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tbl>
      <w:tblPr>
        <w:tblStyle w:val="divdocumentsectionname-mainfirstparagraph"/>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0"/>
        <w:gridCol w:w="11902"/>
      </w:tblGrid>
      <w:tr w:rsidR="002348F0" w:rsidRPr="00681D91">
        <w:trPr>
          <w:tblCellSpacing w:w="0" w:type="dxa"/>
        </w:trPr>
        <w:tc>
          <w:tcPr>
            <w:tcW w:w="4" w:type="dxa"/>
            <w:shd w:val="clear" w:color="auto" w:fill="094D73"/>
            <w:tcMar>
              <w:top w:w="0" w:type="dxa"/>
              <w:left w:w="0" w:type="dxa"/>
              <w:bottom w:w="0" w:type="dxa"/>
              <w:right w:w="0" w:type="dxa"/>
            </w:tcMar>
            <w:hideMark/>
          </w:tcPr>
          <w:p w:rsidR="002348F0" w:rsidRDefault="002348F0">
            <w:pPr>
              <w:rPr>
                <w:rFonts w:ascii="Saira" w:eastAsia="Saira" w:hAnsi="Saira" w:cs="Saira"/>
                <w:color w:val="020303"/>
                <w:sz w:val="20"/>
                <w:szCs w:val="20"/>
              </w:rPr>
            </w:pPr>
          </w:p>
        </w:tc>
        <w:tc>
          <w:tcPr>
            <w:tcW w:w="11902" w:type="dxa"/>
            <w:shd w:val="clear" w:color="auto" w:fill="094D73"/>
            <w:tcMar>
              <w:top w:w="840" w:type="dxa"/>
              <w:left w:w="0" w:type="dxa"/>
              <w:bottom w:w="0" w:type="dxa"/>
              <w:right w:w="0" w:type="dxa"/>
            </w:tcMar>
            <w:hideMark/>
          </w:tcPr>
          <w:p w:rsidR="002348F0" w:rsidRPr="00681D91" w:rsidRDefault="00681D91" w:rsidP="00A3633E">
            <w:pPr>
              <w:pStyle w:val="divdocumentnamediv"/>
              <w:spacing w:line="800" w:lineRule="exact"/>
              <w:ind w:left="600" w:right="600"/>
              <w:rPr>
                <w:rStyle w:val="divdocumentname"/>
                <w:rFonts w:ascii="Saira" w:eastAsia="Saira" w:hAnsi="Saira" w:cs="Saira"/>
                <w:b/>
                <w:bCs/>
                <w:caps/>
                <w:color w:val="FFFFFF"/>
                <w:spacing w:val="10"/>
                <w:shd w:val="clear" w:color="auto" w:fill="auto"/>
              </w:rPr>
            </w:pPr>
            <w:r w:rsidRPr="00681D91">
              <w:rPr>
                <w:rStyle w:val="span"/>
                <w:rFonts w:ascii="Saira" w:eastAsia="Saira" w:hAnsi="Saira" w:cs="Saira"/>
                <w:b/>
                <w:bCs/>
                <w:caps/>
                <w:noProof/>
                <w:color w:val="548DD4" w:themeColor="text2" w:themeTint="99"/>
                <w:spacing w:val="10"/>
                <w:sz w:val="80"/>
                <w:szCs w:val="80"/>
                <w:lang w:val="en-IN" w:eastAsia="en-IN"/>
              </w:rPr>
              <w:drawing>
                <wp:anchor distT="0" distB="0" distL="114300" distR="114300" simplePos="0" relativeHeight="251661824" behindDoc="0" locked="0" layoutInCell="1" allowOverlap="1">
                  <wp:simplePos x="0" y="0"/>
                  <wp:positionH relativeFrom="column">
                    <wp:posOffset>5702300</wp:posOffset>
                  </wp:positionH>
                  <wp:positionV relativeFrom="paragraph">
                    <wp:posOffset>-159026</wp:posOffset>
                  </wp:positionV>
                  <wp:extent cx="1711511" cy="898028"/>
                  <wp:effectExtent l="0" t="0" r="0" b="0"/>
                  <wp:wrapSquare wrapText="bothSides"/>
                  <wp:docPr id="4" name="Picture 4" descr="C:\Users\NS3167_Aravind\Desktop\AZ900andAZ204-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S3167_Aravind\Desktop\AZ900andAZ204-mi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1511" cy="898028"/>
                          </a:xfrm>
                          <a:prstGeom prst="rect">
                            <a:avLst/>
                          </a:prstGeom>
                          <a:noFill/>
                          <a:ln>
                            <a:noFill/>
                          </a:ln>
                        </pic:spPr>
                      </pic:pic>
                    </a:graphicData>
                  </a:graphic>
                  <wp14:sizeRelH relativeFrom="page">
                    <wp14:pctWidth>0</wp14:pctWidth>
                  </wp14:sizeRelH>
                  <wp14:sizeRelV relativeFrom="page">
                    <wp14:pctHeight>0</wp14:pctHeight>
                  </wp14:sizeRelV>
                </wp:anchor>
              </w:drawing>
            </w:r>
            <w:r w:rsidR="00A3633E" w:rsidRPr="00681D91">
              <w:rPr>
                <w:rStyle w:val="span"/>
                <w:rFonts w:ascii="Saira" w:eastAsia="Saira" w:hAnsi="Saira" w:cs="Saira"/>
                <w:b/>
                <w:bCs/>
                <w:caps/>
                <w:color w:val="FFFFFF"/>
                <w:spacing w:val="10"/>
                <w:sz w:val="80"/>
                <w:szCs w:val="80"/>
              </w:rPr>
              <w:t xml:space="preserve"> </w:t>
            </w:r>
            <w:r w:rsidR="00E16256" w:rsidRPr="00E16256">
              <w:rPr>
                <w:rStyle w:val="span"/>
                <w:rFonts w:ascii="Saira" w:eastAsia="Saira" w:hAnsi="Saira" w:cs="Saira"/>
                <w:b/>
                <w:bCs/>
                <w:caps/>
                <w:color w:val="FFFFFF"/>
                <w:spacing w:val="10"/>
                <w:sz w:val="80"/>
                <w:szCs w:val="80"/>
              </w:rPr>
              <w:t>Devi Sudha Lam</w:t>
            </w:r>
            <w:r w:rsidR="00A3633E" w:rsidRPr="00681D91">
              <w:rPr>
                <w:rStyle w:val="span"/>
                <w:rFonts w:ascii="Saira" w:eastAsia="Saira" w:hAnsi="Saira" w:cs="Saira"/>
                <w:b/>
                <w:bCs/>
                <w:caps/>
                <w:color w:val="FFFFFF"/>
                <w:spacing w:val="10"/>
                <w:sz w:val="80"/>
                <w:szCs w:val="80"/>
              </w:rPr>
              <w:t xml:space="preserve">    </w:t>
            </w:r>
          </w:p>
          <w:p w:rsidR="00172521" w:rsidRPr="00681D91" w:rsidRDefault="00E16256" w:rsidP="00172521">
            <w:pPr>
              <w:pStyle w:val="divdocumentulli"/>
              <w:spacing w:line="280" w:lineRule="atLeast"/>
              <w:rPr>
                <w:rStyle w:val="divdocumentsprtr"/>
                <w:rFonts w:ascii="Saira" w:eastAsia="Saira" w:hAnsi="Saira" w:cs="Saira"/>
                <w:color w:val="020303"/>
                <w:sz w:val="20"/>
                <w:szCs w:val="20"/>
              </w:rPr>
            </w:pPr>
            <w:r>
              <w:rPr>
                <w:rStyle w:val="divdocumentsprtr"/>
                <w:rFonts w:ascii="Saira" w:eastAsia="Saira" w:hAnsi="Saira" w:cs="Saira"/>
                <w:color w:val="FFFFFF"/>
                <w:sz w:val="20"/>
                <w:szCs w:val="20"/>
              </w:rPr>
              <w:t xml:space="preserve"> </w:t>
            </w:r>
          </w:p>
          <w:p w:rsidR="002348F0" w:rsidRPr="00681D91" w:rsidRDefault="006B2E10" w:rsidP="006B2E10">
            <w:pPr>
              <w:pStyle w:val="divdocumentulli"/>
              <w:spacing w:line="280" w:lineRule="atLeast"/>
              <w:ind w:left="180"/>
              <w:rPr>
                <w:rStyle w:val="divdocumentaddress"/>
                <w:rFonts w:ascii="Saira" w:eastAsia="Saira" w:hAnsi="Saira" w:cs="Saira"/>
                <w:color w:val="EEECE1" w:themeColor="background2"/>
              </w:rPr>
            </w:pPr>
            <w:r w:rsidRPr="00681D91">
              <w:rPr>
                <w:rStyle w:val="span"/>
                <w:rFonts w:ascii="Saira" w:eastAsia="Saira" w:hAnsi="Saira" w:cs="Saira"/>
                <w:b/>
                <w:color w:val="FFFFFF" w:themeColor="background1"/>
                <w:sz w:val="18"/>
                <w:szCs w:val="18"/>
              </w:rPr>
              <w:t xml:space="preserve">              703 989 3739</w:t>
            </w:r>
            <w:r w:rsidR="00172521" w:rsidRPr="00681D91">
              <w:rPr>
                <w:rStyle w:val="divdocumentaddress"/>
                <w:rFonts w:eastAsia="Saira"/>
                <w:b/>
                <w:color w:val="FFFFFF" w:themeColor="background1"/>
                <w:sz w:val="18"/>
                <w:szCs w:val="18"/>
              </w:rPr>
              <w:t xml:space="preserve">| </w:t>
            </w:r>
            <w:r w:rsidRPr="00681D91">
              <w:rPr>
                <w:rStyle w:val="Hyperlink"/>
                <w:rFonts w:ascii="Saira" w:eastAsia="Saira" w:hAnsi="Saira" w:cs="Saira"/>
                <w:b/>
                <w:color w:val="FFFFFF" w:themeColor="background1"/>
                <w:sz w:val="18"/>
                <w:szCs w:val="18"/>
                <w:u w:val="none"/>
              </w:rPr>
              <w:t xml:space="preserve">devisudhamovva@gmail.com </w:t>
            </w:r>
            <w:r w:rsidR="00172521" w:rsidRPr="00681D91">
              <w:rPr>
                <w:rStyle w:val="divdocumentaddress"/>
                <w:rFonts w:ascii="Saira" w:eastAsia="Saira" w:hAnsi="Saira"/>
                <w:b/>
                <w:color w:val="FFFFFF" w:themeColor="background1"/>
                <w:sz w:val="18"/>
                <w:szCs w:val="18"/>
              </w:rPr>
              <w:t xml:space="preserve">| </w:t>
            </w:r>
            <w:hyperlink w:history="1"/>
            <w:r w:rsidR="008E20A9" w:rsidRPr="00681D91">
              <w:rPr>
                <w:rStyle w:val="divdocumentsprtr"/>
                <w:rFonts w:ascii="Saira" w:eastAsia="Saira" w:hAnsi="Saira" w:cs="Saira"/>
                <w:color w:val="FFFFFF" w:themeColor="background1"/>
                <w:sz w:val="20"/>
                <w:szCs w:val="20"/>
              </w:rPr>
              <w:t> </w:t>
            </w:r>
            <w:r w:rsidRPr="00681D91">
              <w:rPr>
                <w:rStyle w:val="Hyperlink"/>
                <w:rFonts w:ascii="Saira" w:hAnsi="Saira" w:cs="Calibri"/>
                <w:b/>
                <w:color w:val="FFFFFF" w:themeColor="background1"/>
                <w:sz w:val="18"/>
                <w:szCs w:val="18"/>
                <w:u w:val="none"/>
              </w:rPr>
              <w:t>https://www.linkedin.com/in/devi-l-a665a8bb/</w:t>
            </w:r>
          </w:p>
        </w:tc>
      </w:tr>
    </w:tbl>
    <w:p w:rsidR="002348F0" w:rsidRDefault="002348F0">
      <w:pPr>
        <w:rPr>
          <w:vanish/>
        </w:rPr>
        <w:sectPr w:rsidR="002348F0">
          <w:headerReference w:type="default" r:id="rId9"/>
          <w:footerReference w:type="default" r:id="rId10"/>
          <w:pgSz w:w="11906" w:h="16838"/>
          <w:pgMar w:top="0" w:right="600" w:bottom="400" w:left="0" w:header="0" w:footer="0" w:gutter="0"/>
          <w:cols w:space="720"/>
        </w:sectPr>
      </w:pPr>
    </w:p>
    <w:p w:rsidR="002348F0" w:rsidRDefault="002348F0">
      <w:pPr>
        <w:rPr>
          <w:vanish/>
        </w:rPr>
      </w:pPr>
    </w:p>
    <w:tbl>
      <w:tblPr>
        <w:tblStyle w:val="divdocumentdivsection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660"/>
        <w:gridCol w:w="8046"/>
      </w:tblGrid>
      <w:tr w:rsidR="002348F0">
        <w:trPr>
          <w:tblCellSpacing w:w="0" w:type="dxa"/>
        </w:trPr>
        <w:tc>
          <w:tcPr>
            <w:tcW w:w="2660" w:type="dxa"/>
            <w:tcMar>
              <w:top w:w="0" w:type="dxa"/>
              <w:left w:w="0" w:type="dxa"/>
              <w:bottom w:w="0" w:type="dxa"/>
              <w:right w:w="0" w:type="dxa"/>
            </w:tcMar>
            <w:hideMark/>
          </w:tcPr>
          <w:p w:rsidR="00172521" w:rsidRDefault="00172521">
            <w:pPr>
              <w:pStyle w:val="divdocumentsectiontitle"/>
              <w:ind w:right="160"/>
              <w:rPr>
                <w:rStyle w:val="divdocumentheading"/>
              </w:rPr>
            </w:pPr>
          </w:p>
          <w:p w:rsidR="002348F0" w:rsidRPr="004F4E09" w:rsidRDefault="008E20A9">
            <w:pPr>
              <w:pStyle w:val="divdocumentsectiontitle"/>
              <w:ind w:right="160"/>
              <w:rPr>
                <w:rStyle w:val="divdocumentheading"/>
                <w:color w:val="548DD4" w:themeColor="text2" w:themeTint="99"/>
              </w:rPr>
            </w:pPr>
            <w:r w:rsidRPr="004F4E09">
              <w:rPr>
                <w:rStyle w:val="divdocumentheading"/>
                <w:color w:val="548DD4" w:themeColor="text2" w:themeTint="99"/>
              </w:rPr>
              <w:t>Professional Summary</w:t>
            </w:r>
          </w:p>
          <w:p w:rsidR="002348F0" w:rsidRDefault="002348F0">
            <w:pPr>
              <w:pStyle w:val="divdocumentdivsectiontabledivscspdiv"/>
              <w:jc w:val="center"/>
              <w:rPr>
                <w:rStyle w:val="divdocumentheading"/>
                <w:sz w:val="20"/>
                <w:szCs w:val="20"/>
              </w:rPr>
            </w:pPr>
          </w:p>
        </w:tc>
        <w:tc>
          <w:tcPr>
            <w:tcW w:w="8046" w:type="dxa"/>
            <w:tcMar>
              <w:top w:w="0" w:type="dxa"/>
              <w:left w:w="0" w:type="dxa"/>
              <w:bottom w:w="0" w:type="dxa"/>
              <w:right w:w="0" w:type="dxa"/>
            </w:tcMar>
            <w:hideMark/>
          </w:tcPr>
          <w:p w:rsidR="006B2E10" w:rsidRPr="000A39F7" w:rsidRDefault="006B2E10" w:rsidP="006B2E10">
            <w:pPr>
              <w:pStyle w:val="BodyText"/>
              <w:numPr>
                <w:ilvl w:val="0"/>
                <w:numId w:val="21"/>
              </w:numPr>
              <w:spacing w:before="90" w:line="273" w:lineRule="auto"/>
              <w:ind w:right="57"/>
              <w:jc w:val="both"/>
              <w:rPr>
                <w:rFonts w:ascii="Saira" w:hAnsi="Saira"/>
                <w:spacing w:val="-2"/>
                <w:sz w:val="20"/>
                <w:szCs w:val="20"/>
              </w:rPr>
            </w:pPr>
            <w:r w:rsidRPr="000A39F7">
              <w:rPr>
                <w:rFonts w:ascii="Saira" w:hAnsi="Saira"/>
                <w:spacing w:val="-2"/>
                <w:sz w:val="20"/>
                <w:szCs w:val="20"/>
              </w:rPr>
              <w:t>Senior .NET Developer with 15</w:t>
            </w:r>
            <w:r w:rsidR="0085205F">
              <w:rPr>
                <w:rFonts w:ascii="Saira" w:hAnsi="Saira"/>
                <w:spacing w:val="-2"/>
                <w:sz w:val="20"/>
                <w:szCs w:val="20"/>
              </w:rPr>
              <w:t>+</w:t>
            </w:r>
            <w:bookmarkStart w:id="0" w:name="_GoBack"/>
            <w:bookmarkEnd w:id="0"/>
            <w:r w:rsidRPr="000A39F7">
              <w:rPr>
                <w:rFonts w:ascii="Saira" w:hAnsi="Saira"/>
                <w:spacing w:val="-2"/>
                <w:sz w:val="20"/>
                <w:szCs w:val="20"/>
              </w:rPr>
              <w:t xml:space="preserve"> years of progressive experience in architecting, designing, developing, testing, deploying, and optimizing enterprise- grade applications across Windows, Web, and Cloud (Azure) environments. Demonstrated ability to translate complex business requirements into scalable, secure, and high-performing technical solutions using the complete Microsoft technology stack. Adept at leading full-stack development efforts, delivering robust applications, and enhancing system performance through best coding practices and modern architectural patterns.</w:t>
            </w:r>
          </w:p>
          <w:p w:rsidR="006B2E10" w:rsidRPr="000A39F7" w:rsidRDefault="006B2E10" w:rsidP="006B2E10">
            <w:pPr>
              <w:pStyle w:val="ListParagraph"/>
              <w:numPr>
                <w:ilvl w:val="0"/>
                <w:numId w:val="21"/>
              </w:numPr>
              <w:spacing w:before="2" w:line="273" w:lineRule="auto"/>
              <w:ind w:right="57"/>
              <w:jc w:val="both"/>
              <w:rPr>
                <w:rFonts w:ascii="Saira" w:hAnsi="Saira"/>
                <w:spacing w:val="-2"/>
                <w:sz w:val="20"/>
                <w:szCs w:val="20"/>
              </w:rPr>
            </w:pPr>
            <w:r w:rsidRPr="000A39F7">
              <w:rPr>
                <w:rFonts w:ascii="Saira" w:hAnsi="Saira"/>
                <w:spacing w:val="-2"/>
                <w:sz w:val="20"/>
                <w:szCs w:val="20"/>
              </w:rPr>
              <w:t>Experienced in building high-performing Web and Client/Server applications using a wide range of .NET technologies, including ASP.NET, C#, VB.NET, ADO.NET, Entity Framework, .NET Core, LINQ, MVC, Web API, AJAX, and WCF. Strong hands-on expertise in implementing design patterns and architectural best practices, especially Model-View-Controller (MVC) and Microservices Architecture, ensuring modularity, maintainability, and reusability of code. Skilled in containerizing .NET Core microservices using Docker and orchestrating deployments with Kubernetes for seamless scalability and operational efficiency.</w:t>
            </w:r>
          </w:p>
          <w:p w:rsidR="006B2E10" w:rsidRPr="000A39F7" w:rsidRDefault="006B2E10" w:rsidP="006B2E10">
            <w:pPr>
              <w:pStyle w:val="BodyText"/>
              <w:numPr>
                <w:ilvl w:val="0"/>
                <w:numId w:val="21"/>
              </w:numPr>
              <w:spacing w:before="2" w:line="273" w:lineRule="auto"/>
              <w:ind w:right="57"/>
              <w:jc w:val="both"/>
              <w:rPr>
                <w:rFonts w:ascii="Saira" w:hAnsi="Saira"/>
                <w:spacing w:val="-2"/>
                <w:sz w:val="20"/>
                <w:szCs w:val="20"/>
              </w:rPr>
            </w:pPr>
            <w:r w:rsidRPr="000A39F7">
              <w:rPr>
                <w:rFonts w:ascii="Saira" w:hAnsi="Saira"/>
                <w:spacing w:val="-2"/>
                <w:sz w:val="20"/>
                <w:szCs w:val="20"/>
              </w:rPr>
              <w:t>Proficient in developing, configuring, and deploying Web Applications in Azure, including setup of App Services, Azure Functions, Key Vault, Application Insights, Logic Apps, Storage Accounts, and CI/CD pipelines. Experienced in scaling cloud-native applications using Azure Load Balancers, API Management, auto-scaling rules, ARM templates, and Infrastructure as Code (IaC). Strong capability in designing cloud-resilient applications, optimizing performance, and reducing operational overhead with Azure DevOps and GitLab automation.</w:t>
            </w:r>
          </w:p>
          <w:p w:rsidR="006B2E10" w:rsidRPr="000A39F7" w:rsidRDefault="006B2E10" w:rsidP="006B2E10">
            <w:pPr>
              <w:pStyle w:val="BodyText"/>
              <w:numPr>
                <w:ilvl w:val="0"/>
                <w:numId w:val="21"/>
              </w:numPr>
              <w:spacing w:before="2" w:line="273" w:lineRule="auto"/>
              <w:ind w:right="57"/>
              <w:jc w:val="both"/>
              <w:rPr>
                <w:rFonts w:ascii="Saira" w:hAnsi="Saira"/>
                <w:spacing w:val="-2"/>
                <w:sz w:val="20"/>
                <w:szCs w:val="20"/>
              </w:rPr>
            </w:pPr>
            <w:r w:rsidRPr="000A39F7">
              <w:rPr>
                <w:rFonts w:ascii="Saira" w:hAnsi="Saira"/>
                <w:spacing w:val="-2"/>
                <w:sz w:val="20"/>
                <w:szCs w:val="20"/>
              </w:rPr>
              <w:t xml:space="preserve">Extensive experience in developing Single Page Applications (SPAs) using Angular, Bootstrap, and responsive UI frameworks to deliver dynamic, modern, and user-friendly interfaces. Skilled in integrating front-end components with RESTful APIs and implementing state management strategies—including </w:t>
            </w:r>
            <w:proofErr w:type="spellStart"/>
            <w:r w:rsidR="007A6C37" w:rsidRPr="000A39F7">
              <w:rPr>
                <w:rFonts w:ascii="Saira" w:hAnsi="Saira"/>
                <w:spacing w:val="-2"/>
                <w:sz w:val="20"/>
                <w:szCs w:val="20"/>
              </w:rPr>
              <w:t>redis</w:t>
            </w:r>
            <w:proofErr w:type="spellEnd"/>
            <w:r w:rsidRPr="000A39F7">
              <w:rPr>
                <w:rFonts w:ascii="Saira" w:hAnsi="Saira"/>
                <w:spacing w:val="-2"/>
                <w:sz w:val="20"/>
                <w:szCs w:val="20"/>
              </w:rPr>
              <w:t xml:space="preserve"> caching and </w:t>
            </w:r>
            <w:r w:rsidR="007A6C37" w:rsidRPr="000A39F7">
              <w:rPr>
                <w:rFonts w:ascii="Saira" w:hAnsi="Saira"/>
                <w:spacing w:val="-2"/>
                <w:sz w:val="20"/>
                <w:szCs w:val="20"/>
              </w:rPr>
              <w:t>redux</w:t>
            </w:r>
            <w:r w:rsidRPr="000A39F7">
              <w:rPr>
                <w:rFonts w:ascii="Saira" w:hAnsi="Saira"/>
                <w:spacing w:val="-2"/>
                <w:sz w:val="20"/>
                <w:szCs w:val="20"/>
              </w:rPr>
              <w:t xml:space="preserve"> patterns—to ensure high availability and reduced latency.</w:t>
            </w:r>
          </w:p>
          <w:p w:rsidR="006B2E10" w:rsidRPr="000A39F7" w:rsidRDefault="006B2E10" w:rsidP="006B2E10">
            <w:pPr>
              <w:pStyle w:val="ListParagraph"/>
              <w:numPr>
                <w:ilvl w:val="0"/>
                <w:numId w:val="21"/>
              </w:numPr>
              <w:spacing w:before="1" w:line="273" w:lineRule="auto"/>
              <w:ind w:right="57"/>
              <w:jc w:val="both"/>
              <w:rPr>
                <w:rFonts w:ascii="Saira" w:hAnsi="Saira"/>
                <w:spacing w:val="-2"/>
                <w:sz w:val="20"/>
                <w:szCs w:val="20"/>
              </w:rPr>
            </w:pPr>
            <w:r w:rsidRPr="000A39F7">
              <w:rPr>
                <w:rFonts w:ascii="Saira" w:hAnsi="Saira"/>
                <w:spacing w:val="-2"/>
                <w:sz w:val="20"/>
                <w:szCs w:val="20"/>
              </w:rPr>
              <w:t>Strong background in database-driven web applications, including experience developing, customizing, and supporting ColdFusion-based Intranet, Extranet, and e-Commerce platforms. Highly skilled in SQL Server development (2008–2022), with expertise in writing complex T-SQL queries, stored procedures, triggers, performance tuning, indexing strategies, query optimization, and database normalization.</w:t>
            </w:r>
          </w:p>
          <w:p w:rsidR="002348F0" w:rsidRPr="006B2E10" w:rsidRDefault="001741DC" w:rsidP="001741DC">
            <w:pPr>
              <w:pStyle w:val="BodyText"/>
              <w:numPr>
                <w:ilvl w:val="0"/>
                <w:numId w:val="21"/>
              </w:numPr>
              <w:spacing w:before="0"/>
              <w:ind w:right="57"/>
              <w:jc w:val="both"/>
              <w:rPr>
                <w:rStyle w:val="divsectionbody"/>
                <w:color w:val="auto"/>
                <w:sz w:val="20"/>
                <w:szCs w:val="20"/>
              </w:rPr>
            </w:pPr>
            <w:r w:rsidRPr="000A39F7">
              <w:rPr>
                <w:rFonts w:ascii="Saira" w:hAnsi="Saira"/>
                <w:spacing w:val="-2"/>
                <w:sz w:val="20"/>
                <w:szCs w:val="20"/>
              </w:rPr>
              <w:t>Strong experience in DevOps and CI/CD, including automated pipelines using Jenkins, GitLab CI, GitHub Actions, and Azure DevOps. Skilled in version control with Git, Bitbucket, TFS, and VSS, with solid knowledge of branching strategies and code reviews</w:t>
            </w:r>
            <w:r w:rsidRPr="001741DC">
              <w:rPr>
                <w:rFonts w:ascii="Saira" w:hAnsi="Saira"/>
                <w:color w:val="3D3D3D"/>
                <w:spacing w:val="-2"/>
                <w:sz w:val="20"/>
                <w:szCs w:val="20"/>
              </w:rPr>
              <w:t>.</w:t>
            </w:r>
          </w:p>
        </w:tc>
      </w:tr>
    </w:tbl>
    <w:p w:rsidR="002348F0" w:rsidRDefault="008E20A9">
      <w:pPr>
        <w:pStyle w:val="topborder"/>
        <w:shd w:val="clear" w:color="auto" w:fill="FFFFFF"/>
        <w:rPr>
          <w:rFonts w:ascii="Saira" w:eastAsia="Saira" w:hAnsi="Saira" w:cs="Saira"/>
          <w:color w:val="020303"/>
        </w:rPr>
      </w:pPr>
      <w:r>
        <w:rPr>
          <w:rFonts w:ascii="Saira" w:eastAsia="Saira" w:hAnsi="Saira" w:cs="Saira"/>
          <w:color w:val="020303"/>
        </w:rPr>
        <w:t> </w:t>
      </w:r>
    </w:p>
    <w:tbl>
      <w:tblPr>
        <w:tblStyle w:val="divdocumentdivsection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660"/>
        <w:gridCol w:w="8046"/>
      </w:tblGrid>
      <w:tr w:rsidR="002348F0">
        <w:trPr>
          <w:tblCellSpacing w:w="0" w:type="dxa"/>
        </w:trPr>
        <w:tc>
          <w:tcPr>
            <w:tcW w:w="2660" w:type="dxa"/>
            <w:tcMar>
              <w:top w:w="0" w:type="dxa"/>
              <w:left w:w="0" w:type="dxa"/>
              <w:bottom w:w="0" w:type="dxa"/>
              <w:right w:w="0" w:type="dxa"/>
            </w:tcMar>
            <w:hideMark/>
          </w:tcPr>
          <w:p w:rsidR="002348F0" w:rsidRPr="004F4E09" w:rsidRDefault="008E20A9" w:rsidP="007A6C37">
            <w:pPr>
              <w:pStyle w:val="divdocumentsectiontitle"/>
              <w:spacing w:line="240" w:lineRule="auto"/>
              <w:ind w:right="160"/>
              <w:rPr>
                <w:rStyle w:val="divdocumentheading"/>
                <w:color w:val="548DD4" w:themeColor="text2" w:themeTint="99"/>
              </w:rPr>
            </w:pPr>
            <w:r w:rsidRPr="004F4E09">
              <w:rPr>
                <w:rStyle w:val="divdocumentheading"/>
                <w:color w:val="548DD4" w:themeColor="text2" w:themeTint="99"/>
              </w:rPr>
              <w:lastRenderedPageBreak/>
              <w:t>Skills</w:t>
            </w:r>
          </w:p>
          <w:p w:rsidR="002348F0" w:rsidRDefault="002348F0" w:rsidP="007A6C37">
            <w:pPr>
              <w:pStyle w:val="divdocumentdivsectiontabledivscspdiv"/>
              <w:spacing w:line="240" w:lineRule="auto"/>
              <w:jc w:val="center"/>
              <w:rPr>
                <w:rStyle w:val="divdocumentheading"/>
                <w:sz w:val="20"/>
                <w:szCs w:val="20"/>
              </w:rPr>
            </w:pPr>
          </w:p>
        </w:tc>
        <w:tc>
          <w:tcPr>
            <w:tcW w:w="8046" w:type="dxa"/>
            <w:tcMar>
              <w:top w:w="0" w:type="dxa"/>
              <w:left w:w="0" w:type="dxa"/>
              <w:bottom w:w="0" w:type="dxa"/>
              <w:right w:w="0" w:type="dxa"/>
            </w:tcMar>
            <w:hideMark/>
          </w:tcPr>
          <w:tbl>
            <w:tblPr>
              <w:tblStyle w:val="documentinfoparatable"/>
              <w:tblW w:w="0" w:type="auto"/>
              <w:tblCellSpacing w:w="0" w:type="dxa"/>
              <w:tblLayout w:type="fixed"/>
              <w:tblCellMar>
                <w:left w:w="0" w:type="dxa"/>
                <w:right w:w="0" w:type="dxa"/>
              </w:tblCellMar>
              <w:tblLook w:val="05E0" w:firstRow="1" w:lastRow="1" w:firstColumn="1" w:lastColumn="1" w:noHBand="0" w:noVBand="1"/>
            </w:tblPr>
            <w:tblGrid>
              <w:gridCol w:w="3873"/>
              <w:gridCol w:w="300"/>
              <w:gridCol w:w="3873"/>
            </w:tblGrid>
            <w:tr w:rsidR="006B2E10" w:rsidTr="006B2E10">
              <w:trPr>
                <w:tblCellSpacing w:w="0" w:type="dxa"/>
              </w:trPr>
              <w:tc>
                <w:tcPr>
                  <w:tcW w:w="3873" w:type="dxa"/>
                  <w:tcMar>
                    <w:top w:w="0" w:type="dxa"/>
                    <w:left w:w="0" w:type="dxa"/>
                    <w:bottom w:w="0" w:type="dxa"/>
                    <w:right w:w="0" w:type="dxa"/>
                  </w:tcMar>
                </w:tcPr>
                <w:p w:rsidR="006B2E10" w:rsidRDefault="006B2E10" w:rsidP="007A6C37">
                  <w:pPr>
                    <w:spacing w:line="240" w:lineRule="auto"/>
                    <w:rPr>
                      <w:rStyle w:val="span"/>
                      <w:rFonts w:ascii="Saira" w:eastAsia="Saira" w:hAnsi="Saira" w:cs="Saira"/>
                      <w:color w:val="020303"/>
                      <w:sz w:val="20"/>
                      <w:szCs w:val="20"/>
                    </w:rPr>
                  </w:pPr>
                  <w:r w:rsidRPr="007A6C37">
                    <w:rPr>
                      <w:rStyle w:val="span"/>
                      <w:rFonts w:ascii="Saira" w:eastAsia="Saira" w:hAnsi="Saira" w:cs="Saira"/>
                      <w:b/>
                      <w:color w:val="020303"/>
                      <w:sz w:val="20"/>
                      <w:szCs w:val="20"/>
                    </w:rPr>
                    <w:t>Microsoft Technologies</w:t>
                  </w:r>
                  <w:r w:rsidRPr="007A6C37">
                    <w:rPr>
                      <w:rStyle w:val="span"/>
                      <w:rFonts w:ascii="Saira" w:eastAsia="Saira" w:hAnsi="Saira" w:cs="Saira"/>
                      <w:color w:val="020303"/>
                      <w:sz w:val="20"/>
                      <w:szCs w:val="20"/>
                    </w:rPr>
                    <w:t>: .NET, .NET Core, ASP.NET, C#, VB.NET, ADO.NET</w:t>
                  </w:r>
                </w:p>
                <w:p w:rsidR="006B2E10" w:rsidRPr="007A6C37" w:rsidRDefault="006B2E10" w:rsidP="007A6C37">
                  <w:pPr>
                    <w:spacing w:line="240" w:lineRule="auto"/>
                    <w:rPr>
                      <w:rStyle w:val="span"/>
                      <w:rFonts w:ascii="Saira" w:eastAsia="Saira" w:hAnsi="Saira" w:cs="Saira"/>
                      <w:color w:val="020303"/>
                      <w:sz w:val="20"/>
                      <w:szCs w:val="20"/>
                    </w:rPr>
                  </w:pPr>
                  <w:r w:rsidRPr="007A6C37">
                    <w:rPr>
                      <w:rStyle w:val="span"/>
                      <w:rFonts w:ascii="Saira" w:eastAsia="Saira" w:hAnsi="Saira" w:cs="Saira"/>
                      <w:b/>
                      <w:bCs/>
                      <w:color w:val="020303"/>
                      <w:sz w:val="20"/>
                      <w:szCs w:val="20"/>
                    </w:rPr>
                    <w:t>Web Development:</w:t>
                  </w:r>
                  <w:r w:rsidRPr="007A6C37">
                    <w:rPr>
                      <w:rStyle w:val="span"/>
                      <w:rFonts w:ascii="Saira" w:eastAsia="Saira" w:hAnsi="Saira" w:cs="Saira"/>
                      <w:color w:val="020303"/>
                      <w:sz w:val="20"/>
                      <w:szCs w:val="20"/>
                    </w:rPr>
                    <w:t xml:space="preserve"> HTML, CSS, JavaScript, jQuery, Bootstrap, AJAX, SPA</w:t>
                  </w:r>
                </w:p>
              </w:tc>
              <w:tc>
                <w:tcPr>
                  <w:tcW w:w="300" w:type="dxa"/>
                  <w:tcMar>
                    <w:top w:w="0" w:type="dxa"/>
                    <w:left w:w="0" w:type="dxa"/>
                    <w:bottom w:w="0" w:type="dxa"/>
                    <w:right w:w="0" w:type="dxa"/>
                  </w:tcMar>
                  <w:hideMark/>
                </w:tcPr>
                <w:p w:rsidR="006B2E10" w:rsidRDefault="006B2E10" w:rsidP="007A6C37">
                  <w:pPr>
                    <w:spacing w:line="240" w:lineRule="auto"/>
                  </w:pPr>
                </w:p>
              </w:tc>
              <w:tc>
                <w:tcPr>
                  <w:tcW w:w="3873" w:type="dxa"/>
                  <w:tcMar>
                    <w:top w:w="0" w:type="dxa"/>
                    <w:left w:w="0" w:type="dxa"/>
                    <w:bottom w:w="0" w:type="dxa"/>
                    <w:right w:w="0" w:type="dxa"/>
                  </w:tcMar>
                  <w:hideMark/>
                </w:tcPr>
                <w:p w:rsidR="006B2E10" w:rsidRPr="007A6C37" w:rsidRDefault="006B2E10" w:rsidP="007A6C37">
                  <w:pPr>
                    <w:spacing w:line="240" w:lineRule="auto"/>
                    <w:rPr>
                      <w:rStyle w:val="span"/>
                      <w:rFonts w:ascii="Saira" w:eastAsia="Saira" w:hAnsi="Saira" w:cs="Saira"/>
                      <w:color w:val="020303"/>
                      <w:sz w:val="20"/>
                      <w:szCs w:val="20"/>
                    </w:rPr>
                  </w:pPr>
                  <w:r w:rsidRPr="007A6C37">
                    <w:rPr>
                      <w:rStyle w:val="span"/>
                      <w:rFonts w:ascii="Saira" w:eastAsia="Saira" w:hAnsi="Saira" w:cs="Saira"/>
                      <w:b/>
                      <w:color w:val="020303"/>
                      <w:sz w:val="20"/>
                      <w:szCs w:val="20"/>
                    </w:rPr>
                    <w:t>Frameworks &amp; Libraries:</w:t>
                  </w:r>
                  <w:r w:rsidRPr="007A6C37">
                    <w:rPr>
                      <w:rStyle w:val="span"/>
                      <w:rFonts w:ascii="Saira" w:eastAsia="Saira" w:hAnsi="Saira" w:cs="Saira"/>
                      <w:b/>
                      <w:bCs/>
                      <w:color w:val="020303"/>
                      <w:sz w:val="20"/>
                      <w:szCs w:val="20"/>
                    </w:rPr>
                    <w:t xml:space="preserve"> </w:t>
                  </w:r>
                  <w:r w:rsidRPr="007A6C37">
                    <w:rPr>
                      <w:rStyle w:val="span"/>
                      <w:rFonts w:ascii="Saira" w:eastAsia="Saira" w:hAnsi="Saira" w:cs="Saira"/>
                      <w:color w:val="020303"/>
                      <w:sz w:val="20"/>
                      <w:szCs w:val="20"/>
                    </w:rPr>
                    <w:t>Angular, MVC, Redux</w:t>
                  </w:r>
                  <w:r w:rsidR="004F4E09">
                    <w:rPr>
                      <w:rStyle w:val="span"/>
                      <w:rFonts w:ascii="Saira" w:eastAsia="Saira" w:hAnsi="Saira" w:cs="Saira"/>
                      <w:color w:val="020303"/>
                      <w:sz w:val="20"/>
                      <w:szCs w:val="20"/>
                    </w:rPr>
                    <w:t xml:space="preserve"> </w:t>
                  </w:r>
                  <w:r w:rsidRPr="007A6C37">
                    <w:rPr>
                      <w:rStyle w:val="span"/>
                      <w:rFonts w:ascii="Saira" w:eastAsia="Saira" w:hAnsi="Saira" w:cs="Saira"/>
                      <w:color w:val="020303"/>
                      <w:sz w:val="20"/>
                      <w:szCs w:val="20"/>
                    </w:rPr>
                    <w:t>RESTful Services, WCF</w:t>
                  </w:r>
                </w:p>
                <w:p w:rsidR="006B2E10" w:rsidRPr="007A6C37" w:rsidRDefault="006B2E10" w:rsidP="007A6C37">
                  <w:pPr>
                    <w:spacing w:line="240" w:lineRule="auto"/>
                    <w:rPr>
                      <w:rStyle w:val="span"/>
                      <w:rFonts w:eastAsia="Saira"/>
                      <w:b/>
                      <w:bCs/>
                      <w:sz w:val="20"/>
                      <w:szCs w:val="20"/>
                    </w:rPr>
                  </w:pPr>
                  <w:r w:rsidRPr="007A6C37">
                    <w:rPr>
                      <w:rStyle w:val="span"/>
                      <w:rFonts w:ascii="Saira" w:eastAsia="Saira" w:hAnsi="Saira" w:cs="Saira"/>
                      <w:b/>
                      <w:color w:val="020303"/>
                      <w:sz w:val="20"/>
                      <w:szCs w:val="20"/>
                    </w:rPr>
                    <w:t>Cloud &amp; DevOps</w:t>
                  </w:r>
                  <w:r w:rsidRPr="007A6C37">
                    <w:rPr>
                      <w:rStyle w:val="span"/>
                      <w:rFonts w:ascii="Saira" w:eastAsia="Saira" w:hAnsi="Saira" w:cs="Saira"/>
                      <w:color w:val="020303"/>
                      <w:sz w:val="20"/>
                      <w:szCs w:val="20"/>
                    </w:rPr>
                    <w:t>:</w:t>
                  </w:r>
                  <w:r w:rsidRPr="007A6C37">
                    <w:rPr>
                      <w:rStyle w:val="span"/>
                      <w:rFonts w:ascii="Saira" w:eastAsia="Saira" w:hAnsi="Saira" w:cs="Saira"/>
                      <w:b/>
                      <w:bCs/>
                      <w:color w:val="020303"/>
                      <w:sz w:val="20"/>
                      <w:szCs w:val="20"/>
                    </w:rPr>
                    <w:t xml:space="preserve"> </w:t>
                  </w:r>
                  <w:r w:rsidRPr="007A6C37">
                    <w:rPr>
                      <w:rStyle w:val="span"/>
                      <w:rFonts w:ascii="Saira" w:eastAsia="Saira" w:hAnsi="Saira" w:cs="Saira"/>
                      <w:bCs/>
                      <w:color w:val="020303"/>
                      <w:sz w:val="20"/>
                      <w:szCs w:val="20"/>
                    </w:rPr>
                    <w:t>Azure, Docker, Kubernetes, CloudFormation</w:t>
                  </w:r>
                </w:p>
              </w:tc>
            </w:tr>
            <w:tr w:rsidR="006B2E10" w:rsidTr="006B2E10">
              <w:trPr>
                <w:tblCellSpacing w:w="0" w:type="dxa"/>
              </w:trPr>
              <w:tc>
                <w:tcPr>
                  <w:tcW w:w="3873" w:type="dxa"/>
                  <w:tcMar>
                    <w:top w:w="100" w:type="dxa"/>
                    <w:left w:w="0" w:type="dxa"/>
                    <w:bottom w:w="0" w:type="dxa"/>
                    <w:right w:w="0" w:type="dxa"/>
                  </w:tcMar>
                </w:tcPr>
                <w:p w:rsidR="006B2E10" w:rsidRPr="007A6C37" w:rsidRDefault="006B2E10" w:rsidP="007A6C37">
                  <w:pPr>
                    <w:spacing w:line="240" w:lineRule="auto"/>
                    <w:rPr>
                      <w:rStyle w:val="span"/>
                      <w:rFonts w:ascii="Saira" w:eastAsia="Saira" w:hAnsi="Saira" w:cs="Saira"/>
                      <w:color w:val="020303"/>
                      <w:sz w:val="20"/>
                      <w:szCs w:val="20"/>
                    </w:rPr>
                  </w:pPr>
                  <w:r w:rsidRPr="007A6C37">
                    <w:rPr>
                      <w:rStyle w:val="span"/>
                      <w:rFonts w:ascii="Saira" w:eastAsia="Saira" w:hAnsi="Saira" w:cs="Saira"/>
                      <w:b/>
                      <w:bCs/>
                      <w:color w:val="020303"/>
                      <w:sz w:val="20"/>
                      <w:szCs w:val="20"/>
                    </w:rPr>
                    <w:t>Databases &amp; ORM:</w:t>
                  </w:r>
                  <w:r w:rsidRPr="007A6C37">
                    <w:rPr>
                      <w:rStyle w:val="span"/>
                      <w:rFonts w:ascii="Saira" w:eastAsia="Saira" w:hAnsi="Saira" w:cs="Saira"/>
                      <w:color w:val="020303"/>
                      <w:sz w:val="20"/>
                      <w:szCs w:val="20"/>
                    </w:rPr>
                    <w:t xml:space="preserve"> SQL Server, T-SQL, Entity Framework, Redis Caching</w:t>
                  </w:r>
                </w:p>
                <w:p w:rsidR="006B2E10" w:rsidRPr="007A6C37" w:rsidRDefault="006B2E10" w:rsidP="007A6C37">
                  <w:pPr>
                    <w:spacing w:line="240" w:lineRule="auto"/>
                    <w:rPr>
                      <w:rStyle w:val="span"/>
                      <w:rFonts w:ascii="Saira" w:eastAsia="Saira" w:hAnsi="Saira" w:cs="Saira"/>
                      <w:color w:val="020303"/>
                      <w:sz w:val="20"/>
                      <w:szCs w:val="20"/>
                    </w:rPr>
                  </w:pPr>
                  <w:r w:rsidRPr="007A6C37">
                    <w:rPr>
                      <w:rStyle w:val="span"/>
                      <w:rFonts w:ascii="Saira" w:eastAsia="Saira" w:hAnsi="Saira" w:cs="Saira"/>
                      <w:b/>
                      <w:bCs/>
                      <w:color w:val="020303"/>
                      <w:sz w:val="20"/>
                      <w:szCs w:val="20"/>
                    </w:rPr>
                    <w:t>Mobile Development:</w:t>
                  </w:r>
                  <w:r w:rsidRPr="007A6C37">
                    <w:rPr>
                      <w:rStyle w:val="span"/>
                      <w:rFonts w:ascii="Saira" w:eastAsia="Saira" w:hAnsi="Saira" w:cs="Saira"/>
                      <w:color w:val="020303"/>
                      <w:sz w:val="20"/>
                      <w:szCs w:val="20"/>
                    </w:rPr>
                    <w:t xml:space="preserve"> Xamarin, Apple iOS</w:t>
                  </w:r>
                </w:p>
                <w:p w:rsidR="006B2E10" w:rsidRPr="007A6C37" w:rsidRDefault="006B2E10" w:rsidP="007A6C37">
                  <w:pPr>
                    <w:spacing w:line="240" w:lineRule="auto"/>
                    <w:rPr>
                      <w:rStyle w:val="span"/>
                      <w:rFonts w:ascii="Saira" w:eastAsia="Saira" w:hAnsi="Saira" w:cs="Saira"/>
                      <w:color w:val="020303"/>
                      <w:sz w:val="20"/>
                      <w:szCs w:val="20"/>
                    </w:rPr>
                  </w:pPr>
                  <w:r w:rsidRPr="007A6C37">
                    <w:rPr>
                      <w:rStyle w:val="span"/>
                      <w:rFonts w:ascii="Saira" w:eastAsia="Saira" w:hAnsi="Saira" w:cs="Saira"/>
                      <w:b/>
                      <w:bCs/>
                      <w:color w:val="020303"/>
                      <w:sz w:val="20"/>
                      <w:szCs w:val="20"/>
                    </w:rPr>
                    <w:t>Reporting &amp; Analytics:</w:t>
                  </w:r>
                  <w:r w:rsidRPr="007A6C37">
                    <w:rPr>
                      <w:rStyle w:val="span"/>
                      <w:rFonts w:ascii="Saira" w:eastAsia="Saira" w:hAnsi="Saira" w:cs="Saira"/>
                      <w:color w:val="020303"/>
                      <w:sz w:val="20"/>
                      <w:szCs w:val="20"/>
                    </w:rPr>
                    <w:t xml:space="preserve"> Crystal Reports, SSRS</w:t>
                  </w:r>
                </w:p>
              </w:tc>
              <w:tc>
                <w:tcPr>
                  <w:tcW w:w="300" w:type="dxa"/>
                  <w:tcMar>
                    <w:top w:w="100" w:type="dxa"/>
                    <w:left w:w="0" w:type="dxa"/>
                    <w:bottom w:w="0" w:type="dxa"/>
                    <w:right w:w="0" w:type="dxa"/>
                  </w:tcMar>
                  <w:hideMark/>
                </w:tcPr>
                <w:p w:rsidR="006B2E10" w:rsidRDefault="006B2E10" w:rsidP="007A6C37">
                  <w:pPr>
                    <w:spacing w:line="240" w:lineRule="auto"/>
                  </w:pPr>
                </w:p>
              </w:tc>
              <w:tc>
                <w:tcPr>
                  <w:tcW w:w="3873" w:type="dxa"/>
                  <w:tcMar>
                    <w:top w:w="100" w:type="dxa"/>
                    <w:left w:w="0" w:type="dxa"/>
                    <w:bottom w:w="0" w:type="dxa"/>
                    <w:right w:w="0" w:type="dxa"/>
                  </w:tcMar>
                  <w:hideMark/>
                </w:tcPr>
                <w:p w:rsidR="006B2E10" w:rsidRPr="007A6C37" w:rsidRDefault="006B2E10" w:rsidP="007A6C37">
                  <w:pPr>
                    <w:spacing w:line="240" w:lineRule="auto"/>
                    <w:rPr>
                      <w:rStyle w:val="span"/>
                      <w:rFonts w:ascii="Saira" w:hAnsi="Saira" w:cs="Saira"/>
                      <w:b/>
                      <w:bCs/>
                      <w:color w:val="020303"/>
                      <w:sz w:val="20"/>
                      <w:szCs w:val="20"/>
                    </w:rPr>
                  </w:pPr>
                  <w:r w:rsidRPr="007A6C37">
                    <w:rPr>
                      <w:rStyle w:val="span"/>
                      <w:rFonts w:ascii="Saira" w:eastAsia="Saira" w:hAnsi="Saira" w:cs="Saira"/>
                      <w:b/>
                      <w:color w:val="020303"/>
                      <w:sz w:val="20"/>
                      <w:szCs w:val="20"/>
                    </w:rPr>
                    <w:t>Microservices &amp; Integrations:</w:t>
                  </w:r>
                  <w:r w:rsidRPr="007A6C37">
                    <w:rPr>
                      <w:rStyle w:val="span"/>
                      <w:rFonts w:ascii="Saira" w:eastAsia="Saira" w:hAnsi="Saira" w:cs="Saira"/>
                      <w:bCs/>
                      <w:color w:val="020303"/>
                      <w:sz w:val="20"/>
                      <w:szCs w:val="20"/>
                    </w:rPr>
                    <w:t xml:space="preserve"> RESTful APIs, WCF, Microservices architecture</w:t>
                  </w:r>
                </w:p>
                <w:p w:rsidR="006B2E10" w:rsidRPr="007A6C37" w:rsidRDefault="006B2E10" w:rsidP="007A6C37">
                  <w:pPr>
                    <w:spacing w:line="240" w:lineRule="auto"/>
                    <w:rPr>
                      <w:rStyle w:val="span"/>
                      <w:rFonts w:ascii="Saira" w:hAnsi="Saira" w:cs="Saira"/>
                      <w:bCs/>
                      <w:color w:val="020303"/>
                      <w:sz w:val="20"/>
                      <w:szCs w:val="20"/>
                    </w:rPr>
                  </w:pPr>
                  <w:r w:rsidRPr="007A6C37">
                    <w:rPr>
                      <w:rStyle w:val="span"/>
                      <w:rFonts w:ascii="Saira" w:eastAsia="Saira" w:hAnsi="Saira" w:cs="Saira"/>
                      <w:b/>
                      <w:color w:val="020303"/>
                      <w:sz w:val="20"/>
                      <w:szCs w:val="20"/>
                    </w:rPr>
                    <w:t>Version Control &amp; CI/CD:</w:t>
                  </w:r>
                  <w:r w:rsidRPr="007A6C37">
                    <w:rPr>
                      <w:rStyle w:val="span"/>
                      <w:rFonts w:ascii="Saira" w:eastAsia="Saira" w:hAnsi="Saira" w:cs="Saira"/>
                      <w:b/>
                      <w:bCs/>
                      <w:color w:val="020303"/>
                      <w:sz w:val="20"/>
                      <w:szCs w:val="20"/>
                    </w:rPr>
                    <w:t xml:space="preserve"> </w:t>
                  </w:r>
                  <w:r w:rsidRPr="007A6C37">
                    <w:rPr>
                      <w:rStyle w:val="span"/>
                      <w:rFonts w:ascii="Saira" w:eastAsia="Saira" w:hAnsi="Saira" w:cs="Saira"/>
                      <w:bCs/>
                      <w:color w:val="020303"/>
                      <w:sz w:val="20"/>
                      <w:szCs w:val="20"/>
                    </w:rPr>
                    <w:t>Git, GitLab, GitHub, Jenkins, TFS</w:t>
                  </w:r>
                </w:p>
                <w:p w:rsidR="006B2E10" w:rsidRPr="007A6C37" w:rsidRDefault="006B2E10" w:rsidP="007A6C37">
                  <w:pPr>
                    <w:spacing w:line="240" w:lineRule="auto"/>
                    <w:rPr>
                      <w:rStyle w:val="span"/>
                      <w:rFonts w:ascii="Saira" w:eastAsia="Saira" w:hAnsi="Saira" w:cs="Saira"/>
                      <w:b/>
                      <w:bCs/>
                      <w:color w:val="020303"/>
                      <w:sz w:val="20"/>
                      <w:szCs w:val="20"/>
                    </w:rPr>
                  </w:pPr>
                  <w:r w:rsidRPr="007A6C37">
                    <w:rPr>
                      <w:rStyle w:val="span"/>
                      <w:rFonts w:ascii="Saira" w:eastAsia="Saira" w:hAnsi="Saira" w:cs="Saira"/>
                      <w:b/>
                      <w:color w:val="020303"/>
                      <w:sz w:val="20"/>
                      <w:szCs w:val="20"/>
                    </w:rPr>
                    <w:t>Domains &amp; Applications:</w:t>
                  </w:r>
                  <w:r w:rsidRPr="007A6C37">
                    <w:rPr>
                      <w:rStyle w:val="span"/>
                      <w:rFonts w:ascii="Saira" w:eastAsia="Saira" w:hAnsi="Saira" w:cs="Saira"/>
                      <w:b/>
                      <w:bCs/>
                      <w:color w:val="020303"/>
                      <w:sz w:val="20"/>
                      <w:szCs w:val="20"/>
                    </w:rPr>
                    <w:t xml:space="preserve"> </w:t>
                  </w:r>
                  <w:r w:rsidRPr="007A6C37">
                    <w:rPr>
                      <w:rStyle w:val="span"/>
                      <w:rFonts w:ascii="Saira" w:eastAsia="Saira" w:hAnsi="Saira" w:cs="Saira"/>
                      <w:bCs/>
                      <w:color w:val="020303"/>
                      <w:sz w:val="20"/>
                      <w:szCs w:val="20"/>
                    </w:rPr>
                    <w:t>Intranet applications, E-commerce platforms</w:t>
                  </w:r>
                </w:p>
              </w:tc>
            </w:tr>
            <w:tr w:rsidR="006B2E10" w:rsidTr="006B2E10">
              <w:trPr>
                <w:gridAfter w:val="2"/>
                <w:wAfter w:w="4173" w:type="dxa"/>
                <w:trHeight w:val="25"/>
                <w:tblCellSpacing w:w="0" w:type="dxa"/>
              </w:trPr>
              <w:tc>
                <w:tcPr>
                  <w:tcW w:w="3873" w:type="dxa"/>
                  <w:tcMar>
                    <w:top w:w="100" w:type="dxa"/>
                    <w:left w:w="0" w:type="dxa"/>
                    <w:bottom w:w="0" w:type="dxa"/>
                    <w:right w:w="0" w:type="dxa"/>
                  </w:tcMar>
                </w:tcPr>
                <w:p w:rsidR="006B2E10" w:rsidRDefault="006B2E10" w:rsidP="007A6C37">
                  <w:pPr>
                    <w:spacing w:line="240" w:lineRule="auto"/>
                  </w:pPr>
                </w:p>
              </w:tc>
            </w:tr>
          </w:tbl>
          <w:p w:rsidR="002348F0" w:rsidRDefault="002348F0" w:rsidP="007A6C37">
            <w:pPr>
              <w:pStyle w:val="divdocumentdivsectiontabledivscspdiv"/>
              <w:spacing w:line="240" w:lineRule="auto"/>
              <w:rPr>
                <w:rStyle w:val="divsectionbody"/>
                <w:rFonts w:ascii="Saira SemiBold" w:eastAsia="Saira SemiBold" w:hAnsi="Saira SemiBold" w:cs="Saira SemiBold"/>
                <w:sz w:val="20"/>
                <w:szCs w:val="20"/>
              </w:rPr>
            </w:pPr>
          </w:p>
        </w:tc>
      </w:tr>
    </w:tbl>
    <w:p w:rsidR="002348F0" w:rsidRDefault="008E20A9" w:rsidP="007A6C37">
      <w:pPr>
        <w:pStyle w:val="topborder"/>
        <w:shd w:val="clear" w:color="auto" w:fill="FFFFFF"/>
        <w:spacing w:line="240" w:lineRule="auto"/>
        <w:rPr>
          <w:rFonts w:ascii="Saira" w:eastAsia="Saira" w:hAnsi="Saira" w:cs="Saira"/>
          <w:color w:val="020303"/>
        </w:rPr>
      </w:pPr>
      <w:r>
        <w:rPr>
          <w:rFonts w:ascii="Saira" w:eastAsia="Saira" w:hAnsi="Saira" w:cs="Saira"/>
          <w:color w:val="020303"/>
        </w:rPr>
        <w:t> </w:t>
      </w:r>
    </w:p>
    <w:tbl>
      <w:tblPr>
        <w:tblStyle w:val="divdocumentdivsection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660"/>
        <w:gridCol w:w="8046"/>
      </w:tblGrid>
      <w:tr w:rsidR="002348F0">
        <w:trPr>
          <w:tblCellSpacing w:w="0" w:type="dxa"/>
        </w:trPr>
        <w:tc>
          <w:tcPr>
            <w:tcW w:w="2660" w:type="dxa"/>
            <w:tcMar>
              <w:top w:w="0" w:type="dxa"/>
              <w:left w:w="0" w:type="dxa"/>
              <w:bottom w:w="0" w:type="dxa"/>
              <w:right w:w="0" w:type="dxa"/>
            </w:tcMar>
            <w:hideMark/>
          </w:tcPr>
          <w:p w:rsidR="002348F0" w:rsidRPr="004F4E09" w:rsidRDefault="008E20A9" w:rsidP="007A6C37">
            <w:pPr>
              <w:pStyle w:val="divdocumentsectiontitle"/>
              <w:spacing w:line="240" w:lineRule="auto"/>
              <w:ind w:right="160"/>
              <w:rPr>
                <w:rStyle w:val="divdocumentheading"/>
                <w:color w:val="548DD4" w:themeColor="text2" w:themeTint="99"/>
              </w:rPr>
            </w:pPr>
            <w:r w:rsidRPr="004F4E09">
              <w:rPr>
                <w:rStyle w:val="divdocumentheading"/>
                <w:color w:val="548DD4" w:themeColor="text2" w:themeTint="99"/>
              </w:rPr>
              <w:t>Work History</w:t>
            </w:r>
          </w:p>
          <w:p w:rsidR="002348F0" w:rsidRDefault="002348F0" w:rsidP="007A6C37">
            <w:pPr>
              <w:pStyle w:val="divdocumentdivsectiontabledivscspdiv"/>
              <w:spacing w:line="240" w:lineRule="auto"/>
              <w:jc w:val="center"/>
              <w:rPr>
                <w:rStyle w:val="divdocumentheading"/>
                <w:sz w:val="20"/>
                <w:szCs w:val="20"/>
              </w:rPr>
            </w:pPr>
          </w:p>
        </w:tc>
        <w:tc>
          <w:tcPr>
            <w:tcW w:w="8046" w:type="dxa"/>
            <w:tcMar>
              <w:top w:w="0" w:type="dxa"/>
              <w:left w:w="0" w:type="dxa"/>
              <w:bottom w:w="0" w:type="dxa"/>
              <w:right w:w="0" w:type="dxa"/>
            </w:tcMar>
            <w:hideMark/>
          </w:tcPr>
          <w:p w:rsidR="002348F0" w:rsidRPr="00615E7D" w:rsidRDefault="007A6C37" w:rsidP="007A6C37">
            <w:pPr>
              <w:pStyle w:val="divdocumentpaddedline"/>
              <w:spacing w:line="240" w:lineRule="auto"/>
              <w:jc w:val="both"/>
              <w:rPr>
                <w:rStyle w:val="divsectionbody"/>
                <w:rFonts w:ascii="Saira" w:eastAsia="Saira" w:hAnsi="Saira" w:cs="Saira"/>
                <w:b/>
                <w:bCs/>
                <w:sz w:val="20"/>
                <w:szCs w:val="20"/>
              </w:rPr>
            </w:pPr>
            <w:r w:rsidRPr="00615E7D">
              <w:rPr>
                <w:rStyle w:val="divsectionbody"/>
                <w:rFonts w:ascii="Saira" w:eastAsia="Saira" w:hAnsi="Saira" w:cs="Saira"/>
                <w:b/>
                <w:bCs/>
                <w:sz w:val="20"/>
                <w:szCs w:val="20"/>
              </w:rPr>
              <w:t>Full Stack .NET Developer</w:t>
            </w:r>
            <w:r w:rsidR="008E20A9" w:rsidRPr="00615E7D">
              <w:rPr>
                <w:rStyle w:val="divsectionbody"/>
                <w:rFonts w:ascii="Saira" w:eastAsia="Saira" w:hAnsi="Saira" w:cs="Saira"/>
                <w:b/>
                <w:bCs/>
                <w:sz w:val="20"/>
                <w:szCs w:val="20"/>
              </w:rPr>
              <w:t xml:space="preserve"> 1</w:t>
            </w:r>
            <w:r w:rsidRPr="00615E7D">
              <w:rPr>
                <w:rStyle w:val="divsectionbody"/>
                <w:rFonts w:ascii="Saira" w:eastAsia="Saira" w:hAnsi="Saira" w:cs="Saira"/>
                <w:b/>
                <w:bCs/>
                <w:sz w:val="20"/>
                <w:szCs w:val="20"/>
              </w:rPr>
              <w:t>2/2023</w:t>
            </w:r>
            <w:r w:rsidR="008E20A9" w:rsidRPr="00615E7D">
              <w:rPr>
                <w:rStyle w:val="divsectionbody"/>
                <w:rFonts w:ascii="Saira" w:eastAsia="Saira" w:hAnsi="Saira" w:cs="Saira"/>
                <w:b/>
                <w:bCs/>
                <w:sz w:val="20"/>
                <w:szCs w:val="20"/>
              </w:rPr>
              <w:t xml:space="preserve"> to </w:t>
            </w:r>
            <w:r w:rsidRPr="00615E7D">
              <w:rPr>
                <w:rStyle w:val="divsectionbody"/>
                <w:rFonts w:ascii="Saira" w:eastAsia="Saira" w:hAnsi="Saira" w:cs="Saira"/>
                <w:b/>
                <w:bCs/>
                <w:sz w:val="20"/>
                <w:szCs w:val="20"/>
              </w:rPr>
              <w:t>Present</w:t>
            </w:r>
            <w:r w:rsidR="008E20A9" w:rsidRPr="00615E7D">
              <w:rPr>
                <w:rStyle w:val="divsectionbody"/>
                <w:rFonts w:ascii="Saira" w:eastAsia="Saira" w:hAnsi="Saira" w:cs="Saira"/>
                <w:b/>
                <w:bCs/>
                <w:sz w:val="20"/>
                <w:szCs w:val="20"/>
              </w:rPr>
              <w:t xml:space="preserve"> </w:t>
            </w:r>
          </w:p>
          <w:p w:rsidR="00A3633E" w:rsidRPr="00615E7D" w:rsidRDefault="007A6C37" w:rsidP="007A6C37">
            <w:pPr>
              <w:pStyle w:val="divdocumentpaddedline"/>
              <w:spacing w:line="240" w:lineRule="auto"/>
              <w:jc w:val="both"/>
              <w:rPr>
                <w:rStyle w:val="divsectionbody"/>
                <w:rFonts w:ascii="Saira" w:eastAsia="Saira" w:hAnsi="Saira" w:cs="Saira"/>
                <w:b/>
                <w:bCs/>
                <w:sz w:val="20"/>
                <w:szCs w:val="20"/>
              </w:rPr>
            </w:pPr>
            <w:r w:rsidRPr="00615E7D">
              <w:rPr>
                <w:rStyle w:val="divsectionbody"/>
                <w:rFonts w:ascii="Saira" w:eastAsia="Saira" w:hAnsi="Saira" w:cs="Saira"/>
                <w:b/>
                <w:bCs/>
                <w:sz w:val="20"/>
                <w:szCs w:val="20"/>
              </w:rPr>
              <w:t>City of Virginia Beach</w:t>
            </w:r>
            <w:r w:rsidR="008E20A9" w:rsidRPr="00615E7D">
              <w:rPr>
                <w:rStyle w:val="divsectionbody"/>
                <w:rFonts w:ascii="Saira" w:eastAsia="Saira" w:hAnsi="Saira" w:cs="Saira"/>
                <w:b/>
                <w:bCs/>
                <w:sz w:val="20"/>
                <w:szCs w:val="20"/>
              </w:rPr>
              <w:t xml:space="preserve">, </w:t>
            </w:r>
            <w:r w:rsidRPr="00615E7D">
              <w:rPr>
                <w:rStyle w:val="divsectionbody"/>
                <w:rFonts w:ascii="Saira" w:eastAsia="Saira" w:hAnsi="Saira" w:cs="Saira"/>
                <w:b/>
                <w:bCs/>
                <w:sz w:val="20"/>
                <w:szCs w:val="20"/>
              </w:rPr>
              <w:t>Virginia Beach VA</w:t>
            </w:r>
          </w:p>
          <w:p w:rsidR="00A3633E" w:rsidRPr="00615E7D" w:rsidRDefault="00A3633E" w:rsidP="007A6C37">
            <w:pPr>
              <w:pStyle w:val="divdocumentpaddedline"/>
              <w:spacing w:line="240" w:lineRule="auto"/>
              <w:jc w:val="both"/>
              <w:rPr>
                <w:rStyle w:val="divsectionbody"/>
                <w:rFonts w:ascii="Saira" w:eastAsia="Saira" w:hAnsi="Saira" w:cs="Saira"/>
                <w:b/>
                <w:bCs/>
                <w:sz w:val="20"/>
                <w:szCs w:val="20"/>
              </w:rPr>
            </w:pPr>
            <w:r w:rsidRPr="00DE1073">
              <w:rPr>
                <w:rStyle w:val="divsectionbody"/>
                <w:rFonts w:ascii="Saira" w:eastAsia="Saira" w:hAnsi="Saira" w:cs="Saira"/>
                <w:b/>
                <w:bCs/>
                <w:color w:val="4F81BD" w:themeColor="accent1"/>
                <w:sz w:val="20"/>
                <w:szCs w:val="20"/>
              </w:rPr>
              <w:t>Responsibilities</w:t>
            </w:r>
            <w:r w:rsidRPr="00615E7D">
              <w:rPr>
                <w:rStyle w:val="divsectionbody"/>
                <w:rFonts w:ascii="Saira" w:eastAsia="Saira" w:hAnsi="Saira" w:cs="Saira"/>
                <w:b/>
                <w:bCs/>
                <w:sz w:val="20"/>
                <w:szCs w:val="20"/>
              </w:rPr>
              <w:t xml:space="preserve">: </w:t>
            </w:r>
          </w:p>
          <w:p w:rsidR="007A6C37" w:rsidRPr="000A39F7" w:rsidRDefault="007A6C37" w:rsidP="007A6C37">
            <w:pPr>
              <w:pStyle w:val="divdocumentulli"/>
              <w:numPr>
                <w:ilvl w:val="0"/>
                <w:numId w:val="14"/>
              </w:numPr>
              <w:spacing w:line="240" w:lineRule="auto"/>
              <w:jc w:val="both"/>
              <w:rPr>
                <w:rStyle w:val="divsectionbody"/>
                <w:rFonts w:ascii="Saira" w:eastAsia="Saira" w:hAnsi="Saira" w:cs="Saira"/>
                <w:color w:val="auto"/>
                <w:sz w:val="20"/>
                <w:szCs w:val="20"/>
              </w:rPr>
            </w:pPr>
            <w:r w:rsidRPr="000A39F7">
              <w:rPr>
                <w:rStyle w:val="divsectionbody"/>
                <w:rFonts w:ascii="Saira" w:eastAsia="Saira" w:hAnsi="Saira" w:cs="Saira"/>
                <w:color w:val="auto"/>
                <w:sz w:val="20"/>
                <w:szCs w:val="20"/>
              </w:rPr>
              <w:t>Design and develop integrated enterprise applications using ASP.NET Core/MVC, C#, and REST APIs, enabling seamless data exchange between SharePoint, external LOB systems, and Azure cloud services</w:t>
            </w:r>
          </w:p>
          <w:p w:rsidR="007A6C37" w:rsidRPr="000A39F7" w:rsidRDefault="007A6C37" w:rsidP="007A6C37">
            <w:pPr>
              <w:pStyle w:val="divdocumentulli"/>
              <w:numPr>
                <w:ilvl w:val="0"/>
                <w:numId w:val="14"/>
              </w:numPr>
              <w:spacing w:line="240" w:lineRule="auto"/>
              <w:jc w:val="both"/>
              <w:rPr>
                <w:rStyle w:val="divsectionbody"/>
                <w:rFonts w:ascii="Saira" w:eastAsia="Saira" w:hAnsi="Saira" w:cs="Saira"/>
                <w:color w:val="auto"/>
                <w:sz w:val="20"/>
                <w:szCs w:val="20"/>
              </w:rPr>
            </w:pPr>
            <w:r w:rsidRPr="000A39F7">
              <w:rPr>
                <w:rStyle w:val="divsectionbody"/>
                <w:rFonts w:ascii="Saira" w:eastAsia="Saira" w:hAnsi="Saira" w:cs="Saira"/>
                <w:color w:val="auto"/>
                <w:sz w:val="20"/>
                <w:szCs w:val="20"/>
              </w:rPr>
              <w:t>Build and deliver end-to-end solutions using .NET Core, Web API, Entity Framework Core, LINQ, SQL Server, and Azure services with strong focus on scalability and clean architecture principles</w:t>
            </w:r>
          </w:p>
          <w:p w:rsidR="007A6C37" w:rsidRPr="000A39F7" w:rsidRDefault="007A6C37" w:rsidP="007A6C37">
            <w:pPr>
              <w:pStyle w:val="divdocumentulli"/>
              <w:numPr>
                <w:ilvl w:val="0"/>
                <w:numId w:val="14"/>
              </w:numPr>
              <w:spacing w:line="240" w:lineRule="auto"/>
              <w:jc w:val="both"/>
              <w:rPr>
                <w:rStyle w:val="divsectionbody"/>
                <w:rFonts w:ascii="Saira" w:eastAsia="Saira" w:hAnsi="Saira" w:cs="Saira"/>
                <w:color w:val="auto"/>
                <w:sz w:val="20"/>
                <w:szCs w:val="20"/>
              </w:rPr>
            </w:pPr>
            <w:r w:rsidRPr="000A39F7">
              <w:rPr>
                <w:rStyle w:val="divsectionbody"/>
                <w:rFonts w:ascii="Saira" w:eastAsia="Saira" w:hAnsi="Saira" w:cs="Saira"/>
                <w:color w:val="auto"/>
                <w:sz w:val="20"/>
                <w:szCs w:val="20"/>
              </w:rPr>
              <w:t>Provide expert-level troubleshooting, performance tuning, and optimization for complex SharePoint and SQL Server environments</w:t>
            </w:r>
          </w:p>
          <w:p w:rsidR="007A6C37" w:rsidRPr="000A39F7" w:rsidRDefault="007A6C37" w:rsidP="007A6C37">
            <w:pPr>
              <w:pStyle w:val="divdocumentulli"/>
              <w:numPr>
                <w:ilvl w:val="0"/>
                <w:numId w:val="14"/>
              </w:numPr>
              <w:spacing w:line="240" w:lineRule="auto"/>
              <w:jc w:val="both"/>
              <w:rPr>
                <w:rStyle w:val="divsectionbody"/>
                <w:rFonts w:ascii="Saira" w:eastAsia="Saira" w:hAnsi="Saira" w:cs="Saira"/>
                <w:color w:val="auto"/>
                <w:sz w:val="20"/>
                <w:szCs w:val="20"/>
              </w:rPr>
            </w:pPr>
            <w:r w:rsidRPr="000A39F7">
              <w:rPr>
                <w:rStyle w:val="divsectionbody"/>
                <w:rFonts w:ascii="Saira" w:eastAsia="Saira" w:hAnsi="Saira" w:cs="Saira"/>
                <w:color w:val="auto"/>
                <w:sz w:val="20"/>
                <w:szCs w:val="20"/>
              </w:rPr>
              <w:t>Design, configure, and maintain Azure AD B2C tenants including custom policies, identity providers, user flows, and advanced Identity Experience Framework (IEF) configurations</w:t>
            </w:r>
          </w:p>
          <w:p w:rsidR="007A6C37" w:rsidRPr="000A39F7" w:rsidRDefault="007A6C37" w:rsidP="007A6C37">
            <w:pPr>
              <w:pStyle w:val="divdocumentulli"/>
              <w:numPr>
                <w:ilvl w:val="0"/>
                <w:numId w:val="14"/>
              </w:numPr>
              <w:spacing w:line="240" w:lineRule="auto"/>
              <w:jc w:val="both"/>
              <w:rPr>
                <w:rStyle w:val="divsectionbody"/>
                <w:rFonts w:ascii="Saira" w:eastAsia="Saira" w:hAnsi="Saira" w:cs="Saira"/>
                <w:color w:val="auto"/>
                <w:sz w:val="20"/>
                <w:szCs w:val="20"/>
              </w:rPr>
            </w:pPr>
            <w:r w:rsidRPr="000A39F7">
              <w:rPr>
                <w:rStyle w:val="divsectionbody"/>
                <w:rFonts w:ascii="Saira" w:eastAsia="Saira" w:hAnsi="Saira" w:cs="Saira"/>
                <w:color w:val="auto"/>
                <w:sz w:val="20"/>
                <w:szCs w:val="20"/>
              </w:rPr>
              <w:t>Integrate Azure B2C authentication with .NET Core APIs and Angular/modern front-end apps, implementing secure SSO, token validation, MFA, and claims-based authorization</w:t>
            </w:r>
          </w:p>
          <w:p w:rsidR="007A6C37" w:rsidRPr="000A39F7" w:rsidRDefault="007A6C37" w:rsidP="007A6C37">
            <w:pPr>
              <w:pStyle w:val="divdocumentulli"/>
              <w:numPr>
                <w:ilvl w:val="0"/>
                <w:numId w:val="14"/>
              </w:numPr>
              <w:spacing w:line="240" w:lineRule="auto"/>
              <w:jc w:val="both"/>
              <w:rPr>
                <w:rStyle w:val="divsectionbody"/>
                <w:rFonts w:ascii="Saira" w:eastAsia="Saira" w:hAnsi="Saira" w:cs="Saira"/>
                <w:color w:val="auto"/>
                <w:sz w:val="20"/>
                <w:szCs w:val="20"/>
              </w:rPr>
            </w:pPr>
            <w:r w:rsidRPr="000A39F7">
              <w:rPr>
                <w:rStyle w:val="divsectionbody"/>
                <w:rFonts w:ascii="Saira" w:eastAsia="Saira" w:hAnsi="Saira" w:cs="Saira"/>
                <w:color w:val="auto"/>
                <w:sz w:val="20"/>
                <w:szCs w:val="20"/>
              </w:rPr>
              <w:t>Build secure backend systems leveraging Azure Key Vault, App Configuration, Service Bus, Azure Functions, Redis Cache, and Blob Storage for cloud-native application development</w:t>
            </w:r>
          </w:p>
          <w:p w:rsidR="007A6C37" w:rsidRPr="000A39F7" w:rsidRDefault="007A6C37" w:rsidP="007A6C37">
            <w:pPr>
              <w:pStyle w:val="divdocumentulli"/>
              <w:numPr>
                <w:ilvl w:val="0"/>
                <w:numId w:val="14"/>
              </w:numPr>
              <w:spacing w:line="240" w:lineRule="auto"/>
              <w:jc w:val="both"/>
              <w:rPr>
                <w:rStyle w:val="divsectionbody"/>
                <w:rFonts w:ascii="Saira" w:eastAsia="Saira" w:hAnsi="Saira" w:cs="Saira"/>
                <w:color w:val="auto"/>
                <w:sz w:val="20"/>
                <w:szCs w:val="20"/>
              </w:rPr>
            </w:pPr>
            <w:r w:rsidRPr="000A39F7">
              <w:rPr>
                <w:rStyle w:val="divsectionbody"/>
                <w:rFonts w:ascii="Saira" w:eastAsia="Saira" w:hAnsi="Saira" w:cs="Saira"/>
                <w:color w:val="auto"/>
                <w:sz w:val="20"/>
                <w:szCs w:val="20"/>
              </w:rPr>
              <w:t>Develop advanced SharePoint Framework (SPFX) web parts, extensions, and modern site templates using TypeScript, Angular, and PnP PowerShell to enhance user experience and site automation</w:t>
            </w:r>
          </w:p>
          <w:p w:rsidR="007A6C37" w:rsidRPr="000A39F7" w:rsidRDefault="007A6C37" w:rsidP="007A6C37">
            <w:pPr>
              <w:pStyle w:val="divdocumentulli"/>
              <w:numPr>
                <w:ilvl w:val="0"/>
                <w:numId w:val="14"/>
              </w:numPr>
              <w:spacing w:line="240" w:lineRule="auto"/>
              <w:jc w:val="both"/>
              <w:rPr>
                <w:rStyle w:val="divsectionbody"/>
                <w:rFonts w:ascii="Saira" w:eastAsia="Saira" w:hAnsi="Saira" w:cs="Saira"/>
                <w:color w:val="auto"/>
                <w:sz w:val="20"/>
                <w:szCs w:val="20"/>
              </w:rPr>
            </w:pPr>
            <w:r w:rsidRPr="000A39F7">
              <w:rPr>
                <w:rStyle w:val="divsectionbody"/>
                <w:rFonts w:ascii="Saira" w:eastAsia="Saira" w:hAnsi="Saira" w:cs="Saira"/>
                <w:color w:val="auto"/>
                <w:sz w:val="20"/>
                <w:szCs w:val="20"/>
              </w:rPr>
              <w:t>Collaborate with DevOps teams to implement robust CI/CD pipelines using Azure DevOps/GitHub Actions to automate builds, testing, security scanning, and deployments</w:t>
            </w:r>
          </w:p>
          <w:p w:rsidR="007A6C37" w:rsidRPr="000A39F7" w:rsidRDefault="007A6C37" w:rsidP="007A6C37">
            <w:pPr>
              <w:pStyle w:val="divdocumentulli"/>
              <w:numPr>
                <w:ilvl w:val="0"/>
                <w:numId w:val="14"/>
              </w:numPr>
              <w:spacing w:line="240" w:lineRule="auto"/>
              <w:jc w:val="both"/>
              <w:rPr>
                <w:rStyle w:val="divsectionbody"/>
                <w:rFonts w:ascii="Saira" w:eastAsia="Saira" w:hAnsi="Saira" w:cs="Saira"/>
                <w:color w:val="auto"/>
                <w:sz w:val="20"/>
                <w:szCs w:val="20"/>
              </w:rPr>
            </w:pPr>
            <w:r w:rsidRPr="000A39F7">
              <w:rPr>
                <w:rStyle w:val="divsectionbody"/>
                <w:rFonts w:ascii="Saira" w:eastAsia="Saira" w:hAnsi="Saira" w:cs="Saira"/>
                <w:color w:val="auto"/>
                <w:sz w:val="20"/>
                <w:szCs w:val="20"/>
              </w:rPr>
              <w:t>Integrate SharePoint with various Line-of-Business (LOB) systems such as Salesforce using BCS, custom REST services, and event-driven workflows</w:t>
            </w:r>
          </w:p>
          <w:p w:rsidR="007A6C37" w:rsidRPr="000A39F7" w:rsidRDefault="007A6C37" w:rsidP="007A6C37">
            <w:pPr>
              <w:pStyle w:val="divdocumentulli"/>
              <w:numPr>
                <w:ilvl w:val="0"/>
                <w:numId w:val="14"/>
              </w:numPr>
              <w:spacing w:line="240" w:lineRule="auto"/>
              <w:jc w:val="both"/>
              <w:rPr>
                <w:rStyle w:val="divsectionbody"/>
                <w:rFonts w:ascii="Saira" w:eastAsia="Saira" w:hAnsi="Saira" w:cs="Saira"/>
                <w:color w:val="auto"/>
                <w:sz w:val="20"/>
                <w:szCs w:val="20"/>
              </w:rPr>
            </w:pPr>
            <w:r w:rsidRPr="000A39F7">
              <w:rPr>
                <w:rStyle w:val="divsectionbody"/>
                <w:rFonts w:ascii="Saira" w:eastAsia="Saira" w:hAnsi="Saira" w:cs="Saira"/>
                <w:color w:val="auto"/>
                <w:sz w:val="20"/>
                <w:szCs w:val="20"/>
              </w:rPr>
              <w:t>Develop dynamic Power BI dashboards and reports to deliver real-time analytics and drive data-based decision-making across business units</w:t>
            </w:r>
          </w:p>
          <w:p w:rsidR="007A6C37" w:rsidRPr="000A39F7" w:rsidRDefault="007A6C37" w:rsidP="007A6C37">
            <w:pPr>
              <w:pStyle w:val="divdocumentulli"/>
              <w:numPr>
                <w:ilvl w:val="0"/>
                <w:numId w:val="14"/>
              </w:numPr>
              <w:spacing w:line="240" w:lineRule="auto"/>
              <w:jc w:val="both"/>
              <w:rPr>
                <w:rStyle w:val="divsectionbody"/>
                <w:rFonts w:ascii="Saira" w:eastAsia="Saira" w:hAnsi="Saira" w:cs="Saira"/>
                <w:color w:val="auto"/>
                <w:sz w:val="20"/>
                <w:szCs w:val="20"/>
              </w:rPr>
            </w:pPr>
            <w:r w:rsidRPr="000A39F7">
              <w:rPr>
                <w:rStyle w:val="divsectionbody"/>
                <w:rFonts w:ascii="Saira" w:eastAsia="Saira" w:hAnsi="Saira" w:cs="Saira"/>
                <w:color w:val="auto"/>
                <w:sz w:val="20"/>
                <w:szCs w:val="20"/>
              </w:rPr>
              <w:t xml:space="preserve">Work with Microsoft </w:t>
            </w:r>
            <w:proofErr w:type="spellStart"/>
            <w:r w:rsidRPr="000A39F7">
              <w:rPr>
                <w:rStyle w:val="divsectionbody"/>
                <w:rFonts w:ascii="Saira" w:eastAsia="Saira" w:hAnsi="Saira" w:cs="Saira"/>
                <w:color w:val="auto"/>
                <w:sz w:val="20"/>
                <w:szCs w:val="20"/>
              </w:rPr>
              <w:t>Entra</w:t>
            </w:r>
            <w:proofErr w:type="spellEnd"/>
            <w:r w:rsidRPr="000A39F7">
              <w:rPr>
                <w:rStyle w:val="divsectionbody"/>
                <w:rFonts w:ascii="Saira" w:eastAsia="Saira" w:hAnsi="Saira" w:cs="Saira"/>
                <w:color w:val="auto"/>
                <w:sz w:val="20"/>
                <w:szCs w:val="20"/>
              </w:rPr>
              <w:t xml:space="preserve"> External ID (formerly Azure AD External Identities) to implement secure authentication, identity federation, and access management across multiple external applications</w:t>
            </w:r>
          </w:p>
          <w:p w:rsidR="00DE1073" w:rsidRPr="00DE1073" w:rsidRDefault="00DE1073" w:rsidP="000A39F7">
            <w:pPr>
              <w:pStyle w:val="NoSpacing"/>
              <w:ind w:left="360"/>
              <w:jc w:val="both"/>
              <w:rPr>
                <w:rStyle w:val="divsectionbody"/>
                <w:rFonts w:ascii="Saira" w:eastAsia="Saira" w:hAnsi="Saira" w:cs="Saira"/>
                <w:sz w:val="20"/>
                <w:szCs w:val="20"/>
              </w:rPr>
            </w:pPr>
            <w:r>
              <w:rPr>
                <w:rStyle w:val="divsectionbody"/>
                <w:rFonts w:ascii="Saira" w:eastAsia="Saira" w:hAnsi="Saira" w:cs="Saira"/>
                <w:b/>
                <w:bCs/>
                <w:sz w:val="20"/>
                <w:szCs w:val="20"/>
              </w:rPr>
              <w:t xml:space="preserve">Environment: </w:t>
            </w:r>
            <w:r w:rsidRPr="00DE1073">
              <w:rPr>
                <w:rStyle w:val="divsectionbody"/>
                <w:rFonts w:ascii="Saira" w:eastAsia="Saira" w:hAnsi="Saira" w:cs="Saira"/>
                <w:sz w:val="20"/>
                <w:szCs w:val="20"/>
              </w:rPr>
              <w:t xml:space="preserve">.NET Core, ASP.NET Core MVC, C#, Web API, REST APIs, Entity Framework Core, LINQ, SQL Server, Azure (Azure AD B2C / Microsoft </w:t>
            </w:r>
            <w:proofErr w:type="spellStart"/>
            <w:r w:rsidRPr="00DE1073">
              <w:rPr>
                <w:rStyle w:val="divsectionbody"/>
                <w:rFonts w:ascii="Saira" w:eastAsia="Saira" w:hAnsi="Saira" w:cs="Saira"/>
                <w:sz w:val="20"/>
                <w:szCs w:val="20"/>
              </w:rPr>
              <w:t>Entra</w:t>
            </w:r>
            <w:proofErr w:type="spellEnd"/>
            <w:r w:rsidRPr="00DE1073">
              <w:rPr>
                <w:rStyle w:val="divsectionbody"/>
                <w:rFonts w:ascii="Saira" w:eastAsia="Saira" w:hAnsi="Saira" w:cs="Saira"/>
                <w:sz w:val="20"/>
                <w:szCs w:val="20"/>
              </w:rPr>
              <w:t xml:space="preserve"> External ID, App Service, Azure Functions, Service Bus, Blob Storage, </w:t>
            </w:r>
            <w:proofErr w:type="spellStart"/>
            <w:r w:rsidRPr="00DE1073">
              <w:rPr>
                <w:rStyle w:val="divsectionbody"/>
                <w:rFonts w:ascii="Saira" w:eastAsia="Saira" w:hAnsi="Saira" w:cs="Saira"/>
                <w:sz w:val="20"/>
                <w:szCs w:val="20"/>
              </w:rPr>
              <w:t>Redis</w:t>
            </w:r>
            <w:proofErr w:type="spellEnd"/>
            <w:r w:rsidRPr="00DE1073">
              <w:rPr>
                <w:rStyle w:val="divsectionbody"/>
                <w:rFonts w:ascii="Saira" w:eastAsia="Saira" w:hAnsi="Saira" w:cs="Saira"/>
                <w:sz w:val="20"/>
                <w:szCs w:val="20"/>
              </w:rPr>
              <w:t xml:space="preserve"> Cache, Key Vault, App Configuration), SharePoint Online, SharePoint Framework (</w:t>
            </w:r>
            <w:proofErr w:type="spellStart"/>
            <w:r w:rsidRPr="00DE1073">
              <w:rPr>
                <w:rStyle w:val="divsectionbody"/>
                <w:rFonts w:ascii="Saira" w:eastAsia="Saira" w:hAnsi="Saira" w:cs="Saira"/>
                <w:sz w:val="20"/>
                <w:szCs w:val="20"/>
              </w:rPr>
              <w:t>SPFx</w:t>
            </w:r>
            <w:proofErr w:type="spellEnd"/>
            <w:r w:rsidRPr="00DE1073">
              <w:rPr>
                <w:rStyle w:val="divsectionbody"/>
                <w:rFonts w:ascii="Saira" w:eastAsia="Saira" w:hAnsi="Saira" w:cs="Saira"/>
                <w:sz w:val="20"/>
                <w:szCs w:val="20"/>
              </w:rPr>
              <w:t xml:space="preserve">), Angular, </w:t>
            </w:r>
            <w:proofErr w:type="spellStart"/>
            <w:r w:rsidRPr="00DE1073">
              <w:rPr>
                <w:rStyle w:val="divsectionbody"/>
                <w:rFonts w:ascii="Saira" w:eastAsia="Saira" w:hAnsi="Saira" w:cs="Saira"/>
                <w:sz w:val="20"/>
                <w:szCs w:val="20"/>
              </w:rPr>
              <w:t>TypeScript</w:t>
            </w:r>
            <w:proofErr w:type="spellEnd"/>
            <w:r w:rsidRPr="00DE1073">
              <w:rPr>
                <w:rStyle w:val="divsectionbody"/>
                <w:rFonts w:ascii="Saira" w:eastAsia="Saira" w:hAnsi="Saira" w:cs="Saira"/>
                <w:sz w:val="20"/>
                <w:szCs w:val="20"/>
              </w:rPr>
              <w:t xml:space="preserve">, HTML5, CSS3, Power BI, Azure DevOps, GitHub Actions, CI/CD Pipelines, </w:t>
            </w:r>
            <w:r w:rsidRPr="00DE1073">
              <w:rPr>
                <w:rStyle w:val="divsectionbody"/>
                <w:rFonts w:ascii="Saira" w:eastAsia="Saira" w:hAnsi="Saira" w:cs="Saira"/>
                <w:sz w:val="20"/>
                <w:szCs w:val="20"/>
              </w:rPr>
              <w:lastRenderedPageBreak/>
              <w:t>OAuth2, OpenID Connect, JWT, MFA, Claims-Based Authentication, Salesforce Integration, PnP PowerShell, BCS, Agile/Scrum</w:t>
            </w:r>
          </w:p>
          <w:p w:rsidR="002348F0" w:rsidRPr="00615E7D" w:rsidRDefault="00DE1073" w:rsidP="007A6C37">
            <w:pPr>
              <w:pStyle w:val="divdocumentpaddedline"/>
              <w:pBdr>
                <w:top w:val="none" w:sz="0" w:space="10" w:color="auto"/>
              </w:pBdr>
              <w:spacing w:line="240" w:lineRule="auto"/>
              <w:jc w:val="both"/>
              <w:rPr>
                <w:rStyle w:val="divsectionbody"/>
                <w:rFonts w:ascii="Saira" w:eastAsia="Saira" w:hAnsi="Saira" w:cs="Saira"/>
                <w:b/>
                <w:bCs/>
                <w:sz w:val="20"/>
                <w:szCs w:val="20"/>
              </w:rPr>
            </w:pPr>
            <w:r>
              <w:rPr>
                <w:rStyle w:val="divsectionbody"/>
                <w:rFonts w:ascii="Saira" w:eastAsia="Saira" w:hAnsi="Saira" w:cs="Saira"/>
                <w:b/>
                <w:bCs/>
                <w:sz w:val="20"/>
                <w:szCs w:val="20"/>
              </w:rPr>
              <w:t xml:space="preserve">Full Stack .NET Developer | </w:t>
            </w:r>
            <w:r w:rsidR="007A6C37" w:rsidRPr="00615E7D">
              <w:rPr>
                <w:rStyle w:val="divsectionbody"/>
                <w:rFonts w:ascii="Saira" w:eastAsia="Saira" w:hAnsi="Saira" w:cs="Saira"/>
                <w:b/>
                <w:bCs/>
                <w:sz w:val="20"/>
                <w:szCs w:val="20"/>
              </w:rPr>
              <w:t>12/2022</w:t>
            </w:r>
            <w:r w:rsidR="008E20A9" w:rsidRPr="00615E7D">
              <w:rPr>
                <w:rStyle w:val="divsectionbody"/>
                <w:rFonts w:ascii="Saira" w:eastAsia="Saira" w:hAnsi="Saira" w:cs="Saira"/>
                <w:b/>
                <w:bCs/>
                <w:sz w:val="20"/>
                <w:szCs w:val="20"/>
              </w:rPr>
              <w:t xml:space="preserve"> to </w:t>
            </w:r>
            <w:r w:rsidR="007A6C37" w:rsidRPr="00615E7D">
              <w:rPr>
                <w:rStyle w:val="divsectionbody"/>
                <w:rFonts w:ascii="Saira" w:eastAsia="Saira" w:hAnsi="Saira" w:cs="Saira"/>
                <w:b/>
                <w:bCs/>
                <w:sz w:val="20"/>
                <w:szCs w:val="20"/>
              </w:rPr>
              <w:t>11/2023</w:t>
            </w:r>
            <w:r w:rsidR="008E20A9" w:rsidRPr="00615E7D">
              <w:rPr>
                <w:rStyle w:val="divsectionbody"/>
                <w:rFonts w:ascii="Saira" w:eastAsia="Saira" w:hAnsi="Saira" w:cs="Saira"/>
                <w:b/>
                <w:bCs/>
                <w:sz w:val="20"/>
                <w:szCs w:val="20"/>
              </w:rPr>
              <w:t xml:space="preserve"> </w:t>
            </w:r>
          </w:p>
          <w:p w:rsidR="00A3633E" w:rsidRPr="00615E7D" w:rsidRDefault="007A6C37" w:rsidP="007A6C37">
            <w:pPr>
              <w:pStyle w:val="divdocumentpaddedline"/>
              <w:spacing w:line="240" w:lineRule="auto"/>
              <w:jc w:val="both"/>
              <w:rPr>
                <w:rStyle w:val="divsectionbody"/>
                <w:rFonts w:ascii="Saira" w:eastAsia="Saira" w:hAnsi="Saira" w:cs="Saira"/>
                <w:b/>
                <w:bCs/>
                <w:sz w:val="20"/>
                <w:szCs w:val="20"/>
              </w:rPr>
            </w:pPr>
            <w:r w:rsidRPr="00615E7D">
              <w:rPr>
                <w:rStyle w:val="divsectionbody"/>
                <w:rFonts w:ascii="Saira" w:eastAsia="Saira" w:hAnsi="Saira" w:cs="Saira"/>
                <w:b/>
                <w:bCs/>
                <w:sz w:val="20"/>
                <w:szCs w:val="20"/>
              </w:rPr>
              <w:t>OSSE (D.C state)</w:t>
            </w:r>
            <w:r w:rsidR="008E20A9" w:rsidRPr="00615E7D">
              <w:rPr>
                <w:rStyle w:val="divsectionbody"/>
                <w:rFonts w:ascii="Saira" w:eastAsia="Saira" w:hAnsi="Saira" w:cs="Saira"/>
                <w:b/>
                <w:bCs/>
                <w:sz w:val="20"/>
                <w:szCs w:val="20"/>
              </w:rPr>
              <w:t xml:space="preserve">, </w:t>
            </w:r>
            <w:r w:rsidRPr="00615E7D">
              <w:rPr>
                <w:rStyle w:val="divsectionbody"/>
                <w:rFonts w:ascii="Saira" w:eastAsia="Saira" w:hAnsi="Saira" w:cs="Saira"/>
                <w:b/>
                <w:bCs/>
                <w:sz w:val="20"/>
                <w:szCs w:val="20"/>
              </w:rPr>
              <w:t>Washington DC</w:t>
            </w:r>
          </w:p>
          <w:p w:rsidR="00A3633E" w:rsidRPr="00615E7D" w:rsidRDefault="00A3633E" w:rsidP="007A6C37">
            <w:pPr>
              <w:pStyle w:val="divdocumentpaddedline"/>
              <w:spacing w:line="240" w:lineRule="auto"/>
              <w:jc w:val="both"/>
              <w:rPr>
                <w:rStyle w:val="divsectionbody"/>
                <w:rFonts w:ascii="Saira" w:eastAsia="Saira" w:hAnsi="Saira" w:cs="Saira"/>
                <w:b/>
                <w:bCs/>
                <w:sz w:val="20"/>
                <w:szCs w:val="20"/>
              </w:rPr>
            </w:pPr>
            <w:r w:rsidRPr="00DE1073">
              <w:rPr>
                <w:rStyle w:val="divsectionbody"/>
                <w:rFonts w:ascii="Saira" w:eastAsia="Saira" w:hAnsi="Saira" w:cs="Saira"/>
                <w:b/>
                <w:bCs/>
                <w:color w:val="4F81BD" w:themeColor="accent1"/>
                <w:sz w:val="20"/>
                <w:szCs w:val="20"/>
              </w:rPr>
              <w:t>Responsibilities</w:t>
            </w:r>
            <w:r w:rsidRPr="00615E7D">
              <w:rPr>
                <w:rStyle w:val="divsectionbody"/>
                <w:rFonts w:ascii="Saira" w:eastAsia="Saira" w:hAnsi="Saira" w:cs="Saira"/>
                <w:b/>
                <w:bCs/>
                <w:sz w:val="20"/>
                <w:szCs w:val="20"/>
              </w:rPr>
              <w:t xml:space="preserve">: </w:t>
            </w:r>
          </w:p>
          <w:p w:rsidR="007A6C37" w:rsidRPr="000A39F7" w:rsidRDefault="007A6C37" w:rsidP="007A6C37">
            <w:pPr>
              <w:pStyle w:val="divdocumentulli"/>
              <w:numPr>
                <w:ilvl w:val="0"/>
                <w:numId w:val="14"/>
              </w:numPr>
              <w:spacing w:line="240" w:lineRule="auto"/>
              <w:jc w:val="both"/>
              <w:rPr>
                <w:rStyle w:val="divsectionbody"/>
                <w:rFonts w:ascii="Saira" w:eastAsia="Saira" w:hAnsi="Saira" w:cs="Saira"/>
                <w:color w:val="auto"/>
                <w:sz w:val="20"/>
                <w:szCs w:val="20"/>
              </w:rPr>
            </w:pPr>
            <w:r w:rsidRPr="000A39F7">
              <w:rPr>
                <w:rStyle w:val="divsectionbody"/>
                <w:rFonts w:ascii="Saira" w:eastAsia="Saira" w:hAnsi="Saira" w:cs="Saira"/>
                <w:color w:val="auto"/>
                <w:sz w:val="20"/>
                <w:szCs w:val="20"/>
              </w:rPr>
              <w:t>Highly involved to discover, analyze, and resolve critical production problems across the entire application stack, often involving complex interactions between SharePoint, SQL Server, and custom .NET services.</w:t>
            </w:r>
          </w:p>
          <w:p w:rsidR="007A6C37" w:rsidRPr="000A39F7" w:rsidRDefault="007A6C37" w:rsidP="007A6C37">
            <w:pPr>
              <w:pStyle w:val="divdocumentulli"/>
              <w:numPr>
                <w:ilvl w:val="0"/>
                <w:numId w:val="14"/>
              </w:numPr>
              <w:spacing w:line="240" w:lineRule="auto"/>
              <w:jc w:val="both"/>
              <w:rPr>
                <w:rStyle w:val="divsectionbody"/>
                <w:rFonts w:ascii="Saira" w:eastAsia="Saira" w:hAnsi="Saira" w:cs="Saira"/>
                <w:color w:val="auto"/>
                <w:sz w:val="20"/>
                <w:szCs w:val="20"/>
              </w:rPr>
            </w:pPr>
            <w:r w:rsidRPr="000A39F7">
              <w:rPr>
                <w:rStyle w:val="divsectionbody"/>
                <w:rFonts w:ascii="Saira" w:eastAsia="Saira" w:hAnsi="Saira" w:cs="Saira"/>
                <w:color w:val="auto"/>
                <w:sz w:val="20"/>
                <w:szCs w:val="20"/>
              </w:rPr>
              <w:t>Implement and manage continuous integration/continuous delivery (CI/CD) pipelines using Azure DevOps/TFS for automated build, test, and deployment of all custom .NET and SharePoint (</w:t>
            </w:r>
            <w:proofErr w:type="spellStart"/>
            <w:r w:rsidRPr="000A39F7">
              <w:rPr>
                <w:rStyle w:val="divsectionbody"/>
                <w:rFonts w:ascii="Saira" w:eastAsia="Saira" w:hAnsi="Saira" w:cs="Saira"/>
                <w:color w:val="auto"/>
                <w:sz w:val="20"/>
                <w:szCs w:val="20"/>
              </w:rPr>
              <w:t>SPFx</w:t>
            </w:r>
            <w:proofErr w:type="spellEnd"/>
            <w:r w:rsidRPr="000A39F7">
              <w:rPr>
                <w:rStyle w:val="divsectionbody"/>
                <w:rFonts w:ascii="Saira" w:eastAsia="Saira" w:hAnsi="Saira" w:cs="Saira"/>
                <w:color w:val="auto"/>
                <w:sz w:val="20"/>
                <w:szCs w:val="20"/>
              </w:rPr>
              <w:t>) components.</w:t>
            </w:r>
          </w:p>
          <w:p w:rsidR="007A6C37" w:rsidRPr="000A39F7" w:rsidRDefault="007A6C37" w:rsidP="007A6C37">
            <w:pPr>
              <w:pStyle w:val="divdocumentulli"/>
              <w:numPr>
                <w:ilvl w:val="0"/>
                <w:numId w:val="14"/>
              </w:numPr>
              <w:spacing w:line="240" w:lineRule="auto"/>
              <w:jc w:val="both"/>
              <w:rPr>
                <w:rStyle w:val="divsectionbody"/>
                <w:rFonts w:ascii="Saira" w:eastAsia="Saira" w:hAnsi="Saira" w:cs="Saira"/>
                <w:color w:val="auto"/>
                <w:sz w:val="20"/>
                <w:szCs w:val="20"/>
              </w:rPr>
            </w:pPr>
            <w:r w:rsidRPr="000A39F7">
              <w:rPr>
                <w:rStyle w:val="divsectionbody"/>
                <w:rFonts w:ascii="Saira" w:eastAsia="Saira" w:hAnsi="Saira" w:cs="Saira"/>
                <w:color w:val="auto"/>
                <w:sz w:val="20"/>
                <w:szCs w:val="20"/>
              </w:rPr>
              <w:t>Designed and developed microservices for the business components using .net framework.</w:t>
            </w:r>
          </w:p>
          <w:p w:rsidR="007A6C37" w:rsidRPr="000A39F7" w:rsidRDefault="007A6C37" w:rsidP="007A6C37">
            <w:pPr>
              <w:pStyle w:val="divdocumentulli"/>
              <w:numPr>
                <w:ilvl w:val="0"/>
                <w:numId w:val="14"/>
              </w:numPr>
              <w:spacing w:line="240" w:lineRule="auto"/>
              <w:jc w:val="both"/>
              <w:rPr>
                <w:rStyle w:val="divsectionbody"/>
                <w:rFonts w:ascii="Saira" w:eastAsia="Saira" w:hAnsi="Saira" w:cs="Saira"/>
                <w:color w:val="auto"/>
                <w:sz w:val="20"/>
                <w:szCs w:val="20"/>
              </w:rPr>
            </w:pPr>
            <w:r w:rsidRPr="000A39F7">
              <w:rPr>
                <w:rStyle w:val="divsectionbody"/>
                <w:rFonts w:ascii="Saira" w:eastAsia="Saira" w:hAnsi="Saira" w:cs="Saira"/>
                <w:color w:val="auto"/>
                <w:sz w:val="20"/>
                <w:szCs w:val="20"/>
              </w:rPr>
              <w:t>Developing ColdFusion Components that are complex in nature, technically and/or functionally</w:t>
            </w:r>
          </w:p>
          <w:p w:rsidR="007A6C37" w:rsidRPr="000A39F7" w:rsidRDefault="007A6C37" w:rsidP="007A6C37">
            <w:pPr>
              <w:pStyle w:val="divdocumentulli"/>
              <w:numPr>
                <w:ilvl w:val="0"/>
                <w:numId w:val="14"/>
              </w:numPr>
              <w:spacing w:line="240" w:lineRule="auto"/>
              <w:jc w:val="both"/>
              <w:rPr>
                <w:rStyle w:val="divsectionbody"/>
                <w:rFonts w:ascii="Saira" w:eastAsia="Saira" w:hAnsi="Saira" w:cs="Saira"/>
                <w:color w:val="auto"/>
                <w:sz w:val="20"/>
                <w:szCs w:val="20"/>
              </w:rPr>
            </w:pPr>
            <w:r w:rsidRPr="000A39F7">
              <w:rPr>
                <w:rStyle w:val="divsectionbody"/>
                <w:rFonts w:ascii="Saira" w:eastAsia="Saira" w:hAnsi="Saira" w:cs="Saira"/>
                <w:color w:val="auto"/>
                <w:sz w:val="20"/>
                <w:szCs w:val="20"/>
              </w:rPr>
              <w:t xml:space="preserve">Worked extensively with Angular material library to create custom components. </w:t>
            </w:r>
          </w:p>
          <w:p w:rsidR="007A6C37" w:rsidRPr="000A39F7" w:rsidRDefault="007A6C37" w:rsidP="007A6C37">
            <w:pPr>
              <w:pStyle w:val="divdocumentulli"/>
              <w:numPr>
                <w:ilvl w:val="0"/>
                <w:numId w:val="14"/>
              </w:numPr>
              <w:spacing w:line="240" w:lineRule="auto"/>
              <w:jc w:val="both"/>
              <w:rPr>
                <w:rStyle w:val="divsectionbody"/>
                <w:rFonts w:ascii="Saira" w:eastAsia="Saira" w:hAnsi="Saira" w:cs="Saira"/>
                <w:color w:val="auto"/>
                <w:sz w:val="20"/>
                <w:szCs w:val="20"/>
              </w:rPr>
            </w:pPr>
            <w:r w:rsidRPr="000A39F7">
              <w:rPr>
                <w:rStyle w:val="divsectionbody"/>
                <w:rFonts w:ascii="Saira" w:eastAsia="Saira" w:hAnsi="Saira" w:cs="Saira"/>
                <w:color w:val="auto"/>
                <w:sz w:val="20"/>
                <w:szCs w:val="20"/>
              </w:rPr>
              <w:t xml:space="preserve">Responsible for automation and orchestration of deployment to various environments using </w:t>
            </w:r>
            <w:proofErr w:type="spellStart"/>
            <w:r w:rsidRPr="000A39F7">
              <w:rPr>
                <w:rStyle w:val="divsectionbody"/>
                <w:rFonts w:ascii="Saira" w:eastAsia="Saira" w:hAnsi="Saira" w:cs="Saira"/>
                <w:color w:val="auto"/>
                <w:sz w:val="20"/>
                <w:szCs w:val="20"/>
              </w:rPr>
              <w:t>Gitlab</w:t>
            </w:r>
            <w:proofErr w:type="spellEnd"/>
            <w:r w:rsidRPr="000A39F7">
              <w:rPr>
                <w:rStyle w:val="divsectionbody"/>
                <w:rFonts w:ascii="Saira" w:eastAsia="Saira" w:hAnsi="Saira" w:cs="Saira"/>
                <w:color w:val="auto"/>
                <w:sz w:val="20"/>
                <w:szCs w:val="20"/>
              </w:rPr>
              <w:t>, CI/CD Pipelines.</w:t>
            </w:r>
          </w:p>
          <w:p w:rsidR="007A6C37" w:rsidRPr="000A39F7" w:rsidRDefault="007A6C37" w:rsidP="007A6C37">
            <w:pPr>
              <w:pStyle w:val="divdocumentulli"/>
              <w:numPr>
                <w:ilvl w:val="0"/>
                <w:numId w:val="14"/>
              </w:numPr>
              <w:spacing w:line="240" w:lineRule="auto"/>
              <w:jc w:val="both"/>
              <w:rPr>
                <w:rStyle w:val="divsectionbody"/>
                <w:rFonts w:ascii="Saira" w:eastAsia="Saira" w:hAnsi="Saira" w:cs="Saira"/>
                <w:color w:val="auto"/>
                <w:sz w:val="20"/>
                <w:szCs w:val="20"/>
              </w:rPr>
            </w:pPr>
            <w:r w:rsidRPr="000A39F7">
              <w:rPr>
                <w:rStyle w:val="divsectionbody"/>
                <w:rFonts w:ascii="Saira" w:eastAsia="Saira" w:hAnsi="Saira" w:cs="Saira"/>
                <w:color w:val="auto"/>
                <w:sz w:val="20"/>
                <w:szCs w:val="20"/>
              </w:rPr>
              <w:t>Worked on creating the stored procedures, functions, views at various needs of the application.</w:t>
            </w:r>
          </w:p>
          <w:p w:rsidR="007A6C37" w:rsidRPr="000A39F7" w:rsidRDefault="007A6C37" w:rsidP="007A6C37">
            <w:pPr>
              <w:pStyle w:val="divdocumentulli"/>
              <w:numPr>
                <w:ilvl w:val="0"/>
                <w:numId w:val="14"/>
              </w:numPr>
              <w:spacing w:line="240" w:lineRule="auto"/>
              <w:jc w:val="both"/>
              <w:rPr>
                <w:rStyle w:val="divsectionbody"/>
                <w:rFonts w:ascii="Saira" w:eastAsia="Saira" w:hAnsi="Saira" w:cs="Saira"/>
                <w:color w:val="auto"/>
                <w:sz w:val="20"/>
                <w:szCs w:val="20"/>
              </w:rPr>
            </w:pPr>
            <w:r w:rsidRPr="000A39F7">
              <w:rPr>
                <w:rStyle w:val="divsectionbody"/>
                <w:rFonts w:ascii="Saira" w:eastAsia="Saira" w:hAnsi="Saira" w:cs="Saira"/>
                <w:color w:val="auto"/>
                <w:sz w:val="20"/>
                <w:szCs w:val="20"/>
              </w:rPr>
              <w:t>Extensively used Swagger to test endpoints of Web API.</w:t>
            </w:r>
          </w:p>
          <w:p w:rsidR="007A6C37" w:rsidRPr="000A39F7" w:rsidRDefault="007A6C37" w:rsidP="007A6C37">
            <w:pPr>
              <w:pStyle w:val="divdocumentulli"/>
              <w:numPr>
                <w:ilvl w:val="0"/>
                <w:numId w:val="14"/>
              </w:numPr>
              <w:spacing w:line="240" w:lineRule="auto"/>
              <w:jc w:val="both"/>
              <w:rPr>
                <w:rStyle w:val="divsectionbody"/>
                <w:rFonts w:ascii="Saira" w:eastAsia="Saira" w:hAnsi="Saira" w:cs="Saira"/>
                <w:color w:val="auto"/>
                <w:sz w:val="20"/>
                <w:szCs w:val="20"/>
              </w:rPr>
            </w:pPr>
            <w:r w:rsidRPr="000A39F7">
              <w:rPr>
                <w:rStyle w:val="divsectionbody"/>
                <w:rFonts w:ascii="Saira" w:eastAsia="Saira" w:hAnsi="Saira" w:cs="Saira"/>
                <w:color w:val="auto"/>
                <w:sz w:val="20"/>
                <w:szCs w:val="20"/>
              </w:rPr>
              <w:t>Support Production deployment and perform release related activities as a part of NOC support.</w:t>
            </w:r>
          </w:p>
          <w:p w:rsidR="007A6C37" w:rsidRPr="000A39F7" w:rsidRDefault="007A6C37" w:rsidP="007A6C37">
            <w:pPr>
              <w:pStyle w:val="divdocumentulli"/>
              <w:numPr>
                <w:ilvl w:val="0"/>
                <w:numId w:val="14"/>
              </w:numPr>
              <w:spacing w:line="240" w:lineRule="auto"/>
              <w:jc w:val="both"/>
              <w:rPr>
                <w:rStyle w:val="divsectionbody"/>
                <w:rFonts w:ascii="Saira" w:eastAsia="Saira" w:hAnsi="Saira" w:cs="Saira"/>
                <w:color w:val="auto"/>
                <w:sz w:val="20"/>
                <w:szCs w:val="20"/>
              </w:rPr>
            </w:pPr>
            <w:r w:rsidRPr="000A39F7">
              <w:rPr>
                <w:rStyle w:val="divsectionbody"/>
                <w:rFonts w:ascii="Saira" w:eastAsia="Saira" w:hAnsi="Saira" w:cs="Saira"/>
                <w:color w:val="auto"/>
                <w:sz w:val="20"/>
                <w:szCs w:val="20"/>
              </w:rPr>
              <w:t>Triaging reported bugs by using SQL profiler and other internal tools reported by business.</w:t>
            </w:r>
          </w:p>
          <w:p w:rsidR="007A6C37" w:rsidRPr="000A39F7" w:rsidRDefault="007A6C37" w:rsidP="007A6C37">
            <w:pPr>
              <w:pStyle w:val="divdocumentulli"/>
              <w:numPr>
                <w:ilvl w:val="0"/>
                <w:numId w:val="14"/>
              </w:numPr>
              <w:spacing w:line="240" w:lineRule="auto"/>
              <w:jc w:val="both"/>
              <w:rPr>
                <w:rStyle w:val="divsectionbody"/>
                <w:rFonts w:ascii="Saira" w:eastAsia="Saira" w:hAnsi="Saira" w:cs="Saira"/>
                <w:color w:val="auto"/>
                <w:sz w:val="20"/>
                <w:szCs w:val="20"/>
              </w:rPr>
            </w:pPr>
            <w:r w:rsidRPr="000A39F7">
              <w:rPr>
                <w:rStyle w:val="divsectionbody"/>
                <w:rFonts w:ascii="Saira" w:eastAsia="Saira" w:hAnsi="Saira" w:cs="Saira"/>
                <w:color w:val="auto"/>
                <w:sz w:val="20"/>
                <w:szCs w:val="20"/>
              </w:rPr>
              <w:t>Created WEB API services and consumed using Angular client application.</w:t>
            </w:r>
          </w:p>
          <w:p w:rsidR="00DE1073" w:rsidRPr="00DE1073" w:rsidRDefault="00DE1073" w:rsidP="000A39F7">
            <w:pPr>
              <w:pStyle w:val="NoSpacing"/>
              <w:ind w:left="360"/>
              <w:jc w:val="both"/>
              <w:rPr>
                <w:rStyle w:val="divsectionbody"/>
                <w:rFonts w:ascii="Saira" w:eastAsia="Saira" w:hAnsi="Saira" w:cs="Saira"/>
                <w:sz w:val="20"/>
                <w:szCs w:val="20"/>
              </w:rPr>
            </w:pPr>
            <w:r>
              <w:rPr>
                <w:rStyle w:val="divsectionbody"/>
                <w:rFonts w:ascii="Saira" w:eastAsia="Saira" w:hAnsi="Saira" w:cs="Saira"/>
                <w:b/>
                <w:bCs/>
                <w:sz w:val="20"/>
                <w:szCs w:val="20"/>
              </w:rPr>
              <w:t xml:space="preserve">Environment: </w:t>
            </w:r>
            <w:r w:rsidRPr="00DE1073">
              <w:rPr>
                <w:rStyle w:val="divsectionbody"/>
                <w:rFonts w:ascii="Saira" w:eastAsia="Saira" w:hAnsi="Saira" w:cs="Saira"/>
                <w:sz w:val="20"/>
                <w:szCs w:val="20"/>
              </w:rPr>
              <w:t xml:space="preserve">.NET Framework / .NET Core, C#, ASP.NET MVC, Web API, </w:t>
            </w:r>
            <w:proofErr w:type="spellStart"/>
            <w:r w:rsidRPr="00DE1073">
              <w:rPr>
                <w:rStyle w:val="divsectionbody"/>
                <w:rFonts w:ascii="Saira" w:eastAsia="Saira" w:hAnsi="Saira" w:cs="Saira"/>
                <w:sz w:val="20"/>
                <w:szCs w:val="20"/>
              </w:rPr>
              <w:t>Microservices</w:t>
            </w:r>
            <w:proofErr w:type="spellEnd"/>
            <w:r w:rsidRPr="00DE1073">
              <w:rPr>
                <w:rStyle w:val="divsectionbody"/>
                <w:rFonts w:ascii="Saira" w:eastAsia="Saira" w:hAnsi="Saira" w:cs="Saira"/>
                <w:sz w:val="20"/>
                <w:szCs w:val="20"/>
              </w:rPr>
              <w:t xml:space="preserve">, Angular, Angular Material, </w:t>
            </w:r>
            <w:proofErr w:type="spellStart"/>
            <w:r w:rsidRPr="00DE1073">
              <w:rPr>
                <w:rStyle w:val="divsectionbody"/>
                <w:rFonts w:ascii="Saira" w:eastAsia="Saira" w:hAnsi="Saira" w:cs="Saira"/>
                <w:sz w:val="20"/>
                <w:szCs w:val="20"/>
              </w:rPr>
              <w:t>TypeScript</w:t>
            </w:r>
            <w:proofErr w:type="spellEnd"/>
            <w:r w:rsidRPr="00DE1073">
              <w:rPr>
                <w:rStyle w:val="divsectionbody"/>
                <w:rFonts w:ascii="Saira" w:eastAsia="Saira" w:hAnsi="Saira" w:cs="Saira"/>
                <w:sz w:val="20"/>
                <w:szCs w:val="20"/>
              </w:rPr>
              <w:t xml:space="preserve">, HTML5, CSS3, JavaScript, SharePoint, </w:t>
            </w:r>
            <w:proofErr w:type="spellStart"/>
            <w:r w:rsidRPr="00DE1073">
              <w:rPr>
                <w:rStyle w:val="divsectionbody"/>
                <w:rFonts w:ascii="Saira" w:eastAsia="Saira" w:hAnsi="Saira" w:cs="Saira"/>
                <w:sz w:val="20"/>
                <w:szCs w:val="20"/>
              </w:rPr>
              <w:t>SPFx</w:t>
            </w:r>
            <w:proofErr w:type="spellEnd"/>
            <w:r w:rsidRPr="00DE1073">
              <w:rPr>
                <w:rStyle w:val="divsectionbody"/>
                <w:rFonts w:ascii="Saira" w:eastAsia="Saira" w:hAnsi="Saira" w:cs="Saira"/>
                <w:sz w:val="20"/>
                <w:szCs w:val="20"/>
              </w:rPr>
              <w:t>, SQL Server, T-SQL (Stored Procedures, Functions, Views), Swagger (</w:t>
            </w:r>
            <w:proofErr w:type="spellStart"/>
            <w:r w:rsidRPr="00DE1073">
              <w:rPr>
                <w:rStyle w:val="divsectionbody"/>
                <w:rFonts w:ascii="Saira" w:eastAsia="Saira" w:hAnsi="Saira" w:cs="Saira"/>
                <w:sz w:val="20"/>
                <w:szCs w:val="20"/>
              </w:rPr>
              <w:t>OpenAPI</w:t>
            </w:r>
            <w:proofErr w:type="spellEnd"/>
            <w:r w:rsidRPr="00DE1073">
              <w:rPr>
                <w:rStyle w:val="divsectionbody"/>
                <w:rFonts w:ascii="Saira" w:eastAsia="Saira" w:hAnsi="Saira" w:cs="Saira"/>
                <w:sz w:val="20"/>
                <w:szCs w:val="20"/>
              </w:rPr>
              <w:t xml:space="preserve">), Azure DevOps / TFS, </w:t>
            </w:r>
            <w:proofErr w:type="spellStart"/>
            <w:r w:rsidRPr="00DE1073">
              <w:rPr>
                <w:rStyle w:val="divsectionbody"/>
                <w:rFonts w:ascii="Saira" w:eastAsia="Saira" w:hAnsi="Saira" w:cs="Saira"/>
                <w:sz w:val="20"/>
                <w:szCs w:val="20"/>
              </w:rPr>
              <w:t>GitLab</w:t>
            </w:r>
            <w:proofErr w:type="spellEnd"/>
            <w:r w:rsidRPr="00DE1073">
              <w:rPr>
                <w:rStyle w:val="divsectionbody"/>
                <w:rFonts w:ascii="Saira" w:eastAsia="Saira" w:hAnsi="Saira" w:cs="Saira"/>
                <w:sz w:val="20"/>
                <w:szCs w:val="20"/>
              </w:rPr>
              <w:t xml:space="preserve"> CI/CD, CI/CD Pipelines, ColdFusion, SQL Profiler, REST APIs, Production Support, NOC Operations, Agile/Scrum</w:t>
            </w:r>
          </w:p>
          <w:p w:rsidR="002348F0" w:rsidRPr="00615E7D" w:rsidRDefault="00DE1073" w:rsidP="007A6C37">
            <w:pPr>
              <w:pStyle w:val="divdocumentpaddedline"/>
              <w:pBdr>
                <w:top w:val="none" w:sz="0" w:space="10" w:color="auto"/>
              </w:pBdr>
              <w:spacing w:line="240" w:lineRule="auto"/>
              <w:jc w:val="both"/>
              <w:rPr>
                <w:rStyle w:val="divsectionbody"/>
                <w:rFonts w:ascii="Saira" w:eastAsia="Saira" w:hAnsi="Saira" w:cs="Saira"/>
                <w:b/>
                <w:bCs/>
                <w:sz w:val="20"/>
                <w:szCs w:val="20"/>
              </w:rPr>
            </w:pPr>
            <w:r>
              <w:rPr>
                <w:rStyle w:val="divsectionbody"/>
                <w:rFonts w:ascii="Saira" w:eastAsia="Saira" w:hAnsi="Saira" w:cs="Saira"/>
                <w:b/>
                <w:bCs/>
                <w:sz w:val="20"/>
                <w:szCs w:val="20"/>
              </w:rPr>
              <w:t xml:space="preserve">Full Stack .NET Developer | </w:t>
            </w:r>
            <w:r w:rsidR="007A6C37" w:rsidRPr="00615E7D">
              <w:rPr>
                <w:rStyle w:val="divsectionbody"/>
                <w:rFonts w:ascii="Saira" w:eastAsia="Saira" w:hAnsi="Saira" w:cs="Saira"/>
                <w:b/>
                <w:bCs/>
                <w:sz w:val="20"/>
                <w:szCs w:val="20"/>
              </w:rPr>
              <w:t>06</w:t>
            </w:r>
            <w:r w:rsidR="008E20A9" w:rsidRPr="00615E7D">
              <w:rPr>
                <w:rStyle w:val="divsectionbody"/>
                <w:rFonts w:ascii="Saira" w:eastAsia="Saira" w:hAnsi="Saira" w:cs="Saira"/>
                <w:b/>
                <w:bCs/>
                <w:sz w:val="20"/>
                <w:szCs w:val="20"/>
              </w:rPr>
              <w:t xml:space="preserve">/2018 to </w:t>
            </w:r>
            <w:r w:rsidR="007A6C37" w:rsidRPr="00615E7D">
              <w:rPr>
                <w:rStyle w:val="divsectionbody"/>
                <w:rFonts w:ascii="Saira" w:eastAsia="Saira" w:hAnsi="Saira" w:cs="Saira"/>
                <w:b/>
                <w:bCs/>
                <w:sz w:val="20"/>
                <w:szCs w:val="20"/>
              </w:rPr>
              <w:t>11/2022</w:t>
            </w:r>
            <w:r w:rsidR="008E20A9" w:rsidRPr="00615E7D">
              <w:rPr>
                <w:rStyle w:val="divsectionbody"/>
                <w:rFonts w:ascii="Saira" w:eastAsia="Saira" w:hAnsi="Saira" w:cs="Saira"/>
                <w:b/>
                <w:bCs/>
                <w:sz w:val="20"/>
                <w:szCs w:val="20"/>
              </w:rPr>
              <w:t xml:space="preserve"> </w:t>
            </w:r>
          </w:p>
          <w:p w:rsidR="00F704F7" w:rsidRPr="00615E7D" w:rsidRDefault="007A6C37" w:rsidP="007A6C37">
            <w:pPr>
              <w:pStyle w:val="divdocumentpaddedline"/>
              <w:spacing w:line="240" w:lineRule="auto"/>
              <w:jc w:val="both"/>
              <w:rPr>
                <w:rStyle w:val="divsectionbody"/>
                <w:rFonts w:ascii="Saira" w:eastAsia="Saira" w:hAnsi="Saira" w:cs="Saira"/>
                <w:b/>
                <w:bCs/>
                <w:sz w:val="20"/>
                <w:szCs w:val="20"/>
              </w:rPr>
            </w:pPr>
            <w:r w:rsidRPr="00615E7D">
              <w:rPr>
                <w:rStyle w:val="divsectionbody"/>
                <w:rFonts w:ascii="Saira" w:eastAsia="Saira" w:hAnsi="Saira" w:cs="Saira"/>
                <w:b/>
                <w:bCs/>
                <w:sz w:val="20"/>
                <w:szCs w:val="20"/>
              </w:rPr>
              <w:t>Government Employees Insurance Company (GEICO)</w:t>
            </w:r>
            <w:r w:rsidR="00DE1073">
              <w:rPr>
                <w:rStyle w:val="divsectionbody"/>
                <w:rFonts w:ascii="Saira" w:eastAsia="Saira" w:hAnsi="Saira" w:cs="Saira"/>
                <w:b/>
                <w:bCs/>
                <w:sz w:val="20"/>
                <w:szCs w:val="20"/>
              </w:rPr>
              <w:t xml:space="preserve"> | </w:t>
            </w:r>
            <w:r w:rsidRPr="00615E7D">
              <w:rPr>
                <w:rStyle w:val="divsectionbody"/>
                <w:rFonts w:ascii="Saira" w:eastAsia="Saira" w:hAnsi="Saira" w:cs="Saira"/>
                <w:b/>
                <w:bCs/>
                <w:sz w:val="20"/>
                <w:szCs w:val="20"/>
              </w:rPr>
              <w:t xml:space="preserve">Bethesda, MD                                  </w:t>
            </w:r>
          </w:p>
          <w:p w:rsidR="00A3633E" w:rsidRPr="00615E7D" w:rsidRDefault="00A3633E" w:rsidP="007A6C37">
            <w:pPr>
              <w:pStyle w:val="divdocumentpaddedline"/>
              <w:spacing w:line="240" w:lineRule="auto"/>
              <w:jc w:val="both"/>
              <w:rPr>
                <w:rStyle w:val="divsectionbody"/>
                <w:rFonts w:ascii="Saira" w:eastAsia="Saira" w:hAnsi="Saira" w:cs="Saira"/>
                <w:b/>
                <w:bCs/>
                <w:sz w:val="20"/>
                <w:szCs w:val="20"/>
              </w:rPr>
            </w:pPr>
            <w:r w:rsidRPr="00DE1073">
              <w:rPr>
                <w:rStyle w:val="divsectionbody"/>
                <w:rFonts w:ascii="Saira" w:eastAsia="Saira" w:hAnsi="Saira" w:cs="Saira"/>
                <w:b/>
                <w:bCs/>
                <w:color w:val="4F81BD" w:themeColor="accent1"/>
                <w:sz w:val="20"/>
                <w:szCs w:val="20"/>
              </w:rPr>
              <w:t>Responsibilities</w:t>
            </w:r>
            <w:r w:rsidRPr="00615E7D">
              <w:rPr>
                <w:rStyle w:val="divsectionbody"/>
                <w:rFonts w:ascii="Saira" w:eastAsia="Saira" w:hAnsi="Saira" w:cs="Saira"/>
                <w:b/>
                <w:bCs/>
                <w:sz w:val="20"/>
                <w:szCs w:val="20"/>
              </w:rPr>
              <w:t xml:space="preserve">: </w:t>
            </w:r>
          </w:p>
          <w:p w:rsidR="007A6C37" w:rsidRPr="007A6C37" w:rsidRDefault="007A6C37" w:rsidP="007A6C37">
            <w:pPr>
              <w:pStyle w:val="divdocumentulli"/>
              <w:numPr>
                <w:ilvl w:val="0"/>
                <w:numId w:val="14"/>
              </w:numPr>
              <w:spacing w:line="240" w:lineRule="auto"/>
              <w:jc w:val="both"/>
              <w:rPr>
                <w:rStyle w:val="divsectionbody"/>
                <w:rFonts w:ascii="Saira" w:eastAsia="Saira" w:hAnsi="Saira" w:cs="Saira"/>
                <w:sz w:val="20"/>
                <w:szCs w:val="20"/>
              </w:rPr>
            </w:pPr>
            <w:r w:rsidRPr="007A6C37">
              <w:rPr>
                <w:rStyle w:val="divsectionbody"/>
                <w:rFonts w:ascii="Saira" w:eastAsia="Saira" w:hAnsi="Saira" w:cs="Saira"/>
                <w:sz w:val="20"/>
                <w:szCs w:val="20"/>
              </w:rPr>
              <w:t>Actively participated scrum meetings, planning and retrospective meetings.</w:t>
            </w:r>
          </w:p>
          <w:p w:rsidR="007A6C37" w:rsidRPr="007A6C37" w:rsidRDefault="007A6C37" w:rsidP="007A6C37">
            <w:pPr>
              <w:pStyle w:val="divdocumentulli"/>
              <w:numPr>
                <w:ilvl w:val="0"/>
                <w:numId w:val="14"/>
              </w:numPr>
              <w:spacing w:line="240" w:lineRule="auto"/>
              <w:jc w:val="both"/>
              <w:rPr>
                <w:rStyle w:val="divsectionbody"/>
                <w:rFonts w:ascii="Saira" w:eastAsia="Saira" w:hAnsi="Saira" w:cs="Saira"/>
                <w:sz w:val="20"/>
                <w:szCs w:val="20"/>
              </w:rPr>
            </w:pPr>
            <w:r w:rsidRPr="007A6C37">
              <w:rPr>
                <w:rStyle w:val="divsectionbody"/>
                <w:rFonts w:ascii="Saira" w:eastAsia="Saira" w:hAnsi="Saira" w:cs="Saira"/>
                <w:sz w:val="20"/>
                <w:szCs w:val="20"/>
              </w:rPr>
              <w:t>Creating and maintaining the Single Page Application (SPA) using React.</w:t>
            </w:r>
          </w:p>
          <w:p w:rsidR="007A6C37" w:rsidRPr="007A6C37" w:rsidRDefault="007A6C37" w:rsidP="007A6C37">
            <w:pPr>
              <w:pStyle w:val="divdocumentulli"/>
              <w:numPr>
                <w:ilvl w:val="0"/>
                <w:numId w:val="14"/>
              </w:numPr>
              <w:spacing w:line="240" w:lineRule="auto"/>
              <w:jc w:val="both"/>
              <w:rPr>
                <w:rStyle w:val="divsectionbody"/>
                <w:rFonts w:ascii="Saira" w:eastAsia="Saira" w:hAnsi="Saira" w:cs="Saira"/>
                <w:sz w:val="20"/>
                <w:szCs w:val="20"/>
              </w:rPr>
            </w:pPr>
            <w:r w:rsidRPr="007A6C37">
              <w:rPr>
                <w:rStyle w:val="divsectionbody"/>
                <w:rFonts w:ascii="Saira" w:eastAsia="Saira" w:hAnsi="Saira" w:cs="Saira"/>
                <w:sz w:val="20"/>
                <w:szCs w:val="20"/>
              </w:rPr>
              <w:t>Created and maintained internal and external web applications, including a secure limited access website of information using .Net Core 3.1.</w:t>
            </w:r>
          </w:p>
          <w:p w:rsidR="007A6C37" w:rsidRPr="007A6C37" w:rsidRDefault="007A6C37" w:rsidP="007A6C37">
            <w:pPr>
              <w:pStyle w:val="divdocumentulli"/>
              <w:numPr>
                <w:ilvl w:val="0"/>
                <w:numId w:val="14"/>
              </w:numPr>
              <w:spacing w:line="240" w:lineRule="auto"/>
              <w:jc w:val="both"/>
              <w:rPr>
                <w:rStyle w:val="divsectionbody"/>
                <w:rFonts w:ascii="Saira" w:eastAsia="Saira" w:hAnsi="Saira" w:cs="Saira"/>
                <w:sz w:val="20"/>
                <w:szCs w:val="20"/>
              </w:rPr>
            </w:pPr>
            <w:r w:rsidRPr="007A6C37">
              <w:rPr>
                <w:rStyle w:val="divsectionbody"/>
                <w:rFonts w:ascii="Saira" w:eastAsia="Saira" w:hAnsi="Saira" w:cs="Saira"/>
                <w:sz w:val="20"/>
                <w:szCs w:val="20"/>
              </w:rPr>
              <w:t>Designed and developed Microservices for business components using .Net Core.</w:t>
            </w:r>
          </w:p>
          <w:p w:rsidR="007A6C37" w:rsidRPr="007A6C37" w:rsidRDefault="007A6C37" w:rsidP="007A6C37">
            <w:pPr>
              <w:pStyle w:val="divdocumentulli"/>
              <w:numPr>
                <w:ilvl w:val="0"/>
                <w:numId w:val="14"/>
              </w:numPr>
              <w:spacing w:line="240" w:lineRule="auto"/>
              <w:jc w:val="both"/>
              <w:rPr>
                <w:rStyle w:val="divsectionbody"/>
                <w:rFonts w:ascii="Saira" w:eastAsia="Saira" w:hAnsi="Saira" w:cs="Saira"/>
                <w:sz w:val="20"/>
                <w:szCs w:val="20"/>
              </w:rPr>
            </w:pPr>
            <w:r w:rsidRPr="007A6C37">
              <w:rPr>
                <w:rStyle w:val="divsectionbody"/>
                <w:rFonts w:ascii="Saira" w:eastAsia="Saira" w:hAnsi="Saira" w:cs="Saira"/>
                <w:sz w:val="20"/>
                <w:szCs w:val="20"/>
              </w:rPr>
              <w:t>Created templates in React for the UI views in CSS(SCSS), HTML 5, Node JS and adjust the user interface</w:t>
            </w:r>
          </w:p>
          <w:p w:rsidR="007A6C37" w:rsidRPr="007A6C37" w:rsidRDefault="007A6C37" w:rsidP="007A6C37">
            <w:pPr>
              <w:pStyle w:val="divdocumentulli"/>
              <w:numPr>
                <w:ilvl w:val="0"/>
                <w:numId w:val="14"/>
              </w:numPr>
              <w:spacing w:line="240" w:lineRule="auto"/>
              <w:jc w:val="both"/>
              <w:rPr>
                <w:rStyle w:val="divsectionbody"/>
                <w:rFonts w:ascii="Saira" w:eastAsia="Saira" w:hAnsi="Saira" w:cs="Saira"/>
                <w:sz w:val="20"/>
                <w:szCs w:val="20"/>
              </w:rPr>
            </w:pPr>
            <w:r w:rsidRPr="007A6C37">
              <w:rPr>
                <w:rStyle w:val="divsectionbody"/>
                <w:rFonts w:ascii="Saira" w:eastAsia="Saira" w:hAnsi="Saira" w:cs="Saira"/>
                <w:sz w:val="20"/>
                <w:szCs w:val="20"/>
              </w:rPr>
              <w:t>Worked on creating the stored procedures at various needs of the application.</w:t>
            </w:r>
          </w:p>
          <w:p w:rsidR="007A6C37" w:rsidRPr="007A6C37" w:rsidRDefault="007A6C37" w:rsidP="007A6C37">
            <w:pPr>
              <w:pStyle w:val="divdocumentulli"/>
              <w:numPr>
                <w:ilvl w:val="0"/>
                <w:numId w:val="14"/>
              </w:numPr>
              <w:spacing w:line="240" w:lineRule="auto"/>
              <w:jc w:val="both"/>
              <w:rPr>
                <w:rStyle w:val="divsectionbody"/>
                <w:rFonts w:ascii="Saira" w:eastAsia="Saira" w:hAnsi="Saira" w:cs="Saira"/>
                <w:sz w:val="20"/>
                <w:szCs w:val="20"/>
              </w:rPr>
            </w:pPr>
            <w:r w:rsidRPr="007A6C37">
              <w:rPr>
                <w:rStyle w:val="divsectionbody"/>
                <w:rFonts w:ascii="Saira" w:eastAsia="Saira" w:hAnsi="Saira" w:cs="Saira"/>
                <w:sz w:val="20"/>
                <w:szCs w:val="20"/>
              </w:rPr>
              <w:t xml:space="preserve">Developed Manuscript Rules using Example Author and test it using </w:t>
            </w:r>
            <w:proofErr w:type="spellStart"/>
            <w:r w:rsidRPr="007A6C37">
              <w:rPr>
                <w:rStyle w:val="divsectionbody"/>
                <w:rFonts w:ascii="Saira" w:eastAsia="Saira" w:hAnsi="Saira" w:cs="Saira"/>
                <w:sz w:val="20"/>
                <w:szCs w:val="20"/>
              </w:rPr>
              <w:t>Util</w:t>
            </w:r>
            <w:proofErr w:type="spellEnd"/>
            <w:r w:rsidRPr="007A6C37">
              <w:rPr>
                <w:rStyle w:val="divsectionbody"/>
                <w:rFonts w:ascii="Saira" w:eastAsia="Saira" w:hAnsi="Saira" w:cs="Saira"/>
                <w:sz w:val="20"/>
                <w:szCs w:val="20"/>
              </w:rPr>
              <w:t>, Trace Monitor.</w:t>
            </w:r>
          </w:p>
          <w:p w:rsidR="007A6C37" w:rsidRPr="007A6C37" w:rsidRDefault="007A6C37" w:rsidP="007A6C37">
            <w:pPr>
              <w:pStyle w:val="divdocumentulli"/>
              <w:numPr>
                <w:ilvl w:val="0"/>
                <w:numId w:val="14"/>
              </w:numPr>
              <w:spacing w:line="240" w:lineRule="auto"/>
              <w:jc w:val="both"/>
              <w:rPr>
                <w:rStyle w:val="divsectionbody"/>
                <w:rFonts w:ascii="Saira" w:eastAsia="Saira" w:hAnsi="Saira" w:cs="Saira"/>
                <w:sz w:val="20"/>
                <w:szCs w:val="20"/>
              </w:rPr>
            </w:pPr>
            <w:r w:rsidRPr="007A6C37">
              <w:rPr>
                <w:rStyle w:val="divsectionbody"/>
                <w:rFonts w:ascii="Saira" w:eastAsia="Saira" w:hAnsi="Saira" w:cs="Saira"/>
                <w:sz w:val="20"/>
                <w:szCs w:val="20"/>
              </w:rPr>
              <w:t>Corrected the data on policy level as well as sometimes mass fix for set of policies which are having issues by using the Manuscript.</w:t>
            </w:r>
          </w:p>
          <w:p w:rsidR="007A6C37" w:rsidRPr="007A6C37" w:rsidRDefault="007A6C37" w:rsidP="007A6C37">
            <w:pPr>
              <w:pStyle w:val="divdocumentulli"/>
              <w:numPr>
                <w:ilvl w:val="0"/>
                <w:numId w:val="14"/>
              </w:numPr>
              <w:spacing w:line="240" w:lineRule="auto"/>
              <w:jc w:val="both"/>
              <w:rPr>
                <w:rStyle w:val="divsectionbody"/>
                <w:rFonts w:ascii="Saira" w:eastAsia="Saira" w:hAnsi="Saira" w:cs="Saira"/>
                <w:sz w:val="20"/>
                <w:szCs w:val="20"/>
              </w:rPr>
            </w:pPr>
            <w:r w:rsidRPr="007A6C37">
              <w:rPr>
                <w:rStyle w:val="divsectionbody"/>
                <w:rFonts w:ascii="Saira" w:eastAsia="Saira" w:hAnsi="Saira" w:cs="Saira"/>
                <w:sz w:val="20"/>
                <w:szCs w:val="20"/>
              </w:rPr>
              <w:t>Extensively used Postman and Swagger to test endpoints in Web API and microservices.</w:t>
            </w:r>
          </w:p>
          <w:p w:rsidR="007A6C37" w:rsidRPr="007A6C37" w:rsidRDefault="007A6C37" w:rsidP="007A6C37">
            <w:pPr>
              <w:pStyle w:val="divdocumentulli"/>
              <w:numPr>
                <w:ilvl w:val="0"/>
                <w:numId w:val="14"/>
              </w:numPr>
              <w:spacing w:line="240" w:lineRule="auto"/>
              <w:jc w:val="both"/>
              <w:rPr>
                <w:rStyle w:val="divsectionbody"/>
                <w:rFonts w:ascii="Saira" w:eastAsia="Saira" w:hAnsi="Saira" w:cs="Saira"/>
                <w:sz w:val="20"/>
                <w:szCs w:val="20"/>
              </w:rPr>
            </w:pPr>
            <w:r w:rsidRPr="007A6C37">
              <w:rPr>
                <w:rStyle w:val="divsectionbody"/>
                <w:rFonts w:ascii="Saira" w:eastAsia="Saira" w:hAnsi="Saira" w:cs="Saira"/>
                <w:sz w:val="20"/>
                <w:szCs w:val="20"/>
              </w:rPr>
              <w:lastRenderedPageBreak/>
              <w:t>Triaging reported bugs by using snowflake, Splunk queries, Quantum metrics, SQL profiler and other internal developer tools reported by customers or from the internal test teams.</w:t>
            </w:r>
          </w:p>
          <w:p w:rsidR="007A6C37" w:rsidRPr="007A6C37" w:rsidRDefault="007A6C37" w:rsidP="007A6C37">
            <w:pPr>
              <w:pStyle w:val="divdocumentulli"/>
              <w:numPr>
                <w:ilvl w:val="0"/>
                <w:numId w:val="14"/>
              </w:numPr>
              <w:spacing w:line="240" w:lineRule="auto"/>
              <w:jc w:val="both"/>
              <w:rPr>
                <w:rStyle w:val="divsectionbody"/>
                <w:rFonts w:ascii="Saira" w:eastAsia="Saira" w:hAnsi="Saira" w:cs="Saira"/>
                <w:sz w:val="20"/>
                <w:szCs w:val="20"/>
              </w:rPr>
            </w:pPr>
            <w:r w:rsidRPr="007A6C37">
              <w:rPr>
                <w:rStyle w:val="divsectionbody"/>
                <w:rFonts w:ascii="Saira" w:eastAsia="Saira" w:hAnsi="Saira" w:cs="Saira"/>
                <w:sz w:val="20"/>
                <w:szCs w:val="20"/>
              </w:rPr>
              <w:t>Responsible for Production support, creating Technical Specification document, Coding, Reviews and End-to-End testing for the Change Request/Problem Request identified.</w:t>
            </w:r>
          </w:p>
          <w:p w:rsidR="007A6C37" w:rsidRPr="007A6C37" w:rsidRDefault="007A6C37" w:rsidP="007A6C37">
            <w:pPr>
              <w:pStyle w:val="divdocumentulli"/>
              <w:numPr>
                <w:ilvl w:val="0"/>
                <w:numId w:val="14"/>
              </w:numPr>
              <w:spacing w:line="240" w:lineRule="auto"/>
              <w:jc w:val="both"/>
              <w:rPr>
                <w:rStyle w:val="divsectionbody"/>
                <w:rFonts w:ascii="Saira" w:eastAsia="Saira" w:hAnsi="Saira" w:cs="Saira"/>
                <w:sz w:val="20"/>
                <w:szCs w:val="20"/>
              </w:rPr>
            </w:pPr>
            <w:r w:rsidRPr="007A6C37">
              <w:rPr>
                <w:rStyle w:val="divsectionbody"/>
                <w:rFonts w:ascii="Saira" w:eastAsia="Saira" w:hAnsi="Saira" w:cs="Saira"/>
                <w:sz w:val="20"/>
                <w:szCs w:val="20"/>
              </w:rPr>
              <w:t>Worked on unit testing, SIT and UAT support, Production support after the Prod deployment.</w:t>
            </w:r>
          </w:p>
          <w:p w:rsidR="007A6C37" w:rsidRPr="007A6C37" w:rsidRDefault="007A6C37" w:rsidP="007A6C37">
            <w:pPr>
              <w:pStyle w:val="divdocumentulli"/>
              <w:numPr>
                <w:ilvl w:val="0"/>
                <w:numId w:val="14"/>
              </w:numPr>
              <w:spacing w:line="240" w:lineRule="auto"/>
              <w:jc w:val="both"/>
              <w:rPr>
                <w:rStyle w:val="divsectionbody"/>
                <w:rFonts w:ascii="Saira" w:eastAsia="Saira" w:hAnsi="Saira" w:cs="Saira"/>
                <w:sz w:val="20"/>
                <w:szCs w:val="20"/>
              </w:rPr>
            </w:pPr>
            <w:r w:rsidRPr="007A6C37">
              <w:rPr>
                <w:rStyle w:val="divsectionbody"/>
                <w:rFonts w:ascii="Saira" w:eastAsia="Saira" w:hAnsi="Saira" w:cs="Saira"/>
                <w:sz w:val="20"/>
                <w:szCs w:val="20"/>
              </w:rPr>
              <w:t>Use GITLAB as a repository and JIRA for SCRUM management. Involve in the weekly Scrum meetings and update the planned sprints.</w:t>
            </w:r>
          </w:p>
          <w:p w:rsidR="007A6C37" w:rsidRPr="007A6C37" w:rsidRDefault="007A6C37" w:rsidP="007A6C37">
            <w:pPr>
              <w:pStyle w:val="divdocumentulli"/>
              <w:numPr>
                <w:ilvl w:val="0"/>
                <w:numId w:val="14"/>
              </w:numPr>
              <w:spacing w:line="240" w:lineRule="auto"/>
              <w:jc w:val="both"/>
              <w:rPr>
                <w:rStyle w:val="divsectionbody"/>
                <w:rFonts w:ascii="Saira" w:eastAsia="Saira" w:hAnsi="Saira" w:cs="Saira"/>
                <w:sz w:val="20"/>
                <w:szCs w:val="20"/>
              </w:rPr>
            </w:pPr>
            <w:r w:rsidRPr="007A6C37">
              <w:rPr>
                <w:rStyle w:val="divsectionbody"/>
                <w:rFonts w:ascii="Saira" w:eastAsia="Saira" w:hAnsi="Saira" w:cs="Saira"/>
                <w:sz w:val="20"/>
                <w:szCs w:val="20"/>
              </w:rPr>
              <w:t>Utilized Redux for state management in React applications, improving data flow and application scalability.</w:t>
            </w:r>
          </w:p>
          <w:p w:rsidR="007A6C37" w:rsidRPr="007A6C37" w:rsidRDefault="007A6C37" w:rsidP="007A6C37">
            <w:pPr>
              <w:pStyle w:val="divdocumentulli"/>
              <w:numPr>
                <w:ilvl w:val="0"/>
                <w:numId w:val="14"/>
              </w:numPr>
              <w:spacing w:line="240" w:lineRule="auto"/>
              <w:jc w:val="both"/>
              <w:rPr>
                <w:rStyle w:val="divsectionbody"/>
                <w:rFonts w:ascii="Saira" w:eastAsia="Saira" w:hAnsi="Saira" w:cs="Saira"/>
                <w:sz w:val="20"/>
                <w:szCs w:val="20"/>
              </w:rPr>
            </w:pPr>
            <w:r w:rsidRPr="007A6C37">
              <w:rPr>
                <w:rStyle w:val="divsectionbody"/>
                <w:rFonts w:ascii="Saira" w:eastAsia="Saira" w:hAnsi="Saira" w:cs="Saira"/>
                <w:sz w:val="20"/>
                <w:szCs w:val="20"/>
              </w:rPr>
              <w:t>Designed RESTful APIs using ASP.NET Web API, ensuring high performance and security.</w:t>
            </w:r>
          </w:p>
          <w:p w:rsidR="007A6C37" w:rsidRPr="007A6C37" w:rsidRDefault="007A6C37" w:rsidP="007A6C37">
            <w:pPr>
              <w:pStyle w:val="divdocumentulli"/>
              <w:numPr>
                <w:ilvl w:val="0"/>
                <w:numId w:val="14"/>
              </w:numPr>
              <w:spacing w:line="240" w:lineRule="auto"/>
              <w:jc w:val="both"/>
              <w:rPr>
                <w:rStyle w:val="divsectionbody"/>
                <w:rFonts w:ascii="Saira" w:eastAsia="Saira" w:hAnsi="Saira" w:cs="Saira"/>
                <w:sz w:val="20"/>
                <w:szCs w:val="20"/>
              </w:rPr>
            </w:pPr>
            <w:r w:rsidRPr="007A6C37">
              <w:rPr>
                <w:rStyle w:val="divsectionbody"/>
                <w:rFonts w:ascii="Saira" w:eastAsia="Saira" w:hAnsi="Saira" w:cs="Saira"/>
                <w:sz w:val="20"/>
                <w:szCs w:val="20"/>
              </w:rPr>
              <w:t>Responsible for post-release maintenance, bug fixing and adding new features, based on user requests.</w:t>
            </w:r>
          </w:p>
          <w:p w:rsidR="007A6C37" w:rsidRPr="007A6C37" w:rsidRDefault="007A6C37" w:rsidP="007A6C37">
            <w:pPr>
              <w:pStyle w:val="divdocumentulli"/>
              <w:numPr>
                <w:ilvl w:val="0"/>
                <w:numId w:val="14"/>
              </w:numPr>
              <w:spacing w:line="240" w:lineRule="auto"/>
              <w:jc w:val="both"/>
              <w:rPr>
                <w:rStyle w:val="divsectionbody"/>
                <w:rFonts w:ascii="Saira" w:eastAsia="Saira" w:hAnsi="Saira" w:cs="Saira"/>
                <w:sz w:val="20"/>
                <w:szCs w:val="20"/>
              </w:rPr>
            </w:pPr>
            <w:r w:rsidRPr="007A6C37">
              <w:rPr>
                <w:rStyle w:val="divsectionbody"/>
                <w:rFonts w:ascii="Saira" w:eastAsia="Saira" w:hAnsi="Saira" w:cs="Saira"/>
                <w:sz w:val="20"/>
                <w:szCs w:val="20"/>
              </w:rPr>
              <w:t xml:space="preserve">Manage environments for legacy codes using specific </w:t>
            </w:r>
            <w:proofErr w:type="spellStart"/>
            <w:r w:rsidRPr="007A6C37">
              <w:rPr>
                <w:rStyle w:val="divsectionbody"/>
                <w:rFonts w:ascii="Saira" w:eastAsia="Saira" w:hAnsi="Saira" w:cs="Saira"/>
                <w:sz w:val="20"/>
                <w:szCs w:val="20"/>
              </w:rPr>
              <w:t>docker</w:t>
            </w:r>
            <w:proofErr w:type="spellEnd"/>
            <w:r w:rsidRPr="007A6C37">
              <w:rPr>
                <w:rStyle w:val="divsectionbody"/>
                <w:rFonts w:ascii="Saira" w:eastAsia="Saira" w:hAnsi="Saira" w:cs="Saira"/>
                <w:sz w:val="20"/>
                <w:szCs w:val="20"/>
              </w:rPr>
              <w:t xml:space="preserve"> containers based on the required architecture.</w:t>
            </w:r>
          </w:p>
          <w:p w:rsidR="007A6C37" w:rsidRPr="007A6C37" w:rsidRDefault="007A6C37" w:rsidP="007A6C37">
            <w:pPr>
              <w:pStyle w:val="divdocumentulli"/>
              <w:numPr>
                <w:ilvl w:val="0"/>
                <w:numId w:val="14"/>
              </w:numPr>
              <w:spacing w:line="240" w:lineRule="auto"/>
              <w:jc w:val="both"/>
              <w:rPr>
                <w:rStyle w:val="divsectionbody"/>
                <w:rFonts w:ascii="Saira" w:eastAsia="Saira" w:hAnsi="Saira" w:cs="Saira"/>
                <w:sz w:val="20"/>
                <w:szCs w:val="20"/>
              </w:rPr>
            </w:pPr>
            <w:r w:rsidRPr="007A6C37">
              <w:rPr>
                <w:rStyle w:val="divsectionbody"/>
                <w:rFonts w:ascii="Saira" w:eastAsia="Saira" w:hAnsi="Saira" w:cs="Saira"/>
                <w:sz w:val="20"/>
                <w:szCs w:val="20"/>
              </w:rPr>
              <w:t xml:space="preserve">Acted as Subject matter expert (SME) for multiple modules like Reissues, and Driver. </w:t>
            </w:r>
          </w:p>
          <w:p w:rsidR="007A6C37" w:rsidRPr="007A6C37" w:rsidRDefault="007A6C37" w:rsidP="007A6C37">
            <w:pPr>
              <w:pStyle w:val="divdocumentulli"/>
              <w:numPr>
                <w:ilvl w:val="0"/>
                <w:numId w:val="14"/>
              </w:numPr>
              <w:spacing w:line="240" w:lineRule="auto"/>
              <w:jc w:val="both"/>
              <w:rPr>
                <w:rStyle w:val="divsectionbody"/>
                <w:rFonts w:ascii="Saira" w:eastAsia="Saira" w:hAnsi="Saira" w:cs="Saira"/>
                <w:sz w:val="20"/>
                <w:szCs w:val="20"/>
              </w:rPr>
            </w:pPr>
            <w:r w:rsidRPr="007A6C37">
              <w:rPr>
                <w:rStyle w:val="divsectionbody"/>
                <w:rFonts w:ascii="Saira" w:eastAsia="Saira" w:hAnsi="Saira" w:cs="Saira"/>
                <w:sz w:val="20"/>
                <w:szCs w:val="20"/>
              </w:rPr>
              <w:t>Fallowed extensive coding standards to meet expectations and defect-free coding with highest score of 97.6.</w:t>
            </w:r>
          </w:p>
          <w:p w:rsidR="007A6C37" w:rsidRPr="007A6C37" w:rsidRDefault="007A6C37" w:rsidP="007A6C37">
            <w:pPr>
              <w:pStyle w:val="divdocumentulli"/>
              <w:numPr>
                <w:ilvl w:val="0"/>
                <w:numId w:val="14"/>
              </w:numPr>
              <w:spacing w:line="240" w:lineRule="auto"/>
              <w:jc w:val="both"/>
              <w:rPr>
                <w:rStyle w:val="divsectionbody"/>
                <w:rFonts w:ascii="Saira" w:eastAsia="Saira" w:hAnsi="Saira" w:cs="Saira"/>
                <w:sz w:val="20"/>
                <w:szCs w:val="20"/>
              </w:rPr>
            </w:pPr>
            <w:r w:rsidRPr="007A6C37">
              <w:rPr>
                <w:rStyle w:val="divsectionbody"/>
                <w:rFonts w:ascii="Saira" w:eastAsia="Saira" w:hAnsi="Saira" w:cs="Saira"/>
                <w:sz w:val="20"/>
                <w:szCs w:val="20"/>
              </w:rPr>
              <w:t>Worked with Exception Filters to handle exceptions in ASP.NET Core Web API.</w:t>
            </w:r>
          </w:p>
          <w:p w:rsidR="007A6C37" w:rsidRDefault="007A6C37" w:rsidP="007A6C37">
            <w:pPr>
              <w:pStyle w:val="divdocumentulli"/>
              <w:numPr>
                <w:ilvl w:val="0"/>
                <w:numId w:val="14"/>
              </w:numPr>
              <w:spacing w:line="240" w:lineRule="auto"/>
              <w:jc w:val="both"/>
              <w:rPr>
                <w:rStyle w:val="divsectionbody"/>
                <w:rFonts w:ascii="Saira" w:eastAsia="Saira" w:hAnsi="Saira" w:cs="Saira"/>
                <w:sz w:val="20"/>
                <w:szCs w:val="20"/>
              </w:rPr>
            </w:pPr>
            <w:r w:rsidRPr="007A6C37">
              <w:rPr>
                <w:rStyle w:val="divsectionbody"/>
                <w:rFonts w:ascii="Saira" w:eastAsia="Saira" w:hAnsi="Saira" w:cs="Saira"/>
                <w:sz w:val="20"/>
                <w:szCs w:val="20"/>
              </w:rPr>
              <w:t>Used initially TFS (Team Foundation Server) then used Git for version control for code version on CI/ CD.</w:t>
            </w:r>
          </w:p>
          <w:p w:rsidR="0047157D" w:rsidRPr="00420F58" w:rsidRDefault="0047157D" w:rsidP="000A39F7">
            <w:pPr>
              <w:pStyle w:val="divdocumentulli"/>
              <w:spacing w:line="240" w:lineRule="auto"/>
              <w:ind w:left="360"/>
              <w:jc w:val="both"/>
              <w:rPr>
                <w:rStyle w:val="divsectionbody"/>
                <w:rFonts w:eastAsia="Saira"/>
                <w:sz w:val="20"/>
                <w:szCs w:val="20"/>
              </w:rPr>
            </w:pPr>
            <w:r w:rsidRPr="00DE1073">
              <w:rPr>
                <w:rStyle w:val="divsectionbody"/>
                <w:rFonts w:ascii="Saira" w:eastAsia="Saira" w:hAnsi="Saira" w:cs="Saira"/>
                <w:b/>
                <w:bCs/>
                <w:sz w:val="20"/>
                <w:szCs w:val="20"/>
              </w:rPr>
              <w:t>Environment</w:t>
            </w:r>
            <w:r w:rsidRPr="00420F58">
              <w:rPr>
                <w:rStyle w:val="divsectionbody"/>
                <w:rFonts w:eastAsia="Saira"/>
                <w:sz w:val="20"/>
                <w:szCs w:val="20"/>
              </w:rPr>
              <w:t xml:space="preserve">: </w:t>
            </w:r>
            <w:r w:rsidRPr="00420F58">
              <w:rPr>
                <w:rStyle w:val="divsectionbody"/>
                <w:rFonts w:ascii="Saira" w:eastAsia="Saira" w:hAnsi="Saira" w:cs="Saira"/>
                <w:sz w:val="20"/>
                <w:szCs w:val="20"/>
              </w:rPr>
              <w:t>.Net Framework 4.5, C#, ASP.NET, Entity Framework, .Net Core3.1, LINQ, Visual Studio 2019, Production Support, Team Foundation Server, Git, Web services, HTML 4/5, CSS, React, Node JS, Type Script, Redis, Postman, Splunk, MOQ, GitLab, Jasmine, Snowflake, Quantum metrics, Duck creek, SQL server and Microservices.</w:t>
            </w:r>
          </w:p>
          <w:p w:rsidR="002348F0" w:rsidRPr="00615E7D" w:rsidRDefault="00DE1073" w:rsidP="007A6C37">
            <w:pPr>
              <w:pStyle w:val="divdocumentpaddedline"/>
              <w:pBdr>
                <w:top w:val="none" w:sz="0" w:space="10" w:color="auto"/>
              </w:pBdr>
              <w:spacing w:line="240" w:lineRule="auto"/>
              <w:jc w:val="both"/>
              <w:rPr>
                <w:rStyle w:val="divsectionbody"/>
                <w:rFonts w:ascii="Saira" w:eastAsia="Saira" w:hAnsi="Saira" w:cs="Saira"/>
                <w:b/>
                <w:bCs/>
                <w:sz w:val="20"/>
                <w:szCs w:val="20"/>
              </w:rPr>
            </w:pPr>
            <w:proofErr w:type="spellStart"/>
            <w:r>
              <w:rPr>
                <w:rStyle w:val="divsectionbody"/>
                <w:rFonts w:ascii="Saira" w:eastAsia="Saira" w:hAnsi="Saira" w:cs="Saira"/>
                <w:b/>
                <w:bCs/>
                <w:sz w:val="20"/>
                <w:szCs w:val="20"/>
              </w:rPr>
              <w:t>Sr</w:t>
            </w:r>
            <w:proofErr w:type="spellEnd"/>
            <w:r>
              <w:rPr>
                <w:rStyle w:val="divsectionbody"/>
                <w:rFonts w:ascii="Saira" w:eastAsia="Saira" w:hAnsi="Saira" w:cs="Saira"/>
                <w:b/>
                <w:bCs/>
                <w:sz w:val="20"/>
                <w:szCs w:val="20"/>
              </w:rPr>
              <w:t xml:space="preserve"> .Net Developer | </w:t>
            </w:r>
            <w:r w:rsidR="0047157D" w:rsidRPr="00615E7D">
              <w:rPr>
                <w:rStyle w:val="divsectionbody"/>
                <w:rFonts w:ascii="Saira" w:eastAsia="Saira" w:hAnsi="Saira" w:cs="Saira"/>
                <w:b/>
                <w:bCs/>
                <w:sz w:val="20"/>
                <w:szCs w:val="20"/>
              </w:rPr>
              <w:t>11</w:t>
            </w:r>
            <w:r w:rsidR="008E20A9" w:rsidRPr="00615E7D">
              <w:rPr>
                <w:rStyle w:val="divsectionbody"/>
                <w:rFonts w:ascii="Saira" w:eastAsia="Saira" w:hAnsi="Saira" w:cs="Saira"/>
                <w:b/>
                <w:bCs/>
                <w:sz w:val="20"/>
                <w:szCs w:val="20"/>
              </w:rPr>
              <w:t xml:space="preserve">/2017 to </w:t>
            </w:r>
            <w:r w:rsidR="0047157D" w:rsidRPr="00615E7D">
              <w:rPr>
                <w:rStyle w:val="divsectionbody"/>
                <w:rFonts w:ascii="Saira" w:eastAsia="Saira" w:hAnsi="Saira" w:cs="Saira"/>
                <w:b/>
                <w:bCs/>
                <w:sz w:val="20"/>
                <w:szCs w:val="20"/>
              </w:rPr>
              <w:t>06</w:t>
            </w:r>
            <w:r w:rsidR="008E20A9" w:rsidRPr="00615E7D">
              <w:rPr>
                <w:rStyle w:val="divsectionbody"/>
                <w:rFonts w:ascii="Saira" w:eastAsia="Saira" w:hAnsi="Saira" w:cs="Saira"/>
                <w:b/>
                <w:bCs/>
                <w:sz w:val="20"/>
                <w:szCs w:val="20"/>
              </w:rPr>
              <w:t xml:space="preserve">/2018 </w:t>
            </w:r>
          </w:p>
          <w:p w:rsidR="002348F0" w:rsidRPr="00615E7D" w:rsidRDefault="0047157D" w:rsidP="007A6C37">
            <w:pPr>
              <w:pStyle w:val="divdocumentpaddedline"/>
              <w:spacing w:line="240" w:lineRule="auto"/>
              <w:jc w:val="both"/>
              <w:rPr>
                <w:rStyle w:val="divsectionbody"/>
                <w:rFonts w:ascii="Saira" w:eastAsia="Saira" w:hAnsi="Saira" w:cs="Saira"/>
                <w:b/>
                <w:bCs/>
                <w:sz w:val="20"/>
                <w:szCs w:val="20"/>
              </w:rPr>
            </w:pPr>
            <w:proofErr w:type="spellStart"/>
            <w:r w:rsidRPr="00615E7D">
              <w:rPr>
                <w:rStyle w:val="divsectionbody"/>
                <w:rFonts w:ascii="Saira" w:eastAsia="Saira" w:hAnsi="Saira" w:cs="Saira"/>
                <w:b/>
                <w:bCs/>
                <w:sz w:val="20"/>
                <w:szCs w:val="20"/>
              </w:rPr>
              <w:t>Aclara</w:t>
            </w:r>
            <w:proofErr w:type="spellEnd"/>
            <w:r w:rsidRPr="00615E7D">
              <w:rPr>
                <w:rStyle w:val="divsectionbody"/>
                <w:rFonts w:ascii="Saira" w:eastAsia="Saira" w:hAnsi="Saira" w:cs="Saira"/>
                <w:b/>
                <w:bCs/>
                <w:sz w:val="20"/>
                <w:szCs w:val="20"/>
              </w:rPr>
              <w:t xml:space="preserve"> Technologies</w:t>
            </w:r>
            <w:r w:rsidR="00DE1073">
              <w:rPr>
                <w:rStyle w:val="divsectionbody"/>
                <w:rFonts w:ascii="Saira" w:eastAsia="Saira" w:hAnsi="Saira" w:cs="Saira"/>
                <w:b/>
                <w:bCs/>
                <w:sz w:val="20"/>
                <w:szCs w:val="20"/>
              </w:rPr>
              <w:t xml:space="preserve"> | </w:t>
            </w:r>
            <w:r w:rsidRPr="00615E7D">
              <w:rPr>
                <w:rStyle w:val="divsectionbody"/>
                <w:rFonts w:ascii="Saira" w:eastAsia="Saira" w:hAnsi="Saira" w:cs="Saira"/>
                <w:b/>
                <w:bCs/>
                <w:sz w:val="20"/>
                <w:szCs w:val="20"/>
              </w:rPr>
              <w:t>Herndon, VA</w:t>
            </w:r>
          </w:p>
          <w:p w:rsidR="00A3633E" w:rsidRPr="00615E7D" w:rsidRDefault="00A3633E" w:rsidP="007A6C37">
            <w:pPr>
              <w:pStyle w:val="divdocumentpaddedline"/>
              <w:spacing w:line="240" w:lineRule="auto"/>
              <w:jc w:val="both"/>
              <w:rPr>
                <w:rStyle w:val="divsectionbody"/>
                <w:rFonts w:ascii="Saira" w:eastAsia="Saira" w:hAnsi="Saira" w:cs="Saira"/>
                <w:b/>
                <w:bCs/>
                <w:sz w:val="20"/>
                <w:szCs w:val="20"/>
              </w:rPr>
            </w:pPr>
            <w:r w:rsidRPr="00DE1073">
              <w:rPr>
                <w:rStyle w:val="divsectionbody"/>
                <w:rFonts w:ascii="Saira" w:eastAsia="Saira" w:hAnsi="Saira" w:cs="Saira"/>
                <w:b/>
                <w:bCs/>
                <w:color w:val="4F81BD" w:themeColor="accent1"/>
                <w:sz w:val="20"/>
                <w:szCs w:val="20"/>
              </w:rPr>
              <w:t>Responsibilities</w:t>
            </w:r>
            <w:r w:rsidRPr="00615E7D">
              <w:rPr>
                <w:rStyle w:val="divsectionbody"/>
                <w:rFonts w:ascii="Saira" w:eastAsia="Saira" w:hAnsi="Saira" w:cs="Saira"/>
                <w:b/>
                <w:bCs/>
                <w:sz w:val="20"/>
                <w:szCs w:val="20"/>
              </w:rPr>
              <w:t xml:space="preserve">: </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Worked with clients, business systems analysts, and project managers to understand the scope, priorities, and requirements for development in a fast-paced agile methodology.</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Developed the application using .NET Framework 4.5 and SQL Server.</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Design and Modify system functionality per change request by using .Net technologies.</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Developed several enhancements utilizing MVC and Entity Framework.</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Identify and correct performance issues in web applications.</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Extensive experience in complex &amp; dynamic presentation layers using JavaScript, JQuery, and React JS.</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 xml:space="preserve">Converted .Net application to Microsoft Azure Cloud Service Project as part of cloud deployment. </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 xml:space="preserve"> Migrated SQL Server database to Azure SQL Database and updated the Connection Strings based on this.</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Partial Page Processing using Ajax in jQuery by sending data to the server asynchronously in JSON format.</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lastRenderedPageBreak/>
              <w:t xml:space="preserve">Developed a cross-platform mobile application that runs on iOS and Android platforms to implement it using C# on Xamarin Studio. </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Ensure proper integration between VB.NET applications and database (SQL).</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Implemented Fingerprinted logins for handheld devices.</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Extensively used LINQ and XML.</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Involved in Code Review of team members with Microsoft Code Analysis.</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Involved in Troubleshooting and bug fixing using Visual Studio debugger, and SQL Profiler.</w:t>
            </w:r>
          </w:p>
          <w:p w:rsid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Using Team Foundation Server (TFS) for version control and JIRA for tasks/bugs tracking.</w:t>
            </w:r>
          </w:p>
          <w:p w:rsidR="0047157D" w:rsidRPr="00420F58" w:rsidRDefault="0047157D" w:rsidP="000A39F7">
            <w:pPr>
              <w:pStyle w:val="divdocumentulli"/>
              <w:spacing w:line="240" w:lineRule="auto"/>
              <w:ind w:left="360"/>
              <w:jc w:val="both"/>
              <w:rPr>
                <w:rStyle w:val="divsectionbody"/>
                <w:rFonts w:eastAsia="Saira"/>
                <w:sz w:val="20"/>
                <w:szCs w:val="20"/>
              </w:rPr>
            </w:pPr>
            <w:r w:rsidRPr="00DE1073">
              <w:rPr>
                <w:rStyle w:val="divsectionbody"/>
                <w:rFonts w:ascii="Saira" w:eastAsia="Saira" w:hAnsi="Saira" w:cs="Saira"/>
                <w:b/>
                <w:bCs/>
                <w:sz w:val="20"/>
                <w:szCs w:val="20"/>
              </w:rPr>
              <w:t>Environment</w:t>
            </w:r>
            <w:r w:rsidRPr="00420F58">
              <w:rPr>
                <w:rStyle w:val="divsectionbody"/>
                <w:rFonts w:eastAsia="Saira"/>
                <w:sz w:val="20"/>
                <w:szCs w:val="20"/>
              </w:rPr>
              <w:t xml:space="preserve">: </w:t>
            </w:r>
            <w:r w:rsidRPr="00420F58">
              <w:rPr>
                <w:rStyle w:val="divsectionbody"/>
                <w:rFonts w:ascii="Saira" w:eastAsia="Saira" w:hAnsi="Saira" w:cs="Saira"/>
                <w:sz w:val="20"/>
                <w:szCs w:val="20"/>
              </w:rPr>
              <w:t xml:space="preserve">.NET Framework 4.5, MVC, WCF, SQL SERVER 2014, VB.Net, ASP.NET, React JS, Azure, HTML 5, Entity framework, Bootstrap CSS, Telerik controls, GitLab, TFS, </w:t>
            </w:r>
          </w:p>
          <w:p w:rsidR="002348F0" w:rsidRPr="00615E7D" w:rsidRDefault="00DE1073" w:rsidP="007A6C37">
            <w:pPr>
              <w:pStyle w:val="divdocumentpaddedline"/>
              <w:pBdr>
                <w:top w:val="none" w:sz="0" w:space="10" w:color="auto"/>
              </w:pBdr>
              <w:spacing w:line="240" w:lineRule="auto"/>
              <w:jc w:val="both"/>
              <w:rPr>
                <w:rStyle w:val="divsectionbody"/>
                <w:rFonts w:ascii="Saira" w:eastAsia="Saira" w:hAnsi="Saira" w:cs="Saira"/>
                <w:b/>
                <w:bCs/>
                <w:sz w:val="20"/>
                <w:szCs w:val="20"/>
              </w:rPr>
            </w:pPr>
            <w:proofErr w:type="spellStart"/>
            <w:r>
              <w:rPr>
                <w:rStyle w:val="divsectionbody"/>
                <w:rFonts w:ascii="Saira" w:eastAsia="Saira" w:hAnsi="Saira" w:cs="Saira"/>
                <w:b/>
                <w:bCs/>
                <w:sz w:val="20"/>
                <w:szCs w:val="20"/>
              </w:rPr>
              <w:t>Sr</w:t>
            </w:r>
            <w:proofErr w:type="spellEnd"/>
            <w:r>
              <w:rPr>
                <w:rStyle w:val="divsectionbody"/>
                <w:rFonts w:ascii="Saira" w:eastAsia="Saira" w:hAnsi="Saira" w:cs="Saira"/>
                <w:b/>
                <w:bCs/>
                <w:sz w:val="20"/>
                <w:szCs w:val="20"/>
              </w:rPr>
              <w:t xml:space="preserve"> .Net Developer | </w:t>
            </w:r>
            <w:r w:rsidR="008E20A9" w:rsidRPr="00615E7D">
              <w:rPr>
                <w:rStyle w:val="divsectionbody"/>
                <w:rFonts w:ascii="Saira" w:eastAsia="Saira" w:hAnsi="Saira" w:cs="Saira"/>
                <w:b/>
                <w:bCs/>
                <w:sz w:val="20"/>
                <w:szCs w:val="20"/>
              </w:rPr>
              <w:t>0</w:t>
            </w:r>
            <w:r w:rsidR="0047157D" w:rsidRPr="00615E7D">
              <w:rPr>
                <w:rStyle w:val="divsectionbody"/>
                <w:rFonts w:ascii="Saira" w:eastAsia="Saira" w:hAnsi="Saira" w:cs="Saira"/>
                <w:b/>
                <w:bCs/>
                <w:sz w:val="20"/>
                <w:szCs w:val="20"/>
              </w:rPr>
              <w:t>1/2017</w:t>
            </w:r>
            <w:r w:rsidR="008E20A9" w:rsidRPr="00615E7D">
              <w:rPr>
                <w:rStyle w:val="divsectionbody"/>
                <w:rFonts w:ascii="Saira" w:eastAsia="Saira" w:hAnsi="Saira" w:cs="Saira"/>
                <w:b/>
                <w:bCs/>
                <w:sz w:val="20"/>
                <w:szCs w:val="20"/>
              </w:rPr>
              <w:t xml:space="preserve"> to </w:t>
            </w:r>
            <w:r w:rsidR="0047157D" w:rsidRPr="00615E7D">
              <w:rPr>
                <w:rStyle w:val="divsectionbody"/>
                <w:rFonts w:ascii="Saira" w:eastAsia="Saira" w:hAnsi="Saira" w:cs="Saira"/>
                <w:b/>
                <w:bCs/>
                <w:sz w:val="20"/>
                <w:szCs w:val="20"/>
              </w:rPr>
              <w:t>11/2017</w:t>
            </w:r>
            <w:r w:rsidR="008E20A9" w:rsidRPr="00615E7D">
              <w:rPr>
                <w:rStyle w:val="divsectionbody"/>
                <w:rFonts w:ascii="Saira" w:eastAsia="Saira" w:hAnsi="Saira" w:cs="Saira"/>
                <w:b/>
                <w:bCs/>
                <w:sz w:val="20"/>
                <w:szCs w:val="20"/>
              </w:rPr>
              <w:t xml:space="preserve"> </w:t>
            </w:r>
          </w:p>
          <w:p w:rsidR="004D2015" w:rsidRPr="00615E7D" w:rsidRDefault="0047157D" w:rsidP="007A6C37">
            <w:pPr>
              <w:pStyle w:val="divdocumentpaddedline"/>
              <w:spacing w:line="240" w:lineRule="auto"/>
              <w:jc w:val="both"/>
              <w:rPr>
                <w:rStyle w:val="divsectionbody"/>
                <w:rFonts w:ascii="Saira" w:eastAsia="Saira" w:hAnsi="Saira" w:cs="Saira"/>
                <w:b/>
                <w:bCs/>
                <w:sz w:val="20"/>
                <w:szCs w:val="20"/>
              </w:rPr>
            </w:pPr>
            <w:r w:rsidRPr="00615E7D">
              <w:rPr>
                <w:rStyle w:val="divsectionbody"/>
                <w:rFonts w:ascii="Saira" w:eastAsia="Saira" w:hAnsi="Saira" w:cs="Saira"/>
                <w:b/>
                <w:bCs/>
                <w:sz w:val="20"/>
                <w:szCs w:val="20"/>
              </w:rPr>
              <w:t>Department of Public service (DPS</w:t>
            </w:r>
            <w:r w:rsidR="00DE1073">
              <w:rPr>
                <w:rStyle w:val="divsectionbody"/>
                <w:rFonts w:ascii="Saira" w:eastAsia="Saira" w:hAnsi="Saira" w:cs="Saira"/>
                <w:b/>
                <w:bCs/>
                <w:sz w:val="20"/>
                <w:szCs w:val="20"/>
              </w:rPr>
              <w:t xml:space="preserve">) | </w:t>
            </w:r>
            <w:r w:rsidRPr="00615E7D">
              <w:rPr>
                <w:rStyle w:val="divsectionbody"/>
                <w:rFonts w:ascii="Saira" w:eastAsia="Saira" w:hAnsi="Saira" w:cs="Saira"/>
                <w:b/>
                <w:bCs/>
                <w:sz w:val="20"/>
                <w:szCs w:val="20"/>
              </w:rPr>
              <w:t xml:space="preserve">Albany, NY       </w:t>
            </w:r>
          </w:p>
          <w:p w:rsidR="00A3633E" w:rsidRPr="00615E7D" w:rsidRDefault="00A3633E" w:rsidP="007A6C37">
            <w:pPr>
              <w:pStyle w:val="divdocumentpaddedline"/>
              <w:spacing w:line="240" w:lineRule="auto"/>
              <w:jc w:val="both"/>
              <w:rPr>
                <w:rStyle w:val="divsectionbody"/>
                <w:rFonts w:ascii="Saira" w:eastAsia="Saira" w:hAnsi="Saira" w:cs="Saira"/>
                <w:b/>
                <w:bCs/>
                <w:sz w:val="20"/>
                <w:szCs w:val="20"/>
              </w:rPr>
            </w:pPr>
            <w:r w:rsidRPr="00DE1073">
              <w:rPr>
                <w:rStyle w:val="divsectionbody"/>
                <w:rFonts w:ascii="Saira" w:eastAsia="Saira" w:hAnsi="Saira" w:cs="Saira"/>
                <w:b/>
                <w:bCs/>
                <w:color w:val="4F81BD" w:themeColor="accent1"/>
                <w:sz w:val="20"/>
                <w:szCs w:val="20"/>
              </w:rPr>
              <w:t>Responsibilities</w:t>
            </w:r>
            <w:r w:rsidRPr="00615E7D">
              <w:rPr>
                <w:rStyle w:val="divsectionbody"/>
                <w:rFonts w:ascii="Saira" w:eastAsia="Saira" w:hAnsi="Saira" w:cs="Saira"/>
                <w:b/>
                <w:bCs/>
                <w:sz w:val="20"/>
                <w:szCs w:val="20"/>
              </w:rPr>
              <w:t xml:space="preserve">: </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Worked with business systems analysts, project managers, and clients to understand the scope, priorities, and requirements for development in a fast-paced agile environment.</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Developed the application using .NET Framework 4.5 and Oracle.</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Design and Modify system functionality per change request by using .Net C#, Oracle.</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Developed several enhancements utilizing MVC and Entity Framework.</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Interacted with backend Oracle and wrote stored procedures, functions, and cursors for deleting and inserting using PL/SQL.</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Worked on Web APIs and REST Services which return XML and JSON data and populate the data in Angular Views.</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Expertise in designing and implementing interface to MQ Server.</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 xml:space="preserve">Developed a cross-platform mobile application that runs on iOS and Android platforms starting from the architecture of the application to implementing it using C# on Xamarin Studio. </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Created REST Web API for Enterprise Service Bus with HTTP methods like GET, POST, PUT, and DELETE for retrieving and displaying data.</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Worked on Web APIs and REST Services which return JSON data and populate the data in Views.</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Worked with the QA Team for Unit Testing and Integration Testing of different modules.</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Coordinated the build/migration of releases to test and production environments.</w:t>
            </w:r>
          </w:p>
          <w:p w:rsid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Using Team Foundation Server (TFS) for version control and for the stories/ tasks.</w:t>
            </w:r>
          </w:p>
          <w:p w:rsidR="0047157D" w:rsidRPr="00420F58" w:rsidRDefault="0047157D" w:rsidP="000A39F7">
            <w:pPr>
              <w:spacing w:line="240" w:lineRule="auto"/>
              <w:ind w:left="360"/>
              <w:jc w:val="both"/>
              <w:rPr>
                <w:rStyle w:val="divsectionbody"/>
                <w:rFonts w:ascii="Saira" w:eastAsia="Saira" w:hAnsi="Saira" w:cs="Saira"/>
                <w:sz w:val="20"/>
                <w:szCs w:val="20"/>
              </w:rPr>
            </w:pPr>
            <w:r w:rsidRPr="00DE1073">
              <w:rPr>
                <w:rStyle w:val="divsectionbody"/>
                <w:rFonts w:ascii="Saira" w:eastAsia="Saira" w:hAnsi="Saira" w:cs="Saira"/>
                <w:b/>
                <w:bCs/>
                <w:sz w:val="20"/>
                <w:szCs w:val="20"/>
              </w:rPr>
              <w:t>Environment</w:t>
            </w:r>
            <w:r w:rsidRPr="00420F58">
              <w:rPr>
                <w:rStyle w:val="divsectionbody"/>
                <w:rFonts w:eastAsia="Saira"/>
                <w:sz w:val="20"/>
                <w:szCs w:val="20"/>
              </w:rPr>
              <w:t>:</w:t>
            </w:r>
            <w:r w:rsidRPr="00420F58">
              <w:rPr>
                <w:rStyle w:val="divsectionbody"/>
                <w:rFonts w:ascii="Saira" w:eastAsia="Saira" w:hAnsi="Saira" w:cs="Saira"/>
                <w:sz w:val="20"/>
                <w:szCs w:val="20"/>
              </w:rPr>
              <w:t xml:space="preserve"> </w:t>
            </w:r>
            <w:r w:rsidRPr="00420F58">
              <w:rPr>
                <w:rStyle w:val="divsectionbody"/>
                <w:rFonts w:eastAsia="Saira" w:cs="Saira"/>
                <w:sz w:val="20"/>
                <w:szCs w:val="20"/>
              </w:rPr>
              <w:t>Visual Studio 2015, .NET Framework 4.5, MVC 5.1, REST Services, Web APIs, Oracle 11g, JavaScript, jQuery, HTML 5, Entity framework, CSS, TFS, Xamarin.</w:t>
            </w:r>
          </w:p>
          <w:p w:rsidR="002348F0" w:rsidRPr="00615E7D" w:rsidRDefault="00DE1073" w:rsidP="007A6C37">
            <w:pPr>
              <w:pStyle w:val="divdocumentpaddedline"/>
              <w:pBdr>
                <w:top w:val="none" w:sz="0" w:space="10" w:color="auto"/>
              </w:pBdr>
              <w:spacing w:line="240" w:lineRule="auto"/>
              <w:jc w:val="both"/>
              <w:rPr>
                <w:rStyle w:val="divsectionbody"/>
                <w:rFonts w:ascii="Saira" w:eastAsia="Saira" w:hAnsi="Saira" w:cs="Saira"/>
                <w:b/>
                <w:bCs/>
                <w:sz w:val="20"/>
                <w:szCs w:val="20"/>
              </w:rPr>
            </w:pPr>
            <w:proofErr w:type="spellStart"/>
            <w:r>
              <w:rPr>
                <w:rStyle w:val="divsectionbody"/>
                <w:rFonts w:ascii="Saira" w:eastAsia="Saira" w:hAnsi="Saira" w:cs="Saira"/>
                <w:b/>
                <w:bCs/>
                <w:sz w:val="20"/>
                <w:szCs w:val="20"/>
              </w:rPr>
              <w:t>Sr</w:t>
            </w:r>
            <w:proofErr w:type="spellEnd"/>
            <w:r>
              <w:rPr>
                <w:rStyle w:val="divsectionbody"/>
                <w:rFonts w:ascii="Saira" w:eastAsia="Saira" w:hAnsi="Saira" w:cs="Saira"/>
                <w:b/>
                <w:bCs/>
                <w:sz w:val="20"/>
                <w:szCs w:val="20"/>
              </w:rPr>
              <w:t xml:space="preserve"> .Net Developer | </w:t>
            </w:r>
            <w:r w:rsidR="0047157D" w:rsidRPr="00615E7D">
              <w:rPr>
                <w:rStyle w:val="divsectionbody"/>
                <w:rFonts w:ascii="Saira" w:eastAsia="Saira" w:hAnsi="Saira" w:cs="Saira"/>
                <w:b/>
                <w:bCs/>
                <w:sz w:val="20"/>
                <w:szCs w:val="20"/>
              </w:rPr>
              <w:t>09/2015</w:t>
            </w:r>
            <w:r w:rsidR="008E20A9" w:rsidRPr="00615E7D">
              <w:rPr>
                <w:rStyle w:val="divsectionbody"/>
                <w:rFonts w:ascii="Saira" w:eastAsia="Saira" w:hAnsi="Saira" w:cs="Saira"/>
                <w:b/>
                <w:bCs/>
                <w:sz w:val="20"/>
                <w:szCs w:val="20"/>
              </w:rPr>
              <w:t xml:space="preserve"> to </w:t>
            </w:r>
            <w:r w:rsidR="0047157D" w:rsidRPr="00615E7D">
              <w:rPr>
                <w:rStyle w:val="divsectionbody"/>
                <w:rFonts w:ascii="Saira" w:eastAsia="Saira" w:hAnsi="Saira" w:cs="Saira"/>
                <w:b/>
                <w:bCs/>
                <w:sz w:val="20"/>
                <w:szCs w:val="20"/>
              </w:rPr>
              <w:t>12/2016</w:t>
            </w:r>
            <w:r w:rsidR="008E20A9" w:rsidRPr="00615E7D">
              <w:rPr>
                <w:rStyle w:val="divsectionbody"/>
                <w:rFonts w:ascii="Saira" w:eastAsia="Saira" w:hAnsi="Saira" w:cs="Saira"/>
                <w:b/>
                <w:bCs/>
                <w:sz w:val="20"/>
                <w:szCs w:val="20"/>
              </w:rPr>
              <w:t xml:space="preserve"> </w:t>
            </w:r>
          </w:p>
          <w:p w:rsidR="004D2015" w:rsidRPr="00615E7D" w:rsidRDefault="0047157D" w:rsidP="007A6C37">
            <w:pPr>
              <w:pStyle w:val="divdocumentpaddedline"/>
              <w:spacing w:line="240" w:lineRule="auto"/>
              <w:jc w:val="both"/>
              <w:rPr>
                <w:rStyle w:val="divsectionbody"/>
                <w:rFonts w:ascii="Saira" w:eastAsia="Saira" w:hAnsi="Saira" w:cs="Saira"/>
                <w:b/>
                <w:bCs/>
                <w:sz w:val="20"/>
                <w:szCs w:val="20"/>
              </w:rPr>
            </w:pPr>
            <w:r w:rsidRPr="00615E7D">
              <w:rPr>
                <w:rStyle w:val="divsectionbody"/>
                <w:rFonts w:ascii="Saira" w:eastAsia="Saira" w:hAnsi="Saira" w:cs="Saira"/>
                <w:b/>
                <w:bCs/>
                <w:sz w:val="20"/>
                <w:szCs w:val="20"/>
              </w:rPr>
              <w:t>Internet Pipeline</w:t>
            </w:r>
            <w:r w:rsidR="001741DC" w:rsidRPr="00615E7D">
              <w:rPr>
                <w:rStyle w:val="divsectionbody"/>
                <w:rFonts w:ascii="Saira" w:eastAsia="Saira" w:hAnsi="Saira" w:cs="Saira"/>
                <w:b/>
                <w:bCs/>
                <w:sz w:val="20"/>
                <w:szCs w:val="20"/>
              </w:rPr>
              <w:t xml:space="preserve"> (</w:t>
            </w:r>
            <w:proofErr w:type="spellStart"/>
            <w:r w:rsidR="001741DC" w:rsidRPr="00615E7D">
              <w:rPr>
                <w:rStyle w:val="divsectionbody"/>
                <w:rFonts w:ascii="Saira" w:eastAsia="Saira" w:hAnsi="Saira" w:cs="Saira"/>
                <w:b/>
                <w:bCs/>
                <w:sz w:val="20"/>
                <w:szCs w:val="20"/>
              </w:rPr>
              <w:t>iPipeline</w:t>
            </w:r>
            <w:proofErr w:type="spellEnd"/>
            <w:r w:rsidR="001741DC" w:rsidRPr="00615E7D">
              <w:rPr>
                <w:rStyle w:val="divsectionbody"/>
                <w:rFonts w:ascii="Saira" w:eastAsia="Saira" w:hAnsi="Saira" w:cs="Saira"/>
                <w:b/>
                <w:bCs/>
                <w:sz w:val="20"/>
                <w:szCs w:val="20"/>
              </w:rPr>
              <w:t>) Inc</w:t>
            </w:r>
            <w:r w:rsidR="00DE1073">
              <w:rPr>
                <w:rStyle w:val="divsectionbody"/>
                <w:rFonts w:ascii="Saira" w:eastAsia="Saira" w:hAnsi="Saira" w:cs="Saira"/>
                <w:b/>
                <w:bCs/>
                <w:sz w:val="20"/>
                <w:szCs w:val="20"/>
              </w:rPr>
              <w:t xml:space="preserve"> | </w:t>
            </w:r>
            <w:r w:rsidRPr="00615E7D">
              <w:rPr>
                <w:rStyle w:val="divsectionbody"/>
                <w:rFonts w:ascii="Saira" w:eastAsia="Saira" w:hAnsi="Saira" w:cs="Saira"/>
                <w:b/>
                <w:bCs/>
                <w:sz w:val="20"/>
                <w:szCs w:val="20"/>
              </w:rPr>
              <w:t xml:space="preserve">Exton, PA  </w:t>
            </w:r>
          </w:p>
          <w:p w:rsidR="00A3633E" w:rsidRPr="00615E7D" w:rsidRDefault="00A3633E" w:rsidP="007A6C37">
            <w:pPr>
              <w:pStyle w:val="divdocumentpaddedline"/>
              <w:spacing w:line="240" w:lineRule="auto"/>
              <w:jc w:val="both"/>
              <w:rPr>
                <w:rStyle w:val="divsectionbody"/>
                <w:rFonts w:ascii="Saira" w:eastAsia="Saira" w:hAnsi="Saira" w:cs="Saira"/>
                <w:b/>
                <w:bCs/>
                <w:sz w:val="20"/>
                <w:szCs w:val="20"/>
              </w:rPr>
            </w:pPr>
            <w:r w:rsidRPr="00DE1073">
              <w:rPr>
                <w:rStyle w:val="divsectionbody"/>
                <w:rFonts w:ascii="Saira" w:eastAsia="Saira" w:hAnsi="Saira" w:cs="Saira"/>
                <w:b/>
                <w:bCs/>
                <w:color w:val="4F81BD" w:themeColor="accent1"/>
                <w:sz w:val="20"/>
                <w:szCs w:val="20"/>
              </w:rPr>
              <w:t>Responsibilities</w:t>
            </w:r>
            <w:r w:rsidRPr="00615E7D">
              <w:rPr>
                <w:rStyle w:val="divsectionbody"/>
                <w:rFonts w:ascii="Saira" w:eastAsia="Saira" w:hAnsi="Saira" w:cs="Saira"/>
                <w:b/>
                <w:bCs/>
                <w:sz w:val="20"/>
                <w:szCs w:val="20"/>
              </w:rPr>
              <w:t xml:space="preserve">: </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Worked with business systems analysts, project managers, and clients to understand the scope, priorities, and requirements for development in a fast-paced agile environment.</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lastRenderedPageBreak/>
              <w:t xml:space="preserve">Developed the application using .NET Framework 4.5, ASP.NET MVC 5.1, Entity Framework 4.5, ADO.NET, LINQ, and SQL Server 2014/2012. </w:t>
            </w:r>
            <w:r w:rsidR="00681D91" w:rsidRPr="0047157D">
              <w:rPr>
                <w:rStyle w:val="divsectionbody"/>
                <w:rFonts w:ascii="Saira" w:eastAsia="Saira" w:hAnsi="Saira" w:cs="Saira"/>
                <w:sz w:val="20"/>
                <w:szCs w:val="20"/>
              </w:rPr>
              <w:t>While</w:t>
            </w:r>
            <w:r w:rsidRPr="0047157D">
              <w:rPr>
                <w:rStyle w:val="divsectionbody"/>
                <w:rFonts w:ascii="Saira" w:eastAsia="Saira" w:hAnsi="Saira" w:cs="Saira"/>
                <w:sz w:val="20"/>
                <w:szCs w:val="20"/>
              </w:rPr>
              <w:t xml:space="preserve"> adhering to the principles of Test-Driven Development (TDD) to ensure robust and reliable code.</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Applied Domain-Driven Design (DDD) principles in developing the business logic for the web application, aligning the software design closely with the business domain to enhance maintainability and flexibility.</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Involved in developing the business logic using C# 5.0/6.0 for the web application in the .NET framework.</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Developed User Interface and its components using ASP.NET MVC Razor View Engine, ASCX, HTML5, CSS3, JavaScript, jQuery, and Angular JS.</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Used Angular JS 1.5 to create a Single Page Application (SPA), which binds data to specific Views and synchronizes data with the server.</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Used extensively XML, XSLT for transformations.</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Involved in writing/updating and tuning complex Queries, Functions, Views, and Stored Procedures using T-SQL for performing CURD operations within SQL Server Database.</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Implemented Data Access Layer using Entity Framework Code First to communicate with the SQL Server.</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Worked on Web APIs and REST Services which return XML and JSON data and populate the data in Angular Views.</w:t>
            </w:r>
          </w:p>
          <w:p w:rsid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Implemented SOA with WCF 4.5 (SOAP XML Service) in Business Layer to interact with data from other applications.</w:t>
            </w:r>
          </w:p>
          <w:p w:rsidR="0047157D" w:rsidRPr="0047157D" w:rsidRDefault="0047157D" w:rsidP="000A39F7">
            <w:pPr>
              <w:pStyle w:val="divdocumentulli"/>
              <w:spacing w:line="240" w:lineRule="auto"/>
              <w:ind w:left="360"/>
              <w:jc w:val="both"/>
              <w:rPr>
                <w:rStyle w:val="divsectionbody"/>
                <w:rFonts w:ascii="Saira" w:eastAsia="Saira" w:hAnsi="Saira" w:cs="Saira"/>
                <w:sz w:val="20"/>
                <w:szCs w:val="20"/>
              </w:rPr>
            </w:pPr>
            <w:r w:rsidRPr="00DE1073">
              <w:rPr>
                <w:rStyle w:val="divsectionbody"/>
                <w:rFonts w:ascii="Saira" w:eastAsia="Saira" w:hAnsi="Saira" w:cs="Saira"/>
                <w:b/>
                <w:bCs/>
                <w:sz w:val="20"/>
                <w:szCs w:val="20"/>
              </w:rPr>
              <w:t>Environment</w:t>
            </w:r>
            <w:r w:rsidRPr="00420F58">
              <w:rPr>
                <w:rStyle w:val="divsectionbody"/>
                <w:rFonts w:eastAsia="Saira" w:cs="Saira"/>
                <w:sz w:val="20"/>
                <w:szCs w:val="20"/>
              </w:rPr>
              <w:t xml:space="preserve">: </w:t>
            </w:r>
            <w:r w:rsidRPr="0047157D">
              <w:rPr>
                <w:rStyle w:val="divsectionbody"/>
                <w:rFonts w:ascii="Saira" w:eastAsia="Saira" w:hAnsi="Saira" w:cs="Saira"/>
                <w:sz w:val="20"/>
                <w:szCs w:val="20"/>
              </w:rPr>
              <w:t>Visual Studio 2015, .NET Framework 4.5, MVC 5.1, TDD, DDD, WCF, SQL SERVER 2014/2012, ASP.NET, Angular JS, HTML 5, Entity framework, Bootstrap CSS, Kendo UI, Telerik, TFS, IIS 7.5, Web API.</w:t>
            </w:r>
          </w:p>
          <w:p w:rsidR="002348F0" w:rsidRPr="00615E7D" w:rsidRDefault="0047157D" w:rsidP="007A6C37">
            <w:pPr>
              <w:pStyle w:val="divdocumentpaddedline"/>
              <w:pBdr>
                <w:top w:val="none" w:sz="0" w:space="10" w:color="auto"/>
              </w:pBdr>
              <w:spacing w:line="240" w:lineRule="auto"/>
              <w:jc w:val="both"/>
              <w:rPr>
                <w:rStyle w:val="divsectionbody"/>
                <w:rFonts w:ascii="Saira" w:eastAsia="Saira" w:hAnsi="Saira" w:cs="Saira"/>
                <w:b/>
                <w:bCs/>
                <w:sz w:val="20"/>
                <w:szCs w:val="20"/>
              </w:rPr>
            </w:pPr>
            <w:r w:rsidRPr="00615E7D">
              <w:rPr>
                <w:rStyle w:val="divsectionbody"/>
                <w:rFonts w:ascii="Saira" w:eastAsia="Saira" w:hAnsi="Saira" w:cs="Saira"/>
                <w:b/>
                <w:bCs/>
                <w:sz w:val="20"/>
                <w:szCs w:val="20"/>
              </w:rPr>
              <w:t>.NET Solutions Developer</w:t>
            </w:r>
            <w:r w:rsidR="00DE1073">
              <w:rPr>
                <w:rStyle w:val="divsectionbody"/>
                <w:rFonts w:ascii="Saira" w:eastAsia="Saira" w:hAnsi="Saira" w:cs="Saira"/>
                <w:b/>
                <w:bCs/>
                <w:sz w:val="20"/>
                <w:szCs w:val="20"/>
              </w:rPr>
              <w:t xml:space="preserve"> |</w:t>
            </w:r>
            <w:r w:rsidRPr="00615E7D">
              <w:rPr>
                <w:rStyle w:val="divsectionbody"/>
                <w:rFonts w:ascii="Saira" w:eastAsia="Saira" w:hAnsi="Saira" w:cs="Saira"/>
                <w:b/>
                <w:bCs/>
                <w:sz w:val="20"/>
                <w:szCs w:val="20"/>
              </w:rPr>
              <w:t xml:space="preserve"> 01/2015</w:t>
            </w:r>
            <w:r w:rsidR="008E20A9" w:rsidRPr="00615E7D">
              <w:rPr>
                <w:rStyle w:val="divsectionbody"/>
                <w:rFonts w:ascii="Saira" w:eastAsia="Saira" w:hAnsi="Saira" w:cs="Saira"/>
                <w:b/>
                <w:bCs/>
                <w:sz w:val="20"/>
                <w:szCs w:val="20"/>
              </w:rPr>
              <w:t xml:space="preserve"> to </w:t>
            </w:r>
            <w:r w:rsidRPr="00615E7D">
              <w:rPr>
                <w:rStyle w:val="divsectionbody"/>
                <w:rFonts w:ascii="Saira" w:eastAsia="Saira" w:hAnsi="Saira" w:cs="Saira"/>
                <w:b/>
                <w:bCs/>
                <w:sz w:val="20"/>
                <w:szCs w:val="20"/>
              </w:rPr>
              <w:t>09/2015</w:t>
            </w:r>
            <w:r w:rsidR="008E20A9" w:rsidRPr="00615E7D">
              <w:rPr>
                <w:rStyle w:val="divsectionbody"/>
                <w:rFonts w:ascii="Saira" w:eastAsia="Saira" w:hAnsi="Saira" w:cs="Saira"/>
                <w:b/>
                <w:bCs/>
                <w:sz w:val="20"/>
                <w:szCs w:val="20"/>
              </w:rPr>
              <w:t xml:space="preserve"> </w:t>
            </w:r>
          </w:p>
          <w:p w:rsidR="00C54A02" w:rsidRPr="00615E7D" w:rsidRDefault="00DE1073" w:rsidP="007A6C37">
            <w:pPr>
              <w:pStyle w:val="divdocumentpaddedline"/>
              <w:spacing w:line="240" w:lineRule="auto"/>
              <w:jc w:val="both"/>
              <w:rPr>
                <w:rStyle w:val="divsectionbody"/>
                <w:rFonts w:ascii="Saira" w:eastAsia="Saira" w:hAnsi="Saira" w:cs="Saira"/>
                <w:b/>
                <w:bCs/>
                <w:sz w:val="20"/>
                <w:szCs w:val="20"/>
              </w:rPr>
            </w:pPr>
            <w:r>
              <w:rPr>
                <w:rStyle w:val="divsectionbody"/>
                <w:rFonts w:ascii="Saira" w:eastAsia="Saira" w:hAnsi="Saira" w:cs="Saira"/>
                <w:b/>
                <w:bCs/>
                <w:sz w:val="20"/>
                <w:szCs w:val="20"/>
              </w:rPr>
              <w:t xml:space="preserve">PFSA | </w:t>
            </w:r>
            <w:r w:rsidR="0047157D" w:rsidRPr="00615E7D">
              <w:rPr>
                <w:rStyle w:val="divsectionbody"/>
                <w:rFonts w:ascii="Saira" w:eastAsia="Saira" w:hAnsi="Saira" w:cs="Saira"/>
                <w:b/>
                <w:bCs/>
                <w:sz w:val="20"/>
                <w:szCs w:val="20"/>
              </w:rPr>
              <w:t>Rolling Meadows, IL</w:t>
            </w:r>
          </w:p>
          <w:p w:rsidR="00A3633E" w:rsidRPr="00615E7D" w:rsidRDefault="00A3633E" w:rsidP="007A6C37">
            <w:pPr>
              <w:pStyle w:val="divdocumentpaddedline"/>
              <w:spacing w:line="240" w:lineRule="auto"/>
              <w:jc w:val="both"/>
              <w:rPr>
                <w:rStyle w:val="divsectionbody"/>
                <w:rFonts w:ascii="Saira" w:eastAsia="Saira" w:hAnsi="Saira" w:cs="Saira"/>
                <w:b/>
                <w:bCs/>
                <w:sz w:val="20"/>
                <w:szCs w:val="20"/>
              </w:rPr>
            </w:pPr>
            <w:r w:rsidRPr="00DE1073">
              <w:rPr>
                <w:rStyle w:val="divsectionbody"/>
                <w:rFonts w:ascii="Saira" w:eastAsia="Saira" w:hAnsi="Saira" w:cs="Saira"/>
                <w:b/>
                <w:bCs/>
                <w:color w:val="4F81BD" w:themeColor="accent1"/>
                <w:sz w:val="20"/>
                <w:szCs w:val="20"/>
              </w:rPr>
              <w:t>Responsibilities</w:t>
            </w:r>
            <w:r w:rsidRPr="00615E7D">
              <w:rPr>
                <w:rStyle w:val="divsectionbody"/>
                <w:rFonts w:ascii="Saira" w:eastAsia="Saira" w:hAnsi="Saira" w:cs="Saira"/>
                <w:b/>
                <w:bCs/>
                <w:sz w:val="20"/>
                <w:szCs w:val="20"/>
              </w:rPr>
              <w:t xml:space="preserve">: </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Developed the application in .Net Framework 4.5 using MVC.</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Worked on the database design changes as per the current requirement.</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Prepared the detailed technical specification documents for each functional requirement.</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Worked with the business to get the sign-off for the feature requirements.</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Prepared the detailed execution plan and assigned the components to the team members.</w:t>
            </w:r>
          </w:p>
          <w:p w:rsidR="0047157D" w:rsidRPr="0047157D" w:rsidRDefault="0047157D" w:rsidP="00AC2F83">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Coordinating with the team to get the status and publishing the status reports on daily/weekly basis.</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Worked extensively on ASP.NET MVC, C#, JavaScript, Visual studio 2012, SQL server 2012.</w:t>
            </w:r>
          </w:p>
          <w:p w:rsidR="0047157D" w:rsidRPr="0047157D" w:rsidRDefault="0047157D" w:rsidP="003C5BF5">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Used agile methodology. Used Entity Framework (EF) object-relational mapper to work with relational data using domain-specific objects.</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Built the application in such a manner that every page can be locked down through security based.</w:t>
            </w:r>
          </w:p>
          <w:p w:rsidR="0047157D" w:rsidRPr="0047157D" w:rsidRDefault="0047157D" w:rsidP="00504584">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On roles and users. And all this can be managed through the interface via the ADMIN part of the application.</w:t>
            </w:r>
          </w:p>
          <w:p w:rsidR="0047157D" w:rsidRP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Used Clear Case/Clear Quest for collaborative development and version control.</w:t>
            </w:r>
          </w:p>
          <w:p w:rsidR="0047157D" w:rsidRDefault="0047157D" w:rsidP="0047157D">
            <w:pPr>
              <w:pStyle w:val="divdocumentulli"/>
              <w:numPr>
                <w:ilvl w:val="0"/>
                <w:numId w:val="14"/>
              </w:numPr>
              <w:spacing w:line="240" w:lineRule="auto"/>
              <w:jc w:val="both"/>
              <w:rPr>
                <w:rStyle w:val="divsectionbody"/>
                <w:rFonts w:ascii="Saira" w:eastAsia="Saira" w:hAnsi="Saira" w:cs="Saira"/>
                <w:sz w:val="20"/>
                <w:szCs w:val="20"/>
              </w:rPr>
            </w:pPr>
            <w:r w:rsidRPr="0047157D">
              <w:rPr>
                <w:rStyle w:val="divsectionbody"/>
                <w:rFonts w:ascii="Saira" w:eastAsia="Saira" w:hAnsi="Saira" w:cs="Saira"/>
                <w:sz w:val="20"/>
                <w:szCs w:val="20"/>
              </w:rPr>
              <w:t>Developed and deployed SSRS reports using SQL Server.</w:t>
            </w:r>
          </w:p>
          <w:p w:rsidR="0047157D" w:rsidRPr="0047157D" w:rsidRDefault="0047157D" w:rsidP="000A39F7">
            <w:pPr>
              <w:shd w:val="clear" w:color="auto" w:fill="FFFFFF"/>
              <w:tabs>
                <w:tab w:val="left" w:pos="-360"/>
              </w:tabs>
              <w:spacing w:line="240" w:lineRule="auto"/>
              <w:ind w:left="360"/>
              <w:jc w:val="both"/>
              <w:rPr>
                <w:rStyle w:val="divsectionbody"/>
                <w:rFonts w:ascii="Saira" w:eastAsia="Saira" w:hAnsi="Saira" w:cs="Saira"/>
                <w:sz w:val="20"/>
                <w:szCs w:val="20"/>
              </w:rPr>
            </w:pPr>
            <w:r w:rsidRPr="00DE1073">
              <w:rPr>
                <w:rStyle w:val="divsectionbody"/>
                <w:rFonts w:ascii="Saira" w:eastAsia="Saira" w:hAnsi="Saira" w:cs="Saira"/>
                <w:b/>
                <w:bCs/>
                <w:sz w:val="20"/>
                <w:szCs w:val="20"/>
              </w:rPr>
              <w:lastRenderedPageBreak/>
              <w:t>Environment</w:t>
            </w:r>
            <w:r w:rsidRPr="00420F58">
              <w:rPr>
                <w:rStyle w:val="divsectionbody"/>
                <w:rFonts w:eastAsia="Saira" w:cs="Saira"/>
                <w:sz w:val="20"/>
                <w:szCs w:val="20"/>
              </w:rPr>
              <w:t xml:space="preserve">: </w:t>
            </w:r>
            <w:r w:rsidRPr="00420F58">
              <w:rPr>
                <w:rStyle w:val="divsectionbody"/>
                <w:rFonts w:ascii="Saira" w:eastAsia="Saira" w:hAnsi="Saira" w:cs="Saira"/>
                <w:sz w:val="20"/>
                <w:szCs w:val="20"/>
              </w:rPr>
              <w:t>.</w:t>
            </w:r>
            <w:r w:rsidRPr="0047157D">
              <w:rPr>
                <w:rStyle w:val="divsectionbody"/>
                <w:rFonts w:ascii="Saira" w:eastAsia="Saira" w:hAnsi="Saira" w:cs="Saira"/>
                <w:sz w:val="20"/>
                <w:szCs w:val="20"/>
              </w:rPr>
              <w:t>Net Framework 4.5, ASP.NET, MVC, LINQ, WSDL, HTML, Java Script, XML, SSRS</w:t>
            </w:r>
            <w:r>
              <w:rPr>
                <w:rStyle w:val="divsectionbody"/>
                <w:rFonts w:ascii="Saira" w:eastAsia="Saira" w:hAnsi="Saira" w:cs="Saira"/>
                <w:sz w:val="20"/>
                <w:szCs w:val="20"/>
              </w:rPr>
              <w:t xml:space="preserve">, </w:t>
            </w:r>
            <w:r w:rsidRPr="0047157D">
              <w:rPr>
                <w:rStyle w:val="divsectionbody"/>
                <w:rFonts w:ascii="Saira" w:eastAsia="Saira" w:hAnsi="Saira" w:cs="Saira"/>
                <w:sz w:val="20"/>
                <w:szCs w:val="20"/>
              </w:rPr>
              <w:t>Microsoft Expression Blend 4.0, Visual Studio 2012, Clear Case, SQL Server 2012, Windows server 2008.</w:t>
            </w:r>
          </w:p>
          <w:p w:rsidR="0047157D" w:rsidRPr="00615E7D" w:rsidRDefault="0047157D" w:rsidP="0047157D">
            <w:pPr>
              <w:pStyle w:val="divdocumentpaddedline"/>
              <w:pBdr>
                <w:top w:val="none" w:sz="0" w:space="10" w:color="auto"/>
              </w:pBdr>
              <w:spacing w:line="240" w:lineRule="auto"/>
              <w:jc w:val="both"/>
              <w:rPr>
                <w:rStyle w:val="divsectionbody"/>
                <w:rFonts w:ascii="Saira" w:eastAsia="Saira" w:hAnsi="Saira" w:cs="Saira"/>
                <w:b/>
                <w:bCs/>
                <w:sz w:val="20"/>
                <w:szCs w:val="20"/>
              </w:rPr>
            </w:pPr>
            <w:r w:rsidRPr="00615E7D">
              <w:rPr>
                <w:rStyle w:val="divsectionbody"/>
                <w:rFonts w:ascii="Saira" w:eastAsia="Saira" w:hAnsi="Saira" w:cs="Saira"/>
                <w:b/>
                <w:bCs/>
                <w:sz w:val="20"/>
                <w:szCs w:val="20"/>
              </w:rPr>
              <w:t>.</w:t>
            </w:r>
            <w:r w:rsidR="00DE1073">
              <w:rPr>
                <w:rStyle w:val="divsectionbody"/>
                <w:rFonts w:ascii="Saira" w:eastAsia="Saira" w:hAnsi="Saira" w:cs="Saira"/>
                <w:b/>
                <w:bCs/>
                <w:sz w:val="20"/>
                <w:szCs w:val="20"/>
              </w:rPr>
              <w:t xml:space="preserve">NET Developer | </w:t>
            </w:r>
            <w:r w:rsidRPr="00615E7D">
              <w:rPr>
                <w:rStyle w:val="divsectionbody"/>
                <w:rFonts w:ascii="Saira" w:eastAsia="Saira" w:hAnsi="Saira" w:cs="Saira"/>
                <w:b/>
                <w:bCs/>
                <w:sz w:val="20"/>
                <w:szCs w:val="20"/>
              </w:rPr>
              <w:t>0</w:t>
            </w:r>
            <w:r w:rsidR="004F4E09" w:rsidRPr="00615E7D">
              <w:rPr>
                <w:rStyle w:val="divsectionbody"/>
                <w:rFonts w:ascii="Saira" w:eastAsia="Saira" w:hAnsi="Saira" w:cs="Saira"/>
                <w:b/>
                <w:bCs/>
                <w:sz w:val="20"/>
                <w:szCs w:val="20"/>
              </w:rPr>
              <w:t>4/2014</w:t>
            </w:r>
            <w:r w:rsidRPr="00615E7D">
              <w:rPr>
                <w:rStyle w:val="divsectionbody"/>
                <w:rFonts w:ascii="Saira" w:eastAsia="Saira" w:hAnsi="Saira" w:cs="Saira"/>
                <w:b/>
                <w:bCs/>
                <w:sz w:val="20"/>
                <w:szCs w:val="20"/>
              </w:rPr>
              <w:t xml:space="preserve"> to </w:t>
            </w:r>
            <w:r w:rsidR="004F4E09" w:rsidRPr="00615E7D">
              <w:rPr>
                <w:rStyle w:val="divsectionbody"/>
                <w:rFonts w:ascii="Saira" w:eastAsia="Saira" w:hAnsi="Saira" w:cs="Saira"/>
                <w:b/>
                <w:bCs/>
                <w:sz w:val="20"/>
                <w:szCs w:val="20"/>
              </w:rPr>
              <w:t>12/2014</w:t>
            </w:r>
            <w:r w:rsidRPr="00615E7D">
              <w:rPr>
                <w:rStyle w:val="divsectionbody"/>
                <w:rFonts w:ascii="Saira" w:eastAsia="Saira" w:hAnsi="Saira" w:cs="Saira"/>
                <w:b/>
                <w:bCs/>
                <w:sz w:val="20"/>
                <w:szCs w:val="20"/>
              </w:rPr>
              <w:t xml:space="preserve"> </w:t>
            </w:r>
          </w:p>
          <w:p w:rsidR="0047157D" w:rsidRPr="00615E7D" w:rsidRDefault="00DE1073" w:rsidP="0047157D">
            <w:pPr>
              <w:pStyle w:val="divdocumentpaddedline"/>
              <w:spacing w:line="240" w:lineRule="auto"/>
              <w:jc w:val="both"/>
              <w:rPr>
                <w:rStyle w:val="divsectionbody"/>
                <w:rFonts w:ascii="Saira" w:eastAsia="Saira" w:hAnsi="Saira" w:cs="Saira"/>
                <w:b/>
                <w:bCs/>
                <w:sz w:val="20"/>
                <w:szCs w:val="20"/>
              </w:rPr>
            </w:pPr>
            <w:proofErr w:type="spellStart"/>
            <w:r>
              <w:rPr>
                <w:rStyle w:val="divsectionbody"/>
                <w:rFonts w:ascii="Saira" w:eastAsia="Saira" w:hAnsi="Saira" w:cs="Saira"/>
                <w:b/>
                <w:bCs/>
                <w:sz w:val="20"/>
                <w:szCs w:val="20"/>
              </w:rPr>
              <w:t>Asurion</w:t>
            </w:r>
            <w:proofErr w:type="spellEnd"/>
            <w:r>
              <w:rPr>
                <w:rStyle w:val="divsectionbody"/>
                <w:rFonts w:ascii="Saira" w:eastAsia="Saira" w:hAnsi="Saira" w:cs="Saira"/>
                <w:b/>
                <w:bCs/>
                <w:sz w:val="20"/>
                <w:szCs w:val="20"/>
              </w:rPr>
              <w:t xml:space="preserve"> | </w:t>
            </w:r>
            <w:r w:rsidR="0047157D" w:rsidRPr="00615E7D">
              <w:rPr>
                <w:rStyle w:val="divsectionbody"/>
                <w:rFonts w:ascii="Saira" w:eastAsia="Saira" w:hAnsi="Saira" w:cs="Saira"/>
                <w:b/>
                <w:bCs/>
                <w:sz w:val="20"/>
                <w:szCs w:val="20"/>
              </w:rPr>
              <w:t>HYD , India</w:t>
            </w:r>
          </w:p>
          <w:p w:rsidR="0047157D" w:rsidRPr="00615E7D" w:rsidRDefault="0047157D" w:rsidP="0047157D">
            <w:pPr>
              <w:pStyle w:val="divdocumentpaddedline"/>
              <w:spacing w:line="240" w:lineRule="auto"/>
              <w:jc w:val="both"/>
              <w:rPr>
                <w:rStyle w:val="divsectionbody"/>
                <w:rFonts w:ascii="Saira" w:eastAsia="Saira" w:hAnsi="Saira" w:cs="Saira"/>
                <w:b/>
                <w:bCs/>
                <w:sz w:val="20"/>
                <w:szCs w:val="20"/>
              </w:rPr>
            </w:pPr>
            <w:r w:rsidRPr="00DE1073">
              <w:rPr>
                <w:rStyle w:val="divsectionbody"/>
                <w:rFonts w:ascii="Saira" w:eastAsia="Saira" w:hAnsi="Saira" w:cs="Saira"/>
                <w:b/>
                <w:bCs/>
                <w:color w:val="4F81BD" w:themeColor="accent1"/>
                <w:sz w:val="20"/>
                <w:szCs w:val="20"/>
              </w:rPr>
              <w:t>Responsibilities</w:t>
            </w:r>
            <w:r w:rsidRPr="00615E7D">
              <w:rPr>
                <w:rStyle w:val="divsectionbody"/>
                <w:rFonts w:ascii="Saira" w:eastAsia="Saira" w:hAnsi="Saira" w:cs="Saira"/>
                <w:b/>
                <w:bCs/>
                <w:sz w:val="20"/>
                <w:szCs w:val="20"/>
              </w:rPr>
              <w:t xml:space="preserve">: </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Followed Agile methodologies (scrum, extreme programming) with 2-week sprints for delivering the User Stories and followed Test Driven Development</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 xml:space="preserve"> Created rich UI with easy-to-use Views, Partial Views using Scaffolding Templates.</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 xml:space="preserve"> Involved in maintaining responsive Web Pages using JavaScript, AJAX, JQuery and Bootstrap</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Extensively worked on different modules (Application Thread, Member Thread &amp; Admin Thread) of the Web Application in all different phases of SDLC</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Created complex business components in C#.NET using .NET Framework Class Library and applied Domain-Driven Design principles to ensure a robust and maintainable architecture.</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 xml:space="preserve"> Developed T-SQL Queries, Stored Procedures, and Triggers for getting the transactions that occur on a daily/monthly/yearly basis</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Used ADO.NET objects such as Data Reader, Dataset, and Data Adapter for Consistent access to SQL Server data sources</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Implemented Unit Testing, Integration Testing, and System Testing using NUnit</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Developed and deployed SSRS reports using SQL Server.</w:t>
            </w:r>
          </w:p>
          <w:p w:rsidR="004F4E09" w:rsidRPr="00420F58" w:rsidRDefault="004F4E09" w:rsidP="004F4E09">
            <w:pPr>
              <w:pStyle w:val="divdocumentulli"/>
              <w:numPr>
                <w:ilvl w:val="0"/>
                <w:numId w:val="14"/>
              </w:numPr>
              <w:spacing w:line="240" w:lineRule="auto"/>
              <w:jc w:val="both"/>
              <w:rPr>
                <w:rStyle w:val="divsectionbody"/>
                <w:rFonts w:eastAsia="Saira"/>
                <w:sz w:val="20"/>
                <w:szCs w:val="20"/>
              </w:rPr>
            </w:pPr>
            <w:r w:rsidRPr="004F4E09">
              <w:rPr>
                <w:rStyle w:val="divsectionbody"/>
                <w:rFonts w:ascii="Saira" w:eastAsia="Saira" w:hAnsi="Saira" w:cs="Saira"/>
                <w:sz w:val="20"/>
                <w:szCs w:val="20"/>
              </w:rPr>
              <w:t>Used Visual Studio 2010 Team Foundation Server (TFS) for Collaborative development and version control</w:t>
            </w:r>
          </w:p>
          <w:p w:rsidR="0047157D" w:rsidRDefault="0047157D" w:rsidP="000A39F7">
            <w:pPr>
              <w:shd w:val="clear" w:color="auto" w:fill="FFFFFF"/>
              <w:tabs>
                <w:tab w:val="left" w:pos="-360"/>
              </w:tabs>
              <w:spacing w:line="240" w:lineRule="auto"/>
              <w:ind w:left="360"/>
              <w:jc w:val="both"/>
              <w:rPr>
                <w:rStyle w:val="divsectionbody"/>
                <w:rFonts w:ascii="Saira" w:eastAsia="Saira" w:hAnsi="Saira" w:cs="Saira"/>
                <w:sz w:val="20"/>
                <w:szCs w:val="20"/>
              </w:rPr>
            </w:pPr>
            <w:r w:rsidRPr="00DE1073">
              <w:rPr>
                <w:rStyle w:val="divsectionbody"/>
                <w:rFonts w:ascii="Saira" w:eastAsia="Saira" w:hAnsi="Saira" w:cs="Saira"/>
                <w:b/>
                <w:bCs/>
                <w:sz w:val="20"/>
                <w:szCs w:val="20"/>
              </w:rPr>
              <w:t>Environment</w:t>
            </w:r>
            <w:r w:rsidRPr="00420F58">
              <w:rPr>
                <w:rStyle w:val="divsectionbody"/>
                <w:rFonts w:eastAsia="Saira" w:cs="Saira"/>
                <w:sz w:val="20"/>
                <w:szCs w:val="20"/>
              </w:rPr>
              <w:t xml:space="preserve">: </w:t>
            </w:r>
            <w:r w:rsidRPr="00420F58">
              <w:rPr>
                <w:rStyle w:val="divsectionbody"/>
                <w:rFonts w:ascii="Saira" w:eastAsia="Saira" w:hAnsi="Saira" w:cs="Saira"/>
                <w:sz w:val="20"/>
                <w:szCs w:val="20"/>
              </w:rPr>
              <w:t>.</w:t>
            </w:r>
            <w:r w:rsidRPr="0047157D">
              <w:rPr>
                <w:rStyle w:val="divsectionbody"/>
                <w:rFonts w:ascii="Saira" w:eastAsia="Saira" w:hAnsi="Saira" w:cs="Saira"/>
                <w:sz w:val="20"/>
                <w:szCs w:val="20"/>
              </w:rPr>
              <w:t>Net Framework 4.5, ASP.NET, MVC, LINQ, WSDL, HTML, Java Script, XML, SSRS</w:t>
            </w:r>
            <w:r>
              <w:rPr>
                <w:rStyle w:val="divsectionbody"/>
                <w:rFonts w:ascii="Saira" w:eastAsia="Saira" w:hAnsi="Saira" w:cs="Saira"/>
                <w:sz w:val="20"/>
                <w:szCs w:val="20"/>
              </w:rPr>
              <w:t xml:space="preserve">, </w:t>
            </w:r>
            <w:r w:rsidRPr="0047157D">
              <w:rPr>
                <w:rStyle w:val="divsectionbody"/>
                <w:rFonts w:ascii="Saira" w:eastAsia="Saira" w:hAnsi="Saira" w:cs="Saira"/>
                <w:sz w:val="20"/>
                <w:szCs w:val="20"/>
              </w:rPr>
              <w:t>Microsoft Expression Blend 4.0, Visual Studio 2012, Clear Case, SQL Server 2012, Windows server 2008.</w:t>
            </w:r>
          </w:p>
          <w:p w:rsidR="00FC7820" w:rsidRPr="00420F58" w:rsidRDefault="00FC7820" w:rsidP="00FC7820">
            <w:pPr>
              <w:pStyle w:val="Heading3"/>
              <w:shd w:val="clear" w:color="auto" w:fill="FFFFFF"/>
              <w:spacing w:before="0"/>
              <w:rPr>
                <w:rStyle w:val="divsectionbody"/>
                <w:rFonts w:ascii="Saira" w:eastAsia="Saira" w:hAnsi="Saira" w:cs="Saira"/>
                <w:sz w:val="20"/>
                <w:szCs w:val="20"/>
              </w:rPr>
            </w:pPr>
          </w:p>
          <w:p w:rsidR="00FC7820" w:rsidRPr="00615E7D" w:rsidRDefault="00FC7820" w:rsidP="00615E7D">
            <w:pPr>
              <w:pStyle w:val="Heading3"/>
              <w:shd w:val="clear" w:color="auto" w:fill="FFFFFF"/>
              <w:spacing w:before="0"/>
              <w:rPr>
                <w:rStyle w:val="divsectionbody"/>
                <w:rFonts w:ascii="Saira" w:eastAsia="Saira" w:hAnsi="Saira" w:cs="Saira"/>
                <w:sz w:val="20"/>
                <w:szCs w:val="20"/>
              </w:rPr>
            </w:pPr>
            <w:r w:rsidRPr="00615E7D">
              <w:rPr>
                <w:rStyle w:val="divsectionbody"/>
                <w:rFonts w:ascii="Saira" w:eastAsia="Saira" w:hAnsi="Saira" w:cs="Saira"/>
                <w:sz w:val="20"/>
                <w:szCs w:val="20"/>
              </w:rPr>
              <w:t>.NET Developer</w:t>
            </w:r>
            <w:r w:rsidR="00DE1073">
              <w:rPr>
                <w:rStyle w:val="divsectionbody"/>
                <w:rFonts w:ascii="Saira" w:eastAsia="Saira" w:hAnsi="Saira" w:cs="Saira"/>
                <w:sz w:val="20"/>
                <w:szCs w:val="20"/>
              </w:rPr>
              <w:t xml:space="preserve"> | </w:t>
            </w:r>
            <w:r w:rsidRPr="00615E7D">
              <w:rPr>
                <w:rStyle w:val="divsectionbody"/>
                <w:rFonts w:ascii="Saira" w:eastAsia="Saira" w:hAnsi="Saira" w:cs="Saira"/>
                <w:sz w:val="20"/>
                <w:szCs w:val="20"/>
              </w:rPr>
              <w:t>12/ 2012 – 03/ 2014</w:t>
            </w:r>
          </w:p>
          <w:p w:rsidR="00FC7820" w:rsidRPr="00615E7D" w:rsidRDefault="00FC7820" w:rsidP="00615E7D">
            <w:pPr>
              <w:pStyle w:val="Heading3"/>
              <w:shd w:val="clear" w:color="auto" w:fill="FFFFFF"/>
              <w:spacing w:before="0"/>
              <w:rPr>
                <w:rStyle w:val="divsectionbody"/>
                <w:rFonts w:ascii="Saira" w:eastAsia="Saira" w:hAnsi="Saira" w:cs="Saira"/>
                <w:sz w:val="20"/>
                <w:szCs w:val="20"/>
              </w:rPr>
            </w:pPr>
            <w:r w:rsidRPr="00615E7D">
              <w:rPr>
                <w:rStyle w:val="divsectionbody"/>
                <w:rFonts w:ascii="Saira" w:eastAsia="Saira" w:hAnsi="Saira" w:cs="Saira"/>
                <w:sz w:val="20"/>
                <w:szCs w:val="20"/>
              </w:rPr>
              <w:t>ING North America Insurance Group</w:t>
            </w:r>
            <w:r w:rsidR="00DE1073">
              <w:rPr>
                <w:rStyle w:val="divsectionbody"/>
                <w:rFonts w:ascii="Saira" w:eastAsia="Saira" w:hAnsi="Saira" w:cs="Saira"/>
                <w:sz w:val="20"/>
                <w:szCs w:val="20"/>
              </w:rPr>
              <w:t xml:space="preserve"> </w:t>
            </w:r>
            <w:proofErr w:type="gramStart"/>
            <w:r w:rsidR="00DE1073">
              <w:rPr>
                <w:rStyle w:val="divsectionbody"/>
                <w:rFonts w:ascii="Saira" w:eastAsia="Saira" w:hAnsi="Saira" w:cs="Saira"/>
                <w:sz w:val="20"/>
                <w:szCs w:val="20"/>
              </w:rPr>
              <w:t xml:space="preserve">| </w:t>
            </w:r>
            <w:r w:rsidRPr="00615E7D">
              <w:rPr>
                <w:rStyle w:val="divsectionbody"/>
                <w:rFonts w:ascii="Saira" w:eastAsia="Saira" w:hAnsi="Saira" w:cs="Saira"/>
                <w:sz w:val="20"/>
                <w:szCs w:val="20"/>
              </w:rPr>
              <w:t xml:space="preserve"> Hyderabad</w:t>
            </w:r>
            <w:proofErr w:type="gramEnd"/>
            <w:r w:rsidRPr="00615E7D">
              <w:rPr>
                <w:rStyle w:val="divsectionbody"/>
                <w:rFonts w:ascii="Saira" w:eastAsia="Saira" w:hAnsi="Saira" w:cs="Saira"/>
                <w:sz w:val="20"/>
                <w:szCs w:val="20"/>
              </w:rPr>
              <w:t>, India</w:t>
            </w:r>
          </w:p>
          <w:p w:rsidR="007019B1" w:rsidRPr="00615E7D" w:rsidRDefault="007019B1" w:rsidP="00615E7D">
            <w:pPr>
              <w:pStyle w:val="NoSpacing"/>
              <w:jc w:val="both"/>
              <w:rPr>
                <w:rStyle w:val="divsectionbody"/>
                <w:rFonts w:ascii="Saira" w:eastAsia="Saira" w:hAnsi="Saira" w:cs="Saira"/>
                <w:b/>
                <w:bCs/>
                <w:sz w:val="20"/>
                <w:szCs w:val="20"/>
              </w:rPr>
            </w:pPr>
            <w:r w:rsidRPr="00DE1073">
              <w:rPr>
                <w:rStyle w:val="divsectionbody"/>
                <w:rFonts w:ascii="Saira" w:eastAsia="Saira" w:hAnsi="Saira" w:cs="Saira"/>
                <w:b/>
                <w:bCs/>
                <w:color w:val="4F81BD" w:themeColor="accent1"/>
                <w:sz w:val="20"/>
                <w:szCs w:val="20"/>
              </w:rPr>
              <w:t>Responsibilities</w:t>
            </w:r>
            <w:r w:rsidRPr="00615E7D">
              <w:rPr>
                <w:rStyle w:val="divsectionbody"/>
                <w:rFonts w:ascii="Saira" w:eastAsia="Saira" w:hAnsi="Saira" w:cs="Saira"/>
                <w:b/>
                <w:bCs/>
                <w:sz w:val="20"/>
                <w:szCs w:val="20"/>
              </w:rPr>
              <w:t>:</w:t>
            </w:r>
          </w:p>
          <w:p w:rsidR="007019B1" w:rsidRPr="007019B1" w:rsidRDefault="007019B1" w:rsidP="007019B1">
            <w:pPr>
              <w:pStyle w:val="NoSpacing"/>
              <w:numPr>
                <w:ilvl w:val="0"/>
                <w:numId w:val="27"/>
              </w:numPr>
              <w:jc w:val="both"/>
              <w:rPr>
                <w:rStyle w:val="divsectionbody"/>
                <w:rFonts w:ascii="Saira" w:eastAsia="Saira" w:hAnsi="Saira" w:cs="Saira"/>
                <w:sz w:val="20"/>
                <w:szCs w:val="20"/>
              </w:rPr>
            </w:pPr>
            <w:r w:rsidRPr="007019B1">
              <w:rPr>
                <w:rStyle w:val="divsectionbody"/>
                <w:rFonts w:ascii="Saira" w:eastAsia="Saira" w:hAnsi="Saira" w:cs="Saira"/>
                <w:sz w:val="20"/>
                <w:szCs w:val="20"/>
              </w:rPr>
              <w:t>Followed the </w:t>
            </w:r>
            <w:r w:rsidRPr="00420F58">
              <w:rPr>
                <w:rStyle w:val="divsectionbody"/>
                <w:rFonts w:ascii="Saira" w:eastAsia="Saira" w:hAnsi="Saira" w:cs="Saira"/>
                <w:sz w:val="20"/>
                <w:szCs w:val="20"/>
              </w:rPr>
              <w:t>Waterfall Software Development Life Cycle (SDLC)</w:t>
            </w:r>
            <w:r w:rsidRPr="007019B1">
              <w:rPr>
                <w:rStyle w:val="divsectionbody"/>
                <w:rFonts w:ascii="Saira" w:eastAsia="Saira" w:hAnsi="Saira" w:cs="Saira"/>
                <w:sz w:val="20"/>
                <w:szCs w:val="20"/>
              </w:rPr>
              <w:t> across requirements analysis, design, development, testing, and deployment phases.</w:t>
            </w:r>
          </w:p>
          <w:p w:rsidR="007019B1" w:rsidRPr="007019B1" w:rsidRDefault="007019B1" w:rsidP="007019B1">
            <w:pPr>
              <w:pStyle w:val="NoSpacing"/>
              <w:numPr>
                <w:ilvl w:val="0"/>
                <w:numId w:val="27"/>
              </w:numPr>
              <w:jc w:val="both"/>
              <w:rPr>
                <w:rStyle w:val="divsectionbody"/>
                <w:rFonts w:ascii="Saira" w:eastAsia="Saira" w:hAnsi="Saira" w:cs="Saira"/>
                <w:sz w:val="20"/>
                <w:szCs w:val="20"/>
              </w:rPr>
            </w:pPr>
            <w:r w:rsidRPr="007019B1">
              <w:rPr>
                <w:rStyle w:val="divsectionbody"/>
                <w:rFonts w:ascii="Saira" w:eastAsia="Saira" w:hAnsi="Saira" w:cs="Saira"/>
                <w:sz w:val="20"/>
                <w:szCs w:val="20"/>
              </w:rPr>
              <w:t>Developed and enhanced web applications using </w:t>
            </w:r>
            <w:r w:rsidRPr="00420F58">
              <w:rPr>
                <w:rStyle w:val="divsectionbody"/>
                <w:rFonts w:ascii="Saira" w:eastAsia="Saira" w:hAnsi="Saira" w:cs="Saira"/>
                <w:sz w:val="20"/>
                <w:szCs w:val="20"/>
              </w:rPr>
              <w:t>ASP.NET Web Forms</w:t>
            </w:r>
            <w:r w:rsidRPr="007019B1">
              <w:rPr>
                <w:rStyle w:val="divsectionbody"/>
                <w:rFonts w:ascii="Saira" w:eastAsia="Saira" w:hAnsi="Saira" w:cs="Saira"/>
                <w:sz w:val="20"/>
                <w:szCs w:val="20"/>
              </w:rPr>
              <w:t>, </w:t>
            </w:r>
            <w:r w:rsidRPr="00420F58">
              <w:rPr>
                <w:rStyle w:val="divsectionbody"/>
                <w:rFonts w:ascii="Saira" w:eastAsia="Saira" w:hAnsi="Saira" w:cs="Saira"/>
                <w:sz w:val="20"/>
                <w:szCs w:val="20"/>
              </w:rPr>
              <w:t>C#</w:t>
            </w:r>
            <w:r w:rsidRPr="007019B1">
              <w:rPr>
                <w:rStyle w:val="divsectionbody"/>
                <w:rFonts w:ascii="Saira" w:eastAsia="Saira" w:hAnsi="Saira" w:cs="Saira"/>
                <w:sz w:val="20"/>
                <w:szCs w:val="20"/>
              </w:rPr>
              <w:t>, and </w:t>
            </w:r>
            <w:r w:rsidRPr="00420F58">
              <w:rPr>
                <w:rStyle w:val="divsectionbody"/>
                <w:rFonts w:ascii="Saira" w:eastAsia="Saira" w:hAnsi="Saira" w:cs="Saira"/>
                <w:sz w:val="20"/>
                <w:szCs w:val="20"/>
              </w:rPr>
              <w:t>VB.NET</w:t>
            </w:r>
            <w:r w:rsidRPr="007019B1">
              <w:rPr>
                <w:rStyle w:val="divsectionbody"/>
                <w:rFonts w:ascii="Saira" w:eastAsia="Saira" w:hAnsi="Saira" w:cs="Saira"/>
                <w:sz w:val="20"/>
                <w:szCs w:val="20"/>
              </w:rPr>
              <w:t> within </w:t>
            </w:r>
            <w:r w:rsidRPr="00420F58">
              <w:rPr>
                <w:rStyle w:val="divsectionbody"/>
                <w:rFonts w:ascii="Saira" w:eastAsia="Saira" w:hAnsi="Saira" w:cs="Saira"/>
                <w:sz w:val="20"/>
                <w:szCs w:val="20"/>
              </w:rPr>
              <w:t>Visual Studio 2010</w:t>
            </w:r>
            <w:r w:rsidRPr="007019B1">
              <w:rPr>
                <w:rStyle w:val="divsectionbody"/>
                <w:rFonts w:ascii="Saira" w:eastAsia="Saira" w:hAnsi="Saira" w:cs="Saira"/>
                <w:sz w:val="20"/>
                <w:szCs w:val="20"/>
              </w:rPr>
              <w:t>.</w:t>
            </w:r>
          </w:p>
          <w:p w:rsidR="007019B1" w:rsidRPr="007019B1" w:rsidRDefault="007019B1" w:rsidP="007019B1">
            <w:pPr>
              <w:pStyle w:val="NoSpacing"/>
              <w:numPr>
                <w:ilvl w:val="0"/>
                <w:numId w:val="27"/>
              </w:numPr>
              <w:jc w:val="both"/>
              <w:rPr>
                <w:rStyle w:val="divsectionbody"/>
                <w:rFonts w:ascii="Saira" w:eastAsia="Saira" w:hAnsi="Saira" w:cs="Saira"/>
                <w:sz w:val="20"/>
                <w:szCs w:val="20"/>
              </w:rPr>
            </w:pPr>
            <w:r w:rsidRPr="007019B1">
              <w:rPr>
                <w:rStyle w:val="divsectionbody"/>
                <w:rFonts w:ascii="Saira" w:eastAsia="Saira" w:hAnsi="Saira" w:cs="Saira"/>
                <w:sz w:val="20"/>
                <w:szCs w:val="20"/>
              </w:rPr>
              <w:t>Maintained applications with an </w:t>
            </w:r>
            <w:r w:rsidRPr="00420F58">
              <w:rPr>
                <w:rStyle w:val="divsectionbody"/>
                <w:rFonts w:ascii="Saira" w:eastAsia="Saira" w:hAnsi="Saira" w:cs="Saira"/>
                <w:sz w:val="20"/>
                <w:szCs w:val="20"/>
              </w:rPr>
              <w:t>ASP.NET front end</w:t>
            </w:r>
            <w:r w:rsidRPr="007019B1">
              <w:rPr>
                <w:rStyle w:val="divsectionbody"/>
                <w:rFonts w:ascii="Saira" w:eastAsia="Saira" w:hAnsi="Saira" w:cs="Saira"/>
                <w:sz w:val="20"/>
                <w:szCs w:val="20"/>
              </w:rPr>
              <w:t> and business logic implemented through </w:t>
            </w:r>
            <w:r w:rsidRPr="00420F58">
              <w:rPr>
                <w:rStyle w:val="divsectionbody"/>
                <w:rFonts w:ascii="Saira" w:eastAsia="Saira" w:hAnsi="Saira" w:cs="Saira"/>
                <w:sz w:val="20"/>
                <w:szCs w:val="20"/>
              </w:rPr>
              <w:t>Transact-SQL stored procedures</w:t>
            </w:r>
            <w:r w:rsidRPr="007019B1">
              <w:rPr>
                <w:rStyle w:val="divsectionbody"/>
                <w:rFonts w:ascii="Saira" w:eastAsia="Saira" w:hAnsi="Saira" w:cs="Saira"/>
                <w:sz w:val="20"/>
                <w:szCs w:val="20"/>
              </w:rPr>
              <w:t> in SQL Server.</w:t>
            </w:r>
          </w:p>
          <w:p w:rsidR="007019B1" w:rsidRPr="007019B1" w:rsidRDefault="007019B1" w:rsidP="007019B1">
            <w:pPr>
              <w:pStyle w:val="NoSpacing"/>
              <w:numPr>
                <w:ilvl w:val="0"/>
                <w:numId w:val="27"/>
              </w:numPr>
              <w:jc w:val="both"/>
              <w:rPr>
                <w:rStyle w:val="divsectionbody"/>
                <w:rFonts w:ascii="Saira" w:eastAsia="Saira" w:hAnsi="Saira" w:cs="Saira"/>
                <w:sz w:val="20"/>
                <w:szCs w:val="20"/>
              </w:rPr>
            </w:pPr>
            <w:r w:rsidRPr="007019B1">
              <w:rPr>
                <w:rStyle w:val="divsectionbody"/>
                <w:rFonts w:ascii="Saira" w:eastAsia="Saira" w:hAnsi="Saira" w:cs="Saira"/>
                <w:sz w:val="20"/>
                <w:szCs w:val="20"/>
              </w:rPr>
              <w:t>Designed and developed </w:t>
            </w:r>
            <w:r w:rsidRPr="00420F58">
              <w:rPr>
                <w:rStyle w:val="divsectionbody"/>
                <w:rFonts w:ascii="Saira" w:eastAsia="Saira" w:hAnsi="Saira" w:cs="Saira"/>
                <w:sz w:val="20"/>
                <w:szCs w:val="20"/>
              </w:rPr>
              <w:t>web pages, master pages, and user controls</w:t>
            </w:r>
            <w:r w:rsidRPr="007019B1">
              <w:rPr>
                <w:rStyle w:val="divsectionbody"/>
                <w:rFonts w:ascii="Saira" w:eastAsia="Saira" w:hAnsi="Saira" w:cs="Saira"/>
                <w:sz w:val="20"/>
                <w:szCs w:val="20"/>
              </w:rPr>
              <w:t> using ASP.NET, HTML, CSS, and AJAX controls.</w:t>
            </w:r>
          </w:p>
          <w:p w:rsidR="007019B1" w:rsidRPr="007019B1" w:rsidRDefault="007019B1" w:rsidP="007019B1">
            <w:pPr>
              <w:pStyle w:val="NoSpacing"/>
              <w:numPr>
                <w:ilvl w:val="0"/>
                <w:numId w:val="27"/>
              </w:numPr>
              <w:jc w:val="both"/>
              <w:rPr>
                <w:rStyle w:val="divsectionbody"/>
                <w:rFonts w:ascii="Saira" w:eastAsia="Saira" w:hAnsi="Saira" w:cs="Saira"/>
                <w:sz w:val="20"/>
                <w:szCs w:val="20"/>
              </w:rPr>
            </w:pPr>
            <w:r w:rsidRPr="007019B1">
              <w:rPr>
                <w:rStyle w:val="divsectionbody"/>
                <w:rFonts w:ascii="Saira" w:eastAsia="Saira" w:hAnsi="Saira" w:cs="Saira"/>
                <w:sz w:val="20"/>
                <w:szCs w:val="20"/>
              </w:rPr>
              <w:t>Built dynamic </w:t>
            </w:r>
            <w:r w:rsidRPr="00420F58">
              <w:rPr>
                <w:rStyle w:val="divsectionbody"/>
                <w:rFonts w:ascii="Saira" w:eastAsia="Saira" w:hAnsi="Saira" w:cs="Saira"/>
                <w:sz w:val="20"/>
                <w:szCs w:val="20"/>
              </w:rPr>
              <w:t>Web Forms user interfaces</w:t>
            </w:r>
            <w:r w:rsidRPr="007019B1">
              <w:rPr>
                <w:rStyle w:val="divsectionbody"/>
                <w:rFonts w:ascii="Saira" w:eastAsia="Saira" w:hAnsi="Saira" w:cs="Saira"/>
                <w:sz w:val="20"/>
                <w:szCs w:val="20"/>
              </w:rPr>
              <w:t> utilizing server controls, HTML controls, and reusable user controls.</w:t>
            </w:r>
          </w:p>
          <w:p w:rsidR="007019B1" w:rsidRPr="007019B1" w:rsidRDefault="007019B1" w:rsidP="007019B1">
            <w:pPr>
              <w:pStyle w:val="NoSpacing"/>
              <w:numPr>
                <w:ilvl w:val="0"/>
                <w:numId w:val="27"/>
              </w:numPr>
              <w:jc w:val="both"/>
              <w:rPr>
                <w:rStyle w:val="divsectionbody"/>
                <w:rFonts w:ascii="Saira" w:eastAsia="Saira" w:hAnsi="Saira" w:cs="Saira"/>
                <w:sz w:val="20"/>
                <w:szCs w:val="20"/>
              </w:rPr>
            </w:pPr>
            <w:r w:rsidRPr="007019B1">
              <w:rPr>
                <w:rStyle w:val="divsectionbody"/>
                <w:rFonts w:ascii="Saira" w:eastAsia="Saira" w:hAnsi="Saira" w:cs="Saira"/>
                <w:sz w:val="20"/>
                <w:szCs w:val="20"/>
              </w:rPr>
              <w:t>Configured application settings using </w:t>
            </w:r>
            <w:proofErr w:type="spellStart"/>
            <w:r w:rsidRPr="00420F58">
              <w:rPr>
                <w:rStyle w:val="divsectionbody"/>
                <w:rFonts w:ascii="Saira" w:eastAsia="Saira" w:hAnsi="Saira" w:cs="Saira"/>
                <w:sz w:val="20"/>
                <w:szCs w:val="20"/>
              </w:rPr>
              <w:t>Web.config</w:t>
            </w:r>
            <w:proofErr w:type="spellEnd"/>
            <w:r w:rsidRPr="007019B1">
              <w:rPr>
                <w:rStyle w:val="divsectionbody"/>
                <w:rFonts w:ascii="Saira" w:eastAsia="Saira" w:hAnsi="Saira" w:cs="Saira"/>
                <w:sz w:val="20"/>
                <w:szCs w:val="20"/>
              </w:rPr>
              <w:t>, including database connection strings, custom configurations, and authentication settings.</w:t>
            </w:r>
          </w:p>
          <w:p w:rsidR="007019B1" w:rsidRPr="007019B1" w:rsidRDefault="007019B1" w:rsidP="007019B1">
            <w:pPr>
              <w:pStyle w:val="NoSpacing"/>
              <w:numPr>
                <w:ilvl w:val="0"/>
                <w:numId w:val="27"/>
              </w:numPr>
              <w:jc w:val="both"/>
              <w:rPr>
                <w:rStyle w:val="divsectionbody"/>
                <w:rFonts w:ascii="Saira" w:eastAsia="Saira" w:hAnsi="Saira" w:cs="Saira"/>
                <w:sz w:val="20"/>
                <w:szCs w:val="20"/>
              </w:rPr>
            </w:pPr>
            <w:r w:rsidRPr="007019B1">
              <w:rPr>
                <w:rStyle w:val="divsectionbody"/>
                <w:rFonts w:ascii="Saira" w:eastAsia="Saira" w:hAnsi="Saira" w:cs="Saira"/>
                <w:sz w:val="20"/>
                <w:szCs w:val="20"/>
              </w:rPr>
              <w:t>Designed and implemented </w:t>
            </w:r>
            <w:r w:rsidRPr="00420F58">
              <w:rPr>
                <w:rStyle w:val="divsectionbody"/>
                <w:rFonts w:ascii="Saira" w:eastAsia="Saira" w:hAnsi="Saira" w:cs="Saira"/>
                <w:sz w:val="20"/>
                <w:szCs w:val="20"/>
              </w:rPr>
              <w:t>WCF services</w:t>
            </w:r>
            <w:r w:rsidRPr="007019B1">
              <w:rPr>
                <w:rStyle w:val="divsectionbody"/>
                <w:rFonts w:ascii="Saira" w:eastAsia="Saira" w:hAnsi="Saira" w:cs="Saira"/>
                <w:sz w:val="20"/>
                <w:szCs w:val="20"/>
              </w:rPr>
              <w:t> to expose multiple service endpoints supporting different communication protocols.</w:t>
            </w:r>
          </w:p>
          <w:p w:rsidR="007019B1" w:rsidRPr="007019B1" w:rsidRDefault="007019B1" w:rsidP="007019B1">
            <w:pPr>
              <w:pStyle w:val="NoSpacing"/>
              <w:numPr>
                <w:ilvl w:val="0"/>
                <w:numId w:val="27"/>
              </w:numPr>
              <w:jc w:val="both"/>
              <w:rPr>
                <w:rStyle w:val="divsectionbody"/>
                <w:rFonts w:ascii="Saira" w:eastAsia="Saira" w:hAnsi="Saira" w:cs="Saira"/>
                <w:sz w:val="20"/>
                <w:szCs w:val="20"/>
              </w:rPr>
            </w:pPr>
            <w:r w:rsidRPr="007019B1">
              <w:rPr>
                <w:rStyle w:val="divsectionbody"/>
                <w:rFonts w:ascii="Saira" w:eastAsia="Saira" w:hAnsi="Saira" w:cs="Saira"/>
                <w:sz w:val="20"/>
                <w:szCs w:val="20"/>
              </w:rPr>
              <w:t>Created and consumed </w:t>
            </w:r>
            <w:r w:rsidRPr="00420F58">
              <w:rPr>
                <w:rStyle w:val="divsectionbody"/>
                <w:rFonts w:ascii="Saira" w:eastAsia="Saira" w:hAnsi="Saira" w:cs="Saira"/>
                <w:sz w:val="20"/>
                <w:szCs w:val="20"/>
              </w:rPr>
              <w:t>SOAP-based XML web services</w:t>
            </w:r>
            <w:r w:rsidRPr="007019B1">
              <w:rPr>
                <w:rStyle w:val="divsectionbody"/>
                <w:rFonts w:ascii="Saira" w:eastAsia="Saira" w:hAnsi="Saira" w:cs="Saira"/>
                <w:sz w:val="20"/>
                <w:szCs w:val="20"/>
              </w:rPr>
              <w:t> using WCF and WSDL to support SOA-based integrations.</w:t>
            </w:r>
          </w:p>
          <w:p w:rsidR="007019B1" w:rsidRPr="007019B1" w:rsidRDefault="007019B1" w:rsidP="007019B1">
            <w:pPr>
              <w:pStyle w:val="NoSpacing"/>
              <w:numPr>
                <w:ilvl w:val="0"/>
                <w:numId w:val="27"/>
              </w:numPr>
              <w:jc w:val="both"/>
              <w:rPr>
                <w:rStyle w:val="divsectionbody"/>
                <w:rFonts w:ascii="Saira" w:eastAsia="Saira" w:hAnsi="Saira" w:cs="Saira"/>
                <w:sz w:val="20"/>
                <w:szCs w:val="20"/>
              </w:rPr>
            </w:pPr>
            <w:r w:rsidRPr="007019B1">
              <w:rPr>
                <w:rStyle w:val="divsectionbody"/>
                <w:rFonts w:ascii="Saira" w:eastAsia="Saira" w:hAnsi="Saira" w:cs="Saira"/>
                <w:sz w:val="20"/>
                <w:szCs w:val="20"/>
              </w:rPr>
              <w:t>Maintained and enhanced </w:t>
            </w:r>
            <w:r w:rsidRPr="00420F58">
              <w:rPr>
                <w:rStyle w:val="divsectionbody"/>
                <w:rFonts w:ascii="Saira" w:eastAsia="Saira" w:hAnsi="Saira" w:cs="Saira"/>
                <w:sz w:val="20"/>
                <w:szCs w:val="20"/>
              </w:rPr>
              <w:t>WCF service components</w:t>
            </w:r>
            <w:r w:rsidRPr="007019B1">
              <w:rPr>
                <w:rStyle w:val="divsectionbody"/>
                <w:rFonts w:ascii="Saira" w:eastAsia="Saira" w:hAnsi="Saira" w:cs="Saira"/>
                <w:sz w:val="20"/>
                <w:szCs w:val="20"/>
              </w:rPr>
              <w:t> to support enterprise service-oriented architecture goals.</w:t>
            </w:r>
          </w:p>
          <w:p w:rsidR="007019B1" w:rsidRPr="007019B1" w:rsidRDefault="007019B1" w:rsidP="007019B1">
            <w:pPr>
              <w:pStyle w:val="NoSpacing"/>
              <w:numPr>
                <w:ilvl w:val="0"/>
                <w:numId w:val="27"/>
              </w:numPr>
              <w:jc w:val="both"/>
              <w:rPr>
                <w:rStyle w:val="divsectionbody"/>
                <w:rFonts w:ascii="Saira" w:eastAsia="Saira" w:hAnsi="Saira" w:cs="Saira"/>
                <w:sz w:val="20"/>
                <w:szCs w:val="20"/>
              </w:rPr>
            </w:pPr>
            <w:r w:rsidRPr="007019B1">
              <w:rPr>
                <w:rStyle w:val="divsectionbody"/>
                <w:rFonts w:ascii="Saira" w:eastAsia="Saira" w:hAnsi="Saira" w:cs="Saira"/>
                <w:sz w:val="20"/>
                <w:szCs w:val="20"/>
              </w:rPr>
              <w:lastRenderedPageBreak/>
              <w:t>Utilized </w:t>
            </w:r>
            <w:r w:rsidRPr="00420F58">
              <w:rPr>
                <w:rStyle w:val="divsectionbody"/>
                <w:rFonts w:ascii="Saira" w:eastAsia="Saira" w:hAnsi="Saira" w:cs="Saira"/>
                <w:sz w:val="20"/>
                <w:szCs w:val="20"/>
              </w:rPr>
              <w:t>LINQ to SQL</w:t>
            </w:r>
            <w:r w:rsidRPr="007019B1">
              <w:rPr>
                <w:rStyle w:val="divsectionbody"/>
                <w:rFonts w:ascii="Saira" w:eastAsia="Saira" w:hAnsi="Saira" w:cs="Saira"/>
                <w:sz w:val="20"/>
                <w:szCs w:val="20"/>
              </w:rPr>
              <w:t> to query and filter datasets retrieved from complex stored procedures, views, and functions in the repository layer.</w:t>
            </w:r>
          </w:p>
          <w:p w:rsidR="007019B1" w:rsidRPr="007019B1" w:rsidRDefault="007019B1" w:rsidP="007019B1">
            <w:pPr>
              <w:pStyle w:val="NoSpacing"/>
              <w:numPr>
                <w:ilvl w:val="0"/>
                <w:numId w:val="27"/>
              </w:numPr>
              <w:jc w:val="both"/>
              <w:rPr>
                <w:rStyle w:val="divsectionbody"/>
                <w:rFonts w:ascii="Saira" w:eastAsia="Saira" w:hAnsi="Saira" w:cs="Saira"/>
                <w:sz w:val="20"/>
                <w:szCs w:val="20"/>
              </w:rPr>
            </w:pPr>
            <w:r w:rsidRPr="007019B1">
              <w:rPr>
                <w:rStyle w:val="divsectionbody"/>
                <w:rFonts w:ascii="Saira" w:eastAsia="Saira" w:hAnsi="Saira" w:cs="Saira"/>
                <w:sz w:val="20"/>
                <w:szCs w:val="20"/>
              </w:rPr>
              <w:t>Collaborated with cross-functional teams to troubleshoot production issues and deliver application enhancements on schedule.</w:t>
            </w:r>
          </w:p>
          <w:p w:rsidR="007019B1" w:rsidRPr="007019B1" w:rsidRDefault="007019B1" w:rsidP="007019B1">
            <w:pPr>
              <w:pStyle w:val="NoSpacing"/>
              <w:ind w:left="360"/>
              <w:jc w:val="both"/>
              <w:rPr>
                <w:rStyle w:val="divsectionbody"/>
                <w:rFonts w:ascii="Saira" w:eastAsia="Saira" w:hAnsi="Saira" w:cs="Saira"/>
                <w:sz w:val="20"/>
                <w:szCs w:val="20"/>
              </w:rPr>
            </w:pPr>
            <w:r w:rsidRPr="00615E7D">
              <w:rPr>
                <w:rStyle w:val="divsectionbody"/>
                <w:rFonts w:ascii="Saira" w:eastAsia="Saira" w:hAnsi="Saira" w:cs="Saira"/>
                <w:b/>
                <w:sz w:val="20"/>
                <w:szCs w:val="20"/>
              </w:rPr>
              <w:t>Environment</w:t>
            </w:r>
            <w:r w:rsidRPr="00420F58">
              <w:rPr>
                <w:rStyle w:val="divsectionbody"/>
                <w:rFonts w:ascii="Saira" w:eastAsia="Saira" w:hAnsi="Saira" w:cs="Saira"/>
                <w:sz w:val="20"/>
                <w:szCs w:val="20"/>
              </w:rPr>
              <w:t>:</w:t>
            </w:r>
            <w:r>
              <w:rPr>
                <w:rStyle w:val="divsectionbody"/>
                <w:rFonts w:ascii="Saira" w:eastAsia="Saira" w:hAnsi="Saira" w:cs="Saira"/>
                <w:sz w:val="20"/>
                <w:szCs w:val="20"/>
              </w:rPr>
              <w:t xml:space="preserve"> </w:t>
            </w:r>
            <w:r w:rsidRPr="007019B1">
              <w:rPr>
                <w:rStyle w:val="divsectionbody"/>
                <w:rFonts w:ascii="Saira" w:eastAsia="Saira" w:hAnsi="Saira" w:cs="Saira"/>
                <w:sz w:val="20"/>
                <w:szCs w:val="20"/>
              </w:rPr>
              <w:t>ASP.NET Web Forms, C#, VB.NET, WCF, SOAP, WSDL, ADO.NET, LINQ to SQL, SQL Server 2008 R2, Transact-SQL, HTML, CSS, JavaScript, AJAX, XML, MVC, RESTful Web APIs, WinForms, WPF, Visual Studio 2008/2010, Dreamweaver, Waterfall Methodology</w:t>
            </w:r>
          </w:p>
          <w:p w:rsidR="007019B1" w:rsidRPr="00420F58" w:rsidRDefault="007019B1" w:rsidP="007019B1">
            <w:pPr>
              <w:pStyle w:val="NoSpacing"/>
              <w:jc w:val="both"/>
              <w:rPr>
                <w:rStyle w:val="divsectionbody"/>
                <w:rFonts w:ascii="Saira" w:eastAsia="Saira" w:hAnsi="Saira" w:cs="Saira"/>
                <w:sz w:val="20"/>
                <w:szCs w:val="20"/>
              </w:rPr>
            </w:pPr>
          </w:p>
          <w:p w:rsidR="004F4E09" w:rsidRPr="00615E7D" w:rsidRDefault="004F4E09" w:rsidP="00615E7D">
            <w:pPr>
              <w:pStyle w:val="divdocumentpaddedline"/>
              <w:pBdr>
                <w:top w:val="none" w:sz="0" w:space="10" w:color="auto"/>
              </w:pBdr>
              <w:spacing w:line="240" w:lineRule="auto"/>
              <w:jc w:val="both"/>
              <w:rPr>
                <w:rStyle w:val="divsectionbody"/>
                <w:rFonts w:ascii="Saira" w:eastAsia="Saira" w:hAnsi="Saira" w:cs="Saira"/>
                <w:b/>
                <w:bCs/>
                <w:sz w:val="20"/>
                <w:szCs w:val="20"/>
              </w:rPr>
            </w:pPr>
            <w:r w:rsidRPr="00615E7D">
              <w:rPr>
                <w:rStyle w:val="divsectionbody"/>
                <w:rFonts w:ascii="Saira" w:eastAsia="Saira" w:hAnsi="Saira" w:cs="Saira"/>
                <w:b/>
                <w:bCs/>
                <w:sz w:val="20"/>
                <w:szCs w:val="20"/>
              </w:rPr>
              <w:t>.</w:t>
            </w:r>
            <w:r w:rsidR="00DE1073">
              <w:rPr>
                <w:rStyle w:val="divsectionbody"/>
                <w:rFonts w:ascii="Saira" w:eastAsia="Saira" w:hAnsi="Saira" w:cs="Saira"/>
                <w:b/>
                <w:bCs/>
                <w:sz w:val="20"/>
                <w:szCs w:val="20"/>
              </w:rPr>
              <w:t xml:space="preserve">NET Developer | </w:t>
            </w:r>
            <w:r w:rsidRPr="00615E7D">
              <w:rPr>
                <w:rStyle w:val="divsectionbody"/>
                <w:rFonts w:ascii="Saira" w:eastAsia="Saira" w:hAnsi="Saira" w:cs="Saira"/>
                <w:b/>
                <w:bCs/>
                <w:sz w:val="20"/>
                <w:szCs w:val="20"/>
              </w:rPr>
              <w:t>09/2011 to 11/2012</w:t>
            </w:r>
          </w:p>
          <w:p w:rsidR="004F4E09" w:rsidRPr="00615E7D" w:rsidRDefault="00DE1073" w:rsidP="00615E7D">
            <w:pPr>
              <w:pStyle w:val="divdocumentpaddedline"/>
              <w:spacing w:line="240" w:lineRule="auto"/>
              <w:jc w:val="both"/>
              <w:rPr>
                <w:rStyle w:val="divsectionbody"/>
                <w:rFonts w:ascii="Saira" w:eastAsia="Saira" w:hAnsi="Saira" w:cs="Saira"/>
                <w:b/>
                <w:bCs/>
                <w:sz w:val="20"/>
                <w:szCs w:val="20"/>
              </w:rPr>
            </w:pPr>
            <w:r>
              <w:rPr>
                <w:rStyle w:val="divsectionbody"/>
                <w:rFonts w:ascii="Saira" w:eastAsia="Saira" w:hAnsi="Saira" w:cs="Saira"/>
                <w:b/>
                <w:bCs/>
                <w:sz w:val="20"/>
                <w:szCs w:val="20"/>
              </w:rPr>
              <w:t xml:space="preserve">Sovereign Bank | </w:t>
            </w:r>
            <w:r w:rsidR="004F4E09" w:rsidRPr="00615E7D">
              <w:rPr>
                <w:rStyle w:val="divsectionbody"/>
                <w:rFonts w:ascii="Saira" w:eastAsia="Saira" w:hAnsi="Saira" w:cs="Saira"/>
                <w:b/>
                <w:bCs/>
                <w:sz w:val="20"/>
                <w:szCs w:val="20"/>
              </w:rPr>
              <w:t>HYD , India</w:t>
            </w:r>
          </w:p>
          <w:p w:rsidR="004F4E09" w:rsidRPr="00615E7D" w:rsidRDefault="004F4E09" w:rsidP="00615E7D">
            <w:pPr>
              <w:pStyle w:val="divdocumentpaddedline"/>
              <w:spacing w:line="240" w:lineRule="auto"/>
              <w:jc w:val="both"/>
              <w:rPr>
                <w:rStyle w:val="divsectionbody"/>
                <w:rFonts w:ascii="Saira" w:eastAsia="Saira" w:hAnsi="Saira" w:cs="Saira"/>
                <w:b/>
                <w:sz w:val="20"/>
                <w:szCs w:val="20"/>
              </w:rPr>
            </w:pPr>
            <w:r w:rsidRPr="00615E7D">
              <w:rPr>
                <w:rStyle w:val="divsectionbody"/>
                <w:rFonts w:ascii="Saira" w:eastAsia="Saira" w:hAnsi="Saira" w:cs="Saira"/>
                <w:b/>
                <w:bCs/>
                <w:color w:val="4F81BD" w:themeColor="accent1"/>
                <w:sz w:val="20"/>
                <w:szCs w:val="20"/>
              </w:rPr>
              <w:t>Responsibilities</w:t>
            </w:r>
            <w:r w:rsidRPr="00615E7D">
              <w:rPr>
                <w:rStyle w:val="divsectionbody"/>
                <w:rFonts w:eastAsia="Saira"/>
                <w:b/>
                <w:sz w:val="20"/>
                <w:szCs w:val="20"/>
              </w:rPr>
              <w:t xml:space="preserve">: </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Developed web-based database-driven Intranet application programs and components to support business requirements using ASP.NET, C#.NET, ADO.NET and SQL Server.</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Involved in the design and development of Tables, Views, Stored Procedures, and advanced queries with SQL Server to structure the back-end data which allows better control and accessibility to the users.</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Involved in the optimization of the database for Performance Enhancement.</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Developed various interface screens using Web Forms, ASP.NET and HTML controls for Client-Server Interaction.</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Worked on ASP.NET Caching features to improve performance and State Management using Sessions.</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Created and exposed web services using WCF architecture for the client to communicate and exchange data.</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Used ASP.NET Validation Controls and scripting languages like JavaScript, and JQuery to perform various Client-side validations.</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Integrated with ASP.Net MVC using both Oracle backend into existing processes and systems</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Implemented AJAX Extensions like Update Panel for partial page updates to improve the efficiency of the application.</w:t>
            </w:r>
          </w:p>
          <w:p w:rsid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Involved in the design and development of Tables, Views, Stored Procedures and advanced queries with PL/SQL to structure the back-end data which allow better control and accessibility to the users.</w:t>
            </w:r>
          </w:p>
          <w:p w:rsidR="004F4E09" w:rsidRPr="00420F58" w:rsidRDefault="004F4E09" w:rsidP="00420F58">
            <w:pPr>
              <w:spacing w:line="240" w:lineRule="auto"/>
              <w:ind w:left="360"/>
              <w:jc w:val="both"/>
              <w:rPr>
                <w:rStyle w:val="divsectionbody"/>
                <w:rFonts w:ascii="Saira" w:eastAsia="Saira" w:hAnsi="Saira" w:cs="Saira"/>
                <w:sz w:val="20"/>
                <w:szCs w:val="20"/>
              </w:rPr>
            </w:pPr>
            <w:r w:rsidRPr="00DE1073">
              <w:rPr>
                <w:rStyle w:val="divsectionbody"/>
                <w:rFonts w:ascii="Saira" w:eastAsia="Saira" w:hAnsi="Saira" w:cs="Saira"/>
                <w:b/>
                <w:bCs/>
                <w:sz w:val="20"/>
                <w:szCs w:val="20"/>
              </w:rPr>
              <w:t>Environment</w:t>
            </w:r>
            <w:r w:rsidRPr="00420F58">
              <w:rPr>
                <w:rStyle w:val="divsectionbody"/>
                <w:rFonts w:eastAsia="Saira" w:cs="Saira"/>
                <w:sz w:val="20"/>
                <w:szCs w:val="20"/>
              </w:rPr>
              <w:t>:</w:t>
            </w:r>
            <w:r w:rsidRPr="00420F58">
              <w:rPr>
                <w:rStyle w:val="divsectionbody"/>
                <w:rFonts w:ascii="Saira" w:eastAsia="Saira" w:hAnsi="Saira" w:cs="Saira"/>
                <w:sz w:val="20"/>
                <w:szCs w:val="20"/>
              </w:rPr>
              <w:t xml:space="preserve"> </w:t>
            </w:r>
            <w:r w:rsidRPr="004F4E09">
              <w:rPr>
                <w:rStyle w:val="divsectionbody"/>
                <w:rFonts w:ascii="Saira" w:eastAsia="Saira" w:hAnsi="Saira" w:cs="Saira"/>
                <w:sz w:val="20"/>
                <w:szCs w:val="20"/>
              </w:rPr>
              <w:t>.Net Framework 3.5, C#.NET, ASP.NET, ADO.NET, WCF, Java Script, SOA, XAML, AJAX, HTML, Microsoft Expression Blend 2.0, Visual Studio 2008, VSS, Oracle 10g, Crystal Report, Windows Server 2003.</w:t>
            </w:r>
          </w:p>
          <w:p w:rsidR="00615E7D" w:rsidRPr="00615E7D" w:rsidRDefault="00615E7D" w:rsidP="00615E7D">
            <w:pPr>
              <w:pStyle w:val="Heading3"/>
              <w:shd w:val="clear" w:color="auto" w:fill="FFFFFF"/>
              <w:spacing w:before="0"/>
              <w:rPr>
                <w:rStyle w:val="divsectionbody"/>
                <w:rFonts w:ascii="Saira" w:eastAsia="Saira" w:hAnsi="Saira" w:cs="Saira"/>
                <w:sz w:val="20"/>
                <w:szCs w:val="20"/>
              </w:rPr>
            </w:pPr>
            <w:r>
              <w:rPr>
                <w:rStyle w:val="Strong"/>
                <w:rFonts w:ascii="Segoe UI" w:hAnsi="Segoe UI" w:cs="Segoe UI"/>
                <w:b/>
                <w:bCs/>
                <w:color w:val="0D0D0D"/>
              </w:rPr>
              <w:t>.</w:t>
            </w:r>
            <w:r w:rsidRPr="00615E7D">
              <w:rPr>
                <w:rStyle w:val="divsectionbody"/>
                <w:rFonts w:ascii="Saira" w:eastAsia="Saira" w:hAnsi="Saira" w:cs="Saira"/>
                <w:sz w:val="20"/>
                <w:szCs w:val="20"/>
              </w:rPr>
              <w:t xml:space="preserve">NET Developer </w:t>
            </w:r>
            <w:r>
              <w:rPr>
                <w:rStyle w:val="divsectionbody"/>
                <w:rFonts w:ascii="Saira" w:eastAsia="Saira" w:hAnsi="Saira" w:cs="Saira"/>
                <w:sz w:val="20"/>
                <w:szCs w:val="20"/>
              </w:rPr>
              <w:t>| 02/2009 – 08/</w:t>
            </w:r>
            <w:r w:rsidRPr="00615E7D">
              <w:rPr>
                <w:rStyle w:val="divsectionbody"/>
                <w:rFonts w:ascii="Saira" w:eastAsia="Saira" w:hAnsi="Saira" w:cs="Saira"/>
                <w:sz w:val="20"/>
                <w:szCs w:val="20"/>
              </w:rPr>
              <w:t>2011</w:t>
            </w:r>
          </w:p>
          <w:p w:rsidR="00615E7D" w:rsidRPr="00615E7D" w:rsidRDefault="00615E7D" w:rsidP="00615E7D">
            <w:pPr>
              <w:pStyle w:val="Heading3"/>
              <w:shd w:val="clear" w:color="auto" w:fill="FFFFFF"/>
              <w:spacing w:before="0"/>
              <w:rPr>
                <w:rStyle w:val="divsectionbody"/>
                <w:rFonts w:ascii="Saira" w:eastAsia="Saira" w:hAnsi="Saira" w:cs="Saira"/>
                <w:sz w:val="20"/>
                <w:szCs w:val="20"/>
              </w:rPr>
            </w:pPr>
            <w:proofErr w:type="spellStart"/>
            <w:r w:rsidRPr="00615E7D">
              <w:rPr>
                <w:rStyle w:val="divsectionbody"/>
                <w:rFonts w:ascii="Saira" w:eastAsia="Saira" w:hAnsi="Saira" w:cs="Saira"/>
                <w:sz w:val="20"/>
                <w:szCs w:val="20"/>
              </w:rPr>
              <w:t>PathLIMS</w:t>
            </w:r>
            <w:proofErr w:type="spellEnd"/>
            <w:r>
              <w:rPr>
                <w:rStyle w:val="divsectionbody"/>
                <w:rFonts w:ascii="Saira" w:eastAsia="Saira" w:hAnsi="Saira" w:cs="Saira"/>
                <w:sz w:val="20"/>
                <w:szCs w:val="20"/>
              </w:rPr>
              <w:t xml:space="preserve"> | </w:t>
            </w:r>
            <w:r w:rsidRPr="00615E7D">
              <w:rPr>
                <w:rStyle w:val="divsectionbody"/>
                <w:rFonts w:ascii="Saira" w:eastAsia="Saira" w:hAnsi="Saira" w:cs="Saira"/>
                <w:sz w:val="20"/>
                <w:szCs w:val="20"/>
              </w:rPr>
              <w:t>Hyderabad, India</w:t>
            </w:r>
          </w:p>
          <w:p w:rsidR="00420F58" w:rsidRPr="00615E7D" w:rsidRDefault="00420F58" w:rsidP="00615E7D">
            <w:pPr>
              <w:pStyle w:val="Heading3"/>
              <w:shd w:val="clear" w:color="auto" w:fill="FFFFFF"/>
              <w:spacing w:before="0"/>
              <w:rPr>
                <w:rStyle w:val="divsectionbody"/>
                <w:rFonts w:ascii="Saira" w:eastAsia="Saira" w:hAnsi="Saira" w:cs="Saira"/>
                <w:b w:val="0"/>
                <w:bCs w:val="0"/>
                <w:color w:val="4F81BD" w:themeColor="accent1"/>
                <w:sz w:val="20"/>
                <w:szCs w:val="20"/>
              </w:rPr>
            </w:pPr>
            <w:r w:rsidRPr="00615E7D">
              <w:rPr>
                <w:rStyle w:val="divsectionbody"/>
                <w:rFonts w:ascii="Saira" w:eastAsia="Saira" w:hAnsi="Saira" w:cs="Saira"/>
                <w:color w:val="4F81BD" w:themeColor="accent1"/>
                <w:sz w:val="20"/>
                <w:szCs w:val="20"/>
              </w:rPr>
              <w:t>Responsibilities</w:t>
            </w:r>
            <w:r w:rsidR="00615E7D">
              <w:rPr>
                <w:rStyle w:val="divsectionbody"/>
                <w:rFonts w:ascii="Saira" w:eastAsia="Saira" w:hAnsi="Saira" w:cs="Saira"/>
                <w:color w:val="4F81BD" w:themeColor="accent1"/>
                <w:sz w:val="20"/>
                <w:szCs w:val="20"/>
              </w:rPr>
              <w:t>:</w:t>
            </w:r>
          </w:p>
          <w:p w:rsidR="00420F58" w:rsidRPr="00420F58" w:rsidRDefault="00420F58" w:rsidP="00420F58">
            <w:pPr>
              <w:pStyle w:val="NoSpacing"/>
              <w:numPr>
                <w:ilvl w:val="0"/>
                <w:numId w:val="29"/>
              </w:numPr>
              <w:jc w:val="both"/>
              <w:rPr>
                <w:rStyle w:val="divsectionbody"/>
                <w:rFonts w:ascii="Saira" w:eastAsia="Saira" w:hAnsi="Saira" w:cs="Saira"/>
                <w:sz w:val="20"/>
                <w:szCs w:val="20"/>
              </w:rPr>
            </w:pPr>
            <w:r w:rsidRPr="00420F58">
              <w:rPr>
                <w:rStyle w:val="divsectionbody"/>
                <w:rFonts w:ascii="Saira" w:eastAsia="Saira" w:hAnsi="Saira" w:cs="Saira"/>
                <w:sz w:val="20"/>
                <w:szCs w:val="20"/>
              </w:rPr>
              <w:t>Implemented robust </w:t>
            </w:r>
            <w:r w:rsidRPr="00420F58">
              <w:rPr>
                <w:rStyle w:val="divsectionbody"/>
                <w:rFonts w:ascii="Saira" w:eastAsia="Saira" w:hAnsi="Saira" w:cs="Saira"/>
                <w:b/>
                <w:bCs/>
                <w:sz w:val="20"/>
                <w:szCs w:val="20"/>
              </w:rPr>
              <w:t>error handling mechanisms</w:t>
            </w:r>
            <w:r w:rsidRPr="00420F58">
              <w:rPr>
                <w:rStyle w:val="divsectionbody"/>
                <w:rFonts w:ascii="Saira" w:eastAsia="Saira" w:hAnsi="Saira" w:cs="Saira"/>
                <w:sz w:val="20"/>
                <w:szCs w:val="20"/>
              </w:rPr>
              <w:t> for runtime and design-time exceptions using C#.NET and performed client-side validations using JavaScript.</w:t>
            </w:r>
          </w:p>
          <w:p w:rsidR="00420F58" w:rsidRPr="00420F58" w:rsidRDefault="00420F58" w:rsidP="00420F58">
            <w:pPr>
              <w:pStyle w:val="NoSpacing"/>
              <w:numPr>
                <w:ilvl w:val="0"/>
                <w:numId w:val="29"/>
              </w:numPr>
              <w:jc w:val="both"/>
              <w:rPr>
                <w:rStyle w:val="divsectionbody"/>
                <w:rFonts w:ascii="Saira" w:eastAsia="Saira" w:hAnsi="Saira" w:cs="Saira"/>
                <w:sz w:val="20"/>
                <w:szCs w:val="20"/>
              </w:rPr>
            </w:pPr>
            <w:r w:rsidRPr="00420F58">
              <w:rPr>
                <w:rStyle w:val="divsectionbody"/>
                <w:rFonts w:ascii="Saira" w:eastAsia="Saira" w:hAnsi="Saira" w:cs="Saira"/>
                <w:sz w:val="20"/>
                <w:szCs w:val="20"/>
              </w:rPr>
              <w:t>Designed and developed </w:t>
            </w:r>
            <w:r w:rsidRPr="00420F58">
              <w:rPr>
                <w:rStyle w:val="divsectionbody"/>
                <w:rFonts w:ascii="Saira" w:eastAsia="Saira" w:hAnsi="Saira" w:cs="Saira"/>
                <w:b/>
                <w:bCs/>
                <w:sz w:val="20"/>
                <w:szCs w:val="20"/>
              </w:rPr>
              <w:t>Web Services and WCF services</w:t>
            </w:r>
            <w:r w:rsidRPr="00420F58">
              <w:rPr>
                <w:rStyle w:val="divsectionbody"/>
                <w:rFonts w:ascii="Saira" w:eastAsia="Saira" w:hAnsi="Saira" w:cs="Saira"/>
                <w:sz w:val="20"/>
                <w:szCs w:val="20"/>
              </w:rPr>
              <w:t> to handle data access layer communication between client applications and backend systems.</w:t>
            </w:r>
          </w:p>
          <w:p w:rsidR="00420F58" w:rsidRPr="00420F58" w:rsidRDefault="00420F58" w:rsidP="00420F58">
            <w:pPr>
              <w:pStyle w:val="NoSpacing"/>
              <w:numPr>
                <w:ilvl w:val="0"/>
                <w:numId w:val="29"/>
              </w:numPr>
              <w:jc w:val="both"/>
              <w:rPr>
                <w:rStyle w:val="divsectionbody"/>
                <w:rFonts w:ascii="Saira" w:eastAsia="Saira" w:hAnsi="Saira" w:cs="Saira"/>
                <w:sz w:val="20"/>
                <w:szCs w:val="20"/>
              </w:rPr>
            </w:pPr>
            <w:r w:rsidRPr="00420F58">
              <w:rPr>
                <w:rStyle w:val="divsectionbody"/>
                <w:rFonts w:ascii="Saira" w:eastAsia="Saira" w:hAnsi="Saira" w:cs="Saira"/>
                <w:sz w:val="20"/>
                <w:szCs w:val="20"/>
              </w:rPr>
              <w:t>Created and optimized </w:t>
            </w:r>
            <w:r w:rsidRPr="00420F58">
              <w:rPr>
                <w:rStyle w:val="divsectionbody"/>
                <w:rFonts w:ascii="Saira" w:eastAsia="Saira" w:hAnsi="Saira" w:cs="Saira"/>
                <w:b/>
                <w:bCs/>
                <w:sz w:val="20"/>
                <w:szCs w:val="20"/>
              </w:rPr>
              <w:t>SQL Server objects</w:t>
            </w:r>
            <w:r w:rsidRPr="00420F58">
              <w:rPr>
                <w:rStyle w:val="divsectionbody"/>
                <w:rFonts w:ascii="Saira" w:eastAsia="Saira" w:hAnsi="Saira" w:cs="Saira"/>
                <w:sz w:val="20"/>
                <w:szCs w:val="20"/>
              </w:rPr>
              <w:t> including indexes, views, stored procedures, and functions to support efficient data manipulation and reporting.</w:t>
            </w:r>
          </w:p>
          <w:p w:rsidR="00420F58" w:rsidRPr="00420F58" w:rsidRDefault="00420F58" w:rsidP="00420F58">
            <w:pPr>
              <w:pStyle w:val="NoSpacing"/>
              <w:numPr>
                <w:ilvl w:val="0"/>
                <w:numId w:val="29"/>
              </w:numPr>
              <w:jc w:val="both"/>
              <w:rPr>
                <w:rStyle w:val="divsectionbody"/>
                <w:rFonts w:ascii="Saira" w:eastAsia="Saira" w:hAnsi="Saira" w:cs="Saira"/>
                <w:sz w:val="20"/>
                <w:szCs w:val="20"/>
              </w:rPr>
            </w:pPr>
            <w:r w:rsidRPr="00420F58">
              <w:rPr>
                <w:rStyle w:val="divsectionbody"/>
                <w:rFonts w:ascii="Saira" w:eastAsia="Saira" w:hAnsi="Saira" w:cs="Saira"/>
                <w:sz w:val="20"/>
                <w:szCs w:val="20"/>
              </w:rPr>
              <w:t>Applied </w:t>
            </w:r>
            <w:r w:rsidRPr="00420F58">
              <w:rPr>
                <w:rStyle w:val="divsectionbody"/>
                <w:rFonts w:ascii="Saira" w:eastAsia="Saira" w:hAnsi="Saira" w:cs="Saira"/>
                <w:b/>
                <w:bCs/>
                <w:sz w:val="20"/>
                <w:szCs w:val="20"/>
              </w:rPr>
              <w:t>Service-Oriented Architecture (SOA)</w:t>
            </w:r>
            <w:r w:rsidRPr="00420F58">
              <w:rPr>
                <w:rStyle w:val="divsectionbody"/>
                <w:rFonts w:ascii="Saira" w:eastAsia="Saira" w:hAnsi="Saira" w:cs="Saira"/>
                <w:sz w:val="20"/>
                <w:szCs w:val="20"/>
              </w:rPr>
              <w:t> principles for both web-based and desktop applications using C# and .NET Framework.</w:t>
            </w:r>
          </w:p>
          <w:p w:rsidR="00420F58" w:rsidRPr="00420F58" w:rsidRDefault="00420F58" w:rsidP="00420F58">
            <w:pPr>
              <w:pStyle w:val="NoSpacing"/>
              <w:numPr>
                <w:ilvl w:val="0"/>
                <w:numId w:val="29"/>
              </w:numPr>
              <w:jc w:val="both"/>
              <w:rPr>
                <w:rStyle w:val="divsectionbody"/>
                <w:rFonts w:ascii="Saira" w:eastAsia="Saira" w:hAnsi="Saira" w:cs="Saira"/>
                <w:sz w:val="20"/>
                <w:szCs w:val="20"/>
              </w:rPr>
            </w:pPr>
            <w:r w:rsidRPr="00420F58">
              <w:rPr>
                <w:rStyle w:val="divsectionbody"/>
                <w:rFonts w:ascii="Saira" w:eastAsia="Saira" w:hAnsi="Saira" w:cs="Saira"/>
                <w:sz w:val="20"/>
                <w:szCs w:val="20"/>
              </w:rPr>
              <w:t>Utilized </w:t>
            </w:r>
            <w:r w:rsidRPr="00420F58">
              <w:rPr>
                <w:rStyle w:val="divsectionbody"/>
                <w:rFonts w:ascii="Saira" w:eastAsia="Saira" w:hAnsi="Saira" w:cs="Saira"/>
                <w:b/>
                <w:bCs/>
                <w:sz w:val="20"/>
                <w:szCs w:val="20"/>
              </w:rPr>
              <w:t>ASP.NET Master Pages</w:t>
            </w:r>
            <w:r w:rsidRPr="00420F58">
              <w:rPr>
                <w:rStyle w:val="divsectionbody"/>
                <w:rFonts w:ascii="Saira" w:eastAsia="Saira" w:hAnsi="Saira" w:cs="Saira"/>
                <w:sz w:val="20"/>
                <w:szCs w:val="20"/>
              </w:rPr>
              <w:t> to implement a consistent and reusable UI template across the application.</w:t>
            </w:r>
          </w:p>
          <w:p w:rsidR="00420F58" w:rsidRPr="00420F58" w:rsidRDefault="00420F58" w:rsidP="00420F58">
            <w:pPr>
              <w:pStyle w:val="NoSpacing"/>
              <w:numPr>
                <w:ilvl w:val="0"/>
                <w:numId w:val="29"/>
              </w:numPr>
              <w:jc w:val="both"/>
              <w:rPr>
                <w:rStyle w:val="divsectionbody"/>
                <w:rFonts w:ascii="Saira" w:eastAsia="Saira" w:hAnsi="Saira" w:cs="Saira"/>
                <w:sz w:val="20"/>
                <w:szCs w:val="20"/>
              </w:rPr>
            </w:pPr>
            <w:r w:rsidRPr="00420F58">
              <w:rPr>
                <w:rStyle w:val="divsectionbody"/>
                <w:rFonts w:ascii="Saira" w:eastAsia="Saira" w:hAnsi="Saira" w:cs="Saira"/>
                <w:sz w:val="20"/>
                <w:szCs w:val="20"/>
              </w:rPr>
              <w:lastRenderedPageBreak/>
              <w:t>Implemented the </w:t>
            </w:r>
            <w:r w:rsidRPr="00420F58">
              <w:rPr>
                <w:rStyle w:val="divsectionbody"/>
                <w:rFonts w:ascii="Saira" w:eastAsia="Saira" w:hAnsi="Saira" w:cs="Saira"/>
                <w:b/>
                <w:bCs/>
                <w:sz w:val="20"/>
                <w:szCs w:val="20"/>
              </w:rPr>
              <w:t>Data Access Layer using ADO.NET</w:t>
            </w:r>
            <w:r w:rsidRPr="00420F58">
              <w:rPr>
                <w:rStyle w:val="divsectionbody"/>
                <w:rFonts w:ascii="Saira" w:eastAsia="Saira" w:hAnsi="Saira" w:cs="Saira"/>
                <w:sz w:val="20"/>
                <w:szCs w:val="20"/>
              </w:rPr>
              <w:t xml:space="preserve">, leveraging </w:t>
            </w:r>
            <w:proofErr w:type="spellStart"/>
            <w:r w:rsidRPr="00420F58">
              <w:rPr>
                <w:rStyle w:val="divsectionbody"/>
                <w:rFonts w:ascii="Saira" w:eastAsia="Saira" w:hAnsi="Saira" w:cs="Saira"/>
                <w:sz w:val="20"/>
                <w:szCs w:val="20"/>
              </w:rPr>
              <w:t>DataAdapters</w:t>
            </w:r>
            <w:proofErr w:type="spellEnd"/>
            <w:r w:rsidRPr="00420F58">
              <w:rPr>
                <w:rStyle w:val="divsectionbody"/>
                <w:rFonts w:ascii="Saira" w:eastAsia="Saira" w:hAnsi="Saira" w:cs="Saira"/>
                <w:sz w:val="20"/>
                <w:szCs w:val="20"/>
              </w:rPr>
              <w:t xml:space="preserve">, </w:t>
            </w:r>
            <w:proofErr w:type="spellStart"/>
            <w:r w:rsidRPr="00420F58">
              <w:rPr>
                <w:rStyle w:val="divsectionbody"/>
                <w:rFonts w:ascii="Saira" w:eastAsia="Saira" w:hAnsi="Saira" w:cs="Saira"/>
                <w:sz w:val="20"/>
                <w:szCs w:val="20"/>
              </w:rPr>
              <w:t>DataSets</w:t>
            </w:r>
            <w:proofErr w:type="spellEnd"/>
            <w:r w:rsidRPr="00420F58">
              <w:rPr>
                <w:rStyle w:val="divsectionbody"/>
                <w:rFonts w:ascii="Saira" w:eastAsia="Saira" w:hAnsi="Saira" w:cs="Saira"/>
                <w:sz w:val="20"/>
                <w:szCs w:val="20"/>
              </w:rPr>
              <w:t xml:space="preserve">, and </w:t>
            </w:r>
            <w:proofErr w:type="spellStart"/>
            <w:r w:rsidRPr="00420F58">
              <w:rPr>
                <w:rStyle w:val="divsectionbody"/>
                <w:rFonts w:ascii="Saira" w:eastAsia="Saira" w:hAnsi="Saira" w:cs="Saira"/>
                <w:sz w:val="20"/>
                <w:szCs w:val="20"/>
              </w:rPr>
              <w:t>DataReaders</w:t>
            </w:r>
            <w:proofErr w:type="spellEnd"/>
            <w:r w:rsidRPr="00420F58">
              <w:rPr>
                <w:rStyle w:val="divsectionbody"/>
                <w:rFonts w:ascii="Saira" w:eastAsia="Saira" w:hAnsi="Saira" w:cs="Saira"/>
                <w:sz w:val="20"/>
                <w:szCs w:val="20"/>
              </w:rPr>
              <w:t xml:space="preserve"> to retrieve and display data from SQL Server.</w:t>
            </w:r>
          </w:p>
          <w:p w:rsidR="00420F58" w:rsidRPr="00420F58" w:rsidRDefault="00420F58" w:rsidP="00420F58">
            <w:pPr>
              <w:pStyle w:val="NoSpacing"/>
              <w:numPr>
                <w:ilvl w:val="0"/>
                <w:numId w:val="29"/>
              </w:numPr>
              <w:jc w:val="both"/>
              <w:rPr>
                <w:rStyle w:val="divsectionbody"/>
                <w:rFonts w:ascii="Saira" w:eastAsia="Saira" w:hAnsi="Saira" w:cs="Saira"/>
                <w:sz w:val="20"/>
                <w:szCs w:val="20"/>
              </w:rPr>
            </w:pPr>
            <w:r w:rsidRPr="00420F58">
              <w:rPr>
                <w:rStyle w:val="divsectionbody"/>
                <w:rFonts w:ascii="Saira" w:eastAsia="Saira" w:hAnsi="Saira" w:cs="Saira"/>
                <w:sz w:val="20"/>
                <w:szCs w:val="20"/>
              </w:rPr>
              <w:t>Designed and implemented </w:t>
            </w:r>
            <w:r w:rsidRPr="00420F58">
              <w:rPr>
                <w:rStyle w:val="divsectionbody"/>
                <w:rFonts w:ascii="Saira" w:eastAsia="Saira" w:hAnsi="Saira" w:cs="Saira"/>
                <w:b/>
                <w:bCs/>
                <w:sz w:val="20"/>
                <w:szCs w:val="20"/>
              </w:rPr>
              <w:t>LINQ-to-XML–based data access components</w:t>
            </w:r>
            <w:r w:rsidRPr="00420F58">
              <w:rPr>
                <w:rStyle w:val="divsectionbody"/>
                <w:rFonts w:ascii="Saira" w:eastAsia="Saira" w:hAnsi="Saira" w:cs="Saira"/>
                <w:sz w:val="20"/>
                <w:szCs w:val="20"/>
              </w:rPr>
              <w:t> to process and manipulate XML data structures.</w:t>
            </w:r>
          </w:p>
          <w:p w:rsidR="00420F58" w:rsidRPr="00420F58" w:rsidRDefault="00420F58" w:rsidP="00420F58">
            <w:pPr>
              <w:pStyle w:val="NoSpacing"/>
              <w:numPr>
                <w:ilvl w:val="0"/>
                <w:numId w:val="29"/>
              </w:numPr>
              <w:jc w:val="both"/>
              <w:rPr>
                <w:rStyle w:val="divsectionbody"/>
                <w:rFonts w:ascii="Saira" w:eastAsia="Saira" w:hAnsi="Saira" w:cs="Saira"/>
                <w:sz w:val="20"/>
                <w:szCs w:val="20"/>
              </w:rPr>
            </w:pPr>
            <w:r w:rsidRPr="00420F58">
              <w:rPr>
                <w:rStyle w:val="divsectionbody"/>
                <w:rFonts w:ascii="Saira" w:eastAsia="Saira" w:hAnsi="Saira" w:cs="Saira"/>
                <w:sz w:val="20"/>
                <w:szCs w:val="20"/>
              </w:rPr>
              <w:t>Developed and executed </w:t>
            </w:r>
            <w:r w:rsidRPr="00420F58">
              <w:rPr>
                <w:rStyle w:val="divsectionbody"/>
                <w:rFonts w:ascii="Saira" w:eastAsia="Saira" w:hAnsi="Saira" w:cs="Saira"/>
                <w:b/>
                <w:bCs/>
                <w:sz w:val="20"/>
                <w:szCs w:val="20"/>
              </w:rPr>
              <w:t>SSIS packages</w:t>
            </w:r>
            <w:r w:rsidRPr="00420F58">
              <w:rPr>
                <w:rStyle w:val="divsectionbody"/>
                <w:rFonts w:ascii="Saira" w:eastAsia="Saira" w:hAnsi="Saira" w:cs="Saira"/>
                <w:sz w:val="20"/>
                <w:szCs w:val="20"/>
              </w:rPr>
              <w:t> to extract data from source systems, apply transformations, and load data into SQL Server databases.</w:t>
            </w:r>
          </w:p>
          <w:p w:rsidR="00420F58" w:rsidRPr="00420F58" w:rsidRDefault="00420F58" w:rsidP="00420F58">
            <w:pPr>
              <w:pStyle w:val="NoSpacing"/>
              <w:numPr>
                <w:ilvl w:val="0"/>
                <w:numId w:val="29"/>
              </w:numPr>
              <w:jc w:val="both"/>
              <w:rPr>
                <w:rStyle w:val="divsectionbody"/>
                <w:rFonts w:ascii="Saira" w:eastAsia="Saira" w:hAnsi="Saira" w:cs="Saira"/>
                <w:sz w:val="20"/>
                <w:szCs w:val="20"/>
              </w:rPr>
            </w:pPr>
            <w:r w:rsidRPr="00420F58">
              <w:rPr>
                <w:rStyle w:val="divsectionbody"/>
                <w:rFonts w:ascii="Saira" w:eastAsia="Saira" w:hAnsi="Saira" w:cs="Saira"/>
                <w:sz w:val="20"/>
                <w:szCs w:val="20"/>
              </w:rPr>
              <w:t>Implemented </w:t>
            </w:r>
            <w:r w:rsidRPr="00420F58">
              <w:rPr>
                <w:rStyle w:val="divsectionbody"/>
                <w:rFonts w:ascii="Saira" w:eastAsia="Saira" w:hAnsi="Saira" w:cs="Saira"/>
                <w:b/>
                <w:bCs/>
                <w:sz w:val="20"/>
                <w:szCs w:val="20"/>
              </w:rPr>
              <w:t>Forms-Based Authentication</w:t>
            </w:r>
            <w:r w:rsidRPr="00420F58">
              <w:rPr>
                <w:rStyle w:val="divsectionbody"/>
                <w:rFonts w:ascii="Saira" w:eastAsia="Saira" w:hAnsi="Saira" w:cs="Saira"/>
                <w:sz w:val="20"/>
                <w:szCs w:val="20"/>
              </w:rPr>
              <w:t> and </w:t>
            </w:r>
            <w:r w:rsidRPr="00420F58">
              <w:rPr>
                <w:rStyle w:val="divsectionbody"/>
                <w:rFonts w:ascii="Saira" w:eastAsia="Saira" w:hAnsi="Saira" w:cs="Saira"/>
                <w:b/>
                <w:bCs/>
                <w:sz w:val="20"/>
                <w:szCs w:val="20"/>
              </w:rPr>
              <w:t>Role-Based Authorization</w:t>
            </w:r>
            <w:r w:rsidRPr="00420F58">
              <w:rPr>
                <w:rStyle w:val="divsectionbody"/>
                <w:rFonts w:ascii="Saira" w:eastAsia="Saira" w:hAnsi="Saira" w:cs="Saira"/>
                <w:sz w:val="20"/>
                <w:szCs w:val="20"/>
              </w:rPr>
              <w:t> to enforce application security and control user access.</w:t>
            </w:r>
          </w:p>
          <w:p w:rsidR="00420F58" w:rsidRPr="00420F58" w:rsidRDefault="00420F58" w:rsidP="00420F58">
            <w:pPr>
              <w:pStyle w:val="NoSpacing"/>
              <w:numPr>
                <w:ilvl w:val="0"/>
                <w:numId w:val="29"/>
              </w:numPr>
              <w:jc w:val="both"/>
              <w:rPr>
                <w:rStyle w:val="divsectionbody"/>
                <w:rFonts w:ascii="Saira" w:eastAsia="Saira" w:hAnsi="Saira" w:cs="Saira"/>
                <w:sz w:val="20"/>
                <w:szCs w:val="20"/>
              </w:rPr>
            </w:pPr>
            <w:r w:rsidRPr="00420F58">
              <w:rPr>
                <w:rStyle w:val="divsectionbody"/>
                <w:rFonts w:ascii="Saira" w:eastAsia="Saira" w:hAnsi="Saira" w:cs="Saira"/>
                <w:sz w:val="20"/>
                <w:szCs w:val="20"/>
              </w:rPr>
              <w:t>Collaborated with QA and business teams to troubleshoot issues, validate fixes, and support application releases.</w:t>
            </w:r>
          </w:p>
          <w:p w:rsidR="00420F58" w:rsidRPr="00420F58" w:rsidRDefault="00420F58" w:rsidP="00420F58">
            <w:pPr>
              <w:pStyle w:val="NoSpacing"/>
              <w:ind w:left="360"/>
              <w:jc w:val="both"/>
              <w:rPr>
                <w:rStyle w:val="divsectionbody"/>
                <w:rFonts w:ascii="Saira" w:eastAsia="Saira" w:hAnsi="Saira" w:cs="Saira"/>
                <w:sz w:val="20"/>
                <w:szCs w:val="20"/>
              </w:rPr>
            </w:pPr>
            <w:r w:rsidRPr="00615E7D">
              <w:rPr>
                <w:rStyle w:val="divsectionbody"/>
                <w:rFonts w:ascii="Saira" w:eastAsia="Saira" w:hAnsi="Saira" w:cs="Saira"/>
                <w:b/>
                <w:sz w:val="20"/>
                <w:szCs w:val="20"/>
              </w:rPr>
              <w:t>Environment</w:t>
            </w:r>
            <w:r w:rsidRPr="00420F58">
              <w:rPr>
                <w:rStyle w:val="divsectionbody"/>
                <w:rFonts w:ascii="Saira" w:eastAsia="Saira" w:hAnsi="Saira" w:cs="Saira"/>
                <w:sz w:val="20"/>
                <w:szCs w:val="20"/>
              </w:rPr>
              <w:t>: .NET Framework 3.5, C#.NET, ASP.NET, ADO.NET, WCF, WSDL, IIS 7.0, JavaScript, AJAX, HTML, XML, XSLT, LINQ to XML, Silverlight, XAML, Visual Studio 2008, TFS, SQL Server 2008, SSIS, Crystal Reports 10.0, MS Visio, Windows Server 2008</w:t>
            </w:r>
          </w:p>
          <w:p w:rsidR="00420F58" w:rsidRPr="00420F58" w:rsidRDefault="00420F58" w:rsidP="004F4E09">
            <w:pPr>
              <w:pStyle w:val="divdocumentpaddedline"/>
              <w:pBdr>
                <w:top w:val="none" w:sz="0" w:space="10" w:color="auto"/>
              </w:pBdr>
              <w:spacing w:line="240" w:lineRule="auto"/>
              <w:jc w:val="both"/>
              <w:rPr>
                <w:rStyle w:val="divsectionbody"/>
                <w:rFonts w:eastAsia="Saira"/>
                <w:sz w:val="20"/>
                <w:szCs w:val="20"/>
              </w:rPr>
            </w:pPr>
          </w:p>
          <w:p w:rsidR="004F4E09" w:rsidRPr="00615E7D" w:rsidRDefault="004F4E09" w:rsidP="004F4E09">
            <w:pPr>
              <w:pStyle w:val="divdocumentpaddedline"/>
              <w:pBdr>
                <w:top w:val="none" w:sz="0" w:space="10" w:color="auto"/>
              </w:pBdr>
              <w:spacing w:line="240" w:lineRule="auto"/>
              <w:jc w:val="both"/>
              <w:rPr>
                <w:rStyle w:val="divsectionbody"/>
                <w:rFonts w:ascii="Saira" w:eastAsia="Saira" w:hAnsi="Saira" w:cs="Saira"/>
                <w:b/>
                <w:bCs/>
                <w:sz w:val="20"/>
                <w:szCs w:val="20"/>
              </w:rPr>
            </w:pPr>
            <w:r w:rsidRPr="00615E7D">
              <w:rPr>
                <w:rStyle w:val="divsectionbody"/>
                <w:rFonts w:ascii="Saira" w:eastAsia="Saira" w:hAnsi="Saira" w:cs="Saira"/>
                <w:b/>
                <w:bCs/>
                <w:sz w:val="20"/>
                <w:szCs w:val="20"/>
              </w:rPr>
              <w:t>Intern/Associate Software Engineer</w:t>
            </w:r>
            <w:r w:rsidR="00615E7D">
              <w:rPr>
                <w:rStyle w:val="divsectionbody"/>
                <w:rFonts w:ascii="Saira" w:eastAsia="Saira" w:hAnsi="Saira" w:cs="Saira"/>
                <w:b/>
                <w:bCs/>
                <w:sz w:val="20"/>
                <w:szCs w:val="20"/>
              </w:rPr>
              <w:t xml:space="preserve"> |</w:t>
            </w:r>
            <w:r w:rsidRPr="00615E7D">
              <w:rPr>
                <w:rStyle w:val="divsectionbody"/>
                <w:rFonts w:ascii="Saira" w:eastAsia="Saira" w:hAnsi="Saira" w:cs="Saira"/>
                <w:b/>
                <w:bCs/>
                <w:sz w:val="20"/>
                <w:szCs w:val="20"/>
              </w:rPr>
              <w:t xml:space="preserve"> 01/2007 to 01/2009</w:t>
            </w:r>
          </w:p>
          <w:p w:rsidR="004F4E09" w:rsidRPr="00615E7D" w:rsidRDefault="00615E7D" w:rsidP="004F4E09">
            <w:pPr>
              <w:pStyle w:val="divdocumentpaddedline"/>
              <w:spacing w:line="240" w:lineRule="auto"/>
              <w:jc w:val="both"/>
              <w:rPr>
                <w:rStyle w:val="divsectionbody"/>
                <w:rFonts w:ascii="Saira" w:eastAsia="Saira" w:hAnsi="Saira" w:cs="Saira"/>
                <w:b/>
                <w:bCs/>
                <w:sz w:val="20"/>
                <w:szCs w:val="20"/>
              </w:rPr>
            </w:pPr>
            <w:proofErr w:type="spellStart"/>
            <w:r>
              <w:rPr>
                <w:rStyle w:val="divsectionbody"/>
                <w:rFonts w:ascii="Saira" w:eastAsia="Saira" w:hAnsi="Saira" w:cs="Saira"/>
                <w:b/>
                <w:bCs/>
                <w:sz w:val="20"/>
                <w:szCs w:val="20"/>
              </w:rPr>
              <w:t>Softsol</w:t>
            </w:r>
            <w:proofErr w:type="spellEnd"/>
            <w:r>
              <w:rPr>
                <w:rStyle w:val="divsectionbody"/>
                <w:rFonts w:ascii="Saira" w:eastAsia="Saira" w:hAnsi="Saira" w:cs="Saira"/>
                <w:b/>
                <w:bCs/>
                <w:sz w:val="20"/>
                <w:szCs w:val="20"/>
              </w:rPr>
              <w:t xml:space="preserve"> |</w:t>
            </w:r>
            <w:r w:rsidR="004F4E09" w:rsidRPr="00615E7D">
              <w:rPr>
                <w:rStyle w:val="divsectionbody"/>
                <w:rFonts w:ascii="Saira" w:eastAsia="Saira" w:hAnsi="Saira" w:cs="Saira"/>
                <w:b/>
                <w:bCs/>
                <w:sz w:val="20"/>
                <w:szCs w:val="20"/>
              </w:rPr>
              <w:t xml:space="preserve"> India, </w:t>
            </w:r>
            <w:r>
              <w:rPr>
                <w:rStyle w:val="divsectionbody"/>
                <w:rFonts w:ascii="Saira" w:eastAsia="Saira" w:hAnsi="Saira" w:cs="Saira"/>
                <w:b/>
                <w:bCs/>
                <w:sz w:val="20"/>
                <w:szCs w:val="20"/>
              </w:rPr>
              <w:t>HYD</w:t>
            </w:r>
          </w:p>
          <w:p w:rsidR="004F4E09" w:rsidRPr="00DE1073" w:rsidRDefault="004F4E09" w:rsidP="004F4E09">
            <w:pPr>
              <w:pStyle w:val="divdocumentpaddedline"/>
              <w:spacing w:line="240" w:lineRule="auto"/>
              <w:jc w:val="both"/>
              <w:rPr>
                <w:rStyle w:val="divsectionbody"/>
                <w:rFonts w:ascii="Saira" w:eastAsia="Saira" w:hAnsi="Saira" w:cs="Saira"/>
                <w:b/>
                <w:bCs/>
                <w:color w:val="4F81BD" w:themeColor="accent1"/>
                <w:sz w:val="20"/>
                <w:szCs w:val="20"/>
              </w:rPr>
            </w:pPr>
            <w:r w:rsidRPr="00DE1073">
              <w:rPr>
                <w:rStyle w:val="divsectionbody"/>
                <w:rFonts w:ascii="Saira" w:eastAsia="Saira" w:hAnsi="Saira" w:cs="Saira"/>
                <w:b/>
                <w:bCs/>
                <w:color w:val="4F81BD" w:themeColor="accent1"/>
                <w:sz w:val="20"/>
                <w:szCs w:val="20"/>
              </w:rPr>
              <w:t xml:space="preserve">Responsibilities: </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Apply security measures such as Forms Based Authentication and Role Based security to ensure application security.</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Develop and maintain software applications using VB.NET, JavaScript, and SQL Server.</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Create user-friendly interfaces for applications using VB6's graphical user interface (GUI) features. Design and implement forms, controls, and layouts to enhance user experience.</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Perform regular maintenance tasks on existing VB6 applications.</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Use version control systems (SVN) to track cha</w:t>
            </w:r>
            <w:r>
              <w:rPr>
                <w:rStyle w:val="divsectionbody"/>
                <w:rFonts w:ascii="Saira" w:eastAsia="Saira" w:hAnsi="Saira" w:cs="Saira"/>
                <w:sz w:val="20"/>
                <w:szCs w:val="20"/>
              </w:rPr>
              <w:t>nges in the</w:t>
            </w:r>
            <w:r w:rsidRPr="004F4E09">
              <w:rPr>
                <w:rStyle w:val="divsectionbody"/>
                <w:rFonts w:ascii="Saira" w:eastAsia="Saira" w:hAnsi="Saira" w:cs="Saira"/>
                <w:sz w:val="20"/>
                <w:szCs w:val="20"/>
              </w:rPr>
              <w:t xml:space="preserve"> codebase, collaborate with team members, and manage code versions.</w:t>
            </w:r>
          </w:p>
          <w:p w:rsidR="004F4E09" w:rsidRPr="004F4E09" w:rsidRDefault="004F4E09" w:rsidP="004F4E09">
            <w:pPr>
              <w:pStyle w:val="divdocumentulli"/>
              <w:numPr>
                <w:ilvl w:val="0"/>
                <w:numId w:val="14"/>
              </w:numPr>
              <w:spacing w:line="240" w:lineRule="auto"/>
              <w:jc w:val="both"/>
              <w:rPr>
                <w:rStyle w:val="divsectionbody"/>
                <w:rFonts w:ascii="Saira" w:eastAsia="Saira" w:hAnsi="Saira" w:cs="Saira"/>
                <w:sz w:val="20"/>
                <w:szCs w:val="20"/>
              </w:rPr>
            </w:pPr>
            <w:r w:rsidRPr="004F4E09">
              <w:rPr>
                <w:rStyle w:val="divsectionbody"/>
                <w:rFonts w:ascii="Saira" w:eastAsia="Saira" w:hAnsi="Saira" w:cs="Saira"/>
                <w:sz w:val="20"/>
                <w:szCs w:val="20"/>
              </w:rPr>
              <w:t xml:space="preserve">Used SSIS Packages to run the fortnight jobs. Developed and deployed SSRS reports. </w:t>
            </w:r>
          </w:p>
          <w:p w:rsidR="005E288D" w:rsidRPr="00172521" w:rsidRDefault="004F4E09" w:rsidP="001741DC">
            <w:pPr>
              <w:spacing w:line="240" w:lineRule="auto"/>
              <w:jc w:val="both"/>
              <w:rPr>
                <w:rStyle w:val="divsectionbody"/>
                <w:rFonts w:ascii="Saira" w:eastAsia="Saira" w:hAnsi="Saira" w:cs="Saira"/>
                <w:sz w:val="20"/>
                <w:szCs w:val="20"/>
              </w:rPr>
            </w:pPr>
            <w:r w:rsidRPr="00DE1073">
              <w:rPr>
                <w:rStyle w:val="divsectionbody"/>
                <w:rFonts w:ascii="Saira" w:eastAsia="Saira" w:hAnsi="Saira" w:cs="Saira"/>
                <w:b/>
                <w:sz w:val="20"/>
                <w:szCs w:val="20"/>
              </w:rPr>
              <w:t>Environment</w:t>
            </w:r>
            <w:r w:rsidRPr="00420F58">
              <w:rPr>
                <w:rStyle w:val="divsectionbody"/>
                <w:rFonts w:eastAsia="Saira" w:cs="Saira"/>
                <w:sz w:val="20"/>
                <w:szCs w:val="20"/>
              </w:rPr>
              <w:t>:</w:t>
            </w:r>
            <w:r w:rsidRPr="00420F58">
              <w:rPr>
                <w:rStyle w:val="divsectionbody"/>
                <w:rFonts w:ascii="Saira" w:eastAsia="Saira" w:hAnsi="Saira" w:cs="Saira"/>
                <w:sz w:val="20"/>
                <w:szCs w:val="20"/>
              </w:rPr>
              <w:t xml:space="preserve"> </w:t>
            </w:r>
            <w:r w:rsidRPr="004F4E09">
              <w:rPr>
                <w:rStyle w:val="divsectionbody"/>
                <w:rFonts w:ascii="Saira" w:eastAsia="Saira" w:hAnsi="Saira" w:cs="Saira"/>
                <w:sz w:val="20"/>
                <w:szCs w:val="20"/>
              </w:rPr>
              <w:t>VB6, VB.Net, SQL Server, ASP.NET, Web Services, WCF, SSRS, SSIS</w:t>
            </w:r>
          </w:p>
        </w:tc>
      </w:tr>
      <w:tr w:rsidR="001741DC">
        <w:trPr>
          <w:tblCellSpacing w:w="0" w:type="dxa"/>
        </w:trPr>
        <w:tc>
          <w:tcPr>
            <w:tcW w:w="2660" w:type="dxa"/>
            <w:tcMar>
              <w:top w:w="0" w:type="dxa"/>
              <w:left w:w="0" w:type="dxa"/>
              <w:bottom w:w="0" w:type="dxa"/>
              <w:right w:w="0" w:type="dxa"/>
            </w:tcMar>
          </w:tcPr>
          <w:p w:rsidR="001741DC" w:rsidRPr="004F4E09" w:rsidRDefault="001741DC" w:rsidP="007A6C37">
            <w:pPr>
              <w:pStyle w:val="divdocumentsectiontitle"/>
              <w:spacing w:line="240" w:lineRule="auto"/>
              <w:ind w:right="160"/>
              <w:rPr>
                <w:rStyle w:val="divdocumentheading"/>
                <w:color w:val="548DD4" w:themeColor="text2" w:themeTint="99"/>
              </w:rPr>
            </w:pPr>
          </w:p>
        </w:tc>
        <w:tc>
          <w:tcPr>
            <w:tcW w:w="8046" w:type="dxa"/>
            <w:tcMar>
              <w:top w:w="0" w:type="dxa"/>
              <w:left w:w="0" w:type="dxa"/>
              <w:bottom w:w="0" w:type="dxa"/>
              <w:right w:w="0" w:type="dxa"/>
            </w:tcMar>
          </w:tcPr>
          <w:p w:rsidR="001741DC" w:rsidRPr="007A6C37" w:rsidRDefault="001741DC" w:rsidP="007A6C37">
            <w:pPr>
              <w:pStyle w:val="divdocumentpaddedline"/>
              <w:spacing w:line="240" w:lineRule="auto"/>
              <w:jc w:val="both"/>
              <w:rPr>
                <w:rStyle w:val="divdocumentjobtitle"/>
                <w:b/>
                <w:bCs/>
                <w:caps/>
                <w:color w:val="020303"/>
                <w:sz w:val="20"/>
                <w:szCs w:val="20"/>
              </w:rPr>
            </w:pPr>
          </w:p>
        </w:tc>
      </w:tr>
    </w:tbl>
    <w:p w:rsidR="002348F0" w:rsidRDefault="008E20A9">
      <w:pPr>
        <w:pStyle w:val="topborder"/>
        <w:shd w:val="clear" w:color="auto" w:fill="FFFFFF"/>
        <w:rPr>
          <w:rFonts w:ascii="Saira" w:eastAsia="Saira" w:hAnsi="Saira" w:cs="Saira"/>
          <w:color w:val="020303"/>
        </w:rPr>
      </w:pPr>
      <w:r>
        <w:rPr>
          <w:rFonts w:ascii="Saira" w:eastAsia="Saira" w:hAnsi="Saira" w:cs="Saira"/>
          <w:color w:val="020303"/>
        </w:rPr>
        <w:t> </w:t>
      </w:r>
    </w:p>
    <w:tbl>
      <w:tblPr>
        <w:tblStyle w:val="divdocumentdivsection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660"/>
        <w:gridCol w:w="8046"/>
      </w:tblGrid>
      <w:tr w:rsidR="002348F0">
        <w:trPr>
          <w:tblCellSpacing w:w="0" w:type="dxa"/>
        </w:trPr>
        <w:tc>
          <w:tcPr>
            <w:tcW w:w="2660" w:type="dxa"/>
            <w:tcMar>
              <w:top w:w="0" w:type="dxa"/>
              <w:left w:w="0" w:type="dxa"/>
              <w:bottom w:w="0" w:type="dxa"/>
              <w:right w:w="0" w:type="dxa"/>
            </w:tcMar>
            <w:hideMark/>
          </w:tcPr>
          <w:p w:rsidR="002348F0" w:rsidRPr="004F4E09" w:rsidRDefault="008E20A9" w:rsidP="004F4E09">
            <w:pPr>
              <w:pStyle w:val="divdocumentsectiontitle"/>
              <w:spacing w:line="240" w:lineRule="auto"/>
              <w:ind w:right="160"/>
              <w:rPr>
                <w:rStyle w:val="divdocumentheading"/>
                <w:color w:val="548DD4" w:themeColor="text2" w:themeTint="99"/>
              </w:rPr>
            </w:pPr>
            <w:r w:rsidRPr="004F4E09">
              <w:rPr>
                <w:rStyle w:val="divdocumentheading"/>
                <w:color w:val="548DD4" w:themeColor="text2" w:themeTint="99"/>
              </w:rPr>
              <w:t>Education</w:t>
            </w:r>
          </w:p>
          <w:p w:rsidR="002348F0" w:rsidRDefault="002348F0">
            <w:pPr>
              <w:pStyle w:val="divdocumentdivsectiontabledivscspdiv"/>
              <w:jc w:val="center"/>
              <w:rPr>
                <w:rStyle w:val="divdocumentheading"/>
                <w:sz w:val="20"/>
                <w:szCs w:val="20"/>
              </w:rPr>
            </w:pPr>
          </w:p>
        </w:tc>
        <w:tc>
          <w:tcPr>
            <w:tcW w:w="8046" w:type="dxa"/>
            <w:tcMar>
              <w:top w:w="0" w:type="dxa"/>
              <w:left w:w="0" w:type="dxa"/>
              <w:bottom w:w="0" w:type="dxa"/>
              <w:right w:w="0" w:type="dxa"/>
            </w:tcMar>
            <w:hideMark/>
          </w:tcPr>
          <w:p w:rsidR="002348F0" w:rsidRDefault="008E20A9">
            <w:pPr>
              <w:pStyle w:val="divdocumentpaddedline"/>
              <w:spacing w:line="280" w:lineRule="atLeast"/>
              <w:rPr>
                <w:rStyle w:val="divsectionbody"/>
                <w:rFonts w:ascii="Saira" w:eastAsia="Saira" w:hAnsi="Saira" w:cs="Saira"/>
                <w:sz w:val="20"/>
                <w:szCs w:val="20"/>
              </w:rPr>
            </w:pPr>
            <w:r>
              <w:rPr>
                <w:rStyle w:val="divdocumentdegree"/>
                <w:color w:val="020303"/>
                <w:sz w:val="20"/>
                <w:szCs w:val="20"/>
              </w:rPr>
              <w:t>Master of Science</w:t>
            </w:r>
            <w:r>
              <w:rPr>
                <w:rStyle w:val="documentbeforecolonspace"/>
                <w:rFonts w:ascii="Saira" w:eastAsia="Saira" w:hAnsi="Saira" w:cs="Saira"/>
                <w:color w:val="020303"/>
                <w:sz w:val="20"/>
                <w:szCs w:val="20"/>
              </w:rPr>
              <w:t xml:space="preserve"> </w:t>
            </w:r>
            <w:r>
              <w:rPr>
                <w:rStyle w:val="span"/>
                <w:rFonts w:ascii="Saira" w:eastAsia="Saira" w:hAnsi="Saira" w:cs="Saira"/>
                <w:color w:val="020303"/>
                <w:sz w:val="20"/>
                <w:szCs w:val="20"/>
              </w:rPr>
              <w:t xml:space="preserve">: </w:t>
            </w:r>
            <w:r w:rsidR="004F4E09">
              <w:rPr>
                <w:rStyle w:val="span"/>
                <w:rFonts w:ascii="Saira" w:eastAsia="Saira" w:hAnsi="Saira" w:cs="Saira"/>
                <w:color w:val="020303"/>
                <w:sz w:val="20"/>
                <w:szCs w:val="20"/>
              </w:rPr>
              <w:t>Computer A</w:t>
            </w:r>
            <w:r w:rsidR="004F4E09" w:rsidRPr="004F4E09">
              <w:rPr>
                <w:rStyle w:val="span"/>
                <w:rFonts w:ascii="Saira" w:eastAsia="Saira" w:hAnsi="Saira" w:cs="Saira"/>
                <w:color w:val="020303"/>
                <w:sz w:val="20"/>
                <w:szCs w:val="20"/>
              </w:rPr>
              <w:t>pplications</w:t>
            </w:r>
            <w:r w:rsidR="00140CE4">
              <w:rPr>
                <w:rStyle w:val="span"/>
                <w:rFonts w:ascii="Saira" w:eastAsia="Saira" w:hAnsi="Saira" w:cs="Saira"/>
                <w:color w:val="020303"/>
                <w:sz w:val="20"/>
                <w:szCs w:val="20"/>
              </w:rPr>
              <w:t xml:space="preserve">  </w:t>
            </w:r>
          </w:p>
          <w:p w:rsidR="002348F0" w:rsidRDefault="004F4E09">
            <w:pPr>
              <w:pStyle w:val="divdocumentpaddedline"/>
              <w:spacing w:line="280" w:lineRule="atLeast"/>
              <w:rPr>
                <w:rStyle w:val="divsectionbody"/>
                <w:rFonts w:ascii="Saira" w:eastAsia="Saira" w:hAnsi="Saira" w:cs="Saira"/>
                <w:sz w:val="20"/>
                <w:szCs w:val="20"/>
              </w:rPr>
            </w:pPr>
            <w:r w:rsidRPr="004F4E09">
              <w:rPr>
                <w:rStyle w:val="divdocumentcompanyname"/>
                <w:color w:val="020303"/>
                <w:sz w:val="20"/>
                <w:szCs w:val="20"/>
              </w:rPr>
              <w:t xml:space="preserve">Acharya Nagarjuna university </w:t>
            </w:r>
            <w:r w:rsidR="008E20A9">
              <w:rPr>
                <w:rStyle w:val="span"/>
                <w:rFonts w:ascii="Saira" w:eastAsia="Saira" w:hAnsi="Saira" w:cs="Saira"/>
                <w:color w:val="020303"/>
                <w:sz w:val="20"/>
                <w:szCs w:val="20"/>
              </w:rPr>
              <w:t xml:space="preserve">- </w:t>
            </w:r>
            <w:r>
              <w:rPr>
                <w:rStyle w:val="divdocumentjobcity"/>
                <w:color w:val="020303"/>
                <w:sz w:val="20"/>
                <w:szCs w:val="20"/>
              </w:rPr>
              <w:t>Guntur</w:t>
            </w:r>
            <w:r w:rsidR="008E20A9">
              <w:rPr>
                <w:rStyle w:val="divdocumentjobcity"/>
                <w:color w:val="020303"/>
                <w:sz w:val="20"/>
                <w:szCs w:val="20"/>
              </w:rPr>
              <w:t>,</w:t>
            </w:r>
            <w:r w:rsidR="00A3633E">
              <w:rPr>
                <w:rStyle w:val="divdocumentjobcity"/>
                <w:color w:val="020303"/>
                <w:sz w:val="20"/>
                <w:szCs w:val="20"/>
              </w:rPr>
              <w:t xml:space="preserve"> </w:t>
            </w:r>
            <w:r w:rsidR="008E20A9">
              <w:rPr>
                <w:rStyle w:val="divdocumentjobcity"/>
                <w:color w:val="020303"/>
                <w:sz w:val="20"/>
                <w:szCs w:val="20"/>
              </w:rPr>
              <w:t>India</w:t>
            </w:r>
            <w:r w:rsidR="008E20A9">
              <w:rPr>
                <w:rStyle w:val="divsectionbody"/>
                <w:rFonts w:ascii="Saira" w:eastAsia="Saira" w:hAnsi="Saira" w:cs="Saira"/>
                <w:sz w:val="20"/>
                <w:szCs w:val="20"/>
              </w:rPr>
              <w:t xml:space="preserve"> </w:t>
            </w:r>
            <w:r w:rsidR="00140CE4">
              <w:rPr>
                <w:rStyle w:val="divsectionbody"/>
                <w:rFonts w:ascii="Saira" w:eastAsia="Saira" w:hAnsi="Saira" w:cs="Saira"/>
                <w:sz w:val="20"/>
                <w:szCs w:val="20"/>
              </w:rPr>
              <w:t>2006</w:t>
            </w:r>
          </w:p>
          <w:p w:rsidR="002348F0" w:rsidRDefault="008E20A9">
            <w:pPr>
              <w:pStyle w:val="divdocumentpaddedline"/>
              <w:pBdr>
                <w:top w:val="none" w:sz="0" w:space="10" w:color="auto"/>
              </w:pBdr>
              <w:spacing w:line="280" w:lineRule="atLeast"/>
              <w:rPr>
                <w:rStyle w:val="divsectionbody"/>
                <w:rFonts w:ascii="Saira" w:eastAsia="Saira" w:hAnsi="Saira" w:cs="Saira"/>
                <w:sz w:val="20"/>
                <w:szCs w:val="20"/>
              </w:rPr>
            </w:pPr>
            <w:r>
              <w:rPr>
                <w:rStyle w:val="divdocumentdegree"/>
                <w:color w:val="020303"/>
                <w:sz w:val="20"/>
                <w:szCs w:val="20"/>
              </w:rPr>
              <w:t>Bachelor of Science</w:t>
            </w:r>
            <w:r>
              <w:rPr>
                <w:rStyle w:val="documentbeforecolonspace"/>
                <w:rFonts w:ascii="Saira" w:eastAsia="Saira" w:hAnsi="Saira" w:cs="Saira"/>
                <w:color w:val="020303"/>
                <w:sz w:val="20"/>
                <w:szCs w:val="20"/>
              </w:rPr>
              <w:t xml:space="preserve"> </w:t>
            </w:r>
            <w:r>
              <w:rPr>
                <w:rStyle w:val="span"/>
                <w:rFonts w:ascii="Saira" w:eastAsia="Saira" w:hAnsi="Saira" w:cs="Saira"/>
                <w:color w:val="020303"/>
                <w:sz w:val="20"/>
                <w:szCs w:val="20"/>
              </w:rPr>
              <w:t xml:space="preserve">: </w:t>
            </w:r>
            <w:r w:rsidR="004F4E09">
              <w:rPr>
                <w:rStyle w:val="span"/>
                <w:rFonts w:ascii="Saira" w:eastAsia="Saira" w:hAnsi="Saira" w:cs="Saira"/>
                <w:color w:val="020303"/>
                <w:sz w:val="20"/>
                <w:szCs w:val="20"/>
              </w:rPr>
              <w:t>C</w:t>
            </w:r>
            <w:r w:rsidR="004F4E09" w:rsidRPr="004F4E09">
              <w:rPr>
                <w:rStyle w:val="span"/>
                <w:rFonts w:ascii="Saira" w:eastAsia="Saira" w:hAnsi="Saira" w:cs="Saira"/>
                <w:color w:val="020303"/>
                <w:sz w:val="20"/>
                <w:szCs w:val="20"/>
              </w:rPr>
              <w:t xml:space="preserve">omputers </w:t>
            </w:r>
            <w:r w:rsidR="00140CE4">
              <w:rPr>
                <w:rStyle w:val="span"/>
                <w:rFonts w:ascii="Saira" w:eastAsia="Saira" w:hAnsi="Saira" w:cs="Saira"/>
                <w:color w:val="020303"/>
                <w:sz w:val="20"/>
                <w:szCs w:val="20"/>
              </w:rPr>
              <w:t xml:space="preserve"> </w:t>
            </w:r>
          </w:p>
          <w:p w:rsidR="002348F0" w:rsidRPr="00172521" w:rsidRDefault="004F4E09" w:rsidP="00172521">
            <w:pPr>
              <w:pStyle w:val="divdocumentpaddedline"/>
              <w:spacing w:line="280" w:lineRule="atLeast"/>
              <w:rPr>
                <w:rStyle w:val="divsectionbody"/>
                <w:rFonts w:ascii="Saira" w:eastAsia="Saira" w:hAnsi="Saira" w:cs="Saira"/>
                <w:sz w:val="20"/>
                <w:szCs w:val="20"/>
              </w:rPr>
            </w:pPr>
            <w:r w:rsidRPr="004F4E09">
              <w:rPr>
                <w:rStyle w:val="divdocumentcompanyname"/>
                <w:color w:val="020303"/>
                <w:sz w:val="20"/>
                <w:szCs w:val="20"/>
              </w:rPr>
              <w:t xml:space="preserve">Acharya Nagarjuna university </w:t>
            </w:r>
            <w:r>
              <w:rPr>
                <w:rStyle w:val="span"/>
                <w:rFonts w:ascii="Saira" w:eastAsia="Saira" w:hAnsi="Saira" w:cs="Saira"/>
                <w:color w:val="020303"/>
                <w:sz w:val="20"/>
                <w:szCs w:val="20"/>
              </w:rPr>
              <w:t xml:space="preserve">- </w:t>
            </w:r>
            <w:r>
              <w:rPr>
                <w:rStyle w:val="divdocumentjobcity"/>
                <w:color w:val="020303"/>
                <w:sz w:val="20"/>
                <w:szCs w:val="20"/>
              </w:rPr>
              <w:t>Guntur, India</w:t>
            </w:r>
            <w:r>
              <w:rPr>
                <w:rStyle w:val="divsectionbody"/>
                <w:rFonts w:ascii="Saira" w:eastAsia="Saira" w:hAnsi="Saira" w:cs="Saira"/>
                <w:sz w:val="20"/>
                <w:szCs w:val="20"/>
              </w:rPr>
              <w:t xml:space="preserve"> </w:t>
            </w:r>
            <w:r w:rsidR="00140CE4">
              <w:rPr>
                <w:rStyle w:val="divsectionbody"/>
                <w:rFonts w:ascii="Saira" w:eastAsia="Saira" w:hAnsi="Saira" w:cs="Saira"/>
                <w:sz w:val="20"/>
                <w:szCs w:val="20"/>
              </w:rPr>
              <w:t xml:space="preserve"> 2003</w:t>
            </w:r>
          </w:p>
        </w:tc>
      </w:tr>
    </w:tbl>
    <w:p w:rsidR="002348F0" w:rsidRDefault="008E20A9">
      <w:pPr>
        <w:pStyle w:val="topborder"/>
        <w:shd w:val="clear" w:color="auto" w:fill="FFFFFF"/>
        <w:rPr>
          <w:rFonts w:ascii="Saira" w:eastAsia="Saira" w:hAnsi="Saira" w:cs="Saira"/>
          <w:color w:val="020303"/>
        </w:rPr>
      </w:pPr>
      <w:r>
        <w:rPr>
          <w:rFonts w:ascii="Saira" w:eastAsia="Saira" w:hAnsi="Saira" w:cs="Saira"/>
          <w:color w:val="020303"/>
        </w:rPr>
        <w:t> </w:t>
      </w:r>
    </w:p>
    <w:tbl>
      <w:tblPr>
        <w:tblStyle w:val="divdocumentdivsection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660"/>
        <w:gridCol w:w="8046"/>
      </w:tblGrid>
      <w:tr w:rsidR="002348F0">
        <w:trPr>
          <w:tblCellSpacing w:w="0" w:type="dxa"/>
        </w:trPr>
        <w:tc>
          <w:tcPr>
            <w:tcW w:w="2660" w:type="dxa"/>
            <w:tcMar>
              <w:top w:w="0" w:type="dxa"/>
              <w:left w:w="0" w:type="dxa"/>
              <w:bottom w:w="0" w:type="dxa"/>
              <w:right w:w="0" w:type="dxa"/>
            </w:tcMar>
            <w:hideMark/>
          </w:tcPr>
          <w:p w:rsidR="002348F0" w:rsidRPr="004F4E09" w:rsidRDefault="008E20A9" w:rsidP="004F4E09">
            <w:pPr>
              <w:pStyle w:val="divdocumentsectiontitle"/>
              <w:spacing w:line="240" w:lineRule="auto"/>
              <w:ind w:right="160"/>
              <w:rPr>
                <w:rStyle w:val="divdocumentheading"/>
                <w:color w:val="548DD4" w:themeColor="text2" w:themeTint="99"/>
              </w:rPr>
            </w:pPr>
            <w:r w:rsidRPr="004F4E09">
              <w:rPr>
                <w:rStyle w:val="divdocumentheading"/>
                <w:color w:val="548DD4" w:themeColor="text2" w:themeTint="99"/>
              </w:rPr>
              <w:t>Certifications</w:t>
            </w:r>
          </w:p>
          <w:p w:rsidR="002348F0" w:rsidRDefault="002348F0">
            <w:pPr>
              <w:pStyle w:val="divdocumentdivsectiontabledivscspdiv"/>
              <w:jc w:val="center"/>
              <w:rPr>
                <w:rStyle w:val="divdocumentheading"/>
                <w:sz w:val="20"/>
                <w:szCs w:val="20"/>
              </w:rPr>
            </w:pPr>
          </w:p>
        </w:tc>
        <w:tc>
          <w:tcPr>
            <w:tcW w:w="8046" w:type="dxa"/>
            <w:tcMar>
              <w:top w:w="0" w:type="dxa"/>
              <w:left w:w="0" w:type="dxa"/>
              <w:bottom w:w="0" w:type="dxa"/>
              <w:right w:w="0" w:type="dxa"/>
            </w:tcMar>
            <w:hideMark/>
          </w:tcPr>
          <w:p w:rsidR="004F4E09" w:rsidRDefault="004F4E09" w:rsidP="004F4E09">
            <w:pPr>
              <w:pStyle w:val="divdocumentulli"/>
              <w:numPr>
                <w:ilvl w:val="0"/>
                <w:numId w:val="20"/>
              </w:numPr>
              <w:spacing w:line="280" w:lineRule="atLeast"/>
              <w:ind w:left="180" w:hanging="192"/>
              <w:rPr>
                <w:rStyle w:val="span"/>
                <w:rFonts w:ascii="Saira" w:eastAsia="Saira" w:hAnsi="Saira" w:cs="Saira"/>
                <w:color w:val="020303"/>
                <w:sz w:val="20"/>
                <w:szCs w:val="20"/>
              </w:rPr>
            </w:pPr>
            <w:r w:rsidRPr="004F4E09">
              <w:rPr>
                <w:rStyle w:val="span"/>
                <w:rFonts w:ascii="Saira" w:eastAsia="Saira" w:hAnsi="Saira" w:cs="Saira"/>
                <w:color w:val="020303"/>
                <w:sz w:val="20"/>
                <w:szCs w:val="20"/>
              </w:rPr>
              <w:t>Microsoft Azure Fundamentals</w:t>
            </w:r>
          </w:p>
          <w:p w:rsidR="004F4E09" w:rsidRPr="004F4E09" w:rsidRDefault="004F4E09" w:rsidP="004F4E09">
            <w:pPr>
              <w:pStyle w:val="divdocumentulli"/>
              <w:numPr>
                <w:ilvl w:val="0"/>
                <w:numId w:val="20"/>
              </w:numPr>
              <w:spacing w:line="280" w:lineRule="atLeast"/>
              <w:ind w:left="180" w:hanging="192"/>
              <w:rPr>
                <w:rStyle w:val="span"/>
                <w:rFonts w:ascii="Saira" w:eastAsia="Saira" w:hAnsi="Saira" w:cs="Saira"/>
                <w:color w:val="020303"/>
                <w:sz w:val="20"/>
                <w:szCs w:val="20"/>
              </w:rPr>
            </w:pPr>
            <w:r w:rsidRPr="004F4E09">
              <w:rPr>
                <w:rStyle w:val="span"/>
                <w:rFonts w:ascii="Saira" w:eastAsia="Saira" w:hAnsi="Saira" w:cs="Saira"/>
                <w:color w:val="020303"/>
                <w:sz w:val="20"/>
                <w:szCs w:val="20"/>
              </w:rPr>
              <w:t>Microsoft Azure Developer</w:t>
            </w:r>
          </w:p>
          <w:p w:rsidR="002348F0" w:rsidRDefault="008E20A9">
            <w:pPr>
              <w:pStyle w:val="divdocumentdivsectiontabledivscspdiv"/>
              <w:rPr>
                <w:rStyle w:val="divsectionbody"/>
                <w:rFonts w:ascii="Saira SemiBold" w:eastAsia="Saira SemiBold" w:hAnsi="Saira SemiBold" w:cs="Saira SemiBold"/>
                <w:sz w:val="20"/>
                <w:szCs w:val="20"/>
              </w:rPr>
            </w:pPr>
            <w:r>
              <w:rPr>
                <w:rStyle w:val="divsectionbody"/>
                <w:rFonts w:ascii="Saira SemiBold" w:eastAsia="Saira SemiBold" w:hAnsi="Saira SemiBold" w:cs="Saira SemiBold"/>
                <w:sz w:val="20"/>
                <w:szCs w:val="20"/>
              </w:rPr>
              <w:t> </w:t>
            </w:r>
          </w:p>
        </w:tc>
      </w:tr>
    </w:tbl>
    <w:p w:rsidR="002348F0" w:rsidRDefault="008E20A9">
      <w:pPr>
        <w:spacing w:line="20" w:lineRule="auto"/>
        <w:rPr>
          <w:rFonts w:ascii="Saira" w:eastAsia="Saira" w:hAnsi="Saira" w:cs="Saira"/>
          <w:color w:val="020303"/>
        </w:rPr>
      </w:pPr>
      <w:r>
        <w:rPr>
          <w:color w:val="FFFFFF"/>
          <w:sz w:val="2"/>
        </w:rPr>
        <w:t>.</w:t>
      </w:r>
    </w:p>
    <w:p w:rsidR="002348F0" w:rsidRDefault="008E20A9">
      <w:pPr>
        <w:spacing w:line="14" w:lineRule="exact"/>
      </w:pPr>
      <w:r>
        <w:rPr>
          <w:color w:val="FFFFFF"/>
          <w:sz w:val="2"/>
        </w:rPr>
        <w:t>#HRJ#9f2aa007-e210-42b1-bc0d-020566946b44#</w:t>
      </w:r>
    </w:p>
    <w:sectPr w:rsidR="002348F0" w:rsidSect="001A27A2">
      <w:headerReference w:type="default" r:id="rId11"/>
      <w:footerReference w:type="default" r:id="rId12"/>
      <w:type w:val="continuous"/>
      <w:pgSz w:w="11906" w:h="16838"/>
      <w:pgMar w:top="400" w:right="600" w:bottom="400" w:left="60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5D19" w:rsidRDefault="00AA5D19">
      <w:pPr>
        <w:spacing w:line="240" w:lineRule="auto"/>
      </w:pPr>
      <w:r>
        <w:separator/>
      </w:r>
    </w:p>
  </w:endnote>
  <w:endnote w:type="continuationSeparator" w:id="0">
    <w:p w:rsidR="00AA5D19" w:rsidRDefault="00AA5D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ira SemiBold">
    <w:charset w:val="00"/>
    <w:family w:val="auto"/>
    <w:pitch w:val="default"/>
    <w:sig w:usb0="00000000" w:usb1="00000000" w:usb2="00000000" w:usb3="00000000" w:csb0="00000001" w:csb1="00000000"/>
    <w:embedRegular r:id="rId1" w:fontKey="{401CCAF0-2437-4CF9-AC26-5E0F98C38F2B}"/>
  </w:font>
  <w:font w:name="Saira">
    <w:charset w:val="00"/>
    <w:family w:val="auto"/>
    <w:pitch w:val="default"/>
    <w:sig w:usb0="00000000" w:usb1="00000000" w:usb2="00000000" w:usb3="00000000" w:csb0="00000001" w:csb1="00000000"/>
    <w:embedRegular r:id="rId2" w:fontKey="{A2C222D6-9559-456B-9D37-41CAB64EAA81}"/>
    <w:embedBold r:id="rId3" w:fontKey="{C147E1E7-11B2-4AF3-9DB2-D0F7E7A56C73}"/>
  </w:font>
  <w:font w:name="Segoe UI">
    <w:panose1 w:val="020B0502040204020203"/>
    <w:charset w:val="00"/>
    <w:family w:val="swiss"/>
    <w:pitch w:val="variable"/>
    <w:sig w:usb0="E4002EFF" w:usb1="C000E47F" w:usb2="00000009" w:usb3="00000000" w:csb0="000001FF" w:csb1="00000000"/>
    <w:embedRegular r:id="rId4" w:fontKey="{7AC1BEB7-6435-4132-A6FE-90C9AE80AA89}"/>
    <w:embedBold r:id="rId5" w:fontKey="{5F6C8117-0476-4517-A4B4-7696A6A25F91}"/>
  </w:font>
  <w:font w:name="Tahoma">
    <w:panose1 w:val="020B0604030504040204"/>
    <w:charset w:val="00"/>
    <w:family w:val="swiss"/>
    <w:pitch w:val="variable"/>
    <w:sig w:usb0="E1002EFF" w:usb1="C000605B" w:usb2="00000029" w:usb3="00000000" w:csb0="000101FF" w:csb1="00000000"/>
    <w:embedRegular r:id="rId6" w:fontKey="{419E8838-8054-46B1-941C-975643C89086}"/>
  </w:font>
  <w:font w:name="Calibri">
    <w:panose1 w:val="020F0502020204030204"/>
    <w:charset w:val="00"/>
    <w:family w:val="swiss"/>
    <w:pitch w:val="variable"/>
    <w:sig w:usb0="E4002EFF" w:usb1="C000247B" w:usb2="00000009" w:usb3="00000000" w:csb0="000001FF" w:csb1="00000000"/>
    <w:embedRegular r:id="rId7" w:fontKey="{B2B207FD-F1B0-4CC2-9151-E4BF396503C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288D" w:rsidRDefault="005E288D">
    <w:pPr>
      <w:spacing w:line="20" w:lineRule="auto"/>
    </w:pPr>
    <w:r>
      <w:rPr>
        <w:color w:val="FFFFFF"/>
        <w:sz w:val="2"/>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288D" w:rsidRDefault="005E288D">
    <w:pPr>
      <w:spacing w:line="20" w:lineRule="auto"/>
    </w:pPr>
    <w:r>
      <w:rPr>
        <w:color w:val="FFFFFF"/>
        <w:sz w:val="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5D19" w:rsidRDefault="00AA5D19">
      <w:pPr>
        <w:spacing w:line="240" w:lineRule="auto"/>
      </w:pPr>
      <w:r>
        <w:separator/>
      </w:r>
    </w:p>
  </w:footnote>
  <w:footnote w:type="continuationSeparator" w:id="0">
    <w:p w:rsidR="00AA5D19" w:rsidRDefault="00AA5D1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288D" w:rsidRDefault="005E288D">
    <w:pPr>
      <w:spacing w:line="20" w:lineRule="auto"/>
    </w:pPr>
    <w:r>
      <w:rPr>
        <w:color w:val="FFFFFF"/>
        <w:sz w:val="2"/>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288D" w:rsidRDefault="005E288D">
    <w:pPr>
      <w:spacing w:line="20" w:lineRule="auto"/>
    </w:pPr>
    <w:r>
      <w:rPr>
        <w:color w:val="FFFFFF"/>
        <w:sz w:val="2"/>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1"/>
    <w:lvl w:ilvl="0" w:tplc="B476962C">
      <w:start w:val="1"/>
      <w:numFmt w:val="bullet"/>
      <w:lvlText w:val=""/>
      <w:lvlJc w:val="left"/>
      <w:pPr>
        <w:ind w:left="720" w:hanging="360"/>
      </w:pPr>
      <w:rPr>
        <w:rFonts w:ascii="Symbol" w:hAnsi="Symbol"/>
      </w:rPr>
    </w:lvl>
    <w:lvl w:ilvl="1" w:tplc="8B801582">
      <w:start w:val="1"/>
      <w:numFmt w:val="bullet"/>
      <w:lvlText w:val="o"/>
      <w:lvlJc w:val="left"/>
      <w:pPr>
        <w:tabs>
          <w:tab w:val="num" w:pos="1440"/>
        </w:tabs>
        <w:ind w:left="1440" w:hanging="360"/>
      </w:pPr>
      <w:rPr>
        <w:rFonts w:ascii="Courier New" w:hAnsi="Courier New"/>
      </w:rPr>
    </w:lvl>
    <w:lvl w:ilvl="2" w:tplc="9C1084FA">
      <w:start w:val="1"/>
      <w:numFmt w:val="bullet"/>
      <w:lvlText w:val=""/>
      <w:lvlJc w:val="left"/>
      <w:pPr>
        <w:tabs>
          <w:tab w:val="num" w:pos="2160"/>
        </w:tabs>
        <w:ind w:left="2160" w:hanging="360"/>
      </w:pPr>
      <w:rPr>
        <w:rFonts w:ascii="Wingdings" w:hAnsi="Wingdings"/>
      </w:rPr>
    </w:lvl>
    <w:lvl w:ilvl="3" w:tplc="0DE21C66">
      <w:start w:val="1"/>
      <w:numFmt w:val="bullet"/>
      <w:lvlText w:val=""/>
      <w:lvlJc w:val="left"/>
      <w:pPr>
        <w:tabs>
          <w:tab w:val="num" w:pos="2880"/>
        </w:tabs>
        <w:ind w:left="2880" w:hanging="360"/>
      </w:pPr>
      <w:rPr>
        <w:rFonts w:ascii="Symbol" w:hAnsi="Symbol"/>
      </w:rPr>
    </w:lvl>
    <w:lvl w:ilvl="4" w:tplc="BE4E2752">
      <w:start w:val="1"/>
      <w:numFmt w:val="bullet"/>
      <w:lvlText w:val="o"/>
      <w:lvlJc w:val="left"/>
      <w:pPr>
        <w:tabs>
          <w:tab w:val="num" w:pos="3600"/>
        </w:tabs>
        <w:ind w:left="3600" w:hanging="360"/>
      </w:pPr>
      <w:rPr>
        <w:rFonts w:ascii="Courier New" w:hAnsi="Courier New"/>
      </w:rPr>
    </w:lvl>
    <w:lvl w:ilvl="5" w:tplc="D12408BA">
      <w:start w:val="1"/>
      <w:numFmt w:val="bullet"/>
      <w:lvlText w:val=""/>
      <w:lvlJc w:val="left"/>
      <w:pPr>
        <w:tabs>
          <w:tab w:val="num" w:pos="4320"/>
        </w:tabs>
        <w:ind w:left="4320" w:hanging="360"/>
      </w:pPr>
      <w:rPr>
        <w:rFonts w:ascii="Wingdings" w:hAnsi="Wingdings"/>
      </w:rPr>
    </w:lvl>
    <w:lvl w:ilvl="6" w:tplc="2D78B1DE">
      <w:start w:val="1"/>
      <w:numFmt w:val="bullet"/>
      <w:lvlText w:val=""/>
      <w:lvlJc w:val="left"/>
      <w:pPr>
        <w:tabs>
          <w:tab w:val="num" w:pos="5040"/>
        </w:tabs>
        <w:ind w:left="5040" w:hanging="360"/>
      </w:pPr>
      <w:rPr>
        <w:rFonts w:ascii="Symbol" w:hAnsi="Symbol"/>
      </w:rPr>
    </w:lvl>
    <w:lvl w:ilvl="7" w:tplc="2522EF22">
      <w:start w:val="1"/>
      <w:numFmt w:val="bullet"/>
      <w:lvlText w:val="o"/>
      <w:lvlJc w:val="left"/>
      <w:pPr>
        <w:tabs>
          <w:tab w:val="num" w:pos="5760"/>
        </w:tabs>
        <w:ind w:left="5760" w:hanging="360"/>
      </w:pPr>
      <w:rPr>
        <w:rFonts w:ascii="Courier New" w:hAnsi="Courier New"/>
      </w:rPr>
    </w:lvl>
    <w:lvl w:ilvl="8" w:tplc="9BACA10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1F1AA09C">
      <w:start w:val="1"/>
      <w:numFmt w:val="bullet"/>
      <w:lvlText w:val=""/>
      <w:lvlJc w:val="left"/>
      <w:pPr>
        <w:ind w:left="720" w:hanging="360"/>
      </w:pPr>
      <w:rPr>
        <w:rFonts w:ascii="Symbol" w:hAnsi="Symbol"/>
      </w:rPr>
    </w:lvl>
    <w:lvl w:ilvl="1" w:tplc="025CFE42">
      <w:start w:val="1"/>
      <w:numFmt w:val="bullet"/>
      <w:lvlText w:val="o"/>
      <w:lvlJc w:val="left"/>
      <w:pPr>
        <w:tabs>
          <w:tab w:val="num" w:pos="1440"/>
        </w:tabs>
        <w:ind w:left="1440" w:hanging="360"/>
      </w:pPr>
      <w:rPr>
        <w:rFonts w:ascii="Courier New" w:hAnsi="Courier New"/>
      </w:rPr>
    </w:lvl>
    <w:lvl w:ilvl="2" w:tplc="E17CDFFA">
      <w:start w:val="1"/>
      <w:numFmt w:val="bullet"/>
      <w:lvlText w:val=""/>
      <w:lvlJc w:val="left"/>
      <w:pPr>
        <w:tabs>
          <w:tab w:val="num" w:pos="2160"/>
        </w:tabs>
        <w:ind w:left="2160" w:hanging="360"/>
      </w:pPr>
      <w:rPr>
        <w:rFonts w:ascii="Wingdings" w:hAnsi="Wingdings"/>
      </w:rPr>
    </w:lvl>
    <w:lvl w:ilvl="3" w:tplc="301858F0">
      <w:start w:val="1"/>
      <w:numFmt w:val="bullet"/>
      <w:lvlText w:val=""/>
      <w:lvlJc w:val="left"/>
      <w:pPr>
        <w:tabs>
          <w:tab w:val="num" w:pos="2880"/>
        </w:tabs>
        <w:ind w:left="2880" w:hanging="360"/>
      </w:pPr>
      <w:rPr>
        <w:rFonts w:ascii="Symbol" w:hAnsi="Symbol"/>
      </w:rPr>
    </w:lvl>
    <w:lvl w:ilvl="4" w:tplc="7966BE72">
      <w:start w:val="1"/>
      <w:numFmt w:val="bullet"/>
      <w:lvlText w:val="o"/>
      <w:lvlJc w:val="left"/>
      <w:pPr>
        <w:tabs>
          <w:tab w:val="num" w:pos="3600"/>
        </w:tabs>
        <w:ind w:left="3600" w:hanging="360"/>
      </w:pPr>
      <w:rPr>
        <w:rFonts w:ascii="Courier New" w:hAnsi="Courier New"/>
      </w:rPr>
    </w:lvl>
    <w:lvl w:ilvl="5" w:tplc="8B220CEA">
      <w:start w:val="1"/>
      <w:numFmt w:val="bullet"/>
      <w:lvlText w:val=""/>
      <w:lvlJc w:val="left"/>
      <w:pPr>
        <w:tabs>
          <w:tab w:val="num" w:pos="4320"/>
        </w:tabs>
        <w:ind w:left="4320" w:hanging="360"/>
      </w:pPr>
      <w:rPr>
        <w:rFonts w:ascii="Wingdings" w:hAnsi="Wingdings"/>
      </w:rPr>
    </w:lvl>
    <w:lvl w:ilvl="6" w:tplc="D0BC44FC">
      <w:start w:val="1"/>
      <w:numFmt w:val="bullet"/>
      <w:lvlText w:val=""/>
      <w:lvlJc w:val="left"/>
      <w:pPr>
        <w:tabs>
          <w:tab w:val="num" w:pos="5040"/>
        </w:tabs>
        <w:ind w:left="5040" w:hanging="360"/>
      </w:pPr>
      <w:rPr>
        <w:rFonts w:ascii="Symbol" w:hAnsi="Symbol"/>
      </w:rPr>
    </w:lvl>
    <w:lvl w:ilvl="7" w:tplc="C5FE295C">
      <w:start w:val="1"/>
      <w:numFmt w:val="bullet"/>
      <w:lvlText w:val="o"/>
      <w:lvlJc w:val="left"/>
      <w:pPr>
        <w:tabs>
          <w:tab w:val="num" w:pos="5760"/>
        </w:tabs>
        <w:ind w:left="5760" w:hanging="360"/>
      </w:pPr>
      <w:rPr>
        <w:rFonts w:ascii="Courier New" w:hAnsi="Courier New"/>
      </w:rPr>
    </w:lvl>
    <w:lvl w:ilvl="8" w:tplc="199E4AD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7BC8300E">
      <w:start w:val="1"/>
      <w:numFmt w:val="bullet"/>
      <w:lvlText w:val=""/>
      <w:lvlJc w:val="left"/>
      <w:pPr>
        <w:ind w:left="720" w:hanging="360"/>
      </w:pPr>
      <w:rPr>
        <w:rFonts w:ascii="Symbol" w:hAnsi="Symbol"/>
      </w:rPr>
    </w:lvl>
    <w:lvl w:ilvl="1" w:tplc="E946D252">
      <w:start w:val="1"/>
      <w:numFmt w:val="bullet"/>
      <w:lvlText w:val="o"/>
      <w:lvlJc w:val="left"/>
      <w:pPr>
        <w:tabs>
          <w:tab w:val="num" w:pos="1440"/>
        </w:tabs>
        <w:ind w:left="1440" w:hanging="360"/>
      </w:pPr>
      <w:rPr>
        <w:rFonts w:ascii="Courier New" w:hAnsi="Courier New"/>
      </w:rPr>
    </w:lvl>
    <w:lvl w:ilvl="2" w:tplc="1B5027CC">
      <w:start w:val="1"/>
      <w:numFmt w:val="bullet"/>
      <w:lvlText w:val=""/>
      <w:lvlJc w:val="left"/>
      <w:pPr>
        <w:tabs>
          <w:tab w:val="num" w:pos="2160"/>
        </w:tabs>
        <w:ind w:left="2160" w:hanging="360"/>
      </w:pPr>
      <w:rPr>
        <w:rFonts w:ascii="Wingdings" w:hAnsi="Wingdings"/>
      </w:rPr>
    </w:lvl>
    <w:lvl w:ilvl="3" w:tplc="0206FF54">
      <w:start w:val="1"/>
      <w:numFmt w:val="bullet"/>
      <w:lvlText w:val=""/>
      <w:lvlJc w:val="left"/>
      <w:pPr>
        <w:tabs>
          <w:tab w:val="num" w:pos="2880"/>
        </w:tabs>
        <w:ind w:left="2880" w:hanging="360"/>
      </w:pPr>
      <w:rPr>
        <w:rFonts w:ascii="Symbol" w:hAnsi="Symbol"/>
      </w:rPr>
    </w:lvl>
    <w:lvl w:ilvl="4" w:tplc="F23457FE">
      <w:start w:val="1"/>
      <w:numFmt w:val="bullet"/>
      <w:lvlText w:val="o"/>
      <w:lvlJc w:val="left"/>
      <w:pPr>
        <w:tabs>
          <w:tab w:val="num" w:pos="3600"/>
        </w:tabs>
        <w:ind w:left="3600" w:hanging="360"/>
      </w:pPr>
      <w:rPr>
        <w:rFonts w:ascii="Courier New" w:hAnsi="Courier New"/>
      </w:rPr>
    </w:lvl>
    <w:lvl w:ilvl="5" w:tplc="037AA950">
      <w:start w:val="1"/>
      <w:numFmt w:val="bullet"/>
      <w:lvlText w:val=""/>
      <w:lvlJc w:val="left"/>
      <w:pPr>
        <w:tabs>
          <w:tab w:val="num" w:pos="4320"/>
        </w:tabs>
        <w:ind w:left="4320" w:hanging="360"/>
      </w:pPr>
      <w:rPr>
        <w:rFonts w:ascii="Wingdings" w:hAnsi="Wingdings"/>
      </w:rPr>
    </w:lvl>
    <w:lvl w:ilvl="6" w:tplc="F3E43146">
      <w:start w:val="1"/>
      <w:numFmt w:val="bullet"/>
      <w:lvlText w:val=""/>
      <w:lvlJc w:val="left"/>
      <w:pPr>
        <w:tabs>
          <w:tab w:val="num" w:pos="5040"/>
        </w:tabs>
        <w:ind w:left="5040" w:hanging="360"/>
      </w:pPr>
      <w:rPr>
        <w:rFonts w:ascii="Symbol" w:hAnsi="Symbol"/>
      </w:rPr>
    </w:lvl>
    <w:lvl w:ilvl="7" w:tplc="A336C4CC">
      <w:start w:val="1"/>
      <w:numFmt w:val="bullet"/>
      <w:lvlText w:val="o"/>
      <w:lvlJc w:val="left"/>
      <w:pPr>
        <w:tabs>
          <w:tab w:val="num" w:pos="5760"/>
        </w:tabs>
        <w:ind w:left="5760" w:hanging="360"/>
      </w:pPr>
      <w:rPr>
        <w:rFonts w:ascii="Courier New" w:hAnsi="Courier New"/>
      </w:rPr>
    </w:lvl>
    <w:lvl w:ilvl="8" w:tplc="4740B9D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EE969F4A">
      <w:start w:val="1"/>
      <w:numFmt w:val="bullet"/>
      <w:lvlText w:val=""/>
      <w:lvlJc w:val="left"/>
      <w:pPr>
        <w:ind w:left="720" w:hanging="360"/>
      </w:pPr>
      <w:rPr>
        <w:rFonts w:ascii="Symbol" w:hAnsi="Symbol"/>
      </w:rPr>
    </w:lvl>
    <w:lvl w:ilvl="1" w:tplc="55DC6672">
      <w:start w:val="1"/>
      <w:numFmt w:val="bullet"/>
      <w:lvlText w:val="o"/>
      <w:lvlJc w:val="left"/>
      <w:pPr>
        <w:tabs>
          <w:tab w:val="num" w:pos="1440"/>
        </w:tabs>
        <w:ind w:left="1440" w:hanging="360"/>
      </w:pPr>
      <w:rPr>
        <w:rFonts w:ascii="Courier New" w:hAnsi="Courier New"/>
      </w:rPr>
    </w:lvl>
    <w:lvl w:ilvl="2" w:tplc="9A44C3B6">
      <w:start w:val="1"/>
      <w:numFmt w:val="bullet"/>
      <w:lvlText w:val=""/>
      <w:lvlJc w:val="left"/>
      <w:pPr>
        <w:tabs>
          <w:tab w:val="num" w:pos="2160"/>
        </w:tabs>
        <w:ind w:left="2160" w:hanging="360"/>
      </w:pPr>
      <w:rPr>
        <w:rFonts w:ascii="Wingdings" w:hAnsi="Wingdings"/>
      </w:rPr>
    </w:lvl>
    <w:lvl w:ilvl="3" w:tplc="BF48D92A">
      <w:start w:val="1"/>
      <w:numFmt w:val="bullet"/>
      <w:lvlText w:val=""/>
      <w:lvlJc w:val="left"/>
      <w:pPr>
        <w:tabs>
          <w:tab w:val="num" w:pos="2880"/>
        </w:tabs>
        <w:ind w:left="2880" w:hanging="360"/>
      </w:pPr>
      <w:rPr>
        <w:rFonts w:ascii="Symbol" w:hAnsi="Symbol"/>
      </w:rPr>
    </w:lvl>
    <w:lvl w:ilvl="4" w:tplc="A28E953E">
      <w:start w:val="1"/>
      <w:numFmt w:val="bullet"/>
      <w:lvlText w:val="o"/>
      <w:lvlJc w:val="left"/>
      <w:pPr>
        <w:tabs>
          <w:tab w:val="num" w:pos="3600"/>
        </w:tabs>
        <w:ind w:left="3600" w:hanging="360"/>
      </w:pPr>
      <w:rPr>
        <w:rFonts w:ascii="Courier New" w:hAnsi="Courier New"/>
      </w:rPr>
    </w:lvl>
    <w:lvl w:ilvl="5" w:tplc="08E4695C">
      <w:start w:val="1"/>
      <w:numFmt w:val="bullet"/>
      <w:lvlText w:val=""/>
      <w:lvlJc w:val="left"/>
      <w:pPr>
        <w:tabs>
          <w:tab w:val="num" w:pos="4320"/>
        </w:tabs>
        <w:ind w:left="4320" w:hanging="360"/>
      </w:pPr>
      <w:rPr>
        <w:rFonts w:ascii="Wingdings" w:hAnsi="Wingdings"/>
      </w:rPr>
    </w:lvl>
    <w:lvl w:ilvl="6" w:tplc="4EE2BB02">
      <w:start w:val="1"/>
      <w:numFmt w:val="bullet"/>
      <w:lvlText w:val=""/>
      <w:lvlJc w:val="left"/>
      <w:pPr>
        <w:tabs>
          <w:tab w:val="num" w:pos="5040"/>
        </w:tabs>
        <w:ind w:left="5040" w:hanging="360"/>
      </w:pPr>
      <w:rPr>
        <w:rFonts w:ascii="Symbol" w:hAnsi="Symbol"/>
      </w:rPr>
    </w:lvl>
    <w:lvl w:ilvl="7" w:tplc="C42C784A">
      <w:start w:val="1"/>
      <w:numFmt w:val="bullet"/>
      <w:lvlText w:val="o"/>
      <w:lvlJc w:val="left"/>
      <w:pPr>
        <w:tabs>
          <w:tab w:val="num" w:pos="5760"/>
        </w:tabs>
        <w:ind w:left="5760" w:hanging="360"/>
      </w:pPr>
      <w:rPr>
        <w:rFonts w:ascii="Courier New" w:hAnsi="Courier New"/>
      </w:rPr>
    </w:lvl>
    <w:lvl w:ilvl="8" w:tplc="4BA42E9C">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6BD8DCDC">
      <w:start w:val="1"/>
      <w:numFmt w:val="bullet"/>
      <w:lvlText w:val=""/>
      <w:lvlJc w:val="left"/>
      <w:pPr>
        <w:ind w:left="720" w:hanging="360"/>
      </w:pPr>
      <w:rPr>
        <w:rFonts w:ascii="Symbol" w:hAnsi="Symbol"/>
      </w:rPr>
    </w:lvl>
    <w:lvl w:ilvl="1" w:tplc="68BEDEEC">
      <w:start w:val="1"/>
      <w:numFmt w:val="bullet"/>
      <w:lvlText w:val="o"/>
      <w:lvlJc w:val="left"/>
      <w:pPr>
        <w:tabs>
          <w:tab w:val="num" w:pos="1440"/>
        </w:tabs>
        <w:ind w:left="1440" w:hanging="360"/>
      </w:pPr>
      <w:rPr>
        <w:rFonts w:ascii="Courier New" w:hAnsi="Courier New"/>
      </w:rPr>
    </w:lvl>
    <w:lvl w:ilvl="2" w:tplc="AEC07796">
      <w:start w:val="1"/>
      <w:numFmt w:val="bullet"/>
      <w:lvlText w:val=""/>
      <w:lvlJc w:val="left"/>
      <w:pPr>
        <w:tabs>
          <w:tab w:val="num" w:pos="2160"/>
        </w:tabs>
        <w:ind w:left="2160" w:hanging="360"/>
      </w:pPr>
      <w:rPr>
        <w:rFonts w:ascii="Wingdings" w:hAnsi="Wingdings"/>
      </w:rPr>
    </w:lvl>
    <w:lvl w:ilvl="3" w:tplc="1D72E83E">
      <w:start w:val="1"/>
      <w:numFmt w:val="bullet"/>
      <w:lvlText w:val=""/>
      <w:lvlJc w:val="left"/>
      <w:pPr>
        <w:tabs>
          <w:tab w:val="num" w:pos="2880"/>
        </w:tabs>
        <w:ind w:left="2880" w:hanging="360"/>
      </w:pPr>
      <w:rPr>
        <w:rFonts w:ascii="Symbol" w:hAnsi="Symbol"/>
      </w:rPr>
    </w:lvl>
    <w:lvl w:ilvl="4" w:tplc="260E7354">
      <w:start w:val="1"/>
      <w:numFmt w:val="bullet"/>
      <w:lvlText w:val="o"/>
      <w:lvlJc w:val="left"/>
      <w:pPr>
        <w:tabs>
          <w:tab w:val="num" w:pos="3600"/>
        </w:tabs>
        <w:ind w:left="3600" w:hanging="360"/>
      </w:pPr>
      <w:rPr>
        <w:rFonts w:ascii="Courier New" w:hAnsi="Courier New"/>
      </w:rPr>
    </w:lvl>
    <w:lvl w:ilvl="5" w:tplc="D682F828">
      <w:start w:val="1"/>
      <w:numFmt w:val="bullet"/>
      <w:lvlText w:val=""/>
      <w:lvlJc w:val="left"/>
      <w:pPr>
        <w:tabs>
          <w:tab w:val="num" w:pos="4320"/>
        </w:tabs>
        <w:ind w:left="4320" w:hanging="360"/>
      </w:pPr>
      <w:rPr>
        <w:rFonts w:ascii="Wingdings" w:hAnsi="Wingdings"/>
      </w:rPr>
    </w:lvl>
    <w:lvl w:ilvl="6" w:tplc="CE1ECD9C">
      <w:start w:val="1"/>
      <w:numFmt w:val="bullet"/>
      <w:lvlText w:val=""/>
      <w:lvlJc w:val="left"/>
      <w:pPr>
        <w:tabs>
          <w:tab w:val="num" w:pos="5040"/>
        </w:tabs>
        <w:ind w:left="5040" w:hanging="360"/>
      </w:pPr>
      <w:rPr>
        <w:rFonts w:ascii="Symbol" w:hAnsi="Symbol"/>
      </w:rPr>
    </w:lvl>
    <w:lvl w:ilvl="7" w:tplc="6D3C13CE">
      <w:start w:val="1"/>
      <w:numFmt w:val="bullet"/>
      <w:lvlText w:val="o"/>
      <w:lvlJc w:val="left"/>
      <w:pPr>
        <w:tabs>
          <w:tab w:val="num" w:pos="5760"/>
        </w:tabs>
        <w:ind w:left="5760" w:hanging="360"/>
      </w:pPr>
      <w:rPr>
        <w:rFonts w:ascii="Courier New" w:hAnsi="Courier New"/>
      </w:rPr>
    </w:lvl>
    <w:lvl w:ilvl="8" w:tplc="3A22B35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44EA1F5A">
      <w:start w:val="1"/>
      <w:numFmt w:val="bullet"/>
      <w:lvlText w:val=""/>
      <w:lvlJc w:val="left"/>
      <w:pPr>
        <w:ind w:left="720" w:hanging="360"/>
      </w:pPr>
      <w:rPr>
        <w:rFonts w:ascii="Symbol" w:hAnsi="Symbol"/>
      </w:rPr>
    </w:lvl>
    <w:lvl w:ilvl="1" w:tplc="0770A29E">
      <w:start w:val="1"/>
      <w:numFmt w:val="bullet"/>
      <w:lvlText w:val="o"/>
      <w:lvlJc w:val="left"/>
      <w:pPr>
        <w:tabs>
          <w:tab w:val="num" w:pos="1440"/>
        </w:tabs>
        <w:ind w:left="1440" w:hanging="360"/>
      </w:pPr>
      <w:rPr>
        <w:rFonts w:ascii="Courier New" w:hAnsi="Courier New"/>
      </w:rPr>
    </w:lvl>
    <w:lvl w:ilvl="2" w:tplc="27821704">
      <w:start w:val="1"/>
      <w:numFmt w:val="bullet"/>
      <w:lvlText w:val=""/>
      <w:lvlJc w:val="left"/>
      <w:pPr>
        <w:tabs>
          <w:tab w:val="num" w:pos="2160"/>
        </w:tabs>
        <w:ind w:left="2160" w:hanging="360"/>
      </w:pPr>
      <w:rPr>
        <w:rFonts w:ascii="Wingdings" w:hAnsi="Wingdings"/>
      </w:rPr>
    </w:lvl>
    <w:lvl w:ilvl="3" w:tplc="5B6E2798">
      <w:start w:val="1"/>
      <w:numFmt w:val="bullet"/>
      <w:lvlText w:val=""/>
      <w:lvlJc w:val="left"/>
      <w:pPr>
        <w:tabs>
          <w:tab w:val="num" w:pos="2880"/>
        </w:tabs>
        <w:ind w:left="2880" w:hanging="360"/>
      </w:pPr>
      <w:rPr>
        <w:rFonts w:ascii="Symbol" w:hAnsi="Symbol"/>
      </w:rPr>
    </w:lvl>
    <w:lvl w:ilvl="4" w:tplc="56B4AF3A">
      <w:start w:val="1"/>
      <w:numFmt w:val="bullet"/>
      <w:lvlText w:val="o"/>
      <w:lvlJc w:val="left"/>
      <w:pPr>
        <w:tabs>
          <w:tab w:val="num" w:pos="3600"/>
        </w:tabs>
        <w:ind w:left="3600" w:hanging="360"/>
      </w:pPr>
      <w:rPr>
        <w:rFonts w:ascii="Courier New" w:hAnsi="Courier New"/>
      </w:rPr>
    </w:lvl>
    <w:lvl w:ilvl="5" w:tplc="B59EDE1A">
      <w:start w:val="1"/>
      <w:numFmt w:val="bullet"/>
      <w:lvlText w:val=""/>
      <w:lvlJc w:val="left"/>
      <w:pPr>
        <w:tabs>
          <w:tab w:val="num" w:pos="4320"/>
        </w:tabs>
        <w:ind w:left="4320" w:hanging="360"/>
      </w:pPr>
      <w:rPr>
        <w:rFonts w:ascii="Wingdings" w:hAnsi="Wingdings"/>
      </w:rPr>
    </w:lvl>
    <w:lvl w:ilvl="6" w:tplc="4EFC6FB0">
      <w:start w:val="1"/>
      <w:numFmt w:val="bullet"/>
      <w:lvlText w:val=""/>
      <w:lvlJc w:val="left"/>
      <w:pPr>
        <w:tabs>
          <w:tab w:val="num" w:pos="5040"/>
        </w:tabs>
        <w:ind w:left="5040" w:hanging="360"/>
      </w:pPr>
      <w:rPr>
        <w:rFonts w:ascii="Symbol" w:hAnsi="Symbol"/>
      </w:rPr>
    </w:lvl>
    <w:lvl w:ilvl="7" w:tplc="2A16DE62">
      <w:start w:val="1"/>
      <w:numFmt w:val="bullet"/>
      <w:lvlText w:val="o"/>
      <w:lvlJc w:val="left"/>
      <w:pPr>
        <w:tabs>
          <w:tab w:val="num" w:pos="5760"/>
        </w:tabs>
        <w:ind w:left="5760" w:hanging="360"/>
      </w:pPr>
      <w:rPr>
        <w:rFonts w:ascii="Courier New" w:hAnsi="Courier New"/>
      </w:rPr>
    </w:lvl>
    <w:lvl w:ilvl="8" w:tplc="FF7E1D5E">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70F26D82">
      <w:start w:val="1"/>
      <w:numFmt w:val="bullet"/>
      <w:lvlText w:val=""/>
      <w:lvlJc w:val="left"/>
      <w:pPr>
        <w:ind w:left="720" w:hanging="360"/>
      </w:pPr>
      <w:rPr>
        <w:rFonts w:ascii="Symbol" w:hAnsi="Symbol"/>
      </w:rPr>
    </w:lvl>
    <w:lvl w:ilvl="1" w:tplc="76F2C064">
      <w:start w:val="1"/>
      <w:numFmt w:val="bullet"/>
      <w:lvlText w:val="o"/>
      <w:lvlJc w:val="left"/>
      <w:pPr>
        <w:tabs>
          <w:tab w:val="num" w:pos="1440"/>
        </w:tabs>
        <w:ind w:left="1440" w:hanging="360"/>
      </w:pPr>
      <w:rPr>
        <w:rFonts w:ascii="Courier New" w:hAnsi="Courier New"/>
      </w:rPr>
    </w:lvl>
    <w:lvl w:ilvl="2" w:tplc="3412DD0A">
      <w:start w:val="1"/>
      <w:numFmt w:val="bullet"/>
      <w:lvlText w:val=""/>
      <w:lvlJc w:val="left"/>
      <w:pPr>
        <w:tabs>
          <w:tab w:val="num" w:pos="2160"/>
        </w:tabs>
        <w:ind w:left="2160" w:hanging="360"/>
      </w:pPr>
      <w:rPr>
        <w:rFonts w:ascii="Wingdings" w:hAnsi="Wingdings"/>
      </w:rPr>
    </w:lvl>
    <w:lvl w:ilvl="3" w:tplc="462C9D40">
      <w:start w:val="1"/>
      <w:numFmt w:val="bullet"/>
      <w:lvlText w:val=""/>
      <w:lvlJc w:val="left"/>
      <w:pPr>
        <w:tabs>
          <w:tab w:val="num" w:pos="2880"/>
        </w:tabs>
        <w:ind w:left="2880" w:hanging="360"/>
      </w:pPr>
      <w:rPr>
        <w:rFonts w:ascii="Symbol" w:hAnsi="Symbol"/>
      </w:rPr>
    </w:lvl>
    <w:lvl w:ilvl="4" w:tplc="30942A82">
      <w:start w:val="1"/>
      <w:numFmt w:val="bullet"/>
      <w:lvlText w:val="o"/>
      <w:lvlJc w:val="left"/>
      <w:pPr>
        <w:tabs>
          <w:tab w:val="num" w:pos="3600"/>
        </w:tabs>
        <w:ind w:left="3600" w:hanging="360"/>
      </w:pPr>
      <w:rPr>
        <w:rFonts w:ascii="Courier New" w:hAnsi="Courier New"/>
      </w:rPr>
    </w:lvl>
    <w:lvl w:ilvl="5" w:tplc="1B2264BE">
      <w:start w:val="1"/>
      <w:numFmt w:val="bullet"/>
      <w:lvlText w:val=""/>
      <w:lvlJc w:val="left"/>
      <w:pPr>
        <w:tabs>
          <w:tab w:val="num" w:pos="4320"/>
        </w:tabs>
        <w:ind w:left="4320" w:hanging="360"/>
      </w:pPr>
      <w:rPr>
        <w:rFonts w:ascii="Wingdings" w:hAnsi="Wingdings"/>
      </w:rPr>
    </w:lvl>
    <w:lvl w:ilvl="6" w:tplc="5E4294E2">
      <w:start w:val="1"/>
      <w:numFmt w:val="bullet"/>
      <w:lvlText w:val=""/>
      <w:lvlJc w:val="left"/>
      <w:pPr>
        <w:tabs>
          <w:tab w:val="num" w:pos="5040"/>
        </w:tabs>
        <w:ind w:left="5040" w:hanging="360"/>
      </w:pPr>
      <w:rPr>
        <w:rFonts w:ascii="Symbol" w:hAnsi="Symbol"/>
      </w:rPr>
    </w:lvl>
    <w:lvl w:ilvl="7" w:tplc="1902BC54">
      <w:start w:val="1"/>
      <w:numFmt w:val="bullet"/>
      <w:lvlText w:val="o"/>
      <w:lvlJc w:val="left"/>
      <w:pPr>
        <w:tabs>
          <w:tab w:val="num" w:pos="5760"/>
        </w:tabs>
        <w:ind w:left="5760" w:hanging="360"/>
      </w:pPr>
      <w:rPr>
        <w:rFonts w:ascii="Courier New" w:hAnsi="Courier New"/>
      </w:rPr>
    </w:lvl>
    <w:lvl w:ilvl="8" w:tplc="7B3C4630">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CEF29034">
      <w:start w:val="1"/>
      <w:numFmt w:val="bullet"/>
      <w:lvlText w:val=""/>
      <w:lvlJc w:val="left"/>
      <w:pPr>
        <w:ind w:left="720" w:hanging="360"/>
      </w:pPr>
      <w:rPr>
        <w:rFonts w:ascii="Symbol" w:hAnsi="Symbol"/>
      </w:rPr>
    </w:lvl>
    <w:lvl w:ilvl="1" w:tplc="AB9AC2F4">
      <w:start w:val="1"/>
      <w:numFmt w:val="bullet"/>
      <w:lvlText w:val="o"/>
      <w:lvlJc w:val="left"/>
      <w:pPr>
        <w:tabs>
          <w:tab w:val="num" w:pos="1440"/>
        </w:tabs>
        <w:ind w:left="1440" w:hanging="360"/>
      </w:pPr>
      <w:rPr>
        <w:rFonts w:ascii="Courier New" w:hAnsi="Courier New"/>
      </w:rPr>
    </w:lvl>
    <w:lvl w:ilvl="2" w:tplc="8D324E38">
      <w:start w:val="1"/>
      <w:numFmt w:val="bullet"/>
      <w:lvlText w:val=""/>
      <w:lvlJc w:val="left"/>
      <w:pPr>
        <w:tabs>
          <w:tab w:val="num" w:pos="2160"/>
        </w:tabs>
        <w:ind w:left="2160" w:hanging="360"/>
      </w:pPr>
      <w:rPr>
        <w:rFonts w:ascii="Wingdings" w:hAnsi="Wingdings"/>
      </w:rPr>
    </w:lvl>
    <w:lvl w:ilvl="3" w:tplc="4430686A">
      <w:start w:val="1"/>
      <w:numFmt w:val="bullet"/>
      <w:lvlText w:val=""/>
      <w:lvlJc w:val="left"/>
      <w:pPr>
        <w:tabs>
          <w:tab w:val="num" w:pos="2880"/>
        </w:tabs>
        <w:ind w:left="2880" w:hanging="360"/>
      </w:pPr>
      <w:rPr>
        <w:rFonts w:ascii="Symbol" w:hAnsi="Symbol"/>
      </w:rPr>
    </w:lvl>
    <w:lvl w:ilvl="4" w:tplc="28B2A9D8">
      <w:start w:val="1"/>
      <w:numFmt w:val="bullet"/>
      <w:lvlText w:val="o"/>
      <w:lvlJc w:val="left"/>
      <w:pPr>
        <w:tabs>
          <w:tab w:val="num" w:pos="3600"/>
        </w:tabs>
        <w:ind w:left="3600" w:hanging="360"/>
      </w:pPr>
      <w:rPr>
        <w:rFonts w:ascii="Courier New" w:hAnsi="Courier New"/>
      </w:rPr>
    </w:lvl>
    <w:lvl w:ilvl="5" w:tplc="547A62D2">
      <w:start w:val="1"/>
      <w:numFmt w:val="bullet"/>
      <w:lvlText w:val=""/>
      <w:lvlJc w:val="left"/>
      <w:pPr>
        <w:tabs>
          <w:tab w:val="num" w:pos="4320"/>
        </w:tabs>
        <w:ind w:left="4320" w:hanging="360"/>
      </w:pPr>
      <w:rPr>
        <w:rFonts w:ascii="Wingdings" w:hAnsi="Wingdings"/>
      </w:rPr>
    </w:lvl>
    <w:lvl w:ilvl="6" w:tplc="A942F256">
      <w:start w:val="1"/>
      <w:numFmt w:val="bullet"/>
      <w:lvlText w:val=""/>
      <w:lvlJc w:val="left"/>
      <w:pPr>
        <w:tabs>
          <w:tab w:val="num" w:pos="5040"/>
        </w:tabs>
        <w:ind w:left="5040" w:hanging="360"/>
      </w:pPr>
      <w:rPr>
        <w:rFonts w:ascii="Symbol" w:hAnsi="Symbol"/>
      </w:rPr>
    </w:lvl>
    <w:lvl w:ilvl="7" w:tplc="823CBC7C">
      <w:start w:val="1"/>
      <w:numFmt w:val="bullet"/>
      <w:lvlText w:val="o"/>
      <w:lvlJc w:val="left"/>
      <w:pPr>
        <w:tabs>
          <w:tab w:val="num" w:pos="5760"/>
        </w:tabs>
        <w:ind w:left="5760" w:hanging="360"/>
      </w:pPr>
      <w:rPr>
        <w:rFonts w:ascii="Courier New" w:hAnsi="Courier New"/>
      </w:rPr>
    </w:lvl>
    <w:lvl w:ilvl="8" w:tplc="757475A4">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B0E49740">
      <w:start w:val="1"/>
      <w:numFmt w:val="bullet"/>
      <w:lvlText w:val=""/>
      <w:lvlJc w:val="left"/>
      <w:pPr>
        <w:ind w:left="720" w:hanging="360"/>
      </w:pPr>
      <w:rPr>
        <w:rFonts w:ascii="Symbol" w:hAnsi="Symbol"/>
      </w:rPr>
    </w:lvl>
    <w:lvl w:ilvl="1" w:tplc="1766E808">
      <w:start w:val="1"/>
      <w:numFmt w:val="bullet"/>
      <w:lvlText w:val="o"/>
      <w:lvlJc w:val="left"/>
      <w:pPr>
        <w:tabs>
          <w:tab w:val="num" w:pos="1440"/>
        </w:tabs>
        <w:ind w:left="1440" w:hanging="360"/>
      </w:pPr>
      <w:rPr>
        <w:rFonts w:ascii="Courier New" w:hAnsi="Courier New"/>
      </w:rPr>
    </w:lvl>
    <w:lvl w:ilvl="2" w:tplc="1ABE3D40">
      <w:start w:val="1"/>
      <w:numFmt w:val="bullet"/>
      <w:lvlText w:val=""/>
      <w:lvlJc w:val="left"/>
      <w:pPr>
        <w:tabs>
          <w:tab w:val="num" w:pos="2160"/>
        </w:tabs>
        <w:ind w:left="2160" w:hanging="360"/>
      </w:pPr>
      <w:rPr>
        <w:rFonts w:ascii="Wingdings" w:hAnsi="Wingdings"/>
      </w:rPr>
    </w:lvl>
    <w:lvl w:ilvl="3" w:tplc="1B92F4E6">
      <w:start w:val="1"/>
      <w:numFmt w:val="bullet"/>
      <w:lvlText w:val=""/>
      <w:lvlJc w:val="left"/>
      <w:pPr>
        <w:tabs>
          <w:tab w:val="num" w:pos="2880"/>
        </w:tabs>
        <w:ind w:left="2880" w:hanging="360"/>
      </w:pPr>
      <w:rPr>
        <w:rFonts w:ascii="Symbol" w:hAnsi="Symbol"/>
      </w:rPr>
    </w:lvl>
    <w:lvl w:ilvl="4" w:tplc="B2A2627E">
      <w:start w:val="1"/>
      <w:numFmt w:val="bullet"/>
      <w:lvlText w:val="o"/>
      <w:lvlJc w:val="left"/>
      <w:pPr>
        <w:tabs>
          <w:tab w:val="num" w:pos="3600"/>
        </w:tabs>
        <w:ind w:left="3600" w:hanging="360"/>
      </w:pPr>
      <w:rPr>
        <w:rFonts w:ascii="Courier New" w:hAnsi="Courier New"/>
      </w:rPr>
    </w:lvl>
    <w:lvl w:ilvl="5" w:tplc="F48092F8">
      <w:start w:val="1"/>
      <w:numFmt w:val="bullet"/>
      <w:lvlText w:val=""/>
      <w:lvlJc w:val="left"/>
      <w:pPr>
        <w:tabs>
          <w:tab w:val="num" w:pos="4320"/>
        </w:tabs>
        <w:ind w:left="4320" w:hanging="360"/>
      </w:pPr>
      <w:rPr>
        <w:rFonts w:ascii="Wingdings" w:hAnsi="Wingdings"/>
      </w:rPr>
    </w:lvl>
    <w:lvl w:ilvl="6" w:tplc="D0C494BE">
      <w:start w:val="1"/>
      <w:numFmt w:val="bullet"/>
      <w:lvlText w:val=""/>
      <w:lvlJc w:val="left"/>
      <w:pPr>
        <w:tabs>
          <w:tab w:val="num" w:pos="5040"/>
        </w:tabs>
        <w:ind w:left="5040" w:hanging="360"/>
      </w:pPr>
      <w:rPr>
        <w:rFonts w:ascii="Symbol" w:hAnsi="Symbol"/>
      </w:rPr>
    </w:lvl>
    <w:lvl w:ilvl="7" w:tplc="D40C634E">
      <w:start w:val="1"/>
      <w:numFmt w:val="bullet"/>
      <w:lvlText w:val="o"/>
      <w:lvlJc w:val="left"/>
      <w:pPr>
        <w:tabs>
          <w:tab w:val="num" w:pos="5760"/>
        </w:tabs>
        <w:ind w:left="5760" w:hanging="360"/>
      </w:pPr>
      <w:rPr>
        <w:rFonts w:ascii="Courier New" w:hAnsi="Courier New"/>
      </w:rPr>
    </w:lvl>
    <w:lvl w:ilvl="8" w:tplc="4330F5D0">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D188EEDA">
      <w:start w:val="1"/>
      <w:numFmt w:val="bullet"/>
      <w:lvlText w:val=""/>
      <w:lvlJc w:val="left"/>
      <w:pPr>
        <w:ind w:left="720" w:hanging="360"/>
      </w:pPr>
      <w:rPr>
        <w:rFonts w:ascii="Symbol" w:hAnsi="Symbol"/>
      </w:rPr>
    </w:lvl>
    <w:lvl w:ilvl="1" w:tplc="BFF48A6C">
      <w:start w:val="1"/>
      <w:numFmt w:val="bullet"/>
      <w:lvlText w:val="o"/>
      <w:lvlJc w:val="left"/>
      <w:pPr>
        <w:tabs>
          <w:tab w:val="num" w:pos="1440"/>
        </w:tabs>
        <w:ind w:left="1440" w:hanging="360"/>
      </w:pPr>
      <w:rPr>
        <w:rFonts w:ascii="Courier New" w:hAnsi="Courier New"/>
      </w:rPr>
    </w:lvl>
    <w:lvl w:ilvl="2" w:tplc="CAD255A4">
      <w:start w:val="1"/>
      <w:numFmt w:val="bullet"/>
      <w:lvlText w:val=""/>
      <w:lvlJc w:val="left"/>
      <w:pPr>
        <w:tabs>
          <w:tab w:val="num" w:pos="2160"/>
        </w:tabs>
        <w:ind w:left="2160" w:hanging="360"/>
      </w:pPr>
      <w:rPr>
        <w:rFonts w:ascii="Wingdings" w:hAnsi="Wingdings"/>
      </w:rPr>
    </w:lvl>
    <w:lvl w:ilvl="3" w:tplc="D3864F7E">
      <w:start w:val="1"/>
      <w:numFmt w:val="bullet"/>
      <w:lvlText w:val=""/>
      <w:lvlJc w:val="left"/>
      <w:pPr>
        <w:tabs>
          <w:tab w:val="num" w:pos="2880"/>
        </w:tabs>
        <w:ind w:left="2880" w:hanging="360"/>
      </w:pPr>
      <w:rPr>
        <w:rFonts w:ascii="Symbol" w:hAnsi="Symbol"/>
      </w:rPr>
    </w:lvl>
    <w:lvl w:ilvl="4" w:tplc="E7BCA59A">
      <w:start w:val="1"/>
      <w:numFmt w:val="bullet"/>
      <w:lvlText w:val="o"/>
      <w:lvlJc w:val="left"/>
      <w:pPr>
        <w:tabs>
          <w:tab w:val="num" w:pos="3600"/>
        </w:tabs>
        <w:ind w:left="3600" w:hanging="360"/>
      </w:pPr>
      <w:rPr>
        <w:rFonts w:ascii="Courier New" w:hAnsi="Courier New"/>
      </w:rPr>
    </w:lvl>
    <w:lvl w:ilvl="5" w:tplc="8228AA30">
      <w:start w:val="1"/>
      <w:numFmt w:val="bullet"/>
      <w:lvlText w:val=""/>
      <w:lvlJc w:val="left"/>
      <w:pPr>
        <w:tabs>
          <w:tab w:val="num" w:pos="4320"/>
        </w:tabs>
        <w:ind w:left="4320" w:hanging="360"/>
      </w:pPr>
      <w:rPr>
        <w:rFonts w:ascii="Wingdings" w:hAnsi="Wingdings"/>
      </w:rPr>
    </w:lvl>
    <w:lvl w:ilvl="6" w:tplc="774E6C52">
      <w:start w:val="1"/>
      <w:numFmt w:val="bullet"/>
      <w:lvlText w:val=""/>
      <w:lvlJc w:val="left"/>
      <w:pPr>
        <w:tabs>
          <w:tab w:val="num" w:pos="5040"/>
        </w:tabs>
        <w:ind w:left="5040" w:hanging="360"/>
      </w:pPr>
      <w:rPr>
        <w:rFonts w:ascii="Symbol" w:hAnsi="Symbol"/>
      </w:rPr>
    </w:lvl>
    <w:lvl w:ilvl="7" w:tplc="FEB2A132">
      <w:start w:val="1"/>
      <w:numFmt w:val="bullet"/>
      <w:lvlText w:val="o"/>
      <w:lvlJc w:val="left"/>
      <w:pPr>
        <w:tabs>
          <w:tab w:val="num" w:pos="5760"/>
        </w:tabs>
        <w:ind w:left="5760" w:hanging="360"/>
      </w:pPr>
      <w:rPr>
        <w:rFonts w:ascii="Courier New" w:hAnsi="Courier New"/>
      </w:rPr>
    </w:lvl>
    <w:lvl w:ilvl="8" w:tplc="8AD816D8">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4C0AA304">
      <w:start w:val="1"/>
      <w:numFmt w:val="bullet"/>
      <w:lvlText w:val=""/>
      <w:lvlJc w:val="left"/>
      <w:pPr>
        <w:ind w:left="720" w:hanging="360"/>
      </w:pPr>
      <w:rPr>
        <w:rFonts w:ascii="Symbol" w:hAnsi="Symbol"/>
      </w:rPr>
    </w:lvl>
    <w:lvl w:ilvl="1" w:tplc="4D6A55C6">
      <w:start w:val="1"/>
      <w:numFmt w:val="bullet"/>
      <w:lvlText w:val="o"/>
      <w:lvlJc w:val="left"/>
      <w:pPr>
        <w:tabs>
          <w:tab w:val="num" w:pos="1440"/>
        </w:tabs>
        <w:ind w:left="1440" w:hanging="360"/>
      </w:pPr>
      <w:rPr>
        <w:rFonts w:ascii="Courier New" w:hAnsi="Courier New"/>
      </w:rPr>
    </w:lvl>
    <w:lvl w:ilvl="2" w:tplc="ED5EC352">
      <w:start w:val="1"/>
      <w:numFmt w:val="bullet"/>
      <w:lvlText w:val=""/>
      <w:lvlJc w:val="left"/>
      <w:pPr>
        <w:tabs>
          <w:tab w:val="num" w:pos="2160"/>
        </w:tabs>
        <w:ind w:left="2160" w:hanging="360"/>
      </w:pPr>
      <w:rPr>
        <w:rFonts w:ascii="Wingdings" w:hAnsi="Wingdings"/>
      </w:rPr>
    </w:lvl>
    <w:lvl w:ilvl="3" w:tplc="BCC44034">
      <w:start w:val="1"/>
      <w:numFmt w:val="bullet"/>
      <w:lvlText w:val=""/>
      <w:lvlJc w:val="left"/>
      <w:pPr>
        <w:tabs>
          <w:tab w:val="num" w:pos="2880"/>
        </w:tabs>
        <w:ind w:left="2880" w:hanging="360"/>
      </w:pPr>
      <w:rPr>
        <w:rFonts w:ascii="Symbol" w:hAnsi="Symbol"/>
      </w:rPr>
    </w:lvl>
    <w:lvl w:ilvl="4" w:tplc="8DA21D6A">
      <w:start w:val="1"/>
      <w:numFmt w:val="bullet"/>
      <w:lvlText w:val="o"/>
      <w:lvlJc w:val="left"/>
      <w:pPr>
        <w:tabs>
          <w:tab w:val="num" w:pos="3600"/>
        </w:tabs>
        <w:ind w:left="3600" w:hanging="360"/>
      </w:pPr>
      <w:rPr>
        <w:rFonts w:ascii="Courier New" w:hAnsi="Courier New"/>
      </w:rPr>
    </w:lvl>
    <w:lvl w:ilvl="5" w:tplc="C99AAD92">
      <w:start w:val="1"/>
      <w:numFmt w:val="bullet"/>
      <w:lvlText w:val=""/>
      <w:lvlJc w:val="left"/>
      <w:pPr>
        <w:tabs>
          <w:tab w:val="num" w:pos="4320"/>
        </w:tabs>
        <w:ind w:left="4320" w:hanging="360"/>
      </w:pPr>
      <w:rPr>
        <w:rFonts w:ascii="Wingdings" w:hAnsi="Wingdings"/>
      </w:rPr>
    </w:lvl>
    <w:lvl w:ilvl="6" w:tplc="45CAB25C">
      <w:start w:val="1"/>
      <w:numFmt w:val="bullet"/>
      <w:lvlText w:val=""/>
      <w:lvlJc w:val="left"/>
      <w:pPr>
        <w:tabs>
          <w:tab w:val="num" w:pos="5040"/>
        </w:tabs>
        <w:ind w:left="5040" w:hanging="360"/>
      </w:pPr>
      <w:rPr>
        <w:rFonts w:ascii="Symbol" w:hAnsi="Symbol"/>
      </w:rPr>
    </w:lvl>
    <w:lvl w:ilvl="7" w:tplc="16C62574">
      <w:start w:val="1"/>
      <w:numFmt w:val="bullet"/>
      <w:lvlText w:val="o"/>
      <w:lvlJc w:val="left"/>
      <w:pPr>
        <w:tabs>
          <w:tab w:val="num" w:pos="5760"/>
        </w:tabs>
        <w:ind w:left="5760" w:hanging="360"/>
      </w:pPr>
      <w:rPr>
        <w:rFonts w:ascii="Courier New" w:hAnsi="Courier New"/>
      </w:rPr>
    </w:lvl>
    <w:lvl w:ilvl="8" w:tplc="1B18A8B4">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DD78027C">
      <w:start w:val="1"/>
      <w:numFmt w:val="bullet"/>
      <w:lvlText w:val=""/>
      <w:lvlJc w:val="left"/>
      <w:pPr>
        <w:ind w:left="720" w:hanging="360"/>
      </w:pPr>
      <w:rPr>
        <w:rFonts w:ascii="Symbol" w:hAnsi="Symbol"/>
      </w:rPr>
    </w:lvl>
    <w:lvl w:ilvl="1" w:tplc="B4DCFCA6">
      <w:start w:val="1"/>
      <w:numFmt w:val="bullet"/>
      <w:lvlText w:val="o"/>
      <w:lvlJc w:val="left"/>
      <w:pPr>
        <w:tabs>
          <w:tab w:val="num" w:pos="1440"/>
        </w:tabs>
        <w:ind w:left="1440" w:hanging="360"/>
      </w:pPr>
      <w:rPr>
        <w:rFonts w:ascii="Courier New" w:hAnsi="Courier New"/>
      </w:rPr>
    </w:lvl>
    <w:lvl w:ilvl="2" w:tplc="F3C8EE0A">
      <w:start w:val="1"/>
      <w:numFmt w:val="bullet"/>
      <w:lvlText w:val=""/>
      <w:lvlJc w:val="left"/>
      <w:pPr>
        <w:tabs>
          <w:tab w:val="num" w:pos="2160"/>
        </w:tabs>
        <w:ind w:left="2160" w:hanging="360"/>
      </w:pPr>
      <w:rPr>
        <w:rFonts w:ascii="Wingdings" w:hAnsi="Wingdings"/>
      </w:rPr>
    </w:lvl>
    <w:lvl w:ilvl="3" w:tplc="7D76B596">
      <w:start w:val="1"/>
      <w:numFmt w:val="bullet"/>
      <w:lvlText w:val=""/>
      <w:lvlJc w:val="left"/>
      <w:pPr>
        <w:tabs>
          <w:tab w:val="num" w:pos="2880"/>
        </w:tabs>
        <w:ind w:left="2880" w:hanging="360"/>
      </w:pPr>
      <w:rPr>
        <w:rFonts w:ascii="Symbol" w:hAnsi="Symbol"/>
      </w:rPr>
    </w:lvl>
    <w:lvl w:ilvl="4" w:tplc="C9708ADE">
      <w:start w:val="1"/>
      <w:numFmt w:val="bullet"/>
      <w:lvlText w:val="o"/>
      <w:lvlJc w:val="left"/>
      <w:pPr>
        <w:tabs>
          <w:tab w:val="num" w:pos="3600"/>
        </w:tabs>
        <w:ind w:left="3600" w:hanging="360"/>
      </w:pPr>
      <w:rPr>
        <w:rFonts w:ascii="Courier New" w:hAnsi="Courier New"/>
      </w:rPr>
    </w:lvl>
    <w:lvl w:ilvl="5" w:tplc="F1BC3B80">
      <w:start w:val="1"/>
      <w:numFmt w:val="bullet"/>
      <w:lvlText w:val=""/>
      <w:lvlJc w:val="left"/>
      <w:pPr>
        <w:tabs>
          <w:tab w:val="num" w:pos="4320"/>
        </w:tabs>
        <w:ind w:left="4320" w:hanging="360"/>
      </w:pPr>
      <w:rPr>
        <w:rFonts w:ascii="Wingdings" w:hAnsi="Wingdings"/>
      </w:rPr>
    </w:lvl>
    <w:lvl w:ilvl="6" w:tplc="188E66E8">
      <w:start w:val="1"/>
      <w:numFmt w:val="bullet"/>
      <w:lvlText w:val=""/>
      <w:lvlJc w:val="left"/>
      <w:pPr>
        <w:tabs>
          <w:tab w:val="num" w:pos="5040"/>
        </w:tabs>
        <w:ind w:left="5040" w:hanging="360"/>
      </w:pPr>
      <w:rPr>
        <w:rFonts w:ascii="Symbol" w:hAnsi="Symbol"/>
      </w:rPr>
    </w:lvl>
    <w:lvl w:ilvl="7" w:tplc="4B323D3E">
      <w:start w:val="1"/>
      <w:numFmt w:val="bullet"/>
      <w:lvlText w:val="o"/>
      <w:lvlJc w:val="left"/>
      <w:pPr>
        <w:tabs>
          <w:tab w:val="num" w:pos="5760"/>
        </w:tabs>
        <w:ind w:left="5760" w:hanging="360"/>
      </w:pPr>
      <w:rPr>
        <w:rFonts w:ascii="Courier New" w:hAnsi="Courier New"/>
      </w:rPr>
    </w:lvl>
    <w:lvl w:ilvl="8" w:tplc="F550C0F8">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0FFA55A0">
      <w:start w:val="1"/>
      <w:numFmt w:val="bullet"/>
      <w:lvlText w:val=""/>
      <w:lvlJc w:val="left"/>
      <w:pPr>
        <w:ind w:left="720" w:hanging="360"/>
      </w:pPr>
      <w:rPr>
        <w:rFonts w:ascii="Symbol" w:hAnsi="Symbol"/>
      </w:rPr>
    </w:lvl>
    <w:lvl w:ilvl="1" w:tplc="658043A6">
      <w:start w:val="1"/>
      <w:numFmt w:val="bullet"/>
      <w:lvlText w:val="o"/>
      <w:lvlJc w:val="left"/>
      <w:pPr>
        <w:tabs>
          <w:tab w:val="num" w:pos="1440"/>
        </w:tabs>
        <w:ind w:left="1440" w:hanging="360"/>
      </w:pPr>
      <w:rPr>
        <w:rFonts w:ascii="Courier New" w:hAnsi="Courier New"/>
      </w:rPr>
    </w:lvl>
    <w:lvl w:ilvl="2" w:tplc="A820752A">
      <w:start w:val="1"/>
      <w:numFmt w:val="bullet"/>
      <w:lvlText w:val=""/>
      <w:lvlJc w:val="left"/>
      <w:pPr>
        <w:tabs>
          <w:tab w:val="num" w:pos="2160"/>
        </w:tabs>
        <w:ind w:left="2160" w:hanging="360"/>
      </w:pPr>
      <w:rPr>
        <w:rFonts w:ascii="Wingdings" w:hAnsi="Wingdings"/>
      </w:rPr>
    </w:lvl>
    <w:lvl w:ilvl="3" w:tplc="44BA1E9E">
      <w:start w:val="1"/>
      <w:numFmt w:val="bullet"/>
      <w:lvlText w:val=""/>
      <w:lvlJc w:val="left"/>
      <w:pPr>
        <w:tabs>
          <w:tab w:val="num" w:pos="2880"/>
        </w:tabs>
        <w:ind w:left="2880" w:hanging="360"/>
      </w:pPr>
      <w:rPr>
        <w:rFonts w:ascii="Symbol" w:hAnsi="Symbol"/>
      </w:rPr>
    </w:lvl>
    <w:lvl w:ilvl="4" w:tplc="E6029EB4">
      <w:start w:val="1"/>
      <w:numFmt w:val="bullet"/>
      <w:lvlText w:val="o"/>
      <w:lvlJc w:val="left"/>
      <w:pPr>
        <w:tabs>
          <w:tab w:val="num" w:pos="3600"/>
        </w:tabs>
        <w:ind w:left="3600" w:hanging="360"/>
      </w:pPr>
      <w:rPr>
        <w:rFonts w:ascii="Courier New" w:hAnsi="Courier New"/>
      </w:rPr>
    </w:lvl>
    <w:lvl w:ilvl="5" w:tplc="E34EB69C">
      <w:start w:val="1"/>
      <w:numFmt w:val="bullet"/>
      <w:lvlText w:val=""/>
      <w:lvlJc w:val="left"/>
      <w:pPr>
        <w:tabs>
          <w:tab w:val="num" w:pos="4320"/>
        </w:tabs>
        <w:ind w:left="4320" w:hanging="360"/>
      </w:pPr>
      <w:rPr>
        <w:rFonts w:ascii="Wingdings" w:hAnsi="Wingdings"/>
      </w:rPr>
    </w:lvl>
    <w:lvl w:ilvl="6" w:tplc="1056F63C">
      <w:start w:val="1"/>
      <w:numFmt w:val="bullet"/>
      <w:lvlText w:val=""/>
      <w:lvlJc w:val="left"/>
      <w:pPr>
        <w:tabs>
          <w:tab w:val="num" w:pos="5040"/>
        </w:tabs>
        <w:ind w:left="5040" w:hanging="360"/>
      </w:pPr>
      <w:rPr>
        <w:rFonts w:ascii="Symbol" w:hAnsi="Symbol"/>
      </w:rPr>
    </w:lvl>
    <w:lvl w:ilvl="7" w:tplc="11123AD4">
      <w:start w:val="1"/>
      <w:numFmt w:val="bullet"/>
      <w:lvlText w:val="o"/>
      <w:lvlJc w:val="left"/>
      <w:pPr>
        <w:tabs>
          <w:tab w:val="num" w:pos="5760"/>
        </w:tabs>
        <w:ind w:left="5760" w:hanging="360"/>
      </w:pPr>
      <w:rPr>
        <w:rFonts w:ascii="Courier New" w:hAnsi="Courier New"/>
      </w:rPr>
    </w:lvl>
    <w:lvl w:ilvl="8" w:tplc="488EE222">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2194751C">
      <w:start w:val="1"/>
      <w:numFmt w:val="bullet"/>
      <w:lvlText w:val=""/>
      <w:lvlJc w:val="left"/>
      <w:pPr>
        <w:ind w:left="720" w:hanging="360"/>
      </w:pPr>
      <w:rPr>
        <w:rFonts w:ascii="Symbol" w:hAnsi="Symbol"/>
      </w:rPr>
    </w:lvl>
    <w:lvl w:ilvl="1" w:tplc="5184AB6A">
      <w:start w:val="1"/>
      <w:numFmt w:val="bullet"/>
      <w:lvlText w:val="o"/>
      <w:lvlJc w:val="left"/>
      <w:pPr>
        <w:tabs>
          <w:tab w:val="num" w:pos="1440"/>
        </w:tabs>
        <w:ind w:left="1440" w:hanging="360"/>
      </w:pPr>
      <w:rPr>
        <w:rFonts w:ascii="Courier New" w:hAnsi="Courier New"/>
      </w:rPr>
    </w:lvl>
    <w:lvl w:ilvl="2" w:tplc="8138A422">
      <w:start w:val="1"/>
      <w:numFmt w:val="bullet"/>
      <w:lvlText w:val=""/>
      <w:lvlJc w:val="left"/>
      <w:pPr>
        <w:tabs>
          <w:tab w:val="num" w:pos="2160"/>
        </w:tabs>
        <w:ind w:left="2160" w:hanging="360"/>
      </w:pPr>
      <w:rPr>
        <w:rFonts w:ascii="Wingdings" w:hAnsi="Wingdings"/>
      </w:rPr>
    </w:lvl>
    <w:lvl w:ilvl="3" w:tplc="1E44826E">
      <w:start w:val="1"/>
      <w:numFmt w:val="bullet"/>
      <w:lvlText w:val=""/>
      <w:lvlJc w:val="left"/>
      <w:pPr>
        <w:tabs>
          <w:tab w:val="num" w:pos="2880"/>
        </w:tabs>
        <w:ind w:left="2880" w:hanging="360"/>
      </w:pPr>
      <w:rPr>
        <w:rFonts w:ascii="Symbol" w:hAnsi="Symbol"/>
      </w:rPr>
    </w:lvl>
    <w:lvl w:ilvl="4" w:tplc="5A40BAFA">
      <w:start w:val="1"/>
      <w:numFmt w:val="bullet"/>
      <w:lvlText w:val="o"/>
      <w:lvlJc w:val="left"/>
      <w:pPr>
        <w:tabs>
          <w:tab w:val="num" w:pos="3600"/>
        </w:tabs>
        <w:ind w:left="3600" w:hanging="360"/>
      </w:pPr>
      <w:rPr>
        <w:rFonts w:ascii="Courier New" w:hAnsi="Courier New"/>
      </w:rPr>
    </w:lvl>
    <w:lvl w:ilvl="5" w:tplc="7EDE8DB2">
      <w:start w:val="1"/>
      <w:numFmt w:val="bullet"/>
      <w:lvlText w:val=""/>
      <w:lvlJc w:val="left"/>
      <w:pPr>
        <w:tabs>
          <w:tab w:val="num" w:pos="4320"/>
        </w:tabs>
        <w:ind w:left="4320" w:hanging="360"/>
      </w:pPr>
      <w:rPr>
        <w:rFonts w:ascii="Wingdings" w:hAnsi="Wingdings"/>
      </w:rPr>
    </w:lvl>
    <w:lvl w:ilvl="6" w:tplc="841CC0F8">
      <w:start w:val="1"/>
      <w:numFmt w:val="bullet"/>
      <w:lvlText w:val=""/>
      <w:lvlJc w:val="left"/>
      <w:pPr>
        <w:tabs>
          <w:tab w:val="num" w:pos="5040"/>
        </w:tabs>
        <w:ind w:left="5040" w:hanging="360"/>
      </w:pPr>
      <w:rPr>
        <w:rFonts w:ascii="Symbol" w:hAnsi="Symbol"/>
      </w:rPr>
    </w:lvl>
    <w:lvl w:ilvl="7" w:tplc="8FC031F4">
      <w:start w:val="1"/>
      <w:numFmt w:val="bullet"/>
      <w:lvlText w:val="o"/>
      <w:lvlJc w:val="left"/>
      <w:pPr>
        <w:tabs>
          <w:tab w:val="num" w:pos="5760"/>
        </w:tabs>
        <w:ind w:left="5760" w:hanging="360"/>
      </w:pPr>
      <w:rPr>
        <w:rFonts w:ascii="Courier New" w:hAnsi="Courier New"/>
      </w:rPr>
    </w:lvl>
    <w:lvl w:ilvl="8" w:tplc="D630926C">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2AFA46F8">
      <w:start w:val="1"/>
      <w:numFmt w:val="bullet"/>
      <w:lvlText w:val=""/>
      <w:lvlJc w:val="left"/>
      <w:pPr>
        <w:ind w:left="720" w:hanging="360"/>
      </w:pPr>
      <w:rPr>
        <w:rFonts w:ascii="Symbol" w:hAnsi="Symbol"/>
      </w:rPr>
    </w:lvl>
    <w:lvl w:ilvl="1" w:tplc="0D06DD82">
      <w:start w:val="1"/>
      <w:numFmt w:val="bullet"/>
      <w:lvlText w:val="o"/>
      <w:lvlJc w:val="left"/>
      <w:pPr>
        <w:tabs>
          <w:tab w:val="num" w:pos="1440"/>
        </w:tabs>
        <w:ind w:left="1440" w:hanging="360"/>
      </w:pPr>
      <w:rPr>
        <w:rFonts w:ascii="Courier New" w:hAnsi="Courier New"/>
      </w:rPr>
    </w:lvl>
    <w:lvl w:ilvl="2" w:tplc="45009A54">
      <w:start w:val="1"/>
      <w:numFmt w:val="bullet"/>
      <w:lvlText w:val=""/>
      <w:lvlJc w:val="left"/>
      <w:pPr>
        <w:tabs>
          <w:tab w:val="num" w:pos="2160"/>
        </w:tabs>
        <w:ind w:left="2160" w:hanging="360"/>
      </w:pPr>
      <w:rPr>
        <w:rFonts w:ascii="Wingdings" w:hAnsi="Wingdings"/>
      </w:rPr>
    </w:lvl>
    <w:lvl w:ilvl="3" w:tplc="2C24B3A2">
      <w:start w:val="1"/>
      <w:numFmt w:val="bullet"/>
      <w:lvlText w:val=""/>
      <w:lvlJc w:val="left"/>
      <w:pPr>
        <w:tabs>
          <w:tab w:val="num" w:pos="2880"/>
        </w:tabs>
        <w:ind w:left="2880" w:hanging="360"/>
      </w:pPr>
      <w:rPr>
        <w:rFonts w:ascii="Symbol" w:hAnsi="Symbol"/>
      </w:rPr>
    </w:lvl>
    <w:lvl w:ilvl="4" w:tplc="D9D2FE9C">
      <w:start w:val="1"/>
      <w:numFmt w:val="bullet"/>
      <w:lvlText w:val="o"/>
      <w:lvlJc w:val="left"/>
      <w:pPr>
        <w:tabs>
          <w:tab w:val="num" w:pos="3600"/>
        </w:tabs>
        <w:ind w:left="3600" w:hanging="360"/>
      </w:pPr>
      <w:rPr>
        <w:rFonts w:ascii="Courier New" w:hAnsi="Courier New"/>
      </w:rPr>
    </w:lvl>
    <w:lvl w:ilvl="5" w:tplc="2D6E6354">
      <w:start w:val="1"/>
      <w:numFmt w:val="bullet"/>
      <w:lvlText w:val=""/>
      <w:lvlJc w:val="left"/>
      <w:pPr>
        <w:tabs>
          <w:tab w:val="num" w:pos="4320"/>
        </w:tabs>
        <w:ind w:left="4320" w:hanging="360"/>
      </w:pPr>
      <w:rPr>
        <w:rFonts w:ascii="Wingdings" w:hAnsi="Wingdings"/>
      </w:rPr>
    </w:lvl>
    <w:lvl w:ilvl="6" w:tplc="F9749BAC">
      <w:start w:val="1"/>
      <w:numFmt w:val="bullet"/>
      <w:lvlText w:val=""/>
      <w:lvlJc w:val="left"/>
      <w:pPr>
        <w:tabs>
          <w:tab w:val="num" w:pos="5040"/>
        </w:tabs>
        <w:ind w:left="5040" w:hanging="360"/>
      </w:pPr>
      <w:rPr>
        <w:rFonts w:ascii="Symbol" w:hAnsi="Symbol"/>
      </w:rPr>
    </w:lvl>
    <w:lvl w:ilvl="7" w:tplc="94783722">
      <w:start w:val="1"/>
      <w:numFmt w:val="bullet"/>
      <w:lvlText w:val="o"/>
      <w:lvlJc w:val="left"/>
      <w:pPr>
        <w:tabs>
          <w:tab w:val="num" w:pos="5760"/>
        </w:tabs>
        <w:ind w:left="5760" w:hanging="360"/>
      </w:pPr>
      <w:rPr>
        <w:rFonts w:ascii="Courier New" w:hAnsi="Courier New"/>
      </w:rPr>
    </w:lvl>
    <w:lvl w:ilvl="8" w:tplc="62CEE6FE">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B952EC7E">
      <w:start w:val="1"/>
      <w:numFmt w:val="bullet"/>
      <w:lvlText w:val=""/>
      <w:lvlJc w:val="left"/>
      <w:pPr>
        <w:ind w:left="720" w:hanging="360"/>
      </w:pPr>
      <w:rPr>
        <w:rFonts w:ascii="Symbol" w:hAnsi="Symbol"/>
      </w:rPr>
    </w:lvl>
    <w:lvl w:ilvl="1" w:tplc="1ACA1C32">
      <w:start w:val="1"/>
      <w:numFmt w:val="bullet"/>
      <w:lvlText w:val="o"/>
      <w:lvlJc w:val="left"/>
      <w:pPr>
        <w:tabs>
          <w:tab w:val="num" w:pos="1440"/>
        </w:tabs>
        <w:ind w:left="1440" w:hanging="360"/>
      </w:pPr>
      <w:rPr>
        <w:rFonts w:ascii="Courier New" w:hAnsi="Courier New"/>
      </w:rPr>
    </w:lvl>
    <w:lvl w:ilvl="2" w:tplc="1FCC2E52">
      <w:start w:val="1"/>
      <w:numFmt w:val="bullet"/>
      <w:lvlText w:val=""/>
      <w:lvlJc w:val="left"/>
      <w:pPr>
        <w:tabs>
          <w:tab w:val="num" w:pos="2160"/>
        </w:tabs>
        <w:ind w:left="2160" w:hanging="360"/>
      </w:pPr>
      <w:rPr>
        <w:rFonts w:ascii="Wingdings" w:hAnsi="Wingdings"/>
      </w:rPr>
    </w:lvl>
    <w:lvl w:ilvl="3" w:tplc="6812DF82">
      <w:start w:val="1"/>
      <w:numFmt w:val="bullet"/>
      <w:lvlText w:val=""/>
      <w:lvlJc w:val="left"/>
      <w:pPr>
        <w:tabs>
          <w:tab w:val="num" w:pos="2880"/>
        </w:tabs>
        <w:ind w:left="2880" w:hanging="360"/>
      </w:pPr>
      <w:rPr>
        <w:rFonts w:ascii="Symbol" w:hAnsi="Symbol"/>
      </w:rPr>
    </w:lvl>
    <w:lvl w:ilvl="4" w:tplc="4372D42E">
      <w:start w:val="1"/>
      <w:numFmt w:val="bullet"/>
      <w:lvlText w:val="o"/>
      <w:lvlJc w:val="left"/>
      <w:pPr>
        <w:tabs>
          <w:tab w:val="num" w:pos="3600"/>
        </w:tabs>
        <w:ind w:left="3600" w:hanging="360"/>
      </w:pPr>
      <w:rPr>
        <w:rFonts w:ascii="Courier New" w:hAnsi="Courier New"/>
      </w:rPr>
    </w:lvl>
    <w:lvl w:ilvl="5" w:tplc="743201AE">
      <w:start w:val="1"/>
      <w:numFmt w:val="bullet"/>
      <w:lvlText w:val=""/>
      <w:lvlJc w:val="left"/>
      <w:pPr>
        <w:tabs>
          <w:tab w:val="num" w:pos="4320"/>
        </w:tabs>
        <w:ind w:left="4320" w:hanging="360"/>
      </w:pPr>
      <w:rPr>
        <w:rFonts w:ascii="Wingdings" w:hAnsi="Wingdings"/>
      </w:rPr>
    </w:lvl>
    <w:lvl w:ilvl="6" w:tplc="EB9C59B6">
      <w:start w:val="1"/>
      <w:numFmt w:val="bullet"/>
      <w:lvlText w:val=""/>
      <w:lvlJc w:val="left"/>
      <w:pPr>
        <w:tabs>
          <w:tab w:val="num" w:pos="5040"/>
        </w:tabs>
        <w:ind w:left="5040" w:hanging="360"/>
      </w:pPr>
      <w:rPr>
        <w:rFonts w:ascii="Symbol" w:hAnsi="Symbol"/>
      </w:rPr>
    </w:lvl>
    <w:lvl w:ilvl="7" w:tplc="2A4E397A">
      <w:start w:val="1"/>
      <w:numFmt w:val="bullet"/>
      <w:lvlText w:val="o"/>
      <w:lvlJc w:val="left"/>
      <w:pPr>
        <w:tabs>
          <w:tab w:val="num" w:pos="5760"/>
        </w:tabs>
        <w:ind w:left="5760" w:hanging="360"/>
      </w:pPr>
      <w:rPr>
        <w:rFonts w:ascii="Courier New" w:hAnsi="Courier New"/>
      </w:rPr>
    </w:lvl>
    <w:lvl w:ilvl="8" w:tplc="5652FBCA">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7DEA1140">
      <w:start w:val="1"/>
      <w:numFmt w:val="bullet"/>
      <w:lvlText w:val=""/>
      <w:lvlJc w:val="left"/>
      <w:pPr>
        <w:ind w:left="720" w:hanging="360"/>
      </w:pPr>
      <w:rPr>
        <w:rFonts w:ascii="Symbol" w:hAnsi="Symbol"/>
      </w:rPr>
    </w:lvl>
    <w:lvl w:ilvl="1" w:tplc="12604CEA">
      <w:start w:val="1"/>
      <w:numFmt w:val="bullet"/>
      <w:lvlText w:val="o"/>
      <w:lvlJc w:val="left"/>
      <w:pPr>
        <w:tabs>
          <w:tab w:val="num" w:pos="1440"/>
        </w:tabs>
        <w:ind w:left="1440" w:hanging="360"/>
      </w:pPr>
      <w:rPr>
        <w:rFonts w:ascii="Courier New" w:hAnsi="Courier New"/>
      </w:rPr>
    </w:lvl>
    <w:lvl w:ilvl="2" w:tplc="FEA21766">
      <w:start w:val="1"/>
      <w:numFmt w:val="bullet"/>
      <w:lvlText w:val=""/>
      <w:lvlJc w:val="left"/>
      <w:pPr>
        <w:tabs>
          <w:tab w:val="num" w:pos="2160"/>
        </w:tabs>
        <w:ind w:left="2160" w:hanging="360"/>
      </w:pPr>
      <w:rPr>
        <w:rFonts w:ascii="Wingdings" w:hAnsi="Wingdings"/>
      </w:rPr>
    </w:lvl>
    <w:lvl w:ilvl="3" w:tplc="1FB6F9E8">
      <w:start w:val="1"/>
      <w:numFmt w:val="bullet"/>
      <w:lvlText w:val=""/>
      <w:lvlJc w:val="left"/>
      <w:pPr>
        <w:tabs>
          <w:tab w:val="num" w:pos="2880"/>
        </w:tabs>
        <w:ind w:left="2880" w:hanging="360"/>
      </w:pPr>
      <w:rPr>
        <w:rFonts w:ascii="Symbol" w:hAnsi="Symbol"/>
      </w:rPr>
    </w:lvl>
    <w:lvl w:ilvl="4" w:tplc="CFC2C014">
      <w:start w:val="1"/>
      <w:numFmt w:val="bullet"/>
      <w:lvlText w:val="o"/>
      <w:lvlJc w:val="left"/>
      <w:pPr>
        <w:tabs>
          <w:tab w:val="num" w:pos="3600"/>
        </w:tabs>
        <w:ind w:left="3600" w:hanging="360"/>
      </w:pPr>
      <w:rPr>
        <w:rFonts w:ascii="Courier New" w:hAnsi="Courier New"/>
      </w:rPr>
    </w:lvl>
    <w:lvl w:ilvl="5" w:tplc="64220992">
      <w:start w:val="1"/>
      <w:numFmt w:val="bullet"/>
      <w:lvlText w:val=""/>
      <w:lvlJc w:val="left"/>
      <w:pPr>
        <w:tabs>
          <w:tab w:val="num" w:pos="4320"/>
        </w:tabs>
        <w:ind w:left="4320" w:hanging="360"/>
      </w:pPr>
      <w:rPr>
        <w:rFonts w:ascii="Wingdings" w:hAnsi="Wingdings"/>
      </w:rPr>
    </w:lvl>
    <w:lvl w:ilvl="6" w:tplc="83000C82">
      <w:start w:val="1"/>
      <w:numFmt w:val="bullet"/>
      <w:lvlText w:val=""/>
      <w:lvlJc w:val="left"/>
      <w:pPr>
        <w:tabs>
          <w:tab w:val="num" w:pos="5040"/>
        </w:tabs>
        <w:ind w:left="5040" w:hanging="360"/>
      </w:pPr>
      <w:rPr>
        <w:rFonts w:ascii="Symbol" w:hAnsi="Symbol"/>
      </w:rPr>
    </w:lvl>
    <w:lvl w:ilvl="7" w:tplc="1D80063C">
      <w:start w:val="1"/>
      <w:numFmt w:val="bullet"/>
      <w:lvlText w:val="o"/>
      <w:lvlJc w:val="left"/>
      <w:pPr>
        <w:tabs>
          <w:tab w:val="num" w:pos="5760"/>
        </w:tabs>
        <w:ind w:left="5760" w:hanging="360"/>
      </w:pPr>
      <w:rPr>
        <w:rFonts w:ascii="Courier New" w:hAnsi="Courier New"/>
      </w:rPr>
    </w:lvl>
    <w:lvl w:ilvl="8" w:tplc="6B5C4512">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E11EFBAA">
      <w:start w:val="1"/>
      <w:numFmt w:val="bullet"/>
      <w:lvlText w:val=""/>
      <w:lvlJc w:val="left"/>
      <w:pPr>
        <w:ind w:left="720" w:hanging="360"/>
      </w:pPr>
      <w:rPr>
        <w:rFonts w:ascii="Symbol" w:hAnsi="Symbol"/>
      </w:rPr>
    </w:lvl>
    <w:lvl w:ilvl="1" w:tplc="44A6121A">
      <w:start w:val="1"/>
      <w:numFmt w:val="bullet"/>
      <w:lvlText w:val="o"/>
      <w:lvlJc w:val="left"/>
      <w:pPr>
        <w:tabs>
          <w:tab w:val="num" w:pos="1440"/>
        </w:tabs>
        <w:ind w:left="1440" w:hanging="360"/>
      </w:pPr>
      <w:rPr>
        <w:rFonts w:ascii="Courier New" w:hAnsi="Courier New"/>
      </w:rPr>
    </w:lvl>
    <w:lvl w:ilvl="2" w:tplc="CC76630A">
      <w:start w:val="1"/>
      <w:numFmt w:val="bullet"/>
      <w:lvlText w:val=""/>
      <w:lvlJc w:val="left"/>
      <w:pPr>
        <w:tabs>
          <w:tab w:val="num" w:pos="2160"/>
        </w:tabs>
        <w:ind w:left="2160" w:hanging="360"/>
      </w:pPr>
      <w:rPr>
        <w:rFonts w:ascii="Wingdings" w:hAnsi="Wingdings"/>
      </w:rPr>
    </w:lvl>
    <w:lvl w:ilvl="3" w:tplc="EDDCB872">
      <w:start w:val="1"/>
      <w:numFmt w:val="bullet"/>
      <w:lvlText w:val=""/>
      <w:lvlJc w:val="left"/>
      <w:pPr>
        <w:tabs>
          <w:tab w:val="num" w:pos="2880"/>
        </w:tabs>
        <w:ind w:left="2880" w:hanging="360"/>
      </w:pPr>
      <w:rPr>
        <w:rFonts w:ascii="Symbol" w:hAnsi="Symbol"/>
      </w:rPr>
    </w:lvl>
    <w:lvl w:ilvl="4" w:tplc="999A4ECC">
      <w:start w:val="1"/>
      <w:numFmt w:val="bullet"/>
      <w:lvlText w:val="o"/>
      <w:lvlJc w:val="left"/>
      <w:pPr>
        <w:tabs>
          <w:tab w:val="num" w:pos="3600"/>
        </w:tabs>
        <w:ind w:left="3600" w:hanging="360"/>
      </w:pPr>
      <w:rPr>
        <w:rFonts w:ascii="Courier New" w:hAnsi="Courier New"/>
      </w:rPr>
    </w:lvl>
    <w:lvl w:ilvl="5" w:tplc="525CEA54">
      <w:start w:val="1"/>
      <w:numFmt w:val="bullet"/>
      <w:lvlText w:val=""/>
      <w:lvlJc w:val="left"/>
      <w:pPr>
        <w:tabs>
          <w:tab w:val="num" w:pos="4320"/>
        </w:tabs>
        <w:ind w:left="4320" w:hanging="360"/>
      </w:pPr>
      <w:rPr>
        <w:rFonts w:ascii="Wingdings" w:hAnsi="Wingdings"/>
      </w:rPr>
    </w:lvl>
    <w:lvl w:ilvl="6" w:tplc="49D4BA8E">
      <w:start w:val="1"/>
      <w:numFmt w:val="bullet"/>
      <w:lvlText w:val=""/>
      <w:lvlJc w:val="left"/>
      <w:pPr>
        <w:tabs>
          <w:tab w:val="num" w:pos="5040"/>
        </w:tabs>
        <w:ind w:left="5040" w:hanging="360"/>
      </w:pPr>
      <w:rPr>
        <w:rFonts w:ascii="Symbol" w:hAnsi="Symbol"/>
      </w:rPr>
    </w:lvl>
    <w:lvl w:ilvl="7" w:tplc="66183ABA">
      <w:start w:val="1"/>
      <w:numFmt w:val="bullet"/>
      <w:lvlText w:val="o"/>
      <w:lvlJc w:val="left"/>
      <w:pPr>
        <w:tabs>
          <w:tab w:val="num" w:pos="5760"/>
        </w:tabs>
        <w:ind w:left="5760" w:hanging="360"/>
      </w:pPr>
      <w:rPr>
        <w:rFonts w:ascii="Courier New" w:hAnsi="Courier New"/>
      </w:rPr>
    </w:lvl>
    <w:lvl w:ilvl="8" w:tplc="5704AA8A">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3"/>
    <w:multiLevelType w:val="hybridMultilevel"/>
    <w:tmpl w:val="00000013"/>
    <w:lvl w:ilvl="0" w:tplc="8C006A1E">
      <w:start w:val="1"/>
      <w:numFmt w:val="bullet"/>
      <w:lvlText w:val=""/>
      <w:lvlJc w:val="left"/>
      <w:pPr>
        <w:ind w:left="720" w:hanging="360"/>
      </w:pPr>
      <w:rPr>
        <w:rFonts w:ascii="Symbol" w:hAnsi="Symbol"/>
      </w:rPr>
    </w:lvl>
    <w:lvl w:ilvl="1" w:tplc="80EC74A0">
      <w:start w:val="1"/>
      <w:numFmt w:val="bullet"/>
      <w:lvlText w:val="o"/>
      <w:lvlJc w:val="left"/>
      <w:pPr>
        <w:tabs>
          <w:tab w:val="num" w:pos="1440"/>
        </w:tabs>
        <w:ind w:left="1440" w:hanging="360"/>
      </w:pPr>
      <w:rPr>
        <w:rFonts w:ascii="Courier New" w:hAnsi="Courier New"/>
      </w:rPr>
    </w:lvl>
    <w:lvl w:ilvl="2" w:tplc="7FC8BD50">
      <w:start w:val="1"/>
      <w:numFmt w:val="bullet"/>
      <w:lvlText w:val=""/>
      <w:lvlJc w:val="left"/>
      <w:pPr>
        <w:tabs>
          <w:tab w:val="num" w:pos="2160"/>
        </w:tabs>
        <w:ind w:left="2160" w:hanging="360"/>
      </w:pPr>
      <w:rPr>
        <w:rFonts w:ascii="Wingdings" w:hAnsi="Wingdings"/>
      </w:rPr>
    </w:lvl>
    <w:lvl w:ilvl="3" w:tplc="2A5ED734">
      <w:start w:val="1"/>
      <w:numFmt w:val="bullet"/>
      <w:lvlText w:val=""/>
      <w:lvlJc w:val="left"/>
      <w:pPr>
        <w:tabs>
          <w:tab w:val="num" w:pos="2880"/>
        </w:tabs>
        <w:ind w:left="2880" w:hanging="360"/>
      </w:pPr>
      <w:rPr>
        <w:rFonts w:ascii="Symbol" w:hAnsi="Symbol"/>
      </w:rPr>
    </w:lvl>
    <w:lvl w:ilvl="4" w:tplc="A2E6C988">
      <w:start w:val="1"/>
      <w:numFmt w:val="bullet"/>
      <w:lvlText w:val="o"/>
      <w:lvlJc w:val="left"/>
      <w:pPr>
        <w:tabs>
          <w:tab w:val="num" w:pos="3600"/>
        </w:tabs>
        <w:ind w:left="3600" w:hanging="360"/>
      </w:pPr>
      <w:rPr>
        <w:rFonts w:ascii="Courier New" w:hAnsi="Courier New"/>
      </w:rPr>
    </w:lvl>
    <w:lvl w:ilvl="5" w:tplc="07746590">
      <w:start w:val="1"/>
      <w:numFmt w:val="bullet"/>
      <w:lvlText w:val=""/>
      <w:lvlJc w:val="left"/>
      <w:pPr>
        <w:tabs>
          <w:tab w:val="num" w:pos="4320"/>
        </w:tabs>
        <w:ind w:left="4320" w:hanging="360"/>
      </w:pPr>
      <w:rPr>
        <w:rFonts w:ascii="Wingdings" w:hAnsi="Wingdings"/>
      </w:rPr>
    </w:lvl>
    <w:lvl w:ilvl="6" w:tplc="BC50D994">
      <w:start w:val="1"/>
      <w:numFmt w:val="bullet"/>
      <w:lvlText w:val=""/>
      <w:lvlJc w:val="left"/>
      <w:pPr>
        <w:tabs>
          <w:tab w:val="num" w:pos="5040"/>
        </w:tabs>
        <w:ind w:left="5040" w:hanging="360"/>
      </w:pPr>
      <w:rPr>
        <w:rFonts w:ascii="Symbol" w:hAnsi="Symbol"/>
      </w:rPr>
    </w:lvl>
    <w:lvl w:ilvl="7" w:tplc="A142E936">
      <w:start w:val="1"/>
      <w:numFmt w:val="bullet"/>
      <w:lvlText w:val="o"/>
      <w:lvlJc w:val="left"/>
      <w:pPr>
        <w:tabs>
          <w:tab w:val="num" w:pos="5760"/>
        </w:tabs>
        <w:ind w:left="5760" w:hanging="360"/>
      </w:pPr>
      <w:rPr>
        <w:rFonts w:ascii="Courier New" w:hAnsi="Courier New"/>
      </w:rPr>
    </w:lvl>
    <w:lvl w:ilvl="8" w:tplc="5D68FA74">
      <w:start w:val="1"/>
      <w:numFmt w:val="bullet"/>
      <w:lvlText w:val=""/>
      <w:lvlJc w:val="left"/>
      <w:pPr>
        <w:tabs>
          <w:tab w:val="num" w:pos="6480"/>
        </w:tabs>
        <w:ind w:left="6480" w:hanging="360"/>
      </w:pPr>
      <w:rPr>
        <w:rFonts w:ascii="Wingdings" w:hAnsi="Wingdings"/>
      </w:rPr>
    </w:lvl>
  </w:abstractNum>
  <w:abstractNum w:abstractNumId="19" w15:restartNumberingAfterBreak="0">
    <w:nsid w:val="00000014"/>
    <w:multiLevelType w:val="hybridMultilevel"/>
    <w:tmpl w:val="00000014"/>
    <w:lvl w:ilvl="0" w:tplc="9B5C9ED8">
      <w:start w:val="1"/>
      <w:numFmt w:val="bullet"/>
      <w:lvlText w:val=""/>
      <w:lvlJc w:val="left"/>
      <w:pPr>
        <w:ind w:left="720" w:hanging="360"/>
      </w:pPr>
      <w:rPr>
        <w:rFonts w:ascii="Symbol" w:hAnsi="Symbol"/>
      </w:rPr>
    </w:lvl>
    <w:lvl w:ilvl="1" w:tplc="53F43258">
      <w:start w:val="1"/>
      <w:numFmt w:val="bullet"/>
      <w:lvlText w:val="o"/>
      <w:lvlJc w:val="left"/>
      <w:pPr>
        <w:tabs>
          <w:tab w:val="num" w:pos="1440"/>
        </w:tabs>
        <w:ind w:left="1440" w:hanging="360"/>
      </w:pPr>
      <w:rPr>
        <w:rFonts w:ascii="Courier New" w:hAnsi="Courier New"/>
      </w:rPr>
    </w:lvl>
    <w:lvl w:ilvl="2" w:tplc="CFE88A5A">
      <w:start w:val="1"/>
      <w:numFmt w:val="bullet"/>
      <w:lvlText w:val=""/>
      <w:lvlJc w:val="left"/>
      <w:pPr>
        <w:tabs>
          <w:tab w:val="num" w:pos="2160"/>
        </w:tabs>
        <w:ind w:left="2160" w:hanging="360"/>
      </w:pPr>
      <w:rPr>
        <w:rFonts w:ascii="Wingdings" w:hAnsi="Wingdings"/>
      </w:rPr>
    </w:lvl>
    <w:lvl w:ilvl="3" w:tplc="247CF07A">
      <w:start w:val="1"/>
      <w:numFmt w:val="bullet"/>
      <w:lvlText w:val=""/>
      <w:lvlJc w:val="left"/>
      <w:pPr>
        <w:tabs>
          <w:tab w:val="num" w:pos="2880"/>
        </w:tabs>
        <w:ind w:left="2880" w:hanging="360"/>
      </w:pPr>
      <w:rPr>
        <w:rFonts w:ascii="Symbol" w:hAnsi="Symbol"/>
      </w:rPr>
    </w:lvl>
    <w:lvl w:ilvl="4" w:tplc="1D56BDF8">
      <w:start w:val="1"/>
      <w:numFmt w:val="bullet"/>
      <w:lvlText w:val="o"/>
      <w:lvlJc w:val="left"/>
      <w:pPr>
        <w:tabs>
          <w:tab w:val="num" w:pos="3600"/>
        </w:tabs>
        <w:ind w:left="3600" w:hanging="360"/>
      </w:pPr>
      <w:rPr>
        <w:rFonts w:ascii="Courier New" w:hAnsi="Courier New"/>
      </w:rPr>
    </w:lvl>
    <w:lvl w:ilvl="5" w:tplc="624C593A">
      <w:start w:val="1"/>
      <w:numFmt w:val="bullet"/>
      <w:lvlText w:val=""/>
      <w:lvlJc w:val="left"/>
      <w:pPr>
        <w:tabs>
          <w:tab w:val="num" w:pos="4320"/>
        </w:tabs>
        <w:ind w:left="4320" w:hanging="360"/>
      </w:pPr>
      <w:rPr>
        <w:rFonts w:ascii="Wingdings" w:hAnsi="Wingdings"/>
      </w:rPr>
    </w:lvl>
    <w:lvl w:ilvl="6" w:tplc="5C30F33A">
      <w:start w:val="1"/>
      <w:numFmt w:val="bullet"/>
      <w:lvlText w:val=""/>
      <w:lvlJc w:val="left"/>
      <w:pPr>
        <w:tabs>
          <w:tab w:val="num" w:pos="5040"/>
        </w:tabs>
        <w:ind w:left="5040" w:hanging="360"/>
      </w:pPr>
      <w:rPr>
        <w:rFonts w:ascii="Symbol" w:hAnsi="Symbol"/>
      </w:rPr>
    </w:lvl>
    <w:lvl w:ilvl="7" w:tplc="8618EFBA">
      <w:start w:val="1"/>
      <w:numFmt w:val="bullet"/>
      <w:lvlText w:val="o"/>
      <w:lvlJc w:val="left"/>
      <w:pPr>
        <w:tabs>
          <w:tab w:val="num" w:pos="5760"/>
        </w:tabs>
        <w:ind w:left="5760" w:hanging="360"/>
      </w:pPr>
      <w:rPr>
        <w:rFonts w:ascii="Courier New" w:hAnsi="Courier New"/>
      </w:rPr>
    </w:lvl>
    <w:lvl w:ilvl="8" w:tplc="72EE75CA">
      <w:start w:val="1"/>
      <w:numFmt w:val="bullet"/>
      <w:lvlText w:val=""/>
      <w:lvlJc w:val="left"/>
      <w:pPr>
        <w:tabs>
          <w:tab w:val="num" w:pos="6480"/>
        </w:tabs>
        <w:ind w:left="6480" w:hanging="360"/>
      </w:pPr>
      <w:rPr>
        <w:rFonts w:ascii="Wingdings" w:hAnsi="Wingdings"/>
      </w:rPr>
    </w:lvl>
  </w:abstractNum>
  <w:abstractNum w:abstractNumId="20" w15:restartNumberingAfterBreak="0">
    <w:nsid w:val="0A934943"/>
    <w:multiLevelType w:val="hybridMultilevel"/>
    <w:tmpl w:val="9D648A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18825AAD"/>
    <w:multiLevelType w:val="hybridMultilevel"/>
    <w:tmpl w:val="AC34D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26D6475"/>
    <w:multiLevelType w:val="multilevel"/>
    <w:tmpl w:val="76DC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14C5BE0"/>
    <w:multiLevelType w:val="hybridMultilevel"/>
    <w:tmpl w:val="FA567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A2D51D0"/>
    <w:multiLevelType w:val="hybridMultilevel"/>
    <w:tmpl w:val="E3F6F774"/>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25" w15:restartNumberingAfterBreak="0">
    <w:nsid w:val="5EA35932"/>
    <w:multiLevelType w:val="multilevel"/>
    <w:tmpl w:val="1474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6162B48"/>
    <w:multiLevelType w:val="hybridMultilevel"/>
    <w:tmpl w:val="4D58B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8A80F77"/>
    <w:multiLevelType w:val="hybridMultilevel"/>
    <w:tmpl w:val="131A2E22"/>
    <w:lvl w:ilvl="0" w:tplc="2194751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8DB2C31"/>
    <w:multiLevelType w:val="hybridMultilevel"/>
    <w:tmpl w:val="1AD6D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4"/>
  </w:num>
  <w:num w:numId="22">
    <w:abstractNumId w:val="20"/>
  </w:num>
  <w:num w:numId="23">
    <w:abstractNumId w:val="21"/>
  </w:num>
  <w:num w:numId="24">
    <w:abstractNumId w:val="22"/>
  </w:num>
  <w:num w:numId="25">
    <w:abstractNumId w:val="28"/>
  </w:num>
  <w:num w:numId="26">
    <w:abstractNumId w:val="27"/>
  </w:num>
  <w:num w:numId="27">
    <w:abstractNumId w:val="26"/>
  </w:num>
  <w:num w:numId="28">
    <w:abstractNumId w:val="25"/>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8F0"/>
    <w:rsid w:val="00075FA1"/>
    <w:rsid w:val="000A39F7"/>
    <w:rsid w:val="00140CE4"/>
    <w:rsid w:val="00172521"/>
    <w:rsid w:val="001741DC"/>
    <w:rsid w:val="001A27A2"/>
    <w:rsid w:val="002348F0"/>
    <w:rsid w:val="00397AB1"/>
    <w:rsid w:val="0040200A"/>
    <w:rsid w:val="00420F58"/>
    <w:rsid w:val="0047157D"/>
    <w:rsid w:val="00474F28"/>
    <w:rsid w:val="004D2015"/>
    <w:rsid w:val="004F4E09"/>
    <w:rsid w:val="00520800"/>
    <w:rsid w:val="005E288D"/>
    <w:rsid w:val="00606E80"/>
    <w:rsid w:val="00615E7D"/>
    <w:rsid w:val="00654CCB"/>
    <w:rsid w:val="00681D91"/>
    <w:rsid w:val="006B2E10"/>
    <w:rsid w:val="007019B1"/>
    <w:rsid w:val="007A6C37"/>
    <w:rsid w:val="0085205F"/>
    <w:rsid w:val="008D5A24"/>
    <w:rsid w:val="008E20A9"/>
    <w:rsid w:val="009F55F1"/>
    <w:rsid w:val="00A31D6B"/>
    <w:rsid w:val="00A3633E"/>
    <w:rsid w:val="00A43128"/>
    <w:rsid w:val="00A669F2"/>
    <w:rsid w:val="00A85D96"/>
    <w:rsid w:val="00AA5D19"/>
    <w:rsid w:val="00AD0693"/>
    <w:rsid w:val="00BA71B0"/>
    <w:rsid w:val="00BF08F2"/>
    <w:rsid w:val="00C445F6"/>
    <w:rsid w:val="00C54A02"/>
    <w:rsid w:val="00CD412E"/>
    <w:rsid w:val="00DE1073"/>
    <w:rsid w:val="00E16256"/>
    <w:rsid w:val="00E55A4D"/>
    <w:rsid w:val="00EC5118"/>
    <w:rsid w:val="00ED3557"/>
    <w:rsid w:val="00F704F7"/>
    <w:rsid w:val="00FC54DC"/>
    <w:rsid w:val="00FC7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3B0852-4062-48B6-8C67-4080FB860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fontsize">
    <w:name w:val="div_document_fontsize"/>
    <w:basedOn w:val="Normal"/>
    <w:rsid w:val="001A27A2"/>
    <w:rPr>
      <w:sz w:val="20"/>
      <w:szCs w:val="20"/>
    </w:rPr>
  </w:style>
  <w:style w:type="paragraph" w:customStyle="1" w:styleId="divdocumentsection">
    <w:name w:val="div_document_section"/>
    <w:basedOn w:val="Normal"/>
    <w:rsid w:val="001A27A2"/>
  </w:style>
  <w:style w:type="character" w:customStyle="1" w:styleId="bgcolorSDCL">
    <w:name w:val="bgcolorSDCL"/>
    <w:basedOn w:val="DefaultParagraphFont"/>
    <w:rsid w:val="001A27A2"/>
    <w:rPr>
      <w:shd w:val="clear" w:color="auto" w:fill="094D73"/>
    </w:rPr>
  </w:style>
  <w:style w:type="character" w:customStyle="1" w:styleId="divdocumentname">
    <w:name w:val="div_document_name"/>
    <w:basedOn w:val="DefaultParagraphFont"/>
    <w:rsid w:val="001A27A2"/>
    <w:rPr>
      <w:sz w:val="80"/>
      <w:szCs w:val="80"/>
      <w:shd w:val="clear" w:color="auto" w:fill="094D73"/>
    </w:rPr>
  </w:style>
  <w:style w:type="paragraph" w:customStyle="1" w:styleId="divdocumentnamediv">
    <w:name w:val="div_document_name &gt; div"/>
    <w:basedOn w:val="Normal"/>
    <w:rsid w:val="001A27A2"/>
    <w:pPr>
      <w:pBdr>
        <w:left w:val="none" w:sz="0" w:space="30" w:color="auto"/>
        <w:right w:val="none" w:sz="0" w:space="30" w:color="auto"/>
      </w:pBdr>
    </w:pPr>
  </w:style>
  <w:style w:type="character" w:customStyle="1" w:styleId="span">
    <w:name w:val="span"/>
    <w:basedOn w:val="DefaultParagraphFont"/>
    <w:rsid w:val="001A27A2"/>
    <w:rPr>
      <w:sz w:val="24"/>
      <w:szCs w:val="24"/>
      <w:bdr w:val="none" w:sz="0" w:space="0" w:color="auto"/>
      <w:vertAlign w:val="baseline"/>
    </w:rPr>
  </w:style>
  <w:style w:type="character" w:customStyle="1" w:styleId="divdocumentnamedivCharacter">
    <w:name w:val="div_document_name &gt; div Character"/>
    <w:basedOn w:val="DefaultParagraphFont"/>
    <w:rsid w:val="001A27A2"/>
  </w:style>
  <w:style w:type="table" w:customStyle="1" w:styleId="divdocumentsectionname-mainfirstparagraph">
    <w:name w:val="div_document_section_name-main_firstparagraph"/>
    <w:basedOn w:val="TableNormal"/>
    <w:rsid w:val="001A27A2"/>
    <w:tblPr/>
  </w:style>
  <w:style w:type="character" w:customStyle="1" w:styleId="div">
    <w:name w:val="div"/>
    <w:basedOn w:val="DefaultParagraphFont"/>
    <w:rsid w:val="001A27A2"/>
    <w:rPr>
      <w:sz w:val="24"/>
      <w:szCs w:val="24"/>
      <w:bdr w:val="none" w:sz="0" w:space="0" w:color="auto"/>
      <w:vertAlign w:val="baseline"/>
    </w:rPr>
  </w:style>
  <w:style w:type="character" w:customStyle="1" w:styleId="divdocumentaddress">
    <w:name w:val="div_document_address"/>
    <w:basedOn w:val="DefaultParagraphFont"/>
    <w:rsid w:val="001A27A2"/>
    <w:rPr>
      <w:color w:val="FFFFFF"/>
      <w:sz w:val="20"/>
      <w:szCs w:val="20"/>
    </w:rPr>
  </w:style>
  <w:style w:type="paragraph" w:customStyle="1" w:styleId="divdocumentdivaddressdiv">
    <w:name w:val="div_document_div_address_div"/>
    <w:basedOn w:val="Normal"/>
    <w:rsid w:val="001A27A2"/>
  </w:style>
  <w:style w:type="character" w:customStyle="1" w:styleId="divdocumentsprtr">
    <w:name w:val="div_document_sprtr"/>
    <w:basedOn w:val="DefaultParagraphFont"/>
    <w:rsid w:val="001A27A2"/>
  </w:style>
  <w:style w:type="table" w:customStyle="1" w:styleId="divdocumentsectionSECTIONCNTCfirstparagraph">
    <w:name w:val="div_document_section_SECTION_CNTC_firstparagraph"/>
    <w:basedOn w:val="TableNormal"/>
    <w:rsid w:val="001A27A2"/>
    <w:tblPr/>
  </w:style>
  <w:style w:type="paragraph" w:customStyle="1" w:styleId="divdocumentinHeadersectiontopborder">
    <w:name w:val="div_document_inHeader + section_topborder"/>
    <w:basedOn w:val="Normal"/>
    <w:rsid w:val="001A27A2"/>
  </w:style>
  <w:style w:type="character" w:customStyle="1" w:styleId="divdocumentheading">
    <w:name w:val="div_document_heading"/>
    <w:basedOn w:val="DefaultParagraphFont"/>
    <w:rsid w:val="001A27A2"/>
    <w:rPr>
      <w:rFonts w:ascii="Saira SemiBold" w:eastAsia="Saira SemiBold" w:hAnsi="Saira SemiBold" w:cs="Saira SemiBold"/>
      <w:b w:val="0"/>
      <w:bCs w:val="0"/>
      <w:color w:val="094D73"/>
    </w:rPr>
  </w:style>
  <w:style w:type="paragraph" w:customStyle="1" w:styleId="divdocumentsectiontitle">
    <w:name w:val="div_document_sectiontitle"/>
    <w:basedOn w:val="Normal"/>
    <w:rsid w:val="001A27A2"/>
    <w:pPr>
      <w:pBdr>
        <w:right w:val="none" w:sz="0" w:space="8" w:color="auto"/>
      </w:pBdr>
      <w:spacing w:line="280" w:lineRule="atLeast"/>
    </w:pPr>
    <w:rPr>
      <w:caps/>
      <w:spacing w:val="2"/>
    </w:rPr>
  </w:style>
  <w:style w:type="paragraph" w:customStyle="1" w:styleId="divdocumentdivsectiontabledivscspdiv">
    <w:name w:val="div_document_div_sectiontable_div_scspdiv"/>
    <w:basedOn w:val="Normal"/>
    <w:rsid w:val="001A27A2"/>
    <w:pPr>
      <w:spacing w:line="500" w:lineRule="atLeast"/>
    </w:pPr>
  </w:style>
  <w:style w:type="character" w:customStyle="1" w:styleId="divdocumentdivsectiontabledivscspdivCharacter">
    <w:name w:val="div_document_div_sectiontable_div_scspdiv Character"/>
    <w:basedOn w:val="DefaultParagraphFont"/>
    <w:rsid w:val="001A27A2"/>
  </w:style>
  <w:style w:type="character" w:customStyle="1" w:styleId="divsectionbody">
    <w:name w:val="div_sectionbody"/>
    <w:basedOn w:val="div"/>
    <w:rsid w:val="001A27A2"/>
    <w:rPr>
      <w:color w:val="020303"/>
      <w:sz w:val="24"/>
      <w:szCs w:val="24"/>
      <w:bdr w:val="none" w:sz="0" w:space="0" w:color="auto"/>
      <w:vertAlign w:val="baseline"/>
    </w:rPr>
  </w:style>
  <w:style w:type="paragraph" w:customStyle="1" w:styleId="divdocumentparagraph">
    <w:name w:val="div_document_paragraph"/>
    <w:basedOn w:val="Normal"/>
    <w:rsid w:val="001A27A2"/>
    <w:pPr>
      <w:pBdr>
        <w:top w:val="none" w:sz="0" w:space="10" w:color="auto"/>
      </w:pBdr>
    </w:pPr>
  </w:style>
  <w:style w:type="paragraph" w:customStyle="1" w:styleId="divdocumentsinglecolumn">
    <w:name w:val="div_document_singlecolumn"/>
    <w:basedOn w:val="Normal"/>
    <w:rsid w:val="001A27A2"/>
    <w:rPr>
      <w:rFonts w:ascii="Saira" w:eastAsia="Saira" w:hAnsi="Saira" w:cs="Saira"/>
    </w:rPr>
  </w:style>
  <w:style w:type="paragraph" w:customStyle="1" w:styleId="divdocumentulli">
    <w:name w:val="div_document_ul_li"/>
    <w:basedOn w:val="Normal"/>
    <w:rsid w:val="001A27A2"/>
  </w:style>
  <w:style w:type="table" w:customStyle="1" w:styleId="divdocumentdivsectiontable">
    <w:name w:val="div_document_div_sectiontable"/>
    <w:basedOn w:val="TableNormal"/>
    <w:rsid w:val="001A27A2"/>
    <w:tblPr/>
  </w:style>
  <w:style w:type="paragraph" w:customStyle="1" w:styleId="topborder">
    <w:name w:val="topborder"/>
    <w:basedOn w:val="Normal"/>
    <w:rsid w:val="001A27A2"/>
    <w:pPr>
      <w:pBdr>
        <w:top w:val="single" w:sz="16" w:space="0" w:color="094D73"/>
        <w:bottom w:val="none" w:sz="0" w:space="5" w:color="auto"/>
      </w:pBdr>
      <w:spacing w:line="20" w:lineRule="atLeast"/>
    </w:pPr>
    <w:rPr>
      <w:sz w:val="2"/>
      <w:szCs w:val="2"/>
    </w:rPr>
  </w:style>
  <w:style w:type="paragraph" w:customStyle="1" w:styleId="p">
    <w:name w:val="p"/>
    <w:basedOn w:val="Normal"/>
    <w:rsid w:val="001A27A2"/>
  </w:style>
  <w:style w:type="character" w:customStyle="1" w:styleId="documentskliSecparagraph">
    <w:name w:val="document_skliSec_paragraph"/>
    <w:basedOn w:val="DefaultParagraphFont"/>
    <w:rsid w:val="001A27A2"/>
  </w:style>
  <w:style w:type="paragraph" w:customStyle="1" w:styleId="documentskliSecsinglecolumn">
    <w:name w:val="document_skliSec_singlecolumn"/>
    <w:basedOn w:val="Normal"/>
    <w:rsid w:val="001A27A2"/>
  </w:style>
  <w:style w:type="paragraph" w:customStyle="1" w:styleId="divParagraph">
    <w:name w:val="div Paragraph"/>
    <w:basedOn w:val="Normal"/>
    <w:rsid w:val="001A27A2"/>
  </w:style>
  <w:style w:type="character" w:customStyle="1" w:styleId="documentskliSecfieldp">
    <w:name w:val="document_skliSec_field_p"/>
    <w:basedOn w:val="DefaultParagraphFont"/>
    <w:rsid w:val="001A27A2"/>
  </w:style>
  <w:style w:type="paragraph" w:customStyle="1" w:styleId="divdocumentskliSeculli">
    <w:name w:val="div_document_skliSec_ul_li"/>
    <w:basedOn w:val="Normal"/>
    <w:rsid w:val="001A27A2"/>
  </w:style>
  <w:style w:type="character" w:customStyle="1" w:styleId="divdocumentskliSeculliCharacter">
    <w:name w:val="div_document_skliSec_ul_li Character"/>
    <w:basedOn w:val="DefaultParagraphFont"/>
    <w:rsid w:val="001A27A2"/>
  </w:style>
  <w:style w:type="table" w:customStyle="1" w:styleId="documentinfoparatable">
    <w:name w:val="document_infoparatable"/>
    <w:basedOn w:val="TableNormal"/>
    <w:rsid w:val="001A27A2"/>
    <w:tblPr/>
  </w:style>
  <w:style w:type="paragraph" w:customStyle="1" w:styleId="divdocumentpaddedline">
    <w:name w:val="div_document_paddedline"/>
    <w:basedOn w:val="Normal"/>
    <w:rsid w:val="001A27A2"/>
  </w:style>
  <w:style w:type="character" w:customStyle="1" w:styleId="divdocumentjobtitle">
    <w:name w:val="div_document_jobtitle"/>
    <w:basedOn w:val="DefaultParagraphFont"/>
    <w:rsid w:val="001A27A2"/>
    <w:rPr>
      <w:rFonts w:ascii="Saira" w:eastAsia="Saira" w:hAnsi="Saira" w:cs="Saira"/>
      <w:b w:val="0"/>
      <w:bCs w:val="0"/>
    </w:rPr>
  </w:style>
  <w:style w:type="character" w:customStyle="1" w:styleId="divdocumentexperiencejobdates">
    <w:name w:val="div_document_experience_jobdates"/>
    <w:basedOn w:val="DefaultParagraphFont"/>
    <w:rsid w:val="001A27A2"/>
    <w:rPr>
      <w:rFonts w:ascii="Saira" w:eastAsia="Saira" w:hAnsi="Saira" w:cs="Saira"/>
      <w:b w:val="0"/>
      <w:bCs w:val="0"/>
    </w:rPr>
  </w:style>
  <w:style w:type="character" w:customStyle="1" w:styleId="documenttotl-expr">
    <w:name w:val="document_totl-expr"/>
    <w:basedOn w:val="DefaultParagraphFont"/>
    <w:rsid w:val="001A27A2"/>
    <w:rPr>
      <w:rFonts w:ascii="Saira" w:eastAsia="Saira" w:hAnsi="Saira" w:cs="Saira"/>
      <w:b/>
      <w:bCs/>
      <w:color w:val="FFFFFF"/>
      <w:sz w:val="16"/>
      <w:szCs w:val="16"/>
    </w:rPr>
  </w:style>
  <w:style w:type="character" w:customStyle="1" w:styleId="divdocumentcompanyname">
    <w:name w:val="div_document_companyname"/>
    <w:basedOn w:val="DefaultParagraphFont"/>
    <w:rsid w:val="001A27A2"/>
    <w:rPr>
      <w:rFonts w:ascii="Saira SemiBold" w:eastAsia="Saira SemiBold" w:hAnsi="Saira SemiBold" w:cs="Saira SemiBold"/>
      <w:b w:val="0"/>
      <w:bCs w:val="0"/>
    </w:rPr>
  </w:style>
  <w:style w:type="character" w:customStyle="1" w:styleId="divdocumentjobcity">
    <w:name w:val="div_document_jobcity"/>
    <w:basedOn w:val="DefaultParagraphFont"/>
    <w:rsid w:val="001A27A2"/>
    <w:rPr>
      <w:rFonts w:ascii="Saira" w:eastAsia="Saira" w:hAnsi="Saira" w:cs="Saira"/>
      <w:b w:val="0"/>
      <w:bCs w:val="0"/>
    </w:rPr>
  </w:style>
  <w:style w:type="paragraph" w:customStyle="1" w:styleId="divdocumentjobline">
    <w:name w:val="div_document_jobline"/>
    <w:basedOn w:val="Normal"/>
    <w:rsid w:val="001A27A2"/>
    <w:pPr>
      <w:pBdr>
        <w:top w:val="none" w:sz="0" w:space="5" w:color="auto"/>
      </w:pBdr>
    </w:pPr>
  </w:style>
  <w:style w:type="character" w:customStyle="1" w:styleId="divdocumentdegree">
    <w:name w:val="div_document_degree"/>
    <w:basedOn w:val="DefaultParagraphFont"/>
    <w:rsid w:val="001A27A2"/>
    <w:rPr>
      <w:rFonts w:ascii="Saira" w:eastAsia="Saira" w:hAnsi="Saira" w:cs="Saira"/>
      <w:b w:val="0"/>
      <w:bCs w:val="0"/>
    </w:rPr>
  </w:style>
  <w:style w:type="character" w:customStyle="1" w:styleId="documentbeforecolonspace">
    <w:name w:val="document_beforecolonspace"/>
    <w:basedOn w:val="DefaultParagraphFont"/>
    <w:rsid w:val="001A27A2"/>
    <w:rPr>
      <w:vanish/>
    </w:rPr>
  </w:style>
  <w:style w:type="paragraph" w:customStyle="1" w:styleId="documentcert-secparagraph">
    <w:name w:val="document_cert-sec_paragraph"/>
    <w:basedOn w:val="Normal"/>
    <w:rsid w:val="001A27A2"/>
  </w:style>
  <w:style w:type="paragraph" w:styleId="NormalWeb">
    <w:name w:val="Normal (Web)"/>
    <w:basedOn w:val="Normal"/>
    <w:uiPriority w:val="99"/>
    <w:unhideWhenUsed/>
    <w:rsid w:val="00CD412E"/>
    <w:pPr>
      <w:spacing w:before="100" w:beforeAutospacing="1" w:after="100" w:afterAutospacing="1" w:line="240" w:lineRule="auto"/>
      <w:textAlignment w:val="auto"/>
    </w:pPr>
    <w:rPr>
      <w:lang w:val="en-IN" w:eastAsia="en-IN"/>
    </w:rPr>
  </w:style>
  <w:style w:type="character" w:styleId="Strong">
    <w:name w:val="Strong"/>
    <w:basedOn w:val="DefaultParagraphFont"/>
    <w:uiPriority w:val="22"/>
    <w:qFormat/>
    <w:rsid w:val="00CD412E"/>
    <w:rPr>
      <w:b/>
      <w:bCs/>
    </w:rPr>
  </w:style>
  <w:style w:type="paragraph" w:styleId="BalloonText">
    <w:name w:val="Balloon Text"/>
    <w:basedOn w:val="Normal"/>
    <w:link w:val="BalloonTextChar"/>
    <w:uiPriority w:val="99"/>
    <w:semiHidden/>
    <w:unhideWhenUsed/>
    <w:rsid w:val="00474F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4F28"/>
    <w:rPr>
      <w:rFonts w:ascii="Segoe UI" w:hAnsi="Segoe UI" w:cs="Segoe UI"/>
      <w:sz w:val="18"/>
      <w:szCs w:val="18"/>
    </w:rPr>
  </w:style>
  <w:style w:type="character" w:styleId="Hyperlink">
    <w:name w:val="Hyperlink"/>
    <w:basedOn w:val="DefaultParagraphFont"/>
    <w:uiPriority w:val="99"/>
    <w:unhideWhenUsed/>
    <w:rsid w:val="00172521"/>
    <w:rPr>
      <w:color w:val="0000FF" w:themeColor="hyperlink"/>
      <w:u w:val="single"/>
    </w:rPr>
  </w:style>
  <w:style w:type="paragraph" w:styleId="BodyText">
    <w:name w:val="Body Text"/>
    <w:basedOn w:val="Normal"/>
    <w:link w:val="BodyTextChar"/>
    <w:uiPriority w:val="1"/>
    <w:qFormat/>
    <w:rsid w:val="006B2E10"/>
    <w:pPr>
      <w:widowControl w:val="0"/>
      <w:autoSpaceDE w:val="0"/>
      <w:autoSpaceDN w:val="0"/>
      <w:spacing w:before="29" w:line="240" w:lineRule="auto"/>
      <w:ind w:left="319" w:hanging="167"/>
      <w:textAlignment w:val="auto"/>
    </w:pPr>
    <w:rPr>
      <w:rFonts w:ascii="Tahoma" w:eastAsia="Tahoma" w:hAnsi="Tahoma" w:cs="Tahoma"/>
      <w:sz w:val="17"/>
      <w:szCs w:val="17"/>
    </w:rPr>
  </w:style>
  <w:style w:type="character" w:customStyle="1" w:styleId="BodyTextChar">
    <w:name w:val="Body Text Char"/>
    <w:basedOn w:val="DefaultParagraphFont"/>
    <w:link w:val="BodyText"/>
    <w:uiPriority w:val="1"/>
    <w:rsid w:val="006B2E10"/>
    <w:rPr>
      <w:rFonts w:ascii="Tahoma" w:eastAsia="Tahoma" w:hAnsi="Tahoma" w:cs="Tahoma"/>
      <w:sz w:val="17"/>
      <w:szCs w:val="17"/>
    </w:rPr>
  </w:style>
  <w:style w:type="paragraph" w:styleId="ListParagraph">
    <w:name w:val="List Paragraph"/>
    <w:basedOn w:val="Normal"/>
    <w:link w:val="ListParagraphChar"/>
    <w:uiPriority w:val="34"/>
    <w:qFormat/>
    <w:rsid w:val="006B2E10"/>
    <w:pPr>
      <w:widowControl w:val="0"/>
      <w:autoSpaceDE w:val="0"/>
      <w:autoSpaceDN w:val="0"/>
      <w:spacing w:before="29" w:line="240" w:lineRule="auto"/>
      <w:ind w:left="319" w:hanging="167"/>
      <w:textAlignment w:val="auto"/>
    </w:pPr>
    <w:rPr>
      <w:rFonts w:ascii="Tahoma" w:eastAsia="Tahoma" w:hAnsi="Tahoma" w:cs="Tahoma"/>
      <w:sz w:val="22"/>
      <w:szCs w:val="22"/>
    </w:rPr>
  </w:style>
  <w:style w:type="character" w:customStyle="1" w:styleId="ListParagraphChar">
    <w:name w:val="List Paragraph Char"/>
    <w:link w:val="ListParagraph"/>
    <w:uiPriority w:val="34"/>
    <w:locked/>
    <w:rsid w:val="007A6C37"/>
    <w:rPr>
      <w:rFonts w:ascii="Tahoma" w:eastAsia="Tahoma" w:hAnsi="Tahoma" w:cs="Tahoma"/>
      <w:sz w:val="22"/>
      <w:szCs w:val="22"/>
    </w:rPr>
  </w:style>
  <w:style w:type="paragraph" w:styleId="NoSpacing">
    <w:name w:val="No Spacing"/>
    <w:uiPriority w:val="1"/>
    <w:qFormat/>
    <w:rsid w:val="007019B1"/>
    <w:pPr>
      <w:textAlignment w:val="baseline"/>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122807">
      <w:bodyDiv w:val="1"/>
      <w:marLeft w:val="0"/>
      <w:marRight w:val="0"/>
      <w:marTop w:val="0"/>
      <w:marBottom w:val="0"/>
      <w:divBdr>
        <w:top w:val="none" w:sz="0" w:space="0" w:color="auto"/>
        <w:left w:val="none" w:sz="0" w:space="0" w:color="auto"/>
        <w:bottom w:val="none" w:sz="0" w:space="0" w:color="auto"/>
        <w:right w:val="none" w:sz="0" w:space="0" w:color="auto"/>
      </w:divBdr>
    </w:div>
    <w:div w:id="227888173">
      <w:bodyDiv w:val="1"/>
      <w:marLeft w:val="0"/>
      <w:marRight w:val="0"/>
      <w:marTop w:val="0"/>
      <w:marBottom w:val="0"/>
      <w:divBdr>
        <w:top w:val="none" w:sz="0" w:space="0" w:color="auto"/>
        <w:left w:val="none" w:sz="0" w:space="0" w:color="auto"/>
        <w:bottom w:val="none" w:sz="0" w:space="0" w:color="auto"/>
        <w:right w:val="none" w:sz="0" w:space="0" w:color="auto"/>
      </w:divBdr>
    </w:div>
    <w:div w:id="518590934">
      <w:bodyDiv w:val="1"/>
      <w:marLeft w:val="0"/>
      <w:marRight w:val="0"/>
      <w:marTop w:val="0"/>
      <w:marBottom w:val="0"/>
      <w:divBdr>
        <w:top w:val="none" w:sz="0" w:space="0" w:color="auto"/>
        <w:left w:val="none" w:sz="0" w:space="0" w:color="auto"/>
        <w:bottom w:val="none" w:sz="0" w:space="0" w:color="auto"/>
        <w:right w:val="none" w:sz="0" w:space="0" w:color="auto"/>
      </w:divBdr>
    </w:div>
    <w:div w:id="556010538">
      <w:bodyDiv w:val="1"/>
      <w:marLeft w:val="0"/>
      <w:marRight w:val="0"/>
      <w:marTop w:val="0"/>
      <w:marBottom w:val="0"/>
      <w:divBdr>
        <w:top w:val="none" w:sz="0" w:space="0" w:color="auto"/>
        <w:left w:val="none" w:sz="0" w:space="0" w:color="auto"/>
        <w:bottom w:val="none" w:sz="0" w:space="0" w:color="auto"/>
        <w:right w:val="none" w:sz="0" w:space="0" w:color="auto"/>
      </w:divBdr>
    </w:div>
    <w:div w:id="579169951">
      <w:bodyDiv w:val="1"/>
      <w:marLeft w:val="0"/>
      <w:marRight w:val="0"/>
      <w:marTop w:val="0"/>
      <w:marBottom w:val="0"/>
      <w:divBdr>
        <w:top w:val="none" w:sz="0" w:space="0" w:color="auto"/>
        <w:left w:val="none" w:sz="0" w:space="0" w:color="auto"/>
        <w:bottom w:val="none" w:sz="0" w:space="0" w:color="auto"/>
        <w:right w:val="none" w:sz="0" w:space="0" w:color="auto"/>
      </w:divBdr>
    </w:div>
    <w:div w:id="619799106">
      <w:bodyDiv w:val="1"/>
      <w:marLeft w:val="0"/>
      <w:marRight w:val="0"/>
      <w:marTop w:val="0"/>
      <w:marBottom w:val="0"/>
      <w:divBdr>
        <w:top w:val="none" w:sz="0" w:space="0" w:color="auto"/>
        <w:left w:val="none" w:sz="0" w:space="0" w:color="auto"/>
        <w:bottom w:val="none" w:sz="0" w:space="0" w:color="auto"/>
        <w:right w:val="none" w:sz="0" w:space="0" w:color="auto"/>
      </w:divBdr>
    </w:div>
    <w:div w:id="685903783">
      <w:bodyDiv w:val="1"/>
      <w:marLeft w:val="0"/>
      <w:marRight w:val="0"/>
      <w:marTop w:val="0"/>
      <w:marBottom w:val="0"/>
      <w:divBdr>
        <w:top w:val="none" w:sz="0" w:space="0" w:color="auto"/>
        <w:left w:val="none" w:sz="0" w:space="0" w:color="auto"/>
        <w:bottom w:val="none" w:sz="0" w:space="0" w:color="auto"/>
        <w:right w:val="none" w:sz="0" w:space="0" w:color="auto"/>
      </w:divBdr>
    </w:div>
    <w:div w:id="717584901">
      <w:bodyDiv w:val="1"/>
      <w:marLeft w:val="0"/>
      <w:marRight w:val="0"/>
      <w:marTop w:val="0"/>
      <w:marBottom w:val="0"/>
      <w:divBdr>
        <w:top w:val="none" w:sz="0" w:space="0" w:color="auto"/>
        <w:left w:val="none" w:sz="0" w:space="0" w:color="auto"/>
        <w:bottom w:val="none" w:sz="0" w:space="0" w:color="auto"/>
        <w:right w:val="none" w:sz="0" w:space="0" w:color="auto"/>
      </w:divBdr>
    </w:div>
    <w:div w:id="1014922371">
      <w:bodyDiv w:val="1"/>
      <w:marLeft w:val="0"/>
      <w:marRight w:val="0"/>
      <w:marTop w:val="0"/>
      <w:marBottom w:val="0"/>
      <w:divBdr>
        <w:top w:val="none" w:sz="0" w:space="0" w:color="auto"/>
        <w:left w:val="none" w:sz="0" w:space="0" w:color="auto"/>
        <w:bottom w:val="none" w:sz="0" w:space="0" w:color="auto"/>
        <w:right w:val="none" w:sz="0" w:space="0" w:color="auto"/>
      </w:divBdr>
    </w:div>
    <w:div w:id="12765944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EBB6B-65EF-4E6B-82B7-84B4AE0DA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3631</Words>
  <Characters>20703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Smita Patil</vt:lpstr>
    </vt:vector>
  </TitlesOfParts>
  <Company/>
  <LinksUpToDate>false</LinksUpToDate>
  <CharactersWithSpaces>24286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Smita Patil</dc:title>
  <dc:creator>NS3167_Aravind</dc:creator>
  <cp:lastModifiedBy>PR1023_Vinod</cp:lastModifiedBy>
  <cp:revision>3</cp:revision>
  <cp:lastPrinted>2025-09-16T17:55:00Z</cp:lastPrinted>
  <dcterms:created xsi:type="dcterms:W3CDTF">2026-01-29T23:00:00Z</dcterms:created>
  <dcterms:modified xsi:type="dcterms:W3CDTF">2026-01-29T23:03:00Z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9f2aa007-e210-42b1-bc0d-020566946b44</vt:lpwstr>
  </property>
  <property fmtid="{D5CDD505-2E9C-101B-9397-08002B2CF9AE}" pid="3" name="x1ye=0">
    <vt:lpwstr>TLwAAB+LCAAAAAAABAAcmrWS41AURD9IgZhCoUUWcyZmZn39ejYel8p+797uczxmSJHnaIZHORQRMIjAGQrBSJpiMARnCIEDZBYDvovUhcURoNv8rC3FxiM0L4Ds8/7XbhWf5dgcdfRRI58xZkPNyA12feC3W7ajlI6KR/pyCEcWLUF/iB46uEdsvwLUjEI3I4lYVp/FKZmvY4E1vTtvibT0Dez3TsE1eArfuTt5J2fA6ZJsLDXBJyh7u7Xu1uF</vt:lpwstr>
  </property>
  <property fmtid="{D5CDD505-2E9C-101B-9397-08002B2CF9AE}" pid="4" name="x1ye=1">
    <vt:lpwstr>9HglHikXcb8Hw5rMj4nWsrOINEaxAxkFwu+CU9Iprrrfdp2Js0cFK5t54n+86yd5XB3EgwjbR8yF3z40Kxc7lsuFDJa7bCIMvrB7RDL06J8UCsUtv6Oy5jxFpW7NfhcOwfnCtOCNTGAxCvyGdBO+YaAak1Kvj9RLMjFjuSmF1UN5p1zleLbxPfGGZjDK9zVKaM2EdjEOs7wzJ0XHcLvE7PP+oLXIvKoNf7CHyFbSBi9qzbU0ac2QshWbeZFkjOy</vt:lpwstr>
  </property>
  <property fmtid="{D5CDD505-2E9C-101B-9397-08002B2CF9AE}" pid="5" name="x1ye=10">
    <vt:lpwstr>7fMUHxwW4z1ikxJW4I1c5LAHJm8HFLSmf0uPKhP3Fr5G8GMFMJFZQOvrgspdY6LqyHDYGYTlg6pYbG/tLZWdZzmweQKCpQPnanQpLlDczMLUQpDjQTCejvu/QSihh0DEX2wXDbdVGzANFt32s6t7iCglZ21HfOjxlM+VoSG8xlgjeCUsBzXjNU+ref5DBUq7aAyA+c1M+QeZJuEMunEqTtY7x7clrCD0UIFAV22ltM4e4ICynXsShtALxkSaOaR</vt:lpwstr>
  </property>
  <property fmtid="{D5CDD505-2E9C-101B-9397-08002B2CF9AE}" pid="6" name="x1ye=100">
    <vt:lpwstr>2qQ2b1HpKRWTaKa/X/5F3ICtc3nY9BQBr8xdrFz+3vO3WZKckFPWf4QSap4nnK0YZuUoZTUZ9dWR4kWDa0NzT4vsCx4BRLayIdjaG6iItJ+R5AtPk3VgyLbpBIq1daNAkmk/2I5KLTxuh2y/SOPuX6D+fCQlKUblMf5i/jtRNZFAbbeSN4FjdwGDSmBTiCzpv+enjSpRb5b7GtCG1LlRrlJ0itxUxZnHn/mjIgIjben7inFg2x99w2NCITq/vap</vt:lpwstr>
  </property>
  <property fmtid="{D5CDD505-2E9C-101B-9397-08002B2CF9AE}" pid="7" name="x1ye=101">
    <vt:lpwstr>OjGCtUl7DOSNsGPEt1T9yynVHOe2kXTX7eR/2lAP5EXDcGV5oDz88givdbAX20Vu56m4+t18szR3ZDzpmFsrzUlIPzuQG6lT2k/AgESg5lgRd+4aYlyz3Nb9h0SWrcKItHwI/r+5+ervgCWC5sLAJ+D7ORFyHhPFrm+oZAfYX6hIuNgzbHpzGLeaY/3BvulpBPnd+N1B6zamiXSVo8Hof0DaX4LKxW+Uo8yWoUHhBu3dqOH6EDe7U9aICzWcOTW</vt:lpwstr>
  </property>
  <property fmtid="{D5CDD505-2E9C-101B-9397-08002B2CF9AE}" pid="8" name="x1ye=102">
    <vt:lpwstr>dvq1jNZ4zUpsokT6t/yuVXAQa8kW9DeeILBZxwiCmCNOEgUNarUVI9bx/bO2l+quOG3c1EWJQ37QIh4AgaAvid/F9/oyKIETksbXg+YmZuxzdCofvQWe09g17hx8ZLDQw5BI+bJtdMRWoxCWog9X5A6hHnz5T8WfrK/5x81rt1MhWkuoIFbIVgWVy4MWH5k+3FjHzBnlJ+WpslNs7qgwKuFFBIemgl5sxm9U+/FcGn+Nc/1WrBrLz+3AaYWTsTI</vt:lpwstr>
  </property>
  <property fmtid="{D5CDD505-2E9C-101B-9397-08002B2CF9AE}" pid="9" name="x1ye=103">
    <vt:lpwstr>2Fz38dC5psvecQiIVuSmM5axTgBOMBZke1YdMjHz9NXh38y4QzW/JI66WmqdalUaYI/oQja2dE58Gp5xsnktma1VTdFiPYNE2Vg3O+3mW2gpep3jVr14eLlwg8G0be6WwvgW6e2Iea+jQ///UMPgwVu29ZMx8kuDPXsYeFh9WesdV6WNh0/g+9Wyu955Ubtj3Hvf699niV91G7BbcDe8lC2dsm1ydIobXFLzqezNzk8KQa2cW92sl/nM8PHvTgt</vt:lpwstr>
  </property>
  <property fmtid="{D5CDD505-2E9C-101B-9397-08002B2CF9AE}" pid="10" name="x1ye=104">
    <vt:lpwstr>TyMZK78C65x4PzBW0pOvA9syw/K5QlgBh328DXyb1tVK5KOjDZyCaiur+hTKqNTWXrpXazEczHKt4/4ja3sTd0+A20SVZ+SEIe9A9nlAfZltQQ5FPkQKqS4o5AGUz+sT2u03L/gvnUDqECtwIqDJu8p2sST11X/uZKtZKJB+dda36tB6i8yWELotOYff6hvAor7RzP6ESNsR6nzgEWh/TBAoKr1kWB/njnj/1U33LS71e1WIwAf9vvVHE17Ejfh</vt:lpwstr>
  </property>
  <property fmtid="{D5CDD505-2E9C-101B-9397-08002B2CF9AE}" pid="11" name="x1ye=105">
    <vt:lpwstr>o7A0D3vpprJKr86EGl2tsAScrpkCGZzjJFyHPLyUtmesNbL3RCmLglWebCacvK9IMEv0twQLYxha5VZKypUfwtDmrehP8Qjyb39gVbYHfCr3x+/yIcFhSoqKBLz40MiYbqEK6Lc34tzQUcP4SxmQaq9rgg1hRYOPJSDbRL7VaByMj5qXZsflWQ27fTfKKuSP1oxXGYkYE5C+hQzBbWThGtPXOzlRfBzDcfOhLfH6JkUCoBoBdrGG2f5dfdPGynE</vt:lpwstr>
  </property>
  <property fmtid="{D5CDD505-2E9C-101B-9397-08002B2CF9AE}" pid="12" name="x1ye=106">
    <vt:lpwstr>xM1YHi92GHypq+noie9J7T6PJ1gtP+VUfO0Y1DPjA2q6vKIS4vyM+tMc6+oY2s5uMPNRKnDXRz43l3rj0wJbAU4zv7ZwFNHylmiDFXhX1aXzMkj/JJIr8dXgRiJ+Xg9e9NVsyX9tf+yydsUmRTrU7uV1aBRSX0ogXzmrCgB1zG2oDM5X6TVEqxdFWrycHbIAj1t5+QKQmxCQBup1jC6I47HQ+MNGDuGwdfyh301S/yW2iC2rRpjGLJQpmAeJvda</vt:lpwstr>
  </property>
  <property fmtid="{D5CDD505-2E9C-101B-9397-08002B2CF9AE}" pid="13" name="x1ye=107">
    <vt:lpwstr>4rrLLYiowuJSgU/MMwgdGdgTr9WYR429u7znAaODYUKe4Z+QdybHZWp3pGghwYhV+mAyeh3Z7H3YV/oTaWhJW60IcidgMLN8mZl38PqGUQLAr4BORx+cgO7iLh7OTO5ohtaKNkc418BJ/fMPn3Lmm1AxzKRdQOmh1nZfW9E5QUFhCoit+kuXMRKjwWytM0pkFjoQ0R7mfvYVmEsLY/xqMXO1SHAZROEZUW+Bvt6UbglYti1l/9lWFs73XQcSmaX</vt:lpwstr>
  </property>
  <property fmtid="{D5CDD505-2E9C-101B-9397-08002B2CF9AE}" pid="14" name="x1ye=108">
    <vt:lpwstr>zk9L/5qcCsqBGdTFmH1LXpPsV9VwgSwP9brI+pqcp0kJf6+UrFg2QymCcZCFk4G2um+LOwzvT/4pGbpjGvAivWzs09LonyRUQHMHdrVidwf7MjMzk6Q03KmorBSGVT9RhY1JFrX2It4DzH3wQOqN77UWRpEpLgKb52BIGF4oQkUKOjI3nT+1aYClj+qA6F9ECpoj32xhcy5PgGrUOClFjuyfNWAK6bwJxgKeT+ZZCQ44RMEut4w3Jk37dY2ccYG</vt:lpwstr>
  </property>
  <property fmtid="{D5CDD505-2E9C-101B-9397-08002B2CF9AE}" pid="15" name="x1ye=109">
    <vt:lpwstr>exU88UfYZKJgozrgzHyO7i2kynIszBh/Zvrd7UD0ucGobAO7BlTIRVv6adtub67xSfTSKXqTgDSt/cI5x9TR8H1Ubd18csSnygE5C0ZluKYh8lPStjQqgwEOsGn8PnXs12VmcgALYoSRqvkGDRiZwfYdDE920p5Sjt/3yuuZK9vroHXP34gxajZXjgSzCUwLU+SNxgv2a7zM73jvE6bz9vh9XJqb+HoLdlCJiKpeuPA/21h1kXr5w+tHcgUlf8f</vt:lpwstr>
  </property>
  <property fmtid="{D5CDD505-2E9C-101B-9397-08002B2CF9AE}" pid="16" name="x1ye=11">
    <vt:lpwstr>x0T1xVdGklZMk4NWhwDlRxPxvyS34ciX5+po6X4vZFVvMKS/8GjTXJfWTUogoDfjRklAB2gQSKdkpCzsEMFJEu585zp0Anx8rmM4xrnjzFml+qiVJa0HrXBC2o7nxDbB8o46jkSf0yFJakshh25b2He64Gqw5+QTL2BTLpiDfBP817HAqd9cfr9r6M9qIqZUiOHjFC5myQphz4hYzrUfgipgq3xM1SZTfZi4BU8JzQBRANSs7B1NDM3wey1tK70</vt:lpwstr>
  </property>
  <property fmtid="{D5CDD505-2E9C-101B-9397-08002B2CF9AE}" pid="17" name="x1ye=110">
    <vt:lpwstr>BGUQY8MiulUwP+7j5i+X6VrCHyABqL9ZTwP1peZW+zMTCkOzwXzyI+gB7qu8U3tSnvZdCcGGl7FcDAnI76F0Nnfu8hl0DsWcQ1d4RXLJ5Lbom/xRsVF6pcF1d4fZt10KBAOhQJACoQ4YoeAOjcrfZDvb9ONDhi4FQi+0K5dxzYcPs0YRuYp5VIXQZXYZLWgXUoF0VN9uWhaRM12aPm91Xa2sEr8PHtbSkjtN7M5x0SECWYMAzxRK3AD8szH4HFI</vt:lpwstr>
  </property>
  <property fmtid="{D5CDD505-2E9C-101B-9397-08002B2CF9AE}" pid="18" name="x1ye=111">
    <vt:lpwstr>DOEdwapMLLRrvyONmSGwVm1FK6Rv8rY1+pZF1S4GZ/7s9a/77Frv14roAX9WdmV5Gd4ovCdwwoV7SniUXW6OhlDzGh9ZlkyUN1vDuouW8d+jJLvWixKWmwAt5ill5fpfSfmF37OjwkZcrCDwBacK3v++g8pAH4GP8NbUFTTzgCqV9G0DUECUsuMbRAxb2zEIG4zAaFXGJDFYLTsioQtutDcIX7cwm/SzyUkhG8l3Kn2S8uIp4VAI1fjw1cN0wpc</vt:lpwstr>
  </property>
  <property fmtid="{D5CDD505-2E9C-101B-9397-08002B2CF9AE}" pid="19" name="x1ye=112">
    <vt:lpwstr>GJMD5JeDc1oPBVkfhtwT7u3sNr+UaqeoFXttZZi6hbW87kZQaq4HAe2fHyv9MNLhauElc+G2YOR9CsDmQiv1KX/hkdi9wF+Jj5mpYHO/DYOU1b7V6qW2byzlPL4yyX23OUc6vjC7SQa/LGMLSP755cbrjZwXfClSpcWhGHcADN7GxRD46/8SEHSbQBLzSorcHEknTxH+Lr5DC5BYh5BH790aIfqH4NEFxLHX0brUKcC6jElsKx89RhSA0TDoV49</vt:lpwstr>
  </property>
  <property fmtid="{D5CDD505-2E9C-101B-9397-08002B2CF9AE}" pid="20" name="x1ye=113">
    <vt:lpwstr>hFlAKO1tfnBz9NG0b1MYAycrc9V60EEotb4mt5YyUhSXSlrdoO7TzeyMC9AvHAYwRi+If7Oy3JnsKPSzeskB74/B3uefnek9DtfB3mCQ3pynuzpNUY+yanerde1V0vzoWE59vGCVP3eLpYlzdcgcZbkCHWJORa0GE/AXmftP6s0ACLO/URYMRxtWvdKi/bORUvHJ5p2UmmajEeSfNoetT935EXMPzhEfGcNftj7wV5sgYzzeRYwbDenI7OE56zs</vt:lpwstr>
  </property>
  <property fmtid="{D5CDD505-2E9C-101B-9397-08002B2CF9AE}" pid="21" name="x1ye=114">
    <vt:lpwstr>GAPehwkOlyoA9ZmE733Rmd6Gs0DOdzzMiOJuqQSdrodpmmF/sqfHvIwMDlWxGrHzi60iUbpxlAV/J0MxMebMnZ5C1/97Gab9tguvfBUM5tgFmzrWvND/SkmOVrgh/kzbw4+5KToCA5EpIWXPiEgqReabhGA59FaFKrxH/iWzHrEec7T+qOT33Xig9h15UoUJb6hzMvgELbinM4XIryXcFH3KgChP+EcbhBZF/tVQePejzfq04UcbSOIbt6QEoHZ</vt:lpwstr>
  </property>
  <property fmtid="{D5CDD505-2E9C-101B-9397-08002B2CF9AE}" pid="22" name="x1ye=115">
    <vt:lpwstr>QZF037kD4B5bYevr+DyKsN+Q0hJ4QpeMX+oGvd51bjOi8tCpyjHEVetiY76zcf1bou/xl4juVbe3pBbsOCNp+6oKQTZef5gxNgDHReQUgFu9tj62Vw1T8SN0guybQcuT93PIVvuWTPGSpGbAu0/ls6SNlvAqmxVuzA4M5o6mvkZ+aDtSo9+13Pdx1KQZkPzAa67gsZ/U+m3TljDAYjYhlGv+SDk6mXR3RyBaSDMUJtG/zhLSy5/cvmqk464G9VL</vt:lpwstr>
  </property>
  <property fmtid="{D5CDD505-2E9C-101B-9397-08002B2CF9AE}" pid="23" name="x1ye=116">
    <vt:lpwstr>+zC/tGPJEXWpUx9lXzO/QH67HPoVJfu3R2HC++jVAz2cwxWLND7LL4yxyKEj7hKQGPxJlet2QCZqqOenJ81k34UTn2GyDqvqpuBt1sqI0yeDN2UHRETtGAPP+FovfxRPL+dDkUm/v4sABcSpF2Wnoul+sjL3dutes0MQPZeSj0Wph4DOKoqFrAGmwMwo+pPs4PBUHOXYjkps4g6WKPeEOnfK+N+MCT/HVYnRW8+98qz181mxzwc4gcfwRVEttWK</vt:lpwstr>
  </property>
  <property fmtid="{D5CDD505-2E9C-101B-9397-08002B2CF9AE}" pid="24" name="x1ye=117">
    <vt:lpwstr>HRoP6khT+Qth5XW7vKMRyR/ezdl4LCsYL99nWWxTLcUR2JMd0+5MzCd2rJQLWcQ4k/1BEafdnNw6a32mdVM4fRMenjpYS4CoO2r4uWXr4Oyf2GOUjxU8hrTvoLfUm1TrrFXW4Ei1L9xZlZMGEmmS8fgFKnfS7tD16rQEk6qQ1Dmeu0xUMvYo+RNIyePNmrd3R9AlzBEcn5W65TUG6Myt9YdQjNOn0Mwl6xASiNtoODdKsJTKc99eyfXullKkv9m</vt:lpwstr>
  </property>
  <property fmtid="{D5CDD505-2E9C-101B-9397-08002B2CF9AE}" pid="25" name="x1ye=118">
    <vt:lpwstr>3s8WWHPY0CUQwrT8cUfmeYLV3Rq3NfVQXrd1UL6h0rGv5Wc13aGvpqM7thRciHYk1Ed2LZ1d4WN3c9g3K7zhckCjnrPbaVfgvVofp3lG8mct5RjNoModb6u4bIGWXDq2YgiRpKJlOy6kcR+XPb9us8ZJ8L6wa9bG2K8n6nAT9FLY4bXg2dtwoRa/lFWnJgWZ0NhS1l7kZcJxuI6mjlpwZUfpdQnPmBuHEkfx4ba1Ss/PhPFeS0VrNyTpDw2xYmy</vt:lpwstr>
  </property>
  <property fmtid="{D5CDD505-2E9C-101B-9397-08002B2CF9AE}" pid="26" name="x1ye=119">
    <vt:lpwstr>cYpdVjZKTAv/vfu7hiwaATBSpdPNxrkrjWbiZKZKUx9YJwF+APE+97jFZB8zifBR/o1Bdet8WkeEt0zzq28YVfYGOwOj3Lb/UWcmEa77ShGn8sSXsuNf7wQjtynFM38xfdxlfQ/WN9W7bX6o2WsIiQ5c+Q4e9sRky/wve2hfBuakMR/Wuh+qTSxKZfFPNxoe1zrsI4FUI+8M49pA1n2KarACPzqlVwFavj69b/8fQ071Es0BSqNK3sGDiL0p2WU</vt:lpwstr>
  </property>
  <property fmtid="{D5CDD505-2E9C-101B-9397-08002B2CF9AE}" pid="27" name="x1ye=12">
    <vt:lpwstr>VH5B21lLrHKmuKz2QJSxuar6r3IlVZiUmSjqDE8DlfT5BJpt4GU/92Kira/Y7uk9W7oK5deeYB5NUmaUD1cckrNOFwWRsho4C7cSrALqGJua8wp02mOE9boOHPZd2BpcRuuxAtZSWzPLyq33Y0Jb4Z2NIxALCfGd137RfD8S85kZErkRI20neXeEG2Fx1b3woFvATnbQpPHDDPGV2eYQHiew2eQpTXmxgVkmxdkOVGZ64vJK1EBtVMTivSAu5S3</vt:lpwstr>
  </property>
  <property fmtid="{D5CDD505-2E9C-101B-9397-08002B2CF9AE}" pid="28" name="x1ye=120">
    <vt:lpwstr>t1DAyD+1kZTUZUTDvXTo+RoTz2K7qp/u0iVaylxy6ngV7S0BNdWP1tmjKqt29pNIB6RIZbeuDrmdfn5lgufkaD+ZLs+vQS7xLnO32/HDsPgMMaXZI2TcrbVJbXHeuOwdXLS0G4LL3+a/x4IuTxsWPGpdj+zYzjAP9mLtedeaJlZXMIJz0MEwZK5/2dDKf1S02gcLoe33WqK8Vq1YuwIh0y6T3VrezRy5b2zegi/4SEG0aRvDsLdwpBMZaB3KSfP</vt:lpwstr>
  </property>
  <property fmtid="{D5CDD505-2E9C-101B-9397-08002B2CF9AE}" pid="29" name="x1ye=121">
    <vt:lpwstr>p2ycH/6Tfb9cC+XiwyipMPz9tBZbBCLF/GNrvT3znJLH9HbIJjl8mc3qfDoJDo9Ce5em63+LiNaqmNs+xlDEfyhsmrCL4/LleM5EZsZy2bwVw8vTJiQ0EjSzc7dDySqSAKqYofskcEtoUzsIf9ZMXFHGGP6TuPCB2f6WLkPZJ5N71NUbWebXc+wYQr0M+plx3E/lM3JaM/qbNbnYFav9+Gbvld+Lnhk/FfhhnQ9wrSc360XhXGldR8PibLxwC8q</vt:lpwstr>
  </property>
  <property fmtid="{D5CDD505-2E9C-101B-9397-08002B2CF9AE}" pid="30" name="x1ye=122">
    <vt:lpwstr>4Y2JVBnBCUtzYHQtTmuLCH72r3SCXv7KYwGqke67IpAOr57vSofjAwHPdwzUr6UBt/h1jh88jFWB3R8tIAYn9s+iuyX1bkmu+OxLMz3Y5LdO+B2daEf03Nvk0O2ehv6JQgjjz2Dhk8Usobi+zdRMtt1W0S7GJ1DRTaA/4w2P6wa0YiGI1pXTtQ/cvfKI19WRJWHk5Jfkb42eGpgrntmYiT3MFIbTcpmsApL14WAStTfQbNPx3EhGXlY7IOUo7Z6</vt:lpwstr>
  </property>
  <property fmtid="{D5CDD505-2E9C-101B-9397-08002B2CF9AE}" pid="31" name="x1ye=123">
    <vt:lpwstr>z2A5WsJ/IhdSwRV5Qq0aJcfardkROWrS2WXOZSqraK72rrQQoGQ5GffIOw9+a7KauaaOiJzexonhM57Vi8zGpNfczNYwGiEenYEB5rgnJ8RUKZamjqHV4gCrxwnPLsx5EfQ0gES9UDvdeaLeGMWKBbSf1iAaA4ad/EUzwyzRe8N5z0PBYHI3Ca6LGYQawL1zB2gXl4HAPdgw6ernNY5ggOeGLhaJtvqYgpGOWkQqlN1XlW+ZitGCx6nM7aYTgWy</vt:lpwstr>
  </property>
  <property fmtid="{D5CDD505-2E9C-101B-9397-08002B2CF9AE}" pid="32" name="x1ye=124">
    <vt:lpwstr>RNscgc3+Shc9BSanKa+aSE7SF5FTyrRoLg3TbXKLSyQ7vEHlW7M/dj4H0D3ObqvLkppmtZ9JLV7FftEBvtkXN2PCi1URI9izD0mD1rONVssHNARvpvD1iZwLDuUXiQWzanvNS9g+lzXBS8vWvRnwW43CWRNbhh0Sa1HGPwOwzHZbyUc2umrFhFyhWnYzAsgUvQQBOBdLJenHWtBdW9VWO3B/iyzpF6epniQCbBA4VX+gnWEqFwPoTjfbkK59PKO</vt:lpwstr>
  </property>
  <property fmtid="{D5CDD505-2E9C-101B-9397-08002B2CF9AE}" pid="33" name="x1ye=125">
    <vt:lpwstr>6kqR/64p9Q1uTA3NRsVChgCJ8RFLTf7r7JazmCK7y/iTZteO47uF4VnAztWfW/cp2ngW36tnkDCmi2dZnPNoRhXYQKIeAF93ar+NxFjjCl0ST08Rn576nkkYl3P9gui8dfOvjMcOkiMPsPGu+qtGVcTNjjp3Bt9QUyMczPAe9uie4tNRCTyPiBeQQjof6epiJcLdb1lZe2Dp34HHbiT8A4KeBB2NXYFJshk2LaK+SYfA87gyBLleEww7WvutOCd</vt:lpwstr>
  </property>
  <property fmtid="{D5CDD505-2E9C-101B-9397-08002B2CF9AE}" pid="34" name="x1ye=126">
    <vt:lpwstr>2oQ7yUqdAAi27mO9Qt6zXfuLkgynA+VXG3S0mJhqWPM5i3zbzP7vaMHCaKy1lJyAq2NbRQWJ1cVsjctVQ7ht+R0htOWnK+9WE0J3iPlMioyQes9wFANX5XVCD/e7GNjKTn7oUmttr6r+0erDa1OyfLjF6RkA2HU+XEgzSq+wd3qwlTNh1Y2ULZetIHJf0G12mTsi3LGjp371jJ4LwB6/qkDfMhmbTr2LZAjbSFP1+/kl1YPcIuIs3W0lcjk3coG</vt:lpwstr>
  </property>
  <property fmtid="{D5CDD505-2E9C-101B-9397-08002B2CF9AE}" pid="35" name="x1ye=127">
    <vt:lpwstr>YOSG4A6ORkATKv4LSYqUl71F37Nu+Zwh/eGLDi4j9VLAubYR97kEkDBVUz1bAAd52wh3NSzkKib1ktoOgBoFmKQ+sL8foUmzF+/7TUVtkrfjdx/QbGhrShdExf5ADMMIlwQChD4QYN9n2Tm1eTxmVkx1BXWETEba/26q55C3Rzkt8wUbCsrNya+n4gOQyIuYQh45f22JVMypIrZXNRJyIkrpHo+YorhhAqAQPLy9P7hHxgRfQcEsvk7TgHWXgFg</vt:lpwstr>
  </property>
  <property fmtid="{D5CDD505-2E9C-101B-9397-08002B2CF9AE}" pid="36" name="x1ye=128">
    <vt:lpwstr>YyPUP5h/vMge1tKHyuHhpdBHBwSFIrwslITtoPaCwDBlP7kS0133CBcUVT6etGS52C2fFcgFY1a2oJTJxZlYYPqyIMetixWxX7c1cqpN7Y4/8RMwqoDDdkvz+UYCgI5MzKz6FaZM39ouCznzdcGv3ol30LebUHSGeyQsN8fxMP//z9vkz3eoUq7ZrPdnK+eLjZ7ptz7CObJXyJa33wvI8xv1tn63tELf0fiKH9rq08N1z3TzAHN62LlMpgd/cUs</vt:lpwstr>
  </property>
  <property fmtid="{D5CDD505-2E9C-101B-9397-08002B2CF9AE}" pid="37" name="x1ye=129">
    <vt:lpwstr>brqKYJINigD2i6vD6yk/aYQvfWycXGW7mxlt84Ra9Vjz/RI7TV46neUjHBFOky+T90KzpfrywPfyeUXRDRXD/xmUbbAbBgwBCdq8ROCtAoH9xdi8BAOWAkDfq80MaSgHXmv5aa0iTPvNxBpsFkWUIR8zl6IhdlnIvSFgmBuE3xgLIEEft7RGHUpnApgkwfwCM2h9nbq/jHLcJoFw6CSjD+MYMOv1dgmvQmn7Ly2/p0r4SSu92d/a01/Odvz6FNl</vt:lpwstr>
  </property>
  <property fmtid="{D5CDD505-2E9C-101B-9397-08002B2CF9AE}" pid="38" name="x1ye=13">
    <vt:lpwstr>5V/Klh/w6NwRBvz2FL+lJPmqln/g2/7amNYe5ZsVvu9seXJ+Ew8Mvf9DOzkIL6IMaznwCcfO1cIc2bNvVE5iWC6cXDr39xqx1T5cnuJE/LXG3Olmmc8Vrk5sPnXm7jDhHv64OdzOiPtmVRYxThk1XMFqDwnXllACEiry1BcW4U7FtdHp8H1ykxaRBTPE9dCtwSqHFVRTAsCkzKH6QsB4+lt9baZcOEAfQz4goVosOSOanjosiSuPqxsZrcF+UV7</vt:lpwstr>
  </property>
  <property fmtid="{D5CDD505-2E9C-101B-9397-08002B2CF9AE}" pid="39" name="x1ye=130">
    <vt:lpwstr>z4DE+242fgkk6m5evVxsrymo8vCZ6VGuMfYbOT29KZnva/6dE++tRcFiVR5RV9sfAsJ0T60KHBOM5yW5zzcWT/K+aFcIjYR/oIDwweCpf/eNTt+SL5qD/YYgL3e4zhad6wwyhiEJHW0QGeCGizF13i1qNBlBmkxHV7jr2EM0pIOqg2LhspExuCYQM/QqVgK/y2RPOaqoe/YNS65IaTx5xG6RzwiE9hg0CNX8AiQ7NBigzU4i8dfPk6skxIsSUav</vt:lpwstr>
  </property>
  <property fmtid="{D5CDD505-2E9C-101B-9397-08002B2CF9AE}" pid="40" name="x1ye=131">
    <vt:lpwstr>TTamBEQUItUtXCzk2zmhAJUhtP8awXqh14HQlTH40jsPH+TOm8TyRTSyrT0jHv2hnPjfn8+gRmMQpY1v9rHwKcY/F8X0rSxdtmH2ohqFdndgVZI2GBHoyHvczLYrUQ42QNEt9JOUUlpBcWwOPcIbjhHTJraSu/xjjcqJafXx4+uS0GWjrciVEd+QzotBdg+0CA1gaPB1EKCLsGRdjfuUuMMHwRqY83mgSVRSSAO5Y+hqaJim+wS4irV2JmdD+Ax</vt:lpwstr>
  </property>
  <property fmtid="{D5CDD505-2E9C-101B-9397-08002B2CF9AE}" pid="41" name="x1ye=132">
    <vt:lpwstr>DBkyUFqayzHJAzgrMSBwqVsSMx7rMpp0rAJBVODn4NxPyWzJvp1fpKPOLlS3qY/qZF/T9lbvbmAIMBVSpIfj3fKrnQKWPVg2G6G6EAjcnprkF2sQ4aS/85UtWzS3+EFp2epM+aJxcJDSKbxAOxC38CYWmXaCBSNRD6HKwcceLES5SzL5HT7FoR9RfZz0gIDg58Yx1BsNGCyuzRAU6MO/NJtvQa1vqea4eeanBMmRD8gTginJ6CzxZeHpVQjUxGc</vt:lpwstr>
  </property>
  <property fmtid="{D5CDD505-2E9C-101B-9397-08002B2CF9AE}" pid="42" name="x1ye=133">
    <vt:lpwstr>hMJRNKt5H8NGWgbSJaIobA3n8Rl+Rto+egiAuvFwuH5k4PTK1yi+Y5GXghduP1LeH8LnzSztQ8XEagQxUNUd/YK1ruoq/qvUsu1NW4XSqaAtZG7lo1ydaSqFnh8yW3XWrbfk2nxL12l8R2OlwRPTZfm59IWeVSakkJBRcgvYFTJnXanPltCzyg6vK2JUczi5X5wDXlcQI8WIn8q+i80ZwFAii6IEI8C7YAO+9J8N7JDzi9Mskk42E6Kpf70nQLI</vt:lpwstr>
  </property>
  <property fmtid="{D5CDD505-2E9C-101B-9397-08002B2CF9AE}" pid="43" name="x1ye=134">
    <vt:lpwstr>ixi2d9ft0IwxqAg2FLsRJe4ZNjI+smu8M7itthzdA0BxAN2nJkOBeTyYqZCpJ0hspJx5S6xq9MYfg7M9c+SocltSpfVBUzxJZdZBqNdDZhFTASZ7UhpQNneunfMwfmA+jlsAGO4Hqhemsp4vaggE8QXognKHgXG74i871Kl1Vbc4yRQ5BRNJW4pokD8i7uZsJBfAMRGavuZxe65SlC9nE1OSvbGXYuvvv5p9Rdef06P5aDPKOgOk73DlKj0kDBG</vt:lpwstr>
  </property>
  <property fmtid="{D5CDD505-2E9C-101B-9397-08002B2CF9AE}" pid="44" name="x1ye=135">
    <vt:lpwstr>HgOPrTQ18cdjexYGMVum6yoCqebUdjMrW6KNKucXtMDZGQ0cpfkHbhfG1ZJ4hQDg6KpvNZqfSJJ4LoJMwj1LmnWzeCQ7gojGBYVPKX0AHNInBZRh0rhycuXLUUtEbbvMs88pmuh5rs+x+Zz02ESHeOuBxoV4Tg6p+/rEtbuZEBw80Ufhlir/KbeEEskVGo+rr90moiA9TNgQXpGxlwM0TRzccpopTVPRY0c9uZ1jzETKzoQmbCoh5Gh6uCABaKu</vt:lpwstr>
  </property>
  <property fmtid="{D5CDD505-2E9C-101B-9397-08002B2CF9AE}" pid="45" name="x1ye=136">
    <vt:lpwstr>7ILrkiPDAU05NKvnB6/ruXENa2E2Kfe+HJ0C7qmcjcfyqCaTURduYZ8WAaruO2mR+X0pcBK0ngGIA48WwFgxexBVMM4tC1ZdcsPDIwKNSWCHat19O4dWIOebEuvNUbl6lLoPcn5SvPwjzmaKeQ1XW/RgFfSdpfS1Ge8i15n/qE6nYMjrsH+PXsKey0uMWl4+LFHS6lthivh5lxMaM7MLGdR0oI1tNGZSdvQWs7D1ETaWK0Ez021E56g0UaTUvQe</vt:lpwstr>
  </property>
  <property fmtid="{D5CDD505-2E9C-101B-9397-08002B2CF9AE}" pid="46" name="x1ye=137">
    <vt:lpwstr>Qwx/onN48CiK0PJWfPtVClLDGtTsfDhz+kJ8w5gSJUXyj0v8iRYX3KcyG1qIpL7b6ydwQ+pOUyiQsKVWwtrBXfR7y8yrgufpRZfiH1cv6Spk13gQl4skmcuyRMpBcRxMyECxcnc1mNQ7ksV7gZymA7zXVTk+iQftrwm5/LuGb3WV1Mg+bErWlerq8Kk09uUnK0lvDK023WcsLc7OJG5oPmvYRSxvuZY3S7DC7VcvinJxz5yPDyy5jVQEKVEddSH</vt:lpwstr>
  </property>
  <property fmtid="{D5CDD505-2E9C-101B-9397-08002B2CF9AE}" pid="47" name="x1ye=138">
    <vt:lpwstr>pgq8bQrlD7oopeZdBJl1+XlJyyzi79Ny7W300efQw7YaLT3dV3TfyecM6UqlFT7tGzBH/RkI0B5glj/75DPjpfAku86uCveOpq55JCMT5cZEvTbojM37cXJMvkLTpg0vdZW1jPjUhQG8q7VgWVHubnNEPuaD5QBQ1Yy3xD6aTwJQNiFUZe6ziK7fn6yM0+FLXoHdjJG/0AQdvt8SmQq9baEflGA8+W3wRDeU5kAErxttjburq9PyfXPvXjibnly</vt:lpwstr>
  </property>
  <property fmtid="{D5CDD505-2E9C-101B-9397-08002B2CF9AE}" pid="48" name="x1ye=139">
    <vt:lpwstr>om+B1zGQBbU2YdEfiZyJ4kq9CYPDSc6DDvv8aizTPSqeeKGzy5jxn7TMDX8WDsrDj2e3fE8fQ6dNvz9nk+kH4Ux/Re1ZUALRprJLRwtv2Vs8tvEy32eKCeESBC1MJ42kS8u4lL+/e1FN9CTK/9tuMAgcCGEn52IH5N9KOiizq5jo1IYRaDBc9ovrU6axcn1pVB3dyQDtYV9KtZ2ivnqTrdWUPpHH0r4TlpjLM8BNzXvbUED45Thdo76d0tOo6mN</vt:lpwstr>
  </property>
  <property fmtid="{D5CDD505-2E9C-101B-9397-08002B2CF9AE}" pid="49" name="x1ye=14">
    <vt:lpwstr>ixng8NHRmuKrBKAhnhKC/WAxGwEyvNRrBB+skQxa32llSZz5Q0h4yDQDkPx1EWxfj96jGulJKa7TqOrPfzD960wSrMTN6y6miGDMVilmzBGLzQH3yoqg4lM3urz74PN2eviVWqzyTFamekSoFMVuEhAIWTykjPDQ2L+VX2+UvfkOY7zH59YFllcn4lreqssgfKyI/Q5BvkFkKRYUJsy4MjgCqnxK3WGAE7MVckd8TrUjCj+how2hr28yYavjBTp</vt:lpwstr>
  </property>
  <property fmtid="{D5CDD505-2E9C-101B-9397-08002B2CF9AE}" pid="50" name="x1ye=140">
    <vt:lpwstr>drSV/Cmiq2E9+enPIPHWcSP6n3lAmGtnqyzbnwR72Pr+yU86URYjSl4+sNxbgzShXX1b4XSo8f2k7YIqxKc7w753FFdOpDjxTLJac4EUrUXATPKVfdYlasDbiZafv5w75sQRWpPR2TzddzzWiaEMxv8Qo6Axzne0oePLSFP1GT8pYmwkSbvRN6wpHzK0nirJJiHwauG+7ubVeV6Czlh8lM25Xkr9OR9T21imHlZYx+4Rv4nTCJhY5p6pZnvvZX1</vt:lpwstr>
  </property>
  <property fmtid="{D5CDD505-2E9C-101B-9397-08002B2CF9AE}" pid="51" name="x1ye=141">
    <vt:lpwstr>2XlTrGnTBCKqqKuaJOqGBU7eF+ftlE6fWDVvKz8JdonfuZBi7046VjTdjZysmamASUxeo4OxLWCkiPaABtkUJpcynUzo8G2b4FvMbjksDPoZID4hNHEwiAIOkrVd5hxrj81rpV0yhQDbce2cY+DyuJ/Ev+bVGEkPr/UOEDAVqsXgzxctCavMzqbM6ZNjgWa3tI6eikE0OWFWaKA9dE7PgSIKjWA9WSLSTIYpYYAsHKPVwa/1ptwXNL8cFAia/PI</vt:lpwstr>
  </property>
  <property fmtid="{D5CDD505-2E9C-101B-9397-08002B2CF9AE}" pid="52" name="x1ye=142">
    <vt:lpwstr>ga+KU9gTgitMPGzumA8i9AGduLLj5zkhVW0ifXGQOji81gYxiHUfT77deMgAeKRr5f829rRtUbyqOC8C0KpfKnP98hVPmh2PQmiTGjIN75LB9jyy/FBJpwwX4O+kobeyyejtIwGtxzqQt8pZ2Fl+92U036F2XsLNk6w4k+iEjThj8+cpr0gE5tki5EoWhXDe2o+Hf8ez7Szw9B1KrGF38nD/faoRACoUkXjf7lz0uNNPTgXDEUWuiAfqYLCBJgA</vt:lpwstr>
  </property>
  <property fmtid="{D5CDD505-2E9C-101B-9397-08002B2CF9AE}" pid="53" name="x1ye=143">
    <vt:lpwstr>QmOv52dlLw94wiaKJGpT+VykdIxT5UOSQL/+uKJJs1R/13ZepNZxujwSPp3wxMho93fR4UvszoRzh7H3ASzc2maZACN3iBOolo+WlNkKIgud/yxus6N8489CVJApTdmdQRfAYDMxSm0XuHkB8Xo75EgqhprFr9xrDPVlYgncaXLqVTi06HQGfLuF5fbDdTJQc+ILuDRm9shHrw5SfQJ+00qQE3ncRQqQig2Gb9BgLQp5j4cx6hE5hq4DmhkqWdR</vt:lpwstr>
  </property>
  <property fmtid="{D5CDD505-2E9C-101B-9397-08002B2CF9AE}" pid="54" name="x1ye=144">
    <vt:lpwstr>OTUmHbBWU23XHDr8QQksypHls/XunyNeVicj65GQkItRzzReYQTxCN0dwo8erwHAqDp53Y4TLiK2HYOtwlobYRH5yqTiDa1vitjGEtKFydGvtKtzAncaIEQO/FbQ1uy97PQTxfIvIYABmJB+BupThCGLE8owv7W+OBYGFHX6i+kQwnHJBf7cm6eAR0mXpIHHLECdiRnfkoB1spNq8E4TKDdDm5G2T0fkTXZ+mdyjfIY3SklFxWbiJhIb1iNkTVH</vt:lpwstr>
  </property>
  <property fmtid="{D5CDD505-2E9C-101B-9397-08002B2CF9AE}" pid="55" name="x1ye=145">
    <vt:lpwstr>XiK6RDjZ/lo3WeB+8Szm4bGXb2tqtf2tw/lb9y33QZQ6onzvefqMVPwEzEx1273e+o82QgiMTFOD+kSes1/onE0WIZLHYOCQLw/QcYs9vpeJKVuTBSmkf3jQ68udk31BP+mBgv2/h+TCjY2slJOa4n/HxzjGZXWRETZItYZ7CrFSHiJNcvoDd9fVNTAh/oUwvh5nkPqUyeeB+H8N0BfpGt+uDYh4KV8hXHkNp+fD1YnssjG4Sgw9+pbyrn999g7</vt:lpwstr>
  </property>
  <property fmtid="{D5CDD505-2E9C-101B-9397-08002B2CF9AE}" pid="56" name="x1ye=146">
    <vt:lpwstr>0SDiwTn3yjvQSjvRjDx0LMl7UWwam7OHobsxqL3HImB/OKZFrvoA3kWrOPTzWMmn4giczBcxVxX5X4dbnEu3UtVuZKmeQyJhtsgGsyf846c5xbsEo/TuAz3h+gc75x4U30AJ0Lv+SmkzaZQWOsmFRcc3sb0B3fUFl7vtHFXF0xo1O35CbMmRCt0t7VHYLvKBpxDkKJ00aiz+XEtVLdcm5HNTTBLUVdCU6NRGRSAJ4gjhbWc2YbD5mnYIiN9AEat</vt:lpwstr>
  </property>
  <property fmtid="{D5CDD505-2E9C-101B-9397-08002B2CF9AE}" pid="57" name="x1ye=147">
    <vt:lpwstr>H3Vzpdq0B2KwAJ2ktuDmt51oWHpTtZevxHK3j+azjjvodZf+LdbU1elh4M4OjhatPJh4Fz4gl5pVvICWzZXMQQIxuSCJuHTTT8vnQ4pUTEvsy75zsmxs8su/YYJy12BMUf9EIQi82If6m1HfzHRdXTsuTKS/JbnZrYHoTTSkMWiY77jUlLFy+xz4JtC0ydKewxnQ9vmvkIS3rfQUZnYKZcpixi3WfoylFCaMUx0tg85KCGHtgFaxGpX/079K7O0</vt:lpwstr>
  </property>
  <property fmtid="{D5CDD505-2E9C-101B-9397-08002B2CF9AE}" pid="58" name="x1ye=148">
    <vt:lpwstr>63apJfGc+Z6H6jIUPWrxBubOTYcLkeLEG2hnt5FPXKHp9cshj6BZ/eZiaWApBmxcNSt+cSHjf6y5q1oC590l7PvCm2YJfrfi3J6SWzVLKzEeKycJp05CueS3GIzroq5cu7755NCtD5jK96N4OdOCOdz2CmCNUghx9Fe++/LlT/MDLRQ0U7HjJRI1GmqwPKUcKgC73Ki/qtQEHXVcXvNnbNo3z86DJR/aAYszHWWR5bZfBQyzpcyFretyoRqku7o</vt:lpwstr>
  </property>
  <property fmtid="{D5CDD505-2E9C-101B-9397-08002B2CF9AE}" pid="59" name="x1ye=149">
    <vt:lpwstr>/eYDvG6pGzLrXjz9xZ5lJI2jsnXvnXv5LqlRHKlnfqit6g09CNhj2KrG9fS5kfAcMjegzulJ9MG+P7Jvt4WMzV8o3X7IHv49gvj2n5z78+2cgVWn7Yep1AmQGfr9VXDnfwk8rkG5+l667sPF7Ce53TFxPU5FdhV9ZPBGURrDEQPAIjoEsMHURoE0DfvIYR7qKq8h3Vhn1x08JUP9iFPBOhDi34xMJP2Ew71W0zT2roa8c+r30ptsam+GkYcW8J7</vt:lpwstr>
  </property>
  <property fmtid="{D5CDD505-2E9C-101B-9397-08002B2CF9AE}" pid="60" name="x1ye=15">
    <vt:lpwstr>Hxrkjw2E0CJtmbkWTeyc1fYbSteNXriO0ixJhPVaKp2/5VlrB1EGk7GEy3WBpDu15LgsHLRa7vuEIeaVrgX4T116bCIjKctGe0poJTEpDuISWxRCGHGAEy7DtUG+5SkY1VpYE04LY4/jqNPG8B9XQO+OCWa7iTjSnYMTSwRo2ODiYUVfiazWXUmk/J4X1jCebtoyha00hlLdDTdq6rXiLkYf3I4PjR9ZwB4s7ATDFkFmkPIsmgvKLrARDpWoc9j</vt:lpwstr>
  </property>
  <property fmtid="{D5CDD505-2E9C-101B-9397-08002B2CF9AE}" pid="61" name="x1ye=150">
    <vt:lpwstr>8PX8Cicz+/fVbYN+BhBQyGhrXaMQOdidD94AlSKixw7oEgs5l0JVJz7fT2iTFLPwwNp/6m59Vjx0ObNFZJP8SGNifK12mz0cZhw2EAp+amilJx8SMhQsH7wjO/bt2FSRfI/D51p7sGSW3ml1+Jr1klcVXWmMiFCvKhFFW8fRKw5sJYvB20nBkIZHfd8IUOtgq0vvr+kSbNXjZKH0wOEQClfccODx0voKXSgA2udJNi3kGPcv/4pSp0lRt6p1oFW</vt:lpwstr>
  </property>
  <property fmtid="{D5CDD505-2E9C-101B-9397-08002B2CF9AE}" pid="62" name="x1ye=151">
    <vt:lpwstr>/iND7NX6x6xvwFWNoin4JgffyGc+q44fuVH5jiupzBsxlV5zQON14LZCVgZc7dKZjkKSysJ7+7Yhp9tCDIQf0ZqHmp8Td2uacFKEw8kKOSA/pyDB26bq0D7w6e4A3woCraU13C68BswFidLXFuX9bR70Rhjbe7Jq/kdvunM5/sXyNOqevX+cFK8Re1ZZ+TcAsGEWUSu+aLnx/B4poxW5pVXuxRjaE/tcNFcPQRdaSoatjjKPjQea5i2Rf/5XweR</vt:lpwstr>
  </property>
  <property fmtid="{D5CDD505-2E9C-101B-9397-08002B2CF9AE}" pid="63" name="x1ye=152">
    <vt:lpwstr>HytgGi5GsEY9ZCUn4gZE1cKpLu857q/cN1DLXK6HLp+38mS9s2UsKSKxqXJ1Pi+qhm12EjSbCFfvPaXJrv88amC6touvoG4k6JwcENlVUkE/ibOuXHVBIZYDKw83VyFvk6s7M+k0UlNliqqnCBJnhlA0v3JfKLRolW5V+KyfH1WuSvKkl1fQRFJrHoosxo2R1msxdeKcFuKy8te+MBLVJfUUxrR1XlUaKtwkVePL3E3z83O5Ve1vUaFSnGwmuSt</vt:lpwstr>
  </property>
  <property fmtid="{D5CDD505-2E9C-101B-9397-08002B2CF9AE}" pid="64" name="x1ye=153">
    <vt:lpwstr>r86PjvFk5ihZwycrqLz2u7fmrP2/N0FTPxUoErkiTM1RJR5bc/AULok1qi98/8WKdTunpKC2Ol+sxbSWz78cOaif/ffaYQAFWJm6iTsLtXb2ihC3QSOdbSz5y5IlKk20Vj6vs5s+Tfc6F46PWW/q2mN8Z+HyYcPh19YpcY3eRXd9KeemNcRz4i/CuDb3XrRWD3Tin/GA+D3xbWHRqw31a+vXbz3cZg4zuqWd9g7AyB55a0mNq+c/39qj2Agfev6</vt:lpwstr>
  </property>
  <property fmtid="{D5CDD505-2E9C-101B-9397-08002B2CF9AE}" pid="65" name="x1ye=154">
    <vt:lpwstr>lJ6Mln3sgvdh+p3B+rxb9NXBGPOQCIWr5hbhy/rMd9/qBN5AMpR+2JSYOJTtuXMQRpNrVsYETrvN9hOb915bDbnyrS8slwPev4uSAuY00kKRdFo4KwZMSUYA3nUfWcUFypDSt9VCGkqljn0Hw+FJ8bJSvXMN1sXd37Awj9x7bXS3rWWH0HRlh+K3f0exyhKaZ/4Cp0yIy3L7mHF4yaYlvKJKYgl7tto0INE7MC7Z3qoABa9U90r44/ojMs3q6Br</vt:lpwstr>
  </property>
  <property fmtid="{D5CDD505-2E9C-101B-9397-08002B2CF9AE}" pid="66" name="x1ye=155">
    <vt:lpwstr>NJPycrtOr9GvaLUHizSRyaAR5815AoLgpmgLRxjDfKbMo2phPiQvCkxKKab0nRRS3Uqp2dz+ZjQ7nxibOAAojkwAhHCQeB2TqxbRKVZLG3iZ+opODk1EHVR1O+j+whACoNbhQY300EcDzuNlDXzNkSneLU7sZCtvsgS2bG52FD0oQ0IP4uvzpIn2TSA8bbVV5TrJiBOf6wtPXDsbxBmlCPGpgQagTjENqQVWMEe8ijh6Xc7LReiVZ1LotZfw08J</vt:lpwstr>
  </property>
  <property fmtid="{D5CDD505-2E9C-101B-9397-08002B2CF9AE}" pid="67" name="x1ye=156">
    <vt:lpwstr>gex1vFNZpHpaO1VEp4RQbOPDpVEdvm4CPB9oi+8BUEr0EmIqZSPVCTalQudWcC00uMzrMuPM3r4CI9KOXWAR1+O1A7cVNpAgwSK9gj7Jn5MOlhPDvZMtuD36q1KzKEL7s8zypWT+rv6l76oV45nMg+I9Nr/4e8Bujf1dYPO1+l/kMWZ3v+fppI1v4kSXam0DF9M5jNoAj8lKX8Xy6Mdo4D9kn7wOhfyuYavwizsF2A3Uk9NXFF3pqKS+uiGfyrQ</vt:lpwstr>
  </property>
  <property fmtid="{D5CDD505-2E9C-101B-9397-08002B2CF9AE}" pid="68" name="x1ye=157">
    <vt:lpwstr>emvKEn9WcRHvcFp+hqrt0lBxH1MfM0p89mrABxDyR6TspkRerhIcBPin/skAPuU8/umq8mNE2heR3nCkocRVJK5WgJPyT2L5nFuivM/qr8GjFFVDzyle2cwpizCKiwFKozQukbYqWpcgUeHwaBA8PTnGKTxfUpA3doyTaNoStQv0ZzekV5nflF3y3EFz4nDA8H4gKhfnfRotlmAYvb/PEUCdm1JVNBQTuCyOa1uMU1aQ2OHA5adYnjOWPbNGIcs</vt:lpwstr>
  </property>
  <property fmtid="{D5CDD505-2E9C-101B-9397-08002B2CF9AE}" pid="69" name="x1ye=158">
    <vt:lpwstr>YDup8aN2uQYVnOiZrdWOdhhT525b21YO2qirDJnMg4lmmFJiqlrmHXXYkO6lufo/dUbEonantzLwiLBH6WMb6IVeTxcvvSxELMjoec9aa5lL+t7nnKcrQ9vJegvLME5r0dd2brfct1V74fPUATAl2fJThMbua+6V1yqOrCHWzcCxdoRSvjvw8J9B01fUlXEttHxnVjKU1KTToMeOoHnlY6lQHrNFu0cKUiwd4qghgnTbOvAiGZ5P8x55i074clB</vt:lpwstr>
  </property>
  <property fmtid="{D5CDD505-2E9C-101B-9397-08002B2CF9AE}" pid="70" name="x1ye=159">
    <vt:lpwstr>NIgBw9GA3Sq5aOwm2PtvnR7hj7+DSBmaAdxxy7UqRVUuuyUnJh+0JhEwgTYs1NvoDOfhlKTwX4M+wRq0EGzSfmpCDwzQYEdIWBOQXdwDPU6cF3Qn84xeyduCum42SeQyOqRKV5G3TDn7/QxaBW0+UyjsseGRbrHNeJaPs0dSQZ55AsgTriKI+3l8j3DTrq6jY0zXz+fsgDTV/RjURd2HvTv1l5vPMeLMMVkl+KrqpGMBAdZms1NhsG6wZdBgJ+H</vt:lpwstr>
  </property>
  <property fmtid="{D5CDD505-2E9C-101B-9397-08002B2CF9AE}" pid="71" name="x1ye=16">
    <vt:lpwstr>2emPxZCABsqB7O3X9yugtRlWZ3idGDG1GoWlnfjgaApt5dQA1eOZxrrFi7dLrLoX6dZN4e86rotsek84mEQvmWW1khx9IdvmLN+h7NErfYkvCbf1+8BbVmolsJQePrVs/xARYsCd9OPXafhmv/LeLsuOW6KFIMpHSJvOGlSA7RTnl+erFd8bDj5swzSe4qfb/irHr4/sVVAqQ80x8NP6e7/p0drZyRRYPU6nSPPjrrx7NSSum/kBl9hXrscbA6y</vt:lpwstr>
  </property>
  <property fmtid="{D5CDD505-2E9C-101B-9397-08002B2CF9AE}" pid="72" name="x1ye=160">
    <vt:lpwstr>6QkSU2GUDJOFlWTikHcFTEckepAmOETIMQqAN3SrNlmN5zDyMHbALSTT79vShRnna2uRb1YOtgeCSJcFP2il3SiqOusDqr/ZakqbQeB6lYO+9aHPb5s51SeGTGQaYaYWyEblxWyDNTCrZ5ckO82kIIaXt3/jsNpn7BsU4RdFyRnbKHQGCiPr4NBI0PSTXXLqQy0GQ1vLaxYcHW1HB7ldNUhpCByrnl3tAb4QAxO6tQMGmKlayfQobKbOXjARuds</vt:lpwstr>
  </property>
  <property fmtid="{D5CDD505-2E9C-101B-9397-08002B2CF9AE}" pid="73" name="x1ye=161">
    <vt:lpwstr>KsgAgBWku4nKCzpCSTMhVDgKPf0qkqxOdiObSu1Rg5ifW/VbG7CRnPZfwDwIz2eS8WIh+VSyqv2f1Pxc4psJA1qgDPVOCmnZdaI6OfE2JnETeKo72Z9EnS4S2avj59TjxjlOcULccEh7W4D3Z7QqjHmPbB3+ihccFRYNBOrNw9mp+XyjA2TJ7AXcwmSUftONKMDR4B/vvaxTxD1W99bw050J5j3IA1r47/8cbmZ4XPYP/wKPCRu7KUksNiZ9Zaw</vt:lpwstr>
  </property>
  <property fmtid="{D5CDD505-2E9C-101B-9397-08002B2CF9AE}" pid="74" name="x1ye=162">
    <vt:lpwstr>epJcaTRI3geg04Bt9yRHzG9H8shW31MV6lq19+FP6ohZ2Ip8+G7SumS+yJOrHNz8oKSOejTPW7nNpuvAEerHDX7p9cxiz2sWPY1ZEjWDUPadZxAU/ZjOuZxF95YffvCWtOCznvqEdOo9XOV2eELRTzR/tVY0aImrp9s3RCHkjxvh/UySK2p21M6m+o9mNjK/bWSov9IrfJJ5ZmiS4PeDkTai7iLYLOsosyUoZPgrbT/aifnYlwkYgv/rhqRfd8X</vt:lpwstr>
  </property>
  <property fmtid="{D5CDD505-2E9C-101B-9397-08002B2CF9AE}" pid="75" name="x1ye=163">
    <vt:lpwstr>3JHeHSKjetiTkb03XzCJTVJAaZ9Ff7bTLfXkKctqeM41FuceYdQatwyQN8usc9nDvTzs+SBqOssDyNWedtr11yj7v1+yCFbbhcAmdlgRLUzb37p+PUixlXGFLfuGSpqpaQnEBKWBJh+2U1+CKPpypZtPOsxpi+WIRXlmjEfjLI9/EgHZ8FUjrDbVloHSCbU6ajfiluRsW7hx4P3EPYuzVtOQ+2Ys4YllFoeCkaa8AWJ/eMQ8jwNxNzHYAYHmA0V</vt:lpwstr>
  </property>
  <property fmtid="{D5CDD505-2E9C-101B-9397-08002B2CF9AE}" pid="76" name="x1ye=164">
    <vt:lpwstr>tMspMFniH/G5LKSP6rwDFZoq62giXMMOuIoZzL25L1JKPJjWomYOcEpZp/IrbvcseVDTGSjRo7u12Lml7MP8QuHXinW7gMDzfLtwzxGsdeCBrG4ZGcBUjaTmkuGGp7sFe3xSYEMa0RcN5DVVcmPruXk0jr+RkIfJr88SE0A984fQjUg1on2lhoBashJ2CfkTGsAfFhzhAbbCyuwsQrSPueuC88q3Kp7+/gC6pc3V/sHZdT/1UMDdlPHFx97WHXC</vt:lpwstr>
  </property>
  <property fmtid="{D5CDD505-2E9C-101B-9397-08002B2CF9AE}" pid="77" name="x1ye=165">
    <vt:lpwstr>kC9krfO/OjUjq5nmYIJapp7g9159bJgSZ/gy9/BTivgJq0nlZSoBkFOH85q0Mpyjs25GXHQ7rH2UQtpZFR2yKEANrfcUxnsnn/AqmLBCJbZJ6+UsHP822FHjEbIfWnNERp2KUOX8NBil6Ph4fYl7F6lGOGS66ozgQENFvIbHpNb4yBCdIAFiaoz6I3latYSKUoQB73HPzqJdngcJXVZStiSX6T/mli99PCet84aXCVObczihlRG3BGWSuyT5cKF</vt:lpwstr>
  </property>
  <property fmtid="{D5CDD505-2E9C-101B-9397-08002B2CF9AE}" pid="78" name="x1ye=166">
    <vt:lpwstr>rbuB/laY3UeUyTUAV/+IrIhs2kCcNwU9pG5srJ8YQX43Cog1a03jwTjKTwOVC47GugDkY+eEjwKsivQNlDPo66VebTUM0VJOZEj+DMuzjKJw+Z9BNqxwPgY1PRrInS9wc/KAgp9+hXCxL0a0FUGn81d3F5kZlDFsvKPYKMEzxiYeIg+Ywar+t60l182GXOUQZhIwWVNCqa0OcHzuGPNwO7XVx3Pp/68m1ZbwKcsu0/20twNRyvLk0Dg6K3W/nLn</vt:lpwstr>
  </property>
  <property fmtid="{D5CDD505-2E9C-101B-9397-08002B2CF9AE}" pid="79" name="x1ye=167">
    <vt:lpwstr>+aLpTh/KjQszU3xyxoBXqxwdNpwWMfXzANST3nnF0AtxzSQlC0LzlHQ2FZUw4XR8hFU3Sbuj8VJM+xRHYKddWpElyhAHVuDGY2bLhQ6/ePKHn55OlMkMQtXBKA80FMmPuprKw1/B1uvbTlkhQRTxI7KrNDZ6Sl3ug/CpYyLl9A1dXCf9JmHMFYgDZ7gKboWsOYXLK2cSEIEmTRjYwo03KU5G0nQNA+BpOpxoC+v+YXAiY7KMTHJ0+KQGVtpDJoO</vt:lpwstr>
  </property>
  <property fmtid="{D5CDD505-2E9C-101B-9397-08002B2CF9AE}" pid="80" name="x1ye=168">
    <vt:lpwstr>MjTdI3YEQHPW5FjiO8dY6byBo+IV8jlrECk+9AIVxe/Yolo4JA8JNpRc+LnaDjeArqM4f8Agt8J6ge8xNwBPNEHNYPMuR580j0mtgFgj/G1aybfLD+Y+wCKDQCloRWgWjsAYswCKndSzL1YuLVeHsjhWwFiVXrUjRFECSKsvqD036d2T59+G1+OgJBZhYi0oH7Zn5Xz1VWYe2F6t9pZFxEKmwK+hB9zkyGIgTN9lu8+4jnQ8mxa0PLPFQfSUiXq</vt:lpwstr>
  </property>
  <property fmtid="{D5CDD505-2E9C-101B-9397-08002B2CF9AE}" pid="81" name="x1ye=169">
    <vt:lpwstr>gL1ClqcG1LlgZfbwSodJOeQa7nPdYVMybFi7fm9tS37fBog1vBJiA7n1a7l+KVWNWy5WKQOau0Ph8cqogHCDulRY7oYXXLKzA16hps/I+cVtbS938h9Ejh42UicTXjIbIYR9N7l9eEBJrOr9ROFfUZkM01O9sGRrevlGSeddcmG+Ud5uaJrILb7dmaud4riIkNsM0yIa2t6nNoH7abvq43vzT5Dxo05SbJcQDfyanAZuioMZXNu/Jkkw/16T1WF</vt:lpwstr>
  </property>
  <property fmtid="{D5CDD505-2E9C-101B-9397-08002B2CF9AE}" pid="82" name="x1ye=17">
    <vt:lpwstr>2m6gSwWMAykj12J/SesyukqLKC8mvYY1W+21dzze5V35FqPz6bqj1LuwsOJY0NG6BTvXk0uPuwq3OtjYL7s6bPziZLQAIRbTdexdMw/2lhvKrMOUQMBSbb0Y9g/M0421FzUPUQUMZ1KLeDHpTYd1VCQ2BfuM4qNryVvsjlL5cDtRvg3gT8h0pjuYO6jM4NUE2JhlsAknTumrYLyZwK5UFVEor7LPP6mtPNM/KS4TDrahXBlwF/rixNHsxABAvOb</vt:lpwstr>
  </property>
  <property fmtid="{D5CDD505-2E9C-101B-9397-08002B2CF9AE}" pid="83" name="x1ye=170">
    <vt:lpwstr>EiAZyFKyWMQNe3YwDOGyf7FPjvdy4y9+jo+fdpkWhaCpr0hM49GxbvPoF10doiHMbdBkzIlbr5zstF6tteAn3ej7YWAJwHnqVK2oFpAJM9+clWGkTv/81x9uuy7oqVCgcc7KFH4gouNNgPD3/Lz6kgbyM/D3JIgtCrsHRjpkjWXjzqPJlcuNIWoPJq2SUkQ4C5aO5zh9b/nH76Rm9+PyQa3D9rha6/G1rC6jpoZm8V2s5FkmhfELtjuG2xSxFOs</vt:lpwstr>
  </property>
  <property fmtid="{D5CDD505-2E9C-101B-9397-08002B2CF9AE}" pid="84" name="x1ye=171">
    <vt:lpwstr>4zJyG8qMF7s0eMXBaWDT984d5tNMDveTdJbUuOiilgkyd2eR5NYpnVrO+E5kk1dmtV3e+1oIYBZ6jES92jUhHQUAXH1xIKgapYzETSDAHwCbad25H13odVnCiYn7ip0antJI401qQsOfONMX0NemWniCMzbnD5tAZotrmJHT6cq3D78fcXY3uRxqUZsCUsSEmokZMaX/7JmSQotUez4Qw6myXO1sTy+BxVHJRc8dX3cemu3MGVIxgiPlzYTChaO</vt:lpwstr>
  </property>
  <property fmtid="{D5CDD505-2E9C-101B-9397-08002B2CF9AE}" pid="85" name="x1ye=172">
    <vt:lpwstr>j1lq+6ij6jWwTh5JV2EIGzzXGa1Pw6tM1iddjzO726cc3d83gx51Y3wl1cycPFuGTvs4MkxV3/Ty97oPY/JsOA+fGlCWVgXppqzFUaIkd+87GNDk85wnYV6Xvx0gL3oNQHkr9WjmWMkVGpTE+KOv7lab8Xfo3DORzDkjG4NpoHDtYVhJJK2yhkq/PUeR/yruyYRbeBPa5/DPmDJU8CsfpPR6Q5uFPai+Umv6KNF6h5jl4dlgnARxXoSTxERZw2o</vt:lpwstr>
  </property>
  <property fmtid="{D5CDD505-2E9C-101B-9397-08002B2CF9AE}" pid="86" name="x1ye=173">
    <vt:lpwstr>zdmiMAMzGkDot9s14of5z/W0H5f0dud9LG5WsJy1umSLOChUBQdlzB0I0LpU7FHQKAfUENF/tqsWTNidl7hMpaV1tyNzqu+Z7ZL5NCs/qshT3ON+nHogHY7Y7gHCNWLJlZOc+S7VaQk9QbLo4O1sAZVGigH7pqm9+YKhE0j2oXnj6bJXQ+XFrllmI7rHLRsWzo06S/n5R/fLxhVMOp7NHXhgwFi1bbfUR5JTUzCCcZABSDy+NTXzm0U9TfhhJ5L</vt:lpwstr>
  </property>
  <property fmtid="{D5CDD505-2E9C-101B-9397-08002B2CF9AE}" pid="87" name="x1ye=174">
    <vt:lpwstr>Baj6YNM7yqQnSl7UN5S8ktic+H2iM3NjLaEnAdJGPAaPdIlV2zsgSq32dw2OuPgPXp4sLaKkcIasjuY2H3udeGy2sdP6kYRlYf0+kw/pcQ2zAiAori6P0QSJsq8nfopWSpf7gIjdohuRjaJQQQfzNjIJHBlh3NE0xmRj45dImXUyzI1TP0BogMzFt0KBzDfLygmNmc7spk+P0dxI0Taen42PXWm0kFBFEk16PMvmacHseQiySxuSdrNXNtKURA2</vt:lpwstr>
  </property>
  <property fmtid="{D5CDD505-2E9C-101B-9397-08002B2CF9AE}" pid="88" name="x1ye=175">
    <vt:lpwstr>mK+Ay7jMmcB4pksJeizdVFhg6H/KfVDaN6oPgCz2WRr44Ijq1HVePUjXuFXraaCk0CjZ5bGzXbWnTTl97d3TXYNUHeO2Y8VS3BDffDjEw6/LsDWdzchZ+US4nKwuaNFjDhqWXO2ADj36b+IBn4+BfvRH8L8tJ5bDj+qOHiz1ZxzPtTKCcG0pqrtlwmaLgdWe7/9kTqa4haSqaqNlt+/D+kfT55Vkqug5LANrKusAe7GhQjxn1qan6pNjQ1StDcE</vt:lpwstr>
  </property>
  <property fmtid="{D5CDD505-2E9C-101B-9397-08002B2CF9AE}" pid="89" name="x1ye=176">
    <vt:lpwstr>5cTfuaMCsMrtWKduUdwGSOoVjcPWedz6eBYgaNS8oRXgaR7IYFrnnBrB08EtkuF5hnOfQh8r/wVZkQ/LogqlN1fvxCQmCPpk4d0qHUE/LdM2yOneMGGTC+J8QqhQn+uKw4gZSg35kqRbbQ1wuGmjg/XHezPjDS+g92w8RAwuluDVTqZHWA1LmQ1NOvhFJnNRhR5xa/7wyyLzv2Kpvj2PMarTkvVdkIyA1RsWCRZzYJ7VK6bcpF+CNLZYl6YPKls</vt:lpwstr>
  </property>
  <property fmtid="{D5CDD505-2E9C-101B-9397-08002B2CF9AE}" pid="90" name="x1ye=177">
    <vt:lpwstr>6RHbrBbRro0ZP7yxVQ163EDhYxuOM1FSIYvIhe6s90s26IaQyu/r5ZiGiagmJbQdSbsjG9w12JoZITO8aBjvxvU1FvgcE1ta67qt73/mm7eVSwYKmDPDQo6f87SipbJZyIa3dOe772exCj3N23+qa1rzB0goa+aBWd2/DHpDQ1ovN1i6fn+j+gXJPqw9ZaEbxhVwdtI9VkWTQBBTVODfjh1IZrFbpG80XVNXW2N/Xl7tFlBLUfmug+ju6+bfrib</vt:lpwstr>
  </property>
  <property fmtid="{D5CDD505-2E9C-101B-9397-08002B2CF9AE}" pid="91" name="x1ye=178">
    <vt:lpwstr>EkNL+zDBnd1K/8lvJn/rqCoGIer09STO0r0PhJvVloTrkZNqLK10b0cWQhOylINWV6TomAranvu1INR6o/zh7pY10DUuI2aZAxj5lj2WJxu5J7o/lJwbSA0AoJBTqpmWNv6jVZuHPkFNSSvIGiwfEsC9a5RTZTM0XAjMuA1+RJ2NDAkLOJQa/O+Fhr4gkTDrEHfkWhXBNGr7RNrW7X3My1xON1zfxOM44WZOfPlSHeuNMM7zpaAwLWWyjjKw6/f</vt:lpwstr>
  </property>
  <property fmtid="{D5CDD505-2E9C-101B-9397-08002B2CF9AE}" pid="92" name="x1ye=179">
    <vt:lpwstr>cK+jNTdgvL5vTmHsCXtHxkwy3gDly4uit5CO+OGfnbdZyzWSdb9m/eTiSjs08cyih2K+1sAtsxFBKNgF+2VBwsOlA3sJ5u5tBBUOO80x8TwDAAnNdevg+V4W/4Vv+pWSVLNXUXWx1shvH0fVknep3T2mtfYykVhtWj97fLkj5GDdl+/SP3P/LfZ5z4lx3WsX4jw3Y2H3bXdkWRDZXwDwTHSDISw1Rn3eh+FlGLStMASPQ8PvakhVjsiyvFrbtrK</vt:lpwstr>
  </property>
  <property fmtid="{D5CDD505-2E9C-101B-9397-08002B2CF9AE}" pid="93" name="x1ye=18">
    <vt:lpwstr>KHTR+Wy2jHSQE1PTbcE2UB+BE8MGfdUpEafK1GEG9WsBGPHwOsTVVfnqYIhW+Fc/3S6b+WDnp7VA+2pOQpUOHZuGn2dligXSDxLb2YlCoOcPl5K5LPw0QMbCmHl5j8qTin/7cf1TbWd5QfFC6vOeQoA7nb6pSeyQqkcvgpWNXOU7iNVVU1U83bJ6dijwG3j6aColVCz/pQguNlSIk+/M25+qwmUY4F/6gExSgaOAWmtvTmgi8lhzrdVWLfLtG5S</vt:lpwstr>
  </property>
  <property fmtid="{D5CDD505-2E9C-101B-9397-08002B2CF9AE}" pid="94" name="x1ye=180">
    <vt:lpwstr>4ow+U5H8GM0gpZdMdnx+cumvJJwmR7jFL3sXPPiUPhM+PpudwGRq2C7Je6XzQCi+Ua33JdnHlOj46OauQwzqZ4/vgbSE6rFer9DLPRDB1VcpwLVMJyz932XwL+oCtt8YNrhcnDYmwR72toaUj325ONDgIvEZlOPXFSAy+/u3DQ0KT6yE9OFs+qrYrIUUfPCd9BFiRTPqW2ooAECIyhSvTfKkv2ff8OXrKbQJYr/ejbg7LV2lzPpvvGGPm9yxpa2</vt:lpwstr>
  </property>
  <property fmtid="{D5CDD505-2E9C-101B-9397-08002B2CF9AE}" pid="95" name="x1ye=181">
    <vt:lpwstr>zrLMAi/Svc0fkbx1XUd+lpmw3kU3UL6Duk5w+iTy1qHUk699+tlpZCiI9vPMQ8J/cL5Pzo6EpDn92D8wVW9Q3n5uXR/BetJx0minK6u5/skFqliArnUwUZ/wk5I+p8hbtiEAItqjcnfHWAn+uS0m+uW+wyKIu6UGb7LjbZaqmpT49MObkC6RvFZnQ5vlDEPyJRaVn2KtQD8nqHCmbj0lz987MtvvV7UCGUvg1iUM7xU2J6uOnMozcEzlQ18VYK7</vt:lpwstr>
  </property>
  <property fmtid="{D5CDD505-2E9C-101B-9397-08002B2CF9AE}" pid="96" name="x1ye=182">
    <vt:lpwstr>mdEMvSXdiscoPVfUy1/2GYC7gQN8Q8cNspRR8Gfb8ubX+bipIPOOgRpthww6998aElKHHn6167jgHs6HmuDwQTC7PBXMNU7qNaz6Pbo379qCgwA2jlu34DyODB9Ko6WHM6EckRjey7fp9++r3nrbeDImJ23qaiIpLpWzXxXKfHByCsaheB50tRBZaoKsOdsYQUcHR0ruPbz56eGo0a/hIHWzf0I2h8Q36WRVsjSNvXlpWPpiTmhH3n78T+PgmW+</vt:lpwstr>
  </property>
  <property fmtid="{D5CDD505-2E9C-101B-9397-08002B2CF9AE}" pid="97" name="x1ye=183">
    <vt:lpwstr>H1fdtOu/A77BCcCuv21vz/LegW/35DAmOjg2Ddk0kg68ZPS+h0af/aQekupSnsnEvnEWE/KbVdAkE276Pn0g9jJVb0sck3RNamFhhmVCZrK7OdD5g0J7ts9QU8zrUr5byt8GwmPYhdkbbZ58kz5gRkkFOd9nVCv4i3xqC7AAsGOD57Z5Bj9xp+L49Wrbbu/wPKXTgnCf1pp30D+3NaR/7tClGyk+qTEuFPi+SrYIRZ6vMBK0OQi9NtVdYyCtvrq</vt:lpwstr>
  </property>
  <property fmtid="{D5CDD505-2E9C-101B-9397-08002B2CF9AE}" pid="98" name="x1ye=184">
    <vt:lpwstr>S5lGCYq0Bv6xAXf1bZN8wXV68AjScdUv72ISrcvyk4i3RAhDNUa4kuDpoZXW9syQr6mj7zrGwPyLAbUnGJV9r8xq4nFWt6f0XRs5z2dlbXQjza6VPCHcvARG71iktF2wt8L9btjtIoNtaB8uVFUO5A37O97eRtO6fMf98yE6Jb8waMgXu6TudBQX/I4A9BaRn4jIOR5VX+v5faEc1ORf6ZbKlVzFuGFjmuDeaHNjO9rm1acDDLA/1Q3ATtVp7SA</vt:lpwstr>
  </property>
  <property fmtid="{D5CDD505-2E9C-101B-9397-08002B2CF9AE}" pid="99" name="x1ye=185">
    <vt:lpwstr>7t7JO/GqnuQbpXVBDl1XySoRyqNbJ9fSXN7NnV1Kbzhay71Es3xohHZP625EegXaFD60wVRzmIz02npB8NM/WolKu/XHHt0h3TWlTWBWn0xcS4SdUO7Ii+0R/rHfcBXHCGqG7C1M7DeFysEo0VZmTsryXzKAZlxzCbF7x+mrLe249ztpvjTAuDg0jJgBn0CapQTri/qL8BqChd2GkoJdFsgSP1kMCj/h4zLXqCZGkM3+EL+EhrUdySkoVsJwqAP</vt:lpwstr>
  </property>
  <property fmtid="{D5CDD505-2E9C-101B-9397-08002B2CF9AE}" pid="100" name="x1ye=186">
    <vt:lpwstr>P4LbFf4CAWsEDmILlxMG0mnbzPSiDmE63Hfk48QvVy6TkwWpF5m7/o4CvcbU87jAgyturxJHd3ZvThWYYDovtp4b6vxqrm79pEBmogk4QzLe3ZgPeTH8xMs0wOWulhi5bxd7GORIYGXOEmp0L9xcv+KKJnAQ+t8bNQiXhuhS5Red2VvTcU4pNM01cxQOIZBZb9NAVyfhpbcQNol+oebnpLp/EhZoWaw2k4/HaBIHJ2mElD1cEfz9YlGO7fmCzko</vt:lpwstr>
  </property>
  <property fmtid="{D5CDD505-2E9C-101B-9397-08002B2CF9AE}" pid="101" name="x1ye=187">
    <vt:lpwstr>iYmlwLZMb/2TYI6DeogcC4cK4eDzbA+wDcyfT+KoiGfRSsTwHE+s8+cAm7HYadOY6Dadri7Oze6XDGXhtXpWLsrJQ7pl3YDfBn9fJ7OAs75vu2E9t/ocMRhDtkUie6J47eT3cJwzPeVxbjlh+8Zy/UfLI1yYEQhno/A8EyPLyda7dnAcDxaZ0/SF1Oy+Csks1y+S37OTWr0CEHk4Ikln3I8iircPBNL1kDW23NHH0zVmQtOTHAsspjhDTPQ5vqd</vt:lpwstr>
  </property>
  <property fmtid="{D5CDD505-2E9C-101B-9397-08002B2CF9AE}" pid="102" name="x1ye=188">
    <vt:lpwstr>R+F9sdkiR1kSxfwgC8UixLv2PBk0RJ6Yhk65HU8HOgmARFjhSZbwEQycKpT6lJ+XmsHbEtT4K64sKR51jeaxL4XXPBhwpCgd5KR4F0T5MEIvgt82sZmQvXQxXFFZxW8YFsw/l8xgDdjBW1DPlFQ+SbmtO3QMvmHo4DFN5ve3Vs8O0Aa81DqULp6fWN/F4a6TXe53BsAsQX2ZeE+5lg4fBpFw9eRfxdghu1I9++1ZFJGhPqC2K607g/m7g52JQUd</vt:lpwstr>
  </property>
  <property fmtid="{D5CDD505-2E9C-101B-9397-08002B2CF9AE}" pid="103" name="x1ye=189">
    <vt:lpwstr>BmwUy8LPcs3tDFuXzMZeDeBaoeb1s3pQ6VgJlNFuZavNPB/k6WRgjgRl1JRUXrvvA78XYnDI9vPrdnnc5Yw5DN92EXPjrPbhfF8ZNuQlobaT4gIndhV97iN9mml4l/XKIusLAKqSTEqm3agMJqF+MdYAVYIqbdnJ+3eGwEcFhvNy9vBIsFLEJk0j6pqdoncxiDMbEE5vXoonfq3I4Cid6hpWoTz3r2Qhgz/MKk9HhcSLD3q7v7DDSbijnLmrG43</vt:lpwstr>
  </property>
  <property fmtid="{D5CDD505-2E9C-101B-9397-08002B2CF9AE}" pid="104" name="x1ye=19">
    <vt:lpwstr>9JkvrALtyN7y+bxdQoeCtT8dnZkYWO5A9YiJJWt2TxFS7Xohi8XNS705A1XMisLKuTVH33boiGFqcwelKzmF7wR74X0Ex1DdwPrHAkAz1UoQBA5JH2qB4wbkPudsxWyfplKjoTyB9F3CAxITooFh5u69Zx+6zCtiSrKO/or97EvJ9mNWgRrD3NcWwUpPC+ZBpMXz8gB0EeDhh0/fIM+5Su+U16GGQswdvbJK9SPHavWznf060Gpm1Y7gANiUTC8</vt:lpwstr>
  </property>
  <property fmtid="{D5CDD505-2E9C-101B-9397-08002B2CF9AE}" pid="105" name="x1ye=190">
    <vt:lpwstr>m3/jdMm1pzY2zwm5hbTu7hi5Iuo1ZGUtot3CzpkLD/ogtSp4ZKWLPpy0r7vm/m/ub2cxd1wWj1YbjH9NNAyRVXG017cxzS80eyR/cs8xNtkNR+MrhopBsiP5N5oIGedoEItLfTW7fZ6ItZ3gw6jBP2gltKHDI0Uvvp+QudQ6rM/OYfQT0z0KnQB+iD6iJ5LLgcReB1ANjdiXsy6inSF/KY0Y/xoIkrkut4uWDWyU17NG3+/QfMw956TLwAAA==</vt:lpwstr>
  </property>
  <property fmtid="{D5CDD505-2E9C-101B-9397-08002B2CF9AE}" pid="106" name="x1ye=2">
    <vt:lpwstr>fLFPdOK6keo6B912ecW21aSbktQUeZRF5orK2qTurAngV477wdCxrP/F5DEZCH0FLP4P2+YNcsjC8lhJLu2r2X5koLMlEQ0Cxd4GlgZDPLXyEpsc42es+SMCM4sGQi1SdgRjQetckjzdzdVxU7908PuMvEXhnAoyqGqJbwMbop6IOndLN9YKmm5IMF09jjbsdQLtPGFQlw92TJWOXyDEBiWV5rLsyunw9rv4l4F3dtUNcq1xOtPphJ1vhisfBq+</vt:lpwstr>
  </property>
  <property fmtid="{D5CDD505-2E9C-101B-9397-08002B2CF9AE}" pid="107" name="x1ye=20">
    <vt:lpwstr>h+cUX+9+PBATn30rAWMLibK2p6QxQtU3oJwM1VTDQq2/DvtqVyo9BlXwe2OVdURsiDB0Q2aJaJhjDrgcZBw2ZlRC3dwjUTC2kZsk26sZ0XlcJ4Bp2NwR0sBhmyKyVImM0MkstzYODFVlTE6YB2mZW61WKT16aKJVlRfC75EvfPt4xCUW9vK+UwIL/svJrYqQq22vmB5OQSRsoVdgzduXfjNDyBSIXuNlESAmJWRypYz7ZvKAe7388KpuNGNuJpm</vt:lpwstr>
  </property>
  <property fmtid="{D5CDD505-2E9C-101B-9397-08002B2CF9AE}" pid="108" name="x1ye=21">
    <vt:lpwstr>bo+54ibTfg203qyf8cuVJBxVcKmwkyvRpxGGSI2lJgOLJMqfkmHDZDWYCr5MdeiyKfPF7INbS0j0QI6xYNcIkhL2vF4nf8lyv72zSUux4Vp23ibCHs+ulAfrLiOy5IEK8nfVMdQSiBWHsGk82jF8xWF4/VnRZad+nqrdc01X99CqYTKXg8+3BTdpgKhbl1/c8ex/NyKG7WpBYWadxQcy27cOPjzHckAQgpx4wU5EC9QX9SP7TvfqAe9c7RUGdV/</vt:lpwstr>
  </property>
  <property fmtid="{D5CDD505-2E9C-101B-9397-08002B2CF9AE}" pid="109" name="x1ye=22">
    <vt:lpwstr>lbAzryaekgeVwWYcr06yQlOxD3RtBDpZG12sboEz1pfmSGRfuXO/juyvZOb0HsZ3EiT4vFBRYlsK2ccPYmZdSzxdMzMQ162oPw6TCSMMXvDQENsbFdGy2zCvHgl2QRXcpf+fRUBPlqsry0oVnx8Zf8Rb5YH6JLjVF8Y2lustk4u6jLYVNdrAaX/5KVlOFyXLVsILX7i7Nf/EQ3+UGz7AJYxgnDk3sX+Q4BYqgaIp5yw4QNjG/Unp34GlBi1yVrr</vt:lpwstr>
  </property>
  <property fmtid="{D5CDD505-2E9C-101B-9397-08002B2CF9AE}" pid="110" name="x1ye=23">
    <vt:lpwstr>92Rux5nHXErWr+uotslxTM+lzysuP8ExsxbAabyDoGLcAJWciAgDXLQSqBhn88sDmcm9YAXlYm8wr3dPJ6rMZyQJBrDL5QH88ZxBMMvEz55iR4NP/ruDHM+7llOXS2YEQRSDlMmMDb4e+wg+E2Ql6xST50e4QtSAhtPCzTDs8hwauI+WmPjqSmvD3GBKT9UnszRmkIEZOo+zcjEkt99tt1FO0bVKiuM09ofkdebzfylfMMNjsorkB/zUfDz4IZI</vt:lpwstr>
  </property>
  <property fmtid="{D5CDD505-2E9C-101B-9397-08002B2CF9AE}" pid="111" name="x1ye=24">
    <vt:lpwstr>UT/VrqRsWhAu889GvqEe+k7KBzT8L1UQotGJL64b+9z+dM96g8YeivCqn9p8xkKVC10w9vCW5SgKI2i9G37N55BUOyoMOFEYNO0RlhrzhM4XdcjtdccSYu7Uhyxc1FieuWOAHcMIL9sD8ZvxsLMTmjYZIVa+ufmNE0pwNigQc0K54xWxoG8yUzKkdRzfawJKEryE77MBmOII6I8oE6u6+zVjUxf8pUvXUoKTTgzZ/uyslKk/mqpz4Uwtshgqt9a</vt:lpwstr>
  </property>
  <property fmtid="{D5CDD505-2E9C-101B-9397-08002B2CF9AE}" pid="112" name="x1ye=25">
    <vt:lpwstr>xRIsMzvzECuwPGYPt2qN8uQe03u/zoZsRpN6LQmBGuoyXG61f0o3OBS87M9XrjUy9BGpp/A02FrDdtHC/BsvfqX5AaS3xP0v9vFyt/Swfxg/bOddCBg7eTbH+3F8nBmds+rVq+E7hycOnuXHtpy4dF/favJIz15pn4HfEewFu5vbNesVAtM6o4/6HjFsSMhM7etXEPXWQ9bX/KHNm+uusthA4ZANkq/zGP+lJrHoV++9jqzA0FRuIhkQTfNc6e8</vt:lpwstr>
  </property>
  <property fmtid="{D5CDD505-2E9C-101B-9397-08002B2CF9AE}" pid="113" name="x1ye=26">
    <vt:lpwstr>MgyAXQK6r2WCjFHc74kHVnkGUdokjuVYPNlYMSQEgMRSqPCKZutan8TPH1W75RyCHdBpWjnxXkogO/2ns+RJJbzI9TOvI7MK46X593uscSEAoA/QS2aa3XbQQCV8c6GGh7ve3tDK2VzspfcGpF64e+VIKnPyDpjAHqnjkw2wfxgHlHxm5BXGJNRUgCsawh5s8QFMc1D/LcWiTsfA7hRWEMxyODHBcPV4wNGGlilzq7Unvz12WJy7xyGHgfi96TF</vt:lpwstr>
  </property>
  <property fmtid="{D5CDD505-2E9C-101B-9397-08002B2CF9AE}" pid="114" name="x1ye=27">
    <vt:lpwstr>+mJrJcAPmNkp1e/VQ4WjK7Za/ExbhDDYkuG2gyvrV6tn05u3/MlGSjS+G7TjFQQdIqm3qUsvN+mWbO9/qKyrnBg1LLPxiUT8FVm9F7ZJ9jfQFgiBpxgNvqSpOja3PbR0ochvvlKorBEtY4ax9RwXkyMyRbK6w8UhJGaNLzYVUsVeNkvIrCqBT7gu6AC/EPiER0Irmw+RkregJorOcFWclxtl1RXtxSO/Q8316FEqV6CkXYrw7l3z2/EXNxJkx+v</vt:lpwstr>
  </property>
  <property fmtid="{D5CDD505-2E9C-101B-9397-08002B2CF9AE}" pid="115" name="x1ye=28">
    <vt:lpwstr>dZ8FRfp83DTrUVhk8dwQjfZKlFkLWK0uuFW09n6HKZehKeJeerzd+xD1DvioAEYKS9WtQFS6sUZFoKh5WJibjivRb8pVu77mhC9e6Mo0nJR0l3qkVpdDHrd/rtZ4qapBBTQT7OqfTIfwx1QrPi6aU0cJIvadbZPtINP+bEsgM+jWV4CHgZOK31Tgnmg6kod1cJgQpgdMAhfHSrlf7XtgSCO9JYPNfDVn1rtuPGlMpGej14vLdBA8wR/HmtAuPt5</vt:lpwstr>
  </property>
  <property fmtid="{D5CDD505-2E9C-101B-9397-08002B2CF9AE}" pid="116" name="x1ye=29">
    <vt:lpwstr>QOyCbKEbSx7zUGUSiU/BrfERGxqHPL0C9h6V5ZGc2B37dLjaIIOii3eX8C5tv07imn5Mp4gkJ+UnOU3uz+GIXuU6/nG20ZIPwxu9eua1KStSTWGZhN0753bJwBe8QNKlJien8feywkRaeVCwsbpfr+fUUv15LrKuSx4g16G8i0mCzCADD2La3Vo8QwSuDdSQ9bzDRryOIz1SdcWDe3fa5M1LPVAmcb8F/IjcoUS5bcjes4rAEX4ZGlUFZu0uavH</vt:lpwstr>
  </property>
  <property fmtid="{D5CDD505-2E9C-101B-9397-08002B2CF9AE}" pid="117" name="x1ye=3">
    <vt:lpwstr>tQTBWbe05BAe491el2fc7Uj+SR12Y/Z11CivDxXVxv2sVjmwAmfZ/K+EOBKBNOtGkkfLjDF8hN2+WnPwDlnwL2b2GOowuTwCQf7v7n0OEgmxLqaD99KxR0sGTTd+H3bJ9isaGjOFYIomKvlEmMYl4xSg7pywYguPkTSVaiydctj4uKgPLdF1ulSlr1nEVpTYsbiDSeSiPmgB1zI9dBtonzAS7AI5loRM9pRASRVnr+l6pn9Xgvqxpdk3sSixxmx</vt:lpwstr>
  </property>
  <property fmtid="{D5CDD505-2E9C-101B-9397-08002B2CF9AE}" pid="118" name="x1ye=30">
    <vt:lpwstr>J+qGaNXtb6wa6HIk8DV7GXIOtLI4edP8yyxAvXyl19uO0ux7Cm960t8ye1My+fwj8SWwTVxtdGXEo4ciSdIT6Jd61fSCM8mBbLDMXNkSq3wC5jdoAW33U93fe5ADCB9Bdz/NglH7VFmssasG2biukyMyZSdGSJjeUnT0CYcKM4o+7ffwnDnWjTST+w0iHII9OSphYyCH1XKmjAzV8u9dzEO/OKSIg/7t5fum/waQZlII4ziTMBkHz4gD+o5BcKc</vt:lpwstr>
  </property>
  <property fmtid="{D5CDD505-2E9C-101B-9397-08002B2CF9AE}" pid="119" name="x1ye=31">
    <vt:lpwstr>LQOcqkOwk0Oo6zFBrFgUFJJJyA2Yyp9HfLnUinr4tc0Pxcaehe0x30wXkBLk1BYBp90S9k3DhdrYyPmzCYJdM9gwNQMKV4lVLXfdZ8mtvygnJGZDRKqQufHMaaLsDxukY4xs2sOjc1Dtg2AXdPdwknzl/9sybUn+fBpvYCHQY/htyJcxfzdQ61QdrbjApHm9mAfC0RRLALJt/4yHACTkcxB3DZLzYSnFCZ/1E59ND49bCjK41MzgZrq6MYweFTB</vt:lpwstr>
  </property>
  <property fmtid="{D5CDD505-2E9C-101B-9397-08002B2CF9AE}" pid="120" name="x1ye=32">
    <vt:lpwstr>2NS0RL7m7b0TjwDeDAt0DQl8ksF4074SE1y4fVvzKeiT3eD6+HRoFc3R6Dqyssh+1xjPvMu4vGf5K/+40p7WdAhNQ9KEDbkFET6XRJD5Dxyn0/8uNm0FysOaVvciey2OGQICv9q2CW0SHvML6kj1a0NtXxPV/YnJzQ8/Uox/h+DQ2puFOD8xk6NFEIkPF/ypKFc4jtYcK0PKuzE9dxOw755jEogG2j01ielmpyGMt6iOI1yuOxrLc333Dxx2nVw</vt:lpwstr>
  </property>
  <property fmtid="{D5CDD505-2E9C-101B-9397-08002B2CF9AE}" pid="121" name="x1ye=33">
    <vt:lpwstr>aoif/oXmhqbOK+d8f1PtFELl+PYjCLgu1Xx7l2cD7jJjwp456Ak65/mtveoCD4crM9bevFDZ2kaBiG4OWm2kfbIKWb0brxrrk2i6yfsQjtVi7TxthLZ/4eSXD/aWcUaD6OgQ3I4bch8dMCfqIs5GCb4YAxyBgmhQmUXk54q4+SayxTnjmtLqySyQrzOP2KrbLx6SWLKO48be+PF7i3APwcJRxiO2CfLj5KcHC1eAHcnfx4wfzQr4VyFhDX8ziaI</vt:lpwstr>
  </property>
  <property fmtid="{D5CDD505-2E9C-101B-9397-08002B2CF9AE}" pid="122" name="x1ye=34">
    <vt:lpwstr>cFFrA/PV4hYWz46VgBxhIZ5Jvo8ftdHhZbM590ij5kkOI3M8MPmTkTv9CiIeNr8ETCnLvaygnBTfchiTAw/qYF/Zhz649PAGAd6HePl29ppvSslX6mLy3TLWOgbW8aQY1ueKkZmT7qbkBE2/SO4tO5i3MUedhyPaJVYXJMyWzwpmCWZARj83LlErlsL1C6oDdTwMuLqgH6IKJmAuck35GF7uJbVpGW+RxU7s43eFTfkQ5VoDb76w3Lr/U9d5ccI</vt:lpwstr>
  </property>
  <property fmtid="{D5CDD505-2E9C-101B-9397-08002B2CF9AE}" pid="123" name="x1ye=35">
    <vt:lpwstr>UWJLvgty0nkh+XLNPoOiFCcgHb23eKtVNgpir/QNadFLJoIlfc5QjkZottTAVdgCscK70Ee8XdHQC8/80eItk6qmttxt9XZZjnej0+vJiwyqA0JYSa+ZgH5bu3U+ngulgzJqj8ktj4MBBH4PNTUJXqCrHzVQ7jonKIS+unR4q4OfzRD05Z/dV90Qhm83q2Hns5CqCWZnSLTeGjPp2vyOzqWmI93V0JwdEtYeHshAprgCK1sZh6H+2Eer5smWMX8</vt:lpwstr>
  </property>
  <property fmtid="{D5CDD505-2E9C-101B-9397-08002B2CF9AE}" pid="124" name="x1ye=36">
    <vt:lpwstr>iAQLDGqsjcRJKLlvCiQSVa9/bdFEqnxf+JHVvpytZ0lTGqjHWV/1ysmcPxhltM76w5Ul+Yuke3hmp61cPQ+/macqNP2OOodO4seRksX/1blkQW/TzOsJb8EbLtKMf7oUPLZk21w2xKyFydrTVD2HJVkR2Zxsm5BmbkMX8lGts4pMvuNexsaIIwotBu7wAZBk/rG4XkWDwoGBH8GKg6MVZqwQ9hBa7VhbeX+KgcQnpl9Fqxt66txxCSDXsQFECNv</vt:lpwstr>
  </property>
  <property fmtid="{D5CDD505-2E9C-101B-9397-08002B2CF9AE}" pid="125" name="x1ye=37">
    <vt:lpwstr>MH7FwWUC8cHSG9IOgfUtSP3bK+2XJ6mMqL0WZGYpMHLXbEyoEfJiuvPU3LrXRruKDx9svXkP+hA3GCZBrK+des77BL4j8yeZtEPwMZyUxLMjXF9m8sPPDp5UEw18rXL1z3z/ej4/s5jwYYrE70RBt3AJxIn9J+UMFHXxep/wKoX6TfoCOwOzfshvr+WqlVx8DawFhWrSqWklM0mrBr+PXZlVXZTPZH2KlQLHYGJDFdcnBLi7f9BZqIWufoetUM+</vt:lpwstr>
  </property>
  <property fmtid="{D5CDD505-2E9C-101B-9397-08002B2CF9AE}" pid="126" name="x1ye=38">
    <vt:lpwstr>UpigPYQXgw3zfG3vTpCajcDLmc8gAK8iQxbfAZgNf9Ei9AeblitDGmgX1b/YCoohByMSuZOTU+i/p6aoqwvQx532s4/oRpiK4rinoNkZdZz4Ezb+crGOLjyWry9wS7R9yziFYmjjVt/3YBnfP4T5kV3VdTEcrRjTjqAUVawFy9h2/par6Q5fnbKfBu8icSfDVUFpOdNwA6pkajO+D4RHZwWs5pQE7rC5N3mx1V7Y1fJGoBxIFGt8wJ7BTGEHMvy</vt:lpwstr>
  </property>
  <property fmtid="{D5CDD505-2E9C-101B-9397-08002B2CF9AE}" pid="127" name="x1ye=39">
    <vt:lpwstr>KCi4dNvl44Wwz5pYvNLdMRUVYA4P8yRyHgUZzRPVYN0EKP+kzazK0SG/pT4EbqoKXLbqv2QwnYcVvH6XrDvE7ibIJchh7MH87Q8ld6pVKzwFYvGqj/92vqZB9AUj0lSFaOgtGTUwaakNkdNkb4TSNOCFxAw0FjCOtfCzKd7273CvybLf5sjbtGqncDw2BxDUj897sbZc50eAiUJoAw29uTGpiG/EQEpX18vIij3lrOubdxvxawmdFM0iphbXAnW</vt:lpwstr>
  </property>
  <property fmtid="{D5CDD505-2E9C-101B-9397-08002B2CF9AE}" pid="128" name="x1ye=4">
    <vt:lpwstr>AGzxfTlCKVKg/FKtGUHVnEXrs3j6Md+Bkya6UhRcLXafONHvWzO+tJsdBBtwaAcxvU3jmHcT1gMiYYCoH4m+sAhO0gWFH0PoFzQlykErEhTUjcNxXv5qfO/QprNPUow7vZsDlqaUVa8dHFYli93DwuCiF6sBfFHN4OmqRMy/pMUL4+pAcU1rJgiE/Cgg3Fd6bvlJhnGCb5ORt9H4UEkkNdgkpvjRD/nkkZcmZ4bMkTdd8hyaOjoCOuLbDDVFOQA</vt:lpwstr>
  </property>
  <property fmtid="{D5CDD505-2E9C-101B-9397-08002B2CF9AE}" pid="129" name="x1ye=40">
    <vt:lpwstr>DuzhXeQ9oBmGpuNT44hH0qw+AO/0BEKzVRjWqJXXbDOQV3q2yjV+mFXuP9SVDBDyyOZcRSZ4feOqhPeou59LRLg09chb79hflZWDzN3JkumCqykQrUlgOZL82Bvd3BUrfh19EmhRt6hma2eTyI5ckNkiNjT60D8d/Llg1Xqt5CU7iipGRlV4rtwHcmO1XeJyEeJhhCv780wkp3V/BqhN0unS311Awp7oXZr/wAMn4vpUhizQybaYrOPcTdD9uiv</vt:lpwstr>
  </property>
  <property fmtid="{D5CDD505-2E9C-101B-9397-08002B2CF9AE}" pid="130" name="x1ye=41">
    <vt:lpwstr>JyxGggjstw1ph9C4cb16N6JMMRTHGYO0odeRZOLh5MHso/dz2wVGDA3f7o45EfLMXZLr+R9/siDVj0ElZqWQ0bhEzpl+yEwKBnn8vmYFwLzRRfdjn5l4T8w240Njf+FOiejQ9gRSIHNrq2yxC6NOlLLzUABh8mPP8HO5WgzbpJt8ZhV8M4Erh+BIKPdMaRdpnRaCPakEl6W5dmhFOGSKGdgQ0djEYjAzu9EsYWip0oFIrULpFbTbPw89IgmHuTq</vt:lpwstr>
  </property>
  <property fmtid="{D5CDD505-2E9C-101B-9397-08002B2CF9AE}" pid="131" name="x1ye=42">
    <vt:lpwstr>+mR3hVwd+rjQThTk9aoA3TFo7Jo3D1x/+I5rPtIGVPxo1tN0+ODl5Uhqr8Hk+JrwPZxfqKBw5JqonkeIsLKI50E/CRL9tfTpmXvVHurgDT4eggCHaLgfgJpQ/d/NDCVhIJptbrANDJ+W3UsmuwJgkyPLEfOfOE5AxvTrlPA1t3v5Cfh7VHXQgGaYNCTk/GPpVvUOTNo1U1+drEnDqwLSfUE7+9ksLCNasB1QLYSG/yjJC7WWATU2XQZtRorgEaP</vt:lpwstr>
  </property>
  <property fmtid="{D5CDD505-2E9C-101B-9397-08002B2CF9AE}" pid="132" name="x1ye=43">
    <vt:lpwstr>j/Yqcx+T9dNfxp+mybJERMVk5mIm6v/wDs5IkLEVUnVGR1RjABmB+udsZtJmXB7XCMG/V9uCXul6gj5Frx7iosegKTQWcR0gXxwWMIK/9KVxKLWsvUd/6p+9V7RjFSuTaaSnMtqVEPLmCkDkqKc1GmQXCNLOjBxsjjEEtJNRfFGqlVOKrr3GUItwd61ZBjim4qNV+JVvtX96GWHr3bNKjEni8Bm4ZlZqUBSeTOuhMXmu44mTKJphHuspflgWrdD</vt:lpwstr>
  </property>
  <property fmtid="{D5CDD505-2E9C-101B-9397-08002B2CF9AE}" pid="133" name="x1ye=44">
    <vt:lpwstr>mAPCL5iDzdAxYLrpg/1tr/oFtlPgZWVwqO7i1RwIIBH6xjmwZbkhMl9/1ookHyuXMWJFS/rJWUsQjXZdGkSsHyQohK2vXoor9GHru+zGNafWuxztxI6LtrtDw6Qo//jGTVR/QqFYicws4Ij8IT8FUDo3lr1jn47t0HxWwLpP6Fy84r1xMF0VI2Oa0gOrfzDHJRG2yXv6GFY8NX36eu7xapWsHJFiq+ngmzTk0EWPu1jfjZLw4mALH2O+jZkKhRN</vt:lpwstr>
  </property>
  <property fmtid="{D5CDD505-2E9C-101B-9397-08002B2CF9AE}" pid="134" name="x1ye=45">
    <vt:lpwstr>E0jyJtAgs3DoXTNrYxW4rBZINWO4nY3Mj3ijErMS3qaGKnojPnLP6MeRYjJvq5JC8VGJrZHfSyNeLi/I8f37jA5YaXlJ/B/iIUeX3Pfbe065sht0iy+xIEyKjoRWfUzGn1Q0mNI6TVzBjpmbw09zEHJvhO41Se+h/JITSA8OBEGfxxfgsrhSVWixsc6mKR43K42lApe45ajA4RZ3Km+9/wMZV+yTsXqv0vM2ek1tXJF7CueQg85nLU94xpXkFRP</vt:lpwstr>
  </property>
  <property fmtid="{D5CDD505-2E9C-101B-9397-08002B2CF9AE}" pid="135" name="x1ye=46">
    <vt:lpwstr>P/bySu1+geq/c/HOg9B7DSoq8qgEMnvw8huBPsc54Vv3HC8E+XbB/D6DN6j1+vfBMlIZnvGZejYywsyIR6fWhrD2QAcrw1zijRKFD2uf08V6wWwVAfjuKMpHq3z73nsib7BELY212ZHdDEYfkCua9/fntuNsWLgFSNyfOPBy73ne5KDuH5l7G2AJ3dARBsMFolhHFWM7bm5nn48jbo1NIs6byCklpj0unoTArDtG1cboZ5rVuagnIkWz90HJND7</vt:lpwstr>
  </property>
  <property fmtid="{D5CDD505-2E9C-101B-9397-08002B2CF9AE}" pid="136" name="x1ye=47">
    <vt:lpwstr>E1QuJbaYb5O9aFvntUcKTPG7fjFJPoK0N4FEnew8xFjEWYlzAWkIpp22buAulBFHpF+MMwRt59MvMFSIEcFZfknfac30m5iiYjtNTYmdp364xqFEOe5++1MRyQf7WV+FfRVAZr0w8bOyCiqEYIt3EYWzbrPv0mcrHKtdcsGexghjLtkMsJnOr10GqfXlYPx55YTzHgGxsC5vQczIJnKKeNV5ZhCTkr9yuAqLhkshIMJUoA/jV+ocEOE621yeIrr</vt:lpwstr>
  </property>
  <property fmtid="{D5CDD505-2E9C-101B-9397-08002B2CF9AE}" pid="137" name="x1ye=48">
    <vt:lpwstr>ij34Qrk3D6p0/+Sm/DiLl8cyNjC+7BjoswHr+kozsSW81w2x6jctJ/QiuPNukGpUxfFufBai0xROm0bsae7yZWJZE5z7OplgGJfjcXBPvFE34fO0j0hjwzo4F3MQgGJoW14ff7Vc38rvaMDzrB5kZ1OMwa+pAT+wFxg9j4iyBqiDdSAtyb+wqZo5DZDR1+o+Kp7334qIvxtvbZPf83GrovbeZ5XeMnfUqqkIChc0avCiNm3/y4hG6sLlxr5WKLi</vt:lpwstr>
  </property>
  <property fmtid="{D5CDD505-2E9C-101B-9397-08002B2CF9AE}" pid="138" name="x1ye=49">
    <vt:lpwstr>MbqvT6YL5UoJ9dK6AvGFuWSCW/2JojIFjI93dsGf674DiOv0iwAP7sCsjJTJv80YFI1j7rOr7opBmFxTEInJ/YwUCBTDK6sl8vBVQUfCD/hL9dXez/qhpSH7u6eOmyhC3lTwgeYgscFZ+N63NJ1OrjlTZbMVzpO5GjgiCEcC1lK26a/XSellKomw7YCwUL2G4IjZgKq96GnI1XHf1af5d10cH1qBXu3eHKJYWY3pXpYSb2e2l2sl2QBAfR40MUz</vt:lpwstr>
  </property>
  <property fmtid="{D5CDD505-2E9C-101B-9397-08002B2CF9AE}" pid="139" name="x1ye=5">
    <vt:lpwstr>qe8EKIlK7A8L9HSeVtsdYZaw2HNq1emgtkkp3zc/S9bsIWx8vPdcjWoebP97Xtks6EYqHSi93jOHZLvDkt4+dY+tCKn7G6DK/C2Y7nPoWtWiePTtyB8eNymC9Nt73y1ZvdR87wbcVMLs9ASCBwMGMI93nAVYmd+DrGQE5bJdQRbsCA4bYY43A6R1/uCf5GUG/uvBK9hiaOGyefwZudM7wvtYi79jtpqWeUM9FNGBvQSW8FylQyOGvmnG6TiBdDd</vt:lpwstr>
  </property>
  <property fmtid="{D5CDD505-2E9C-101B-9397-08002B2CF9AE}" pid="140" name="x1ye=50">
    <vt:lpwstr>cyji8Zd7NXbuagoqcJA3h5Rgf7O1XrmKZsBS2CukntS/8itQ3aaySmH3FzP46crqQTpeu0mnzYP8Ek56doEmp2PBPrgA25HEPrZ2K2wau1UwYIUoitGb90wj/JJWG834MgPAKjji7l7qs7hae/vIp/hYGj7NtlvbIqFHANfO7JP1/2wxH1L8+IqKcOUaj47RKlrqN0aexMJAuZKd71mB9Axz0djdziDpqWAydPI2UHyJfz+FijKWrdtu/QzZIjQ</vt:lpwstr>
  </property>
  <property fmtid="{D5CDD505-2E9C-101B-9397-08002B2CF9AE}" pid="141" name="x1ye=51">
    <vt:lpwstr>rIK3j37h9WDb70PfuhztRMjUfBJ2N/guravU5Ism27qQ0Wq1SS+w0QzWcTJ5Mztek5DS9mHd/Pic0kz6yWRLFHhQ800o9plo1snrSCfi4bm4LRKHc/su4TJMnryUXe4bAcA4OfVcrc+VJqY9+zbdgyOmHd7ZiEsFPS5obuiSSGouzy03zGcn7bVdiGdAPi1BIDcN0FriRRy0YFarJVsL1cLy5CRt6au9INt1KQ/Ufhc8dmLvzvVvB1M8R6nOFEi</vt:lpwstr>
  </property>
  <property fmtid="{D5CDD505-2E9C-101B-9397-08002B2CF9AE}" pid="142" name="x1ye=52">
    <vt:lpwstr>DGYdGXU6fBzHXnmO0DMSqevNq2BLTSy13TYwHZUVNPpttwtZPFPXE76XYeF5Dt2yKKAEfs6b9ZpDS2H69P20AcgmSToCPx7U6qUK2QDNXpAzpkai8HppJIwsJO46FrEuFcWX3wJY2tiyQlLroqreyGe/DCEcRdfUsSxaIaN1FHxdcPELlJpEP/5PURpg3OPyApoueKb43vjDIMUGwYXSK4MvT04DL9rw3EJj0FdzF7v7ToKgOtHrg6bmkEEn8xI</vt:lpwstr>
  </property>
  <property fmtid="{D5CDD505-2E9C-101B-9397-08002B2CF9AE}" pid="143" name="x1ye=53">
    <vt:lpwstr>26oZG/vWizSDpE8g+7dVdbLNuPppNVoDewrooDvscjWiyPZOsxkhJ/muM36WHnLf61RaxSAPACyWRP5R/XcwhvjgHtpcQLU52EE/HPJdy8Ulbg+lrpZjsyU/JM9+fDdFWA+eE0mS3mB3ak7aIhaJ26ZrOXMkU2kfswAZznXwEtx9hZWbl7z0FFO78npbFtg/YnVr08jagZB8JSG9lOdkErMdEpHtQ6o2XkvrFFMWtNoCEB9fqAhtSEAPxZYaBPu</vt:lpwstr>
  </property>
  <property fmtid="{D5CDD505-2E9C-101B-9397-08002B2CF9AE}" pid="144" name="x1ye=54">
    <vt:lpwstr>4usez0FqnL7x9zfBwUV6RfQ6yxTIQBvFOKjjjt7ChTiOABWV3geB37KBo4NBQOjNfaMFI8vKLgSu8dxPL2zWmyKeIbsUeUvQkreWTL6VywOcJ+HzBmLi+NbNIXeoIycBAruYPJkUev+7usolnA4TI/8+7ZFsHbHIct+niydFOgo9nmJGsYnY4Hd//Zspft8oh5027OvsHuNGgjX4kaf15tCONS4+aYEb/UloFNihXMdPJkHhjWm3+k8FNQV+Y4b</vt:lpwstr>
  </property>
  <property fmtid="{D5CDD505-2E9C-101B-9397-08002B2CF9AE}" pid="145" name="x1ye=55">
    <vt:lpwstr>wTrewxaHVNzKdfWk3xX2KHnNjxiR5KMLv/LRrszrkgsPkw0c/X2cxo8nR97vgleyeyN5KKKYjeS+GSNd+qCtJ5cFdYMZIMm3eW8jFoCfxFtX+ZatHnnHuQ56FkV5REthGuoACzu8Tp+NJOGxQD+Etkr86LTL9B1AoH5x+Z3No9AYW2F4oxZMpTRkNjzLoa4d8KGI52wtsds6CjkZNCXgEyC8nlqbwuDhmu7PhV+hLSa+suVBrqylb17JxrNZuAf</vt:lpwstr>
  </property>
  <property fmtid="{D5CDD505-2E9C-101B-9397-08002B2CF9AE}" pid="146" name="x1ye=56">
    <vt:lpwstr>65fyROdCpsFSVNUg9eD5aLr+gev1NMDVOHm56R9qCxa8YVgMSDzLi3XFYNSQTRkcIAsfpk3GM0W7wly+g5wD+XU+C7MO2rPID7YBYwO9z33f/ljQjHEn9ve8CczTZDJ99NmJce+jz3zVjuT7FjJBYJ2cTffNN1WdrWrnHNzN3Q6O/GYmvLBHSm0dRLsMeQN6ZT0/dahyglb4/mj9PtwV+pbgMmMF7lqrrw2GnrMpCf19oRyFHNzQ9YTnrF417RQ</vt:lpwstr>
  </property>
  <property fmtid="{D5CDD505-2E9C-101B-9397-08002B2CF9AE}" pid="147" name="x1ye=57">
    <vt:lpwstr>3c4yP3EdHosKi+dIKOG9FpkIQa/GDfuQHO+21KKaOCMu5p9fys4xzHDaOWc8tEZKqbXGNGg9Cu5zQbLS16HMBrYcku45fYkrTyD3orEfuOFGguZUFrBkheojtKSPB3Lpd66dIC6iOUG/di3/41Vmhws/tNZweWpE7BgyQKImgP4z+PLwjaYSEw6GJoiG9EQrqxeQZZSmMBVjDFbUda0St1uQG1pUtBRF2oAG1b5NJBgIws9PVxuO43Y4hJT8ynb</vt:lpwstr>
  </property>
  <property fmtid="{D5CDD505-2E9C-101B-9397-08002B2CF9AE}" pid="148" name="x1ye=58">
    <vt:lpwstr>GTHz9eYN/Vu6tiuXWgxXAcAKXfRv+c1w/Z+8sivrs4F+sGGpIX/45Z8sFwL7QB7Nah3RqIxPz+xBHEpxNFvl6Y55KWUTHjDbxui+1n/TDQNa+nYDi4EI8u4N1mJ1qr6ya8866UQXQTqlC1674RCjE8vfTeERfXYlb3y4Abk8i4NXkqp0Dh2Q8UIFZV99zceWHeVzp6YUfR0s+dFvAdvpdek6Wr0fKssFsP79HhvhoSp7O+sOUS/b53WZFB+Sop9</vt:lpwstr>
  </property>
  <property fmtid="{D5CDD505-2E9C-101B-9397-08002B2CF9AE}" pid="149" name="x1ye=59">
    <vt:lpwstr>KT4Vo0B87B5DfXFgIjp7aH5bCuNicsmnbv4a/ATXqzCOzcT4ClGuMXbGr4HdfdjfS5RHYQkKrX9871uFZsy+tvEfUqoGNCM+Q3eaGsm1InEItTZBwAKL0zazQ97oyDVdc3dJwYrmWpujF/P5AOYJexPHOFr3blb2WTbnLVPUbn9nH/QkHSQr/GRW5W6uN9QKOIOor8AoL03wbb9BOhC5dJXo3NiWBhQIQkYkEgxP82tsxrjZ0H7/Y6fLFB+Glqr</vt:lpwstr>
  </property>
  <property fmtid="{D5CDD505-2E9C-101B-9397-08002B2CF9AE}" pid="150" name="x1ye=6">
    <vt:lpwstr>Twoex6a52WNa/mmg6A8pVQUhU0iGdX+YC/orxwXhiuKgl4U0TTErM75G5AtgvKPXGqx0oKEkXHqllK1dwQHRh4YNu2D33Ll0VMda63sGzwZCQCd2quSQBJ9fwJ2OT0NfqB0K6WI/pI22Z3PD+m3lw9+PzGPvmKn07VJ5jJjWpag83cXPsXC/11h6nv5PKCOlwJo1SyXnVvrO4E2ELsElWfwwK+bKvGZk3JbEGQH1p0Q8RFac2yvxwI5ssXF/Dgj</vt:lpwstr>
  </property>
  <property fmtid="{D5CDD505-2E9C-101B-9397-08002B2CF9AE}" pid="151" name="x1ye=60">
    <vt:lpwstr>Jr5N1Lcg/cJyOG/P1ZsOrqrkdUyIoHmHUJIaem7Z8epdqMVjFDOcInMoZ3JzlOZ712+rHXr1Y+M0+CGyGnJd8dutxID8qTdEJSrKBt2ioJscjXOEsWcP6BOmJvf5hicjCi9JRPGIj3B3EoyeJOfxgH3GteqHTjanEI5mp/zv0LSopU1ZVfEE2krcSTVSmtGc5VhPVUeh80VFmowq7g7EkWLFCHhx1MIvy9rEw667pNbCAsNiH6ANsYJsaLV4RwG</vt:lpwstr>
  </property>
  <property fmtid="{D5CDD505-2E9C-101B-9397-08002B2CF9AE}" pid="152" name="x1ye=61">
    <vt:lpwstr>7o+OkJnG4kVBqCIdj10AhBdd/12WFDscDXuKEKLGhoEVX5U4K3lKdg8pKQvxiH/yawstVxjfxPs7Z3UshbPlkYIkUsdUtoUWxSW2+HULY4mTGkta4LR8CztH1hA8ZjSWz+n1uzeE6ABuBBcnUbzzJhoHf6MxqTZL4XnqhH7YEOGsQs1ND3Hb5iO6r2Sd8FR7vCZsh5N9QLcRP/DRx4uKo+bOOhTUwGDpP5YdxpT7+wPkrEaqLDPTwJvRKBObHxm</vt:lpwstr>
  </property>
  <property fmtid="{D5CDD505-2E9C-101B-9397-08002B2CF9AE}" pid="153" name="x1ye=62">
    <vt:lpwstr>XGb+V4pbkmOAqNpnGVV4wSaPpLB7JVmDlcTcr7+yPtVFtMS9uqU1r0R4+9ADe4boaFTl9gp5NNthHEVB8ZYd9tN6da0IXu4TAqUC0LDpZ4VtlvPm7ALxU8J/JzQ4iZdWHZ3GbXXxTaqxzHry4YPula+KuUhAB6ASRXMZJIigfxknhUAR0JiJ9ZEpkpQNUsfrAeMFS/GfZnm1wIKubf7VBxkmk7GBM3LEmlC5a7gP+AhIe158N5SQEl3fXlvydiM</vt:lpwstr>
  </property>
  <property fmtid="{D5CDD505-2E9C-101B-9397-08002B2CF9AE}" pid="154" name="x1ye=63">
    <vt:lpwstr>+I7R8jvFmTrKOMbLF5cAWg2CYZe+zRB4WHKaN7BF+1kuEHk9+uBeWlX4HgaLEM7aUJQqe0PX9IFf9nsdhUTM0EJH4yE5mrBH2l4Z3lbCpjQNRGeeUSnapKSm6X+JlahcQ0XdWixjDVOZb8E2BDU6bpavk/Y1wkQTzL9Oyuu63z4dsvae6t/9E51cU9bpInTX5pMIF/WdeOzgU2QquEpOrreMNXKN5JJkPt58j2+PaOWsIRaSPHKQNpXX3QV+ukO</vt:lpwstr>
  </property>
  <property fmtid="{D5CDD505-2E9C-101B-9397-08002B2CF9AE}" pid="155" name="x1ye=64">
    <vt:lpwstr>0oWozxXNaDO/l+ywbNuZPs2M3JXfpRVVIdCs42Gi8f2Jd/ae/H56KLDVuYUFDbyhnAAEj8Lz6iIpSJJc7jk5kKYxwa0wyS18X4U7Lbf7rVwbBh/lK3Xo2H7n6GlGn8s9kX/9Ran5asqVDAaG09z7OuLSz3WpKTIK9NFVGWeBlSPAG9Q87QcrwJnNYlMMKGWMWwWvhAkEuxwWhFM1PxWLoJPg5lVILi98gdryrVgLjfnLiCEv6LXrVRgVT9EOCio</vt:lpwstr>
  </property>
  <property fmtid="{D5CDD505-2E9C-101B-9397-08002B2CF9AE}" pid="156" name="x1ye=65">
    <vt:lpwstr>Gdbvlm3Y0nA7tuxBxif8mB40wc7CROwA/Qp0x1tkxwrxzpOio3maKueAKAtmNh5qTmo2QziUQM/rZsTUlxRrNaGfGStUq1hT9BvNgFhcGaCHceaiBGlrAxCGt5Vr/JahgR+YY/iCnljmNpn4WUX60Bof9lUwtxpkNtcIXVfHZZ0uE+BNO2OVD4KeVJ7o5v9rxGXkRDk+vI4x70ZGe5GKU8NfyomI5kkSj1EFkE/Y7z1XdjzvaTMlRnqSvYiuecA</vt:lpwstr>
  </property>
  <property fmtid="{D5CDD505-2E9C-101B-9397-08002B2CF9AE}" pid="157" name="x1ye=66">
    <vt:lpwstr>KcR3zf0GWL3r/Bx69WuBGnAnX6W+7bCFiYHlAAz5+mLX7DdWVofWYVxof0DZ4diVAScGdFcMG7X5O+cOmNc3ObO/5TbBAsDy7yKmera1+anzevLGQHw/eh7WUHoDyn/QLdYYccltGA6DWv+a/YmpCBfypZzHt7poKi/8fRWSu3DkVR9INcCC0oxcysTszM/vqnvFSZpEh8dc7ea2XGN3w8ljdDlUeJlXpWoY6zTLybtgzfEFLJAUUB+xsyOsSds</vt:lpwstr>
  </property>
  <property fmtid="{D5CDD505-2E9C-101B-9397-08002B2CF9AE}" pid="158" name="x1ye=67">
    <vt:lpwstr>qMRRbtf1WpZ3V3+1dJn+Gj6N4ZgxXFLEjXQ8ApnaRKS4Xzq54AVKqzriPWgvSB5/FmwJS1It/UzQbQYcyRu7tdbsxnR3FKUdihIbjPflkoy+/QymuON2kmve10MoFwmv22pmrsRT3GMq9cXKB1KnYmHxtPaHUCinpdSenDsP2GLXpueirYnxTkJ4cgH95LmqEz1zCjdMnpfZg+fVSVqCEeDuwfE8Iw5IW7sSmPnIkc/Dy7fiXj/eiFp40fgW8qz</vt:lpwstr>
  </property>
  <property fmtid="{D5CDD505-2E9C-101B-9397-08002B2CF9AE}" pid="159" name="x1ye=68">
    <vt:lpwstr>TVy25pgwV368g2tLl80DjW/Y4QMqfr7O9npI9mgMJMvyOAbnPTaKCfaugEo22aGRirwOPOs3dk5rB2NP8ReCUVlXZum1DjwIkNkgzLNHMeJ89EbuXSu4p6oYcgZC99/xpVe9qQKHc9RrEQCje2ImkchvkeFzXn2JBqUZRT1O8Mi0ugHiYrD3u0A94o3siYmoMXb8hL6/ZghI8JtW5tstxAp+RLTm3IX6cPIAfHKSQ4btC4FoRWj+UE8sTHKppH+</vt:lpwstr>
  </property>
  <property fmtid="{D5CDD505-2E9C-101B-9397-08002B2CF9AE}" pid="160" name="x1ye=69">
    <vt:lpwstr>RSLPBe/sh7Bdl6jxkgLQ3Kwe7UdgFoe5WdVZh7Llwft+DlrycRQdLhD6/tlQddvl7h2RPEC1FGkjIhIX6Ocr75Z3Mba72XeE2qZMEo2IeT+Ev7g/4jxt/47zdqck+Fk8Pccag8XefEHOSTFv1epnUStl++miqsYlsa+tIXuWto9PDFe/vjUdywfPWSUarXco99tz6ZX5GWjrKRLPT3w+/xep3KqpJFdTHafr9N4WYOBNtvPsZas/Nir2AYq9XhQ</vt:lpwstr>
  </property>
  <property fmtid="{D5CDD505-2E9C-101B-9397-08002B2CF9AE}" pid="161" name="x1ye=7">
    <vt:lpwstr>Spjo3pi/VJ4wRS73g8BMjLpuzkj131wscJKCcf7Di+wxWOGIQXC+05mosKUuCpjUmAwpyNcZgImWLoI5ME/LzTbAtUoNdzZrucVgsmTkoWLZQRfcJ+yj7XZtBsp+J3HL8h/I9igWgjs6NzYMPz8YrilopnKgkPjUkS4KUxU6I6PiP1gSQyEBYGluguYxeILH5l4z+OWfsR19ERD+0J9Y80czhRAKM8CPjIzdTPsJKw2X9LzDJuAjkuVhQcw0/ab</vt:lpwstr>
  </property>
  <property fmtid="{D5CDD505-2E9C-101B-9397-08002B2CF9AE}" pid="162" name="x1ye=70">
    <vt:lpwstr>KuV3j+vb4+TaWZR6eG3LNRwgqINflnAEntUFXXRZKUvNmWt05Tgjl6WisrzCPUAm7OGZq1CyyT119E0jeCgoix/AkY6JrcuD1c56CQ/qE4PP6ceFPhrU3H+zvPLlv7rPl7pHeulrOt0ZrvKXj4AXpfrXYb0sqjm/tMZJ0IK0J4WoxhroZBY601wDAT1Dirt5tPSeZ1Mmhune2icluxag8BbJMjqWtKqpglr95cTDIpYlbCWJprG0GZZrG6ZChSz</vt:lpwstr>
  </property>
  <property fmtid="{D5CDD505-2E9C-101B-9397-08002B2CF9AE}" pid="163" name="x1ye=71">
    <vt:lpwstr>w3FYZ84Ff3bAj1n6tSoE9GEOEYGKCk5IAbRJdNRhAt/4GIPzIPTtS1EzSQL9VK/ljBVI7Bcy/18WJy10Poo+AZLzKfwRfe1iMtY+itHPtnpq/8h6Ocsj2qLtkaAwN7svRZYUpMCcspVBhRHSXTwhwenKASYZZrSHi/4QN2CEDSeAnB6g4RtA2PLD/a3dOYzBB6cYxHDBR0xRMSkMj4G2D/jOa8DzpzqKT04QUU9nELbrwbIU3kZIG3d+oFKwZCL</vt:lpwstr>
  </property>
  <property fmtid="{D5CDD505-2E9C-101B-9397-08002B2CF9AE}" pid="164" name="x1ye=72">
    <vt:lpwstr>et2zVbeVkpsB6xkV+R7Hz3cIkJ7q3qDWf5aWNKLKJyGr1ViksSm2EhInzQbmYyrPZii6P2wrVeQoyobBRFwSWsch5Nw4S/guTlK+K+JYxe6hpEXQ8+zeKtkK7/htEgTbWtlEDCft/cR7bIqX78GV6S8yhD5ToibGgXCKmol09jxbGUwgHdUbDqmQY7mVw7r07IeqaZm3uBPcpZgVAsZH+0FMn/zayjDxL4xKmMNYCDA0h7wmL2MuJbpRlbB826c</vt:lpwstr>
  </property>
  <property fmtid="{D5CDD505-2E9C-101B-9397-08002B2CF9AE}" pid="165" name="x1ye=73">
    <vt:lpwstr>wiJ0Ls14IYDS77Rv3WyA2CS6M8RJLrvb8EYLf6/ZAo1RVDQCC8hxLk1eTm+PXTUhhGCmZBeGMy8zXw5Js2/Jco2MJo0I7VrB8UA4w6SH4i7ptwsxMWgBYcRfStHQ83bLg6ghIQ/JosaflwNDdrJJLkw2POcWuDIsfstRZXtoWpG4Qt1yALGUl5ErqclfHBMU45+TnLlZ1L51RzUc9x2cnpmG1rMkXaek6X7dM4bWblT2FNxN5GhWtW27I1sSKYj</vt:lpwstr>
  </property>
  <property fmtid="{D5CDD505-2E9C-101B-9397-08002B2CF9AE}" pid="166" name="x1ye=74">
    <vt:lpwstr>6sekeLDTkkOAK5Otkhkww2Vdrh/fkKRXJnFyhKsZeCJ+7HpH6NYgOpKKpjX1YL381UU246AJb8lkuKkEjh4S0VfvdHiDwp90a1F/DigqcbjeBuNu38qWte1hTqTAWzOvfQReHMldmn0M61pi2XnxF855S7RFe2mKmvUV4U5gtnsMe2jvSQN25CcfVDFwBGMGkXwuyi9WkbuUwRZbnz42YBuEZyMQUZOEewHAGS2YQQwAF0XiraUenBKyt/GqdAO</vt:lpwstr>
  </property>
  <property fmtid="{D5CDD505-2E9C-101B-9397-08002B2CF9AE}" pid="167" name="x1ye=75">
    <vt:lpwstr>mCyVPV+7ZshY+ZmF719gJXgyBgBol3niZ4esqybe3KJB6RtsEuqd33v8ow9K1aL3VudV5FdXOrpNan6nKSxlB75ed3ATnP/7C0H1yzw99F1IVhdbR+cxpOIJ+9YQULToFYM/qsrVF1MkWxZ6Rak+/DSEnPWQPvSPo1aRo5xidCPkUAdwpHdNOb5EiDN1Wkm7ruib6mudObx+acol4l8dv2DwPD0SKBEnGJ+KHJrQNUoLAKldmsqjGE1pBoUDWg5</vt:lpwstr>
  </property>
  <property fmtid="{D5CDD505-2E9C-101B-9397-08002B2CF9AE}" pid="168" name="x1ye=76">
    <vt:lpwstr>mUmXPcoWMIej2ZwRi3EfjwAHECGizTinl7hUyzbwWb/JKBY2AwFQQpsMRZJMvtYlFUE/YYs5LuV8JJ1gSsroGcPo5XVUjjGO5iTrnoqU/JVG+eV8RiukNpKu34c3WtZFQCMAYMJ5HVpB2zdNk4OYkW9X0fpaw9w8P12Z5AKV9UWGZTnU1DMCy3nw4zRKkxHNsAiiG+i9TgpZxZ5ASUiFrmOAeb99pXwnUY7WpnqjjH4Rqpig1fNm13LLmrrVHnC</vt:lpwstr>
  </property>
  <property fmtid="{D5CDD505-2E9C-101B-9397-08002B2CF9AE}" pid="169" name="x1ye=77">
    <vt:lpwstr>3OR7LJ1RU7l/ltkr7zCu5neqkWfschPK3Fr7VPZ+GA9CDX5s+AWia77PNmWH0WY+s9Ql71XYbwD2uKLLmAWavJccb4/DqBrM51q7z4LEbOtAKs+Ip2t5OqMgzLg1xwsSzpSd4m8tbrus5oAtFkjtgvq9RTWcRLXKRWE5LucJiTJgPgWKnN8lkQXxBwIM7nYbxahUPf/JyN/fUQNDpgQHmOOwXrnYNYHGLynrHr89gb+d+mZ/b948TqOlHQ7wX8q</vt:lpwstr>
  </property>
  <property fmtid="{D5CDD505-2E9C-101B-9397-08002B2CF9AE}" pid="170" name="x1ye=78">
    <vt:lpwstr>r8kypsZ66Tr4PgV1KvMW18/pU0pRQCrqR5vx7Pz2jjKfNC+PapG6dLGU7i/DYRs/2oY1P9OZc+KmgdoJBjNOaJNJtFjQvxLirggLBKfHLnStQSVM8+kdXWnqQq9bgrP9Rg4jBD3c6rbGvsJEXNKp5Ea1SmQHUnEixFcjEZ8ouIndnIKnh8x6wnB/pvmjGI3i7915x1sxiHkt8onTWgMSBbx4XJ1WtRn8cEDyxZVzrtcy7hS8RCyx/E7ku0QLRcE</vt:lpwstr>
  </property>
  <property fmtid="{D5CDD505-2E9C-101B-9397-08002B2CF9AE}" pid="171" name="x1ye=79">
    <vt:lpwstr>Oz/utwS9whnBvYrKgKW1NoG2QACs1yvEIPzfTNaL81vWVaZqI6kphjfZAv2lpjJ4rHR/vPTHKyrMzss2Q6X7uH7rcoR4YnHMsmQgj/W2eSe8/1CePiyJn1kwoDUQm1+jCjV4vjKKOSYAieB5sqP876H5Qvjl21r7+nwdGhjiN2jBJzp5zuwjbgCOb6Ub8mHAN/HaiN3PY3Xj5ddjX4ki7TFc9swxZAjZPc3R1WedCtKGNJL0hxWDQbmFLYxTQJ4</vt:lpwstr>
  </property>
  <property fmtid="{D5CDD505-2E9C-101B-9397-08002B2CF9AE}" pid="172" name="x1ye=8">
    <vt:lpwstr>iO8N7Vn4NFUdz3tevFjpq3oll4mBJW5yXQrUW86T8SxPzqaJvKzxycbRnK9EJJjdJ0dXCIgG0HC2J7j2t69Q51fn6XKhkpU+15TaZsY2ZV+2hRUK6hRRVI28MkagE3hZT7NZ7WNm9SacknyFGPZai+rC+WJI32mkJzREW9M2U+mtCRPt4MSuN31cnRTIe9QySDJDolDH9c74aEFRKFlgUmw008fS+kdBPQu+uz3mYsuZHxub++BX6H1AVmJT9MO</vt:lpwstr>
  </property>
  <property fmtid="{D5CDD505-2E9C-101B-9397-08002B2CF9AE}" pid="173" name="x1ye=80">
    <vt:lpwstr>k/D9C02yz5OskbMOzapFws2j5X9XQAbjFrwbR7UlR6TdNAdEAB0nAmMcjqcBvHLD17UQRFdKGYcG/goNGs3XC/5Zxf35rFGef+6uNE81HP2HxeotLrEIAnlMvaMhJs/pIyR/l22IL1Cux/GGY5Dok3YipjnxLwvEZ+SbJUvbJnCoT+sFp356cL91qhZ+i7BA6qU/mlpvQk5ZUPjMkJD+tUdtTkhzCPcNJbd9ttAtHChtP060UF5xCsErKS3dOvD</vt:lpwstr>
  </property>
  <property fmtid="{D5CDD505-2E9C-101B-9397-08002B2CF9AE}" pid="174" name="x1ye=81">
    <vt:lpwstr>Xok87gGfYpgVnbTxOC3skWPyXfla5FkHUIU7V7HahnXOo8I0RPZDDvK50Bk+/Un7bkNzQes6abMIFGGXZHdMTsMWA5R3OzF2EiiQ8s/5uMvICAOj/DuLYzthjMST46h7oEZswiD5tjWXbGmZJxMbcxKoDzELxwfl0Ydd9l8ssQ19OxfRPPaHiDiCNDOq9A8+zmV+0B52ahbXSJz0eu2+TGVXQ5wmr7rKxiECkSTNFq3S/53WCgPjJUFxvb4H4Pr</vt:lpwstr>
  </property>
  <property fmtid="{D5CDD505-2E9C-101B-9397-08002B2CF9AE}" pid="175" name="x1ye=82">
    <vt:lpwstr>/PVLkq9NM/h6FZ/f6oCVR8tTGtx1wnUaE0qJG7esKsst5pYIUfu0aUS3QJoCfnJ1VBruLibGqcyKL2FZT05nlkzmQRG3E04h8kgZ+Z+ZTHSaOTax876vbLEq8t4sni745YSX1kuPj57O+C3xS0uyLvs+waIsSb5oVx6+N5I8YZdFz81e1hmRzu8a1R/0hVULY8HBBdl6KN5Z1pHDklM3L2lNCP8UM0yRiZxxaem4cbvShNMW8WLkoNcznf/nrQI</vt:lpwstr>
  </property>
  <property fmtid="{D5CDD505-2E9C-101B-9397-08002B2CF9AE}" pid="176" name="x1ye=83">
    <vt:lpwstr>jXu7pMS+jFpmDuxvod+dKbkD31gRCR9cC2uY78DXXmejZOCdM3J93GKJecSXuFHMMzoTe7ZyGheQtRMWQgKYzX/AORORXCmCbmluH3/kU/k2oY5Ol7+letCSnBgOMWMF7Vqk+yPI9LfGd55zrRPmp/11NjVdr4smpZxgLd3HLpL8EUpQ8QhuVhX3nEb8Yk+9nHvh0+DG8gfihQV2azsYwhOWXlijkVFa8SGUFVstUrFUqqwIVKH8+Bi3jf+2I4P</vt:lpwstr>
  </property>
  <property fmtid="{D5CDD505-2E9C-101B-9397-08002B2CF9AE}" pid="177" name="x1ye=84">
    <vt:lpwstr>Hiasr9L4C5v3ITEJO0729G2q44xTntwLELujq6mATY1s/qAmf3Tv7ycXKS76hZ1QNAZ0HRtBhfrHwXSHDvmCKY7DDPBdWcrZEHDTnTViXgKcvmz9xkhvw6SX9IltZtzc/qKNKPC6VwnF5uwfCzCa1Dicc+ppx34yYJ/L9/mI2Rb2eeOURKpfTRTl+s73kVd+YYLOvs/xnuyW+vTlPfU0Xp/PyHavrHTCS3PUZK/RKq+oEDlARMlTfbluBZ5Gq4r</vt:lpwstr>
  </property>
  <property fmtid="{D5CDD505-2E9C-101B-9397-08002B2CF9AE}" pid="178" name="x1ye=85">
    <vt:lpwstr>HCDNfWYUVYJhheecoMyat+67Mvz/vkUAQ9WO+a7pkRTa783BSiG5UHVoWdLdEZgzvPUQMoEfBW7z8g778jdLSF1DIC6JOoPM0KsdWVeILzbOSLh010MqOtSf0K9hTH9n3CK7Oy0WwqIATVqUSxKzo4u7PMZ/KZTMZSUc4hINoZ9GJs2RMVIE3ldeRZPlohh7d+QaCnFXNgvWD+uhKovIXutSEf58r/knGw3469PwQy7sxviGa0F1lqfFpF6+jwN</vt:lpwstr>
  </property>
  <property fmtid="{D5CDD505-2E9C-101B-9397-08002B2CF9AE}" pid="179" name="x1ye=86">
    <vt:lpwstr>kClL2fY78u5hyXVOezWDWAqCqk0e8vR+0+tARW+B3ILDSqeC4PtZ4OIcrH8aKOwecc6KwuAgZTZ0bQSRxEbmFO/rpYtxgtM0ffEaAJi40F1GK6RYgZw8kVPPf19mKFvuDh4PnUT5R52JmlwF1Sv0PJb2RYMyhjdtQpF0ZIiQkC+A20Aq9ZoEqy8yzmFMa7g9wg8UDtRbrb0YTKIoWDYct6BW84pPPmT8s6vD3Iu0faeZlZHiUoYD2GUQXBnU77H</vt:lpwstr>
  </property>
  <property fmtid="{D5CDD505-2E9C-101B-9397-08002B2CF9AE}" pid="180" name="x1ye=87">
    <vt:lpwstr>ndwDQDnjPZcFT18ppBfg37QMvmQ3z9l3zdbo2LFDpgh/N0wVZPFj3dDB0BjcnmP91KD2Sz51VmqLTaIWF2bizfio5jQYWgZ5YjF4RDf5/biCU76V49SN8PHkbrJabYVRD3USlYp4/e7svBsfGXr90oqIC1C1ub4dmLQXNBHB78UIEyTI/Z9D/2IEZO+e/t+9AlxCPVAaP2maDmtkK3KnK2tLzoEPaOry2MriTgctWoui0gyMTOdFlxfRDI4hqSV</vt:lpwstr>
  </property>
  <property fmtid="{D5CDD505-2E9C-101B-9397-08002B2CF9AE}" pid="181" name="x1ye=88">
    <vt:lpwstr>8gcDuqRMslu+Rtfny/Ly/GBi2Tpm8uuEavRXAPXfJWvTMmhG8q4lj2x6MrMa4sQqfLFN77MlsgUeSS94y8csJL/zZvrcrYbCSnfgS/UoaHI9zDMPvvcpHOoUh5ShTFH+NfgmxWnIqJSOEVkAeCPG5lmlyRhTNT9mVOtVUPpy9OPyMv1S/nu2pfM43fNhSCrltYdaJsMtfTgIgGAxbAIH5Dq5mHrabokxax/Wc5+pG4hcKpRjDvkKQLx+E4S3IQJ</vt:lpwstr>
  </property>
  <property fmtid="{D5CDD505-2E9C-101B-9397-08002B2CF9AE}" pid="182" name="x1ye=89">
    <vt:lpwstr>PdFE4J1Mm74meNRUtWGr4kktAOVA6YpZ8cW5w3NYZUozgCrialW1F9zfICh9x0TZNC3TAItDxNi4ndmrC+HwAlUsefRhKFpfRMOfEvRXa4UJJePGnAhxne80TF9EbjP2QVCuDXncm1g1z0QMSTU2+G+c8I1cgTf2lAHZ+8MBS8IhQAnHNh2nRKYZqZEvy7wWRTzXnGghAPD8ouEZRZGPLP3VV2ocCmiAlrcG5bSD6iHg1Jt/GxAJX/Ex29bHZn0</vt:lpwstr>
  </property>
  <property fmtid="{D5CDD505-2E9C-101B-9397-08002B2CF9AE}" pid="183" name="x1ye=9">
    <vt:lpwstr>0CRao1Vt9+ppybygMuoRS6C+ftZw2GfEusOO3GzoPRF2dSImexdVeCxLbxBs3ht579beQzTJbAU/epNWBDKgztMlVevEsSPDoj51jomm12CttcYGMOjIA81MCposX1LVVDcboV9br/fF798aXIDUzgPSvfIrITW/Nkhp+f32qTIpvBFzmak08x0gtwNMiZ/FmOFDiFIMS0dZCxryPwpDu9vKTiJjjpe20lf804z1DORW76xLWutiHkquNn98f3S</vt:lpwstr>
  </property>
  <property fmtid="{D5CDD505-2E9C-101B-9397-08002B2CF9AE}" pid="184" name="x1ye=90">
    <vt:lpwstr>XswmWassPzPKMmMSy9u6TcJKZwsuSntbWFa9D1FqLl1l5/Gne0RNcI/Dht+te2dg5E99h7vqMUWSgdipypU+GyH/hdYDW+xJXfuTkL0SDd+ySQ2jSSuv2xZ4oCunEA/NrV1l1+eioQSxSGwyY86EWUnB7nByPNw4e1oBBmcNJEeeJVqbBH7E0vJHh28FyTeuwNpQhn4gbEdpHOGU6NYMA2sFvmfCBgvvYQEnNV4Mk8MCc7Oc2Sh5cbm7/oLhRZf</vt:lpwstr>
  </property>
  <property fmtid="{D5CDD505-2E9C-101B-9397-08002B2CF9AE}" pid="185" name="x1ye=91">
    <vt:lpwstr>j704Ajbu22xzOGykbcBFJHcw2AZi/3SHTnoUZpcQZ6THhuIfs7rhXEsH5dtbta5LM1gYCbt8qt3uVfjA1tWx+xY8msZ0R2AxlC75cmZqXwIRJkwnbPhSBe3lIaudJEBYPv1LrlJZL8Ew8X3HdMnc2cp/NkborJXCtVSbStm0BItXKOPE6BE9yYwgAjfflOAVRKQtRjRrm79HSA5f4ZR0s13WbE0qYv7DCwmQeod5HulPCYGjKDLEta+voyD4ZPn</vt:lpwstr>
  </property>
  <property fmtid="{D5CDD505-2E9C-101B-9397-08002B2CF9AE}" pid="186" name="x1ye=92">
    <vt:lpwstr>JwGldUCfFg1mH5rPeDQp2FqNrdB9qilII9uO+pX0iIZAhMoPb3Udq/PJgmnxHjnOn6aq2Bxosk0aLgBKMzc2In7oVmTOyg+q+H0p+UyIyT4R4h6gqI+i8bO2BdmsU2OCwWEmEaaf2tY1cusBQoz6EmuKZcTTLqlEbc7o2Kw/zBJqRj+i1WoSVqsLkh2RcO/9Sruf+fta8my/yST0p7qQMcPBLYauAhndPK2yEZx8I4uSBo6w+HSFWRjdyFK0sEV</vt:lpwstr>
  </property>
  <property fmtid="{D5CDD505-2E9C-101B-9397-08002B2CF9AE}" pid="187" name="x1ye=93">
    <vt:lpwstr>VfkCeHiSFCeJ8qGcgaFHmE4NOYnwgzW9wTKoPfr25ej851kd0UmrsTraoi7oPIvL5vjQJsnwlHXa7Mli6oWyDFpY/siuof0GmXKn7MMlv6ZAEwqRqTywp2xRtcudA5PY/tGmhU9mgF0f5tOL0BgXSvWjo8ndTXolUaDWxVWSxaiBmgZcZBGWbJTJlwMSU13eK4YHnKtyBBlgARlyBs6pueFFlISoKXE7dP9Ho2fAXTDi8Lpu+i2KnsRjeDhneJ1</vt:lpwstr>
  </property>
  <property fmtid="{D5CDD505-2E9C-101B-9397-08002B2CF9AE}" pid="188" name="x1ye=94">
    <vt:lpwstr>Cr5bWJNMMlKcszVu01UBZufiNFr4igw9gwh5RGxbPuV1om8AsK5YMz5RNk6TnrUupj2zHQyzksBaYelvPJ42nyfqnOMFW/aUMX9izkLvl34y4SFEzABa1l9zYS2YvDFPYUDQbpEuWTsH92BpK1W++ec484bZpx9QMAOhNwwju3n3CJ21EQnXb9MNqcBvznbdCPYoZRlEi361NvxzDgQTAJTybvMq4VKIahA8zB0+I3EYEAX5+uRHNa4seTvbfDk</vt:lpwstr>
  </property>
  <property fmtid="{D5CDD505-2E9C-101B-9397-08002B2CF9AE}" pid="189" name="x1ye=95">
    <vt:lpwstr>WjnsWmNdoVFq2E3x3fTO0KSgDvCUjfhTe/yEl8HrmGliBmg3X7A752z5oPYsaCwjVT9yHUjmlQHRb5CJsdUEq2Ebovf7n4DlzkM4W+EfledTu3x7XPAKCyE/Z1fo8gFkaiDpbYyqxqPG1XkY+8ol/rCTCkq/kCoov892fN5SHEaBIHFjxdsyWOlDitGjYv9iRD6CEtcfmKJ8zeQ1HHAEqS9xxDKqvYY1Tk46mz64/KDDzWFsCg6xliSiaYioggm</vt:lpwstr>
  </property>
  <property fmtid="{D5CDD505-2E9C-101B-9397-08002B2CF9AE}" pid="190" name="x1ye=96">
    <vt:lpwstr>11Fsi7gzDVy/2RzbGw61yAjLqxLy3qF7qVBZd584m0tUlnWmnXqS0Nny48XUHtOHXLusmGRCo4t5Q993SvuMXzzr5xHOi4mnXmTNUcdyGym6jDC/LPcZWFAfEartV+uR8uEOEtsTBkMwl4s2+MEwFP07e8Jv1L5Zvsk71bXBwPZq70Rd9aV6373dH5FJjS5Ui1Hsiv525EVx8aWka9dvSIJvG2DAuRTVRfC0j9+2+KgnfJXatvjssLSIXU8LIUa</vt:lpwstr>
  </property>
  <property fmtid="{D5CDD505-2E9C-101B-9397-08002B2CF9AE}" pid="191" name="x1ye=97">
    <vt:lpwstr>CfQ//vqP4I4inqoya+JTYeEo6aPLL/KvLmwnc9nycpVO/USYhe4X1LZLUZ3UQrMlm2yynYCIsCF7ALR48vuuByrvS4DEb0hthJub+pI76bqBQRCOlsdSqVN0CpetN618A5oSd7FzKqpH+tRMIJNHraEjWaGNY4JwXQwzyuHrR7eLhBvx4P34uPDHKDl8AIP4SVu+mUurAlvt2b+3/3ZaaG3mmbbqL9bJrP7+DaM6jlJ9uER+zCSlUR8Xv7/r0fM</vt:lpwstr>
  </property>
  <property fmtid="{D5CDD505-2E9C-101B-9397-08002B2CF9AE}" pid="192" name="x1ye=98">
    <vt:lpwstr>Knd/d1vY1yplh1h+/WEhTPpBSt35bQ5MtWw6dIAVmNsII6Hv3zOPjxuDRGu7JG8Jto+B+GOrnjpaOBzant5CEMS3/+QIPJtvjK8Dq5zKek1NEAFYBcIn1tey32Pc+aITMmIjXs70dEVoaRQepIrTQB4NwwlsOwCsfxaVqYqn1sjQKeJhPnN+S6zfi5VnkgpWPIvlYemjMzKFcgXunHjfxPSbYO3MPNlxqGF4SS1aBHK7EfIUPTMTQYDkKUUMGgJ</vt:lpwstr>
  </property>
  <property fmtid="{D5CDD505-2E9C-101B-9397-08002B2CF9AE}" pid="193" name="x1ye=99">
    <vt:lpwstr>+At02NZ4bAYbrHMmnKYfSCBRlMr6PMMeyGRb5ojF+EGeVvKrUkjX8FBNP2H3uRlTF6LOsWPvVRyQAF+JTe71UT27LywYrB93bPHhomdZAQkUBDATC1Ns80+fZrDRFcQpjauJ5wgR1mc8YIQEfFr/u2f3JLfWAEv+/PRC0BPqSu9wi60tA+UyVH3PV9vyWygHVaCkkO+1tUe5lljv2Dy6bHPuxGbrEmuyPeV3F2tI2putf32rARYeHQXEypKVDzc</vt:lpwstr>
  </property>
</Properties>
</file>