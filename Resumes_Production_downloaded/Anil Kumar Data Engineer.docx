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62A7C71C" w14:textId="66AAA942" w:rsidR="00304DDC" w:rsidRPr="001F1DB3" w:rsidRDefault="00C25268" w:rsidP="00304DDC">
      <w:pPr>
        <w:spacing w:after="0" w:line="240" w:lineRule="auto"/>
        <w:rPr>
          <w:rFonts w:cstheme="minorHAnsi"/>
          <w:b/>
          <w:sz w:val="22"/>
          <w:szCs w:val="22"/>
        </w:rPr>
      </w:pPr>
      <w:r w:rsidRPr="001F1DB3">
        <w:rPr>
          <w:rFonts w:cstheme="minorHAnsi"/>
          <w:b/>
          <w:noProof/>
          <w:sz w:val="22"/>
          <w:szCs w:val="22"/>
        </w:rPr>
        <w:drawing>
          <wp:anchor distT="0" distB="0" distL="114300" distR="114300" simplePos="0" relativeHeight="251658240" behindDoc="0" locked="0" layoutInCell="1" allowOverlap="1" wp14:anchorId="428C9A73" wp14:editId="08CFE173">
            <wp:simplePos x="0" y="0"/>
            <wp:positionH relativeFrom="column">
              <wp:posOffset>3844318</wp:posOffset>
            </wp:positionH>
            <wp:positionV relativeFrom="paragraph">
              <wp:posOffset>6985</wp:posOffset>
            </wp:positionV>
            <wp:extent cx="724507" cy="659130"/>
            <wp:effectExtent l="0" t="0" r="0" b="7620"/>
            <wp:wrapNone/>
            <wp:docPr id="7" name="Picture 7" descr="A white hexagon with black text and grey and orange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white hexagon with black text and grey and orange symbol&#10;&#10;AI-generated content may be incorrect."/>
                    <pic:cNvPicPr>
                      <a:picLocks noChangeAspect="1" noChangeArrowheads="1"/>
                    </pic:cNvPicPr>
                  </pic:nvPicPr>
                  <pic:blipFill>
                    <a:blip r:embed="rId9" cstate="print"/>
                    <a:srcRect/>
                    <a:stretch>
                      <a:fillRect/>
                    </a:stretch>
                  </pic:blipFill>
                  <pic:spPr bwMode="auto">
                    <a:xfrm>
                      <a:off x="0" y="0"/>
                      <a:ext cx="725645" cy="66016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562F85" w:rsidRPr="001F1DB3">
        <w:rPr>
          <w:rFonts w:cstheme="minorHAnsi"/>
          <w:noProof/>
          <w:sz w:val="22"/>
          <w:szCs w:val="22"/>
        </w:rPr>
        <w:drawing>
          <wp:anchor distT="0" distB="0" distL="114300" distR="114300" simplePos="0" relativeHeight="251659264" behindDoc="0" locked="0" layoutInCell="1" allowOverlap="1" wp14:anchorId="6035CAD8" wp14:editId="430ED8CF">
            <wp:simplePos x="0" y="0"/>
            <wp:positionH relativeFrom="column">
              <wp:posOffset>4606290</wp:posOffset>
            </wp:positionH>
            <wp:positionV relativeFrom="paragraph">
              <wp:posOffset>6985</wp:posOffset>
            </wp:positionV>
            <wp:extent cx="764246" cy="641350"/>
            <wp:effectExtent l="0" t="0" r="0" b="6350"/>
            <wp:wrapNone/>
            <wp:docPr id="1933097760" name="Picture 1" descr="A yellow badg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097760" name="Picture 1" descr="A yellow badge with white text&#10;&#10;Description automatically generated"/>
                    <pic:cNvPicPr/>
                  </pic:nvPicPr>
                  <pic:blipFill>
                    <a:blip r:embed="rId10"/>
                    <a:stretch>
                      <a:fillRect/>
                    </a:stretch>
                  </pic:blipFill>
                  <pic:spPr>
                    <a:xfrm>
                      <a:off x="0" y="0"/>
                      <a:ext cx="764246" cy="641350"/>
                    </a:xfrm>
                    <a:prstGeom prst="rect">
                      <a:avLst/>
                    </a:prstGeom>
                  </pic:spPr>
                </pic:pic>
              </a:graphicData>
            </a:graphic>
            <wp14:sizeRelH relativeFrom="margin">
              <wp14:pctWidth>0</wp14:pctWidth>
            </wp14:sizeRelH>
            <wp14:sizeRelV relativeFrom="margin">
              <wp14:pctHeight>0</wp14:pctHeight>
            </wp14:sizeRelV>
          </wp:anchor>
        </w:drawing>
      </w:r>
      <w:r w:rsidR="00562F85" w:rsidRPr="001F1DB3">
        <w:rPr>
          <w:rFonts w:cstheme="minorHAnsi"/>
          <w:b/>
          <w:noProof/>
          <w:sz w:val="22"/>
          <w:szCs w:val="22"/>
        </w:rPr>
        <w:drawing>
          <wp:anchor distT="0" distB="0" distL="114300" distR="114300" simplePos="0" relativeHeight="251661312" behindDoc="0" locked="0" layoutInCell="1" allowOverlap="1" wp14:anchorId="6BEF78D6" wp14:editId="0DFBF3E6">
            <wp:simplePos x="0" y="0"/>
            <wp:positionH relativeFrom="margin">
              <wp:posOffset>6140450</wp:posOffset>
            </wp:positionH>
            <wp:positionV relativeFrom="paragraph">
              <wp:posOffset>6985</wp:posOffset>
            </wp:positionV>
            <wp:extent cx="770096" cy="658901"/>
            <wp:effectExtent l="0" t="0" r="0" b="8255"/>
            <wp:wrapNone/>
            <wp:docPr id="2" name="Picture 6" descr="C:\Users\Anil.u\Desktop\Mapr_Adm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nil.u\Desktop\Mapr_Admin.png"/>
                    <pic:cNvPicPr>
                      <a:picLocks noChangeAspect="1" noChangeArrowheads="1"/>
                    </pic:cNvPicPr>
                  </pic:nvPicPr>
                  <pic:blipFill>
                    <a:blip r:embed="rId11" cstate="print"/>
                    <a:srcRect/>
                    <a:stretch>
                      <a:fillRect/>
                    </a:stretch>
                  </pic:blipFill>
                  <pic:spPr bwMode="auto">
                    <a:xfrm>
                      <a:off x="0" y="0"/>
                      <a:ext cx="777670" cy="665381"/>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304DDC" w:rsidRPr="001F1DB3">
        <w:rPr>
          <w:rFonts w:cstheme="minorHAnsi"/>
          <w:b/>
          <w:noProof/>
          <w:sz w:val="22"/>
          <w:szCs w:val="22"/>
        </w:rPr>
        <w:drawing>
          <wp:anchor distT="0" distB="0" distL="114300" distR="114300" simplePos="0" relativeHeight="251660288" behindDoc="0" locked="0" layoutInCell="1" allowOverlap="1" wp14:anchorId="2AD6F079" wp14:editId="26E57D1E">
            <wp:simplePos x="0" y="0"/>
            <wp:positionH relativeFrom="column">
              <wp:posOffset>5372100</wp:posOffset>
            </wp:positionH>
            <wp:positionV relativeFrom="paragraph">
              <wp:posOffset>13335</wp:posOffset>
            </wp:positionV>
            <wp:extent cx="724535" cy="652780"/>
            <wp:effectExtent l="0" t="0" r="0" b="0"/>
            <wp:wrapNone/>
            <wp:docPr id="1" name="Picture 1" descr="C:\Users\Anil.u\Desktop\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nil.u\Desktop\download.png"/>
                    <pic:cNvPicPr>
                      <a:picLocks noChangeAspect="1" noChangeArrowheads="1"/>
                    </pic:cNvPicPr>
                  </pic:nvPicPr>
                  <pic:blipFill>
                    <a:blip r:embed="rId12" cstate="print"/>
                    <a:srcRect/>
                    <a:stretch>
                      <a:fillRect/>
                    </a:stretch>
                  </pic:blipFill>
                  <pic:spPr bwMode="auto">
                    <a:xfrm>
                      <a:off x="0" y="0"/>
                      <a:ext cx="724535" cy="65278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roofErr w:type="spellStart"/>
      <w:r w:rsidR="00966725" w:rsidRPr="001F1DB3">
        <w:rPr>
          <w:rFonts w:cstheme="minorHAnsi"/>
          <w:b/>
          <w:sz w:val="22"/>
          <w:szCs w:val="22"/>
        </w:rPr>
        <w:t>Venkata</w:t>
      </w:r>
      <w:proofErr w:type="spellEnd"/>
      <w:r w:rsidR="00966725" w:rsidRPr="001F1DB3">
        <w:rPr>
          <w:rFonts w:cstheme="minorHAnsi"/>
          <w:b/>
          <w:sz w:val="22"/>
          <w:szCs w:val="22"/>
        </w:rPr>
        <w:t xml:space="preserve"> </w:t>
      </w:r>
      <w:proofErr w:type="spellStart"/>
      <w:r w:rsidR="00966725" w:rsidRPr="001F1DB3">
        <w:rPr>
          <w:rFonts w:cstheme="minorHAnsi"/>
          <w:b/>
          <w:sz w:val="22"/>
          <w:szCs w:val="22"/>
        </w:rPr>
        <w:t>Upputuri</w:t>
      </w:r>
      <w:proofErr w:type="spellEnd"/>
    </w:p>
    <w:p w14:paraId="075D88D5" w14:textId="0A117A9C" w:rsidR="00E011C4" w:rsidRPr="001F1DB3" w:rsidRDefault="001919EF" w:rsidP="00304DDC">
      <w:pPr>
        <w:spacing w:after="0" w:line="240" w:lineRule="auto"/>
        <w:rPr>
          <w:rFonts w:cstheme="minorHAnsi"/>
          <w:b/>
          <w:sz w:val="22"/>
          <w:szCs w:val="22"/>
        </w:rPr>
      </w:pPr>
      <w:r w:rsidRPr="001F1DB3">
        <w:rPr>
          <w:rFonts w:cstheme="minorHAnsi"/>
          <w:b/>
          <w:bCs/>
          <w:sz w:val="22"/>
          <w:szCs w:val="22"/>
        </w:rPr>
        <w:t xml:space="preserve">Phone: </w:t>
      </w:r>
      <w:r w:rsidR="00966725" w:rsidRPr="001F1DB3">
        <w:rPr>
          <w:rFonts w:cstheme="minorHAnsi"/>
          <w:b/>
          <w:sz w:val="22"/>
          <w:szCs w:val="22"/>
        </w:rPr>
        <w:t>754-317-2260</w:t>
      </w:r>
    </w:p>
    <w:p w14:paraId="01E6254C" w14:textId="1C56D5B1" w:rsidR="00E011C4" w:rsidRPr="001F1DB3" w:rsidRDefault="001919EF" w:rsidP="00304DDC">
      <w:pPr>
        <w:pStyle w:val="NoSpacing"/>
        <w:jc w:val="both"/>
        <w:rPr>
          <w:rFonts w:cstheme="minorHAnsi"/>
          <w:b/>
          <w:bCs/>
          <w:sz w:val="22"/>
          <w:szCs w:val="22"/>
        </w:rPr>
      </w:pPr>
      <w:r w:rsidRPr="001F1DB3">
        <w:rPr>
          <w:rFonts w:cstheme="minorHAnsi"/>
          <w:b/>
          <w:bCs/>
          <w:sz w:val="22"/>
          <w:szCs w:val="22"/>
        </w:rPr>
        <w:t xml:space="preserve">Email: </w:t>
      </w:r>
      <w:hyperlink r:id="rId13" w:history="1">
        <w:r w:rsidR="00966725" w:rsidRPr="001F1DB3">
          <w:rPr>
            <w:rStyle w:val="Hyperlink"/>
            <w:rFonts w:cstheme="minorHAnsi"/>
            <w:b/>
            <w:bCs/>
            <w:sz w:val="22"/>
            <w:szCs w:val="22"/>
          </w:rPr>
          <w:t>Venkata.upputuri90@gmail.com</w:t>
        </w:r>
      </w:hyperlink>
    </w:p>
    <w:p w14:paraId="699F0F14" w14:textId="3F0E72EF" w:rsidR="00677418" w:rsidRPr="001F1DB3" w:rsidRDefault="002F59C3" w:rsidP="00677418">
      <w:pPr>
        <w:pStyle w:val="NoSpacing"/>
        <w:pBdr>
          <w:bottom w:val="single" w:sz="4" w:space="1" w:color="auto"/>
        </w:pBdr>
        <w:jc w:val="both"/>
        <w:rPr>
          <w:rFonts w:cstheme="minorHAnsi"/>
          <w:sz w:val="22"/>
          <w:szCs w:val="22"/>
          <w:lang w:val="en-IN"/>
        </w:rPr>
      </w:pPr>
      <w:r w:rsidRPr="001F1DB3">
        <w:rPr>
          <w:rFonts w:cstheme="minorHAnsi"/>
          <w:b/>
          <w:bCs/>
          <w:sz w:val="22"/>
          <w:szCs w:val="22"/>
        </w:rPr>
        <w:t>LinkedIn:</w:t>
      </w:r>
      <w:r w:rsidR="0058284A" w:rsidRPr="001F1DB3">
        <w:rPr>
          <w:rFonts w:cstheme="minorHAnsi"/>
          <w:b/>
          <w:bCs/>
          <w:sz w:val="22"/>
          <w:szCs w:val="22"/>
        </w:rPr>
        <w:t xml:space="preserve"> </w:t>
      </w:r>
      <w:hyperlink r:id="rId14" w:history="1">
        <w:r w:rsidR="003D5541" w:rsidRPr="001F1DB3">
          <w:rPr>
            <w:rStyle w:val="Hyperlink"/>
            <w:rFonts w:cstheme="minorHAnsi"/>
            <w:b/>
            <w:bCs/>
            <w:sz w:val="22"/>
            <w:szCs w:val="22"/>
          </w:rPr>
          <w:t>linkedin.com/in/likalika111</w:t>
        </w:r>
      </w:hyperlink>
    </w:p>
    <w:p w14:paraId="57D8EFA7" w14:textId="58559551" w:rsidR="00677418" w:rsidRPr="001F1DB3" w:rsidRDefault="00677418" w:rsidP="004813E0">
      <w:pPr>
        <w:spacing w:after="0" w:line="240" w:lineRule="auto"/>
        <w:jc w:val="both"/>
        <w:rPr>
          <w:rFonts w:cstheme="minorHAnsi"/>
          <w:b/>
          <w:bCs/>
          <w:sz w:val="22"/>
          <w:szCs w:val="22"/>
          <w:u w:val="single"/>
        </w:rPr>
      </w:pPr>
    </w:p>
    <w:p w14:paraId="63C7FA5A" w14:textId="1AF90AFE" w:rsidR="00E011C4" w:rsidRPr="001F1DB3" w:rsidRDefault="002F59C3" w:rsidP="00F449B8">
      <w:pPr>
        <w:spacing w:after="0" w:line="240" w:lineRule="auto"/>
        <w:jc w:val="both"/>
        <w:rPr>
          <w:rFonts w:cstheme="minorHAnsi"/>
          <w:b/>
          <w:bCs/>
          <w:sz w:val="22"/>
          <w:szCs w:val="22"/>
          <w:u w:val="single"/>
        </w:rPr>
      </w:pPr>
      <w:r w:rsidRPr="001F1DB3">
        <w:rPr>
          <w:rFonts w:cstheme="minorHAnsi"/>
          <w:b/>
          <w:bCs/>
          <w:sz w:val="22"/>
          <w:szCs w:val="22"/>
          <w:u w:val="single"/>
        </w:rPr>
        <w:t>PROFESSIONAL SUMMARY:</w:t>
      </w:r>
    </w:p>
    <w:p w14:paraId="0DF7781C" w14:textId="2A147262" w:rsidR="00595DD4" w:rsidRPr="00595DD4" w:rsidRDefault="00595DD4" w:rsidP="00595DD4">
      <w:pPr>
        <w:numPr>
          <w:ilvl w:val="0"/>
          <w:numId w:val="31"/>
        </w:numPr>
        <w:spacing w:after="0" w:line="240" w:lineRule="auto"/>
        <w:jc w:val="both"/>
        <w:rPr>
          <w:rFonts w:cstheme="minorHAnsi"/>
          <w:sz w:val="22"/>
          <w:szCs w:val="22"/>
          <w:lang w:val="en-IN"/>
        </w:rPr>
      </w:pPr>
      <w:r w:rsidRPr="00595DD4">
        <w:rPr>
          <w:rFonts w:cstheme="minorHAnsi"/>
          <w:sz w:val="22"/>
          <w:szCs w:val="22"/>
          <w:lang w:val="en-IN"/>
        </w:rPr>
        <w:t xml:space="preserve">Senior Technology Leader with </w:t>
      </w:r>
      <w:r w:rsidR="00C20EDC">
        <w:rPr>
          <w:rFonts w:cstheme="minorHAnsi"/>
          <w:b/>
          <w:bCs/>
          <w:sz w:val="22"/>
          <w:szCs w:val="22"/>
          <w:lang w:val="en-IN"/>
        </w:rPr>
        <w:t>15</w:t>
      </w:r>
      <w:bookmarkStart w:id="0" w:name="_GoBack"/>
      <w:bookmarkEnd w:id="0"/>
      <w:r w:rsidRPr="00595DD4">
        <w:rPr>
          <w:rFonts w:cstheme="minorHAnsi"/>
          <w:b/>
          <w:bCs/>
          <w:sz w:val="22"/>
          <w:szCs w:val="22"/>
          <w:lang w:val="en-IN"/>
        </w:rPr>
        <w:t>+ years of experience</w:t>
      </w:r>
      <w:r w:rsidRPr="00595DD4">
        <w:rPr>
          <w:rFonts w:cstheme="minorHAnsi"/>
          <w:sz w:val="22"/>
          <w:szCs w:val="22"/>
          <w:lang w:val="en-IN"/>
        </w:rPr>
        <w:t xml:space="preserve"> delivering enterprise-scale </w:t>
      </w:r>
      <w:r w:rsidRPr="00595DD4">
        <w:rPr>
          <w:rFonts w:cstheme="minorHAnsi"/>
          <w:b/>
          <w:bCs/>
          <w:sz w:val="22"/>
          <w:szCs w:val="22"/>
          <w:lang w:val="en-IN"/>
        </w:rPr>
        <w:t>data engineering, analytics, and cloud solutions</w:t>
      </w:r>
      <w:r w:rsidRPr="00595DD4">
        <w:rPr>
          <w:rFonts w:cstheme="minorHAnsi"/>
          <w:sz w:val="22"/>
          <w:szCs w:val="22"/>
          <w:lang w:val="en-IN"/>
        </w:rPr>
        <w:t xml:space="preserve"> across healthcare, insurance, banking, and HR domains.</w:t>
      </w:r>
    </w:p>
    <w:p w14:paraId="69C779D3" w14:textId="77777777" w:rsidR="00595DD4" w:rsidRPr="00595DD4" w:rsidRDefault="00595DD4" w:rsidP="00595DD4">
      <w:pPr>
        <w:numPr>
          <w:ilvl w:val="0"/>
          <w:numId w:val="31"/>
        </w:numPr>
        <w:spacing w:after="0" w:line="240" w:lineRule="auto"/>
        <w:jc w:val="both"/>
        <w:rPr>
          <w:rFonts w:cstheme="minorHAnsi"/>
          <w:sz w:val="22"/>
          <w:szCs w:val="22"/>
          <w:lang w:val="en-IN"/>
        </w:rPr>
      </w:pPr>
      <w:r w:rsidRPr="00595DD4">
        <w:rPr>
          <w:rFonts w:cstheme="minorHAnsi"/>
          <w:sz w:val="22"/>
          <w:szCs w:val="22"/>
          <w:lang w:val="en-IN"/>
        </w:rPr>
        <w:t xml:space="preserve">Proven expertise in </w:t>
      </w:r>
      <w:r w:rsidRPr="00595DD4">
        <w:rPr>
          <w:rFonts w:cstheme="minorHAnsi"/>
          <w:b/>
          <w:bCs/>
          <w:sz w:val="22"/>
          <w:szCs w:val="22"/>
          <w:lang w:val="en-IN"/>
        </w:rPr>
        <w:t>designing and architecting modern data platforms</w:t>
      </w:r>
      <w:r w:rsidRPr="00595DD4">
        <w:rPr>
          <w:rFonts w:cstheme="minorHAnsi"/>
          <w:sz w:val="22"/>
          <w:szCs w:val="22"/>
          <w:lang w:val="en-IN"/>
        </w:rPr>
        <w:t xml:space="preserve"> using </w:t>
      </w:r>
      <w:r w:rsidRPr="00595DD4">
        <w:rPr>
          <w:rFonts w:cstheme="minorHAnsi"/>
          <w:b/>
          <w:bCs/>
          <w:sz w:val="22"/>
          <w:szCs w:val="22"/>
          <w:lang w:val="en-IN"/>
        </w:rPr>
        <w:t xml:space="preserve">Snowflake, </w:t>
      </w:r>
      <w:proofErr w:type="spellStart"/>
      <w:r w:rsidRPr="00595DD4">
        <w:rPr>
          <w:rFonts w:cstheme="minorHAnsi"/>
          <w:b/>
          <w:bCs/>
          <w:sz w:val="22"/>
          <w:szCs w:val="22"/>
          <w:lang w:val="en-IN"/>
        </w:rPr>
        <w:t>Databricks</w:t>
      </w:r>
      <w:proofErr w:type="spellEnd"/>
      <w:r w:rsidRPr="00595DD4">
        <w:rPr>
          <w:rFonts w:cstheme="minorHAnsi"/>
          <w:b/>
          <w:bCs/>
          <w:sz w:val="22"/>
          <w:szCs w:val="22"/>
          <w:lang w:val="en-IN"/>
        </w:rPr>
        <w:t>, Hadoop, Spark, and cloud-native services</w:t>
      </w:r>
      <w:r w:rsidRPr="00595DD4">
        <w:rPr>
          <w:rFonts w:cstheme="minorHAnsi"/>
          <w:sz w:val="22"/>
          <w:szCs w:val="22"/>
          <w:lang w:val="en-IN"/>
        </w:rPr>
        <w:t>.</w:t>
      </w:r>
    </w:p>
    <w:p w14:paraId="24998193" w14:textId="77777777" w:rsidR="00595DD4" w:rsidRPr="00595DD4" w:rsidRDefault="00595DD4" w:rsidP="00595DD4">
      <w:pPr>
        <w:numPr>
          <w:ilvl w:val="0"/>
          <w:numId w:val="31"/>
        </w:numPr>
        <w:spacing w:after="0" w:line="240" w:lineRule="auto"/>
        <w:jc w:val="both"/>
        <w:rPr>
          <w:rFonts w:cstheme="minorHAnsi"/>
          <w:sz w:val="22"/>
          <w:szCs w:val="22"/>
          <w:lang w:val="en-IN"/>
        </w:rPr>
      </w:pPr>
      <w:r w:rsidRPr="00595DD4">
        <w:rPr>
          <w:rFonts w:cstheme="minorHAnsi"/>
          <w:sz w:val="22"/>
          <w:szCs w:val="22"/>
          <w:lang w:val="en-IN"/>
        </w:rPr>
        <w:t xml:space="preserve">Extensive experience in </w:t>
      </w:r>
      <w:r w:rsidRPr="00595DD4">
        <w:rPr>
          <w:rFonts w:cstheme="minorHAnsi"/>
          <w:b/>
          <w:bCs/>
          <w:sz w:val="22"/>
          <w:szCs w:val="22"/>
          <w:lang w:val="en-IN"/>
        </w:rPr>
        <w:t>leading data engineering and analytics teams</w:t>
      </w:r>
      <w:r w:rsidRPr="00595DD4">
        <w:rPr>
          <w:rFonts w:cstheme="minorHAnsi"/>
          <w:sz w:val="22"/>
          <w:szCs w:val="22"/>
          <w:lang w:val="en-IN"/>
        </w:rPr>
        <w:t xml:space="preserve">, including </w:t>
      </w:r>
      <w:r w:rsidRPr="00595DD4">
        <w:rPr>
          <w:rFonts w:cstheme="minorHAnsi"/>
          <w:b/>
          <w:bCs/>
          <w:sz w:val="22"/>
          <w:szCs w:val="22"/>
          <w:lang w:val="en-IN"/>
        </w:rPr>
        <w:t>global onsite–offshore delivery models</w:t>
      </w:r>
      <w:r w:rsidRPr="00595DD4">
        <w:rPr>
          <w:rFonts w:cstheme="minorHAnsi"/>
          <w:sz w:val="22"/>
          <w:szCs w:val="22"/>
          <w:lang w:val="en-IN"/>
        </w:rPr>
        <w:t>.</w:t>
      </w:r>
    </w:p>
    <w:p w14:paraId="300CA9CA" w14:textId="77777777" w:rsidR="00595DD4" w:rsidRPr="00595DD4" w:rsidRDefault="00595DD4" w:rsidP="00595DD4">
      <w:pPr>
        <w:numPr>
          <w:ilvl w:val="0"/>
          <w:numId w:val="31"/>
        </w:numPr>
        <w:spacing w:after="0" w:line="240" w:lineRule="auto"/>
        <w:jc w:val="both"/>
        <w:rPr>
          <w:rFonts w:cstheme="minorHAnsi"/>
          <w:sz w:val="22"/>
          <w:szCs w:val="22"/>
          <w:lang w:val="en-IN"/>
        </w:rPr>
      </w:pPr>
      <w:r w:rsidRPr="00595DD4">
        <w:rPr>
          <w:rFonts w:cstheme="minorHAnsi"/>
          <w:sz w:val="22"/>
          <w:szCs w:val="22"/>
          <w:lang w:val="en-IN"/>
        </w:rPr>
        <w:t xml:space="preserve">Strong background in </w:t>
      </w:r>
      <w:r w:rsidRPr="00595DD4">
        <w:rPr>
          <w:rFonts w:cstheme="minorHAnsi"/>
          <w:b/>
          <w:bCs/>
          <w:sz w:val="22"/>
          <w:szCs w:val="22"/>
          <w:lang w:val="en-IN"/>
        </w:rPr>
        <w:t>end-to-end data lifecycle management</w:t>
      </w:r>
      <w:r w:rsidRPr="00595DD4">
        <w:rPr>
          <w:rFonts w:cstheme="minorHAnsi"/>
          <w:sz w:val="22"/>
          <w:szCs w:val="22"/>
          <w:lang w:val="en-IN"/>
        </w:rPr>
        <w:t xml:space="preserve">, including ingestion, transformation, </w:t>
      </w:r>
      <w:proofErr w:type="spellStart"/>
      <w:r w:rsidRPr="00595DD4">
        <w:rPr>
          <w:rFonts w:cstheme="minorHAnsi"/>
          <w:sz w:val="22"/>
          <w:szCs w:val="22"/>
          <w:lang w:val="en-IN"/>
        </w:rPr>
        <w:t>modeling</w:t>
      </w:r>
      <w:proofErr w:type="spellEnd"/>
      <w:r w:rsidRPr="00595DD4">
        <w:rPr>
          <w:rFonts w:cstheme="minorHAnsi"/>
          <w:sz w:val="22"/>
          <w:szCs w:val="22"/>
          <w:lang w:val="en-IN"/>
        </w:rPr>
        <w:t>, governance, and analytics.</w:t>
      </w:r>
    </w:p>
    <w:p w14:paraId="70DA6580" w14:textId="77777777" w:rsidR="00595DD4" w:rsidRPr="00595DD4" w:rsidRDefault="00595DD4" w:rsidP="00595DD4">
      <w:pPr>
        <w:numPr>
          <w:ilvl w:val="0"/>
          <w:numId w:val="31"/>
        </w:numPr>
        <w:spacing w:after="0" w:line="240" w:lineRule="auto"/>
        <w:jc w:val="both"/>
        <w:rPr>
          <w:rFonts w:cstheme="minorHAnsi"/>
          <w:sz w:val="22"/>
          <w:szCs w:val="22"/>
          <w:lang w:val="en-IN"/>
        </w:rPr>
      </w:pPr>
      <w:r w:rsidRPr="00595DD4">
        <w:rPr>
          <w:rFonts w:cstheme="minorHAnsi"/>
          <w:sz w:val="22"/>
          <w:szCs w:val="22"/>
          <w:lang w:val="en-IN"/>
        </w:rPr>
        <w:t xml:space="preserve">Demonstrated success in </w:t>
      </w:r>
      <w:r w:rsidRPr="00595DD4">
        <w:rPr>
          <w:rFonts w:cstheme="minorHAnsi"/>
          <w:b/>
          <w:bCs/>
          <w:sz w:val="22"/>
          <w:szCs w:val="22"/>
          <w:lang w:val="en-IN"/>
        </w:rPr>
        <w:t xml:space="preserve">migrating legacy </w:t>
      </w:r>
      <w:proofErr w:type="spellStart"/>
      <w:r w:rsidRPr="00595DD4">
        <w:rPr>
          <w:rFonts w:cstheme="minorHAnsi"/>
          <w:b/>
          <w:bCs/>
          <w:sz w:val="22"/>
          <w:szCs w:val="22"/>
          <w:lang w:val="en-IN"/>
        </w:rPr>
        <w:t>on-premise</w:t>
      </w:r>
      <w:proofErr w:type="spellEnd"/>
      <w:r w:rsidRPr="00595DD4">
        <w:rPr>
          <w:rFonts w:cstheme="minorHAnsi"/>
          <w:b/>
          <w:bCs/>
          <w:sz w:val="22"/>
          <w:szCs w:val="22"/>
          <w:lang w:val="en-IN"/>
        </w:rPr>
        <w:t xml:space="preserve"> data platforms to AWS, Azure, GCP, and Snowflake</w:t>
      </w:r>
      <w:r w:rsidRPr="00595DD4">
        <w:rPr>
          <w:rFonts w:cstheme="minorHAnsi"/>
          <w:sz w:val="22"/>
          <w:szCs w:val="22"/>
          <w:lang w:val="en-IN"/>
        </w:rPr>
        <w:t>, ensuring scalability and cost efficiency.</w:t>
      </w:r>
    </w:p>
    <w:p w14:paraId="0574C568" w14:textId="77777777" w:rsidR="00595DD4" w:rsidRPr="00595DD4" w:rsidRDefault="00595DD4" w:rsidP="00595DD4">
      <w:pPr>
        <w:numPr>
          <w:ilvl w:val="0"/>
          <w:numId w:val="31"/>
        </w:numPr>
        <w:spacing w:after="0" w:line="240" w:lineRule="auto"/>
        <w:jc w:val="both"/>
        <w:rPr>
          <w:rFonts w:cstheme="minorHAnsi"/>
          <w:sz w:val="22"/>
          <w:szCs w:val="22"/>
          <w:lang w:val="en-IN"/>
        </w:rPr>
      </w:pPr>
      <w:r w:rsidRPr="00595DD4">
        <w:rPr>
          <w:rFonts w:cstheme="minorHAnsi"/>
          <w:sz w:val="22"/>
          <w:szCs w:val="22"/>
          <w:lang w:val="en-IN"/>
        </w:rPr>
        <w:t xml:space="preserve">Expert in </w:t>
      </w:r>
      <w:r w:rsidRPr="00595DD4">
        <w:rPr>
          <w:rFonts w:cstheme="minorHAnsi"/>
          <w:b/>
          <w:bCs/>
          <w:sz w:val="22"/>
          <w:szCs w:val="22"/>
          <w:lang w:val="en-IN"/>
        </w:rPr>
        <w:t>Snowflake Data Cloud architecture</w:t>
      </w:r>
      <w:r w:rsidRPr="00595DD4">
        <w:rPr>
          <w:rFonts w:cstheme="minorHAnsi"/>
          <w:sz w:val="22"/>
          <w:szCs w:val="22"/>
          <w:lang w:val="en-IN"/>
        </w:rPr>
        <w:t>, including performance tuning, security, role-based access, and multi-cluster warehouse design.</w:t>
      </w:r>
    </w:p>
    <w:p w14:paraId="6BC5DB74" w14:textId="77777777" w:rsidR="00595DD4" w:rsidRPr="00595DD4" w:rsidRDefault="00595DD4" w:rsidP="00595DD4">
      <w:pPr>
        <w:numPr>
          <w:ilvl w:val="0"/>
          <w:numId w:val="31"/>
        </w:numPr>
        <w:spacing w:after="0" w:line="240" w:lineRule="auto"/>
        <w:jc w:val="both"/>
        <w:rPr>
          <w:rFonts w:cstheme="minorHAnsi"/>
          <w:sz w:val="22"/>
          <w:szCs w:val="22"/>
          <w:lang w:val="en-IN"/>
        </w:rPr>
      </w:pPr>
      <w:r w:rsidRPr="00595DD4">
        <w:rPr>
          <w:rFonts w:cstheme="minorHAnsi"/>
          <w:sz w:val="22"/>
          <w:szCs w:val="22"/>
          <w:lang w:val="en-IN"/>
        </w:rPr>
        <w:t xml:space="preserve">Hands-on experience building </w:t>
      </w:r>
      <w:r w:rsidRPr="00595DD4">
        <w:rPr>
          <w:rFonts w:cstheme="minorHAnsi"/>
          <w:b/>
          <w:bCs/>
          <w:sz w:val="22"/>
          <w:szCs w:val="22"/>
          <w:lang w:val="en-IN"/>
        </w:rPr>
        <w:t>high-performance ETL/ELT pipelines</w:t>
      </w:r>
      <w:r w:rsidRPr="00595DD4">
        <w:rPr>
          <w:rFonts w:cstheme="minorHAnsi"/>
          <w:sz w:val="22"/>
          <w:szCs w:val="22"/>
          <w:lang w:val="en-IN"/>
        </w:rPr>
        <w:t xml:space="preserve"> using </w:t>
      </w:r>
      <w:proofErr w:type="spellStart"/>
      <w:r w:rsidRPr="00595DD4">
        <w:rPr>
          <w:rFonts w:cstheme="minorHAnsi"/>
          <w:b/>
          <w:bCs/>
          <w:sz w:val="22"/>
          <w:szCs w:val="22"/>
          <w:lang w:val="en-IN"/>
        </w:rPr>
        <w:t>Matillion</w:t>
      </w:r>
      <w:proofErr w:type="spellEnd"/>
      <w:r w:rsidRPr="00595DD4">
        <w:rPr>
          <w:rFonts w:cstheme="minorHAnsi"/>
          <w:b/>
          <w:bCs/>
          <w:sz w:val="22"/>
          <w:szCs w:val="22"/>
          <w:lang w:val="en-IN"/>
        </w:rPr>
        <w:t xml:space="preserve">, </w:t>
      </w:r>
      <w:proofErr w:type="spellStart"/>
      <w:r w:rsidRPr="00595DD4">
        <w:rPr>
          <w:rFonts w:cstheme="minorHAnsi"/>
          <w:b/>
          <w:bCs/>
          <w:sz w:val="22"/>
          <w:szCs w:val="22"/>
          <w:lang w:val="en-IN"/>
        </w:rPr>
        <w:t>dbt</w:t>
      </w:r>
      <w:proofErr w:type="spellEnd"/>
      <w:r w:rsidRPr="00595DD4">
        <w:rPr>
          <w:rFonts w:cstheme="minorHAnsi"/>
          <w:b/>
          <w:bCs/>
          <w:sz w:val="22"/>
          <w:szCs w:val="22"/>
          <w:lang w:val="en-IN"/>
        </w:rPr>
        <w:t xml:space="preserve">, Airflow, </w:t>
      </w:r>
      <w:proofErr w:type="spellStart"/>
      <w:r w:rsidRPr="00595DD4">
        <w:rPr>
          <w:rFonts w:cstheme="minorHAnsi"/>
          <w:b/>
          <w:bCs/>
          <w:sz w:val="22"/>
          <w:szCs w:val="22"/>
          <w:lang w:val="en-IN"/>
        </w:rPr>
        <w:t>PySpark</w:t>
      </w:r>
      <w:proofErr w:type="spellEnd"/>
      <w:r w:rsidRPr="00595DD4">
        <w:rPr>
          <w:rFonts w:cstheme="minorHAnsi"/>
          <w:b/>
          <w:bCs/>
          <w:sz w:val="22"/>
          <w:szCs w:val="22"/>
          <w:lang w:val="en-IN"/>
        </w:rPr>
        <w:t>, and Python</w:t>
      </w:r>
      <w:r w:rsidRPr="00595DD4">
        <w:rPr>
          <w:rFonts w:cstheme="minorHAnsi"/>
          <w:sz w:val="22"/>
          <w:szCs w:val="22"/>
          <w:lang w:val="en-IN"/>
        </w:rPr>
        <w:t>.</w:t>
      </w:r>
    </w:p>
    <w:p w14:paraId="2080E595" w14:textId="77777777" w:rsidR="00595DD4" w:rsidRPr="00595DD4" w:rsidRDefault="00595DD4" w:rsidP="00595DD4">
      <w:pPr>
        <w:numPr>
          <w:ilvl w:val="0"/>
          <w:numId w:val="31"/>
        </w:numPr>
        <w:spacing w:after="0" w:line="240" w:lineRule="auto"/>
        <w:jc w:val="both"/>
        <w:rPr>
          <w:rFonts w:cstheme="minorHAnsi"/>
          <w:sz w:val="22"/>
          <w:szCs w:val="22"/>
          <w:lang w:val="en-IN"/>
        </w:rPr>
      </w:pPr>
      <w:r w:rsidRPr="00595DD4">
        <w:rPr>
          <w:rFonts w:cstheme="minorHAnsi"/>
          <w:sz w:val="22"/>
          <w:szCs w:val="22"/>
          <w:lang w:val="en-IN"/>
        </w:rPr>
        <w:t xml:space="preserve">Specialized in </w:t>
      </w:r>
      <w:r w:rsidRPr="00595DD4">
        <w:rPr>
          <w:rFonts w:cstheme="minorHAnsi"/>
          <w:b/>
          <w:bCs/>
          <w:sz w:val="22"/>
          <w:szCs w:val="22"/>
          <w:lang w:val="en-IN"/>
        </w:rPr>
        <w:t>Workday data integrations</w:t>
      </w:r>
      <w:r w:rsidRPr="00595DD4">
        <w:rPr>
          <w:rFonts w:cstheme="minorHAnsi"/>
          <w:sz w:val="22"/>
          <w:szCs w:val="22"/>
          <w:lang w:val="en-IN"/>
        </w:rPr>
        <w:t xml:space="preserve">, leveraging </w:t>
      </w:r>
      <w:r w:rsidRPr="00595DD4">
        <w:rPr>
          <w:rFonts w:cstheme="minorHAnsi"/>
          <w:b/>
          <w:bCs/>
          <w:sz w:val="22"/>
          <w:szCs w:val="22"/>
          <w:lang w:val="en-IN"/>
        </w:rPr>
        <w:t>Public APIs, RAAS, Workday Studio</w:t>
      </w:r>
      <w:r w:rsidRPr="00595DD4">
        <w:rPr>
          <w:rFonts w:cstheme="minorHAnsi"/>
          <w:sz w:val="22"/>
          <w:szCs w:val="22"/>
          <w:lang w:val="en-IN"/>
        </w:rPr>
        <w:t>, and cloud platforms for HR analytics.</w:t>
      </w:r>
    </w:p>
    <w:p w14:paraId="0BF44319" w14:textId="77777777" w:rsidR="00595DD4" w:rsidRPr="00595DD4" w:rsidRDefault="00595DD4" w:rsidP="00595DD4">
      <w:pPr>
        <w:numPr>
          <w:ilvl w:val="0"/>
          <w:numId w:val="31"/>
        </w:numPr>
        <w:spacing w:after="0" w:line="240" w:lineRule="auto"/>
        <w:jc w:val="both"/>
        <w:rPr>
          <w:rFonts w:cstheme="minorHAnsi"/>
          <w:sz w:val="22"/>
          <w:szCs w:val="22"/>
          <w:lang w:val="en-IN"/>
        </w:rPr>
      </w:pPr>
      <w:r w:rsidRPr="00595DD4">
        <w:rPr>
          <w:rFonts w:cstheme="minorHAnsi"/>
          <w:sz w:val="22"/>
          <w:szCs w:val="22"/>
          <w:lang w:val="en-IN"/>
        </w:rPr>
        <w:t xml:space="preserve">Strong knowledge of </w:t>
      </w:r>
      <w:r w:rsidRPr="00595DD4">
        <w:rPr>
          <w:rFonts w:cstheme="minorHAnsi"/>
          <w:b/>
          <w:bCs/>
          <w:sz w:val="22"/>
          <w:szCs w:val="22"/>
          <w:lang w:val="en-IN"/>
        </w:rPr>
        <w:t>data warehousing concepts</w:t>
      </w:r>
      <w:r w:rsidRPr="00595DD4">
        <w:rPr>
          <w:rFonts w:cstheme="minorHAnsi"/>
          <w:sz w:val="22"/>
          <w:szCs w:val="22"/>
          <w:lang w:val="en-IN"/>
        </w:rPr>
        <w:t xml:space="preserve">, including </w:t>
      </w:r>
      <w:r w:rsidRPr="00595DD4">
        <w:rPr>
          <w:rFonts w:cstheme="minorHAnsi"/>
          <w:b/>
          <w:bCs/>
          <w:sz w:val="22"/>
          <w:szCs w:val="22"/>
          <w:lang w:val="en-IN"/>
        </w:rPr>
        <w:t xml:space="preserve">dimensional </w:t>
      </w:r>
      <w:proofErr w:type="spellStart"/>
      <w:r w:rsidRPr="00595DD4">
        <w:rPr>
          <w:rFonts w:cstheme="minorHAnsi"/>
          <w:b/>
          <w:bCs/>
          <w:sz w:val="22"/>
          <w:szCs w:val="22"/>
          <w:lang w:val="en-IN"/>
        </w:rPr>
        <w:t>modeling</w:t>
      </w:r>
      <w:proofErr w:type="spellEnd"/>
      <w:r w:rsidRPr="00595DD4">
        <w:rPr>
          <w:rFonts w:cstheme="minorHAnsi"/>
          <w:b/>
          <w:bCs/>
          <w:sz w:val="22"/>
          <w:szCs w:val="22"/>
          <w:lang w:val="en-IN"/>
        </w:rPr>
        <w:t>, Data Vault, SCD Type 2, and historical data management</w:t>
      </w:r>
      <w:r w:rsidRPr="00595DD4">
        <w:rPr>
          <w:rFonts w:cstheme="minorHAnsi"/>
          <w:sz w:val="22"/>
          <w:szCs w:val="22"/>
          <w:lang w:val="en-IN"/>
        </w:rPr>
        <w:t>.</w:t>
      </w:r>
    </w:p>
    <w:p w14:paraId="34BED1E0" w14:textId="77777777" w:rsidR="00595DD4" w:rsidRPr="00595DD4" w:rsidRDefault="00595DD4" w:rsidP="00595DD4">
      <w:pPr>
        <w:numPr>
          <w:ilvl w:val="0"/>
          <w:numId w:val="31"/>
        </w:numPr>
        <w:spacing w:after="0" w:line="240" w:lineRule="auto"/>
        <w:jc w:val="both"/>
        <w:rPr>
          <w:rFonts w:cstheme="minorHAnsi"/>
          <w:sz w:val="22"/>
          <w:szCs w:val="22"/>
          <w:lang w:val="en-IN"/>
        </w:rPr>
      </w:pPr>
      <w:r w:rsidRPr="00595DD4">
        <w:rPr>
          <w:rFonts w:cstheme="minorHAnsi"/>
          <w:sz w:val="22"/>
          <w:szCs w:val="22"/>
          <w:lang w:val="en-IN"/>
        </w:rPr>
        <w:t xml:space="preserve">Proven ability to </w:t>
      </w:r>
      <w:r w:rsidRPr="00595DD4">
        <w:rPr>
          <w:rFonts w:cstheme="minorHAnsi"/>
          <w:b/>
          <w:bCs/>
          <w:sz w:val="22"/>
          <w:szCs w:val="22"/>
          <w:lang w:val="en-IN"/>
        </w:rPr>
        <w:t>define data strategy, roadmap, and architecture</w:t>
      </w:r>
      <w:r w:rsidRPr="00595DD4">
        <w:rPr>
          <w:rFonts w:cstheme="minorHAnsi"/>
          <w:sz w:val="22"/>
          <w:szCs w:val="22"/>
          <w:lang w:val="en-IN"/>
        </w:rPr>
        <w:t xml:space="preserve"> aligned with business objectives and regulatory requirements.</w:t>
      </w:r>
    </w:p>
    <w:p w14:paraId="17865645" w14:textId="77777777" w:rsidR="00595DD4" w:rsidRPr="00595DD4" w:rsidRDefault="00595DD4" w:rsidP="00595DD4">
      <w:pPr>
        <w:numPr>
          <w:ilvl w:val="0"/>
          <w:numId w:val="31"/>
        </w:numPr>
        <w:spacing w:after="0" w:line="240" w:lineRule="auto"/>
        <w:jc w:val="both"/>
        <w:rPr>
          <w:rFonts w:cstheme="minorHAnsi"/>
          <w:sz w:val="22"/>
          <w:szCs w:val="22"/>
          <w:lang w:val="en-IN"/>
        </w:rPr>
      </w:pPr>
      <w:r w:rsidRPr="00595DD4">
        <w:rPr>
          <w:rFonts w:cstheme="minorHAnsi"/>
          <w:sz w:val="22"/>
          <w:szCs w:val="22"/>
          <w:lang w:val="en-IN"/>
        </w:rPr>
        <w:t xml:space="preserve">Experience implementing </w:t>
      </w:r>
      <w:r w:rsidRPr="00595DD4">
        <w:rPr>
          <w:rFonts w:cstheme="minorHAnsi"/>
          <w:b/>
          <w:bCs/>
          <w:sz w:val="22"/>
          <w:szCs w:val="22"/>
          <w:lang w:val="en-IN"/>
        </w:rPr>
        <w:t>data governance, security, and compliance frameworks</w:t>
      </w:r>
      <w:r w:rsidRPr="00595DD4">
        <w:rPr>
          <w:rFonts w:cstheme="minorHAnsi"/>
          <w:sz w:val="22"/>
          <w:szCs w:val="22"/>
          <w:lang w:val="en-IN"/>
        </w:rPr>
        <w:t xml:space="preserve">, including </w:t>
      </w:r>
      <w:r w:rsidRPr="00595DD4">
        <w:rPr>
          <w:rFonts w:cstheme="minorHAnsi"/>
          <w:b/>
          <w:bCs/>
          <w:sz w:val="22"/>
          <w:szCs w:val="22"/>
          <w:lang w:val="en-IN"/>
        </w:rPr>
        <w:t>HIPAA and GDPR</w:t>
      </w:r>
      <w:r w:rsidRPr="00595DD4">
        <w:rPr>
          <w:rFonts w:cstheme="minorHAnsi"/>
          <w:sz w:val="22"/>
          <w:szCs w:val="22"/>
          <w:lang w:val="en-IN"/>
        </w:rPr>
        <w:t xml:space="preserve"> standards.</w:t>
      </w:r>
    </w:p>
    <w:p w14:paraId="17A84B04" w14:textId="77777777" w:rsidR="00595DD4" w:rsidRPr="00595DD4" w:rsidRDefault="00595DD4" w:rsidP="00595DD4">
      <w:pPr>
        <w:numPr>
          <w:ilvl w:val="0"/>
          <w:numId w:val="31"/>
        </w:numPr>
        <w:spacing w:after="0" w:line="240" w:lineRule="auto"/>
        <w:jc w:val="both"/>
        <w:rPr>
          <w:rFonts w:cstheme="minorHAnsi"/>
          <w:sz w:val="22"/>
          <w:szCs w:val="22"/>
          <w:lang w:val="en-IN"/>
        </w:rPr>
      </w:pPr>
      <w:r w:rsidRPr="00595DD4">
        <w:rPr>
          <w:rFonts w:cstheme="minorHAnsi"/>
          <w:sz w:val="22"/>
          <w:szCs w:val="22"/>
          <w:lang w:val="en-IN"/>
        </w:rPr>
        <w:t xml:space="preserve">Expertise in </w:t>
      </w:r>
      <w:r w:rsidRPr="00595DD4">
        <w:rPr>
          <w:rFonts w:cstheme="minorHAnsi"/>
          <w:b/>
          <w:bCs/>
          <w:sz w:val="22"/>
          <w:szCs w:val="22"/>
          <w:lang w:val="en-IN"/>
        </w:rPr>
        <w:t>Big Data ecosystems</w:t>
      </w:r>
      <w:r w:rsidRPr="00595DD4">
        <w:rPr>
          <w:rFonts w:cstheme="minorHAnsi"/>
          <w:sz w:val="22"/>
          <w:szCs w:val="22"/>
          <w:lang w:val="en-IN"/>
        </w:rPr>
        <w:t xml:space="preserve">, including </w:t>
      </w:r>
      <w:r w:rsidRPr="00595DD4">
        <w:rPr>
          <w:rFonts w:cstheme="minorHAnsi"/>
          <w:b/>
          <w:bCs/>
          <w:sz w:val="22"/>
          <w:szCs w:val="22"/>
          <w:lang w:val="en-IN"/>
        </w:rPr>
        <w:t xml:space="preserve">Hadoop, Kafka, Spark Streaming, Cassandra, MongoDB, and </w:t>
      </w:r>
      <w:proofErr w:type="spellStart"/>
      <w:r w:rsidRPr="00595DD4">
        <w:rPr>
          <w:rFonts w:cstheme="minorHAnsi"/>
          <w:b/>
          <w:bCs/>
          <w:sz w:val="22"/>
          <w:szCs w:val="22"/>
          <w:lang w:val="en-IN"/>
        </w:rPr>
        <w:t>HBase</w:t>
      </w:r>
      <w:proofErr w:type="spellEnd"/>
      <w:r w:rsidRPr="00595DD4">
        <w:rPr>
          <w:rFonts w:cstheme="minorHAnsi"/>
          <w:sz w:val="22"/>
          <w:szCs w:val="22"/>
          <w:lang w:val="en-IN"/>
        </w:rPr>
        <w:t>.</w:t>
      </w:r>
    </w:p>
    <w:p w14:paraId="2E52A9E7" w14:textId="77777777" w:rsidR="00595DD4" w:rsidRPr="00595DD4" w:rsidRDefault="00595DD4" w:rsidP="00595DD4">
      <w:pPr>
        <w:numPr>
          <w:ilvl w:val="0"/>
          <w:numId w:val="31"/>
        </w:numPr>
        <w:spacing w:after="0" w:line="240" w:lineRule="auto"/>
        <w:jc w:val="both"/>
        <w:rPr>
          <w:rFonts w:cstheme="minorHAnsi"/>
          <w:sz w:val="22"/>
          <w:szCs w:val="22"/>
          <w:lang w:val="en-IN"/>
        </w:rPr>
      </w:pPr>
      <w:r w:rsidRPr="00595DD4">
        <w:rPr>
          <w:rFonts w:cstheme="minorHAnsi"/>
          <w:sz w:val="22"/>
          <w:szCs w:val="22"/>
          <w:lang w:val="en-IN"/>
        </w:rPr>
        <w:t xml:space="preserve">Strong proficiency in </w:t>
      </w:r>
      <w:r w:rsidRPr="00595DD4">
        <w:rPr>
          <w:rFonts w:cstheme="minorHAnsi"/>
          <w:b/>
          <w:bCs/>
          <w:sz w:val="22"/>
          <w:szCs w:val="22"/>
          <w:lang w:val="en-IN"/>
        </w:rPr>
        <w:t>SQL and Python</w:t>
      </w:r>
      <w:r w:rsidRPr="00595DD4">
        <w:rPr>
          <w:rFonts w:cstheme="minorHAnsi"/>
          <w:sz w:val="22"/>
          <w:szCs w:val="22"/>
          <w:lang w:val="en-IN"/>
        </w:rPr>
        <w:t>, with experience optimizing complex queries and large-scale data transformations.</w:t>
      </w:r>
    </w:p>
    <w:p w14:paraId="344CC767" w14:textId="77777777" w:rsidR="00595DD4" w:rsidRPr="00595DD4" w:rsidRDefault="00595DD4" w:rsidP="00595DD4">
      <w:pPr>
        <w:numPr>
          <w:ilvl w:val="0"/>
          <w:numId w:val="31"/>
        </w:numPr>
        <w:spacing w:after="0" w:line="240" w:lineRule="auto"/>
        <w:jc w:val="both"/>
        <w:rPr>
          <w:rFonts w:cstheme="minorHAnsi"/>
          <w:sz w:val="22"/>
          <w:szCs w:val="22"/>
          <w:lang w:val="en-IN"/>
        </w:rPr>
      </w:pPr>
      <w:r w:rsidRPr="00595DD4">
        <w:rPr>
          <w:rFonts w:cstheme="minorHAnsi"/>
          <w:sz w:val="22"/>
          <w:szCs w:val="22"/>
          <w:lang w:val="en-IN"/>
        </w:rPr>
        <w:t xml:space="preserve">Experience delivering </w:t>
      </w:r>
      <w:r w:rsidRPr="00595DD4">
        <w:rPr>
          <w:rFonts w:cstheme="minorHAnsi"/>
          <w:b/>
          <w:bCs/>
          <w:sz w:val="22"/>
          <w:szCs w:val="22"/>
          <w:lang w:val="en-IN"/>
        </w:rPr>
        <w:t>business intelligence and analytics solutions</w:t>
      </w:r>
      <w:r w:rsidRPr="00595DD4">
        <w:rPr>
          <w:rFonts w:cstheme="minorHAnsi"/>
          <w:sz w:val="22"/>
          <w:szCs w:val="22"/>
          <w:lang w:val="en-IN"/>
        </w:rPr>
        <w:t xml:space="preserve"> using </w:t>
      </w:r>
      <w:r w:rsidRPr="00595DD4">
        <w:rPr>
          <w:rFonts w:cstheme="minorHAnsi"/>
          <w:b/>
          <w:bCs/>
          <w:sz w:val="22"/>
          <w:szCs w:val="22"/>
          <w:lang w:val="en-IN"/>
        </w:rPr>
        <w:t>Tableau, Power BI, and Looker</w:t>
      </w:r>
      <w:r w:rsidRPr="00595DD4">
        <w:rPr>
          <w:rFonts w:cstheme="minorHAnsi"/>
          <w:sz w:val="22"/>
          <w:szCs w:val="22"/>
          <w:lang w:val="en-IN"/>
        </w:rPr>
        <w:t>.</w:t>
      </w:r>
    </w:p>
    <w:p w14:paraId="008A9503" w14:textId="77777777" w:rsidR="00595DD4" w:rsidRPr="00595DD4" w:rsidRDefault="00595DD4" w:rsidP="00595DD4">
      <w:pPr>
        <w:numPr>
          <w:ilvl w:val="0"/>
          <w:numId w:val="31"/>
        </w:numPr>
        <w:spacing w:after="0" w:line="240" w:lineRule="auto"/>
        <w:jc w:val="both"/>
        <w:rPr>
          <w:rFonts w:cstheme="minorHAnsi"/>
          <w:sz w:val="22"/>
          <w:szCs w:val="22"/>
          <w:lang w:val="en-IN"/>
        </w:rPr>
      </w:pPr>
      <w:r w:rsidRPr="00595DD4">
        <w:rPr>
          <w:rFonts w:cstheme="minorHAnsi"/>
          <w:sz w:val="22"/>
          <w:szCs w:val="22"/>
          <w:lang w:val="en-IN"/>
        </w:rPr>
        <w:t xml:space="preserve">Proven leader in </w:t>
      </w:r>
      <w:r w:rsidRPr="00595DD4">
        <w:rPr>
          <w:rFonts w:cstheme="minorHAnsi"/>
          <w:b/>
          <w:bCs/>
          <w:sz w:val="22"/>
          <w:szCs w:val="22"/>
          <w:lang w:val="en-IN"/>
        </w:rPr>
        <w:t>cross-functional collaboration</w:t>
      </w:r>
      <w:r w:rsidRPr="00595DD4">
        <w:rPr>
          <w:rFonts w:cstheme="minorHAnsi"/>
          <w:sz w:val="22"/>
          <w:szCs w:val="22"/>
          <w:lang w:val="en-IN"/>
        </w:rPr>
        <w:t>, working closely with product owners, business stakeholders, and executive leadership.</w:t>
      </w:r>
    </w:p>
    <w:p w14:paraId="5F83385B" w14:textId="77777777" w:rsidR="00595DD4" w:rsidRPr="00595DD4" w:rsidRDefault="00595DD4" w:rsidP="00595DD4">
      <w:pPr>
        <w:numPr>
          <w:ilvl w:val="0"/>
          <w:numId w:val="31"/>
        </w:numPr>
        <w:spacing w:after="0" w:line="240" w:lineRule="auto"/>
        <w:jc w:val="both"/>
        <w:rPr>
          <w:rFonts w:cstheme="minorHAnsi"/>
          <w:sz w:val="22"/>
          <w:szCs w:val="22"/>
          <w:lang w:val="en-IN"/>
        </w:rPr>
      </w:pPr>
      <w:r w:rsidRPr="00595DD4">
        <w:rPr>
          <w:rFonts w:cstheme="minorHAnsi"/>
          <w:sz w:val="22"/>
          <w:szCs w:val="22"/>
          <w:lang w:val="en-IN"/>
        </w:rPr>
        <w:t xml:space="preserve">Hands-on experience with </w:t>
      </w:r>
      <w:r w:rsidRPr="00595DD4">
        <w:rPr>
          <w:rFonts w:cstheme="minorHAnsi"/>
          <w:b/>
          <w:bCs/>
          <w:sz w:val="22"/>
          <w:szCs w:val="22"/>
          <w:lang w:val="en-IN"/>
        </w:rPr>
        <w:t>CI/CD pipelines, GitHub version control, and DevOps best practices</w:t>
      </w:r>
      <w:r w:rsidRPr="00595DD4">
        <w:rPr>
          <w:rFonts w:cstheme="minorHAnsi"/>
          <w:sz w:val="22"/>
          <w:szCs w:val="22"/>
          <w:lang w:val="en-IN"/>
        </w:rPr>
        <w:t xml:space="preserve"> for data platforms.</w:t>
      </w:r>
    </w:p>
    <w:p w14:paraId="4815D19A" w14:textId="77777777" w:rsidR="00595DD4" w:rsidRPr="00595DD4" w:rsidRDefault="00595DD4" w:rsidP="00595DD4">
      <w:pPr>
        <w:numPr>
          <w:ilvl w:val="0"/>
          <w:numId w:val="31"/>
        </w:numPr>
        <w:spacing w:after="0" w:line="240" w:lineRule="auto"/>
        <w:jc w:val="both"/>
        <w:rPr>
          <w:rFonts w:cstheme="minorHAnsi"/>
          <w:sz w:val="22"/>
          <w:szCs w:val="22"/>
          <w:lang w:val="en-IN"/>
        </w:rPr>
      </w:pPr>
      <w:r w:rsidRPr="00595DD4">
        <w:rPr>
          <w:rFonts w:cstheme="minorHAnsi"/>
          <w:sz w:val="22"/>
          <w:szCs w:val="22"/>
          <w:lang w:val="en-IN"/>
        </w:rPr>
        <w:t xml:space="preserve">Skilled in </w:t>
      </w:r>
      <w:r w:rsidRPr="00595DD4">
        <w:rPr>
          <w:rFonts w:cstheme="minorHAnsi"/>
          <w:b/>
          <w:bCs/>
          <w:sz w:val="22"/>
          <w:szCs w:val="22"/>
          <w:lang w:val="en-IN"/>
        </w:rPr>
        <w:t>designing cloud-based, fault-tolerant, highly available architectures</w:t>
      </w:r>
      <w:r w:rsidRPr="00595DD4">
        <w:rPr>
          <w:rFonts w:cstheme="minorHAnsi"/>
          <w:sz w:val="22"/>
          <w:szCs w:val="22"/>
          <w:lang w:val="en-IN"/>
        </w:rPr>
        <w:t xml:space="preserve"> optimized for performance and cost.</w:t>
      </w:r>
    </w:p>
    <w:p w14:paraId="0816DE62" w14:textId="77777777" w:rsidR="00595DD4" w:rsidRPr="00595DD4" w:rsidRDefault="00595DD4" w:rsidP="00595DD4">
      <w:pPr>
        <w:numPr>
          <w:ilvl w:val="0"/>
          <w:numId w:val="31"/>
        </w:numPr>
        <w:spacing w:after="0" w:line="240" w:lineRule="auto"/>
        <w:jc w:val="both"/>
        <w:rPr>
          <w:rFonts w:cstheme="minorHAnsi"/>
          <w:sz w:val="22"/>
          <w:szCs w:val="22"/>
          <w:lang w:val="en-IN"/>
        </w:rPr>
      </w:pPr>
      <w:r w:rsidRPr="00595DD4">
        <w:rPr>
          <w:rFonts w:cstheme="minorHAnsi"/>
          <w:sz w:val="22"/>
          <w:szCs w:val="22"/>
          <w:lang w:val="en-IN"/>
        </w:rPr>
        <w:t xml:space="preserve">Demonstrated ability to </w:t>
      </w:r>
      <w:r w:rsidRPr="00595DD4">
        <w:rPr>
          <w:rFonts w:cstheme="minorHAnsi"/>
          <w:b/>
          <w:bCs/>
          <w:sz w:val="22"/>
          <w:szCs w:val="22"/>
          <w:lang w:val="en-IN"/>
        </w:rPr>
        <w:t>mentor, coach, and grow high-performing engineering teams</w:t>
      </w:r>
      <w:r w:rsidRPr="00595DD4">
        <w:rPr>
          <w:rFonts w:cstheme="minorHAnsi"/>
          <w:sz w:val="22"/>
          <w:szCs w:val="22"/>
          <w:lang w:val="en-IN"/>
        </w:rPr>
        <w:t>, driving technical excellence and innovation.</w:t>
      </w:r>
    </w:p>
    <w:p w14:paraId="705E1C7B" w14:textId="77777777" w:rsidR="00595DD4" w:rsidRPr="00595DD4" w:rsidRDefault="00595DD4" w:rsidP="00595DD4">
      <w:pPr>
        <w:numPr>
          <w:ilvl w:val="0"/>
          <w:numId w:val="31"/>
        </w:numPr>
        <w:spacing w:after="0" w:line="240" w:lineRule="auto"/>
        <w:jc w:val="both"/>
        <w:rPr>
          <w:rFonts w:cstheme="minorHAnsi"/>
          <w:sz w:val="22"/>
          <w:szCs w:val="22"/>
          <w:lang w:val="en-IN"/>
        </w:rPr>
      </w:pPr>
      <w:r w:rsidRPr="00595DD4">
        <w:rPr>
          <w:rFonts w:cstheme="minorHAnsi"/>
          <w:sz w:val="22"/>
          <w:szCs w:val="22"/>
          <w:lang w:val="en-IN"/>
        </w:rPr>
        <w:t xml:space="preserve">Experience in </w:t>
      </w:r>
      <w:r w:rsidRPr="00595DD4">
        <w:rPr>
          <w:rFonts w:cstheme="minorHAnsi"/>
          <w:b/>
          <w:bCs/>
          <w:sz w:val="22"/>
          <w:szCs w:val="22"/>
          <w:lang w:val="en-IN"/>
        </w:rPr>
        <w:t>real-time and batch data processing architectures</w:t>
      </w:r>
      <w:r w:rsidRPr="00595DD4">
        <w:rPr>
          <w:rFonts w:cstheme="minorHAnsi"/>
          <w:sz w:val="22"/>
          <w:szCs w:val="22"/>
          <w:lang w:val="en-IN"/>
        </w:rPr>
        <w:t>, including enterprise-level Lambda architecture implementations.</w:t>
      </w:r>
    </w:p>
    <w:p w14:paraId="65779471" w14:textId="77777777" w:rsidR="00595DD4" w:rsidRPr="00595DD4" w:rsidRDefault="00595DD4" w:rsidP="00595DD4">
      <w:pPr>
        <w:numPr>
          <w:ilvl w:val="0"/>
          <w:numId w:val="31"/>
        </w:numPr>
        <w:spacing w:after="0" w:line="240" w:lineRule="auto"/>
        <w:jc w:val="both"/>
        <w:rPr>
          <w:rFonts w:cstheme="minorHAnsi"/>
          <w:sz w:val="22"/>
          <w:szCs w:val="22"/>
          <w:lang w:val="en-IN"/>
        </w:rPr>
      </w:pPr>
      <w:r w:rsidRPr="00595DD4">
        <w:rPr>
          <w:rFonts w:cstheme="minorHAnsi"/>
          <w:sz w:val="22"/>
          <w:szCs w:val="22"/>
          <w:lang w:val="en-IN"/>
        </w:rPr>
        <w:t xml:space="preserve">Strong background in </w:t>
      </w:r>
      <w:r w:rsidRPr="00595DD4">
        <w:rPr>
          <w:rFonts w:cstheme="minorHAnsi"/>
          <w:b/>
          <w:bCs/>
          <w:sz w:val="22"/>
          <w:szCs w:val="22"/>
          <w:lang w:val="en-IN"/>
        </w:rPr>
        <w:t>data integration across enterprise systems</w:t>
      </w:r>
      <w:r w:rsidRPr="00595DD4">
        <w:rPr>
          <w:rFonts w:cstheme="minorHAnsi"/>
          <w:sz w:val="22"/>
          <w:szCs w:val="22"/>
          <w:lang w:val="en-IN"/>
        </w:rPr>
        <w:t>, APIs, SaaS platforms, and third-party applications.</w:t>
      </w:r>
    </w:p>
    <w:p w14:paraId="37869356" w14:textId="77777777" w:rsidR="00595DD4" w:rsidRPr="00595DD4" w:rsidRDefault="00595DD4" w:rsidP="00595DD4">
      <w:pPr>
        <w:numPr>
          <w:ilvl w:val="0"/>
          <w:numId w:val="31"/>
        </w:numPr>
        <w:spacing w:after="0" w:line="240" w:lineRule="auto"/>
        <w:jc w:val="both"/>
        <w:rPr>
          <w:rFonts w:cstheme="minorHAnsi"/>
          <w:sz w:val="22"/>
          <w:szCs w:val="22"/>
          <w:lang w:val="en-IN"/>
        </w:rPr>
      </w:pPr>
      <w:r w:rsidRPr="00595DD4">
        <w:rPr>
          <w:rFonts w:cstheme="minorHAnsi"/>
          <w:sz w:val="22"/>
          <w:szCs w:val="22"/>
          <w:lang w:val="en-IN"/>
        </w:rPr>
        <w:t xml:space="preserve">Adept at </w:t>
      </w:r>
      <w:r w:rsidRPr="00595DD4">
        <w:rPr>
          <w:rFonts w:cstheme="minorHAnsi"/>
          <w:b/>
          <w:bCs/>
          <w:sz w:val="22"/>
          <w:szCs w:val="22"/>
          <w:lang w:val="en-IN"/>
        </w:rPr>
        <w:t>requirement analysis and translating business needs into technical solutions</w:t>
      </w:r>
      <w:r w:rsidRPr="00595DD4">
        <w:rPr>
          <w:rFonts w:cstheme="minorHAnsi"/>
          <w:sz w:val="22"/>
          <w:szCs w:val="22"/>
          <w:lang w:val="en-IN"/>
        </w:rPr>
        <w:t xml:space="preserve"> with measurable outcomes.</w:t>
      </w:r>
    </w:p>
    <w:p w14:paraId="40CF0D61" w14:textId="77777777" w:rsidR="00595DD4" w:rsidRPr="00595DD4" w:rsidRDefault="00595DD4" w:rsidP="00595DD4">
      <w:pPr>
        <w:numPr>
          <w:ilvl w:val="0"/>
          <w:numId w:val="31"/>
        </w:numPr>
        <w:spacing w:after="0" w:line="240" w:lineRule="auto"/>
        <w:jc w:val="both"/>
        <w:rPr>
          <w:rFonts w:cstheme="minorHAnsi"/>
          <w:sz w:val="22"/>
          <w:szCs w:val="22"/>
          <w:lang w:val="en-IN"/>
        </w:rPr>
      </w:pPr>
      <w:r w:rsidRPr="00595DD4">
        <w:rPr>
          <w:rFonts w:cstheme="minorHAnsi"/>
          <w:sz w:val="22"/>
          <w:szCs w:val="22"/>
          <w:lang w:val="en-IN"/>
        </w:rPr>
        <w:t xml:space="preserve">Proven ability to </w:t>
      </w:r>
      <w:r w:rsidRPr="00595DD4">
        <w:rPr>
          <w:rFonts w:cstheme="minorHAnsi"/>
          <w:b/>
          <w:bCs/>
          <w:sz w:val="22"/>
          <w:szCs w:val="22"/>
          <w:lang w:val="en-IN"/>
        </w:rPr>
        <w:t>evaluate, adopt, and implement emerging data technologies</w:t>
      </w:r>
      <w:r w:rsidRPr="00595DD4">
        <w:rPr>
          <w:rFonts w:cstheme="minorHAnsi"/>
          <w:sz w:val="22"/>
          <w:szCs w:val="22"/>
          <w:lang w:val="en-IN"/>
        </w:rPr>
        <w:t xml:space="preserve"> to support organizational growth.</w:t>
      </w:r>
    </w:p>
    <w:p w14:paraId="6241127C" w14:textId="77777777" w:rsidR="00595DD4" w:rsidRPr="00595DD4" w:rsidRDefault="00595DD4" w:rsidP="00595DD4">
      <w:pPr>
        <w:numPr>
          <w:ilvl w:val="0"/>
          <w:numId w:val="31"/>
        </w:numPr>
        <w:spacing w:after="0" w:line="240" w:lineRule="auto"/>
        <w:jc w:val="both"/>
        <w:rPr>
          <w:rFonts w:cstheme="minorHAnsi"/>
          <w:sz w:val="22"/>
          <w:szCs w:val="22"/>
          <w:lang w:val="en-IN"/>
        </w:rPr>
      </w:pPr>
      <w:r w:rsidRPr="00595DD4">
        <w:rPr>
          <w:rFonts w:cstheme="minorHAnsi"/>
          <w:sz w:val="22"/>
          <w:szCs w:val="22"/>
          <w:lang w:val="en-IN"/>
        </w:rPr>
        <w:t xml:space="preserve">Experience supporting </w:t>
      </w:r>
      <w:r w:rsidRPr="00595DD4">
        <w:rPr>
          <w:rFonts w:cstheme="minorHAnsi"/>
          <w:b/>
          <w:bCs/>
          <w:sz w:val="22"/>
          <w:szCs w:val="22"/>
          <w:lang w:val="en-IN"/>
        </w:rPr>
        <w:t>full SDLC</w:t>
      </w:r>
      <w:r w:rsidRPr="00595DD4">
        <w:rPr>
          <w:rFonts w:cstheme="minorHAnsi"/>
          <w:sz w:val="22"/>
          <w:szCs w:val="22"/>
          <w:lang w:val="en-IN"/>
        </w:rPr>
        <w:t>, including architecture, development, testing, deployment, and production support.</w:t>
      </w:r>
    </w:p>
    <w:p w14:paraId="756F0D7D" w14:textId="77777777" w:rsidR="00595DD4" w:rsidRPr="00595DD4" w:rsidRDefault="00595DD4" w:rsidP="00595DD4">
      <w:pPr>
        <w:numPr>
          <w:ilvl w:val="0"/>
          <w:numId w:val="31"/>
        </w:numPr>
        <w:spacing w:after="0" w:line="240" w:lineRule="auto"/>
        <w:jc w:val="both"/>
        <w:rPr>
          <w:rFonts w:cstheme="minorHAnsi"/>
          <w:sz w:val="22"/>
          <w:szCs w:val="22"/>
          <w:lang w:val="en-IN"/>
        </w:rPr>
      </w:pPr>
      <w:r w:rsidRPr="00595DD4">
        <w:rPr>
          <w:rFonts w:cstheme="minorHAnsi"/>
          <w:sz w:val="22"/>
          <w:szCs w:val="22"/>
          <w:lang w:val="en-IN"/>
        </w:rPr>
        <w:t xml:space="preserve">Strong communicator with </w:t>
      </w:r>
      <w:r w:rsidRPr="00595DD4">
        <w:rPr>
          <w:rFonts w:cstheme="minorHAnsi"/>
          <w:b/>
          <w:bCs/>
          <w:sz w:val="22"/>
          <w:szCs w:val="22"/>
          <w:lang w:val="en-IN"/>
        </w:rPr>
        <w:t>excellent presentation and stakeholder management skills</w:t>
      </w:r>
      <w:r w:rsidRPr="00595DD4">
        <w:rPr>
          <w:rFonts w:cstheme="minorHAnsi"/>
          <w:sz w:val="22"/>
          <w:szCs w:val="22"/>
          <w:lang w:val="en-IN"/>
        </w:rPr>
        <w:t>, enabling alignment across technical and business teams.</w:t>
      </w:r>
    </w:p>
    <w:p w14:paraId="44FA12B3" w14:textId="23B96398" w:rsidR="00F449B8" w:rsidRPr="001F1DB3" w:rsidRDefault="00595DD4" w:rsidP="00595DD4">
      <w:pPr>
        <w:numPr>
          <w:ilvl w:val="0"/>
          <w:numId w:val="31"/>
        </w:numPr>
        <w:spacing w:after="0" w:line="240" w:lineRule="auto"/>
        <w:jc w:val="both"/>
        <w:rPr>
          <w:rFonts w:cstheme="minorHAnsi"/>
          <w:sz w:val="22"/>
          <w:szCs w:val="22"/>
          <w:lang w:val="en-IN"/>
        </w:rPr>
      </w:pPr>
      <w:r w:rsidRPr="00595DD4">
        <w:rPr>
          <w:rFonts w:cstheme="minorHAnsi"/>
          <w:sz w:val="22"/>
          <w:szCs w:val="22"/>
          <w:lang w:val="en-IN"/>
        </w:rPr>
        <w:t xml:space="preserve">Results-driven professional with a </w:t>
      </w:r>
      <w:r w:rsidRPr="00595DD4">
        <w:rPr>
          <w:rFonts w:cstheme="minorHAnsi"/>
          <w:b/>
          <w:bCs/>
          <w:sz w:val="22"/>
          <w:szCs w:val="22"/>
          <w:lang w:val="en-IN"/>
        </w:rPr>
        <w:t>hands-on leadership approach</w:t>
      </w:r>
      <w:r w:rsidRPr="00595DD4">
        <w:rPr>
          <w:rFonts w:cstheme="minorHAnsi"/>
          <w:sz w:val="22"/>
          <w:szCs w:val="22"/>
          <w:lang w:val="en-IN"/>
        </w:rPr>
        <w:t xml:space="preserve">, consistently delivering </w:t>
      </w:r>
      <w:r w:rsidRPr="00595DD4">
        <w:rPr>
          <w:rFonts w:cstheme="minorHAnsi"/>
          <w:b/>
          <w:bCs/>
          <w:sz w:val="22"/>
          <w:szCs w:val="22"/>
          <w:lang w:val="en-IN"/>
        </w:rPr>
        <w:t>scalable, secure, and business-impacting data solutions</w:t>
      </w:r>
      <w:r w:rsidRPr="00595DD4">
        <w:rPr>
          <w:rFonts w:cstheme="minorHAnsi"/>
          <w:sz w:val="22"/>
          <w:szCs w:val="22"/>
          <w:lang w:val="en-IN"/>
        </w:rPr>
        <w:t>.</w:t>
      </w:r>
    </w:p>
    <w:p w14:paraId="38932F62" w14:textId="77777777" w:rsidR="00B73A9D" w:rsidRPr="001F1DB3" w:rsidRDefault="00B73A9D" w:rsidP="00B73A9D">
      <w:pPr>
        <w:spacing w:after="0" w:line="240" w:lineRule="auto"/>
        <w:jc w:val="both"/>
        <w:rPr>
          <w:rFonts w:cstheme="minorHAnsi"/>
          <w:b/>
          <w:bCs/>
          <w:sz w:val="22"/>
          <w:szCs w:val="22"/>
        </w:rPr>
      </w:pPr>
    </w:p>
    <w:p w14:paraId="129BAC7C" w14:textId="77777777" w:rsidR="00595DD4" w:rsidRPr="001F1DB3" w:rsidRDefault="00595DD4" w:rsidP="00B73A9D">
      <w:pPr>
        <w:spacing w:after="0" w:line="240" w:lineRule="auto"/>
        <w:jc w:val="both"/>
        <w:rPr>
          <w:rFonts w:cstheme="minorHAnsi"/>
          <w:b/>
          <w:bCs/>
          <w:sz w:val="22"/>
          <w:szCs w:val="22"/>
        </w:rPr>
      </w:pPr>
    </w:p>
    <w:p w14:paraId="796C8E73" w14:textId="77777777" w:rsidR="00595DD4" w:rsidRPr="001F1DB3" w:rsidRDefault="00595DD4" w:rsidP="00B73A9D">
      <w:pPr>
        <w:spacing w:after="0" w:line="240" w:lineRule="auto"/>
        <w:jc w:val="both"/>
        <w:rPr>
          <w:rFonts w:cstheme="minorHAnsi"/>
          <w:b/>
          <w:bCs/>
          <w:sz w:val="22"/>
          <w:szCs w:val="22"/>
        </w:rPr>
      </w:pPr>
    </w:p>
    <w:p w14:paraId="5FA254B0" w14:textId="77777777" w:rsidR="00595DD4" w:rsidRPr="001F1DB3" w:rsidRDefault="00595DD4" w:rsidP="00B73A9D">
      <w:pPr>
        <w:spacing w:after="0" w:line="240" w:lineRule="auto"/>
        <w:jc w:val="both"/>
        <w:rPr>
          <w:rFonts w:cstheme="minorHAnsi"/>
          <w:b/>
          <w:bCs/>
          <w:sz w:val="22"/>
          <w:szCs w:val="22"/>
        </w:rPr>
      </w:pPr>
    </w:p>
    <w:p w14:paraId="75354438" w14:textId="7070C35B" w:rsidR="004F5129" w:rsidRPr="001F1DB3" w:rsidRDefault="002F59C3" w:rsidP="00DB31C6">
      <w:pPr>
        <w:spacing w:after="0" w:line="276" w:lineRule="auto"/>
        <w:jc w:val="both"/>
        <w:rPr>
          <w:rFonts w:cstheme="minorHAnsi"/>
          <w:b/>
          <w:bCs/>
          <w:sz w:val="22"/>
          <w:szCs w:val="22"/>
          <w:u w:val="single"/>
        </w:rPr>
      </w:pPr>
      <w:r w:rsidRPr="001F1DB3">
        <w:rPr>
          <w:rFonts w:cstheme="minorHAnsi"/>
          <w:b/>
          <w:bCs/>
          <w:sz w:val="22"/>
          <w:szCs w:val="22"/>
          <w:u w:val="single"/>
        </w:rPr>
        <w:lastRenderedPageBreak/>
        <w:t>TECHNICAL SKILLS:</w:t>
      </w:r>
    </w:p>
    <w:tbl>
      <w:tblPr>
        <w:tblStyle w:val="TableGrid"/>
        <w:tblW w:w="0" w:type="auto"/>
        <w:tblLook w:val="04A0" w:firstRow="1" w:lastRow="0" w:firstColumn="1" w:lastColumn="0" w:noHBand="0" w:noVBand="1"/>
      </w:tblPr>
      <w:tblGrid>
        <w:gridCol w:w="3539"/>
        <w:gridCol w:w="7251"/>
      </w:tblGrid>
      <w:tr w:rsidR="00980027" w:rsidRPr="001F1DB3" w14:paraId="5C4F201B" w14:textId="77777777" w:rsidTr="00980027">
        <w:tc>
          <w:tcPr>
            <w:tcW w:w="3539" w:type="dxa"/>
          </w:tcPr>
          <w:p w14:paraId="26437712" w14:textId="77777777" w:rsidR="00980027" w:rsidRPr="001F1DB3" w:rsidRDefault="00980027" w:rsidP="00161AD5">
            <w:pPr>
              <w:jc w:val="both"/>
              <w:rPr>
                <w:rFonts w:cstheme="minorHAnsi"/>
                <w:b/>
                <w:bCs/>
              </w:rPr>
            </w:pPr>
            <w:r w:rsidRPr="001F1DB3">
              <w:rPr>
                <w:rFonts w:cstheme="minorHAnsi"/>
                <w:b/>
                <w:bCs/>
              </w:rPr>
              <w:t>Cloud Platforms</w:t>
            </w:r>
          </w:p>
        </w:tc>
        <w:tc>
          <w:tcPr>
            <w:tcW w:w="7251" w:type="dxa"/>
          </w:tcPr>
          <w:p w14:paraId="053BA5AA" w14:textId="77777777" w:rsidR="00980027" w:rsidRPr="001F1DB3" w:rsidRDefault="00980027" w:rsidP="00161AD5">
            <w:pPr>
              <w:jc w:val="both"/>
              <w:rPr>
                <w:rFonts w:cstheme="minorHAnsi"/>
              </w:rPr>
            </w:pPr>
            <w:r w:rsidRPr="001F1DB3">
              <w:rPr>
                <w:rFonts w:cstheme="minorHAnsi"/>
              </w:rPr>
              <w:t xml:space="preserve">AWS (S3, EC2, Lambda, Redshift, EMR, SNS, SQS, API Gateway, </w:t>
            </w:r>
            <w:proofErr w:type="spellStart"/>
            <w:r w:rsidRPr="001F1DB3">
              <w:rPr>
                <w:rFonts w:cstheme="minorHAnsi"/>
              </w:rPr>
              <w:t>CloudFormation</w:t>
            </w:r>
            <w:proofErr w:type="spellEnd"/>
            <w:r w:rsidRPr="001F1DB3">
              <w:rPr>
                <w:rFonts w:cstheme="minorHAnsi"/>
              </w:rPr>
              <w:t xml:space="preserve">), Microsoft Azure (Azure </w:t>
            </w:r>
            <w:proofErr w:type="spellStart"/>
            <w:r w:rsidRPr="001F1DB3">
              <w:rPr>
                <w:rFonts w:cstheme="minorHAnsi"/>
              </w:rPr>
              <w:t>Databricks</w:t>
            </w:r>
            <w:proofErr w:type="spellEnd"/>
            <w:r w:rsidRPr="001F1DB3">
              <w:rPr>
                <w:rFonts w:cstheme="minorHAnsi"/>
              </w:rPr>
              <w:t>, Azure Storage, Data Factory), Google Cloud Platform (GCP)</w:t>
            </w:r>
          </w:p>
        </w:tc>
      </w:tr>
      <w:tr w:rsidR="00980027" w:rsidRPr="001F1DB3" w14:paraId="013F87D8" w14:textId="77777777" w:rsidTr="00980027">
        <w:tc>
          <w:tcPr>
            <w:tcW w:w="3539" w:type="dxa"/>
          </w:tcPr>
          <w:p w14:paraId="628F923C" w14:textId="77777777" w:rsidR="00980027" w:rsidRPr="001F1DB3" w:rsidRDefault="00980027" w:rsidP="00161AD5">
            <w:pPr>
              <w:jc w:val="both"/>
              <w:rPr>
                <w:rFonts w:cstheme="minorHAnsi"/>
                <w:b/>
                <w:bCs/>
              </w:rPr>
            </w:pPr>
            <w:r w:rsidRPr="001F1DB3">
              <w:rPr>
                <w:rFonts w:cstheme="minorHAnsi"/>
                <w:b/>
                <w:bCs/>
              </w:rPr>
              <w:t>Data Engineering &amp; Warehousing</w:t>
            </w:r>
          </w:p>
        </w:tc>
        <w:tc>
          <w:tcPr>
            <w:tcW w:w="7251" w:type="dxa"/>
          </w:tcPr>
          <w:p w14:paraId="38E9ED40" w14:textId="77777777" w:rsidR="00980027" w:rsidRPr="001F1DB3" w:rsidRDefault="00980027" w:rsidP="00161AD5">
            <w:pPr>
              <w:jc w:val="both"/>
              <w:rPr>
                <w:rFonts w:cstheme="minorHAnsi"/>
              </w:rPr>
            </w:pPr>
            <w:r w:rsidRPr="001F1DB3">
              <w:rPr>
                <w:rFonts w:cstheme="minorHAnsi"/>
              </w:rPr>
              <w:t>Snowflake Data Cloud, Amazon Redshift, Azure Synapse, Data Lake, Data Lakehouse Architecture</w:t>
            </w:r>
          </w:p>
        </w:tc>
      </w:tr>
      <w:tr w:rsidR="00980027" w:rsidRPr="001F1DB3" w14:paraId="02508B96" w14:textId="77777777" w:rsidTr="00980027">
        <w:tc>
          <w:tcPr>
            <w:tcW w:w="3539" w:type="dxa"/>
          </w:tcPr>
          <w:p w14:paraId="7D4B29E7" w14:textId="77777777" w:rsidR="00980027" w:rsidRPr="001F1DB3" w:rsidRDefault="00980027" w:rsidP="00161AD5">
            <w:pPr>
              <w:jc w:val="both"/>
              <w:rPr>
                <w:rFonts w:cstheme="minorHAnsi"/>
                <w:b/>
                <w:bCs/>
              </w:rPr>
            </w:pPr>
            <w:r w:rsidRPr="001F1DB3">
              <w:rPr>
                <w:rFonts w:cstheme="minorHAnsi"/>
                <w:b/>
                <w:bCs/>
              </w:rPr>
              <w:t>Big Data Technologies</w:t>
            </w:r>
          </w:p>
        </w:tc>
        <w:tc>
          <w:tcPr>
            <w:tcW w:w="7251" w:type="dxa"/>
          </w:tcPr>
          <w:p w14:paraId="47938B37" w14:textId="77777777" w:rsidR="00980027" w:rsidRPr="001F1DB3" w:rsidRDefault="00980027" w:rsidP="00161AD5">
            <w:pPr>
              <w:jc w:val="both"/>
              <w:rPr>
                <w:rFonts w:cstheme="minorHAnsi"/>
              </w:rPr>
            </w:pPr>
            <w:r w:rsidRPr="001F1DB3">
              <w:rPr>
                <w:rFonts w:cstheme="minorHAnsi"/>
              </w:rPr>
              <w:t xml:space="preserve">Apache Hadoop, Apache Spark, Spark Streaming, Kafka, Flume, Cassandra, </w:t>
            </w:r>
            <w:proofErr w:type="spellStart"/>
            <w:r w:rsidRPr="001F1DB3">
              <w:rPr>
                <w:rFonts w:cstheme="minorHAnsi"/>
              </w:rPr>
              <w:t>HBase</w:t>
            </w:r>
            <w:proofErr w:type="spellEnd"/>
            <w:r w:rsidRPr="001F1DB3">
              <w:rPr>
                <w:rFonts w:cstheme="minorHAnsi"/>
              </w:rPr>
              <w:t>, MongoDB</w:t>
            </w:r>
          </w:p>
        </w:tc>
      </w:tr>
      <w:tr w:rsidR="00980027" w:rsidRPr="001F1DB3" w14:paraId="0FF3564B" w14:textId="77777777" w:rsidTr="00980027">
        <w:tc>
          <w:tcPr>
            <w:tcW w:w="3539" w:type="dxa"/>
          </w:tcPr>
          <w:p w14:paraId="67079B5C" w14:textId="77777777" w:rsidR="00980027" w:rsidRPr="001F1DB3" w:rsidRDefault="00980027" w:rsidP="00161AD5">
            <w:pPr>
              <w:jc w:val="both"/>
              <w:rPr>
                <w:rFonts w:cstheme="minorHAnsi"/>
                <w:b/>
                <w:bCs/>
              </w:rPr>
            </w:pPr>
            <w:r w:rsidRPr="001F1DB3">
              <w:rPr>
                <w:rFonts w:cstheme="minorHAnsi"/>
                <w:b/>
                <w:bCs/>
              </w:rPr>
              <w:t>ETL / ELT &amp; Orchestration</w:t>
            </w:r>
          </w:p>
        </w:tc>
        <w:tc>
          <w:tcPr>
            <w:tcW w:w="7251" w:type="dxa"/>
          </w:tcPr>
          <w:p w14:paraId="29DFF629" w14:textId="77777777" w:rsidR="00980027" w:rsidRPr="001F1DB3" w:rsidRDefault="00980027" w:rsidP="00161AD5">
            <w:pPr>
              <w:jc w:val="both"/>
              <w:rPr>
                <w:rFonts w:cstheme="minorHAnsi"/>
              </w:rPr>
            </w:pPr>
            <w:proofErr w:type="spellStart"/>
            <w:r w:rsidRPr="001F1DB3">
              <w:rPr>
                <w:rFonts w:cstheme="minorHAnsi"/>
              </w:rPr>
              <w:t>Matillion</w:t>
            </w:r>
            <w:proofErr w:type="spellEnd"/>
            <w:r w:rsidRPr="001F1DB3">
              <w:rPr>
                <w:rFonts w:cstheme="minorHAnsi"/>
              </w:rPr>
              <w:t xml:space="preserve">, </w:t>
            </w:r>
            <w:proofErr w:type="spellStart"/>
            <w:r w:rsidRPr="001F1DB3">
              <w:rPr>
                <w:rFonts w:cstheme="minorHAnsi"/>
              </w:rPr>
              <w:t>dbt</w:t>
            </w:r>
            <w:proofErr w:type="spellEnd"/>
            <w:r w:rsidRPr="001F1DB3">
              <w:rPr>
                <w:rFonts w:cstheme="minorHAnsi"/>
              </w:rPr>
              <w:t xml:space="preserve">, Apache Airflow, </w:t>
            </w:r>
            <w:proofErr w:type="spellStart"/>
            <w:r w:rsidRPr="001F1DB3">
              <w:rPr>
                <w:rFonts w:cstheme="minorHAnsi"/>
              </w:rPr>
              <w:t>Talend</w:t>
            </w:r>
            <w:proofErr w:type="spellEnd"/>
            <w:r w:rsidRPr="001F1DB3">
              <w:rPr>
                <w:rFonts w:cstheme="minorHAnsi"/>
              </w:rPr>
              <w:t xml:space="preserve">, Ab Initio, </w:t>
            </w:r>
            <w:proofErr w:type="spellStart"/>
            <w:r w:rsidRPr="001F1DB3">
              <w:rPr>
                <w:rFonts w:cstheme="minorHAnsi"/>
              </w:rPr>
              <w:t>Snowpipe</w:t>
            </w:r>
            <w:proofErr w:type="spellEnd"/>
          </w:p>
        </w:tc>
      </w:tr>
      <w:tr w:rsidR="00980027" w:rsidRPr="001F1DB3" w14:paraId="69B1F9D5" w14:textId="77777777" w:rsidTr="00980027">
        <w:tc>
          <w:tcPr>
            <w:tcW w:w="3539" w:type="dxa"/>
          </w:tcPr>
          <w:p w14:paraId="05423518" w14:textId="77777777" w:rsidR="00980027" w:rsidRPr="001F1DB3" w:rsidRDefault="00980027" w:rsidP="00161AD5">
            <w:pPr>
              <w:jc w:val="both"/>
              <w:rPr>
                <w:rFonts w:cstheme="minorHAnsi"/>
                <w:b/>
                <w:bCs/>
              </w:rPr>
            </w:pPr>
            <w:r w:rsidRPr="001F1DB3">
              <w:rPr>
                <w:rFonts w:cstheme="minorHAnsi"/>
                <w:b/>
                <w:bCs/>
              </w:rPr>
              <w:t>Programming &amp; Scripting</w:t>
            </w:r>
          </w:p>
        </w:tc>
        <w:tc>
          <w:tcPr>
            <w:tcW w:w="7251" w:type="dxa"/>
          </w:tcPr>
          <w:p w14:paraId="57FB95E3" w14:textId="77777777" w:rsidR="00980027" w:rsidRPr="001F1DB3" w:rsidRDefault="00980027" w:rsidP="00161AD5">
            <w:pPr>
              <w:jc w:val="both"/>
              <w:rPr>
                <w:rFonts w:cstheme="minorHAnsi"/>
              </w:rPr>
            </w:pPr>
            <w:r w:rsidRPr="001F1DB3">
              <w:rPr>
                <w:rFonts w:cstheme="minorHAnsi"/>
              </w:rPr>
              <w:t xml:space="preserve">Python, SQL, </w:t>
            </w:r>
            <w:proofErr w:type="spellStart"/>
            <w:r w:rsidRPr="001F1DB3">
              <w:rPr>
                <w:rFonts w:cstheme="minorHAnsi"/>
              </w:rPr>
              <w:t>PySpark</w:t>
            </w:r>
            <w:proofErr w:type="spellEnd"/>
            <w:r w:rsidRPr="001F1DB3">
              <w:rPr>
                <w:rFonts w:cstheme="minorHAnsi"/>
              </w:rPr>
              <w:t>, Java, Shell Scripting</w:t>
            </w:r>
          </w:p>
        </w:tc>
      </w:tr>
      <w:tr w:rsidR="00980027" w:rsidRPr="001F1DB3" w14:paraId="1AA34953" w14:textId="77777777" w:rsidTr="00980027">
        <w:tc>
          <w:tcPr>
            <w:tcW w:w="3539" w:type="dxa"/>
          </w:tcPr>
          <w:p w14:paraId="6BCA4E72" w14:textId="77777777" w:rsidR="00980027" w:rsidRPr="001F1DB3" w:rsidRDefault="00980027" w:rsidP="00161AD5">
            <w:pPr>
              <w:jc w:val="both"/>
              <w:rPr>
                <w:rFonts w:cstheme="minorHAnsi"/>
                <w:b/>
                <w:bCs/>
              </w:rPr>
            </w:pPr>
            <w:r w:rsidRPr="001F1DB3">
              <w:rPr>
                <w:rFonts w:cstheme="minorHAnsi"/>
                <w:b/>
                <w:bCs/>
              </w:rPr>
              <w:t>Workday &amp; HR Data Integration</w:t>
            </w:r>
          </w:p>
        </w:tc>
        <w:tc>
          <w:tcPr>
            <w:tcW w:w="7251" w:type="dxa"/>
          </w:tcPr>
          <w:p w14:paraId="4B306519" w14:textId="77777777" w:rsidR="00980027" w:rsidRPr="001F1DB3" w:rsidRDefault="00980027" w:rsidP="00161AD5">
            <w:pPr>
              <w:jc w:val="both"/>
              <w:rPr>
                <w:rFonts w:cstheme="minorHAnsi"/>
              </w:rPr>
            </w:pPr>
            <w:r w:rsidRPr="001F1DB3">
              <w:rPr>
                <w:rFonts w:cstheme="minorHAnsi"/>
              </w:rPr>
              <w:t>Workday Public APIs, RAAS (Report-as-a-Service), Workday Studio, HR Data Marts, Employee Analytics</w:t>
            </w:r>
          </w:p>
        </w:tc>
      </w:tr>
      <w:tr w:rsidR="00980027" w:rsidRPr="001F1DB3" w14:paraId="503F8B96" w14:textId="77777777" w:rsidTr="00980027">
        <w:tc>
          <w:tcPr>
            <w:tcW w:w="3539" w:type="dxa"/>
          </w:tcPr>
          <w:p w14:paraId="0540B572" w14:textId="77777777" w:rsidR="00980027" w:rsidRPr="001F1DB3" w:rsidRDefault="00980027" w:rsidP="00161AD5">
            <w:pPr>
              <w:jc w:val="both"/>
              <w:rPr>
                <w:rFonts w:cstheme="minorHAnsi"/>
                <w:b/>
                <w:bCs/>
              </w:rPr>
            </w:pPr>
            <w:r w:rsidRPr="001F1DB3">
              <w:rPr>
                <w:rFonts w:cstheme="minorHAnsi"/>
                <w:b/>
                <w:bCs/>
              </w:rPr>
              <w:t xml:space="preserve">Data </w:t>
            </w:r>
            <w:proofErr w:type="spellStart"/>
            <w:r w:rsidRPr="001F1DB3">
              <w:rPr>
                <w:rFonts w:cstheme="minorHAnsi"/>
                <w:b/>
                <w:bCs/>
              </w:rPr>
              <w:t>Modeling</w:t>
            </w:r>
            <w:proofErr w:type="spellEnd"/>
            <w:r w:rsidRPr="001F1DB3">
              <w:rPr>
                <w:rFonts w:cstheme="minorHAnsi"/>
                <w:b/>
                <w:bCs/>
              </w:rPr>
              <w:t xml:space="preserve"> &amp; Management</w:t>
            </w:r>
          </w:p>
        </w:tc>
        <w:tc>
          <w:tcPr>
            <w:tcW w:w="7251" w:type="dxa"/>
          </w:tcPr>
          <w:p w14:paraId="1E7D840C" w14:textId="77777777" w:rsidR="00980027" w:rsidRPr="001F1DB3" w:rsidRDefault="00980027" w:rsidP="00161AD5">
            <w:pPr>
              <w:jc w:val="both"/>
              <w:rPr>
                <w:rFonts w:cstheme="minorHAnsi"/>
              </w:rPr>
            </w:pPr>
            <w:r w:rsidRPr="001F1DB3">
              <w:rPr>
                <w:rFonts w:cstheme="minorHAnsi"/>
              </w:rPr>
              <w:t xml:space="preserve">Dimensional </w:t>
            </w:r>
            <w:proofErr w:type="spellStart"/>
            <w:r w:rsidRPr="001F1DB3">
              <w:rPr>
                <w:rFonts w:cstheme="minorHAnsi"/>
              </w:rPr>
              <w:t>Modeling</w:t>
            </w:r>
            <w:proofErr w:type="spellEnd"/>
            <w:r w:rsidRPr="001F1DB3">
              <w:rPr>
                <w:rFonts w:cstheme="minorHAnsi"/>
              </w:rPr>
              <w:t>, Data Vault, SCD Type 2, Historical Data Management, Metadata Management</w:t>
            </w:r>
          </w:p>
        </w:tc>
      </w:tr>
      <w:tr w:rsidR="00980027" w:rsidRPr="001F1DB3" w14:paraId="10CAFF0F" w14:textId="77777777" w:rsidTr="00980027">
        <w:tc>
          <w:tcPr>
            <w:tcW w:w="3539" w:type="dxa"/>
          </w:tcPr>
          <w:p w14:paraId="30DAE16B" w14:textId="77777777" w:rsidR="00980027" w:rsidRPr="001F1DB3" w:rsidRDefault="00980027" w:rsidP="00161AD5">
            <w:pPr>
              <w:jc w:val="both"/>
              <w:rPr>
                <w:rFonts w:cstheme="minorHAnsi"/>
                <w:b/>
                <w:bCs/>
              </w:rPr>
            </w:pPr>
            <w:r w:rsidRPr="001F1DB3">
              <w:rPr>
                <w:rFonts w:cstheme="minorHAnsi"/>
                <w:b/>
                <w:bCs/>
              </w:rPr>
              <w:t>Analytics &amp; Visualization</w:t>
            </w:r>
          </w:p>
        </w:tc>
        <w:tc>
          <w:tcPr>
            <w:tcW w:w="7251" w:type="dxa"/>
          </w:tcPr>
          <w:p w14:paraId="58069D3D" w14:textId="77777777" w:rsidR="00980027" w:rsidRPr="001F1DB3" w:rsidRDefault="00980027" w:rsidP="00161AD5">
            <w:pPr>
              <w:jc w:val="both"/>
              <w:rPr>
                <w:rFonts w:cstheme="minorHAnsi"/>
              </w:rPr>
            </w:pPr>
            <w:r w:rsidRPr="001F1DB3">
              <w:rPr>
                <w:rFonts w:cstheme="minorHAnsi"/>
              </w:rPr>
              <w:t>Tableau, Power BI, Looker</w:t>
            </w:r>
          </w:p>
        </w:tc>
      </w:tr>
      <w:tr w:rsidR="00980027" w:rsidRPr="001F1DB3" w14:paraId="2F03291C" w14:textId="77777777" w:rsidTr="00980027">
        <w:tc>
          <w:tcPr>
            <w:tcW w:w="3539" w:type="dxa"/>
          </w:tcPr>
          <w:p w14:paraId="56A7AA61" w14:textId="77777777" w:rsidR="00980027" w:rsidRPr="001F1DB3" w:rsidRDefault="00980027" w:rsidP="00161AD5">
            <w:pPr>
              <w:jc w:val="both"/>
              <w:rPr>
                <w:rFonts w:cstheme="minorHAnsi"/>
                <w:b/>
                <w:bCs/>
              </w:rPr>
            </w:pPr>
            <w:r w:rsidRPr="001F1DB3">
              <w:rPr>
                <w:rFonts w:cstheme="minorHAnsi"/>
                <w:b/>
                <w:bCs/>
              </w:rPr>
              <w:t>DevOps &amp; CI/CD</w:t>
            </w:r>
          </w:p>
        </w:tc>
        <w:tc>
          <w:tcPr>
            <w:tcW w:w="7251" w:type="dxa"/>
          </w:tcPr>
          <w:p w14:paraId="79403376" w14:textId="77777777" w:rsidR="00980027" w:rsidRPr="001F1DB3" w:rsidRDefault="00980027" w:rsidP="00161AD5">
            <w:pPr>
              <w:jc w:val="both"/>
              <w:rPr>
                <w:rFonts w:cstheme="minorHAnsi"/>
              </w:rPr>
            </w:pPr>
            <w:r w:rsidRPr="001F1DB3">
              <w:rPr>
                <w:rFonts w:cstheme="minorHAnsi"/>
              </w:rPr>
              <w:t>GitHub, CI/CD Pipelines, Infrastructure as Code (</w:t>
            </w:r>
            <w:proofErr w:type="spellStart"/>
            <w:r w:rsidRPr="001F1DB3">
              <w:rPr>
                <w:rFonts w:cstheme="minorHAnsi"/>
              </w:rPr>
              <w:t>CloudFormation</w:t>
            </w:r>
            <w:proofErr w:type="spellEnd"/>
            <w:r w:rsidRPr="001F1DB3">
              <w:rPr>
                <w:rFonts w:cstheme="minorHAnsi"/>
              </w:rPr>
              <w:t>), Monitoring &amp; Logging</w:t>
            </w:r>
          </w:p>
        </w:tc>
      </w:tr>
      <w:tr w:rsidR="00980027" w:rsidRPr="001F1DB3" w14:paraId="4E4BFAA7" w14:textId="77777777" w:rsidTr="00980027">
        <w:tc>
          <w:tcPr>
            <w:tcW w:w="3539" w:type="dxa"/>
          </w:tcPr>
          <w:p w14:paraId="274CD8BC" w14:textId="77777777" w:rsidR="00980027" w:rsidRPr="001F1DB3" w:rsidRDefault="00980027" w:rsidP="00161AD5">
            <w:pPr>
              <w:jc w:val="both"/>
              <w:rPr>
                <w:rFonts w:cstheme="minorHAnsi"/>
                <w:b/>
                <w:bCs/>
              </w:rPr>
            </w:pPr>
            <w:r w:rsidRPr="001F1DB3">
              <w:rPr>
                <w:rFonts w:cstheme="minorHAnsi"/>
                <w:b/>
                <w:bCs/>
              </w:rPr>
              <w:t>Security &amp; Governance</w:t>
            </w:r>
          </w:p>
        </w:tc>
        <w:tc>
          <w:tcPr>
            <w:tcW w:w="7251" w:type="dxa"/>
          </w:tcPr>
          <w:p w14:paraId="4A237BAA" w14:textId="77777777" w:rsidR="00980027" w:rsidRPr="001F1DB3" w:rsidRDefault="00980027" w:rsidP="00161AD5">
            <w:pPr>
              <w:jc w:val="both"/>
              <w:rPr>
                <w:rFonts w:cstheme="minorHAnsi"/>
              </w:rPr>
            </w:pPr>
            <w:r w:rsidRPr="001F1DB3">
              <w:rPr>
                <w:rFonts w:cstheme="minorHAnsi"/>
              </w:rPr>
              <w:t>Data Governance, Role-Based Access Control (RBAC), Data Privacy, HIPAA, GDPR Compliance</w:t>
            </w:r>
          </w:p>
        </w:tc>
      </w:tr>
      <w:tr w:rsidR="00980027" w:rsidRPr="001F1DB3" w14:paraId="32329B19" w14:textId="77777777" w:rsidTr="00980027">
        <w:tc>
          <w:tcPr>
            <w:tcW w:w="3539" w:type="dxa"/>
          </w:tcPr>
          <w:p w14:paraId="53DBC6F6" w14:textId="77777777" w:rsidR="00980027" w:rsidRPr="001F1DB3" w:rsidRDefault="00980027" w:rsidP="00161AD5">
            <w:pPr>
              <w:jc w:val="both"/>
              <w:rPr>
                <w:rFonts w:cstheme="minorHAnsi"/>
                <w:b/>
                <w:bCs/>
              </w:rPr>
            </w:pPr>
            <w:r w:rsidRPr="001F1DB3">
              <w:rPr>
                <w:rFonts w:cstheme="minorHAnsi"/>
                <w:b/>
                <w:bCs/>
              </w:rPr>
              <w:t>Architecture &amp; Methodologies</w:t>
            </w:r>
          </w:p>
        </w:tc>
        <w:tc>
          <w:tcPr>
            <w:tcW w:w="7251" w:type="dxa"/>
          </w:tcPr>
          <w:p w14:paraId="316CB398" w14:textId="09F40B82" w:rsidR="00980027" w:rsidRPr="001F1DB3" w:rsidRDefault="00980027" w:rsidP="00161AD5">
            <w:pPr>
              <w:jc w:val="both"/>
              <w:rPr>
                <w:rFonts w:cstheme="minorHAnsi"/>
              </w:rPr>
            </w:pPr>
            <w:r w:rsidRPr="001F1DB3">
              <w:rPr>
                <w:rFonts w:cstheme="minorHAnsi"/>
              </w:rPr>
              <w:t>Enterprise Data Architecture, Lambda Architecture, Agile, Scrum, DevOps</w:t>
            </w:r>
          </w:p>
        </w:tc>
      </w:tr>
    </w:tbl>
    <w:p w14:paraId="05410AE5" w14:textId="77777777" w:rsidR="00980027" w:rsidRPr="001F1DB3" w:rsidRDefault="00980027" w:rsidP="00E011C4">
      <w:pPr>
        <w:spacing w:after="0" w:line="240" w:lineRule="auto"/>
        <w:jc w:val="both"/>
        <w:rPr>
          <w:rFonts w:cstheme="minorHAnsi"/>
          <w:b/>
          <w:bCs/>
          <w:sz w:val="22"/>
          <w:szCs w:val="22"/>
          <w:u w:val="single"/>
        </w:rPr>
      </w:pPr>
    </w:p>
    <w:p w14:paraId="5DBE4FCC" w14:textId="69D00832" w:rsidR="00E011C4" w:rsidRPr="001F1DB3" w:rsidRDefault="00E011C4" w:rsidP="00E011C4">
      <w:pPr>
        <w:spacing w:after="0" w:line="240" w:lineRule="auto"/>
        <w:jc w:val="both"/>
        <w:rPr>
          <w:rFonts w:cstheme="minorHAnsi"/>
          <w:sz w:val="22"/>
          <w:szCs w:val="22"/>
        </w:rPr>
      </w:pPr>
      <w:r w:rsidRPr="001F1DB3">
        <w:rPr>
          <w:rFonts w:cstheme="minorHAnsi"/>
          <w:b/>
          <w:bCs/>
          <w:sz w:val="22"/>
          <w:szCs w:val="22"/>
          <w:u w:val="single"/>
        </w:rPr>
        <w:t>EDUCATION:</w:t>
      </w:r>
    </w:p>
    <w:p w14:paraId="575A66B5" w14:textId="68157BD9" w:rsidR="00C6792D" w:rsidRPr="001F1DB3" w:rsidRDefault="001E6365" w:rsidP="001E6365">
      <w:pPr>
        <w:pStyle w:val="NoSpacing"/>
        <w:rPr>
          <w:rFonts w:eastAsiaTheme="minorHAnsi" w:cstheme="minorHAnsi"/>
          <w:kern w:val="2"/>
          <w:sz w:val="22"/>
          <w:szCs w:val="22"/>
          <w:lang w:val="en-IN"/>
          <w14:ligatures w14:val="standardContextual"/>
        </w:rPr>
      </w:pPr>
      <w:r w:rsidRPr="001F1DB3">
        <w:rPr>
          <w:rFonts w:eastAsiaTheme="minorHAnsi" w:cstheme="minorHAnsi"/>
          <w:kern w:val="2"/>
          <w:sz w:val="22"/>
          <w:szCs w:val="22"/>
          <w:lang w:val="en-IN"/>
          <w14:ligatures w14:val="standardContextual"/>
        </w:rPr>
        <w:t>Bachelor of Technology (</w:t>
      </w:r>
      <w:proofErr w:type="spellStart"/>
      <w:proofErr w:type="gramStart"/>
      <w:r w:rsidRPr="001F1DB3">
        <w:rPr>
          <w:rFonts w:eastAsiaTheme="minorHAnsi" w:cstheme="minorHAnsi"/>
          <w:kern w:val="2"/>
          <w:sz w:val="22"/>
          <w:szCs w:val="22"/>
          <w:lang w:val="en-IN"/>
          <w14:ligatures w14:val="standardContextual"/>
        </w:rPr>
        <w:t>B.Tech</w:t>
      </w:r>
      <w:proofErr w:type="spellEnd"/>
      <w:proofErr w:type="gramEnd"/>
      <w:r w:rsidRPr="001F1DB3">
        <w:rPr>
          <w:rFonts w:eastAsiaTheme="minorHAnsi" w:cstheme="minorHAnsi"/>
          <w:kern w:val="2"/>
          <w:sz w:val="22"/>
          <w:szCs w:val="22"/>
          <w:lang w:val="en-IN"/>
          <w14:ligatures w14:val="standardContextual"/>
        </w:rPr>
        <w:t xml:space="preserve">) in Electronics and Communications Engineering, JNTU </w:t>
      </w:r>
      <w:proofErr w:type="spellStart"/>
      <w:r w:rsidRPr="001F1DB3">
        <w:rPr>
          <w:rFonts w:eastAsiaTheme="minorHAnsi" w:cstheme="minorHAnsi"/>
          <w:kern w:val="2"/>
          <w:sz w:val="22"/>
          <w:szCs w:val="22"/>
          <w:lang w:val="en-IN"/>
          <w14:ligatures w14:val="standardContextual"/>
        </w:rPr>
        <w:t>Anantapur</w:t>
      </w:r>
      <w:proofErr w:type="spellEnd"/>
      <w:r w:rsidRPr="001F1DB3">
        <w:rPr>
          <w:rFonts w:eastAsiaTheme="minorHAnsi" w:cstheme="minorHAnsi"/>
          <w:kern w:val="2"/>
          <w:sz w:val="22"/>
          <w:szCs w:val="22"/>
          <w:lang w:val="en-IN"/>
          <w14:ligatures w14:val="standardContextual"/>
        </w:rPr>
        <w:t xml:space="preserve"> with 87.33 % in 2010</w:t>
      </w:r>
    </w:p>
    <w:p w14:paraId="5E7ED2B5" w14:textId="77777777" w:rsidR="001E6365" w:rsidRPr="001F1DB3" w:rsidRDefault="001E6365" w:rsidP="00E011C4">
      <w:pPr>
        <w:spacing w:after="0" w:line="240" w:lineRule="auto"/>
        <w:jc w:val="both"/>
        <w:rPr>
          <w:rFonts w:cstheme="minorHAnsi"/>
          <w:b/>
          <w:bCs/>
          <w:sz w:val="22"/>
          <w:szCs w:val="22"/>
          <w:u w:val="single"/>
        </w:rPr>
      </w:pPr>
    </w:p>
    <w:p w14:paraId="00CE90D7" w14:textId="5AD6B3E6" w:rsidR="00E011C4" w:rsidRPr="001F1DB3" w:rsidRDefault="00E011C4" w:rsidP="00E011C4">
      <w:pPr>
        <w:spacing w:after="0" w:line="240" w:lineRule="auto"/>
        <w:jc w:val="both"/>
        <w:rPr>
          <w:rFonts w:cstheme="minorHAnsi"/>
          <w:b/>
          <w:bCs/>
          <w:sz w:val="22"/>
          <w:szCs w:val="22"/>
          <w:u w:val="single"/>
        </w:rPr>
      </w:pPr>
      <w:r w:rsidRPr="001F1DB3">
        <w:rPr>
          <w:rFonts w:cstheme="minorHAnsi"/>
          <w:b/>
          <w:bCs/>
          <w:sz w:val="22"/>
          <w:szCs w:val="22"/>
          <w:u w:val="single"/>
        </w:rPr>
        <w:t>TRAINING &amp; CERTIFICATION:</w:t>
      </w:r>
    </w:p>
    <w:p w14:paraId="75E40AC0" w14:textId="77777777" w:rsidR="00D30377" w:rsidRPr="001F1DB3" w:rsidRDefault="00D30377" w:rsidP="00D30377">
      <w:pPr>
        <w:pStyle w:val="ListParagraph"/>
        <w:numPr>
          <w:ilvl w:val="0"/>
          <w:numId w:val="33"/>
        </w:numPr>
        <w:tabs>
          <w:tab w:val="left" w:pos="0"/>
          <w:tab w:val="left" w:pos="720"/>
        </w:tabs>
        <w:suppressAutoHyphens/>
        <w:spacing w:after="0" w:line="240" w:lineRule="auto"/>
        <w:jc w:val="both"/>
        <w:rPr>
          <w:rFonts w:eastAsiaTheme="minorHAnsi" w:cstheme="minorHAnsi"/>
          <w:kern w:val="2"/>
          <w:sz w:val="22"/>
          <w:szCs w:val="22"/>
          <w:lang w:val="en-IN"/>
          <w14:ligatures w14:val="standardContextual"/>
        </w:rPr>
      </w:pPr>
      <w:r w:rsidRPr="001F1DB3">
        <w:rPr>
          <w:rFonts w:eastAsiaTheme="minorHAnsi" w:cstheme="minorHAnsi"/>
          <w:kern w:val="2"/>
          <w:sz w:val="22"/>
          <w:szCs w:val="22"/>
          <w:lang w:val="en-IN"/>
          <w14:ligatures w14:val="standardContextual"/>
        </w:rPr>
        <w:t>AWS Solutions Architect- Associate (XWW9THMKDFFE1Q93)</w:t>
      </w:r>
    </w:p>
    <w:p w14:paraId="487D58D1" w14:textId="77777777" w:rsidR="00D30377" w:rsidRPr="001F1DB3" w:rsidRDefault="00D30377" w:rsidP="00D30377">
      <w:pPr>
        <w:pStyle w:val="ListParagraph"/>
        <w:numPr>
          <w:ilvl w:val="0"/>
          <w:numId w:val="33"/>
        </w:numPr>
        <w:tabs>
          <w:tab w:val="left" w:pos="0"/>
          <w:tab w:val="left" w:pos="720"/>
        </w:tabs>
        <w:suppressAutoHyphens/>
        <w:spacing w:after="0" w:line="240" w:lineRule="auto"/>
        <w:jc w:val="both"/>
        <w:rPr>
          <w:rFonts w:eastAsiaTheme="minorHAnsi" w:cstheme="minorHAnsi"/>
          <w:kern w:val="2"/>
          <w:sz w:val="22"/>
          <w:szCs w:val="22"/>
          <w:lang w:val="en-IN"/>
          <w14:ligatures w14:val="standardContextual"/>
        </w:rPr>
      </w:pPr>
      <w:r w:rsidRPr="001F1DB3">
        <w:rPr>
          <w:rFonts w:eastAsiaTheme="minorHAnsi" w:cstheme="minorHAnsi"/>
          <w:kern w:val="2"/>
          <w:sz w:val="22"/>
          <w:szCs w:val="22"/>
          <w:lang w:val="en-IN"/>
          <w14:ligatures w14:val="standardContextual"/>
        </w:rPr>
        <w:t>Snowflake Web UI Essentials Certified Developer</w:t>
      </w:r>
    </w:p>
    <w:p w14:paraId="0BC52784" w14:textId="77777777" w:rsidR="00D30377" w:rsidRPr="001F1DB3" w:rsidRDefault="00D30377" w:rsidP="00D30377">
      <w:pPr>
        <w:pStyle w:val="ListParagraph"/>
        <w:numPr>
          <w:ilvl w:val="0"/>
          <w:numId w:val="33"/>
        </w:numPr>
        <w:tabs>
          <w:tab w:val="left" w:pos="0"/>
          <w:tab w:val="left" w:pos="720"/>
        </w:tabs>
        <w:suppressAutoHyphens/>
        <w:spacing w:after="0" w:line="240" w:lineRule="auto"/>
        <w:jc w:val="both"/>
        <w:rPr>
          <w:rFonts w:eastAsiaTheme="minorHAnsi" w:cstheme="minorHAnsi"/>
          <w:kern w:val="2"/>
          <w:sz w:val="22"/>
          <w:szCs w:val="22"/>
          <w:lang w:val="en-IN"/>
          <w14:ligatures w14:val="standardContextual"/>
        </w:rPr>
      </w:pPr>
      <w:proofErr w:type="spellStart"/>
      <w:r w:rsidRPr="001F1DB3">
        <w:rPr>
          <w:rFonts w:eastAsiaTheme="minorHAnsi" w:cstheme="minorHAnsi"/>
          <w:kern w:val="2"/>
          <w:sz w:val="22"/>
          <w:szCs w:val="22"/>
          <w:lang w:val="en-IN"/>
          <w14:ligatures w14:val="standardContextual"/>
        </w:rPr>
        <w:t>Matillion</w:t>
      </w:r>
      <w:proofErr w:type="spellEnd"/>
      <w:r w:rsidRPr="001F1DB3">
        <w:rPr>
          <w:rFonts w:eastAsiaTheme="minorHAnsi" w:cstheme="minorHAnsi"/>
          <w:kern w:val="2"/>
          <w:sz w:val="22"/>
          <w:szCs w:val="22"/>
          <w:lang w:val="en-IN"/>
          <w14:ligatures w14:val="standardContextual"/>
        </w:rPr>
        <w:t xml:space="preserve"> Certified Associate</w:t>
      </w:r>
    </w:p>
    <w:p w14:paraId="2589A169" w14:textId="77777777" w:rsidR="00D30377" w:rsidRPr="001F1DB3" w:rsidRDefault="00D30377" w:rsidP="00D30377">
      <w:pPr>
        <w:pStyle w:val="ListParagraph"/>
        <w:numPr>
          <w:ilvl w:val="0"/>
          <w:numId w:val="33"/>
        </w:numPr>
        <w:tabs>
          <w:tab w:val="left" w:pos="0"/>
          <w:tab w:val="left" w:pos="720"/>
        </w:tabs>
        <w:suppressAutoHyphens/>
        <w:spacing w:after="0" w:line="240" w:lineRule="auto"/>
        <w:jc w:val="both"/>
        <w:rPr>
          <w:rFonts w:eastAsiaTheme="minorHAnsi" w:cstheme="minorHAnsi"/>
          <w:kern w:val="2"/>
          <w:sz w:val="22"/>
          <w:szCs w:val="22"/>
          <w:lang w:val="en-IN"/>
          <w14:ligatures w14:val="standardContextual"/>
        </w:rPr>
      </w:pPr>
      <w:proofErr w:type="spellStart"/>
      <w:r w:rsidRPr="001F1DB3">
        <w:rPr>
          <w:rFonts w:eastAsiaTheme="minorHAnsi" w:cstheme="minorHAnsi"/>
          <w:kern w:val="2"/>
          <w:sz w:val="22"/>
          <w:szCs w:val="22"/>
          <w:lang w:val="en-IN"/>
          <w14:ligatures w14:val="standardContextual"/>
        </w:rPr>
        <w:t>Databricks</w:t>
      </w:r>
      <w:proofErr w:type="spellEnd"/>
      <w:r w:rsidRPr="001F1DB3">
        <w:rPr>
          <w:rFonts w:eastAsiaTheme="minorHAnsi" w:cstheme="minorHAnsi"/>
          <w:kern w:val="2"/>
          <w:sz w:val="22"/>
          <w:szCs w:val="22"/>
          <w:lang w:val="en-IN"/>
          <w14:ligatures w14:val="standardContextual"/>
        </w:rPr>
        <w:t xml:space="preserve"> Gen AI Fundamentals – </w:t>
      </w:r>
      <w:proofErr w:type="spellStart"/>
      <w:r w:rsidRPr="001F1DB3">
        <w:rPr>
          <w:rFonts w:eastAsiaTheme="minorHAnsi" w:cstheme="minorHAnsi"/>
          <w:kern w:val="2"/>
          <w:sz w:val="22"/>
          <w:szCs w:val="22"/>
          <w:lang w:val="en-IN"/>
          <w14:ligatures w14:val="standardContextual"/>
        </w:rPr>
        <w:t>Databricks</w:t>
      </w:r>
      <w:proofErr w:type="spellEnd"/>
      <w:r w:rsidRPr="001F1DB3">
        <w:rPr>
          <w:rFonts w:eastAsiaTheme="minorHAnsi" w:cstheme="minorHAnsi"/>
          <w:kern w:val="2"/>
          <w:sz w:val="22"/>
          <w:szCs w:val="22"/>
          <w:lang w:val="en-IN"/>
          <w14:ligatures w14:val="standardContextual"/>
        </w:rPr>
        <w:t xml:space="preserve"> academy</w:t>
      </w:r>
    </w:p>
    <w:p w14:paraId="2C02044D" w14:textId="77777777" w:rsidR="00D30377" w:rsidRPr="001F1DB3" w:rsidRDefault="00D30377" w:rsidP="00D30377">
      <w:pPr>
        <w:pStyle w:val="ListParagraph"/>
        <w:numPr>
          <w:ilvl w:val="0"/>
          <w:numId w:val="33"/>
        </w:numPr>
        <w:tabs>
          <w:tab w:val="left" w:pos="0"/>
          <w:tab w:val="left" w:pos="720"/>
        </w:tabs>
        <w:suppressAutoHyphens/>
        <w:spacing w:after="0" w:line="240" w:lineRule="auto"/>
        <w:jc w:val="both"/>
        <w:rPr>
          <w:rFonts w:eastAsiaTheme="minorHAnsi" w:cstheme="minorHAnsi"/>
          <w:kern w:val="2"/>
          <w:sz w:val="22"/>
          <w:szCs w:val="22"/>
          <w:lang w:val="en-IN"/>
          <w14:ligatures w14:val="standardContextual"/>
        </w:rPr>
      </w:pPr>
      <w:r w:rsidRPr="001F1DB3">
        <w:rPr>
          <w:rFonts w:eastAsiaTheme="minorHAnsi" w:cstheme="minorHAnsi"/>
          <w:kern w:val="2"/>
          <w:sz w:val="22"/>
          <w:szCs w:val="22"/>
          <w:lang w:val="en-IN"/>
          <w14:ligatures w14:val="standardContextual"/>
        </w:rPr>
        <w:t>Certified Scrum Master (CSM)</w:t>
      </w:r>
    </w:p>
    <w:p w14:paraId="4A994B21" w14:textId="77777777" w:rsidR="00D30377" w:rsidRPr="001F1DB3" w:rsidRDefault="00D30377" w:rsidP="000A261E">
      <w:pPr>
        <w:spacing w:after="0" w:line="240" w:lineRule="auto"/>
        <w:jc w:val="both"/>
        <w:rPr>
          <w:rFonts w:cstheme="minorHAnsi"/>
          <w:b/>
          <w:bCs/>
          <w:sz w:val="22"/>
          <w:szCs w:val="22"/>
          <w:u w:val="single"/>
        </w:rPr>
      </w:pPr>
    </w:p>
    <w:p w14:paraId="7711B5D7" w14:textId="77777777" w:rsidR="000A261E" w:rsidRPr="001F1DB3" w:rsidRDefault="000A261E" w:rsidP="000A261E">
      <w:pPr>
        <w:spacing w:after="0" w:line="240" w:lineRule="auto"/>
        <w:jc w:val="both"/>
        <w:rPr>
          <w:rFonts w:cstheme="minorHAnsi"/>
          <w:b/>
          <w:bCs/>
          <w:sz w:val="22"/>
          <w:szCs w:val="22"/>
          <w:u w:val="single"/>
        </w:rPr>
      </w:pPr>
      <w:r w:rsidRPr="001F1DB3">
        <w:rPr>
          <w:rFonts w:cstheme="minorHAnsi"/>
          <w:b/>
          <w:bCs/>
          <w:sz w:val="22"/>
          <w:szCs w:val="22"/>
          <w:u w:val="single"/>
        </w:rPr>
        <w:t>PROFESSIONAL EXPERIENCE:</w:t>
      </w:r>
    </w:p>
    <w:p w14:paraId="2E719AD6" w14:textId="77777777" w:rsidR="004F5129" w:rsidRPr="001F1DB3" w:rsidRDefault="004F5129" w:rsidP="000A261E">
      <w:pPr>
        <w:spacing w:after="0" w:line="240" w:lineRule="auto"/>
        <w:jc w:val="both"/>
        <w:rPr>
          <w:rFonts w:cstheme="minorHAnsi"/>
          <w:b/>
          <w:bCs/>
          <w:sz w:val="22"/>
          <w:szCs w:val="22"/>
        </w:rPr>
      </w:pPr>
    </w:p>
    <w:p w14:paraId="682BA225" w14:textId="6457F0BD" w:rsidR="00DB7E87" w:rsidRPr="001F1DB3" w:rsidRDefault="00DB7E87" w:rsidP="00DB7E87">
      <w:pPr>
        <w:tabs>
          <w:tab w:val="left" w:pos="0"/>
        </w:tabs>
        <w:spacing w:after="0" w:line="240" w:lineRule="auto"/>
        <w:contextualSpacing/>
        <w:rPr>
          <w:rFonts w:eastAsia="Arial Unicode MS" w:cstheme="minorHAnsi"/>
          <w:b/>
          <w:sz w:val="22"/>
          <w:szCs w:val="22"/>
        </w:rPr>
      </w:pPr>
      <w:proofErr w:type="spellStart"/>
      <w:r w:rsidRPr="001F1DB3">
        <w:rPr>
          <w:rFonts w:eastAsia="Arial Unicode MS" w:cstheme="minorHAnsi"/>
          <w:b/>
          <w:sz w:val="22"/>
          <w:szCs w:val="22"/>
        </w:rPr>
        <w:t>Everside</w:t>
      </w:r>
      <w:proofErr w:type="spellEnd"/>
      <w:r w:rsidRPr="001F1DB3">
        <w:rPr>
          <w:rFonts w:eastAsia="Arial Unicode MS" w:cstheme="minorHAnsi"/>
          <w:b/>
          <w:sz w:val="22"/>
          <w:szCs w:val="22"/>
        </w:rPr>
        <w:t xml:space="preserve"> Health LLC/Marathon Health LLC</w:t>
      </w:r>
      <w:r w:rsidR="00C62BF7">
        <w:rPr>
          <w:rFonts w:eastAsia="Arial Unicode MS" w:cstheme="minorHAnsi"/>
          <w:b/>
          <w:sz w:val="22"/>
          <w:szCs w:val="22"/>
        </w:rPr>
        <w:t xml:space="preserve">, </w:t>
      </w:r>
      <w:r w:rsidR="00AD216C">
        <w:rPr>
          <w:rFonts w:eastAsia="Arial Unicode MS" w:cstheme="minorHAnsi"/>
          <w:b/>
          <w:sz w:val="22"/>
          <w:szCs w:val="22"/>
        </w:rPr>
        <w:t>CO</w:t>
      </w:r>
      <w:r w:rsidRPr="001F1DB3">
        <w:rPr>
          <w:rFonts w:eastAsia="Arial Unicode MS" w:cstheme="minorHAnsi"/>
          <w:b/>
          <w:sz w:val="22"/>
          <w:szCs w:val="22"/>
        </w:rPr>
        <w:tab/>
      </w:r>
      <w:r w:rsidRPr="001F1DB3">
        <w:rPr>
          <w:rFonts w:eastAsia="Arial Unicode MS" w:cstheme="minorHAnsi"/>
          <w:b/>
          <w:sz w:val="22"/>
          <w:szCs w:val="22"/>
        </w:rPr>
        <w:tab/>
      </w:r>
      <w:r w:rsidRPr="001F1DB3">
        <w:rPr>
          <w:rFonts w:eastAsia="Arial Unicode MS" w:cstheme="minorHAnsi"/>
          <w:b/>
          <w:sz w:val="22"/>
          <w:szCs w:val="22"/>
        </w:rPr>
        <w:tab/>
      </w:r>
      <w:r w:rsidRPr="001F1DB3">
        <w:rPr>
          <w:rFonts w:eastAsia="Arial Unicode MS" w:cstheme="minorHAnsi"/>
          <w:b/>
          <w:sz w:val="22"/>
          <w:szCs w:val="22"/>
        </w:rPr>
        <w:tab/>
      </w:r>
      <w:r w:rsidRPr="001F1DB3">
        <w:rPr>
          <w:rFonts w:eastAsia="Arial Unicode MS" w:cstheme="minorHAnsi"/>
          <w:b/>
          <w:sz w:val="22"/>
          <w:szCs w:val="22"/>
        </w:rPr>
        <w:tab/>
      </w:r>
      <w:r w:rsidRPr="001F1DB3">
        <w:rPr>
          <w:rFonts w:eastAsia="Arial Unicode MS" w:cstheme="minorHAnsi"/>
          <w:b/>
          <w:sz w:val="22"/>
          <w:szCs w:val="22"/>
        </w:rPr>
        <w:tab/>
      </w:r>
      <w:r w:rsidRPr="001F1DB3">
        <w:rPr>
          <w:rFonts w:eastAsia="Arial Unicode MS" w:cstheme="minorHAnsi"/>
          <w:b/>
          <w:sz w:val="22"/>
          <w:szCs w:val="22"/>
        </w:rPr>
        <w:tab/>
        <w:t xml:space="preserve">Aug 2021 – </w:t>
      </w:r>
      <w:r w:rsidR="007F14E9">
        <w:rPr>
          <w:rFonts w:eastAsia="Arial Unicode MS" w:cstheme="minorHAnsi"/>
          <w:b/>
          <w:sz w:val="22"/>
          <w:szCs w:val="22"/>
        </w:rPr>
        <w:t>Till Date</w:t>
      </w:r>
    </w:p>
    <w:p w14:paraId="5C677160" w14:textId="132946E4" w:rsidR="00677418" w:rsidRPr="001F1DB3" w:rsidRDefault="00A500E6" w:rsidP="00DB7E87">
      <w:pPr>
        <w:tabs>
          <w:tab w:val="left" w:pos="0"/>
        </w:tabs>
        <w:spacing w:after="0" w:line="240" w:lineRule="auto"/>
        <w:contextualSpacing/>
        <w:rPr>
          <w:rFonts w:eastAsia="Arial Unicode MS" w:cstheme="minorHAnsi"/>
          <w:b/>
          <w:sz w:val="22"/>
          <w:szCs w:val="22"/>
        </w:rPr>
      </w:pPr>
      <w:r w:rsidRPr="001F1DB3">
        <w:rPr>
          <w:rFonts w:cstheme="minorHAnsi"/>
          <w:b/>
          <w:bCs/>
          <w:sz w:val="22"/>
          <w:szCs w:val="22"/>
        </w:rPr>
        <w:t>Role:</w:t>
      </w:r>
      <w:r w:rsidR="00C6792D" w:rsidRPr="001F1DB3">
        <w:rPr>
          <w:rFonts w:cstheme="minorHAnsi"/>
          <w:b/>
          <w:bCs/>
          <w:sz w:val="22"/>
          <w:szCs w:val="22"/>
        </w:rPr>
        <w:t xml:space="preserve"> </w:t>
      </w:r>
      <w:r w:rsidR="00DB7E87" w:rsidRPr="001F1DB3">
        <w:rPr>
          <w:rFonts w:eastAsia="Arial Unicode MS" w:cstheme="minorHAnsi"/>
          <w:b/>
          <w:sz w:val="22"/>
          <w:szCs w:val="22"/>
        </w:rPr>
        <w:t>Solutions Architect/ Manager – Data Engineering and Analytics</w:t>
      </w:r>
    </w:p>
    <w:p w14:paraId="55CE1773" w14:textId="79462869" w:rsidR="005C6841" w:rsidRPr="001F1DB3" w:rsidRDefault="005C6841" w:rsidP="00DB7E87">
      <w:pPr>
        <w:tabs>
          <w:tab w:val="left" w:pos="0"/>
        </w:tabs>
        <w:spacing w:after="0" w:line="240" w:lineRule="auto"/>
        <w:contextualSpacing/>
        <w:rPr>
          <w:rFonts w:eastAsia="Arial Unicode MS" w:cstheme="minorHAnsi"/>
          <w:bCs/>
          <w:sz w:val="22"/>
          <w:szCs w:val="22"/>
        </w:rPr>
      </w:pPr>
      <w:r w:rsidRPr="001F1DB3">
        <w:rPr>
          <w:rFonts w:eastAsia="Arial Unicode MS" w:cstheme="minorHAnsi"/>
          <w:b/>
          <w:sz w:val="22"/>
          <w:szCs w:val="22"/>
        </w:rPr>
        <w:t xml:space="preserve">Description: </w:t>
      </w:r>
      <w:r w:rsidRPr="001F1DB3">
        <w:rPr>
          <w:rFonts w:eastAsia="Arial Unicode MS" w:cstheme="minorHAnsi"/>
          <w:bCs/>
          <w:sz w:val="22"/>
          <w:szCs w:val="22"/>
        </w:rPr>
        <w:t xml:space="preserve">Health care Data Migrations from Legacy to Modern tech stack, Data Ingestion Census, Claims and Eligibility Processes build on Modern Tech stack – </w:t>
      </w:r>
      <w:proofErr w:type="spellStart"/>
      <w:r w:rsidRPr="001F1DB3">
        <w:rPr>
          <w:rFonts w:eastAsia="Arial Unicode MS" w:cstheme="minorHAnsi"/>
          <w:bCs/>
          <w:sz w:val="22"/>
          <w:szCs w:val="22"/>
        </w:rPr>
        <w:t>Matillion</w:t>
      </w:r>
      <w:proofErr w:type="spellEnd"/>
      <w:r w:rsidRPr="001F1DB3">
        <w:rPr>
          <w:rFonts w:eastAsia="Arial Unicode MS" w:cstheme="minorHAnsi"/>
          <w:bCs/>
          <w:sz w:val="22"/>
          <w:szCs w:val="22"/>
        </w:rPr>
        <w:t xml:space="preserve">, Snowflake, </w:t>
      </w:r>
      <w:proofErr w:type="spellStart"/>
      <w:proofErr w:type="gramStart"/>
      <w:r w:rsidRPr="001F1DB3">
        <w:rPr>
          <w:rFonts w:eastAsia="Arial Unicode MS" w:cstheme="minorHAnsi"/>
          <w:bCs/>
          <w:sz w:val="22"/>
          <w:szCs w:val="22"/>
        </w:rPr>
        <w:t>Databricks</w:t>
      </w:r>
      <w:proofErr w:type="spellEnd"/>
      <w:r w:rsidRPr="001F1DB3">
        <w:rPr>
          <w:rFonts w:eastAsia="Arial Unicode MS" w:cstheme="minorHAnsi"/>
          <w:bCs/>
          <w:sz w:val="22"/>
          <w:szCs w:val="22"/>
        </w:rPr>
        <w:t xml:space="preserve"> ,</w:t>
      </w:r>
      <w:proofErr w:type="spellStart"/>
      <w:r w:rsidRPr="001F1DB3">
        <w:rPr>
          <w:rFonts w:eastAsia="Arial Unicode MS" w:cstheme="minorHAnsi"/>
          <w:bCs/>
          <w:sz w:val="22"/>
          <w:szCs w:val="22"/>
        </w:rPr>
        <w:t>PySpark</w:t>
      </w:r>
      <w:proofErr w:type="spellEnd"/>
      <w:proofErr w:type="gramEnd"/>
      <w:r w:rsidRPr="001F1DB3">
        <w:rPr>
          <w:rFonts w:eastAsia="Arial Unicode MS" w:cstheme="minorHAnsi"/>
          <w:bCs/>
          <w:sz w:val="22"/>
          <w:szCs w:val="22"/>
        </w:rPr>
        <w:t>, Azure Storage and Infrastructure services, AWS Services (S3, Lambda, SNS, SQS) and Salesforce health cloud, Clinical Data Systems (EMR and EHR data), Workday HR Employee Centric data– Health Care Domain</w:t>
      </w:r>
    </w:p>
    <w:p w14:paraId="42A2554F" w14:textId="07943950" w:rsidR="00A500E6" w:rsidRPr="001F1DB3" w:rsidRDefault="00A500E6" w:rsidP="000A261E">
      <w:pPr>
        <w:spacing w:after="0" w:line="240" w:lineRule="auto"/>
        <w:jc w:val="both"/>
        <w:rPr>
          <w:rFonts w:cstheme="minorHAnsi"/>
          <w:b/>
          <w:bCs/>
          <w:sz w:val="22"/>
          <w:szCs w:val="22"/>
          <w:u w:val="single"/>
        </w:rPr>
      </w:pPr>
      <w:r w:rsidRPr="001F1DB3">
        <w:rPr>
          <w:rFonts w:cstheme="minorHAnsi"/>
          <w:b/>
          <w:bCs/>
          <w:sz w:val="22"/>
          <w:szCs w:val="22"/>
          <w:u w:val="single"/>
        </w:rPr>
        <w:t>Responsibilities:</w:t>
      </w:r>
      <w:r w:rsidR="00C6792D" w:rsidRPr="001F1DB3">
        <w:rPr>
          <w:rFonts w:cstheme="minorHAnsi"/>
          <w:b/>
          <w:bCs/>
          <w:sz w:val="22"/>
          <w:szCs w:val="22"/>
          <w:u w:val="single"/>
        </w:rPr>
        <w:t xml:space="preserve"> </w:t>
      </w:r>
    </w:p>
    <w:p w14:paraId="53430DFB" w14:textId="5D53E1D7" w:rsidR="00E2770A" w:rsidRPr="001F1DB3" w:rsidRDefault="00E2770A" w:rsidP="00E2770A">
      <w:pPr>
        <w:pStyle w:val="ListParagraph"/>
        <w:numPr>
          <w:ilvl w:val="0"/>
          <w:numId w:val="33"/>
        </w:numPr>
        <w:spacing w:after="0" w:line="240" w:lineRule="auto"/>
        <w:jc w:val="both"/>
        <w:rPr>
          <w:rFonts w:cstheme="minorHAnsi"/>
          <w:sz w:val="22"/>
          <w:szCs w:val="22"/>
          <w:lang w:val="en-IN"/>
        </w:rPr>
      </w:pPr>
      <w:r w:rsidRPr="001F1DB3">
        <w:rPr>
          <w:rFonts w:cstheme="minorHAnsi"/>
          <w:sz w:val="22"/>
          <w:szCs w:val="22"/>
          <w:lang w:val="en-IN"/>
        </w:rPr>
        <w:t xml:space="preserve">Led the </w:t>
      </w:r>
      <w:r w:rsidRPr="001F1DB3">
        <w:rPr>
          <w:rFonts w:cstheme="minorHAnsi"/>
          <w:b/>
          <w:bCs/>
          <w:sz w:val="22"/>
          <w:szCs w:val="22"/>
          <w:lang w:val="en-IN"/>
        </w:rPr>
        <w:t>architecture, design, and delivery of enterprise-scale data platforms</w:t>
      </w:r>
      <w:r w:rsidRPr="001F1DB3">
        <w:rPr>
          <w:rFonts w:cstheme="minorHAnsi"/>
          <w:sz w:val="22"/>
          <w:szCs w:val="22"/>
          <w:lang w:val="en-IN"/>
        </w:rPr>
        <w:t xml:space="preserve"> supporting healthcare analytics, clinical systems, and HR data.</w:t>
      </w:r>
    </w:p>
    <w:p w14:paraId="4E7C2EAC" w14:textId="595B5297" w:rsidR="00E2770A" w:rsidRPr="001F1DB3" w:rsidRDefault="00E2770A" w:rsidP="00E2770A">
      <w:pPr>
        <w:pStyle w:val="ListParagraph"/>
        <w:numPr>
          <w:ilvl w:val="0"/>
          <w:numId w:val="33"/>
        </w:numPr>
        <w:spacing w:after="0" w:line="240" w:lineRule="auto"/>
        <w:jc w:val="both"/>
        <w:rPr>
          <w:rFonts w:cstheme="minorHAnsi"/>
          <w:sz w:val="22"/>
          <w:szCs w:val="22"/>
          <w:lang w:val="en-IN"/>
        </w:rPr>
      </w:pPr>
      <w:r w:rsidRPr="001F1DB3">
        <w:rPr>
          <w:rFonts w:cstheme="minorHAnsi"/>
          <w:sz w:val="22"/>
          <w:szCs w:val="22"/>
          <w:lang w:val="en-IN"/>
        </w:rPr>
        <w:t xml:space="preserve">Defined the </w:t>
      </w:r>
      <w:r w:rsidRPr="001F1DB3">
        <w:rPr>
          <w:rFonts w:cstheme="minorHAnsi"/>
          <w:b/>
          <w:bCs/>
          <w:sz w:val="22"/>
          <w:szCs w:val="22"/>
          <w:lang w:val="en-IN"/>
        </w:rPr>
        <w:t>data strategy, roadmap, and technical standards</w:t>
      </w:r>
      <w:r w:rsidRPr="001F1DB3">
        <w:rPr>
          <w:rFonts w:cstheme="minorHAnsi"/>
          <w:sz w:val="22"/>
          <w:szCs w:val="22"/>
          <w:lang w:val="en-IN"/>
        </w:rPr>
        <w:t xml:space="preserve"> for modernizing legacy data systems into cloud-native architectures.</w:t>
      </w:r>
    </w:p>
    <w:p w14:paraId="0D176A2F" w14:textId="048FDA58" w:rsidR="00E2770A" w:rsidRPr="001F1DB3" w:rsidRDefault="00E2770A" w:rsidP="00E2770A">
      <w:pPr>
        <w:pStyle w:val="ListParagraph"/>
        <w:numPr>
          <w:ilvl w:val="0"/>
          <w:numId w:val="33"/>
        </w:numPr>
        <w:spacing w:after="0" w:line="240" w:lineRule="auto"/>
        <w:jc w:val="both"/>
        <w:rPr>
          <w:rFonts w:cstheme="minorHAnsi"/>
          <w:sz w:val="22"/>
          <w:szCs w:val="22"/>
          <w:lang w:val="en-IN"/>
        </w:rPr>
      </w:pPr>
      <w:r w:rsidRPr="001F1DB3">
        <w:rPr>
          <w:rFonts w:cstheme="minorHAnsi"/>
          <w:sz w:val="22"/>
          <w:szCs w:val="22"/>
          <w:lang w:val="en-IN"/>
        </w:rPr>
        <w:t xml:space="preserve">Designed and implemented </w:t>
      </w:r>
      <w:r w:rsidRPr="001F1DB3">
        <w:rPr>
          <w:rFonts w:cstheme="minorHAnsi"/>
          <w:b/>
          <w:bCs/>
          <w:sz w:val="22"/>
          <w:szCs w:val="22"/>
          <w:lang w:val="en-IN"/>
        </w:rPr>
        <w:t>Snowflake-based data warehousing solutions</w:t>
      </w:r>
      <w:r w:rsidRPr="001F1DB3">
        <w:rPr>
          <w:rFonts w:cstheme="minorHAnsi"/>
          <w:sz w:val="22"/>
          <w:szCs w:val="22"/>
          <w:lang w:val="en-IN"/>
        </w:rPr>
        <w:t>, enabling scalable, secure, and high-performance analytics.</w:t>
      </w:r>
    </w:p>
    <w:p w14:paraId="56513D8D" w14:textId="23028428" w:rsidR="00E2770A" w:rsidRPr="001F1DB3" w:rsidRDefault="00E2770A" w:rsidP="00E2770A">
      <w:pPr>
        <w:pStyle w:val="ListParagraph"/>
        <w:numPr>
          <w:ilvl w:val="0"/>
          <w:numId w:val="33"/>
        </w:numPr>
        <w:spacing w:after="0" w:line="240" w:lineRule="auto"/>
        <w:jc w:val="both"/>
        <w:rPr>
          <w:rFonts w:cstheme="minorHAnsi"/>
          <w:sz w:val="22"/>
          <w:szCs w:val="22"/>
          <w:lang w:val="en-IN"/>
        </w:rPr>
      </w:pPr>
      <w:r w:rsidRPr="001F1DB3">
        <w:rPr>
          <w:rFonts w:cstheme="minorHAnsi"/>
          <w:sz w:val="22"/>
          <w:szCs w:val="22"/>
          <w:lang w:val="en-IN"/>
        </w:rPr>
        <w:t xml:space="preserve">Architected and managed </w:t>
      </w:r>
      <w:r w:rsidRPr="001F1DB3">
        <w:rPr>
          <w:rFonts w:cstheme="minorHAnsi"/>
          <w:b/>
          <w:bCs/>
          <w:sz w:val="22"/>
          <w:szCs w:val="22"/>
          <w:lang w:val="en-IN"/>
        </w:rPr>
        <w:t xml:space="preserve">Azure </w:t>
      </w:r>
      <w:proofErr w:type="spellStart"/>
      <w:r w:rsidRPr="001F1DB3">
        <w:rPr>
          <w:rFonts w:cstheme="minorHAnsi"/>
          <w:b/>
          <w:bCs/>
          <w:sz w:val="22"/>
          <w:szCs w:val="22"/>
          <w:lang w:val="en-IN"/>
        </w:rPr>
        <w:t>Databricks</w:t>
      </w:r>
      <w:proofErr w:type="spellEnd"/>
      <w:r w:rsidRPr="001F1DB3">
        <w:rPr>
          <w:rFonts w:cstheme="minorHAnsi"/>
          <w:b/>
          <w:bCs/>
          <w:sz w:val="22"/>
          <w:szCs w:val="22"/>
          <w:lang w:val="en-IN"/>
        </w:rPr>
        <w:t xml:space="preserve"> environments</w:t>
      </w:r>
      <w:r w:rsidRPr="001F1DB3">
        <w:rPr>
          <w:rFonts w:cstheme="minorHAnsi"/>
          <w:sz w:val="22"/>
          <w:szCs w:val="22"/>
          <w:lang w:val="en-IN"/>
        </w:rPr>
        <w:t xml:space="preserve"> for large-scale data processing using </w:t>
      </w:r>
      <w:proofErr w:type="spellStart"/>
      <w:r w:rsidRPr="001F1DB3">
        <w:rPr>
          <w:rFonts w:cstheme="minorHAnsi"/>
          <w:b/>
          <w:bCs/>
          <w:sz w:val="22"/>
          <w:szCs w:val="22"/>
          <w:lang w:val="en-IN"/>
        </w:rPr>
        <w:t>PySpark</w:t>
      </w:r>
      <w:proofErr w:type="spellEnd"/>
      <w:r w:rsidRPr="001F1DB3">
        <w:rPr>
          <w:rFonts w:cstheme="minorHAnsi"/>
          <w:b/>
          <w:bCs/>
          <w:sz w:val="22"/>
          <w:szCs w:val="22"/>
          <w:lang w:val="en-IN"/>
        </w:rPr>
        <w:t xml:space="preserve"> and Spark SQL</w:t>
      </w:r>
      <w:r w:rsidRPr="001F1DB3">
        <w:rPr>
          <w:rFonts w:cstheme="minorHAnsi"/>
          <w:sz w:val="22"/>
          <w:szCs w:val="22"/>
          <w:lang w:val="en-IN"/>
        </w:rPr>
        <w:t>.</w:t>
      </w:r>
    </w:p>
    <w:p w14:paraId="05B33812" w14:textId="1504D29E" w:rsidR="00E2770A" w:rsidRPr="001F1DB3" w:rsidRDefault="00E2770A" w:rsidP="00E2770A">
      <w:pPr>
        <w:pStyle w:val="ListParagraph"/>
        <w:numPr>
          <w:ilvl w:val="0"/>
          <w:numId w:val="33"/>
        </w:numPr>
        <w:spacing w:after="0" w:line="240" w:lineRule="auto"/>
        <w:jc w:val="both"/>
        <w:rPr>
          <w:rFonts w:cstheme="minorHAnsi"/>
          <w:sz w:val="22"/>
          <w:szCs w:val="22"/>
          <w:lang w:val="en-IN"/>
        </w:rPr>
      </w:pPr>
      <w:r w:rsidRPr="001F1DB3">
        <w:rPr>
          <w:rFonts w:cstheme="minorHAnsi"/>
          <w:sz w:val="22"/>
          <w:szCs w:val="22"/>
          <w:lang w:val="en-IN"/>
        </w:rPr>
        <w:t xml:space="preserve">Built and maintained </w:t>
      </w:r>
      <w:r w:rsidRPr="001F1DB3">
        <w:rPr>
          <w:rFonts w:cstheme="minorHAnsi"/>
          <w:b/>
          <w:bCs/>
          <w:sz w:val="22"/>
          <w:szCs w:val="22"/>
          <w:lang w:val="en-IN"/>
        </w:rPr>
        <w:t>end-to-end ETL/ELT pipelines</w:t>
      </w:r>
      <w:r w:rsidRPr="001F1DB3">
        <w:rPr>
          <w:rFonts w:cstheme="minorHAnsi"/>
          <w:sz w:val="22"/>
          <w:szCs w:val="22"/>
          <w:lang w:val="en-IN"/>
        </w:rPr>
        <w:t xml:space="preserve"> using </w:t>
      </w:r>
      <w:proofErr w:type="spellStart"/>
      <w:r w:rsidRPr="001F1DB3">
        <w:rPr>
          <w:rFonts w:cstheme="minorHAnsi"/>
          <w:b/>
          <w:bCs/>
          <w:sz w:val="22"/>
          <w:szCs w:val="22"/>
          <w:lang w:val="en-IN"/>
        </w:rPr>
        <w:t>Matillion</w:t>
      </w:r>
      <w:proofErr w:type="spellEnd"/>
      <w:r w:rsidRPr="001F1DB3">
        <w:rPr>
          <w:rFonts w:cstheme="minorHAnsi"/>
          <w:b/>
          <w:bCs/>
          <w:sz w:val="22"/>
          <w:szCs w:val="22"/>
          <w:lang w:val="en-IN"/>
        </w:rPr>
        <w:t xml:space="preserve">, </w:t>
      </w:r>
      <w:proofErr w:type="spellStart"/>
      <w:r w:rsidRPr="001F1DB3">
        <w:rPr>
          <w:rFonts w:cstheme="minorHAnsi"/>
          <w:b/>
          <w:bCs/>
          <w:sz w:val="22"/>
          <w:szCs w:val="22"/>
          <w:lang w:val="en-IN"/>
        </w:rPr>
        <w:t>dbt</w:t>
      </w:r>
      <w:proofErr w:type="spellEnd"/>
      <w:r w:rsidRPr="001F1DB3">
        <w:rPr>
          <w:rFonts w:cstheme="minorHAnsi"/>
          <w:b/>
          <w:bCs/>
          <w:sz w:val="22"/>
          <w:szCs w:val="22"/>
          <w:lang w:val="en-IN"/>
        </w:rPr>
        <w:t>, Airflow, and Python</w:t>
      </w:r>
      <w:r w:rsidRPr="001F1DB3">
        <w:rPr>
          <w:rFonts w:cstheme="minorHAnsi"/>
          <w:sz w:val="22"/>
          <w:szCs w:val="22"/>
          <w:lang w:val="en-IN"/>
        </w:rPr>
        <w:t xml:space="preserve"> for structured and semi-structured data.</w:t>
      </w:r>
    </w:p>
    <w:p w14:paraId="477AC8F4" w14:textId="3225162E" w:rsidR="00E2770A" w:rsidRPr="001F1DB3" w:rsidRDefault="00E2770A" w:rsidP="00E2770A">
      <w:pPr>
        <w:pStyle w:val="ListParagraph"/>
        <w:numPr>
          <w:ilvl w:val="0"/>
          <w:numId w:val="33"/>
        </w:numPr>
        <w:spacing w:after="0" w:line="240" w:lineRule="auto"/>
        <w:jc w:val="both"/>
        <w:rPr>
          <w:rFonts w:cstheme="minorHAnsi"/>
          <w:sz w:val="22"/>
          <w:szCs w:val="22"/>
          <w:lang w:val="en-IN"/>
        </w:rPr>
      </w:pPr>
      <w:r w:rsidRPr="001F1DB3">
        <w:rPr>
          <w:rFonts w:cstheme="minorHAnsi"/>
          <w:sz w:val="22"/>
          <w:szCs w:val="22"/>
          <w:lang w:val="en-IN"/>
        </w:rPr>
        <w:t xml:space="preserve">Led </w:t>
      </w:r>
      <w:r w:rsidRPr="001F1DB3">
        <w:rPr>
          <w:rFonts w:cstheme="minorHAnsi"/>
          <w:b/>
          <w:bCs/>
          <w:sz w:val="22"/>
          <w:szCs w:val="22"/>
          <w:lang w:val="en-IN"/>
        </w:rPr>
        <w:t>healthcare data ingestion pipelines</w:t>
      </w:r>
      <w:r w:rsidRPr="001F1DB3">
        <w:rPr>
          <w:rFonts w:cstheme="minorHAnsi"/>
          <w:sz w:val="22"/>
          <w:szCs w:val="22"/>
          <w:lang w:val="en-IN"/>
        </w:rPr>
        <w:t xml:space="preserve"> for claims, eligibility, census, EMR, and EHR data sources.</w:t>
      </w:r>
    </w:p>
    <w:p w14:paraId="4C7C1E3E" w14:textId="5634634F" w:rsidR="00E2770A" w:rsidRPr="001F1DB3" w:rsidRDefault="00E2770A" w:rsidP="00E2770A">
      <w:pPr>
        <w:pStyle w:val="ListParagraph"/>
        <w:numPr>
          <w:ilvl w:val="0"/>
          <w:numId w:val="33"/>
        </w:numPr>
        <w:spacing w:after="0" w:line="240" w:lineRule="auto"/>
        <w:jc w:val="both"/>
        <w:rPr>
          <w:rFonts w:cstheme="minorHAnsi"/>
          <w:sz w:val="22"/>
          <w:szCs w:val="22"/>
          <w:lang w:val="en-IN"/>
        </w:rPr>
      </w:pPr>
      <w:r w:rsidRPr="001F1DB3">
        <w:rPr>
          <w:rFonts w:cstheme="minorHAnsi"/>
          <w:sz w:val="22"/>
          <w:szCs w:val="22"/>
          <w:lang w:val="en-IN"/>
        </w:rPr>
        <w:lastRenderedPageBreak/>
        <w:t xml:space="preserve">Integrated </w:t>
      </w:r>
      <w:r w:rsidRPr="001F1DB3">
        <w:rPr>
          <w:rFonts w:cstheme="minorHAnsi"/>
          <w:b/>
          <w:bCs/>
          <w:sz w:val="22"/>
          <w:szCs w:val="22"/>
          <w:lang w:val="en-IN"/>
        </w:rPr>
        <w:t>Workday HR data</w:t>
      </w:r>
      <w:r w:rsidRPr="001F1DB3">
        <w:rPr>
          <w:rFonts w:cstheme="minorHAnsi"/>
          <w:sz w:val="22"/>
          <w:szCs w:val="22"/>
          <w:lang w:val="en-IN"/>
        </w:rPr>
        <w:t xml:space="preserve"> using </w:t>
      </w:r>
      <w:r w:rsidRPr="001F1DB3">
        <w:rPr>
          <w:rFonts w:cstheme="minorHAnsi"/>
          <w:b/>
          <w:bCs/>
          <w:sz w:val="22"/>
          <w:szCs w:val="22"/>
          <w:lang w:val="en-IN"/>
        </w:rPr>
        <w:t>Public APIs, RAAS reports, and Workday Studio</w:t>
      </w:r>
      <w:r w:rsidRPr="001F1DB3">
        <w:rPr>
          <w:rFonts w:cstheme="minorHAnsi"/>
          <w:sz w:val="22"/>
          <w:szCs w:val="22"/>
          <w:lang w:val="en-IN"/>
        </w:rPr>
        <w:t xml:space="preserve"> to support employee-centric analytics.</w:t>
      </w:r>
    </w:p>
    <w:p w14:paraId="50A1160D" w14:textId="17586448" w:rsidR="00E2770A" w:rsidRPr="001F1DB3" w:rsidRDefault="00E2770A" w:rsidP="00E2770A">
      <w:pPr>
        <w:pStyle w:val="ListParagraph"/>
        <w:numPr>
          <w:ilvl w:val="0"/>
          <w:numId w:val="33"/>
        </w:numPr>
        <w:spacing w:after="0" w:line="240" w:lineRule="auto"/>
        <w:jc w:val="both"/>
        <w:rPr>
          <w:rFonts w:cstheme="minorHAnsi"/>
          <w:sz w:val="22"/>
          <w:szCs w:val="22"/>
          <w:lang w:val="en-IN"/>
        </w:rPr>
      </w:pPr>
      <w:r w:rsidRPr="001F1DB3">
        <w:rPr>
          <w:rFonts w:cstheme="minorHAnsi"/>
          <w:sz w:val="22"/>
          <w:szCs w:val="22"/>
          <w:lang w:val="en-IN"/>
        </w:rPr>
        <w:t xml:space="preserve">Designed </w:t>
      </w:r>
      <w:r w:rsidRPr="001F1DB3">
        <w:rPr>
          <w:rFonts w:cstheme="minorHAnsi"/>
          <w:b/>
          <w:bCs/>
          <w:sz w:val="22"/>
          <w:szCs w:val="22"/>
          <w:lang w:val="en-IN"/>
        </w:rPr>
        <w:t>HR Data Marts and Data Hubs</w:t>
      </w:r>
      <w:r w:rsidRPr="001F1DB3">
        <w:rPr>
          <w:rFonts w:cstheme="minorHAnsi"/>
          <w:sz w:val="22"/>
          <w:szCs w:val="22"/>
          <w:lang w:val="en-IN"/>
        </w:rPr>
        <w:t>, enabling centralized reporting, analytics, and regulatory compliance.</w:t>
      </w:r>
    </w:p>
    <w:p w14:paraId="4ED7CF48" w14:textId="382C9141" w:rsidR="00E2770A" w:rsidRPr="001F1DB3" w:rsidRDefault="00E2770A" w:rsidP="00E2770A">
      <w:pPr>
        <w:pStyle w:val="ListParagraph"/>
        <w:numPr>
          <w:ilvl w:val="0"/>
          <w:numId w:val="33"/>
        </w:numPr>
        <w:spacing w:after="0" w:line="240" w:lineRule="auto"/>
        <w:jc w:val="both"/>
        <w:rPr>
          <w:rFonts w:cstheme="minorHAnsi"/>
          <w:sz w:val="22"/>
          <w:szCs w:val="22"/>
          <w:lang w:val="en-IN"/>
        </w:rPr>
      </w:pPr>
      <w:r w:rsidRPr="001F1DB3">
        <w:rPr>
          <w:rFonts w:cstheme="minorHAnsi"/>
          <w:sz w:val="22"/>
          <w:szCs w:val="22"/>
          <w:lang w:val="en-IN"/>
        </w:rPr>
        <w:t xml:space="preserve">Integrated data platforms with </w:t>
      </w:r>
      <w:r w:rsidRPr="001F1DB3">
        <w:rPr>
          <w:rFonts w:cstheme="minorHAnsi"/>
          <w:b/>
          <w:bCs/>
          <w:sz w:val="22"/>
          <w:szCs w:val="22"/>
          <w:lang w:val="en-IN"/>
        </w:rPr>
        <w:t>AWS services (S3, Lambda, SNS, SQS, API Gateway, RDS)</w:t>
      </w:r>
      <w:r w:rsidRPr="001F1DB3">
        <w:rPr>
          <w:rFonts w:cstheme="minorHAnsi"/>
          <w:sz w:val="22"/>
          <w:szCs w:val="22"/>
          <w:lang w:val="en-IN"/>
        </w:rPr>
        <w:t xml:space="preserve"> for event-driven and scalable workflows.</w:t>
      </w:r>
    </w:p>
    <w:p w14:paraId="4837DFD6" w14:textId="1D3797FE" w:rsidR="00E2770A" w:rsidRPr="001F1DB3" w:rsidRDefault="00E2770A" w:rsidP="00E2770A">
      <w:pPr>
        <w:pStyle w:val="ListParagraph"/>
        <w:numPr>
          <w:ilvl w:val="0"/>
          <w:numId w:val="33"/>
        </w:numPr>
        <w:spacing w:after="0" w:line="240" w:lineRule="auto"/>
        <w:jc w:val="both"/>
        <w:rPr>
          <w:rFonts w:cstheme="minorHAnsi"/>
          <w:sz w:val="22"/>
          <w:szCs w:val="22"/>
          <w:lang w:val="en-IN"/>
        </w:rPr>
      </w:pPr>
      <w:r w:rsidRPr="001F1DB3">
        <w:rPr>
          <w:rFonts w:cstheme="minorHAnsi"/>
          <w:sz w:val="22"/>
          <w:szCs w:val="22"/>
          <w:lang w:val="en-IN"/>
        </w:rPr>
        <w:t xml:space="preserve">Implemented </w:t>
      </w:r>
      <w:r w:rsidRPr="001F1DB3">
        <w:rPr>
          <w:rFonts w:cstheme="minorHAnsi"/>
          <w:b/>
          <w:bCs/>
          <w:sz w:val="22"/>
          <w:szCs w:val="22"/>
          <w:lang w:val="en-IN"/>
        </w:rPr>
        <w:t>data governance, security, and compliance frameworks</w:t>
      </w:r>
      <w:r w:rsidRPr="001F1DB3">
        <w:rPr>
          <w:rFonts w:cstheme="minorHAnsi"/>
          <w:sz w:val="22"/>
          <w:szCs w:val="22"/>
          <w:lang w:val="en-IN"/>
        </w:rPr>
        <w:t xml:space="preserve">, ensuring adherence to </w:t>
      </w:r>
      <w:r w:rsidRPr="001F1DB3">
        <w:rPr>
          <w:rFonts w:cstheme="minorHAnsi"/>
          <w:b/>
          <w:bCs/>
          <w:sz w:val="22"/>
          <w:szCs w:val="22"/>
          <w:lang w:val="en-IN"/>
        </w:rPr>
        <w:t>HIPAA and GDPR</w:t>
      </w:r>
      <w:r w:rsidRPr="001F1DB3">
        <w:rPr>
          <w:rFonts w:cstheme="minorHAnsi"/>
          <w:sz w:val="22"/>
          <w:szCs w:val="22"/>
          <w:lang w:val="en-IN"/>
        </w:rPr>
        <w:t xml:space="preserve"> requirements.</w:t>
      </w:r>
    </w:p>
    <w:p w14:paraId="2292F70D" w14:textId="470A7D3C" w:rsidR="00E2770A" w:rsidRPr="001F1DB3" w:rsidRDefault="00E2770A" w:rsidP="00E2770A">
      <w:pPr>
        <w:pStyle w:val="ListParagraph"/>
        <w:numPr>
          <w:ilvl w:val="0"/>
          <w:numId w:val="33"/>
        </w:numPr>
        <w:spacing w:after="0" w:line="240" w:lineRule="auto"/>
        <w:jc w:val="both"/>
        <w:rPr>
          <w:rFonts w:cstheme="minorHAnsi"/>
          <w:sz w:val="22"/>
          <w:szCs w:val="22"/>
          <w:lang w:val="en-IN"/>
        </w:rPr>
      </w:pPr>
      <w:r w:rsidRPr="001F1DB3">
        <w:rPr>
          <w:rFonts w:cstheme="minorHAnsi"/>
          <w:sz w:val="22"/>
          <w:szCs w:val="22"/>
          <w:lang w:val="en-IN"/>
        </w:rPr>
        <w:t xml:space="preserve">Established </w:t>
      </w:r>
      <w:r w:rsidRPr="001F1DB3">
        <w:rPr>
          <w:rFonts w:cstheme="minorHAnsi"/>
          <w:b/>
          <w:bCs/>
          <w:sz w:val="22"/>
          <w:szCs w:val="22"/>
          <w:lang w:val="en-IN"/>
        </w:rPr>
        <w:t>role-based access controls (RBAC)</w:t>
      </w:r>
      <w:r w:rsidRPr="001F1DB3">
        <w:rPr>
          <w:rFonts w:cstheme="minorHAnsi"/>
          <w:sz w:val="22"/>
          <w:szCs w:val="22"/>
          <w:lang w:val="en-IN"/>
        </w:rPr>
        <w:t>, encryption, and secure data access policies across cloud platforms.</w:t>
      </w:r>
    </w:p>
    <w:p w14:paraId="7B1C6D2F" w14:textId="1E3068F5" w:rsidR="00E2770A" w:rsidRPr="001F1DB3" w:rsidRDefault="00E2770A" w:rsidP="00E2770A">
      <w:pPr>
        <w:pStyle w:val="ListParagraph"/>
        <w:numPr>
          <w:ilvl w:val="0"/>
          <w:numId w:val="33"/>
        </w:numPr>
        <w:spacing w:after="0" w:line="240" w:lineRule="auto"/>
        <w:jc w:val="both"/>
        <w:rPr>
          <w:rFonts w:cstheme="minorHAnsi"/>
          <w:sz w:val="22"/>
          <w:szCs w:val="22"/>
          <w:lang w:val="en-IN"/>
        </w:rPr>
      </w:pPr>
      <w:r w:rsidRPr="001F1DB3">
        <w:rPr>
          <w:rFonts w:cstheme="minorHAnsi"/>
          <w:sz w:val="22"/>
          <w:szCs w:val="22"/>
          <w:lang w:val="en-IN"/>
        </w:rPr>
        <w:t xml:space="preserve">Led the development of </w:t>
      </w:r>
      <w:r w:rsidRPr="001F1DB3">
        <w:rPr>
          <w:rFonts w:cstheme="minorHAnsi"/>
          <w:b/>
          <w:bCs/>
          <w:sz w:val="22"/>
          <w:szCs w:val="22"/>
          <w:lang w:val="en-IN"/>
        </w:rPr>
        <w:t>business intelligence solutions</w:t>
      </w:r>
      <w:r w:rsidRPr="001F1DB3">
        <w:rPr>
          <w:rFonts w:cstheme="minorHAnsi"/>
          <w:sz w:val="22"/>
          <w:szCs w:val="22"/>
          <w:lang w:val="en-IN"/>
        </w:rPr>
        <w:t xml:space="preserve"> using </w:t>
      </w:r>
      <w:r w:rsidRPr="001F1DB3">
        <w:rPr>
          <w:rFonts w:cstheme="minorHAnsi"/>
          <w:b/>
          <w:bCs/>
          <w:sz w:val="22"/>
          <w:szCs w:val="22"/>
          <w:lang w:val="en-IN"/>
        </w:rPr>
        <w:t>Tableau, Power BI, and Looker</w:t>
      </w:r>
      <w:r w:rsidRPr="001F1DB3">
        <w:rPr>
          <w:rFonts w:cstheme="minorHAnsi"/>
          <w:sz w:val="22"/>
          <w:szCs w:val="22"/>
          <w:lang w:val="en-IN"/>
        </w:rPr>
        <w:t xml:space="preserve"> for executive and operational reporting.</w:t>
      </w:r>
    </w:p>
    <w:p w14:paraId="0C959E83" w14:textId="285667AC" w:rsidR="00E2770A" w:rsidRPr="001F1DB3" w:rsidRDefault="00E2770A" w:rsidP="00E2770A">
      <w:pPr>
        <w:pStyle w:val="ListParagraph"/>
        <w:numPr>
          <w:ilvl w:val="0"/>
          <w:numId w:val="33"/>
        </w:numPr>
        <w:spacing w:after="0" w:line="240" w:lineRule="auto"/>
        <w:jc w:val="both"/>
        <w:rPr>
          <w:rFonts w:cstheme="minorHAnsi"/>
          <w:sz w:val="22"/>
          <w:szCs w:val="22"/>
          <w:lang w:val="en-IN"/>
        </w:rPr>
      </w:pPr>
      <w:r w:rsidRPr="001F1DB3">
        <w:rPr>
          <w:rFonts w:cstheme="minorHAnsi"/>
          <w:sz w:val="22"/>
          <w:szCs w:val="22"/>
          <w:lang w:val="en-IN"/>
        </w:rPr>
        <w:t xml:space="preserve">Optimized </w:t>
      </w:r>
      <w:r w:rsidRPr="001F1DB3">
        <w:rPr>
          <w:rFonts w:cstheme="minorHAnsi"/>
          <w:b/>
          <w:bCs/>
          <w:sz w:val="22"/>
          <w:szCs w:val="22"/>
          <w:lang w:val="en-IN"/>
        </w:rPr>
        <w:t>Snowflake performance and cost</w:t>
      </w:r>
      <w:r w:rsidRPr="001F1DB3">
        <w:rPr>
          <w:rFonts w:cstheme="minorHAnsi"/>
          <w:sz w:val="22"/>
          <w:szCs w:val="22"/>
          <w:lang w:val="en-IN"/>
        </w:rPr>
        <w:t xml:space="preserve"> through warehouse sizing, clustering strategies, and query tuning.</w:t>
      </w:r>
    </w:p>
    <w:p w14:paraId="62EEB392" w14:textId="7430B7F3" w:rsidR="00E2770A" w:rsidRPr="001F1DB3" w:rsidRDefault="00E2770A" w:rsidP="00E2770A">
      <w:pPr>
        <w:pStyle w:val="ListParagraph"/>
        <w:numPr>
          <w:ilvl w:val="0"/>
          <w:numId w:val="33"/>
        </w:numPr>
        <w:spacing w:after="0" w:line="240" w:lineRule="auto"/>
        <w:jc w:val="both"/>
        <w:rPr>
          <w:rFonts w:cstheme="minorHAnsi"/>
          <w:sz w:val="22"/>
          <w:szCs w:val="22"/>
          <w:lang w:val="en-IN"/>
        </w:rPr>
      </w:pPr>
      <w:r w:rsidRPr="001F1DB3">
        <w:rPr>
          <w:rFonts w:cstheme="minorHAnsi"/>
          <w:sz w:val="22"/>
          <w:szCs w:val="22"/>
          <w:lang w:val="en-IN"/>
        </w:rPr>
        <w:t xml:space="preserve">Designed and implemented </w:t>
      </w:r>
      <w:r w:rsidRPr="001F1DB3">
        <w:rPr>
          <w:rFonts w:cstheme="minorHAnsi"/>
          <w:b/>
          <w:bCs/>
          <w:sz w:val="22"/>
          <w:szCs w:val="22"/>
          <w:lang w:val="en-IN"/>
        </w:rPr>
        <w:t>SCD Type 2 and historical data management</w:t>
      </w:r>
      <w:r w:rsidRPr="001F1DB3">
        <w:rPr>
          <w:rFonts w:cstheme="minorHAnsi"/>
          <w:sz w:val="22"/>
          <w:szCs w:val="22"/>
          <w:lang w:val="en-IN"/>
        </w:rPr>
        <w:t xml:space="preserve"> for accurate trend analysis and auditability.</w:t>
      </w:r>
    </w:p>
    <w:p w14:paraId="7A6BD9C7" w14:textId="562565C6" w:rsidR="00E2770A" w:rsidRPr="001F1DB3" w:rsidRDefault="00E2770A" w:rsidP="00E2770A">
      <w:pPr>
        <w:pStyle w:val="ListParagraph"/>
        <w:numPr>
          <w:ilvl w:val="0"/>
          <w:numId w:val="33"/>
        </w:numPr>
        <w:spacing w:after="0" w:line="240" w:lineRule="auto"/>
        <w:jc w:val="both"/>
        <w:rPr>
          <w:rFonts w:cstheme="minorHAnsi"/>
          <w:sz w:val="22"/>
          <w:szCs w:val="22"/>
          <w:lang w:val="en-IN"/>
        </w:rPr>
      </w:pPr>
      <w:r w:rsidRPr="001F1DB3">
        <w:rPr>
          <w:rFonts w:cstheme="minorHAnsi"/>
          <w:sz w:val="22"/>
          <w:szCs w:val="22"/>
          <w:lang w:val="en-IN"/>
        </w:rPr>
        <w:t xml:space="preserve">Developed </w:t>
      </w:r>
      <w:r w:rsidRPr="001F1DB3">
        <w:rPr>
          <w:rFonts w:cstheme="minorHAnsi"/>
          <w:b/>
          <w:bCs/>
          <w:sz w:val="22"/>
          <w:szCs w:val="22"/>
          <w:lang w:val="en-IN"/>
        </w:rPr>
        <w:t>advanced SQL and Python scripts</w:t>
      </w:r>
      <w:r w:rsidRPr="001F1DB3">
        <w:rPr>
          <w:rFonts w:cstheme="minorHAnsi"/>
          <w:sz w:val="22"/>
          <w:szCs w:val="22"/>
          <w:lang w:val="en-IN"/>
        </w:rPr>
        <w:t xml:space="preserve"> for complex transformations, analytics, and reporting workflows.</w:t>
      </w:r>
    </w:p>
    <w:p w14:paraId="168E9D28" w14:textId="5915FF73" w:rsidR="00E2770A" w:rsidRPr="001F1DB3" w:rsidRDefault="00E2770A" w:rsidP="00E2770A">
      <w:pPr>
        <w:pStyle w:val="ListParagraph"/>
        <w:numPr>
          <w:ilvl w:val="0"/>
          <w:numId w:val="33"/>
        </w:numPr>
        <w:spacing w:after="0" w:line="240" w:lineRule="auto"/>
        <w:jc w:val="both"/>
        <w:rPr>
          <w:rFonts w:cstheme="minorHAnsi"/>
          <w:sz w:val="22"/>
          <w:szCs w:val="22"/>
          <w:lang w:val="en-IN"/>
        </w:rPr>
      </w:pPr>
      <w:r w:rsidRPr="001F1DB3">
        <w:rPr>
          <w:rFonts w:cstheme="minorHAnsi"/>
          <w:sz w:val="22"/>
          <w:szCs w:val="22"/>
          <w:lang w:val="en-IN"/>
        </w:rPr>
        <w:t xml:space="preserve">Collaborated closely with </w:t>
      </w:r>
      <w:r w:rsidRPr="001F1DB3">
        <w:rPr>
          <w:rFonts w:cstheme="minorHAnsi"/>
          <w:b/>
          <w:bCs/>
          <w:sz w:val="22"/>
          <w:szCs w:val="22"/>
          <w:lang w:val="en-IN"/>
        </w:rPr>
        <w:t>business stakeholders and leadership</w:t>
      </w:r>
      <w:r w:rsidRPr="001F1DB3">
        <w:rPr>
          <w:rFonts w:cstheme="minorHAnsi"/>
          <w:sz w:val="22"/>
          <w:szCs w:val="22"/>
          <w:lang w:val="en-IN"/>
        </w:rPr>
        <w:t xml:space="preserve"> to translate requirements into scalable technical solutions.</w:t>
      </w:r>
    </w:p>
    <w:p w14:paraId="782FD6BA" w14:textId="214C4834" w:rsidR="00E2770A" w:rsidRPr="001F1DB3" w:rsidRDefault="00E2770A" w:rsidP="00E2770A">
      <w:pPr>
        <w:pStyle w:val="ListParagraph"/>
        <w:numPr>
          <w:ilvl w:val="0"/>
          <w:numId w:val="33"/>
        </w:numPr>
        <w:spacing w:after="0" w:line="240" w:lineRule="auto"/>
        <w:jc w:val="both"/>
        <w:rPr>
          <w:rFonts w:cstheme="minorHAnsi"/>
          <w:sz w:val="22"/>
          <w:szCs w:val="22"/>
          <w:lang w:val="en-IN"/>
        </w:rPr>
      </w:pPr>
      <w:r w:rsidRPr="001F1DB3">
        <w:rPr>
          <w:rFonts w:cstheme="minorHAnsi"/>
          <w:sz w:val="22"/>
          <w:szCs w:val="22"/>
          <w:lang w:val="en-IN"/>
        </w:rPr>
        <w:t xml:space="preserve">Led and mentored </w:t>
      </w:r>
      <w:r w:rsidRPr="001F1DB3">
        <w:rPr>
          <w:rFonts w:cstheme="minorHAnsi"/>
          <w:b/>
          <w:bCs/>
          <w:sz w:val="22"/>
          <w:szCs w:val="22"/>
          <w:lang w:val="en-IN"/>
        </w:rPr>
        <w:t>global onsite and offshore data engineering teams</w:t>
      </w:r>
      <w:r w:rsidRPr="001F1DB3">
        <w:rPr>
          <w:rFonts w:cstheme="minorHAnsi"/>
          <w:sz w:val="22"/>
          <w:szCs w:val="22"/>
          <w:lang w:val="en-IN"/>
        </w:rPr>
        <w:t>, ensuring timely and high-quality project delivery.</w:t>
      </w:r>
    </w:p>
    <w:p w14:paraId="5E4D9D8C" w14:textId="7B00D58F" w:rsidR="00E2770A" w:rsidRPr="001F1DB3" w:rsidRDefault="00E2770A" w:rsidP="00E2770A">
      <w:pPr>
        <w:pStyle w:val="ListParagraph"/>
        <w:numPr>
          <w:ilvl w:val="0"/>
          <w:numId w:val="33"/>
        </w:numPr>
        <w:spacing w:after="0" w:line="240" w:lineRule="auto"/>
        <w:jc w:val="both"/>
        <w:rPr>
          <w:rFonts w:cstheme="minorHAnsi"/>
          <w:sz w:val="22"/>
          <w:szCs w:val="22"/>
          <w:lang w:val="en-IN"/>
        </w:rPr>
      </w:pPr>
      <w:r w:rsidRPr="001F1DB3">
        <w:rPr>
          <w:rFonts w:cstheme="minorHAnsi"/>
          <w:sz w:val="22"/>
          <w:szCs w:val="22"/>
          <w:lang w:val="en-IN"/>
        </w:rPr>
        <w:t xml:space="preserve">Established </w:t>
      </w:r>
      <w:r w:rsidRPr="001F1DB3">
        <w:rPr>
          <w:rFonts w:cstheme="minorHAnsi"/>
          <w:b/>
          <w:bCs/>
          <w:sz w:val="22"/>
          <w:szCs w:val="22"/>
          <w:lang w:val="en-IN"/>
        </w:rPr>
        <w:t>CI/CD pipelines</w:t>
      </w:r>
      <w:r w:rsidRPr="001F1DB3">
        <w:rPr>
          <w:rFonts w:cstheme="minorHAnsi"/>
          <w:sz w:val="22"/>
          <w:szCs w:val="22"/>
          <w:lang w:val="en-IN"/>
        </w:rPr>
        <w:t>, GitHub workflows, and code review processes to improve development efficiency and reliability.</w:t>
      </w:r>
    </w:p>
    <w:p w14:paraId="62A1E6FD" w14:textId="5C4A4C09" w:rsidR="00E2770A" w:rsidRPr="001F1DB3" w:rsidRDefault="00E2770A" w:rsidP="00E2770A">
      <w:pPr>
        <w:pStyle w:val="ListParagraph"/>
        <w:numPr>
          <w:ilvl w:val="0"/>
          <w:numId w:val="33"/>
        </w:numPr>
        <w:spacing w:after="0" w:line="240" w:lineRule="auto"/>
        <w:jc w:val="both"/>
        <w:rPr>
          <w:rFonts w:cstheme="minorHAnsi"/>
          <w:sz w:val="22"/>
          <w:szCs w:val="22"/>
          <w:lang w:val="en-IN"/>
        </w:rPr>
      </w:pPr>
      <w:r w:rsidRPr="001F1DB3">
        <w:rPr>
          <w:rFonts w:cstheme="minorHAnsi"/>
          <w:sz w:val="22"/>
          <w:szCs w:val="22"/>
          <w:lang w:val="en-IN"/>
        </w:rPr>
        <w:t xml:space="preserve">Implemented </w:t>
      </w:r>
      <w:r w:rsidRPr="001F1DB3">
        <w:rPr>
          <w:rFonts w:cstheme="minorHAnsi"/>
          <w:b/>
          <w:bCs/>
          <w:sz w:val="22"/>
          <w:szCs w:val="22"/>
          <w:lang w:val="en-IN"/>
        </w:rPr>
        <w:t>monitoring, logging, and alerting frameworks</w:t>
      </w:r>
      <w:r w:rsidRPr="001F1DB3">
        <w:rPr>
          <w:rFonts w:cstheme="minorHAnsi"/>
          <w:sz w:val="22"/>
          <w:szCs w:val="22"/>
          <w:lang w:val="en-IN"/>
        </w:rPr>
        <w:t xml:space="preserve"> to ensure data pipeline reliability and operational stability.</w:t>
      </w:r>
    </w:p>
    <w:p w14:paraId="78275DA9" w14:textId="2FF08613" w:rsidR="00E2770A" w:rsidRPr="001F1DB3" w:rsidRDefault="00E2770A" w:rsidP="00E2770A">
      <w:pPr>
        <w:pStyle w:val="ListParagraph"/>
        <w:numPr>
          <w:ilvl w:val="0"/>
          <w:numId w:val="33"/>
        </w:numPr>
        <w:spacing w:after="0" w:line="240" w:lineRule="auto"/>
        <w:jc w:val="both"/>
        <w:rPr>
          <w:rFonts w:cstheme="minorHAnsi"/>
          <w:sz w:val="22"/>
          <w:szCs w:val="22"/>
          <w:lang w:val="en-IN"/>
        </w:rPr>
      </w:pPr>
      <w:r w:rsidRPr="001F1DB3">
        <w:rPr>
          <w:rFonts w:cstheme="minorHAnsi"/>
          <w:sz w:val="22"/>
          <w:szCs w:val="22"/>
          <w:lang w:val="en-IN"/>
        </w:rPr>
        <w:t xml:space="preserve">Delivered </w:t>
      </w:r>
      <w:r w:rsidRPr="001F1DB3">
        <w:rPr>
          <w:rFonts w:cstheme="minorHAnsi"/>
          <w:b/>
          <w:bCs/>
          <w:sz w:val="22"/>
          <w:szCs w:val="22"/>
          <w:lang w:val="en-IN"/>
        </w:rPr>
        <w:t>machine learning and AI-driven solutions</w:t>
      </w:r>
      <w:r w:rsidRPr="001F1DB3">
        <w:rPr>
          <w:rFonts w:cstheme="minorHAnsi"/>
          <w:sz w:val="22"/>
          <w:szCs w:val="22"/>
          <w:lang w:val="en-IN"/>
        </w:rPr>
        <w:t xml:space="preserve"> using Python and cloud services to support predictive analytics use cases.</w:t>
      </w:r>
    </w:p>
    <w:p w14:paraId="19410FDD" w14:textId="40028BC1" w:rsidR="00E2770A" w:rsidRPr="001F1DB3" w:rsidRDefault="00E2770A" w:rsidP="00E2770A">
      <w:pPr>
        <w:pStyle w:val="ListParagraph"/>
        <w:numPr>
          <w:ilvl w:val="0"/>
          <w:numId w:val="33"/>
        </w:numPr>
        <w:spacing w:after="0" w:line="240" w:lineRule="auto"/>
        <w:jc w:val="both"/>
        <w:rPr>
          <w:rFonts w:cstheme="minorHAnsi"/>
          <w:sz w:val="22"/>
          <w:szCs w:val="22"/>
          <w:lang w:val="en-IN"/>
        </w:rPr>
      </w:pPr>
      <w:r w:rsidRPr="001F1DB3">
        <w:rPr>
          <w:rFonts w:cstheme="minorHAnsi"/>
          <w:sz w:val="22"/>
          <w:szCs w:val="22"/>
          <w:lang w:val="en-IN"/>
        </w:rPr>
        <w:t xml:space="preserve">Supported </w:t>
      </w:r>
      <w:r w:rsidRPr="001F1DB3">
        <w:rPr>
          <w:rFonts w:cstheme="minorHAnsi"/>
          <w:b/>
          <w:bCs/>
          <w:sz w:val="22"/>
          <w:szCs w:val="22"/>
          <w:lang w:val="en-IN"/>
        </w:rPr>
        <w:t>real-time and batch data processing architectures</w:t>
      </w:r>
      <w:r w:rsidRPr="001F1DB3">
        <w:rPr>
          <w:rFonts w:cstheme="minorHAnsi"/>
          <w:sz w:val="22"/>
          <w:szCs w:val="22"/>
          <w:lang w:val="en-IN"/>
        </w:rPr>
        <w:t>, enabling near real-time insights for critical healthcare operations.</w:t>
      </w:r>
    </w:p>
    <w:p w14:paraId="700A4150" w14:textId="11105140" w:rsidR="00E2770A" w:rsidRPr="001F1DB3" w:rsidRDefault="00E2770A" w:rsidP="00E2770A">
      <w:pPr>
        <w:pStyle w:val="ListParagraph"/>
        <w:numPr>
          <w:ilvl w:val="0"/>
          <w:numId w:val="33"/>
        </w:numPr>
        <w:spacing w:after="0" w:line="240" w:lineRule="auto"/>
        <w:jc w:val="both"/>
        <w:rPr>
          <w:rFonts w:cstheme="minorHAnsi"/>
          <w:sz w:val="22"/>
          <w:szCs w:val="22"/>
          <w:lang w:val="en-IN"/>
        </w:rPr>
      </w:pPr>
      <w:r w:rsidRPr="001F1DB3">
        <w:rPr>
          <w:rFonts w:cstheme="minorHAnsi"/>
          <w:sz w:val="22"/>
          <w:szCs w:val="22"/>
          <w:lang w:val="en-IN"/>
        </w:rPr>
        <w:t xml:space="preserve">Coordinated </w:t>
      </w:r>
      <w:r w:rsidRPr="001F1DB3">
        <w:rPr>
          <w:rFonts w:cstheme="minorHAnsi"/>
          <w:b/>
          <w:bCs/>
          <w:sz w:val="22"/>
          <w:szCs w:val="22"/>
          <w:lang w:val="en-IN"/>
        </w:rPr>
        <w:t>cross-functional teams</w:t>
      </w:r>
      <w:r w:rsidRPr="001F1DB3">
        <w:rPr>
          <w:rFonts w:cstheme="minorHAnsi"/>
          <w:sz w:val="22"/>
          <w:szCs w:val="22"/>
          <w:lang w:val="en-IN"/>
        </w:rPr>
        <w:t>, including data scientists, analysts, product managers, and vendors, to meet business objectives.</w:t>
      </w:r>
    </w:p>
    <w:p w14:paraId="54788476" w14:textId="7199705C" w:rsidR="00E2770A" w:rsidRPr="001F1DB3" w:rsidRDefault="00E2770A" w:rsidP="00E2770A">
      <w:pPr>
        <w:pStyle w:val="ListParagraph"/>
        <w:numPr>
          <w:ilvl w:val="0"/>
          <w:numId w:val="33"/>
        </w:numPr>
        <w:spacing w:after="0" w:line="240" w:lineRule="auto"/>
        <w:jc w:val="both"/>
        <w:rPr>
          <w:rFonts w:cstheme="minorHAnsi"/>
          <w:sz w:val="22"/>
          <w:szCs w:val="22"/>
          <w:lang w:val="en-IN"/>
        </w:rPr>
      </w:pPr>
      <w:r w:rsidRPr="001F1DB3">
        <w:rPr>
          <w:rFonts w:cstheme="minorHAnsi"/>
          <w:sz w:val="22"/>
          <w:szCs w:val="22"/>
          <w:lang w:val="en-IN"/>
        </w:rPr>
        <w:t xml:space="preserve">Led </w:t>
      </w:r>
      <w:r w:rsidRPr="001F1DB3">
        <w:rPr>
          <w:rFonts w:cstheme="minorHAnsi"/>
          <w:b/>
          <w:bCs/>
          <w:sz w:val="22"/>
          <w:szCs w:val="22"/>
          <w:lang w:val="en-IN"/>
        </w:rPr>
        <w:t>production deployments, release management, and post-go-live support</w:t>
      </w:r>
      <w:r w:rsidRPr="001F1DB3">
        <w:rPr>
          <w:rFonts w:cstheme="minorHAnsi"/>
          <w:sz w:val="22"/>
          <w:szCs w:val="22"/>
          <w:lang w:val="en-IN"/>
        </w:rPr>
        <w:t xml:space="preserve"> for enterprise data solutions.</w:t>
      </w:r>
    </w:p>
    <w:p w14:paraId="2E7E7A03" w14:textId="035B59BE" w:rsidR="00E2770A" w:rsidRPr="001F1DB3" w:rsidRDefault="00E2770A" w:rsidP="00E2770A">
      <w:pPr>
        <w:pStyle w:val="ListParagraph"/>
        <w:numPr>
          <w:ilvl w:val="0"/>
          <w:numId w:val="33"/>
        </w:numPr>
        <w:spacing w:after="0" w:line="240" w:lineRule="auto"/>
        <w:jc w:val="both"/>
        <w:rPr>
          <w:rFonts w:cstheme="minorHAnsi"/>
          <w:sz w:val="22"/>
          <w:szCs w:val="22"/>
          <w:lang w:val="en-IN"/>
        </w:rPr>
      </w:pPr>
      <w:r w:rsidRPr="001F1DB3">
        <w:rPr>
          <w:rFonts w:cstheme="minorHAnsi"/>
          <w:sz w:val="22"/>
          <w:szCs w:val="22"/>
          <w:lang w:val="en-IN"/>
        </w:rPr>
        <w:t xml:space="preserve">Conducted </w:t>
      </w:r>
      <w:r w:rsidRPr="001F1DB3">
        <w:rPr>
          <w:rFonts w:cstheme="minorHAnsi"/>
          <w:b/>
          <w:bCs/>
          <w:sz w:val="22"/>
          <w:szCs w:val="22"/>
          <w:lang w:val="en-IN"/>
        </w:rPr>
        <w:t>architecture reviews and technical assessments</w:t>
      </w:r>
      <w:r w:rsidRPr="001F1DB3">
        <w:rPr>
          <w:rFonts w:cstheme="minorHAnsi"/>
          <w:sz w:val="22"/>
          <w:szCs w:val="22"/>
          <w:lang w:val="en-IN"/>
        </w:rPr>
        <w:t>, recommending improvements for scalability and performance.</w:t>
      </w:r>
    </w:p>
    <w:p w14:paraId="451B8215" w14:textId="6C17ABC4" w:rsidR="00E2770A" w:rsidRPr="001F1DB3" w:rsidRDefault="00E2770A" w:rsidP="00E2770A">
      <w:pPr>
        <w:pStyle w:val="ListParagraph"/>
        <w:numPr>
          <w:ilvl w:val="0"/>
          <w:numId w:val="33"/>
        </w:numPr>
        <w:spacing w:after="0" w:line="240" w:lineRule="auto"/>
        <w:jc w:val="both"/>
        <w:rPr>
          <w:rFonts w:cstheme="minorHAnsi"/>
          <w:sz w:val="22"/>
          <w:szCs w:val="22"/>
          <w:lang w:val="en-IN"/>
        </w:rPr>
      </w:pPr>
      <w:r w:rsidRPr="001F1DB3">
        <w:rPr>
          <w:rFonts w:cstheme="minorHAnsi"/>
          <w:sz w:val="22"/>
          <w:szCs w:val="22"/>
          <w:lang w:val="en-IN"/>
        </w:rPr>
        <w:t xml:space="preserve">Drove </w:t>
      </w:r>
      <w:r w:rsidRPr="001F1DB3">
        <w:rPr>
          <w:rFonts w:cstheme="minorHAnsi"/>
          <w:b/>
          <w:bCs/>
          <w:sz w:val="22"/>
          <w:szCs w:val="22"/>
          <w:lang w:val="en-IN"/>
        </w:rPr>
        <w:t>continuous improvement initiatives</w:t>
      </w:r>
      <w:r w:rsidRPr="001F1DB3">
        <w:rPr>
          <w:rFonts w:cstheme="minorHAnsi"/>
          <w:sz w:val="22"/>
          <w:szCs w:val="22"/>
          <w:lang w:val="en-IN"/>
        </w:rPr>
        <w:t>, including adoption of modern data tools and best practices.</w:t>
      </w:r>
    </w:p>
    <w:p w14:paraId="4B5A33EC" w14:textId="2209A7A9" w:rsidR="00E2770A" w:rsidRPr="001F1DB3" w:rsidRDefault="00E2770A" w:rsidP="00E2770A">
      <w:pPr>
        <w:pStyle w:val="ListParagraph"/>
        <w:numPr>
          <w:ilvl w:val="0"/>
          <w:numId w:val="33"/>
        </w:numPr>
        <w:spacing w:after="0" w:line="240" w:lineRule="auto"/>
        <w:jc w:val="both"/>
        <w:rPr>
          <w:rFonts w:cstheme="minorHAnsi"/>
          <w:sz w:val="22"/>
          <w:szCs w:val="22"/>
          <w:lang w:val="en-IN"/>
        </w:rPr>
      </w:pPr>
      <w:r w:rsidRPr="001F1DB3">
        <w:rPr>
          <w:rFonts w:cstheme="minorHAnsi"/>
          <w:sz w:val="22"/>
          <w:szCs w:val="22"/>
          <w:lang w:val="en-IN"/>
        </w:rPr>
        <w:t xml:space="preserve">Provided </w:t>
      </w:r>
      <w:r w:rsidRPr="001F1DB3">
        <w:rPr>
          <w:rFonts w:cstheme="minorHAnsi"/>
          <w:b/>
          <w:bCs/>
          <w:sz w:val="22"/>
          <w:szCs w:val="22"/>
          <w:lang w:val="en-IN"/>
        </w:rPr>
        <w:t>strategic guidance to senior leadership</w:t>
      </w:r>
      <w:r w:rsidRPr="001F1DB3">
        <w:rPr>
          <w:rFonts w:cstheme="minorHAnsi"/>
          <w:sz w:val="22"/>
          <w:szCs w:val="22"/>
          <w:lang w:val="en-IN"/>
        </w:rPr>
        <w:t xml:space="preserve"> on data platform investments, analytics capabilities, and cloud adoption.</w:t>
      </w:r>
    </w:p>
    <w:p w14:paraId="212F6382" w14:textId="722F275A" w:rsidR="00E2770A" w:rsidRPr="001F1DB3" w:rsidRDefault="00E2770A" w:rsidP="00E2770A">
      <w:pPr>
        <w:pStyle w:val="ListParagraph"/>
        <w:numPr>
          <w:ilvl w:val="0"/>
          <w:numId w:val="33"/>
        </w:numPr>
        <w:spacing w:after="0" w:line="240" w:lineRule="auto"/>
        <w:jc w:val="both"/>
        <w:rPr>
          <w:rFonts w:cstheme="minorHAnsi"/>
          <w:sz w:val="22"/>
          <w:szCs w:val="22"/>
          <w:lang w:val="en-IN"/>
        </w:rPr>
      </w:pPr>
      <w:r w:rsidRPr="001F1DB3">
        <w:rPr>
          <w:rFonts w:cstheme="minorHAnsi"/>
          <w:sz w:val="22"/>
          <w:szCs w:val="22"/>
          <w:lang w:val="en-IN"/>
        </w:rPr>
        <w:t xml:space="preserve">Ensured </w:t>
      </w:r>
      <w:r w:rsidRPr="001F1DB3">
        <w:rPr>
          <w:rFonts w:cstheme="minorHAnsi"/>
          <w:b/>
          <w:bCs/>
          <w:sz w:val="22"/>
          <w:szCs w:val="22"/>
          <w:lang w:val="en-IN"/>
        </w:rPr>
        <w:t>high availability, fault tolerance, and disaster recovery</w:t>
      </w:r>
      <w:r w:rsidRPr="001F1DB3">
        <w:rPr>
          <w:rFonts w:cstheme="minorHAnsi"/>
          <w:sz w:val="22"/>
          <w:szCs w:val="22"/>
          <w:lang w:val="en-IN"/>
        </w:rPr>
        <w:t xml:space="preserve"> across enterprise data platforms.</w:t>
      </w:r>
    </w:p>
    <w:p w14:paraId="0A8EBD9F" w14:textId="77777777" w:rsidR="005F12B7" w:rsidRPr="001F1DB3" w:rsidRDefault="00A500E6" w:rsidP="005F12B7">
      <w:pPr>
        <w:spacing w:after="0"/>
        <w:jc w:val="both"/>
        <w:rPr>
          <w:rFonts w:cstheme="minorHAnsi"/>
          <w:sz w:val="22"/>
          <w:szCs w:val="22"/>
          <w:lang w:val="en-IN"/>
        </w:rPr>
      </w:pPr>
      <w:r w:rsidRPr="001F1DB3">
        <w:rPr>
          <w:rFonts w:cstheme="minorHAnsi"/>
          <w:b/>
          <w:bCs/>
          <w:sz w:val="22"/>
          <w:szCs w:val="22"/>
          <w:u w:val="single"/>
        </w:rPr>
        <w:t>Environment</w:t>
      </w:r>
      <w:r w:rsidRPr="001F1DB3">
        <w:rPr>
          <w:rFonts w:cstheme="minorHAnsi"/>
          <w:sz w:val="22"/>
          <w:szCs w:val="22"/>
        </w:rPr>
        <w:t>:</w:t>
      </w:r>
      <w:r w:rsidR="00C6792D" w:rsidRPr="001F1DB3">
        <w:rPr>
          <w:rFonts w:cstheme="minorHAnsi"/>
          <w:sz w:val="22"/>
          <w:szCs w:val="22"/>
        </w:rPr>
        <w:t xml:space="preserve"> </w:t>
      </w:r>
      <w:r w:rsidR="005F12B7" w:rsidRPr="001F1DB3">
        <w:rPr>
          <w:rFonts w:cstheme="minorHAnsi"/>
          <w:sz w:val="22"/>
          <w:szCs w:val="22"/>
          <w:lang w:val="en-IN"/>
        </w:rPr>
        <w:t xml:space="preserve">AWS (S3, EC2, Lambda, SNS, SQS), Microsoft Azure (Azure </w:t>
      </w:r>
      <w:proofErr w:type="spellStart"/>
      <w:r w:rsidR="005F12B7" w:rsidRPr="001F1DB3">
        <w:rPr>
          <w:rFonts w:cstheme="minorHAnsi"/>
          <w:sz w:val="22"/>
          <w:szCs w:val="22"/>
          <w:lang w:val="en-IN"/>
        </w:rPr>
        <w:t>Databricks</w:t>
      </w:r>
      <w:proofErr w:type="spellEnd"/>
      <w:r w:rsidR="005F12B7" w:rsidRPr="001F1DB3">
        <w:rPr>
          <w:rFonts w:cstheme="minorHAnsi"/>
          <w:sz w:val="22"/>
          <w:szCs w:val="22"/>
          <w:lang w:val="en-IN"/>
        </w:rPr>
        <w:t xml:space="preserve">, Azure Storage), Snowflake Data Cloud, Amazon Redshift, Apache Spark, </w:t>
      </w:r>
      <w:proofErr w:type="spellStart"/>
      <w:r w:rsidR="005F12B7" w:rsidRPr="001F1DB3">
        <w:rPr>
          <w:rFonts w:cstheme="minorHAnsi"/>
          <w:sz w:val="22"/>
          <w:szCs w:val="22"/>
          <w:lang w:val="en-IN"/>
        </w:rPr>
        <w:t>PySpark</w:t>
      </w:r>
      <w:proofErr w:type="spellEnd"/>
      <w:r w:rsidR="005F12B7" w:rsidRPr="001F1DB3">
        <w:rPr>
          <w:rFonts w:cstheme="minorHAnsi"/>
          <w:sz w:val="22"/>
          <w:szCs w:val="22"/>
          <w:lang w:val="en-IN"/>
        </w:rPr>
        <w:t xml:space="preserve">, Kafka, </w:t>
      </w:r>
      <w:proofErr w:type="spellStart"/>
      <w:r w:rsidR="005F12B7" w:rsidRPr="001F1DB3">
        <w:rPr>
          <w:rFonts w:cstheme="minorHAnsi"/>
          <w:sz w:val="22"/>
          <w:szCs w:val="22"/>
          <w:lang w:val="en-IN"/>
        </w:rPr>
        <w:t>Matillion</w:t>
      </w:r>
      <w:proofErr w:type="spellEnd"/>
      <w:r w:rsidR="005F12B7" w:rsidRPr="001F1DB3">
        <w:rPr>
          <w:rFonts w:cstheme="minorHAnsi"/>
          <w:sz w:val="22"/>
          <w:szCs w:val="22"/>
          <w:lang w:val="en-IN"/>
        </w:rPr>
        <w:t xml:space="preserve">, </w:t>
      </w:r>
      <w:proofErr w:type="spellStart"/>
      <w:r w:rsidR="005F12B7" w:rsidRPr="001F1DB3">
        <w:rPr>
          <w:rFonts w:cstheme="minorHAnsi"/>
          <w:sz w:val="22"/>
          <w:szCs w:val="22"/>
          <w:lang w:val="en-IN"/>
        </w:rPr>
        <w:t>dbt</w:t>
      </w:r>
      <w:proofErr w:type="spellEnd"/>
      <w:r w:rsidR="005F12B7" w:rsidRPr="001F1DB3">
        <w:rPr>
          <w:rFonts w:cstheme="minorHAnsi"/>
          <w:sz w:val="22"/>
          <w:szCs w:val="22"/>
          <w:lang w:val="en-IN"/>
        </w:rPr>
        <w:t>, Apache Airflow, Python, SQL, Workday (APIs, RAAS, Studio), EMR/EHR Systems, Tableau, Power BI, GitHub, CI/CD, HIPAA, GDPR, Agile.</w:t>
      </w:r>
    </w:p>
    <w:p w14:paraId="55B468BE" w14:textId="210D2B38" w:rsidR="00015808" w:rsidRPr="001F1DB3" w:rsidRDefault="00015808" w:rsidP="000A261E">
      <w:pPr>
        <w:spacing w:after="0" w:line="240" w:lineRule="auto"/>
        <w:jc w:val="both"/>
        <w:rPr>
          <w:rFonts w:cstheme="minorHAnsi"/>
          <w:sz w:val="22"/>
          <w:szCs w:val="22"/>
          <w:lang w:val="en-IN"/>
        </w:rPr>
      </w:pPr>
    </w:p>
    <w:p w14:paraId="3C520DE1" w14:textId="5A34FC25" w:rsidR="00271466" w:rsidRPr="001F1DB3" w:rsidRDefault="00271466" w:rsidP="00912D29">
      <w:pPr>
        <w:tabs>
          <w:tab w:val="left" w:pos="0"/>
        </w:tabs>
        <w:spacing w:after="0" w:line="240" w:lineRule="auto"/>
        <w:contextualSpacing/>
        <w:jc w:val="both"/>
        <w:rPr>
          <w:rFonts w:eastAsia="Arial Unicode MS" w:cstheme="minorHAnsi"/>
          <w:b/>
          <w:sz w:val="22"/>
          <w:szCs w:val="22"/>
        </w:rPr>
      </w:pPr>
      <w:r w:rsidRPr="001F1DB3">
        <w:rPr>
          <w:rFonts w:eastAsia="Arial Unicode MS" w:cstheme="minorHAnsi"/>
          <w:b/>
          <w:sz w:val="22"/>
          <w:szCs w:val="22"/>
        </w:rPr>
        <w:t>Pekin Insurance /SWIFT TECH LLC</w:t>
      </w:r>
      <w:r w:rsidR="00C62BF7">
        <w:rPr>
          <w:rFonts w:eastAsia="Arial Unicode MS" w:cstheme="minorHAnsi"/>
          <w:b/>
          <w:sz w:val="22"/>
          <w:szCs w:val="22"/>
        </w:rPr>
        <w:t>, IL</w:t>
      </w:r>
      <w:r w:rsidRPr="001F1DB3">
        <w:rPr>
          <w:rFonts w:eastAsia="Arial Unicode MS" w:cstheme="minorHAnsi"/>
          <w:b/>
          <w:sz w:val="22"/>
          <w:szCs w:val="22"/>
        </w:rPr>
        <w:tab/>
      </w:r>
      <w:r w:rsidRPr="001F1DB3">
        <w:rPr>
          <w:rFonts w:eastAsia="Arial Unicode MS" w:cstheme="minorHAnsi"/>
          <w:b/>
          <w:sz w:val="22"/>
          <w:szCs w:val="22"/>
        </w:rPr>
        <w:tab/>
      </w:r>
      <w:r w:rsidRPr="001F1DB3">
        <w:rPr>
          <w:rFonts w:eastAsia="Arial Unicode MS" w:cstheme="minorHAnsi"/>
          <w:b/>
          <w:sz w:val="22"/>
          <w:szCs w:val="22"/>
        </w:rPr>
        <w:tab/>
      </w:r>
      <w:r w:rsidRPr="001F1DB3">
        <w:rPr>
          <w:rFonts w:eastAsia="Arial Unicode MS" w:cstheme="minorHAnsi"/>
          <w:b/>
          <w:sz w:val="22"/>
          <w:szCs w:val="22"/>
        </w:rPr>
        <w:tab/>
      </w:r>
      <w:r w:rsidRPr="001F1DB3">
        <w:rPr>
          <w:rFonts w:eastAsia="Arial Unicode MS" w:cstheme="minorHAnsi"/>
          <w:b/>
          <w:sz w:val="22"/>
          <w:szCs w:val="22"/>
        </w:rPr>
        <w:tab/>
      </w:r>
      <w:r w:rsidRPr="001F1DB3">
        <w:rPr>
          <w:rFonts w:eastAsia="Arial Unicode MS" w:cstheme="minorHAnsi"/>
          <w:b/>
          <w:sz w:val="22"/>
          <w:szCs w:val="22"/>
        </w:rPr>
        <w:tab/>
      </w:r>
      <w:r w:rsidRPr="001F1DB3">
        <w:rPr>
          <w:rFonts w:eastAsia="Arial Unicode MS" w:cstheme="minorHAnsi"/>
          <w:b/>
          <w:sz w:val="22"/>
          <w:szCs w:val="22"/>
        </w:rPr>
        <w:tab/>
      </w:r>
      <w:r w:rsidRPr="001F1DB3">
        <w:rPr>
          <w:rFonts w:eastAsia="Arial Unicode MS" w:cstheme="minorHAnsi"/>
          <w:b/>
          <w:sz w:val="22"/>
          <w:szCs w:val="22"/>
        </w:rPr>
        <w:tab/>
        <w:t xml:space="preserve"> Oct 2017 - </w:t>
      </w:r>
      <w:r w:rsidR="00C257C6">
        <w:rPr>
          <w:rFonts w:eastAsia="Arial Unicode MS" w:cstheme="minorHAnsi"/>
          <w:b/>
          <w:sz w:val="22"/>
          <w:szCs w:val="22"/>
        </w:rPr>
        <w:t>Aug</w:t>
      </w:r>
      <w:r w:rsidRPr="001F1DB3">
        <w:rPr>
          <w:rFonts w:eastAsia="Arial Unicode MS" w:cstheme="minorHAnsi"/>
          <w:b/>
          <w:sz w:val="22"/>
          <w:szCs w:val="22"/>
        </w:rPr>
        <w:t xml:space="preserve"> 2021</w:t>
      </w:r>
    </w:p>
    <w:p w14:paraId="32EB38BF" w14:textId="01DEBE12" w:rsidR="00271466" w:rsidRPr="001F1DB3" w:rsidRDefault="00912D29" w:rsidP="00912D29">
      <w:pPr>
        <w:spacing w:after="0" w:line="240" w:lineRule="auto"/>
        <w:jc w:val="both"/>
        <w:rPr>
          <w:rFonts w:cstheme="minorHAnsi"/>
          <w:b/>
          <w:bCs/>
          <w:sz w:val="22"/>
          <w:szCs w:val="22"/>
        </w:rPr>
      </w:pPr>
      <w:r w:rsidRPr="001F1DB3">
        <w:rPr>
          <w:rFonts w:cstheme="minorHAnsi"/>
          <w:b/>
          <w:bCs/>
          <w:sz w:val="22"/>
          <w:szCs w:val="22"/>
        </w:rPr>
        <w:t xml:space="preserve">Role: </w:t>
      </w:r>
      <w:r w:rsidR="00271466" w:rsidRPr="001F1DB3">
        <w:rPr>
          <w:rFonts w:eastAsia="Arial Unicode MS" w:cstheme="minorHAnsi"/>
          <w:b/>
          <w:sz w:val="22"/>
          <w:szCs w:val="22"/>
        </w:rPr>
        <w:t xml:space="preserve">Lead Hadoop Architect/ Solutions Architect </w:t>
      </w:r>
    </w:p>
    <w:p w14:paraId="363AD1F8" w14:textId="1732FC03" w:rsidR="00015808" w:rsidRPr="001F1DB3" w:rsidRDefault="00271466" w:rsidP="00912D29">
      <w:pPr>
        <w:tabs>
          <w:tab w:val="left" w:pos="0"/>
        </w:tabs>
        <w:spacing w:after="0" w:line="240" w:lineRule="auto"/>
        <w:contextualSpacing/>
        <w:jc w:val="both"/>
        <w:rPr>
          <w:rFonts w:eastAsia="Arial Unicode MS" w:cstheme="minorHAnsi"/>
          <w:b/>
          <w:sz w:val="22"/>
          <w:szCs w:val="22"/>
        </w:rPr>
      </w:pPr>
      <w:r w:rsidRPr="001F1DB3">
        <w:rPr>
          <w:rFonts w:eastAsia="Arial Unicode MS" w:cstheme="minorHAnsi"/>
          <w:b/>
          <w:sz w:val="22"/>
          <w:szCs w:val="22"/>
        </w:rPr>
        <w:t xml:space="preserve">Description: </w:t>
      </w:r>
      <w:r w:rsidRPr="001F1DB3">
        <w:rPr>
          <w:rFonts w:eastAsia="Arial Unicode MS" w:cstheme="minorHAnsi"/>
          <w:bCs/>
          <w:sz w:val="22"/>
          <w:szCs w:val="22"/>
        </w:rPr>
        <w:t xml:space="preserve">Data Management and Hortonworks Hadoop </w:t>
      </w:r>
      <w:proofErr w:type="spellStart"/>
      <w:r w:rsidRPr="001F1DB3">
        <w:rPr>
          <w:rFonts w:eastAsia="Arial Unicode MS" w:cstheme="minorHAnsi"/>
          <w:bCs/>
          <w:sz w:val="22"/>
          <w:szCs w:val="22"/>
        </w:rPr>
        <w:t>DataLake</w:t>
      </w:r>
      <w:proofErr w:type="spellEnd"/>
      <w:r w:rsidRPr="001F1DB3">
        <w:rPr>
          <w:rFonts w:eastAsia="Arial Unicode MS" w:cstheme="minorHAnsi"/>
          <w:bCs/>
          <w:sz w:val="22"/>
          <w:szCs w:val="22"/>
        </w:rPr>
        <w:t xml:space="preserve"> Design, On-</w:t>
      </w:r>
      <w:proofErr w:type="spellStart"/>
      <w:r w:rsidRPr="001F1DB3">
        <w:rPr>
          <w:rFonts w:eastAsia="Arial Unicode MS" w:cstheme="minorHAnsi"/>
          <w:bCs/>
          <w:sz w:val="22"/>
          <w:szCs w:val="22"/>
        </w:rPr>
        <w:t>Prem</w:t>
      </w:r>
      <w:proofErr w:type="spellEnd"/>
      <w:r w:rsidRPr="001F1DB3">
        <w:rPr>
          <w:rFonts w:eastAsia="Arial Unicode MS" w:cstheme="minorHAnsi"/>
          <w:bCs/>
          <w:sz w:val="22"/>
          <w:szCs w:val="22"/>
        </w:rPr>
        <w:t xml:space="preserve"> to Cloud AWS Data Migration, Snowflake – Insurance (P&amp;C) Domain</w:t>
      </w:r>
    </w:p>
    <w:p w14:paraId="560A95CA" w14:textId="4651892B" w:rsidR="00C6792D" w:rsidRPr="001F1DB3" w:rsidRDefault="00C6792D" w:rsidP="00C6792D">
      <w:pPr>
        <w:spacing w:after="0" w:line="240" w:lineRule="auto"/>
        <w:jc w:val="both"/>
        <w:rPr>
          <w:rFonts w:cstheme="minorHAnsi"/>
          <w:b/>
          <w:bCs/>
          <w:sz w:val="22"/>
          <w:szCs w:val="22"/>
          <w:u w:val="single"/>
        </w:rPr>
      </w:pPr>
      <w:r w:rsidRPr="001F1DB3">
        <w:rPr>
          <w:rFonts w:cstheme="minorHAnsi"/>
          <w:b/>
          <w:bCs/>
          <w:sz w:val="22"/>
          <w:szCs w:val="22"/>
          <w:u w:val="single"/>
        </w:rPr>
        <w:t>Responsibilities:</w:t>
      </w:r>
      <w:r w:rsidR="00BB6AE4" w:rsidRPr="001F1DB3">
        <w:rPr>
          <w:rFonts w:cstheme="minorHAnsi"/>
          <w:b/>
          <w:bCs/>
          <w:sz w:val="22"/>
          <w:szCs w:val="22"/>
          <w:u w:val="single"/>
        </w:rPr>
        <w:t xml:space="preserve"> </w:t>
      </w:r>
    </w:p>
    <w:p w14:paraId="57EF4AFF" w14:textId="77777777" w:rsidR="00BB6AE4" w:rsidRPr="00BB6AE4" w:rsidRDefault="00BB6AE4" w:rsidP="00C55D10">
      <w:pPr>
        <w:numPr>
          <w:ilvl w:val="0"/>
          <w:numId w:val="36"/>
        </w:numPr>
        <w:spacing w:after="0" w:line="240" w:lineRule="auto"/>
        <w:jc w:val="both"/>
        <w:rPr>
          <w:rFonts w:cstheme="minorHAnsi"/>
          <w:sz w:val="22"/>
          <w:szCs w:val="22"/>
          <w:lang w:val="en-IN"/>
        </w:rPr>
      </w:pPr>
      <w:r w:rsidRPr="00BB6AE4">
        <w:rPr>
          <w:rFonts w:cstheme="minorHAnsi"/>
          <w:sz w:val="22"/>
          <w:szCs w:val="22"/>
          <w:lang w:val="en-IN"/>
        </w:rPr>
        <w:t xml:space="preserve">Led the </w:t>
      </w:r>
      <w:r w:rsidRPr="00BB6AE4">
        <w:rPr>
          <w:rFonts w:cstheme="minorHAnsi"/>
          <w:b/>
          <w:bCs/>
          <w:sz w:val="22"/>
          <w:szCs w:val="22"/>
          <w:lang w:val="en-IN"/>
        </w:rPr>
        <w:t>architecture and design of enterprise data lake and data warehouse solutions</w:t>
      </w:r>
      <w:r w:rsidRPr="00BB6AE4">
        <w:rPr>
          <w:rFonts w:cstheme="minorHAnsi"/>
          <w:sz w:val="22"/>
          <w:szCs w:val="22"/>
          <w:lang w:val="en-IN"/>
        </w:rPr>
        <w:t xml:space="preserve"> supporting insurance analytics and reporting needs.</w:t>
      </w:r>
    </w:p>
    <w:p w14:paraId="121D0FA0" w14:textId="77777777" w:rsidR="00BB6AE4" w:rsidRPr="00BB6AE4" w:rsidRDefault="00BB6AE4" w:rsidP="00C55D10">
      <w:pPr>
        <w:numPr>
          <w:ilvl w:val="0"/>
          <w:numId w:val="36"/>
        </w:numPr>
        <w:spacing w:after="0" w:line="240" w:lineRule="auto"/>
        <w:jc w:val="both"/>
        <w:rPr>
          <w:rFonts w:cstheme="minorHAnsi"/>
          <w:sz w:val="22"/>
          <w:szCs w:val="22"/>
          <w:lang w:val="en-IN"/>
        </w:rPr>
      </w:pPr>
      <w:r w:rsidRPr="00BB6AE4">
        <w:rPr>
          <w:rFonts w:cstheme="minorHAnsi"/>
          <w:sz w:val="22"/>
          <w:szCs w:val="22"/>
          <w:lang w:val="en-IN"/>
        </w:rPr>
        <w:t xml:space="preserve">Designed and implemented a </w:t>
      </w:r>
      <w:r w:rsidRPr="00BB6AE4">
        <w:rPr>
          <w:rFonts w:cstheme="minorHAnsi"/>
          <w:b/>
          <w:bCs/>
          <w:sz w:val="22"/>
          <w:szCs w:val="22"/>
          <w:lang w:val="en-IN"/>
        </w:rPr>
        <w:t>Hortonworks Hadoop–based Data Lake</w:t>
      </w:r>
      <w:r w:rsidRPr="00BB6AE4">
        <w:rPr>
          <w:rFonts w:cstheme="minorHAnsi"/>
          <w:sz w:val="22"/>
          <w:szCs w:val="22"/>
          <w:lang w:val="en-IN"/>
        </w:rPr>
        <w:t xml:space="preserve"> to ingest, process, and store large volumes of structured and unstructured data.</w:t>
      </w:r>
    </w:p>
    <w:p w14:paraId="7FED31AE" w14:textId="77777777" w:rsidR="00BB6AE4" w:rsidRPr="00BB6AE4" w:rsidRDefault="00BB6AE4" w:rsidP="00C55D10">
      <w:pPr>
        <w:numPr>
          <w:ilvl w:val="0"/>
          <w:numId w:val="36"/>
        </w:numPr>
        <w:spacing w:after="0" w:line="240" w:lineRule="auto"/>
        <w:jc w:val="both"/>
        <w:rPr>
          <w:rFonts w:cstheme="minorHAnsi"/>
          <w:sz w:val="22"/>
          <w:szCs w:val="22"/>
          <w:lang w:val="en-IN"/>
        </w:rPr>
      </w:pPr>
      <w:r w:rsidRPr="00BB6AE4">
        <w:rPr>
          <w:rFonts w:cstheme="minorHAnsi"/>
          <w:sz w:val="22"/>
          <w:szCs w:val="22"/>
          <w:lang w:val="en-IN"/>
        </w:rPr>
        <w:t xml:space="preserve">Spearheaded </w:t>
      </w:r>
      <w:proofErr w:type="spellStart"/>
      <w:r w:rsidRPr="00BB6AE4">
        <w:rPr>
          <w:rFonts w:cstheme="minorHAnsi"/>
          <w:b/>
          <w:bCs/>
          <w:sz w:val="22"/>
          <w:szCs w:val="22"/>
          <w:lang w:val="en-IN"/>
        </w:rPr>
        <w:t>on-premise</w:t>
      </w:r>
      <w:proofErr w:type="spellEnd"/>
      <w:r w:rsidRPr="00BB6AE4">
        <w:rPr>
          <w:rFonts w:cstheme="minorHAnsi"/>
          <w:b/>
          <w:bCs/>
          <w:sz w:val="22"/>
          <w:szCs w:val="22"/>
          <w:lang w:val="en-IN"/>
        </w:rPr>
        <w:t xml:space="preserve"> to cloud data migration initiatives</w:t>
      </w:r>
      <w:r w:rsidRPr="00BB6AE4">
        <w:rPr>
          <w:rFonts w:cstheme="minorHAnsi"/>
          <w:sz w:val="22"/>
          <w:szCs w:val="22"/>
          <w:lang w:val="en-IN"/>
        </w:rPr>
        <w:t xml:space="preserve">, transitioning legacy systems to </w:t>
      </w:r>
      <w:r w:rsidRPr="00BB6AE4">
        <w:rPr>
          <w:rFonts w:cstheme="minorHAnsi"/>
          <w:b/>
          <w:bCs/>
          <w:sz w:val="22"/>
          <w:szCs w:val="22"/>
          <w:lang w:val="en-IN"/>
        </w:rPr>
        <w:t>AWS and Snowflake</w:t>
      </w:r>
      <w:r w:rsidRPr="00BB6AE4">
        <w:rPr>
          <w:rFonts w:cstheme="minorHAnsi"/>
          <w:sz w:val="22"/>
          <w:szCs w:val="22"/>
          <w:lang w:val="en-IN"/>
        </w:rPr>
        <w:t xml:space="preserve"> platforms.</w:t>
      </w:r>
    </w:p>
    <w:p w14:paraId="4997E821" w14:textId="77777777" w:rsidR="00BB6AE4" w:rsidRPr="00BB6AE4" w:rsidRDefault="00BB6AE4" w:rsidP="00C55D10">
      <w:pPr>
        <w:numPr>
          <w:ilvl w:val="0"/>
          <w:numId w:val="36"/>
        </w:numPr>
        <w:spacing w:after="0" w:line="240" w:lineRule="auto"/>
        <w:jc w:val="both"/>
        <w:rPr>
          <w:rFonts w:cstheme="minorHAnsi"/>
          <w:sz w:val="22"/>
          <w:szCs w:val="22"/>
          <w:lang w:val="en-IN"/>
        </w:rPr>
      </w:pPr>
      <w:r w:rsidRPr="00BB6AE4">
        <w:rPr>
          <w:rFonts w:cstheme="minorHAnsi"/>
          <w:sz w:val="22"/>
          <w:szCs w:val="22"/>
          <w:lang w:val="en-IN"/>
        </w:rPr>
        <w:t xml:space="preserve">Architected </w:t>
      </w:r>
      <w:r w:rsidRPr="00BB6AE4">
        <w:rPr>
          <w:rFonts w:cstheme="minorHAnsi"/>
          <w:b/>
          <w:bCs/>
          <w:sz w:val="22"/>
          <w:szCs w:val="22"/>
          <w:lang w:val="en-IN"/>
        </w:rPr>
        <w:t>Snowflake data warehouse solutions</w:t>
      </w:r>
      <w:r w:rsidRPr="00BB6AE4">
        <w:rPr>
          <w:rFonts w:cstheme="minorHAnsi"/>
          <w:sz w:val="22"/>
          <w:szCs w:val="22"/>
          <w:lang w:val="en-IN"/>
        </w:rPr>
        <w:t xml:space="preserve"> for scalable analytics and enterprise reporting.</w:t>
      </w:r>
    </w:p>
    <w:p w14:paraId="63B12702" w14:textId="77777777" w:rsidR="00BB6AE4" w:rsidRPr="00BB6AE4" w:rsidRDefault="00BB6AE4" w:rsidP="00C55D10">
      <w:pPr>
        <w:numPr>
          <w:ilvl w:val="0"/>
          <w:numId w:val="36"/>
        </w:numPr>
        <w:spacing w:after="0" w:line="240" w:lineRule="auto"/>
        <w:jc w:val="both"/>
        <w:rPr>
          <w:rFonts w:cstheme="minorHAnsi"/>
          <w:sz w:val="22"/>
          <w:szCs w:val="22"/>
          <w:lang w:val="en-IN"/>
        </w:rPr>
      </w:pPr>
      <w:r w:rsidRPr="00BB6AE4">
        <w:rPr>
          <w:rFonts w:cstheme="minorHAnsi"/>
          <w:sz w:val="22"/>
          <w:szCs w:val="22"/>
          <w:lang w:val="en-IN"/>
        </w:rPr>
        <w:t xml:space="preserve">Developed and optimized </w:t>
      </w:r>
      <w:r w:rsidRPr="00BB6AE4">
        <w:rPr>
          <w:rFonts w:cstheme="minorHAnsi"/>
          <w:b/>
          <w:bCs/>
          <w:sz w:val="22"/>
          <w:szCs w:val="22"/>
          <w:lang w:val="en-IN"/>
        </w:rPr>
        <w:t>ETL/ELT pipelines</w:t>
      </w:r>
      <w:r w:rsidRPr="00BB6AE4">
        <w:rPr>
          <w:rFonts w:cstheme="minorHAnsi"/>
          <w:sz w:val="22"/>
          <w:szCs w:val="22"/>
          <w:lang w:val="en-IN"/>
        </w:rPr>
        <w:t xml:space="preserve"> to load data from </w:t>
      </w:r>
      <w:proofErr w:type="spellStart"/>
      <w:r w:rsidRPr="00BB6AE4">
        <w:rPr>
          <w:rFonts w:cstheme="minorHAnsi"/>
          <w:sz w:val="22"/>
          <w:szCs w:val="22"/>
          <w:lang w:val="en-IN"/>
        </w:rPr>
        <w:t>on-premise</w:t>
      </w:r>
      <w:proofErr w:type="spellEnd"/>
      <w:r w:rsidRPr="00BB6AE4">
        <w:rPr>
          <w:rFonts w:cstheme="minorHAnsi"/>
          <w:sz w:val="22"/>
          <w:szCs w:val="22"/>
          <w:lang w:val="en-IN"/>
        </w:rPr>
        <w:t xml:space="preserve"> systems and AWS S3 into Snowflake.</w:t>
      </w:r>
    </w:p>
    <w:p w14:paraId="1E325C95" w14:textId="77777777" w:rsidR="00BB6AE4" w:rsidRPr="00BB6AE4" w:rsidRDefault="00BB6AE4" w:rsidP="00C55D10">
      <w:pPr>
        <w:numPr>
          <w:ilvl w:val="0"/>
          <w:numId w:val="36"/>
        </w:numPr>
        <w:spacing w:after="0" w:line="240" w:lineRule="auto"/>
        <w:jc w:val="both"/>
        <w:rPr>
          <w:rFonts w:cstheme="minorHAnsi"/>
          <w:sz w:val="22"/>
          <w:szCs w:val="22"/>
          <w:lang w:val="en-IN"/>
        </w:rPr>
      </w:pPr>
      <w:r w:rsidRPr="00BB6AE4">
        <w:rPr>
          <w:rFonts w:cstheme="minorHAnsi"/>
          <w:sz w:val="22"/>
          <w:szCs w:val="22"/>
          <w:lang w:val="en-IN"/>
        </w:rPr>
        <w:lastRenderedPageBreak/>
        <w:t xml:space="preserve">Integrated </w:t>
      </w:r>
      <w:r w:rsidRPr="00BB6AE4">
        <w:rPr>
          <w:rFonts w:cstheme="minorHAnsi"/>
          <w:b/>
          <w:bCs/>
          <w:sz w:val="22"/>
          <w:szCs w:val="22"/>
          <w:lang w:val="en-IN"/>
        </w:rPr>
        <w:t>Snowflake with AWS services</w:t>
      </w:r>
      <w:r w:rsidRPr="00BB6AE4">
        <w:rPr>
          <w:rFonts w:cstheme="minorHAnsi"/>
          <w:sz w:val="22"/>
          <w:szCs w:val="22"/>
          <w:lang w:val="en-IN"/>
        </w:rPr>
        <w:t xml:space="preserve">, including </w:t>
      </w:r>
      <w:r w:rsidRPr="00BB6AE4">
        <w:rPr>
          <w:rFonts w:cstheme="minorHAnsi"/>
          <w:b/>
          <w:bCs/>
          <w:sz w:val="22"/>
          <w:szCs w:val="22"/>
          <w:lang w:val="en-IN"/>
        </w:rPr>
        <w:t>S3, Lambda, and Redshift</w:t>
      </w:r>
      <w:r w:rsidRPr="00BB6AE4">
        <w:rPr>
          <w:rFonts w:cstheme="minorHAnsi"/>
          <w:sz w:val="22"/>
          <w:szCs w:val="22"/>
          <w:lang w:val="en-IN"/>
        </w:rPr>
        <w:t>, for seamless data processing workflows.</w:t>
      </w:r>
    </w:p>
    <w:p w14:paraId="0D168657" w14:textId="77777777" w:rsidR="00BB6AE4" w:rsidRPr="00BB6AE4" w:rsidRDefault="00BB6AE4" w:rsidP="00C55D10">
      <w:pPr>
        <w:numPr>
          <w:ilvl w:val="0"/>
          <w:numId w:val="36"/>
        </w:numPr>
        <w:spacing w:after="0" w:line="240" w:lineRule="auto"/>
        <w:jc w:val="both"/>
        <w:rPr>
          <w:rFonts w:cstheme="minorHAnsi"/>
          <w:sz w:val="22"/>
          <w:szCs w:val="22"/>
          <w:lang w:val="en-IN"/>
        </w:rPr>
      </w:pPr>
      <w:r w:rsidRPr="00BB6AE4">
        <w:rPr>
          <w:rFonts w:cstheme="minorHAnsi"/>
          <w:sz w:val="22"/>
          <w:szCs w:val="22"/>
          <w:lang w:val="en-IN"/>
        </w:rPr>
        <w:t xml:space="preserve">Migrated </w:t>
      </w:r>
      <w:r w:rsidRPr="00BB6AE4">
        <w:rPr>
          <w:rFonts w:cstheme="minorHAnsi"/>
          <w:b/>
          <w:bCs/>
          <w:sz w:val="22"/>
          <w:szCs w:val="22"/>
          <w:lang w:val="en-IN"/>
        </w:rPr>
        <w:t>legacy Oracle databases to Snowflake</w:t>
      </w:r>
      <w:r w:rsidRPr="00BB6AE4">
        <w:rPr>
          <w:rFonts w:cstheme="minorHAnsi"/>
          <w:sz w:val="22"/>
          <w:szCs w:val="22"/>
          <w:lang w:val="en-IN"/>
        </w:rPr>
        <w:t>, significantly reducing infrastructure and maintenance costs.</w:t>
      </w:r>
    </w:p>
    <w:p w14:paraId="342C72A6" w14:textId="77777777" w:rsidR="00BB6AE4" w:rsidRPr="00BB6AE4" w:rsidRDefault="00BB6AE4" w:rsidP="00C55D10">
      <w:pPr>
        <w:numPr>
          <w:ilvl w:val="0"/>
          <w:numId w:val="36"/>
        </w:numPr>
        <w:spacing w:after="0" w:line="240" w:lineRule="auto"/>
        <w:jc w:val="both"/>
        <w:rPr>
          <w:rFonts w:cstheme="minorHAnsi"/>
          <w:sz w:val="22"/>
          <w:szCs w:val="22"/>
          <w:lang w:val="en-IN"/>
        </w:rPr>
      </w:pPr>
      <w:r w:rsidRPr="00BB6AE4">
        <w:rPr>
          <w:rFonts w:cstheme="minorHAnsi"/>
          <w:sz w:val="22"/>
          <w:szCs w:val="22"/>
          <w:lang w:val="en-IN"/>
        </w:rPr>
        <w:t xml:space="preserve">Designed and implemented </w:t>
      </w:r>
      <w:r w:rsidRPr="00BB6AE4">
        <w:rPr>
          <w:rFonts w:cstheme="minorHAnsi"/>
          <w:b/>
          <w:bCs/>
          <w:sz w:val="22"/>
          <w:szCs w:val="22"/>
          <w:lang w:val="en-IN"/>
        </w:rPr>
        <w:t>dimensional and normalized data models</w:t>
      </w:r>
      <w:r w:rsidRPr="00BB6AE4">
        <w:rPr>
          <w:rFonts w:cstheme="minorHAnsi"/>
          <w:sz w:val="22"/>
          <w:szCs w:val="22"/>
          <w:lang w:val="en-IN"/>
        </w:rPr>
        <w:t xml:space="preserve"> to support business intelligence and actuarial reporting.</w:t>
      </w:r>
    </w:p>
    <w:p w14:paraId="2837293E" w14:textId="77777777" w:rsidR="00BB6AE4" w:rsidRPr="00BB6AE4" w:rsidRDefault="00BB6AE4" w:rsidP="00C55D10">
      <w:pPr>
        <w:numPr>
          <w:ilvl w:val="0"/>
          <w:numId w:val="36"/>
        </w:numPr>
        <w:spacing w:after="0" w:line="240" w:lineRule="auto"/>
        <w:jc w:val="both"/>
        <w:rPr>
          <w:rFonts w:cstheme="minorHAnsi"/>
          <w:sz w:val="22"/>
          <w:szCs w:val="22"/>
          <w:lang w:val="en-IN"/>
        </w:rPr>
      </w:pPr>
      <w:r w:rsidRPr="00BB6AE4">
        <w:rPr>
          <w:rFonts w:cstheme="minorHAnsi"/>
          <w:sz w:val="22"/>
          <w:szCs w:val="22"/>
          <w:lang w:val="en-IN"/>
        </w:rPr>
        <w:t xml:space="preserve">Implemented </w:t>
      </w:r>
      <w:r w:rsidRPr="00BB6AE4">
        <w:rPr>
          <w:rFonts w:cstheme="minorHAnsi"/>
          <w:b/>
          <w:bCs/>
          <w:sz w:val="22"/>
          <w:szCs w:val="22"/>
          <w:lang w:val="en-IN"/>
        </w:rPr>
        <w:t>Snowflake performance optimization techniques</w:t>
      </w:r>
      <w:r w:rsidRPr="00BB6AE4">
        <w:rPr>
          <w:rFonts w:cstheme="minorHAnsi"/>
          <w:sz w:val="22"/>
          <w:szCs w:val="22"/>
          <w:lang w:val="en-IN"/>
        </w:rPr>
        <w:t>, including warehouse sizing, clustering, and query tuning.</w:t>
      </w:r>
    </w:p>
    <w:p w14:paraId="6735E851" w14:textId="77777777" w:rsidR="00BB6AE4" w:rsidRPr="00BB6AE4" w:rsidRDefault="00BB6AE4" w:rsidP="00C55D10">
      <w:pPr>
        <w:numPr>
          <w:ilvl w:val="0"/>
          <w:numId w:val="36"/>
        </w:numPr>
        <w:spacing w:after="0" w:line="240" w:lineRule="auto"/>
        <w:jc w:val="both"/>
        <w:rPr>
          <w:rFonts w:cstheme="minorHAnsi"/>
          <w:sz w:val="22"/>
          <w:szCs w:val="22"/>
          <w:lang w:val="en-IN"/>
        </w:rPr>
      </w:pPr>
      <w:r w:rsidRPr="00BB6AE4">
        <w:rPr>
          <w:rFonts w:cstheme="minorHAnsi"/>
          <w:sz w:val="22"/>
          <w:szCs w:val="22"/>
          <w:lang w:val="en-IN"/>
        </w:rPr>
        <w:t xml:space="preserve">Established </w:t>
      </w:r>
      <w:r w:rsidRPr="00BB6AE4">
        <w:rPr>
          <w:rFonts w:cstheme="minorHAnsi"/>
          <w:b/>
          <w:bCs/>
          <w:sz w:val="22"/>
          <w:szCs w:val="22"/>
          <w:lang w:val="en-IN"/>
        </w:rPr>
        <w:t>data ingestion patterns</w:t>
      </w:r>
      <w:r w:rsidRPr="00BB6AE4">
        <w:rPr>
          <w:rFonts w:cstheme="minorHAnsi"/>
          <w:sz w:val="22"/>
          <w:szCs w:val="22"/>
          <w:lang w:val="en-IN"/>
        </w:rPr>
        <w:t xml:space="preserve"> using </w:t>
      </w:r>
      <w:proofErr w:type="spellStart"/>
      <w:r w:rsidRPr="00BB6AE4">
        <w:rPr>
          <w:rFonts w:cstheme="minorHAnsi"/>
          <w:sz w:val="22"/>
          <w:szCs w:val="22"/>
          <w:lang w:val="en-IN"/>
        </w:rPr>
        <w:t>Snowpipe</w:t>
      </w:r>
      <w:proofErr w:type="spellEnd"/>
      <w:r w:rsidRPr="00BB6AE4">
        <w:rPr>
          <w:rFonts w:cstheme="minorHAnsi"/>
          <w:sz w:val="22"/>
          <w:szCs w:val="22"/>
          <w:lang w:val="en-IN"/>
        </w:rPr>
        <w:t xml:space="preserve"> and batch processing frameworks.</w:t>
      </w:r>
    </w:p>
    <w:p w14:paraId="1A1E5F7E" w14:textId="77777777" w:rsidR="00BB6AE4" w:rsidRPr="00BB6AE4" w:rsidRDefault="00BB6AE4" w:rsidP="00C55D10">
      <w:pPr>
        <w:numPr>
          <w:ilvl w:val="0"/>
          <w:numId w:val="36"/>
        </w:numPr>
        <w:spacing w:after="0" w:line="240" w:lineRule="auto"/>
        <w:jc w:val="both"/>
        <w:rPr>
          <w:rFonts w:cstheme="minorHAnsi"/>
          <w:sz w:val="22"/>
          <w:szCs w:val="22"/>
          <w:lang w:val="en-IN"/>
        </w:rPr>
      </w:pPr>
      <w:r w:rsidRPr="00BB6AE4">
        <w:rPr>
          <w:rFonts w:cstheme="minorHAnsi"/>
          <w:sz w:val="22"/>
          <w:szCs w:val="22"/>
          <w:lang w:val="en-IN"/>
        </w:rPr>
        <w:t xml:space="preserve">Designed </w:t>
      </w:r>
      <w:r w:rsidRPr="00BB6AE4">
        <w:rPr>
          <w:rFonts w:cstheme="minorHAnsi"/>
          <w:b/>
          <w:bCs/>
          <w:sz w:val="22"/>
          <w:szCs w:val="22"/>
          <w:lang w:val="en-IN"/>
        </w:rPr>
        <w:t>disaster recovery and data resiliency strategies</w:t>
      </w:r>
      <w:r w:rsidRPr="00BB6AE4">
        <w:rPr>
          <w:rFonts w:cstheme="minorHAnsi"/>
          <w:sz w:val="22"/>
          <w:szCs w:val="22"/>
          <w:lang w:val="en-IN"/>
        </w:rPr>
        <w:t xml:space="preserve"> leveraging Snowflake Time Travel and Failover features.</w:t>
      </w:r>
    </w:p>
    <w:p w14:paraId="1A42261D" w14:textId="77777777" w:rsidR="00BB6AE4" w:rsidRPr="00BB6AE4" w:rsidRDefault="00BB6AE4" w:rsidP="00C55D10">
      <w:pPr>
        <w:numPr>
          <w:ilvl w:val="0"/>
          <w:numId w:val="36"/>
        </w:numPr>
        <w:spacing w:after="0" w:line="240" w:lineRule="auto"/>
        <w:jc w:val="both"/>
        <w:rPr>
          <w:rFonts w:cstheme="minorHAnsi"/>
          <w:sz w:val="22"/>
          <w:szCs w:val="22"/>
          <w:lang w:val="en-IN"/>
        </w:rPr>
      </w:pPr>
      <w:r w:rsidRPr="00BB6AE4">
        <w:rPr>
          <w:rFonts w:cstheme="minorHAnsi"/>
          <w:sz w:val="22"/>
          <w:szCs w:val="22"/>
          <w:lang w:val="en-IN"/>
        </w:rPr>
        <w:t xml:space="preserve">Implemented </w:t>
      </w:r>
      <w:r w:rsidRPr="00BB6AE4">
        <w:rPr>
          <w:rFonts w:cstheme="minorHAnsi"/>
          <w:b/>
          <w:bCs/>
          <w:sz w:val="22"/>
          <w:szCs w:val="22"/>
          <w:lang w:val="en-IN"/>
        </w:rPr>
        <w:t>role-based access control (RBAC)</w:t>
      </w:r>
      <w:r w:rsidRPr="00BB6AE4">
        <w:rPr>
          <w:rFonts w:cstheme="minorHAnsi"/>
          <w:sz w:val="22"/>
          <w:szCs w:val="22"/>
          <w:lang w:val="en-IN"/>
        </w:rPr>
        <w:t xml:space="preserve"> and security policies to ensure data privacy and compliance.</w:t>
      </w:r>
    </w:p>
    <w:p w14:paraId="76BCE8FE" w14:textId="77777777" w:rsidR="00BB6AE4" w:rsidRPr="00BB6AE4" w:rsidRDefault="00BB6AE4" w:rsidP="00C55D10">
      <w:pPr>
        <w:numPr>
          <w:ilvl w:val="0"/>
          <w:numId w:val="36"/>
        </w:numPr>
        <w:spacing w:after="0" w:line="240" w:lineRule="auto"/>
        <w:jc w:val="both"/>
        <w:rPr>
          <w:rFonts w:cstheme="minorHAnsi"/>
          <w:sz w:val="22"/>
          <w:szCs w:val="22"/>
          <w:lang w:val="en-IN"/>
        </w:rPr>
      </w:pPr>
      <w:r w:rsidRPr="00BB6AE4">
        <w:rPr>
          <w:rFonts w:cstheme="minorHAnsi"/>
          <w:sz w:val="22"/>
          <w:szCs w:val="22"/>
          <w:lang w:val="en-IN"/>
        </w:rPr>
        <w:t xml:space="preserve">Supported </w:t>
      </w:r>
      <w:r w:rsidRPr="00BB6AE4">
        <w:rPr>
          <w:rFonts w:cstheme="minorHAnsi"/>
          <w:b/>
          <w:bCs/>
          <w:sz w:val="22"/>
          <w:szCs w:val="22"/>
          <w:lang w:val="en-IN"/>
        </w:rPr>
        <w:t>insurance domain analytics</w:t>
      </w:r>
      <w:r w:rsidRPr="00BB6AE4">
        <w:rPr>
          <w:rFonts w:cstheme="minorHAnsi"/>
          <w:sz w:val="22"/>
          <w:szCs w:val="22"/>
          <w:lang w:val="en-IN"/>
        </w:rPr>
        <w:t xml:space="preserve"> including policy, claims, premiums, and risk data.</w:t>
      </w:r>
    </w:p>
    <w:p w14:paraId="48435CE5" w14:textId="77777777" w:rsidR="00BB6AE4" w:rsidRPr="00BB6AE4" w:rsidRDefault="00BB6AE4" w:rsidP="00C55D10">
      <w:pPr>
        <w:numPr>
          <w:ilvl w:val="0"/>
          <w:numId w:val="36"/>
        </w:numPr>
        <w:spacing w:after="0" w:line="240" w:lineRule="auto"/>
        <w:jc w:val="both"/>
        <w:rPr>
          <w:rFonts w:cstheme="minorHAnsi"/>
          <w:sz w:val="22"/>
          <w:szCs w:val="22"/>
          <w:lang w:val="en-IN"/>
        </w:rPr>
      </w:pPr>
      <w:r w:rsidRPr="00BB6AE4">
        <w:rPr>
          <w:rFonts w:cstheme="minorHAnsi"/>
          <w:sz w:val="22"/>
          <w:szCs w:val="22"/>
          <w:lang w:val="en-IN"/>
        </w:rPr>
        <w:t xml:space="preserve">Collaborated with business users and stakeholders to </w:t>
      </w:r>
      <w:r w:rsidRPr="00BB6AE4">
        <w:rPr>
          <w:rFonts w:cstheme="minorHAnsi"/>
          <w:b/>
          <w:bCs/>
          <w:sz w:val="22"/>
          <w:szCs w:val="22"/>
          <w:lang w:val="en-IN"/>
        </w:rPr>
        <w:t>gather requirements and translate them into technical solutions</w:t>
      </w:r>
      <w:r w:rsidRPr="00BB6AE4">
        <w:rPr>
          <w:rFonts w:cstheme="minorHAnsi"/>
          <w:sz w:val="22"/>
          <w:szCs w:val="22"/>
          <w:lang w:val="en-IN"/>
        </w:rPr>
        <w:t>.</w:t>
      </w:r>
    </w:p>
    <w:p w14:paraId="5B4FAA83" w14:textId="77777777" w:rsidR="00BB6AE4" w:rsidRPr="00BB6AE4" w:rsidRDefault="00BB6AE4" w:rsidP="00C55D10">
      <w:pPr>
        <w:numPr>
          <w:ilvl w:val="0"/>
          <w:numId w:val="36"/>
        </w:numPr>
        <w:spacing w:after="0" w:line="240" w:lineRule="auto"/>
        <w:jc w:val="both"/>
        <w:rPr>
          <w:rFonts w:cstheme="minorHAnsi"/>
          <w:sz w:val="22"/>
          <w:szCs w:val="22"/>
          <w:lang w:val="en-IN"/>
        </w:rPr>
      </w:pPr>
      <w:r w:rsidRPr="00BB6AE4">
        <w:rPr>
          <w:rFonts w:cstheme="minorHAnsi"/>
          <w:sz w:val="22"/>
          <w:szCs w:val="22"/>
          <w:lang w:val="en-IN"/>
        </w:rPr>
        <w:t xml:space="preserve">Led and mentored </w:t>
      </w:r>
      <w:r w:rsidRPr="00BB6AE4">
        <w:rPr>
          <w:rFonts w:cstheme="minorHAnsi"/>
          <w:b/>
          <w:bCs/>
          <w:sz w:val="22"/>
          <w:szCs w:val="22"/>
          <w:lang w:val="en-IN"/>
        </w:rPr>
        <w:t>data engineering teams</w:t>
      </w:r>
      <w:r w:rsidRPr="00BB6AE4">
        <w:rPr>
          <w:rFonts w:cstheme="minorHAnsi"/>
          <w:sz w:val="22"/>
          <w:szCs w:val="22"/>
          <w:lang w:val="en-IN"/>
        </w:rPr>
        <w:t>, ensuring adherence to architectural standards and best practices.</w:t>
      </w:r>
    </w:p>
    <w:p w14:paraId="1A4D3DF5" w14:textId="77777777" w:rsidR="00BB6AE4" w:rsidRPr="00BB6AE4" w:rsidRDefault="00BB6AE4" w:rsidP="00C55D10">
      <w:pPr>
        <w:numPr>
          <w:ilvl w:val="0"/>
          <w:numId w:val="36"/>
        </w:numPr>
        <w:spacing w:after="0" w:line="240" w:lineRule="auto"/>
        <w:jc w:val="both"/>
        <w:rPr>
          <w:rFonts w:cstheme="minorHAnsi"/>
          <w:sz w:val="22"/>
          <w:szCs w:val="22"/>
          <w:lang w:val="en-IN"/>
        </w:rPr>
      </w:pPr>
      <w:r w:rsidRPr="00BB6AE4">
        <w:rPr>
          <w:rFonts w:cstheme="minorHAnsi"/>
          <w:sz w:val="22"/>
          <w:szCs w:val="22"/>
          <w:lang w:val="en-IN"/>
        </w:rPr>
        <w:t xml:space="preserve">Built and maintained </w:t>
      </w:r>
      <w:r w:rsidRPr="00BB6AE4">
        <w:rPr>
          <w:rFonts w:cstheme="minorHAnsi"/>
          <w:b/>
          <w:bCs/>
          <w:sz w:val="22"/>
          <w:szCs w:val="22"/>
          <w:lang w:val="en-IN"/>
        </w:rPr>
        <w:t>Hadoop and Spark processing frameworks</w:t>
      </w:r>
      <w:r w:rsidRPr="00BB6AE4">
        <w:rPr>
          <w:rFonts w:cstheme="minorHAnsi"/>
          <w:sz w:val="22"/>
          <w:szCs w:val="22"/>
          <w:lang w:val="en-IN"/>
        </w:rPr>
        <w:t xml:space="preserve"> for large-scale batch data processing.</w:t>
      </w:r>
    </w:p>
    <w:p w14:paraId="204E95BB" w14:textId="77777777" w:rsidR="00BB6AE4" w:rsidRPr="00BB6AE4" w:rsidRDefault="00BB6AE4" w:rsidP="00C55D10">
      <w:pPr>
        <w:numPr>
          <w:ilvl w:val="0"/>
          <w:numId w:val="36"/>
        </w:numPr>
        <w:spacing w:after="0" w:line="240" w:lineRule="auto"/>
        <w:jc w:val="both"/>
        <w:rPr>
          <w:rFonts w:cstheme="minorHAnsi"/>
          <w:sz w:val="22"/>
          <w:szCs w:val="22"/>
          <w:lang w:val="en-IN"/>
        </w:rPr>
      </w:pPr>
      <w:r w:rsidRPr="00BB6AE4">
        <w:rPr>
          <w:rFonts w:cstheme="minorHAnsi"/>
          <w:sz w:val="22"/>
          <w:szCs w:val="22"/>
          <w:lang w:val="en-IN"/>
        </w:rPr>
        <w:t xml:space="preserve">Integrated </w:t>
      </w:r>
      <w:r w:rsidRPr="00BB6AE4">
        <w:rPr>
          <w:rFonts w:cstheme="minorHAnsi"/>
          <w:b/>
          <w:bCs/>
          <w:sz w:val="22"/>
          <w:szCs w:val="22"/>
          <w:lang w:val="en-IN"/>
        </w:rPr>
        <w:t>Snowflake with BI tools</w:t>
      </w:r>
      <w:r w:rsidRPr="00BB6AE4">
        <w:rPr>
          <w:rFonts w:cstheme="minorHAnsi"/>
          <w:sz w:val="22"/>
          <w:szCs w:val="22"/>
          <w:lang w:val="en-IN"/>
        </w:rPr>
        <w:t xml:space="preserve"> such as Tableau for enterprise reporting and dashboards.</w:t>
      </w:r>
    </w:p>
    <w:p w14:paraId="01D2E37B" w14:textId="77777777" w:rsidR="00BB6AE4" w:rsidRPr="00BB6AE4" w:rsidRDefault="00BB6AE4" w:rsidP="00C55D10">
      <w:pPr>
        <w:numPr>
          <w:ilvl w:val="0"/>
          <w:numId w:val="36"/>
        </w:numPr>
        <w:spacing w:after="0" w:line="240" w:lineRule="auto"/>
        <w:jc w:val="both"/>
        <w:rPr>
          <w:rFonts w:cstheme="minorHAnsi"/>
          <w:sz w:val="22"/>
          <w:szCs w:val="22"/>
          <w:lang w:val="en-IN"/>
        </w:rPr>
      </w:pPr>
      <w:r w:rsidRPr="00BB6AE4">
        <w:rPr>
          <w:rFonts w:cstheme="minorHAnsi"/>
          <w:sz w:val="22"/>
          <w:szCs w:val="22"/>
          <w:lang w:val="en-IN"/>
        </w:rPr>
        <w:t xml:space="preserve">Automated data workflows to improve </w:t>
      </w:r>
      <w:r w:rsidRPr="00BB6AE4">
        <w:rPr>
          <w:rFonts w:cstheme="minorHAnsi"/>
          <w:b/>
          <w:bCs/>
          <w:sz w:val="22"/>
          <w:szCs w:val="22"/>
          <w:lang w:val="en-IN"/>
        </w:rPr>
        <w:t>ETL reliability, scalability, and processing efficiency</w:t>
      </w:r>
      <w:r w:rsidRPr="00BB6AE4">
        <w:rPr>
          <w:rFonts w:cstheme="minorHAnsi"/>
          <w:sz w:val="22"/>
          <w:szCs w:val="22"/>
          <w:lang w:val="en-IN"/>
        </w:rPr>
        <w:t>.</w:t>
      </w:r>
    </w:p>
    <w:p w14:paraId="126D902C" w14:textId="77777777" w:rsidR="00BB6AE4" w:rsidRPr="00BB6AE4" w:rsidRDefault="00BB6AE4" w:rsidP="00C55D10">
      <w:pPr>
        <w:numPr>
          <w:ilvl w:val="0"/>
          <w:numId w:val="36"/>
        </w:numPr>
        <w:spacing w:after="0" w:line="240" w:lineRule="auto"/>
        <w:jc w:val="both"/>
        <w:rPr>
          <w:rFonts w:cstheme="minorHAnsi"/>
          <w:sz w:val="22"/>
          <w:szCs w:val="22"/>
          <w:lang w:val="en-IN"/>
        </w:rPr>
      </w:pPr>
      <w:r w:rsidRPr="00BB6AE4">
        <w:rPr>
          <w:rFonts w:cstheme="minorHAnsi"/>
          <w:sz w:val="22"/>
          <w:szCs w:val="22"/>
          <w:lang w:val="en-IN"/>
        </w:rPr>
        <w:t xml:space="preserve">Supported </w:t>
      </w:r>
      <w:r w:rsidRPr="00BB6AE4">
        <w:rPr>
          <w:rFonts w:cstheme="minorHAnsi"/>
          <w:b/>
          <w:bCs/>
          <w:sz w:val="22"/>
          <w:szCs w:val="22"/>
          <w:lang w:val="en-IN"/>
        </w:rPr>
        <w:t>cloud infrastructure provisioning and configuration</w:t>
      </w:r>
      <w:r w:rsidRPr="00BB6AE4">
        <w:rPr>
          <w:rFonts w:cstheme="minorHAnsi"/>
          <w:sz w:val="22"/>
          <w:szCs w:val="22"/>
          <w:lang w:val="en-IN"/>
        </w:rPr>
        <w:t xml:space="preserve"> using AWS best practices.</w:t>
      </w:r>
    </w:p>
    <w:p w14:paraId="10409B17" w14:textId="77777777" w:rsidR="00BB6AE4" w:rsidRPr="00BB6AE4" w:rsidRDefault="00BB6AE4" w:rsidP="00C55D10">
      <w:pPr>
        <w:numPr>
          <w:ilvl w:val="0"/>
          <w:numId w:val="36"/>
        </w:numPr>
        <w:spacing w:after="0" w:line="240" w:lineRule="auto"/>
        <w:jc w:val="both"/>
        <w:rPr>
          <w:rFonts w:cstheme="minorHAnsi"/>
          <w:sz w:val="22"/>
          <w:szCs w:val="22"/>
          <w:lang w:val="en-IN"/>
        </w:rPr>
      </w:pPr>
      <w:r w:rsidRPr="00BB6AE4">
        <w:rPr>
          <w:rFonts w:cstheme="minorHAnsi"/>
          <w:sz w:val="22"/>
          <w:szCs w:val="22"/>
          <w:lang w:val="en-IN"/>
        </w:rPr>
        <w:t xml:space="preserve">Conducted </w:t>
      </w:r>
      <w:r w:rsidRPr="00BB6AE4">
        <w:rPr>
          <w:rFonts w:cstheme="minorHAnsi"/>
          <w:b/>
          <w:bCs/>
          <w:sz w:val="22"/>
          <w:szCs w:val="22"/>
          <w:lang w:val="en-IN"/>
        </w:rPr>
        <w:t>architecture reviews and technical assessments</w:t>
      </w:r>
      <w:r w:rsidRPr="00BB6AE4">
        <w:rPr>
          <w:rFonts w:cstheme="minorHAnsi"/>
          <w:sz w:val="22"/>
          <w:szCs w:val="22"/>
          <w:lang w:val="en-IN"/>
        </w:rPr>
        <w:t xml:space="preserve"> to improve system performance and scalability.</w:t>
      </w:r>
    </w:p>
    <w:p w14:paraId="198A8731" w14:textId="77777777" w:rsidR="00BB6AE4" w:rsidRPr="00BB6AE4" w:rsidRDefault="00BB6AE4" w:rsidP="00C55D10">
      <w:pPr>
        <w:numPr>
          <w:ilvl w:val="0"/>
          <w:numId w:val="36"/>
        </w:numPr>
        <w:spacing w:after="0" w:line="240" w:lineRule="auto"/>
        <w:jc w:val="both"/>
        <w:rPr>
          <w:rFonts w:cstheme="minorHAnsi"/>
          <w:sz w:val="22"/>
          <w:szCs w:val="22"/>
          <w:lang w:val="en-IN"/>
        </w:rPr>
      </w:pPr>
      <w:r w:rsidRPr="00BB6AE4">
        <w:rPr>
          <w:rFonts w:cstheme="minorHAnsi"/>
          <w:sz w:val="22"/>
          <w:szCs w:val="22"/>
          <w:lang w:val="en-IN"/>
        </w:rPr>
        <w:t xml:space="preserve">Established </w:t>
      </w:r>
      <w:r w:rsidRPr="00BB6AE4">
        <w:rPr>
          <w:rFonts w:cstheme="minorHAnsi"/>
          <w:b/>
          <w:bCs/>
          <w:sz w:val="22"/>
          <w:szCs w:val="22"/>
          <w:lang w:val="en-IN"/>
        </w:rPr>
        <w:t>data quality checks and validation frameworks</w:t>
      </w:r>
      <w:r w:rsidRPr="00BB6AE4">
        <w:rPr>
          <w:rFonts w:cstheme="minorHAnsi"/>
          <w:sz w:val="22"/>
          <w:szCs w:val="22"/>
          <w:lang w:val="en-IN"/>
        </w:rPr>
        <w:t xml:space="preserve"> across ingestion and transformation layers.</w:t>
      </w:r>
    </w:p>
    <w:p w14:paraId="7271215D" w14:textId="77777777" w:rsidR="00BB6AE4" w:rsidRPr="00BB6AE4" w:rsidRDefault="00BB6AE4" w:rsidP="00C55D10">
      <w:pPr>
        <w:numPr>
          <w:ilvl w:val="0"/>
          <w:numId w:val="36"/>
        </w:numPr>
        <w:spacing w:after="0" w:line="240" w:lineRule="auto"/>
        <w:jc w:val="both"/>
        <w:rPr>
          <w:rFonts w:cstheme="minorHAnsi"/>
          <w:sz w:val="22"/>
          <w:szCs w:val="22"/>
          <w:lang w:val="en-IN"/>
        </w:rPr>
      </w:pPr>
      <w:r w:rsidRPr="00BB6AE4">
        <w:rPr>
          <w:rFonts w:cstheme="minorHAnsi"/>
          <w:sz w:val="22"/>
          <w:szCs w:val="22"/>
          <w:lang w:val="en-IN"/>
        </w:rPr>
        <w:t xml:space="preserve">Provided </w:t>
      </w:r>
      <w:r w:rsidRPr="00BB6AE4">
        <w:rPr>
          <w:rFonts w:cstheme="minorHAnsi"/>
          <w:b/>
          <w:bCs/>
          <w:sz w:val="22"/>
          <w:szCs w:val="22"/>
          <w:lang w:val="en-IN"/>
        </w:rPr>
        <w:t>production support and issue resolution</w:t>
      </w:r>
      <w:r w:rsidRPr="00BB6AE4">
        <w:rPr>
          <w:rFonts w:cstheme="minorHAnsi"/>
          <w:sz w:val="22"/>
          <w:szCs w:val="22"/>
          <w:lang w:val="en-IN"/>
        </w:rPr>
        <w:t xml:space="preserve"> for critical data pipelines and analytics platforms.</w:t>
      </w:r>
    </w:p>
    <w:p w14:paraId="7919E052" w14:textId="77777777" w:rsidR="00BB6AE4" w:rsidRPr="00BB6AE4" w:rsidRDefault="00BB6AE4" w:rsidP="00C55D10">
      <w:pPr>
        <w:numPr>
          <w:ilvl w:val="0"/>
          <w:numId w:val="36"/>
        </w:numPr>
        <w:spacing w:after="0" w:line="240" w:lineRule="auto"/>
        <w:jc w:val="both"/>
        <w:rPr>
          <w:rFonts w:cstheme="minorHAnsi"/>
          <w:sz w:val="22"/>
          <w:szCs w:val="22"/>
          <w:lang w:val="en-IN"/>
        </w:rPr>
      </w:pPr>
      <w:r w:rsidRPr="00BB6AE4">
        <w:rPr>
          <w:rFonts w:cstheme="minorHAnsi"/>
          <w:sz w:val="22"/>
          <w:szCs w:val="22"/>
          <w:lang w:val="en-IN"/>
        </w:rPr>
        <w:t xml:space="preserve">Documented </w:t>
      </w:r>
      <w:r w:rsidRPr="00BB6AE4">
        <w:rPr>
          <w:rFonts w:cstheme="minorHAnsi"/>
          <w:b/>
          <w:bCs/>
          <w:sz w:val="22"/>
          <w:szCs w:val="22"/>
          <w:lang w:val="en-IN"/>
        </w:rPr>
        <w:t>architecture designs, data models, and operational procedures</w:t>
      </w:r>
      <w:r w:rsidRPr="00BB6AE4">
        <w:rPr>
          <w:rFonts w:cstheme="minorHAnsi"/>
          <w:sz w:val="22"/>
          <w:szCs w:val="22"/>
          <w:lang w:val="en-IN"/>
        </w:rPr>
        <w:t xml:space="preserve"> for enterprise reference.</w:t>
      </w:r>
    </w:p>
    <w:p w14:paraId="6E5DC5AC" w14:textId="084F5F9D" w:rsidR="00BB6AE4" w:rsidRPr="001F1DB3" w:rsidRDefault="00BB6AE4" w:rsidP="00C55D10">
      <w:pPr>
        <w:numPr>
          <w:ilvl w:val="0"/>
          <w:numId w:val="36"/>
        </w:numPr>
        <w:spacing w:after="0" w:line="240" w:lineRule="auto"/>
        <w:jc w:val="both"/>
        <w:rPr>
          <w:rFonts w:cstheme="minorHAnsi"/>
          <w:sz w:val="22"/>
          <w:szCs w:val="22"/>
          <w:lang w:val="en-IN"/>
        </w:rPr>
      </w:pPr>
      <w:r w:rsidRPr="00BB6AE4">
        <w:rPr>
          <w:rFonts w:cstheme="minorHAnsi"/>
          <w:sz w:val="22"/>
          <w:szCs w:val="22"/>
          <w:lang w:val="en-IN"/>
        </w:rPr>
        <w:t xml:space="preserve">Partnered with leadership to </w:t>
      </w:r>
      <w:r w:rsidRPr="00BB6AE4">
        <w:rPr>
          <w:rFonts w:cstheme="minorHAnsi"/>
          <w:b/>
          <w:bCs/>
          <w:sz w:val="22"/>
          <w:szCs w:val="22"/>
          <w:lang w:val="en-IN"/>
        </w:rPr>
        <w:t>define the data modernization roadmap</w:t>
      </w:r>
      <w:r w:rsidRPr="00BB6AE4">
        <w:rPr>
          <w:rFonts w:cstheme="minorHAnsi"/>
          <w:sz w:val="22"/>
          <w:szCs w:val="22"/>
          <w:lang w:val="en-IN"/>
        </w:rPr>
        <w:t xml:space="preserve"> and long-term analytics strategy.</w:t>
      </w:r>
    </w:p>
    <w:p w14:paraId="6F213CC6" w14:textId="193C2DF1" w:rsidR="00C6792D" w:rsidRPr="001F1DB3" w:rsidRDefault="00C6792D" w:rsidP="00C6792D">
      <w:pPr>
        <w:spacing w:after="0" w:line="240" w:lineRule="auto"/>
        <w:jc w:val="both"/>
        <w:rPr>
          <w:rFonts w:cstheme="minorHAnsi"/>
          <w:sz w:val="22"/>
          <w:szCs w:val="22"/>
        </w:rPr>
      </w:pPr>
      <w:r w:rsidRPr="001F1DB3">
        <w:rPr>
          <w:rFonts w:cstheme="minorHAnsi"/>
          <w:b/>
          <w:bCs/>
          <w:sz w:val="22"/>
          <w:szCs w:val="22"/>
          <w:u w:val="single"/>
        </w:rPr>
        <w:t>Environment</w:t>
      </w:r>
      <w:r w:rsidRPr="001F1DB3">
        <w:rPr>
          <w:rFonts w:cstheme="minorHAnsi"/>
          <w:sz w:val="22"/>
          <w:szCs w:val="22"/>
        </w:rPr>
        <w:t>:</w:t>
      </w:r>
      <w:r w:rsidR="003439BF" w:rsidRPr="001F1DB3">
        <w:rPr>
          <w:rFonts w:cstheme="minorHAnsi"/>
          <w:sz w:val="22"/>
          <w:szCs w:val="22"/>
        </w:rPr>
        <w:t xml:space="preserve"> Hortonworks Hadoop, Apache Spark, Snowflake Data Cloud, AWS (S3, EC2, Lambda, Redshift), Oracle, </w:t>
      </w:r>
      <w:proofErr w:type="spellStart"/>
      <w:r w:rsidR="003439BF" w:rsidRPr="001F1DB3">
        <w:rPr>
          <w:rFonts w:cstheme="minorHAnsi"/>
          <w:sz w:val="22"/>
          <w:szCs w:val="22"/>
        </w:rPr>
        <w:t>Snowpipe</w:t>
      </w:r>
      <w:proofErr w:type="spellEnd"/>
      <w:r w:rsidR="003439BF" w:rsidRPr="001F1DB3">
        <w:rPr>
          <w:rFonts w:cstheme="minorHAnsi"/>
          <w:sz w:val="22"/>
          <w:szCs w:val="22"/>
        </w:rPr>
        <w:t>, Python, SQL, Tableau, GitHub, CI/CD, Dimensional Data Modeling, RBAC, Agile.</w:t>
      </w:r>
    </w:p>
    <w:p w14:paraId="577CBBAD" w14:textId="77777777" w:rsidR="00015808" w:rsidRPr="001F1DB3" w:rsidRDefault="00015808" w:rsidP="000A261E">
      <w:pPr>
        <w:spacing w:after="0" w:line="240" w:lineRule="auto"/>
        <w:jc w:val="both"/>
        <w:rPr>
          <w:rFonts w:cstheme="minorHAnsi"/>
          <w:sz w:val="22"/>
          <w:szCs w:val="22"/>
        </w:rPr>
      </w:pPr>
    </w:p>
    <w:p w14:paraId="075088CE" w14:textId="0FB64537" w:rsidR="00CD631E" w:rsidRPr="001F1DB3" w:rsidRDefault="00CD631E" w:rsidP="00CD631E">
      <w:pPr>
        <w:tabs>
          <w:tab w:val="left" w:pos="0"/>
        </w:tabs>
        <w:spacing w:after="0" w:line="240" w:lineRule="auto"/>
        <w:contextualSpacing/>
        <w:rPr>
          <w:rFonts w:eastAsia="Arial Unicode MS" w:cstheme="minorHAnsi"/>
          <w:b/>
          <w:sz w:val="22"/>
          <w:szCs w:val="22"/>
        </w:rPr>
      </w:pPr>
      <w:r w:rsidRPr="001F1DB3">
        <w:rPr>
          <w:rFonts w:eastAsia="Arial Unicode MS" w:cstheme="minorHAnsi"/>
          <w:b/>
          <w:sz w:val="22"/>
          <w:szCs w:val="22"/>
        </w:rPr>
        <w:t>Loan Genius/SWIFT TECH LLC</w:t>
      </w:r>
      <w:r w:rsidR="009D7521">
        <w:rPr>
          <w:rFonts w:eastAsia="Arial Unicode MS" w:cstheme="minorHAnsi"/>
          <w:b/>
          <w:sz w:val="22"/>
          <w:szCs w:val="22"/>
        </w:rPr>
        <w:t xml:space="preserve">, </w:t>
      </w:r>
      <w:r w:rsidR="00550189">
        <w:rPr>
          <w:rFonts w:eastAsia="Arial Unicode MS" w:cstheme="minorHAnsi"/>
          <w:b/>
          <w:sz w:val="22"/>
          <w:szCs w:val="22"/>
        </w:rPr>
        <w:t>FL</w:t>
      </w:r>
      <w:r w:rsidR="00C23572" w:rsidRPr="001F1DB3">
        <w:rPr>
          <w:rFonts w:eastAsia="Arial Unicode MS" w:cstheme="minorHAnsi"/>
          <w:b/>
          <w:sz w:val="22"/>
          <w:szCs w:val="22"/>
        </w:rPr>
        <w:tab/>
      </w:r>
      <w:r w:rsidR="00C23572" w:rsidRPr="001F1DB3">
        <w:rPr>
          <w:rFonts w:eastAsia="Arial Unicode MS" w:cstheme="minorHAnsi"/>
          <w:b/>
          <w:sz w:val="22"/>
          <w:szCs w:val="22"/>
        </w:rPr>
        <w:tab/>
      </w:r>
      <w:r w:rsidR="00C23572" w:rsidRPr="001F1DB3">
        <w:rPr>
          <w:rFonts w:eastAsia="Arial Unicode MS" w:cstheme="minorHAnsi"/>
          <w:b/>
          <w:sz w:val="22"/>
          <w:szCs w:val="22"/>
        </w:rPr>
        <w:tab/>
      </w:r>
      <w:r w:rsidR="00C23572" w:rsidRPr="001F1DB3">
        <w:rPr>
          <w:rFonts w:eastAsia="Arial Unicode MS" w:cstheme="minorHAnsi"/>
          <w:b/>
          <w:sz w:val="22"/>
          <w:szCs w:val="22"/>
        </w:rPr>
        <w:tab/>
      </w:r>
      <w:r w:rsidR="00C23572" w:rsidRPr="001F1DB3">
        <w:rPr>
          <w:rFonts w:eastAsia="Arial Unicode MS" w:cstheme="minorHAnsi"/>
          <w:b/>
          <w:sz w:val="22"/>
          <w:szCs w:val="22"/>
        </w:rPr>
        <w:tab/>
      </w:r>
      <w:r w:rsidR="00C23572" w:rsidRPr="001F1DB3">
        <w:rPr>
          <w:rFonts w:eastAsia="Arial Unicode MS" w:cstheme="minorHAnsi"/>
          <w:b/>
          <w:sz w:val="22"/>
          <w:szCs w:val="22"/>
        </w:rPr>
        <w:tab/>
      </w:r>
      <w:r w:rsidR="00C23572" w:rsidRPr="001F1DB3">
        <w:rPr>
          <w:rFonts w:eastAsia="Arial Unicode MS" w:cstheme="minorHAnsi"/>
          <w:b/>
          <w:sz w:val="22"/>
          <w:szCs w:val="22"/>
        </w:rPr>
        <w:tab/>
      </w:r>
      <w:r w:rsidR="00C23572" w:rsidRPr="001F1DB3">
        <w:rPr>
          <w:rFonts w:eastAsia="Arial Unicode MS" w:cstheme="minorHAnsi"/>
          <w:b/>
          <w:sz w:val="22"/>
          <w:szCs w:val="22"/>
        </w:rPr>
        <w:tab/>
      </w:r>
      <w:r w:rsidR="001317F6">
        <w:rPr>
          <w:rFonts w:eastAsia="Arial Unicode MS" w:cstheme="minorHAnsi"/>
          <w:b/>
          <w:sz w:val="22"/>
          <w:szCs w:val="22"/>
        </w:rPr>
        <w:t>Jul</w:t>
      </w:r>
      <w:r w:rsidR="00C23572" w:rsidRPr="001F1DB3">
        <w:rPr>
          <w:rFonts w:eastAsia="Arial Unicode MS" w:cstheme="minorHAnsi"/>
          <w:b/>
          <w:sz w:val="22"/>
          <w:szCs w:val="22"/>
        </w:rPr>
        <w:t xml:space="preserve"> 2017 - </w:t>
      </w:r>
      <w:r w:rsidR="001317F6">
        <w:rPr>
          <w:rFonts w:eastAsia="Arial Unicode MS" w:cstheme="minorHAnsi"/>
          <w:b/>
          <w:sz w:val="22"/>
          <w:szCs w:val="22"/>
        </w:rPr>
        <w:t>Sep</w:t>
      </w:r>
      <w:r w:rsidR="00C23572" w:rsidRPr="001F1DB3">
        <w:rPr>
          <w:rFonts w:eastAsia="Arial Unicode MS" w:cstheme="minorHAnsi"/>
          <w:b/>
          <w:sz w:val="22"/>
          <w:szCs w:val="22"/>
        </w:rPr>
        <w:t xml:space="preserve"> 2017</w:t>
      </w:r>
    </w:p>
    <w:p w14:paraId="379D0D6B" w14:textId="05AB464B" w:rsidR="00CD631E" w:rsidRPr="001F1DB3" w:rsidRDefault="00CD631E" w:rsidP="00CD631E">
      <w:pPr>
        <w:tabs>
          <w:tab w:val="left" w:pos="0"/>
        </w:tabs>
        <w:spacing w:after="0" w:line="240" w:lineRule="auto"/>
        <w:contextualSpacing/>
        <w:rPr>
          <w:rFonts w:eastAsia="Arial Unicode MS" w:cstheme="minorHAnsi"/>
          <w:b/>
          <w:sz w:val="22"/>
          <w:szCs w:val="22"/>
        </w:rPr>
      </w:pPr>
      <w:r w:rsidRPr="001F1DB3">
        <w:rPr>
          <w:rFonts w:eastAsia="Arial Unicode MS" w:cstheme="minorHAnsi"/>
          <w:b/>
          <w:sz w:val="22"/>
          <w:szCs w:val="22"/>
        </w:rPr>
        <w:t xml:space="preserve">Role: Lead Hadoop Consultant                                                                                                            </w:t>
      </w:r>
      <w:r w:rsidRPr="001F1DB3">
        <w:rPr>
          <w:rFonts w:eastAsia="Arial Unicode MS" w:cstheme="minorHAnsi"/>
          <w:b/>
          <w:sz w:val="22"/>
          <w:szCs w:val="22"/>
        </w:rPr>
        <w:tab/>
        <w:t xml:space="preserve"> </w:t>
      </w:r>
    </w:p>
    <w:p w14:paraId="0EB59FCF" w14:textId="035E509F" w:rsidR="00CD631E" w:rsidRPr="001F1DB3" w:rsidRDefault="00CD631E" w:rsidP="00CD631E">
      <w:pPr>
        <w:tabs>
          <w:tab w:val="left" w:pos="0"/>
        </w:tabs>
        <w:spacing w:after="0" w:line="240" w:lineRule="auto"/>
        <w:contextualSpacing/>
        <w:rPr>
          <w:rFonts w:eastAsia="Arial Unicode MS" w:cstheme="minorHAnsi"/>
          <w:bCs/>
          <w:sz w:val="22"/>
          <w:szCs w:val="22"/>
        </w:rPr>
      </w:pPr>
      <w:r w:rsidRPr="001F1DB3">
        <w:rPr>
          <w:rFonts w:eastAsia="Arial Unicode MS" w:cstheme="minorHAnsi"/>
          <w:b/>
          <w:sz w:val="22"/>
          <w:szCs w:val="22"/>
        </w:rPr>
        <w:t>Description</w:t>
      </w:r>
      <w:r w:rsidRPr="001F1DB3">
        <w:rPr>
          <w:rFonts w:eastAsia="Arial Unicode MS" w:cstheme="minorHAnsi"/>
          <w:bCs/>
          <w:sz w:val="22"/>
          <w:szCs w:val="22"/>
        </w:rPr>
        <w:t xml:space="preserve">: Data Lake Design </w:t>
      </w:r>
      <w:proofErr w:type="gramStart"/>
      <w:r w:rsidRPr="001F1DB3">
        <w:rPr>
          <w:rFonts w:eastAsia="Arial Unicode MS" w:cstheme="minorHAnsi"/>
          <w:bCs/>
          <w:sz w:val="22"/>
          <w:szCs w:val="22"/>
        </w:rPr>
        <w:t>consultation</w:t>
      </w:r>
      <w:proofErr w:type="gramEnd"/>
      <w:r w:rsidRPr="001F1DB3">
        <w:rPr>
          <w:rFonts w:eastAsia="Arial Unicode MS" w:cstheme="minorHAnsi"/>
          <w:bCs/>
          <w:sz w:val="22"/>
          <w:szCs w:val="22"/>
        </w:rPr>
        <w:t xml:space="preserve"> Design and Architectural consultation for Finance platform (Design &amp; Solution provision)</w:t>
      </w:r>
    </w:p>
    <w:p w14:paraId="1F4101D7" w14:textId="77777777" w:rsidR="00C6792D" w:rsidRPr="001F1DB3" w:rsidRDefault="00C6792D" w:rsidP="00C6792D">
      <w:pPr>
        <w:spacing w:after="0" w:line="240" w:lineRule="auto"/>
        <w:jc w:val="both"/>
        <w:rPr>
          <w:rFonts w:cstheme="minorHAnsi"/>
          <w:b/>
          <w:bCs/>
          <w:sz w:val="22"/>
          <w:szCs w:val="22"/>
          <w:u w:val="single"/>
        </w:rPr>
      </w:pPr>
      <w:r w:rsidRPr="001F1DB3">
        <w:rPr>
          <w:rFonts w:cstheme="minorHAnsi"/>
          <w:b/>
          <w:bCs/>
          <w:sz w:val="22"/>
          <w:szCs w:val="22"/>
          <w:u w:val="single"/>
        </w:rPr>
        <w:t>Responsibilities:</w:t>
      </w:r>
    </w:p>
    <w:p w14:paraId="604A9EC4" w14:textId="5D41EE0E" w:rsidR="003E0B38" w:rsidRPr="001F1DB3" w:rsidRDefault="003E0B38" w:rsidP="003E0B38">
      <w:pPr>
        <w:pStyle w:val="ListParagraph"/>
        <w:numPr>
          <w:ilvl w:val="0"/>
          <w:numId w:val="38"/>
        </w:numPr>
        <w:spacing w:after="0" w:line="240" w:lineRule="auto"/>
        <w:jc w:val="both"/>
        <w:rPr>
          <w:rFonts w:cstheme="minorHAnsi"/>
          <w:sz w:val="22"/>
          <w:szCs w:val="22"/>
          <w:lang w:val="en-IN"/>
        </w:rPr>
      </w:pPr>
      <w:r w:rsidRPr="001F1DB3">
        <w:rPr>
          <w:rFonts w:cstheme="minorHAnsi"/>
          <w:sz w:val="22"/>
          <w:szCs w:val="22"/>
          <w:lang w:val="en-IN"/>
        </w:rPr>
        <w:t xml:space="preserve">Provided </w:t>
      </w:r>
      <w:r w:rsidRPr="001F1DB3">
        <w:rPr>
          <w:rFonts w:cstheme="minorHAnsi"/>
          <w:b/>
          <w:bCs/>
          <w:sz w:val="22"/>
          <w:szCs w:val="22"/>
          <w:lang w:val="en-IN"/>
        </w:rPr>
        <w:t>architecture and design consultation</w:t>
      </w:r>
      <w:r w:rsidRPr="001F1DB3">
        <w:rPr>
          <w:rFonts w:cstheme="minorHAnsi"/>
          <w:sz w:val="22"/>
          <w:szCs w:val="22"/>
          <w:lang w:val="en-IN"/>
        </w:rPr>
        <w:t xml:space="preserve"> for a finance data platform, defining scalable data lake and processing solutions.</w:t>
      </w:r>
    </w:p>
    <w:p w14:paraId="29B9BF6A" w14:textId="054909D6" w:rsidR="003E0B38" w:rsidRPr="001F1DB3" w:rsidRDefault="003E0B38" w:rsidP="003E0B38">
      <w:pPr>
        <w:pStyle w:val="ListParagraph"/>
        <w:numPr>
          <w:ilvl w:val="0"/>
          <w:numId w:val="38"/>
        </w:numPr>
        <w:spacing w:after="0" w:line="240" w:lineRule="auto"/>
        <w:jc w:val="both"/>
        <w:rPr>
          <w:rFonts w:cstheme="minorHAnsi"/>
          <w:sz w:val="22"/>
          <w:szCs w:val="22"/>
          <w:lang w:val="en-IN"/>
        </w:rPr>
      </w:pPr>
      <w:r w:rsidRPr="001F1DB3">
        <w:rPr>
          <w:rFonts w:cstheme="minorHAnsi"/>
          <w:sz w:val="22"/>
          <w:szCs w:val="22"/>
          <w:lang w:val="en-IN"/>
        </w:rPr>
        <w:t xml:space="preserve">Designed end-to-end </w:t>
      </w:r>
      <w:r w:rsidRPr="001F1DB3">
        <w:rPr>
          <w:rFonts w:cstheme="minorHAnsi"/>
          <w:b/>
          <w:bCs/>
          <w:sz w:val="22"/>
          <w:szCs w:val="22"/>
          <w:lang w:val="en-IN"/>
        </w:rPr>
        <w:t>Hadoop-based data lake architecture</w:t>
      </w:r>
      <w:r w:rsidRPr="001F1DB3">
        <w:rPr>
          <w:rFonts w:cstheme="minorHAnsi"/>
          <w:sz w:val="22"/>
          <w:szCs w:val="22"/>
          <w:lang w:val="en-IN"/>
        </w:rPr>
        <w:t>, including ingestion, storage, and processing layers.</w:t>
      </w:r>
    </w:p>
    <w:p w14:paraId="55F102CC" w14:textId="13CCEE1F" w:rsidR="003E0B38" w:rsidRPr="001F1DB3" w:rsidRDefault="003E0B38" w:rsidP="003E0B38">
      <w:pPr>
        <w:pStyle w:val="ListParagraph"/>
        <w:numPr>
          <w:ilvl w:val="0"/>
          <w:numId w:val="38"/>
        </w:numPr>
        <w:spacing w:after="0" w:line="240" w:lineRule="auto"/>
        <w:jc w:val="both"/>
        <w:rPr>
          <w:rFonts w:cstheme="minorHAnsi"/>
          <w:sz w:val="22"/>
          <w:szCs w:val="22"/>
          <w:lang w:val="en-IN"/>
        </w:rPr>
      </w:pPr>
      <w:r w:rsidRPr="001F1DB3">
        <w:rPr>
          <w:rFonts w:cstheme="minorHAnsi"/>
          <w:sz w:val="22"/>
          <w:szCs w:val="22"/>
          <w:lang w:val="en-IN"/>
        </w:rPr>
        <w:t xml:space="preserve">Installed and configured </w:t>
      </w:r>
      <w:r w:rsidRPr="001F1DB3">
        <w:rPr>
          <w:rFonts w:cstheme="minorHAnsi"/>
          <w:b/>
          <w:bCs/>
          <w:sz w:val="22"/>
          <w:szCs w:val="22"/>
          <w:lang w:val="en-IN"/>
        </w:rPr>
        <w:t xml:space="preserve">Hadoop components (HDFS, </w:t>
      </w:r>
      <w:proofErr w:type="spellStart"/>
      <w:r w:rsidRPr="001F1DB3">
        <w:rPr>
          <w:rFonts w:cstheme="minorHAnsi"/>
          <w:b/>
          <w:bCs/>
          <w:sz w:val="22"/>
          <w:szCs w:val="22"/>
          <w:lang w:val="en-IN"/>
        </w:rPr>
        <w:t>MapReduce</w:t>
      </w:r>
      <w:proofErr w:type="spellEnd"/>
      <w:r w:rsidRPr="001F1DB3">
        <w:rPr>
          <w:rFonts w:cstheme="minorHAnsi"/>
          <w:b/>
          <w:bCs/>
          <w:sz w:val="22"/>
          <w:szCs w:val="22"/>
          <w:lang w:val="en-IN"/>
        </w:rPr>
        <w:t>)</w:t>
      </w:r>
      <w:r w:rsidRPr="001F1DB3">
        <w:rPr>
          <w:rFonts w:cstheme="minorHAnsi"/>
          <w:sz w:val="22"/>
          <w:szCs w:val="22"/>
          <w:lang w:val="en-IN"/>
        </w:rPr>
        <w:t xml:space="preserve"> to support large-scale batch data processing.</w:t>
      </w:r>
    </w:p>
    <w:p w14:paraId="1A053C48" w14:textId="5951570C" w:rsidR="003E0B38" w:rsidRPr="001F1DB3" w:rsidRDefault="003E0B38" w:rsidP="003E0B38">
      <w:pPr>
        <w:pStyle w:val="ListParagraph"/>
        <w:numPr>
          <w:ilvl w:val="0"/>
          <w:numId w:val="38"/>
        </w:numPr>
        <w:spacing w:after="0" w:line="240" w:lineRule="auto"/>
        <w:jc w:val="both"/>
        <w:rPr>
          <w:rFonts w:cstheme="minorHAnsi"/>
          <w:sz w:val="22"/>
          <w:szCs w:val="22"/>
          <w:lang w:val="en-IN"/>
        </w:rPr>
      </w:pPr>
      <w:r w:rsidRPr="001F1DB3">
        <w:rPr>
          <w:rFonts w:cstheme="minorHAnsi"/>
          <w:sz w:val="22"/>
          <w:szCs w:val="22"/>
          <w:lang w:val="en-IN"/>
        </w:rPr>
        <w:t xml:space="preserve">Developed </w:t>
      </w:r>
      <w:proofErr w:type="spellStart"/>
      <w:r w:rsidRPr="001F1DB3">
        <w:rPr>
          <w:rFonts w:cstheme="minorHAnsi"/>
          <w:b/>
          <w:bCs/>
          <w:sz w:val="22"/>
          <w:szCs w:val="22"/>
          <w:lang w:val="en-IN"/>
        </w:rPr>
        <w:t>MapReduce</w:t>
      </w:r>
      <w:proofErr w:type="spellEnd"/>
      <w:r w:rsidRPr="001F1DB3">
        <w:rPr>
          <w:rFonts w:cstheme="minorHAnsi"/>
          <w:b/>
          <w:bCs/>
          <w:sz w:val="22"/>
          <w:szCs w:val="22"/>
          <w:lang w:val="en-IN"/>
        </w:rPr>
        <w:t xml:space="preserve"> jobs</w:t>
      </w:r>
      <w:r w:rsidRPr="001F1DB3">
        <w:rPr>
          <w:rFonts w:cstheme="minorHAnsi"/>
          <w:sz w:val="22"/>
          <w:szCs w:val="22"/>
          <w:lang w:val="en-IN"/>
        </w:rPr>
        <w:t xml:space="preserve"> for data cleansing, transformation, and </w:t>
      </w:r>
      <w:proofErr w:type="spellStart"/>
      <w:r w:rsidRPr="001F1DB3">
        <w:rPr>
          <w:rFonts w:cstheme="minorHAnsi"/>
          <w:sz w:val="22"/>
          <w:szCs w:val="22"/>
          <w:lang w:val="en-IN"/>
        </w:rPr>
        <w:t>preprocessing</w:t>
      </w:r>
      <w:proofErr w:type="spellEnd"/>
      <w:r w:rsidRPr="001F1DB3">
        <w:rPr>
          <w:rFonts w:cstheme="minorHAnsi"/>
          <w:sz w:val="22"/>
          <w:szCs w:val="22"/>
          <w:lang w:val="en-IN"/>
        </w:rPr>
        <w:t xml:space="preserve"> of financial datasets.</w:t>
      </w:r>
    </w:p>
    <w:p w14:paraId="43E62AE1" w14:textId="107AF25E" w:rsidR="00B0622F" w:rsidRPr="001F1DB3" w:rsidRDefault="003E0B38" w:rsidP="003E0B38">
      <w:pPr>
        <w:pStyle w:val="ListParagraph"/>
        <w:numPr>
          <w:ilvl w:val="0"/>
          <w:numId w:val="38"/>
        </w:numPr>
        <w:spacing w:after="0" w:line="240" w:lineRule="auto"/>
        <w:jc w:val="both"/>
        <w:rPr>
          <w:rFonts w:cstheme="minorHAnsi"/>
          <w:sz w:val="22"/>
          <w:szCs w:val="22"/>
          <w:lang w:val="en-IN"/>
        </w:rPr>
      </w:pPr>
      <w:r w:rsidRPr="001F1DB3">
        <w:rPr>
          <w:rFonts w:cstheme="minorHAnsi"/>
          <w:sz w:val="22"/>
          <w:szCs w:val="22"/>
          <w:lang w:val="en-IN"/>
        </w:rPr>
        <w:t xml:space="preserve">Collaborated with client stakeholders to </w:t>
      </w:r>
      <w:r w:rsidRPr="001F1DB3">
        <w:rPr>
          <w:rFonts w:cstheme="minorHAnsi"/>
          <w:b/>
          <w:bCs/>
          <w:sz w:val="22"/>
          <w:szCs w:val="22"/>
          <w:lang w:val="en-IN"/>
        </w:rPr>
        <w:t>translate business requirements into technical solutions</w:t>
      </w:r>
      <w:r w:rsidRPr="001F1DB3">
        <w:rPr>
          <w:rFonts w:cstheme="minorHAnsi"/>
          <w:sz w:val="22"/>
          <w:szCs w:val="22"/>
          <w:lang w:val="en-IN"/>
        </w:rPr>
        <w:t xml:space="preserve"> and architectural recommendations.</w:t>
      </w:r>
    </w:p>
    <w:p w14:paraId="3D9045C6" w14:textId="77777777" w:rsidR="00C6792D" w:rsidRPr="001F1DB3" w:rsidRDefault="00C6792D" w:rsidP="000A261E">
      <w:pPr>
        <w:spacing w:after="0" w:line="240" w:lineRule="auto"/>
        <w:jc w:val="both"/>
        <w:rPr>
          <w:rFonts w:cstheme="minorHAnsi"/>
          <w:sz w:val="22"/>
          <w:szCs w:val="22"/>
        </w:rPr>
      </w:pPr>
    </w:p>
    <w:p w14:paraId="67967DFE" w14:textId="77777777" w:rsidR="009761A4" w:rsidRPr="001F1DB3" w:rsidRDefault="009761A4" w:rsidP="009761A4">
      <w:pPr>
        <w:tabs>
          <w:tab w:val="left" w:pos="0"/>
        </w:tabs>
        <w:spacing w:after="0" w:line="240" w:lineRule="auto"/>
        <w:contextualSpacing/>
        <w:rPr>
          <w:rFonts w:eastAsia="Arial Unicode MS" w:cstheme="minorHAnsi"/>
          <w:b/>
          <w:sz w:val="22"/>
          <w:szCs w:val="22"/>
        </w:rPr>
      </w:pPr>
      <w:r w:rsidRPr="001F1DB3">
        <w:rPr>
          <w:rFonts w:eastAsia="Arial Unicode MS" w:cstheme="minorHAnsi"/>
          <w:b/>
          <w:sz w:val="22"/>
          <w:szCs w:val="22"/>
        </w:rPr>
        <w:t xml:space="preserve">CGI </w:t>
      </w:r>
    </w:p>
    <w:p w14:paraId="136C6C24" w14:textId="1E4A9F36" w:rsidR="009761A4" w:rsidRPr="001F1DB3" w:rsidRDefault="009761A4" w:rsidP="009761A4">
      <w:pPr>
        <w:tabs>
          <w:tab w:val="left" w:pos="0"/>
        </w:tabs>
        <w:spacing w:after="0" w:line="240" w:lineRule="auto"/>
        <w:contextualSpacing/>
        <w:rPr>
          <w:rFonts w:eastAsia="Arial Unicode MS" w:cstheme="minorHAnsi"/>
          <w:b/>
          <w:sz w:val="22"/>
          <w:szCs w:val="22"/>
        </w:rPr>
      </w:pPr>
      <w:r w:rsidRPr="001F1DB3">
        <w:rPr>
          <w:rFonts w:eastAsia="Arial Unicode MS" w:cstheme="minorHAnsi"/>
          <w:b/>
          <w:sz w:val="22"/>
          <w:szCs w:val="22"/>
        </w:rPr>
        <w:t xml:space="preserve">Client: Scotia Bank, Canada        </w:t>
      </w:r>
      <w:r w:rsidRPr="001F1DB3">
        <w:rPr>
          <w:rFonts w:eastAsia="Arial Unicode MS" w:cstheme="minorHAnsi"/>
          <w:b/>
          <w:sz w:val="22"/>
          <w:szCs w:val="22"/>
        </w:rPr>
        <w:tab/>
      </w:r>
      <w:r w:rsidRPr="001F1DB3">
        <w:rPr>
          <w:rFonts w:eastAsia="Arial Unicode MS" w:cstheme="minorHAnsi"/>
          <w:b/>
          <w:sz w:val="22"/>
          <w:szCs w:val="22"/>
        </w:rPr>
        <w:tab/>
      </w:r>
      <w:r w:rsidRPr="001F1DB3">
        <w:rPr>
          <w:rFonts w:eastAsia="Arial Unicode MS" w:cstheme="minorHAnsi"/>
          <w:b/>
          <w:sz w:val="22"/>
          <w:szCs w:val="22"/>
        </w:rPr>
        <w:tab/>
      </w:r>
      <w:r w:rsidRPr="001F1DB3">
        <w:rPr>
          <w:rFonts w:eastAsia="Arial Unicode MS" w:cstheme="minorHAnsi"/>
          <w:b/>
          <w:sz w:val="22"/>
          <w:szCs w:val="22"/>
        </w:rPr>
        <w:tab/>
      </w:r>
      <w:r w:rsidRPr="001F1DB3">
        <w:rPr>
          <w:rFonts w:eastAsia="Arial Unicode MS" w:cstheme="minorHAnsi"/>
          <w:b/>
          <w:bCs/>
          <w:sz w:val="22"/>
          <w:szCs w:val="22"/>
        </w:rPr>
        <w:tab/>
      </w:r>
      <w:r w:rsidRPr="001F1DB3">
        <w:rPr>
          <w:rFonts w:eastAsia="Arial Unicode MS" w:cstheme="minorHAnsi"/>
          <w:b/>
          <w:sz w:val="22"/>
          <w:szCs w:val="22"/>
        </w:rPr>
        <w:tab/>
      </w:r>
      <w:r w:rsidRPr="001F1DB3">
        <w:rPr>
          <w:rFonts w:eastAsia="Arial Unicode MS" w:cstheme="minorHAnsi"/>
          <w:b/>
          <w:sz w:val="22"/>
          <w:szCs w:val="22"/>
        </w:rPr>
        <w:tab/>
      </w:r>
      <w:r w:rsidRPr="001F1DB3">
        <w:rPr>
          <w:rFonts w:eastAsia="Arial Unicode MS" w:cstheme="minorHAnsi"/>
          <w:b/>
          <w:sz w:val="22"/>
          <w:szCs w:val="22"/>
        </w:rPr>
        <w:tab/>
        <w:t xml:space="preserve">      </w:t>
      </w:r>
      <w:r w:rsidR="002250CA">
        <w:rPr>
          <w:rFonts w:eastAsia="Arial Unicode MS" w:cstheme="minorHAnsi"/>
          <w:b/>
          <w:sz w:val="22"/>
          <w:szCs w:val="22"/>
        </w:rPr>
        <w:t>Jan</w:t>
      </w:r>
      <w:r w:rsidRPr="001F1DB3">
        <w:rPr>
          <w:rFonts w:cstheme="minorHAnsi"/>
          <w:b/>
          <w:sz w:val="22"/>
          <w:szCs w:val="22"/>
        </w:rPr>
        <w:t xml:space="preserve"> 2017 - Jul 2017</w:t>
      </w:r>
    </w:p>
    <w:p w14:paraId="417D6603" w14:textId="77777777" w:rsidR="009761A4" w:rsidRPr="001F1DB3" w:rsidRDefault="009761A4" w:rsidP="009761A4">
      <w:pPr>
        <w:tabs>
          <w:tab w:val="left" w:pos="0"/>
        </w:tabs>
        <w:spacing w:after="0" w:line="240" w:lineRule="auto"/>
        <w:ind w:left="720" w:hanging="720"/>
        <w:contextualSpacing/>
        <w:rPr>
          <w:rFonts w:eastAsia="Arial Unicode MS" w:cstheme="minorHAnsi"/>
          <w:b/>
          <w:sz w:val="22"/>
          <w:szCs w:val="22"/>
        </w:rPr>
      </w:pPr>
      <w:r w:rsidRPr="001F1DB3">
        <w:rPr>
          <w:rFonts w:eastAsia="Arial Unicode MS" w:cstheme="minorHAnsi"/>
          <w:b/>
          <w:sz w:val="22"/>
          <w:szCs w:val="22"/>
        </w:rPr>
        <w:t>Role: Lead Hadoop Analyst</w:t>
      </w:r>
    </w:p>
    <w:p w14:paraId="02BF5F21" w14:textId="609F3786" w:rsidR="009761A4" w:rsidRPr="001F1DB3" w:rsidRDefault="009761A4" w:rsidP="009761A4">
      <w:pPr>
        <w:tabs>
          <w:tab w:val="left" w:pos="0"/>
        </w:tabs>
        <w:spacing w:after="0" w:line="240" w:lineRule="auto"/>
        <w:contextualSpacing/>
        <w:jc w:val="both"/>
        <w:rPr>
          <w:rFonts w:eastAsia="Arial Unicode MS" w:cstheme="minorHAnsi"/>
          <w:b/>
          <w:sz w:val="22"/>
          <w:szCs w:val="22"/>
        </w:rPr>
      </w:pPr>
      <w:r w:rsidRPr="001F1DB3">
        <w:rPr>
          <w:rFonts w:eastAsia="Arial Unicode MS" w:cstheme="minorHAnsi"/>
          <w:b/>
          <w:sz w:val="22"/>
          <w:szCs w:val="22"/>
        </w:rPr>
        <w:t xml:space="preserve">Description: </w:t>
      </w:r>
      <w:r w:rsidRPr="001F1DB3">
        <w:rPr>
          <w:rFonts w:eastAsia="Arial Unicode MS" w:cstheme="minorHAnsi"/>
          <w:bCs/>
          <w:sz w:val="22"/>
          <w:szCs w:val="22"/>
        </w:rPr>
        <w:t>Building an enterprise-level Data Lake and Processing Data (</w:t>
      </w:r>
      <w:proofErr w:type="spellStart"/>
      <w:r w:rsidRPr="001F1DB3">
        <w:rPr>
          <w:rFonts w:eastAsia="Arial Unicode MS" w:cstheme="minorHAnsi"/>
          <w:bCs/>
          <w:sz w:val="22"/>
          <w:szCs w:val="22"/>
        </w:rPr>
        <w:t>EDL+Streaming+Analytics</w:t>
      </w:r>
      <w:proofErr w:type="spellEnd"/>
      <w:r w:rsidRPr="001F1DB3">
        <w:rPr>
          <w:rFonts w:eastAsia="Arial Unicode MS" w:cstheme="minorHAnsi"/>
          <w:bCs/>
          <w:sz w:val="22"/>
          <w:szCs w:val="22"/>
        </w:rPr>
        <w:t>)</w:t>
      </w:r>
    </w:p>
    <w:p w14:paraId="2E348F2F" w14:textId="77777777" w:rsidR="009761A4" w:rsidRPr="001F1DB3" w:rsidRDefault="009761A4" w:rsidP="009761A4">
      <w:pPr>
        <w:spacing w:after="0" w:line="240" w:lineRule="auto"/>
        <w:jc w:val="both"/>
        <w:rPr>
          <w:rFonts w:cstheme="minorHAnsi"/>
          <w:b/>
          <w:bCs/>
          <w:sz w:val="22"/>
          <w:szCs w:val="22"/>
          <w:u w:val="single"/>
        </w:rPr>
      </w:pPr>
      <w:r w:rsidRPr="001F1DB3">
        <w:rPr>
          <w:rFonts w:cstheme="minorHAnsi"/>
          <w:b/>
          <w:bCs/>
          <w:sz w:val="22"/>
          <w:szCs w:val="22"/>
          <w:u w:val="single"/>
        </w:rPr>
        <w:t>Responsibilities:</w:t>
      </w:r>
    </w:p>
    <w:p w14:paraId="612DD19E" w14:textId="77777777" w:rsidR="009761A4" w:rsidRPr="001F1DB3" w:rsidRDefault="009761A4" w:rsidP="009761A4">
      <w:pPr>
        <w:pStyle w:val="ListParagraph"/>
        <w:numPr>
          <w:ilvl w:val="0"/>
          <w:numId w:val="39"/>
        </w:numPr>
        <w:tabs>
          <w:tab w:val="left" w:pos="0"/>
        </w:tabs>
        <w:spacing w:after="0" w:line="240" w:lineRule="auto"/>
        <w:jc w:val="both"/>
        <w:rPr>
          <w:rFonts w:eastAsia="Arial Unicode MS" w:cstheme="minorHAnsi"/>
          <w:color w:val="000000" w:themeColor="text1"/>
          <w:sz w:val="22"/>
          <w:szCs w:val="22"/>
        </w:rPr>
      </w:pPr>
      <w:r w:rsidRPr="001F1DB3">
        <w:rPr>
          <w:rFonts w:cstheme="minorHAnsi"/>
          <w:color w:val="000000" w:themeColor="text1"/>
          <w:sz w:val="22"/>
          <w:szCs w:val="22"/>
        </w:rPr>
        <w:t>Performance tuning of various components in HDP to get the effective utilization of cluster resources.</w:t>
      </w:r>
    </w:p>
    <w:p w14:paraId="35CF949A" w14:textId="77777777" w:rsidR="009761A4" w:rsidRPr="001F1DB3" w:rsidRDefault="009761A4" w:rsidP="009761A4">
      <w:pPr>
        <w:pStyle w:val="ListParagraph"/>
        <w:numPr>
          <w:ilvl w:val="0"/>
          <w:numId w:val="39"/>
        </w:numPr>
        <w:tabs>
          <w:tab w:val="left" w:pos="0"/>
        </w:tabs>
        <w:spacing w:after="0" w:line="240" w:lineRule="auto"/>
        <w:jc w:val="both"/>
        <w:rPr>
          <w:rFonts w:eastAsia="Arial Unicode MS" w:cstheme="minorHAnsi"/>
          <w:color w:val="000000" w:themeColor="text1"/>
          <w:sz w:val="22"/>
          <w:szCs w:val="22"/>
        </w:rPr>
      </w:pPr>
      <w:r w:rsidRPr="001F1DB3">
        <w:rPr>
          <w:rFonts w:eastAsia="Arial Unicode MS" w:cstheme="minorHAnsi"/>
          <w:color w:val="000000" w:themeColor="text1"/>
          <w:sz w:val="22"/>
          <w:szCs w:val="22"/>
        </w:rPr>
        <w:t>Designed Spark schema and data selection queries and involved in data ingestion process.</w:t>
      </w:r>
    </w:p>
    <w:p w14:paraId="7784B3F4" w14:textId="77777777" w:rsidR="009761A4" w:rsidRPr="001F1DB3" w:rsidRDefault="009761A4" w:rsidP="009761A4">
      <w:pPr>
        <w:pStyle w:val="ListParagraph"/>
        <w:numPr>
          <w:ilvl w:val="0"/>
          <w:numId w:val="39"/>
        </w:numPr>
        <w:tabs>
          <w:tab w:val="left" w:pos="0"/>
        </w:tabs>
        <w:spacing w:after="0" w:line="240" w:lineRule="auto"/>
        <w:jc w:val="both"/>
        <w:rPr>
          <w:rFonts w:eastAsia="Arial Unicode MS" w:cstheme="minorHAnsi"/>
          <w:color w:val="000000" w:themeColor="text1"/>
          <w:sz w:val="22"/>
          <w:szCs w:val="22"/>
        </w:rPr>
      </w:pPr>
      <w:r w:rsidRPr="001F1DB3">
        <w:rPr>
          <w:rFonts w:eastAsia="Arial Unicode MS" w:cstheme="minorHAnsi"/>
          <w:color w:val="000000" w:themeColor="text1"/>
          <w:sz w:val="22"/>
          <w:szCs w:val="22"/>
        </w:rPr>
        <w:t>Created data frames and tables in Spark for low latency and In-memory querying.</w:t>
      </w:r>
    </w:p>
    <w:p w14:paraId="38F899F1" w14:textId="77777777" w:rsidR="009761A4" w:rsidRPr="001F1DB3" w:rsidRDefault="009761A4" w:rsidP="009761A4">
      <w:pPr>
        <w:pStyle w:val="ListParagraph"/>
        <w:numPr>
          <w:ilvl w:val="0"/>
          <w:numId w:val="39"/>
        </w:numPr>
        <w:tabs>
          <w:tab w:val="left" w:pos="0"/>
        </w:tabs>
        <w:spacing w:after="0" w:line="240" w:lineRule="auto"/>
        <w:jc w:val="both"/>
        <w:rPr>
          <w:rFonts w:eastAsia="Arial Unicode MS" w:cstheme="minorHAnsi"/>
          <w:color w:val="000000" w:themeColor="text1"/>
          <w:sz w:val="22"/>
          <w:szCs w:val="22"/>
        </w:rPr>
      </w:pPr>
      <w:r w:rsidRPr="001F1DB3">
        <w:rPr>
          <w:rFonts w:eastAsia="Arial Unicode MS" w:cstheme="minorHAnsi"/>
          <w:color w:val="000000" w:themeColor="text1"/>
          <w:sz w:val="22"/>
          <w:szCs w:val="22"/>
        </w:rPr>
        <w:t xml:space="preserve">Involved in spark jobs performance tuning. </w:t>
      </w:r>
    </w:p>
    <w:p w14:paraId="34368798" w14:textId="77777777" w:rsidR="009761A4" w:rsidRPr="001F1DB3" w:rsidRDefault="009761A4" w:rsidP="009761A4">
      <w:pPr>
        <w:pStyle w:val="ListParagraph"/>
        <w:numPr>
          <w:ilvl w:val="0"/>
          <w:numId w:val="39"/>
        </w:numPr>
        <w:tabs>
          <w:tab w:val="left" w:pos="0"/>
        </w:tabs>
        <w:spacing w:after="0" w:line="240" w:lineRule="auto"/>
        <w:jc w:val="both"/>
        <w:rPr>
          <w:rFonts w:cstheme="minorHAnsi"/>
          <w:color w:val="000000" w:themeColor="text1"/>
          <w:sz w:val="22"/>
          <w:szCs w:val="22"/>
        </w:rPr>
      </w:pPr>
      <w:r w:rsidRPr="001F1DB3">
        <w:rPr>
          <w:rFonts w:cstheme="minorHAnsi"/>
          <w:color w:val="000000" w:themeColor="text1"/>
          <w:sz w:val="22"/>
          <w:szCs w:val="22"/>
        </w:rPr>
        <w:t>Developed data pipelines and workflows using Apache Airflow and Python for ingesting large datasets into Snowflake.</w:t>
      </w:r>
    </w:p>
    <w:p w14:paraId="2AFCB247" w14:textId="77777777" w:rsidR="009761A4" w:rsidRPr="001F1DB3" w:rsidRDefault="009761A4" w:rsidP="009761A4">
      <w:pPr>
        <w:pStyle w:val="ListParagraph"/>
        <w:numPr>
          <w:ilvl w:val="0"/>
          <w:numId w:val="39"/>
        </w:numPr>
        <w:tabs>
          <w:tab w:val="left" w:pos="0"/>
        </w:tabs>
        <w:spacing w:after="0" w:line="240" w:lineRule="auto"/>
        <w:jc w:val="both"/>
        <w:rPr>
          <w:rFonts w:cstheme="minorHAnsi"/>
          <w:color w:val="000000" w:themeColor="text1"/>
          <w:sz w:val="22"/>
          <w:szCs w:val="22"/>
        </w:rPr>
      </w:pPr>
      <w:r w:rsidRPr="001F1DB3">
        <w:rPr>
          <w:rFonts w:cstheme="minorHAnsi"/>
          <w:color w:val="000000" w:themeColor="text1"/>
          <w:sz w:val="22"/>
          <w:szCs w:val="22"/>
        </w:rPr>
        <w:t>Optimized SQL queries and data transformations, reducing query execution time by 30%.</w:t>
      </w:r>
    </w:p>
    <w:p w14:paraId="3B502263" w14:textId="77777777" w:rsidR="009761A4" w:rsidRPr="001F1DB3" w:rsidRDefault="009761A4" w:rsidP="009761A4">
      <w:pPr>
        <w:pStyle w:val="ListParagraph"/>
        <w:numPr>
          <w:ilvl w:val="0"/>
          <w:numId w:val="39"/>
        </w:numPr>
        <w:tabs>
          <w:tab w:val="left" w:pos="0"/>
        </w:tabs>
        <w:spacing w:after="0" w:line="240" w:lineRule="auto"/>
        <w:jc w:val="both"/>
        <w:rPr>
          <w:rFonts w:cstheme="minorHAnsi"/>
          <w:color w:val="000000" w:themeColor="text1"/>
          <w:sz w:val="22"/>
          <w:szCs w:val="22"/>
        </w:rPr>
      </w:pPr>
      <w:r w:rsidRPr="001F1DB3">
        <w:rPr>
          <w:rFonts w:cstheme="minorHAnsi"/>
          <w:color w:val="000000" w:themeColor="text1"/>
          <w:sz w:val="22"/>
          <w:szCs w:val="22"/>
        </w:rPr>
        <w:t>Conducted performance tuning for Snowflake’s virtual warehouses to improve resource utilization.</w:t>
      </w:r>
    </w:p>
    <w:p w14:paraId="0C440C94" w14:textId="77777777" w:rsidR="009761A4" w:rsidRPr="001F1DB3" w:rsidRDefault="009761A4" w:rsidP="009761A4">
      <w:pPr>
        <w:pStyle w:val="ListParagraph"/>
        <w:numPr>
          <w:ilvl w:val="0"/>
          <w:numId w:val="39"/>
        </w:numPr>
        <w:tabs>
          <w:tab w:val="left" w:pos="0"/>
        </w:tabs>
        <w:spacing w:after="0" w:line="240" w:lineRule="auto"/>
        <w:jc w:val="both"/>
        <w:rPr>
          <w:rFonts w:cstheme="minorHAnsi"/>
          <w:color w:val="000000" w:themeColor="text1"/>
          <w:sz w:val="22"/>
          <w:szCs w:val="22"/>
        </w:rPr>
      </w:pPr>
      <w:r w:rsidRPr="001F1DB3">
        <w:rPr>
          <w:rFonts w:cstheme="minorHAnsi"/>
          <w:color w:val="000000" w:themeColor="text1"/>
          <w:sz w:val="22"/>
          <w:szCs w:val="22"/>
        </w:rPr>
        <w:lastRenderedPageBreak/>
        <w:t>Implemented continuous integration/continuous deployment (CI/CD) pipelines for data workflows.</w:t>
      </w:r>
    </w:p>
    <w:p w14:paraId="29A350B9" w14:textId="77777777" w:rsidR="009761A4" w:rsidRPr="001F1DB3" w:rsidRDefault="009761A4" w:rsidP="009761A4">
      <w:pPr>
        <w:pStyle w:val="ListParagraph"/>
        <w:numPr>
          <w:ilvl w:val="0"/>
          <w:numId w:val="39"/>
        </w:numPr>
        <w:tabs>
          <w:tab w:val="left" w:pos="0"/>
        </w:tabs>
        <w:spacing w:after="0" w:line="240" w:lineRule="auto"/>
        <w:jc w:val="both"/>
        <w:rPr>
          <w:rFonts w:eastAsia="Arial Unicode MS" w:cstheme="minorHAnsi"/>
          <w:sz w:val="22"/>
          <w:szCs w:val="22"/>
        </w:rPr>
      </w:pPr>
      <w:r w:rsidRPr="001F1DB3">
        <w:rPr>
          <w:rFonts w:cstheme="minorHAnsi"/>
          <w:color w:val="000000" w:themeColor="text1"/>
          <w:sz w:val="22"/>
          <w:szCs w:val="22"/>
        </w:rPr>
        <w:t>Created dashboards and reports using Tableau to provide actionable business insights.</w:t>
      </w:r>
    </w:p>
    <w:p w14:paraId="574AB1DE" w14:textId="77777777" w:rsidR="009761A4" w:rsidRPr="001F1DB3" w:rsidRDefault="009761A4" w:rsidP="000A261E">
      <w:pPr>
        <w:spacing w:after="0" w:line="240" w:lineRule="auto"/>
        <w:jc w:val="both"/>
        <w:rPr>
          <w:rFonts w:cstheme="minorHAnsi"/>
          <w:sz w:val="22"/>
          <w:szCs w:val="22"/>
        </w:rPr>
      </w:pPr>
    </w:p>
    <w:p w14:paraId="0F439A79" w14:textId="7720BD3E" w:rsidR="00CA2F34" w:rsidRPr="001F1DB3" w:rsidRDefault="00CA2F34" w:rsidP="00CA2F34">
      <w:pPr>
        <w:tabs>
          <w:tab w:val="left" w:pos="0"/>
        </w:tabs>
        <w:spacing w:after="0" w:line="240" w:lineRule="auto"/>
        <w:contextualSpacing/>
        <w:rPr>
          <w:rFonts w:eastAsia="Arial Unicode MS" w:cstheme="minorHAnsi"/>
          <w:b/>
          <w:sz w:val="22"/>
          <w:szCs w:val="22"/>
        </w:rPr>
      </w:pPr>
      <w:proofErr w:type="spellStart"/>
      <w:r w:rsidRPr="001F1DB3">
        <w:rPr>
          <w:rFonts w:eastAsia="Arial Unicode MS" w:cstheme="minorHAnsi"/>
          <w:b/>
          <w:sz w:val="22"/>
          <w:szCs w:val="22"/>
        </w:rPr>
        <w:t>Datamatics</w:t>
      </w:r>
      <w:proofErr w:type="spellEnd"/>
      <w:r w:rsidRPr="001F1DB3">
        <w:rPr>
          <w:rFonts w:eastAsia="Arial Unicode MS" w:cstheme="minorHAnsi"/>
          <w:b/>
          <w:sz w:val="22"/>
          <w:szCs w:val="22"/>
        </w:rPr>
        <w:t xml:space="preserve"> Global Services Ltd</w:t>
      </w:r>
      <w:r w:rsidR="00152CF0">
        <w:rPr>
          <w:rFonts w:eastAsia="Arial Unicode MS" w:cstheme="minorHAnsi"/>
          <w:b/>
          <w:sz w:val="22"/>
          <w:szCs w:val="22"/>
        </w:rPr>
        <w:t>, MI</w:t>
      </w:r>
      <w:r w:rsidRPr="001F1DB3">
        <w:rPr>
          <w:rFonts w:eastAsia="Arial Unicode MS" w:cstheme="minorHAnsi"/>
          <w:b/>
          <w:sz w:val="22"/>
          <w:szCs w:val="22"/>
        </w:rPr>
        <w:tab/>
      </w:r>
      <w:r w:rsidRPr="001F1DB3">
        <w:rPr>
          <w:rFonts w:eastAsia="Arial Unicode MS" w:cstheme="minorHAnsi"/>
          <w:b/>
          <w:sz w:val="22"/>
          <w:szCs w:val="22"/>
        </w:rPr>
        <w:tab/>
      </w:r>
      <w:r w:rsidRPr="001F1DB3">
        <w:rPr>
          <w:rFonts w:eastAsia="Arial Unicode MS" w:cstheme="minorHAnsi"/>
          <w:b/>
          <w:sz w:val="22"/>
          <w:szCs w:val="22"/>
        </w:rPr>
        <w:tab/>
      </w:r>
      <w:r w:rsidRPr="001F1DB3">
        <w:rPr>
          <w:rFonts w:eastAsia="Arial Unicode MS" w:cstheme="minorHAnsi"/>
          <w:b/>
          <w:sz w:val="22"/>
          <w:szCs w:val="22"/>
        </w:rPr>
        <w:tab/>
      </w:r>
      <w:r w:rsidRPr="001F1DB3">
        <w:rPr>
          <w:rFonts w:eastAsia="Arial Unicode MS" w:cstheme="minorHAnsi"/>
          <w:b/>
          <w:sz w:val="22"/>
          <w:szCs w:val="22"/>
        </w:rPr>
        <w:tab/>
      </w:r>
      <w:r w:rsidRPr="001F1DB3">
        <w:rPr>
          <w:rFonts w:eastAsia="Arial Unicode MS" w:cstheme="minorHAnsi"/>
          <w:b/>
          <w:sz w:val="22"/>
          <w:szCs w:val="22"/>
        </w:rPr>
        <w:tab/>
      </w:r>
      <w:r w:rsidRPr="001F1DB3">
        <w:rPr>
          <w:rFonts w:eastAsia="Arial Unicode MS" w:cstheme="minorHAnsi"/>
          <w:b/>
          <w:sz w:val="22"/>
          <w:szCs w:val="22"/>
        </w:rPr>
        <w:tab/>
      </w:r>
      <w:r w:rsidRPr="001F1DB3">
        <w:rPr>
          <w:rFonts w:eastAsia="Arial Unicode MS" w:cstheme="minorHAnsi"/>
          <w:b/>
          <w:bCs/>
          <w:sz w:val="22"/>
          <w:szCs w:val="22"/>
        </w:rPr>
        <w:t xml:space="preserve">           </w:t>
      </w:r>
      <w:r w:rsidRPr="001F1DB3">
        <w:rPr>
          <w:rFonts w:eastAsia="Arial Unicode MS" w:cstheme="minorHAnsi"/>
          <w:b/>
          <w:bCs/>
          <w:sz w:val="22"/>
          <w:szCs w:val="22"/>
        </w:rPr>
        <w:tab/>
        <w:t xml:space="preserve"> </w:t>
      </w:r>
      <w:r w:rsidR="00700C84">
        <w:rPr>
          <w:rFonts w:eastAsia="Arial Unicode MS" w:cstheme="minorHAnsi"/>
          <w:b/>
          <w:bCs/>
          <w:sz w:val="22"/>
          <w:szCs w:val="22"/>
        </w:rPr>
        <w:t>Jan</w:t>
      </w:r>
      <w:r w:rsidRPr="001F1DB3">
        <w:rPr>
          <w:rFonts w:cstheme="minorHAnsi"/>
          <w:b/>
          <w:sz w:val="22"/>
          <w:szCs w:val="22"/>
        </w:rPr>
        <w:t xml:space="preserve"> 201</w:t>
      </w:r>
      <w:r w:rsidR="00700C84">
        <w:rPr>
          <w:rFonts w:cstheme="minorHAnsi"/>
          <w:b/>
          <w:sz w:val="22"/>
          <w:szCs w:val="22"/>
        </w:rPr>
        <w:t>6</w:t>
      </w:r>
      <w:r w:rsidRPr="001F1DB3">
        <w:rPr>
          <w:rFonts w:cstheme="minorHAnsi"/>
          <w:b/>
          <w:sz w:val="22"/>
          <w:szCs w:val="22"/>
        </w:rPr>
        <w:t xml:space="preserve"> – </w:t>
      </w:r>
      <w:r w:rsidR="00700C84">
        <w:rPr>
          <w:rFonts w:cstheme="minorHAnsi"/>
          <w:b/>
          <w:sz w:val="22"/>
          <w:szCs w:val="22"/>
        </w:rPr>
        <w:t>Jan</w:t>
      </w:r>
      <w:r w:rsidRPr="001F1DB3">
        <w:rPr>
          <w:rFonts w:cstheme="minorHAnsi"/>
          <w:b/>
          <w:sz w:val="22"/>
          <w:szCs w:val="22"/>
        </w:rPr>
        <w:t xml:space="preserve"> 201</w:t>
      </w:r>
      <w:r w:rsidR="00700C84">
        <w:rPr>
          <w:rFonts w:cstheme="minorHAnsi"/>
          <w:b/>
          <w:sz w:val="22"/>
          <w:szCs w:val="22"/>
        </w:rPr>
        <w:t>7</w:t>
      </w:r>
    </w:p>
    <w:p w14:paraId="2F89D393" w14:textId="77777777" w:rsidR="00CA2F34" w:rsidRPr="001F1DB3" w:rsidRDefault="00CA2F34" w:rsidP="00CA2F34">
      <w:pPr>
        <w:tabs>
          <w:tab w:val="left" w:pos="0"/>
        </w:tabs>
        <w:spacing w:after="0" w:line="240" w:lineRule="auto"/>
        <w:ind w:left="720" w:hanging="720"/>
        <w:contextualSpacing/>
        <w:rPr>
          <w:rFonts w:eastAsia="Arial Unicode MS" w:cstheme="minorHAnsi"/>
          <w:b/>
          <w:sz w:val="22"/>
          <w:szCs w:val="22"/>
        </w:rPr>
      </w:pPr>
      <w:r w:rsidRPr="001F1DB3">
        <w:rPr>
          <w:rFonts w:eastAsia="Arial Unicode MS" w:cstheme="minorHAnsi"/>
          <w:b/>
          <w:sz w:val="22"/>
          <w:szCs w:val="22"/>
        </w:rPr>
        <w:t>Role: Hadoop Big Data - Lead Consultant</w:t>
      </w:r>
    </w:p>
    <w:p w14:paraId="45523300" w14:textId="77777777" w:rsidR="00801D41" w:rsidRPr="001F1DB3" w:rsidRDefault="00801D41" w:rsidP="00801D41">
      <w:pPr>
        <w:spacing w:after="0" w:line="240" w:lineRule="auto"/>
        <w:jc w:val="both"/>
        <w:rPr>
          <w:rFonts w:cstheme="minorHAnsi"/>
          <w:b/>
          <w:bCs/>
          <w:sz w:val="22"/>
          <w:szCs w:val="22"/>
          <w:u w:val="single"/>
        </w:rPr>
      </w:pPr>
      <w:r w:rsidRPr="001F1DB3">
        <w:rPr>
          <w:rFonts w:cstheme="minorHAnsi"/>
          <w:b/>
          <w:bCs/>
          <w:sz w:val="22"/>
          <w:szCs w:val="22"/>
          <w:u w:val="single"/>
        </w:rPr>
        <w:t>Responsibilities:</w:t>
      </w:r>
    </w:p>
    <w:p w14:paraId="209F1851" w14:textId="77777777" w:rsidR="00CA2F34" w:rsidRPr="001F1DB3" w:rsidRDefault="00CA2F34" w:rsidP="00CA2F34">
      <w:pPr>
        <w:numPr>
          <w:ilvl w:val="0"/>
          <w:numId w:val="44"/>
        </w:numPr>
        <w:suppressAutoHyphens/>
        <w:spacing w:after="0" w:line="240" w:lineRule="auto"/>
        <w:jc w:val="both"/>
        <w:rPr>
          <w:rFonts w:eastAsia="Calibri" w:cstheme="minorHAnsi"/>
          <w:sz w:val="22"/>
          <w:szCs w:val="22"/>
        </w:rPr>
      </w:pPr>
      <w:r w:rsidRPr="001F1DB3">
        <w:rPr>
          <w:rFonts w:eastAsia="Calibri" w:cstheme="minorHAnsi"/>
          <w:sz w:val="22"/>
          <w:szCs w:val="22"/>
        </w:rPr>
        <w:t>Gained very good business knowledge on financial transactions processing, fraud suspect identification, appeals process etc.</w:t>
      </w:r>
    </w:p>
    <w:p w14:paraId="1274999F" w14:textId="77777777" w:rsidR="00CA2F34" w:rsidRPr="001F1DB3" w:rsidRDefault="00CA2F34" w:rsidP="00CA2F34">
      <w:pPr>
        <w:pStyle w:val="ListParagraph"/>
        <w:numPr>
          <w:ilvl w:val="0"/>
          <w:numId w:val="44"/>
        </w:numPr>
        <w:suppressAutoHyphens/>
        <w:spacing w:after="0" w:line="240" w:lineRule="auto"/>
        <w:contextualSpacing w:val="0"/>
        <w:jc w:val="both"/>
        <w:rPr>
          <w:rFonts w:eastAsia="Calibri" w:cstheme="minorHAnsi"/>
          <w:sz w:val="22"/>
          <w:szCs w:val="22"/>
        </w:rPr>
      </w:pPr>
      <w:r w:rsidRPr="001F1DB3">
        <w:rPr>
          <w:rFonts w:eastAsia="Calibri" w:cstheme="minorHAnsi"/>
          <w:sz w:val="22"/>
          <w:szCs w:val="22"/>
        </w:rPr>
        <w:t xml:space="preserve">Installed and configured </w:t>
      </w:r>
      <w:r w:rsidRPr="001F1DB3">
        <w:rPr>
          <w:rFonts w:eastAsia="Calibri" w:cstheme="minorHAnsi"/>
          <w:b/>
          <w:sz w:val="22"/>
          <w:szCs w:val="22"/>
        </w:rPr>
        <w:t>Hadoop Map Reduce</w:t>
      </w:r>
      <w:r w:rsidRPr="001F1DB3">
        <w:rPr>
          <w:rFonts w:eastAsia="Calibri" w:cstheme="minorHAnsi"/>
          <w:sz w:val="22"/>
          <w:szCs w:val="22"/>
        </w:rPr>
        <w:t xml:space="preserve">, </w:t>
      </w:r>
      <w:r w:rsidRPr="001F1DB3">
        <w:rPr>
          <w:rFonts w:eastAsia="Calibri" w:cstheme="minorHAnsi"/>
          <w:b/>
          <w:sz w:val="22"/>
          <w:szCs w:val="22"/>
        </w:rPr>
        <w:t>HDFS</w:t>
      </w:r>
      <w:r w:rsidRPr="001F1DB3">
        <w:rPr>
          <w:rFonts w:eastAsia="Calibri" w:cstheme="minorHAnsi"/>
          <w:sz w:val="22"/>
          <w:szCs w:val="22"/>
        </w:rPr>
        <w:t>, developed multiple maps reduce jobs in java for data cleaning and preprocessing.</w:t>
      </w:r>
    </w:p>
    <w:p w14:paraId="1E361319" w14:textId="77777777" w:rsidR="00CA2F34" w:rsidRPr="001F1DB3" w:rsidRDefault="00CA2F34" w:rsidP="00CA2F34">
      <w:pPr>
        <w:pStyle w:val="ListParagraph"/>
        <w:numPr>
          <w:ilvl w:val="0"/>
          <w:numId w:val="44"/>
        </w:numPr>
        <w:suppressAutoHyphens/>
        <w:spacing w:after="0" w:line="240" w:lineRule="auto"/>
        <w:contextualSpacing w:val="0"/>
        <w:jc w:val="both"/>
        <w:rPr>
          <w:rFonts w:eastAsia="Calibri" w:cstheme="minorHAnsi"/>
          <w:sz w:val="22"/>
          <w:szCs w:val="22"/>
        </w:rPr>
      </w:pPr>
      <w:r w:rsidRPr="001F1DB3">
        <w:rPr>
          <w:rFonts w:eastAsia="Calibri" w:cstheme="minorHAnsi"/>
          <w:sz w:val="22"/>
          <w:szCs w:val="22"/>
        </w:rPr>
        <w:t xml:space="preserve">Getting online streaming data using </w:t>
      </w:r>
      <w:r w:rsidRPr="001F1DB3">
        <w:rPr>
          <w:rFonts w:eastAsia="Calibri" w:cstheme="minorHAnsi"/>
          <w:b/>
          <w:sz w:val="22"/>
          <w:szCs w:val="22"/>
        </w:rPr>
        <w:t xml:space="preserve">Spark APIs and </w:t>
      </w:r>
      <w:proofErr w:type="spellStart"/>
      <w:r w:rsidRPr="001F1DB3">
        <w:rPr>
          <w:rFonts w:eastAsia="Calibri" w:cstheme="minorHAnsi"/>
          <w:b/>
          <w:sz w:val="22"/>
          <w:szCs w:val="22"/>
        </w:rPr>
        <w:t>PySpark</w:t>
      </w:r>
      <w:proofErr w:type="spellEnd"/>
    </w:p>
    <w:p w14:paraId="1B87719D" w14:textId="77777777" w:rsidR="00CA2F34" w:rsidRPr="001F1DB3" w:rsidRDefault="00CA2F34" w:rsidP="00CA2F34">
      <w:pPr>
        <w:pStyle w:val="ListParagraph"/>
        <w:numPr>
          <w:ilvl w:val="0"/>
          <w:numId w:val="44"/>
        </w:numPr>
        <w:suppressAutoHyphens/>
        <w:spacing w:after="0" w:line="240" w:lineRule="auto"/>
        <w:contextualSpacing w:val="0"/>
        <w:jc w:val="both"/>
        <w:rPr>
          <w:rFonts w:eastAsia="Calibri" w:cstheme="minorHAnsi"/>
          <w:sz w:val="22"/>
          <w:szCs w:val="22"/>
        </w:rPr>
      </w:pPr>
      <w:r w:rsidRPr="001F1DB3">
        <w:rPr>
          <w:rFonts w:eastAsia="Calibri" w:cstheme="minorHAnsi"/>
          <w:sz w:val="22"/>
          <w:szCs w:val="22"/>
        </w:rPr>
        <w:t>Involved in loading data from UNIX file system to HDFS.</w:t>
      </w:r>
    </w:p>
    <w:p w14:paraId="361E4B1C" w14:textId="77777777" w:rsidR="00CA2F34" w:rsidRPr="001F1DB3" w:rsidRDefault="00CA2F34" w:rsidP="00CA2F34">
      <w:pPr>
        <w:pStyle w:val="ListParagraph"/>
        <w:numPr>
          <w:ilvl w:val="0"/>
          <w:numId w:val="44"/>
        </w:numPr>
        <w:suppressAutoHyphens/>
        <w:spacing w:after="0" w:line="240" w:lineRule="auto"/>
        <w:contextualSpacing w:val="0"/>
        <w:jc w:val="both"/>
        <w:rPr>
          <w:rFonts w:cstheme="minorHAnsi"/>
          <w:sz w:val="22"/>
          <w:szCs w:val="22"/>
        </w:rPr>
      </w:pPr>
      <w:r w:rsidRPr="001F1DB3">
        <w:rPr>
          <w:rFonts w:eastAsia="Calibri" w:cstheme="minorHAnsi"/>
          <w:sz w:val="22"/>
          <w:szCs w:val="22"/>
        </w:rPr>
        <w:t>Installed and configured Hive and written Hive UDFs.</w:t>
      </w:r>
    </w:p>
    <w:p w14:paraId="4334380E" w14:textId="77777777" w:rsidR="00CA2F34" w:rsidRPr="001F1DB3" w:rsidRDefault="00CA2F34" w:rsidP="00CA2F34">
      <w:pPr>
        <w:pStyle w:val="ListParagraph"/>
        <w:numPr>
          <w:ilvl w:val="0"/>
          <w:numId w:val="44"/>
        </w:numPr>
        <w:suppressAutoHyphens/>
        <w:spacing w:after="0" w:line="240" w:lineRule="auto"/>
        <w:contextualSpacing w:val="0"/>
        <w:jc w:val="both"/>
        <w:rPr>
          <w:rFonts w:cstheme="minorHAnsi"/>
          <w:sz w:val="22"/>
          <w:szCs w:val="22"/>
        </w:rPr>
      </w:pPr>
      <w:r w:rsidRPr="001F1DB3">
        <w:rPr>
          <w:rFonts w:cstheme="minorHAnsi"/>
          <w:sz w:val="22"/>
          <w:szCs w:val="22"/>
        </w:rPr>
        <w:t xml:space="preserve">Writing Scripts for loading data into </w:t>
      </w:r>
      <w:r w:rsidRPr="001F1DB3">
        <w:rPr>
          <w:rFonts w:cstheme="minorHAnsi"/>
          <w:b/>
          <w:sz w:val="22"/>
          <w:szCs w:val="22"/>
        </w:rPr>
        <w:t>MongoDB</w:t>
      </w:r>
      <w:r w:rsidRPr="001F1DB3">
        <w:rPr>
          <w:rFonts w:cstheme="minorHAnsi"/>
          <w:sz w:val="22"/>
          <w:szCs w:val="22"/>
        </w:rPr>
        <w:t xml:space="preserve"> and involved in backup and restore activities.</w:t>
      </w:r>
    </w:p>
    <w:p w14:paraId="4557447B" w14:textId="77777777" w:rsidR="00CA2F34" w:rsidRPr="001F1DB3" w:rsidRDefault="00CA2F34" w:rsidP="00CA2F34">
      <w:pPr>
        <w:pStyle w:val="ListParagraph"/>
        <w:numPr>
          <w:ilvl w:val="0"/>
          <w:numId w:val="44"/>
        </w:numPr>
        <w:suppressAutoHyphens/>
        <w:spacing w:after="0" w:line="240" w:lineRule="auto"/>
        <w:contextualSpacing w:val="0"/>
        <w:jc w:val="both"/>
        <w:rPr>
          <w:rFonts w:cstheme="minorHAnsi"/>
          <w:sz w:val="22"/>
          <w:szCs w:val="22"/>
        </w:rPr>
      </w:pPr>
      <w:r w:rsidRPr="001F1DB3">
        <w:rPr>
          <w:rFonts w:cstheme="minorHAnsi"/>
          <w:sz w:val="22"/>
          <w:szCs w:val="22"/>
        </w:rPr>
        <w:t>Prepare an environment for Hadoop cluster setup by installing all the prerequisites.</w:t>
      </w:r>
    </w:p>
    <w:p w14:paraId="3FEB02E4" w14:textId="77777777" w:rsidR="00CA2F34" w:rsidRPr="001F1DB3" w:rsidRDefault="00CA2F34" w:rsidP="00CA2F34">
      <w:pPr>
        <w:pStyle w:val="description"/>
        <w:numPr>
          <w:ilvl w:val="0"/>
          <w:numId w:val="44"/>
        </w:numPr>
        <w:spacing w:after="0" w:line="240" w:lineRule="auto"/>
        <w:jc w:val="both"/>
        <w:rPr>
          <w:rFonts w:asciiTheme="minorHAnsi" w:hAnsiTheme="minorHAnsi" w:cstheme="minorHAnsi"/>
          <w:sz w:val="22"/>
          <w:szCs w:val="22"/>
        </w:rPr>
      </w:pPr>
      <w:r w:rsidRPr="001F1DB3">
        <w:rPr>
          <w:rFonts w:asciiTheme="minorHAnsi" w:hAnsiTheme="minorHAnsi" w:cstheme="minorHAnsi"/>
          <w:sz w:val="22"/>
          <w:szCs w:val="22"/>
        </w:rPr>
        <w:t>Responsible for maintaining data and development in APACHE HADOOP.</w:t>
      </w:r>
    </w:p>
    <w:p w14:paraId="35DAC75C" w14:textId="77777777" w:rsidR="00CA2F34" w:rsidRPr="001F1DB3" w:rsidRDefault="00CA2F34" w:rsidP="00CA2F34">
      <w:pPr>
        <w:pStyle w:val="description"/>
        <w:numPr>
          <w:ilvl w:val="0"/>
          <w:numId w:val="44"/>
        </w:numPr>
        <w:spacing w:after="0" w:line="240" w:lineRule="auto"/>
        <w:jc w:val="both"/>
        <w:rPr>
          <w:rFonts w:asciiTheme="minorHAnsi" w:eastAsia="Calibri" w:hAnsiTheme="minorHAnsi" w:cstheme="minorHAnsi"/>
          <w:sz w:val="22"/>
          <w:szCs w:val="22"/>
        </w:rPr>
      </w:pPr>
      <w:r w:rsidRPr="001F1DB3">
        <w:rPr>
          <w:rFonts w:asciiTheme="minorHAnsi" w:hAnsiTheme="minorHAnsi" w:cstheme="minorHAnsi"/>
          <w:sz w:val="22"/>
          <w:szCs w:val="22"/>
        </w:rPr>
        <w:t>Involved in analyzing and debugging errors occurring during jobs execution in Big Data cluster environment.</w:t>
      </w:r>
    </w:p>
    <w:p w14:paraId="251EE8CB" w14:textId="77777777" w:rsidR="00CA2F34" w:rsidRPr="001F1DB3" w:rsidRDefault="00CA2F34" w:rsidP="00CA2F34">
      <w:pPr>
        <w:numPr>
          <w:ilvl w:val="0"/>
          <w:numId w:val="44"/>
        </w:numPr>
        <w:suppressAutoHyphens/>
        <w:spacing w:after="0" w:line="240" w:lineRule="auto"/>
        <w:jc w:val="both"/>
        <w:rPr>
          <w:rFonts w:cstheme="minorHAnsi"/>
          <w:b/>
          <w:bCs/>
          <w:sz w:val="22"/>
          <w:szCs w:val="22"/>
        </w:rPr>
      </w:pPr>
      <w:r w:rsidRPr="001F1DB3">
        <w:rPr>
          <w:rFonts w:eastAsia="Calibri" w:cstheme="minorHAnsi"/>
          <w:sz w:val="22"/>
          <w:szCs w:val="22"/>
        </w:rPr>
        <w:t>Developed Hive Databases, Tables, Partition, Maps and Arrays.</w:t>
      </w:r>
    </w:p>
    <w:p w14:paraId="2DD57B74" w14:textId="77777777" w:rsidR="00CA2F34" w:rsidRPr="001F1DB3" w:rsidRDefault="00CA2F34" w:rsidP="00CA2F34">
      <w:pPr>
        <w:tabs>
          <w:tab w:val="left" w:pos="0"/>
        </w:tabs>
        <w:spacing w:after="0" w:line="240" w:lineRule="auto"/>
        <w:ind w:left="720" w:hanging="720"/>
        <w:contextualSpacing/>
        <w:jc w:val="both"/>
        <w:rPr>
          <w:rFonts w:eastAsia="Arial Unicode MS" w:cstheme="minorHAnsi"/>
          <w:sz w:val="22"/>
          <w:szCs w:val="22"/>
        </w:rPr>
      </w:pPr>
    </w:p>
    <w:p w14:paraId="71EDE475" w14:textId="77777777" w:rsidR="00CA2F34" w:rsidRPr="001F1DB3" w:rsidRDefault="00CA2F34" w:rsidP="00CA2F34">
      <w:pPr>
        <w:tabs>
          <w:tab w:val="left" w:pos="0"/>
        </w:tabs>
        <w:spacing w:after="0" w:line="240" w:lineRule="auto"/>
        <w:contextualSpacing/>
        <w:rPr>
          <w:rFonts w:eastAsia="Arial Unicode MS" w:cstheme="minorHAnsi"/>
          <w:b/>
          <w:sz w:val="22"/>
          <w:szCs w:val="22"/>
        </w:rPr>
      </w:pPr>
    </w:p>
    <w:p w14:paraId="4E625C1B" w14:textId="1A73DDF6" w:rsidR="00CA2F34" w:rsidRPr="001F1DB3" w:rsidRDefault="00CA2F34" w:rsidP="00CA2F34">
      <w:pPr>
        <w:tabs>
          <w:tab w:val="left" w:pos="0"/>
        </w:tabs>
        <w:spacing w:after="0" w:line="240" w:lineRule="auto"/>
        <w:contextualSpacing/>
        <w:rPr>
          <w:rFonts w:eastAsia="Arial Unicode MS" w:cstheme="minorHAnsi"/>
          <w:b/>
          <w:sz w:val="22"/>
          <w:szCs w:val="22"/>
        </w:rPr>
      </w:pPr>
      <w:proofErr w:type="spellStart"/>
      <w:r w:rsidRPr="001F1DB3">
        <w:rPr>
          <w:rFonts w:eastAsia="Arial Unicode MS" w:cstheme="minorHAnsi"/>
          <w:b/>
          <w:sz w:val="22"/>
          <w:szCs w:val="22"/>
        </w:rPr>
        <w:t>Datamatics</w:t>
      </w:r>
      <w:proofErr w:type="spellEnd"/>
      <w:r w:rsidRPr="001F1DB3">
        <w:rPr>
          <w:rFonts w:eastAsia="Arial Unicode MS" w:cstheme="minorHAnsi"/>
          <w:b/>
          <w:sz w:val="22"/>
          <w:szCs w:val="22"/>
        </w:rPr>
        <w:t xml:space="preserve"> Global Services Ltd</w:t>
      </w:r>
      <w:r w:rsidR="000A7590">
        <w:rPr>
          <w:rFonts w:eastAsia="Arial Unicode MS" w:cstheme="minorHAnsi"/>
          <w:b/>
          <w:sz w:val="22"/>
          <w:szCs w:val="22"/>
        </w:rPr>
        <w:t>, India</w:t>
      </w:r>
      <w:r w:rsidRPr="001F1DB3">
        <w:rPr>
          <w:rFonts w:eastAsia="Arial Unicode MS" w:cstheme="minorHAnsi"/>
          <w:b/>
          <w:sz w:val="22"/>
          <w:szCs w:val="22"/>
        </w:rPr>
        <w:tab/>
      </w:r>
      <w:r w:rsidRPr="001F1DB3">
        <w:rPr>
          <w:rFonts w:eastAsia="Arial Unicode MS" w:cstheme="minorHAnsi"/>
          <w:b/>
          <w:sz w:val="22"/>
          <w:szCs w:val="22"/>
        </w:rPr>
        <w:tab/>
      </w:r>
      <w:r w:rsidRPr="001F1DB3">
        <w:rPr>
          <w:rFonts w:eastAsia="Arial Unicode MS" w:cstheme="minorHAnsi"/>
          <w:b/>
          <w:sz w:val="22"/>
          <w:szCs w:val="22"/>
        </w:rPr>
        <w:tab/>
      </w:r>
      <w:r w:rsidRPr="001F1DB3">
        <w:rPr>
          <w:rFonts w:eastAsia="Arial Unicode MS" w:cstheme="minorHAnsi"/>
          <w:b/>
          <w:bCs/>
          <w:sz w:val="22"/>
          <w:szCs w:val="22"/>
        </w:rPr>
        <w:tab/>
      </w:r>
      <w:r w:rsidRPr="001F1DB3">
        <w:rPr>
          <w:rFonts w:eastAsia="Arial Unicode MS" w:cstheme="minorHAnsi"/>
          <w:b/>
          <w:sz w:val="22"/>
          <w:szCs w:val="22"/>
        </w:rPr>
        <w:tab/>
      </w:r>
      <w:r w:rsidRPr="001F1DB3">
        <w:rPr>
          <w:rFonts w:eastAsia="Arial Unicode MS" w:cstheme="minorHAnsi"/>
          <w:b/>
          <w:sz w:val="22"/>
          <w:szCs w:val="22"/>
        </w:rPr>
        <w:tab/>
      </w:r>
      <w:r w:rsidRPr="001F1DB3">
        <w:rPr>
          <w:rFonts w:eastAsia="Arial Unicode MS" w:cstheme="minorHAnsi"/>
          <w:b/>
          <w:sz w:val="22"/>
          <w:szCs w:val="22"/>
        </w:rPr>
        <w:tab/>
      </w:r>
      <w:r w:rsidRPr="001F1DB3">
        <w:rPr>
          <w:rFonts w:eastAsia="Arial Unicode MS" w:cstheme="minorHAnsi"/>
          <w:b/>
          <w:sz w:val="22"/>
          <w:szCs w:val="22"/>
        </w:rPr>
        <w:tab/>
        <w:t xml:space="preserve"> </w:t>
      </w:r>
      <w:r w:rsidRPr="001F1DB3">
        <w:rPr>
          <w:rFonts w:cstheme="minorHAnsi"/>
          <w:b/>
          <w:sz w:val="22"/>
          <w:szCs w:val="22"/>
        </w:rPr>
        <w:t>April 2014 – Dec 2015</w:t>
      </w:r>
    </w:p>
    <w:p w14:paraId="2E745E89" w14:textId="77777777" w:rsidR="00CA2F34" w:rsidRPr="001F1DB3" w:rsidRDefault="00CA2F34" w:rsidP="00CA2F34">
      <w:pPr>
        <w:tabs>
          <w:tab w:val="left" w:pos="0"/>
        </w:tabs>
        <w:spacing w:after="0" w:line="240" w:lineRule="auto"/>
        <w:ind w:left="720" w:hanging="720"/>
        <w:contextualSpacing/>
        <w:rPr>
          <w:rFonts w:eastAsia="Arial Unicode MS" w:cstheme="minorHAnsi"/>
          <w:b/>
          <w:sz w:val="22"/>
          <w:szCs w:val="22"/>
        </w:rPr>
      </w:pPr>
      <w:proofErr w:type="spellStart"/>
      <w:proofErr w:type="gramStart"/>
      <w:r w:rsidRPr="001F1DB3">
        <w:rPr>
          <w:rFonts w:eastAsia="Arial Unicode MS" w:cstheme="minorHAnsi"/>
          <w:b/>
          <w:sz w:val="22"/>
          <w:szCs w:val="22"/>
        </w:rPr>
        <w:t>Role:Hadoop</w:t>
      </w:r>
      <w:proofErr w:type="spellEnd"/>
      <w:proofErr w:type="gramEnd"/>
      <w:r w:rsidRPr="001F1DB3">
        <w:rPr>
          <w:rFonts w:eastAsia="Arial Unicode MS" w:cstheme="minorHAnsi"/>
          <w:b/>
          <w:sz w:val="22"/>
          <w:szCs w:val="22"/>
        </w:rPr>
        <w:t xml:space="preserve"> Big Data - Lead Consultant</w:t>
      </w:r>
    </w:p>
    <w:p w14:paraId="415B88BC" w14:textId="77777777" w:rsidR="00CA2F34" w:rsidRPr="001F1DB3" w:rsidRDefault="00CA2F34" w:rsidP="00801D41">
      <w:pPr>
        <w:spacing w:after="0" w:line="240" w:lineRule="auto"/>
        <w:rPr>
          <w:rStyle w:val="Emphasis"/>
          <w:rFonts w:cstheme="minorHAnsi"/>
          <w:i w:val="0"/>
          <w:iCs w:val="0"/>
          <w:sz w:val="22"/>
          <w:szCs w:val="22"/>
        </w:rPr>
      </w:pPr>
      <w:r w:rsidRPr="001F1DB3">
        <w:rPr>
          <w:rStyle w:val="Emphasis"/>
          <w:rFonts w:cstheme="minorHAnsi"/>
          <w:i w:val="0"/>
          <w:iCs w:val="0"/>
          <w:sz w:val="22"/>
          <w:szCs w:val="22"/>
        </w:rPr>
        <w:t xml:space="preserve">For HR Document Storage &amp; Retrieval System classifies the incoming document using Naive Bayes classifier for efficient storage. The Classifier will be trained with training documents and based on the training information the classifier will classify the incoming documents of different format (doc, </w:t>
      </w:r>
      <w:proofErr w:type="spellStart"/>
      <w:r w:rsidRPr="001F1DB3">
        <w:rPr>
          <w:rStyle w:val="Emphasis"/>
          <w:rFonts w:cstheme="minorHAnsi"/>
          <w:i w:val="0"/>
          <w:iCs w:val="0"/>
          <w:sz w:val="22"/>
          <w:szCs w:val="22"/>
        </w:rPr>
        <w:t>docx</w:t>
      </w:r>
      <w:proofErr w:type="spellEnd"/>
      <w:r w:rsidRPr="001F1DB3">
        <w:rPr>
          <w:rStyle w:val="Emphasis"/>
          <w:rFonts w:cstheme="minorHAnsi"/>
          <w:i w:val="0"/>
          <w:iCs w:val="0"/>
          <w:sz w:val="22"/>
          <w:szCs w:val="22"/>
        </w:rPr>
        <w:t xml:space="preserve">, pdf, txt, csv) and store them in document-oriented database – Mongo DB. </w:t>
      </w:r>
    </w:p>
    <w:p w14:paraId="60A5F021" w14:textId="77777777" w:rsidR="00801D41" w:rsidRPr="001F1DB3" w:rsidRDefault="00801D41" w:rsidP="00801D41">
      <w:pPr>
        <w:spacing w:after="0" w:line="240" w:lineRule="auto"/>
        <w:jc w:val="both"/>
        <w:rPr>
          <w:rFonts w:cstheme="minorHAnsi"/>
          <w:b/>
          <w:bCs/>
          <w:sz w:val="22"/>
          <w:szCs w:val="22"/>
          <w:u w:val="single"/>
        </w:rPr>
      </w:pPr>
      <w:r w:rsidRPr="001F1DB3">
        <w:rPr>
          <w:rFonts w:cstheme="minorHAnsi"/>
          <w:b/>
          <w:bCs/>
          <w:sz w:val="22"/>
          <w:szCs w:val="22"/>
          <w:u w:val="single"/>
        </w:rPr>
        <w:t>Responsibilities:</w:t>
      </w:r>
    </w:p>
    <w:p w14:paraId="695466B7" w14:textId="77777777" w:rsidR="00CA2F34" w:rsidRPr="001F1DB3" w:rsidRDefault="00CA2F34" w:rsidP="00CA2F34">
      <w:pPr>
        <w:pStyle w:val="BodyText"/>
        <w:numPr>
          <w:ilvl w:val="0"/>
          <w:numId w:val="40"/>
        </w:numPr>
        <w:tabs>
          <w:tab w:val="left" w:pos="0"/>
        </w:tabs>
        <w:suppressAutoHyphens/>
        <w:spacing w:after="0" w:line="240" w:lineRule="auto"/>
        <w:jc w:val="both"/>
        <w:rPr>
          <w:rFonts w:cstheme="minorHAnsi"/>
          <w:color w:val="000000"/>
          <w:sz w:val="22"/>
          <w:szCs w:val="22"/>
        </w:rPr>
      </w:pPr>
      <w:r w:rsidRPr="001F1DB3">
        <w:rPr>
          <w:rFonts w:cstheme="minorHAnsi"/>
          <w:color w:val="000000"/>
          <w:sz w:val="22"/>
          <w:szCs w:val="22"/>
        </w:rPr>
        <w:t xml:space="preserve">Hands on experience in installation, configuration, supporting and managing Hadoop Clusters using Apache, </w:t>
      </w:r>
      <w:proofErr w:type="spellStart"/>
      <w:r w:rsidRPr="001F1DB3">
        <w:rPr>
          <w:rFonts w:cstheme="minorHAnsi"/>
          <w:color w:val="000000"/>
          <w:sz w:val="22"/>
          <w:szCs w:val="22"/>
        </w:rPr>
        <w:t>MapR</w:t>
      </w:r>
      <w:proofErr w:type="spellEnd"/>
      <w:r w:rsidRPr="001F1DB3">
        <w:rPr>
          <w:rFonts w:cstheme="minorHAnsi"/>
          <w:color w:val="000000"/>
          <w:sz w:val="22"/>
          <w:szCs w:val="22"/>
        </w:rPr>
        <w:t xml:space="preserve"> and MongoDB Clusters </w:t>
      </w:r>
    </w:p>
    <w:p w14:paraId="65F574B0" w14:textId="77777777" w:rsidR="00CA2F34" w:rsidRPr="001F1DB3" w:rsidRDefault="00CA2F34" w:rsidP="00CA2F34">
      <w:pPr>
        <w:pStyle w:val="BodyText"/>
        <w:numPr>
          <w:ilvl w:val="0"/>
          <w:numId w:val="40"/>
        </w:numPr>
        <w:tabs>
          <w:tab w:val="left" w:pos="0"/>
        </w:tabs>
        <w:suppressAutoHyphens/>
        <w:spacing w:after="0" w:line="240" w:lineRule="auto"/>
        <w:jc w:val="both"/>
        <w:rPr>
          <w:rFonts w:cstheme="minorHAnsi"/>
          <w:color w:val="000000"/>
          <w:sz w:val="22"/>
          <w:szCs w:val="22"/>
        </w:rPr>
      </w:pPr>
      <w:r w:rsidRPr="001F1DB3">
        <w:rPr>
          <w:rFonts w:cstheme="minorHAnsi"/>
          <w:color w:val="000000"/>
          <w:sz w:val="22"/>
          <w:szCs w:val="22"/>
        </w:rPr>
        <w:t>Coding and testing the classifier functionality using java programming.</w:t>
      </w:r>
    </w:p>
    <w:p w14:paraId="148A6798" w14:textId="77777777" w:rsidR="00CA2F34" w:rsidRPr="001F1DB3" w:rsidRDefault="00CA2F34" w:rsidP="00CA2F34">
      <w:pPr>
        <w:pStyle w:val="BodyText"/>
        <w:numPr>
          <w:ilvl w:val="0"/>
          <w:numId w:val="40"/>
        </w:numPr>
        <w:tabs>
          <w:tab w:val="left" w:pos="0"/>
        </w:tabs>
        <w:suppressAutoHyphens/>
        <w:spacing w:after="0" w:line="240" w:lineRule="auto"/>
        <w:jc w:val="both"/>
        <w:rPr>
          <w:rFonts w:cstheme="minorHAnsi"/>
          <w:color w:val="000000"/>
          <w:sz w:val="22"/>
          <w:szCs w:val="22"/>
        </w:rPr>
      </w:pPr>
      <w:r w:rsidRPr="001F1DB3">
        <w:rPr>
          <w:rFonts w:cstheme="minorHAnsi"/>
          <w:color w:val="000000"/>
          <w:sz w:val="22"/>
          <w:szCs w:val="22"/>
          <w:shd w:val="clear" w:color="auto" w:fill="FFFFFF"/>
        </w:rPr>
        <w:t>Involved in writing Hive scripts to extract, transform, and load the data into Database.</w:t>
      </w:r>
    </w:p>
    <w:p w14:paraId="1CB4FC07" w14:textId="77777777" w:rsidR="00CA2F34" w:rsidRPr="001F1DB3" w:rsidRDefault="00CA2F34" w:rsidP="00CA2F34">
      <w:pPr>
        <w:pStyle w:val="BodyText"/>
        <w:numPr>
          <w:ilvl w:val="0"/>
          <w:numId w:val="40"/>
        </w:numPr>
        <w:tabs>
          <w:tab w:val="left" w:pos="0"/>
        </w:tabs>
        <w:suppressAutoHyphens/>
        <w:spacing w:after="0" w:line="240" w:lineRule="auto"/>
        <w:jc w:val="both"/>
        <w:rPr>
          <w:rFonts w:cstheme="minorHAnsi"/>
          <w:color w:val="000000"/>
          <w:sz w:val="22"/>
          <w:szCs w:val="22"/>
        </w:rPr>
      </w:pPr>
      <w:r w:rsidRPr="001F1DB3">
        <w:rPr>
          <w:rFonts w:cstheme="minorHAnsi"/>
          <w:color w:val="000000"/>
          <w:sz w:val="22"/>
          <w:szCs w:val="22"/>
          <w:shd w:val="clear" w:color="auto" w:fill="FFFFFF"/>
        </w:rPr>
        <w:t>Worked on setting up Hive on multiple nodes and developed using Hive.</w:t>
      </w:r>
    </w:p>
    <w:p w14:paraId="663548CB" w14:textId="77777777" w:rsidR="00CA2F34" w:rsidRPr="001F1DB3" w:rsidRDefault="00CA2F34" w:rsidP="00CA2F34">
      <w:pPr>
        <w:pStyle w:val="BodyText"/>
        <w:numPr>
          <w:ilvl w:val="0"/>
          <w:numId w:val="40"/>
        </w:numPr>
        <w:tabs>
          <w:tab w:val="left" w:pos="0"/>
        </w:tabs>
        <w:suppressAutoHyphens/>
        <w:spacing w:after="0" w:line="240" w:lineRule="auto"/>
        <w:jc w:val="both"/>
        <w:rPr>
          <w:rFonts w:cstheme="minorHAnsi"/>
          <w:color w:val="000000"/>
          <w:sz w:val="22"/>
          <w:szCs w:val="22"/>
        </w:rPr>
      </w:pPr>
      <w:r w:rsidRPr="001F1DB3">
        <w:rPr>
          <w:rFonts w:cstheme="minorHAnsi"/>
          <w:color w:val="000000"/>
          <w:sz w:val="22"/>
          <w:szCs w:val="22"/>
          <w:shd w:val="clear" w:color="auto" w:fill="FFFFFF"/>
        </w:rPr>
        <w:t>Involved in developing the HIVE queries, developing Reports and charts.</w:t>
      </w:r>
    </w:p>
    <w:p w14:paraId="2536930D" w14:textId="77777777" w:rsidR="00CA2F34" w:rsidRPr="001F1DB3" w:rsidRDefault="00CA2F34" w:rsidP="00CA2F34">
      <w:pPr>
        <w:pStyle w:val="BodyText"/>
        <w:numPr>
          <w:ilvl w:val="0"/>
          <w:numId w:val="40"/>
        </w:numPr>
        <w:tabs>
          <w:tab w:val="left" w:pos="0"/>
        </w:tabs>
        <w:suppressAutoHyphens/>
        <w:spacing w:after="0" w:line="240" w:lineRule="auto"/>
        <w:jc w:val="both"/>
        <w:rPr>
          <w:rFonts w:cstheme="minorHAnsi"/>
          <w:color w:val="000000"/>
          <w:sz w:val="22"/>
          <w:szCs w:val="22"/>
        </w:rPr>
      </w:pPr>
      <w:r w:rsidRPr="001F1DB3">
        <w:rPr>
          <w:rFonts w:cstheme="minorHAnsi"/>
          <w:color w:val="000000"/>
          <w:sz w:val="22"/>
          <w:szCs w:val="22"/>
        </w:rPr>
        <w:t xml:space="preserve">Created multiple databases with </w:t>
      </w:r>
      <w:proofErr w:type="spellStart"/>
      <w:r w:rsidRPr="001F1DB3">
        <w:rPr>
          <w:rFonts w:cstheme="minorHAnsi"/>
          <w:color w:val="000000"/>
          <w:sz w:val="22"/>
          <w:szCs w:val="22"/>
        </w:rPr>
        <w:t>sharded</w:t>
      </w:r>
      <w:proofErr w:type="spellEnd"/>
      <w:r w:rsidRPr="001F1DB3">
        <w:rPr>
          <w:rFonts w:cstheme="minorHAnsi"/>
          <w:color w:val="000000"/>
          <w:sz w:val="22"/>
          <w:szCs w:val="22"/>
        </w:rPr>
        <w:t xml:space="preserve"> collections and chose shard key based on the requirements.</w:t>
      </w:r>
    </w:p>
    <w:p w14:paraId="39B42480" w14:textId="77777777" w:rsidR="00CA2F34" w:rsidRPr="001F1DB3" w:rsidRDefault="00CA2F34" w:rsidP="00CA2F34">
      <w:pPr>
        <w:pStyle w:val="BodyText"/>
        <w:numPr>
          <w:ilvl w:val="0"/>
          <w:numId w:val="40"/>
        </w:numPr>
        <w:tabs>
          <w:tab w:val="left" w:pos="0"/>
        </w:tabs>
        <w:suppressAutoHyphens/>
        <w:spacing w:after="0" w:line="240" w:lineRule="auto"/>
        <w:contextualSpacing/>
        <w:jc w:val="both"/>
        <w:rPr>
          <w:rFonts w:eastAsia="Arial Unicode MS" w:cstheme="minorHAnsi"/>
          <w:sz w:val="22"/>
          <w:szCs w:val="22"/>
        </w:rPr>
      </w:pPr>
      <w:r w:rsidRPr="001F1DB3">
        <w:rPr>
          <w:rFonts w:cstheme="minorHAnsi"/>
          <w:color w:val="000000"/>
          <w:sz w:val="22"/>
          <w:szCs w:val="22"/>
        </w:rPr>
        <w:t>Worked with capped collections to wipe out aged data based on requirements.</w:t>
      </w:r>
    </w:p>
    <w:p w14:paraId="4EE926FA" w14:textId="77777777" w:rsidR="00CA2F34" w:rsidRPr="001F1DB3" w:rsidRDefault="00CA2F34" w:rsidP="00CA2F34">
      <w:pPr>
        <w:tabs>
          <w:tab w:val="left" w:pos="0"/>
        </w:tabs>
        <w:spacing w:after="0" w:line="240" w:lineRule="auto"/>
        <w:contextualSpacing/>
        <w:jc w:val="both"/>
        <w:rPr>
          <w:rFonts w:eastAsia="Arial Unicode MS" w:cstheme="minorHAnsi"/>
          <w:sz w:val="22"/>
          <w:szCs w:val="22"/>
        </w:rPr>
      </w:pPr>
    </w:p>
    <w:p w14:paraId="618934E9" w14:textId="266B27AA" w:rsidR="00CA2F34" w:rsidRPr="001F1DB3" w:rsidRDefault="00CA2F34" w:rsidP="00CA2F34">
      <w:pPr>
        <w:tabs>
          <w:tab w:val="left" w:pos="0"/>
        </w:tabs>
        <w:spacing w:after="0" w:line="240" w:lineRule="auto"/>
        <w:contextualSpacing/>
        <w:rPr>
          <w:rFonts w:eastAsia="Arial Unicode MS" w:cstheme="minorHAnsi"/>
          <w:b/>
          <w:sz w:val="22"/>
          <w:szCs w:val="22"/>
        </w:rPr>
      </w:pPr>
      <w:proofErr w:type="spellStart"/>
      <w:r w:rsidRPr="001F1DB3">
        <w:rPr>
          <w:rFonts w:eastAsia="Arial Unicode MS" w:cstheme="minorHAnsi"/>
          <w:b/>
          <w:sz w:val="22"/>
          <w:szCs w:val="22"/>
        </w:rPr>
        <w:t>Datamatics</w:t>
      </w:r>
      <w:proofErr w:type="spellEnd"/>
      <w:r w:rsidRPr="001F1DB3">
        <w:rPr>
          <w:rFonts w:eastAsia="Arial Unicode MS" w:cstheme="minorHAnsi"/>
          <w:b/>
          <w:sz w:val="22"/>
          <w:szCs w:val="22"/>
        </w:rPr>
        <w:t xml:space="preserve"> Global Services Ltd</w:t>
      </w:r>
      <w:r w:rsidR="000A7590">
        <w:rPr>
          <w:rFonts w:eastAsia="Arial Unicode MS" w:cstheme="minorHAnsi"/>
          <w:b/>
          <w:sz w:val="22"/>
          <w:szCs w:val="22"/>
        </w:rPr>
        <w:t>, India</w:t>
      </w:r>
      <w:r w:rsidRPr="001F1DB3">
        <w:rPr>
          <w:rFonts w:eastAsia="Arial Unicode MS" w:cstheme="minorHAnsi"/>
          <w:b/>
          <w:sz w:val="22"/>
          <w:szCs w:val="22"/>
        </w:rPr>
        <w:tab/>
      </w:r>
      <w:r w:rsidRPr="001F1DB3">
        <w:rPr>
          <w:rFonts w:eastAsia="Arial Unicode MS" w:cstheme="minorHAnsi"/>
          <w:b/>
          <w:sz w:val="22"/>
          <w:szCs w:val="22"/>
        </w:rPr>
        <w:tab/>
      </w:r>
      <w:r w:rsidRPr="001F1DB3">
        <w:rPr>
          <w:rFonts w:eastAsia="Arial Unicode MS" w:cstheme="minorHAnsi"/>
          <w:b/>
          <w:sz w:val="22"/>
          <w:szCs w:val="22"/>
        </w:rPr>
        <w:tab/>
      </w:r>
      <w:r w:rsidRPr="001F1DB3">
        <w:rPr>
          <w:rFonts w:eastAsia="Arial Unicode MS" w:cstheme="minorHAnsi"/>
          <w:b/>
          <w:sz w:val="22"/>
          <w:szCs w:val="22"/>
        </w:rPr>
        <w:tab/>
      </w:r>
      <w:r w:rsidRPr="001F1DB3">
        <w:rPr>
          <w:rFonts w:eastAsia="Arial Unicode MS" w:cstheme="minorHAnsi"/>
          <w:b/>
          <w:sz w:val="22"/>
          <w:szCs w:val="22"/>
        </w:rPr>
        <w:tab/>
      </w:r>
      <w:r w:rsidRPr="001F1DB3">
        <w:rPr>
          <w:rFonts w:eastAsia="Arial Unicode MS" w:cstheme="minorHAnsi"/>
          <w:b/>
          <w:bCs/>
          <w:sz w:val="22"/>
          <w:szCs w:val="22"/>
        </w:rPr>
        <w:tab/>
      </w:r>
      <w:r w:rsidRPr="001F1DB3">
        <w:rPr>
          <w:rFonts w:eastAsia="Arial Unicode MS" w:cstheme="minorHAnsi"/>
          <w:b/>
          <w:sz w:val="22"/>
          <w:szCs w:val="22"/>
        </w:rPr>
        <w:tab/>
      </w:r>
      <w:r w:rsidRPr="001F1DB3">
        <w:rPr>
          <w:rFonts w:eastAsia="Arial Unicode MS" w:cstheme="minorHAnsi"/>
          <w:b/>
          <w:sz w:val="22"/>
          <w:szCs w:val="22"/>
        </w:rPr>
        <w:tab/>
      </w:r>
      <w:r w:rsidR="00A86826">
        <w:rPr>
          <w:rFonts w:cstheme="minorHAnsi"/>
          <w:b/>
          <w:sz w:val="22"/>
          <w:szCs w:val="22"/>
        </w:rPr>
        <w:t>Mar</w:t>
      </w:r>
      <w:r w:rsidRPr="001F1DB3">
        <w:rPr>
          <w:rFonts w:cstheme="minorHAnsi"/>
          <w:b/>
          <w:sz w:val="22"/>
          <w:szCs w:val="22"/>
        </w:rPr>
        <w:t xml:space="preserve"> 2013 – April 2014</w:t>
      </w:r>
    </w:p>
    <w:p w14:paraId="67BFC4A8" w14:textId="77777777" w:rsidR="00CA2F34" w:rsidRPr="001F1DB3" w:rsidRDefault="00CA2F34" w:rsidP="00CA2F34">
      <w:pPr>
        <w:tabs>
          <w:tab w:val="left" w:pos="0"/>
        </w:tabs>
        <w:spacing w:after="0" w:line="240" w:lineRule="auto"/>
        <w:ind w:left="720" w:hanging="720"/>
        <w:contextualSpacing/>
        <w:rPr>
          <w:rFonts w:eastAsia="Verdana" w:cstheme="minorHAnsi"/>
          <w:b/>
          <w:bCs/>
          <w:sz w:val="22"/>
          <w:szCs w:val="22"/>
        </w:rPr>
      </w:pPr>
      <w:proofErr w:type="spellStart"/>
      <w:proofErr w:type="gramStart"/>
      <w:r w:rsidRPr="001F1DB3">
        <w:rPr>
          <w:rFonts w:eastAsia="Arial Unicode MS" w:cstheme="minorHAnsi"/>
          <w:b/>
          <w:sz w:val="22"/>
          <w:szCs w:val="22"/>
        </w:rPr>
        <w:t>Role:Hadoop</w:t>
      </w:r>
      <w:proofErr w:type="spellEnd"/>
      <w:proofErr w:type="gramEnd"/>
      <w:r w:rsidRPr="001F1DB3">
        <w:rPr>
          <w:rFonts w:eastAsia="Arial Unicode MS" w:cstheme="minorHAnsi"/>
          <w:b/>
          <w:sz w:val="22"/>
          <w:szCs w:val="22"/>
        </w:rPr>
        <w:t xml:space="preserve"> Big Data - Senior Software Engineer</w:t>
      </w:r>
    </w:p>
    <w:p w14:paraId="0943583B" w14:textId="77777777" w:rsidR="001376F9" w:rsidRPr="001F1DB3" w:rsidRDefault="001376F9" w:rsidP="001376F9">
      <w:pPr>
        <w:spacing w:after="0" w:line="240" w:lineRule="auto"/>
        <w:jc w:val="both"/>
        <w:rPr>
          <w:rFonts w:cstheme="minorHAnsi"/>
          <w:b/>
          <w:bCs/>
          <w:sz w:val="22"/>
          <w:szCs w:val="22"/>
          <w:u w:val="single"/>
        </w:rPr>
      </w:pPr>
      <w:r w:rsidRPr="001F1DB3">
        <w:rPr>
          <w:rFonts w:cstheme="minorHAnsi"/>
          <w:b/>
          <w:bCs/>
          <w:sz w:val="22"/>
          <w:szCs w:val="22"/>
          <w:u w:val="single"/>
        </w:rPr>
        <w:t>Responsibilities:</w:t>
      </w:r>
    </w:p>
    <w:p w14:paraId="62A2E91F" w14:textId="77777777" w:rsidR="00CA2F34" w:rsidRPr="001F1DB3" w:rsidRDefault="00CA2F34" w:rsidP="00801D41">
      <w:pPr>
        <w:pStyle w:val="Normal1"/>
        <w:spacing w:before="0" w:after="0" w:line="240" w:lineRule="auto"/>
        <w:jc w:val="both"/>
        <w:rPr>
          <w:rFonts w:asciiTheme="minorHAnsi" w:eastAsia="Arial" w:hAnsiTheme="minorHAnsi" w:cstheme="minorHAnsi"/>
          <w:sz w:val="22"/>
          <w:szCs w:val="22"/>
        </w:rPr>
      </w:pPr>
      <w:r w:rsidRPr="001F1DB3">
        <w:rPr>
          <w:rFonts w:asciiTheme="minorHAnsi" w:hAnsiTheme="minorHAnsi" w:cstheme="minorHAnsi"/>
          <w:sz w:val="22"/>
          <w:szCs w:val="22"/>
        </w:rPr>
        <w:t>As a team member, I was responsible for</w:t>
      </w:r>
    </w:p>
    <w:p w14:paraId="1ED63244" w14:textId="77777777" w:rsidR="00CA2F34" w:rsidRPr="001F1DB3" w:rsidRDefault="00CA2F34" w:rsidP="00CA2F34">
      <w:pPr>
        <w:pStyle w:val="BodyText"/>
        <w:numPr>
          <w:ilvl w:val="0"/>
          <w:numId w:val="41"/>
        </w:numPr>
        <w:tabs>
          <w:tab w:val="left" w:pos="0"/>
        </w:tabs>
        <w:suppressAutoHyphens/>
        <w:spacing w:after="0" w:line="240" w:lineRule="auto"/>
        <w:jc w:val="both"/>
        <w:rPr>
          <w:rFonts w:eastAsia="Arial" w:cstheme="minorHAnsi"/>
          <w:color w:val="000000"/>
          <w:sz w:val="22"/>
          <w:szCs w:val="22"/>
        </w:rPr>
      </w:pPr>
      <w:r w:rsidRPr="001F1DB3">
        <w:rPr>
          <w:rFonts w:cstheme="minorHAnsi"/>
          <w:color w:val="000000"/>
          <w:sz w:val="22"/>
          <w:szCs w:val="22"/>
        </w:rPr>
        <w:t>Project requirement analysis and designing architectural flow of the process.</w:t>
      </w:r>
    </w:p>
    <w:p w14:paraId="1A5312AD" w14:textId="77777777" w:rsidR="00CA2F34" w:rsidRPr="001F1DB3" w:rsidRDefault="00CA2F34" w:rsidP="00CA2F34">
      <w:pPr>
        <w:pStyle w:val="BodyText"/>
        <w:numPr>
          <w:ilvl w:val="0"/>
          <w:numId w:val="41"/>
        </w:numPr>
        <w:tabs>
          <w:tab w:val="left" w:pos="0"/>
        </w:tabs>
        <w:suppressAutoHyphens/>
        <w:spacing w:after="0" w:line="240" w:lineRule="auto"/>
        <w:jc w:val="both"/>
        <w:rPr>
          <w:rFonts w:eastAsia="Arial" w:cstheme="minorHAnsi"/>
          <w:color w:val="000000"/>
          <w:sz w:val="22"/>
          <w:szCs w:val="22"/>
        </w:rPr>
      </w:pPr>
      <w:r w:rsidRPr="001F1DB3">
        <w:rPr>
          <w:rFonts w:cstheme="minorHAnsi"/>
          <w:color w:val="000000"/>
          <w:sz w:val="22"/>
          <w:szCs w:val="22"/>
        </w:rPr>
        <w:t>Setting up the environment including configuration of Mongo DB in multi- nodes cluster and Designing   GUI for user interaction.</w:t>
      </w:r>
    </w:p>
    <w:p w14:paraId="000044A1" w14:textId="77777777" w:rsidR="00CA2F34" w:rsidRPr="001F1DB3" w:rsidRDefault="00CA2F34" w:rsidP="00CA2F34">
      <w:pPr>
        <w:pStyle w:val="BodyText"/>
        <w:numPr>
          <w:ilvl w:val="0"/>
          <w:numId w:val="41"/>
        </w:numPr>
        <w:tabs>
          <w:tab w:val="left" w:pos="0"/>
        </w:tabs>
        <w:suppressAutoHyphens/>
        <w:spacing w:after="0" w:line="240" w:lineRule="auto"/>
        <w:jc w:val="both"/>
        <w:rPr>
          <w:rFonts w:eastAsia="Arial" w:cstheme="minorHAnsi"/>
          <w:color w:val="000000"/>
          <w:sz w:val="22"/>
          <w:szCs w:val="22"/>
        </w:rPr>
      </w:pPr>
      <w:r w:rsidRPr="001F1DB3">
        <w:rPr>
          <w:rFonts w:cstheme="minorHAnsi"/>
          <w:color w:val="000000"/>
          <w:sz w:val="22"/>
          <w:szCs w:val="22"/>
        </w:rPr>
        <w:t>Have implemented Distributed Cache in Map-Reduce.</w:t>
      </w:r>
    </w:p>
    <w:p w14:paraId="2555766F" w14:textId="77777777" w:rsidR="00CA2F34" w:rsidRPr="001F1DB3" w:rsidRDefault="00CA2F34" w:rsidP="00CA2F34">
      <w:pPr>
        <w:pStyle w:val="BodyText"/>
        <w:numPr>
          <w:ilvl w:val="0"/>
          <w:numId w:val="41"/>
        </w:numPr>
        <w:tabs>
          <w:tab w:val="left" w:pos="0"/>
        </w:tabs>
        <w:suppressAutoHyphens/>
        <w:spacing w:after="0" w:line="240" w:lineRule="auto"/>
        <w:jc w:val="both"/>
        <w:rPr>
          <w:rFonts w:eastAsia="Arial" w:cstheme="minorHAnsi"/>
          <w:color w:val="000000"/>
          <w:sz w:val="22"/>
          <w:szCs w:val="22"/>
        </w:rPr>
      </w:pPr>
      <w:r w:rsidRPr="001F1DB3">
        <w:rPr>
          <w:rFonts w:cstheme="minorHAnsi"/>
          <w:color w:val="000000"/>
          <w:sz w:val="22"/>
          <w:szCs w:val="22"/>
        </w:rPr>
        <w:t>Implemented Map-Reduce program to extract the data from xml to structured format.</w:t>
      </w:r>
    </w:p>
    <w:p w14:paraId="5AAD3EAA" w14:textId="77777777" w:rsidR="00CA2F34" w:rsidRPr="001F1DB3" w:rsidRDefault="00CA2F34" w:rsidP="00CA2F34">
      <w:pPr>
        <w:pStyle w:val="BodyText"/>
        <w:numPr>
          <w:ilvl w:val="0"/>
          <w:numId w:val="41"/>
        </w:numPr>
        <w:tabs>
          <w:tab w:val="left" w:pos="0"/>
        </w:tabs>
        <w:suppressAutoHyphens/>
        <w:spacing w:after="0" w:line="240" w:lineRule="auto"/>
        <w:jc w:val="both"/>
        <w:rPr>
          <w:rFonts w:eastAsia="Arial" w:cstheme="minorHAnsi"/>
          <w:color w:val="000000"/>
          <w:sz w:val="22"/>
          <w:szCs w:val="22"/>
        </w:rPr>
      </w:pPr>
      <w:r w:rsidRPr="001F1DB3">
        <w:rPr>
          <w:rFonts w:cstheme="minorHAnsi"/>
          <w:color w:val="000000"/>
          <w:sz w:val="22"/>
          <w:szCs w:val="22"/>
        </w:rPr>
        <w:t>Loading data from HDFS to hive.</w:t>
      </w:r>
    </w:p>
    <w:p w14:paraId="4349EC2E" w14:textId="77777777" w:rsidR="00CA2F34" w:rsidRPr="001F1DB3" w:rsidRDefault="00CA2F34" w:rsidP="00CA2F34">
      <w:pPr>
        <w:pStyle w:val="BodyText"/>
        <w:numPr>
          <w:ilvl w:val="0"/>
          <w:numId w:val="41"/>
        </w:numPr>
        <w:tabs>
          <w:tab w:val="left" w:pos="0"/>
        </w:tabs>
        <w:suppressAutoHyphens/>
        <w:spacing w:after="0" w:line="240" w:lineRule="auto"/>
        <w:jc w:val="both"/>
        <w:rPr>
          <w:rFonts w:eastAsia="Arial" w:cstheme="minorHAnsi"/>
          <w:color w:val="000000"/>
          <w:sz w:val="22"/>
          <w:szCs w:val="22"/>
        </w:rPr>
      </w:pPr>
      <w:r w:rsidRPr="001F1DB3">
        <w:rPr>
          <w:rFonts w:cstheme="minorHAnsi"/>
          <w:color w:val="000000"/>
          <w:sz w:val="22"/>
          <w:szCs w:val="22"/>
        </w:rPr>
        <w:t>Have worked with internal tables and External tables for data manipulations.</w:t>
      </w:r>
    </w:p>
    <w:p w14:paraId="05F6742F" w14:textId="77777777" w:rsidR="00CA2F34" w:rsidRPr="001F1DB3" w:rsidRDefault="00CA2F34" w:rsidP="00CA2F34">
      <w:pPr>
        <w:tabs>
          <w:tab w:val="left" w:pos="0"/>
        </w:tabs>
        <w:spacing w:after="0" w:line="240" w:lineRule="auto"/>
        <w:contextualSpacing/>
        <w:jc w:val="both"/>
        <w:rPr>
          <w:rFonts w:eastAsia="Arial Unicode MS" w:cstheme="minorHAnsi"/>
          <w:sz w:val="22"/>
          <w:szCs w:val="22"/>
        </w:rPr>
      </w:pPr>
    </w:p>
    <w:p w14:paraId="5AD3EFE3" w14:textId="0101EEED" w:rsidR="00CA2F34" w:rsidRPr="001F1DB3" w:rsidRDefault="00CA2F34" w:rsidP="00CA2F34">
      <w:pPr>
        <w:spacing w:after="0" w:line="240" w:lineRule="auto"/>
        <w:jc w:val="both"/>
        <w:rPr>
          <w:rFonts w:eastAsia="Calibri" w:cstheme="minorHAnsi"/>
          <w:b/>
          <w:sz w:val="22"/>
          <w:szCs w:val="22"/>
        </w:rPr>
      </w:pPr>
      <w:r w:rsidRPr="001F1DB3">
        <w:rPr>
          <w:rFonts w:eastAsia="Calibri" w:cstheme="minorHAnsi"/>
          <w:b/>
          <w:sz w:val="22"/>
          <w:szCs w:val="22"/>
        </w:rPr>
        <w:t>Textron IT Services</w:t>
      </w:r>
      <w:r w:rsidR="00785A9B">
        <w:rPr>
          <w:rFonts w:eastAsia="Calibri" w:cstheme="minorHAnsi"/>
          <w:b/>
          <w:sz w:val="22"/>
          <w:szCs w:val="22"/>
        </w:rPr>
        <w:t>, India</w:t>
      </w:r>
      <w:r w:rsidRPr="001F1DB3">
        <w:rPr>
          <w:rFonts w:eastAsia="Calibri" w:cstheme="minorHAnsi"/>
          <w:b/>
          <w:sz w:val="22"/>
          <w:szCs w:val="22"/>
        </w:rPr>
        <w:tab/>
      </w:r>
      <w:r w:rsidRPr="001F1DB3">
        <w:rPr>
          <w:rFonts w:eastAsia="Calibri" w:cstheme="minorHAnsi"/>
          <w:b/>
          <w:sz w:val="22"/>
          <w:szCs w:val="22"/>
        </w:rPr>
        <w:tab/>
      </w:r>
      <w:r w:rsidRPr="001F1DB3">
        <w:rPr>
          <w:rFonts w:eastAsia="Arial Unicode MS" w:cstheme="minorHAnsi"/>
          <w:b/>
          <w:bCs/>
          <w:sz w:val="22"/>
          <w:szCs w:val="22"/>
        </w:rPr>
        <w:tab/>
      </w:r>
      <w:r w:rsidRPr="001F1DB3">
        <w:rPr>
          <w:rFonts w:eastAsia="Arial Unicode MS" w:cstheme="minorHAnsi"/>
          <w:b/>
          <w:sz w:val="22"/>
          <w:szCs w:val="22"/>
        </w:rPr>
        <w:tab/>
      </w:r>
      <w:r w:rsidRPr="001F1DB3">
        <w:rPr>
          <w:rFonts w:eastAsia="Arial Unicode MS" w:cstheme="minorHAnsi"/>
          <w:b/>
          <w:sz w:val="22"/>
          <w:szCs w:val="22"/>
        </w:rPr>
        <w:tab/>
      </w:r>
      <w:r w:rsidRPr="001F1DB3">
        <w:rPr>
          <w:rFonts w:eastAsia="Arial Unicode MS" w:cstheme="minorHAnsi"/>
          <w:b/>
          <w:sz w:val="22"/>
          <w:szCs w:val="22"/>
        </w:rPr>
        <w:tab/>
      </w:r>
      <w:r w:rsidRPr="001F1DB3">
        <w:rPr>
          <w:rFonts w:eastAsia="Arial Unicode MS" w:cstheme="minorHAnsi"/>
          <w:b/>
          <w:sz w:val="22"/>
          <w:szCs w:val="22"/>
        </w:rPr>
        <w:tab/>
      </w:r>
      <w:r w:rsidRPr="001F1DB3">
        <w:rPr>
          <w:rFonts w:eastAsia="Arial Unicode MS" w:cstheme="minorHAnsi"/>
          <w:b/>
          <w:sz w:val="22"/>
          <w:szCs w:val="22"/>
        </w:rPr>
        <w:tab/>
        <w:t xml:space="preserve">              </w:t>
      </w:r>
      <w:r w:rsidRPr="001F1DB3">
        <w:rPr>
          <w:rFonts w:cstheme="minorHAnsi"/>
          <w:b/>
          <w:sz w:val="22"/>
          <w:szCs w:val="22"/>
        </w:rPr>
        <w:t>March 2012 – Feb 2013</w:t>
      </w:r>
    </w:p>
    <w:p w14:paraId="099C271F" w14:textId="77777777" w:rsidR="00CA2F34" w:rsidRPr="001F1DB3" w:rsidRDefault="00CA2F34" w:rsidP="00CA2F34">
      <w:pPr>
        <w:spacing w:after="0" w:line="240" w:lineRule="auto"/>
        <w:jc w:val="both"/>
        <w:rPr>
          <w:rFonts w:eastAsia="Verdana" w:cstheme="minorHAnsi"/>
          <w:b/>
          <w:bCs/>
          <w:sz w:val="22"/>
          <w:szCs w:val="22"/>
        </w:rPr>
      </w:pPr>
      <w:r w:rsidRPr="001F1DB3">
        <w:rPr>
          <w:rFonts w:eastAsia="Arial Unicode MS" w:cstheme="minorHAnsi"/>
          <w:b/>
          <w:sz w:val="22"/>
          <w:szCs w:val="22"/>
        </w:rPr>
        <w:t xml:space="preserve">Role: </w:t>
      </w:r>
      <w:r w:rsidRPr="001F1DB3">
        <w:rPr>
          <w:rFonts w:eastAsia="Verdana" w:cstheme="minorHAnsi"/>
          <w:b/>
          <w:bCs/>
          <w:sz w:val="22"/>
          <w:szCs w:val="22"/>
        </w:rPr>
        <w:t>Hadoop Big Data - Senior Software Engineer</w:t>
      </w:r>
    </w:p>
    <w:p w14:paraId="40E55F95" w14:textId="77777777" w:rsidR="009445E8" w:rsidRPr="001F1DB3" w:rsidRDefault="009445E8" w:rsidP="009445E8">
      <w:pPr>
        <w:spacing w:after="0" w:line="240" w:lineRule="auto"/>
        <w:jc w:val="both"/>
        <w:rPr>
          <w:rFonts w:eastAsia="Verdana" w:cstheme="minorHAnsi"/>
          <w:b/>
          <w:bCs/>
          <w:sz w:val="22"/>
          <w:szCs w:val="22"/>
        </w:rPr>
      </w:pPr>
      <w:r w:rsidRPr="001F1DB3">
        <w:rPr>
          <w:rFonts w:eastAsia="Arial Unicode MS" w:cstheme="minorHAnsi"/>
          <w:b/>
          <w:sz w:val="22"/>
          <w:szCs w:val="22"/>
        </w:rPr>
        <w:t xml:space="preserve">Description: </w:t>
      </w:r>
      <w:r w:rsidRPr="001F1DB3">
        <w:rPr>
          <w:rFonts w:eastAsia="Verdana" w:cstheme="minorHAnsi"/>
          <w:b/>
          <w:bCs/>
          <w:sz w:val="22"/>
          <w:szCs w:val="22"/>
        </w:rPr>
        <w:t>Automatic Parking System (APS), Online Forum (OF)</w:t>
      </w:r>
    </w:p>
    <w:p w14:paraId="62B0A338" w14:textId="77777777" w:rsidR="001376F9" w:rsidRPr="001F1DB3" w:rsidRDefault="001376F9" w:rsidP="001376F9">
      <w:pPr>
        <w:spacing w:after="0" w:line="240" w:lineRule="auto"/>
        <w:jc w:val="both"/>
        <w:rPr>
          <w:rFonts w:cstheme="minorHAnsi"/>
          <w:b/>
          <w:bCs/>
          <w:sz w:val="22"/>
          <w:szCs w:val="22"/>
          <w:u w:val="single"/>
        </w:rPr>
      </w:pPr>
      <w:r w:rsidRPr="001F1DB3">
        <w:rPr>
          <w:rFonts w:cstheme="minorHAnsi"/>
          <w:b/>
          <w:bCs/>
          <w:sz w:val="22"/>
          <w:szCs w:val="22"/>
          <w:u w:val="single"/>
        </w:rPr>
        <w:t>Responsibilities:</w:t>
      </w:r>
    </w:p>
    <w:p w14:paraId="736CBE7D" w14:textId="77777777" w:rsidR="00CA2F34" w:rsidRPr="001F1DB3" w:rsidRDefault="00CA2F34" w:rsidP="00CA2F34">
      <w:pPr>
        <w:pStyle w:val="BodyText"/>
        <w:numPr>
          <w:ilvl w:val="0"/>
          <w:numId w:val="42"/>
        </w:numPr>
        <w:tabs>
          <w:tab w:val="left" w:pos="0"/>
        </w:tabs>
        <w:suppressAutoHyphens/>
        <w:spacing w:after="0" w:line="240" w:lineRule="auto"/>
        <w:jc w:val="both"/>
        <w:rPr>
          <w:rFonts w:eastAsia="Arial" w:cstheme="minorHAnsi"/>
          <w:color w:val="000000"/>
          <w:sz w:val="22"/>
          <w:szCs w:val="22"/>
        </w:rPr>
      </w:pPr>
      <w:r w:rsidRPr="001F1DB3">
        <w:rPr>
          <w:rFonts w:cstheme="minorHAnsi"/>
          <w:color w:val="000000"/>
          <w:sz w:val="22"/>
          <w:szCs w:val="22"/>
        </w:rPr>
        <w:lastRenderedPageBreak/>
        <w:t>Project requirement analysis and designing architectural flow of the process.</w:t>
      </w:r>
    </w:p>
    <w:p w14:paraId="2DD4C2E3" w14:textId="77777777" w:rsidR="00CA2F34" w:rsidRPr="001F1DB3" w:rsidRDefault="00CA2F34" w:rsidP="00CA2F34">
      <w:pPr>
        <w:pStyle w:val="BodyText"/>
        <w:numPr>
          <w:ilvl w:val="0"/>
          <w:numId w:val="42"/>
        </w:numPr>
        <w:tabs>
          <w:tab w:val="left" w:pos="0"/>
        </w:tabs>
        <w:suppressAutoHyphens/>
        <w:spacing w:after="0" w:line="240" w:lineRule="auto"/>
        <w:jc w:val="both"/>
        <w:rPr>
          <w:rFonts w:eastAsia="Arial" w:cstheme="minorHAnsi"/>
          <w:color w:val="000000"/>
          <w:sz w:val="22"/>
          <w:szCs w:val="22"/>
        </w:rPr>
      </w:pPr>
      <w:r w:rsidRPr="001F1DB3">
        <w:rPr>
          <w:rFonts w:cstheme="minorHAnsi"/>
          <w:color w:val="000000"/>
          <w:sz w:val="22"/>
          <w:szCs w:val="22"/>
        </w:rPr>
        <w:t>Have implemented Distributed Cache in Map-Reduce.</w:t>
      </w:r>
    </w:p>
    <w:p w14:paraId="56455382" w14:textId="77777777" w:rsidR="00CA2F34" w:rsidRPr="001F1DB3" w:rsidRDefault="00CA2F34" w:rsidP="00CA2F34">
      <w:pPr>
        <w:pStyle w:val="BodyText"/>
        <w:numPr>
          <w:ilvl w:val="0"/>
          <w:numId w:val="42"/>
        </w:numPr>
        <w:tabs>
          <w:tab w:val="left" w:pos="0"/>
        </w:tabs>
        <w:suppressAutoHyphens/>
        <w:spacing w:after="0" w:line="240" w:lineRule="auto"/>
        <w:jc w:val="both"/>
        <w:rPr>
          <w:rFonts w:eastAsia="Arial" w:cstheme="minorHAnsi"/>
          <w:color w:val="000000"/>
          <w:sz w:val="22"/>
          <w:szCs w:val="22"/>
        </w:rPr>
      </w:pPr>
      <w:r w:rsidRPr="001F1DB3">
        <w:rPr>
          <w:rFonts w:cstheme="minorHAnsi"/>
          <w:color w:val="000000"/>
          <w:sz w:val="22"/>
          <w:szCs w:val="22"/>
        </w:rPr>
        <w:t>Implemented Map-Reduce program to extract the data from xml to structured format.</w:t>
      </w:r>
    </w:p>
    <w:p w14:paraId="3CA18249" w14:textId="77777777" w:rsidR="00CA2F34" w:rsidRPr="001F1DB3" w:rsidRDefault="00CA2F34" w:rsidP="00CA2F34">
      <w:pPr>
        <w:pStyle w:val="BodyText"/>
        <w:numPr>
          <w:ilvl w:val="0"/>
          <w:numId w:val="42"/>
        </w:numPr>
        <w:tabs>
          <w:tab w:val="left" w:pos="0"/>
        </w:tabs>
        <w:suppressAutoHyphens/>
        <w:spacing w:after="0" w:line="240" w:lineRule="auto"/>
        <w:jc w:val="both"/>
        <w:rPr>
          <w:rFonts w:eastAsia="Arial" w:cstheme="minorHAnsi"/>
          <w:color w:val="000000"/>
          <w:sz w:val="22"/>
          <w:szCs w:val="22"/>
        </w:rPr>
      </w:pPr>
      <w:r w:rsidRPr="001F1DB3">
        <w:rPr>
          <w:rFonts w:cstheme="minorHAnsi"/>
          <w:color w:val="000000"/>
          <w:sz w:val="22"/>
          <w:szCs w:val="22"/>
        </w:rPr>
        <w:t>Loading data from HDFS to hive</w:t>
      </w:r>
    </w:p>
    <w:p w14:paraId="1B0FFF1E" w14:textId="77777777" w:rsidR="00CA2F34" w:rsidRPr="001F1DB3" w:rsidRDefault="00CA2F34" w:rsidP="00CA2F34">
      <w:pPr>
        <w:pStyle w:val="BodyText"/>
        <w:numPr>
          <w:ilvl w:val="0"/>
          <w:numId w:val="42"/>
        </w:numPr>
        <w:tabs>
          <w:tab w:val="left" w:pos="0"/>
        </w:tabs>
        <w:suppressAutoHyphens/>
        <w:spacing w:after="0" w:line="240" w:lineRule="auto"/>
        <w:jc w:val="both"/>
        <w:rPr>
          <w:rFonts w:eastAsia="Arial" w:cstheme="minorHAnsi"/>
          <w:color w:val="000000"/>
          <w:sz w:val="22"/>
          <w:szCs w:val="22"/>
        </w:rPr>
      </w:pPr>
      <w:r w:rsidRPr="001F1DB3">
        <w:rPr>
          <w:rFonts w:cstheme="minorHAnsi"/>
          <w:color w:val="000000"/>
          <w:sz w:val="22"/>
          <w:szCs w:val="22"/>
        </w:rPr>
        <w:t>Have worked with internal tables and External tables for data manipulations.</w:t>
      </w:r>
    </w:p>
    <w:p w14:paraId="4FBAD825" w14:textId="77777777" w:rsidR="00CA2F34" w:rsidRPr="001F1DB3" w:rsidRDefault="00CA2F34" w:rsidP="00CA2F34">
      <w:pPr>
        <w:spacing w:after="0" w:line="240" w:lineRule="auto"/>
        <w:jc w:val="both"/>
        <w:rPr>
          <w:rFonts w:eastAsia="Verdana" w:cstheme="minorHAnsi"/>
          <w:b/>
          <w:sz w:val="22"/>
          <w:szCs w:val="22"/>
        </w:rPr>
      </w:pPr>
    </w:p>
    <w:p w14:paraId="4E02F0C3" w14:textId="7B391D36" w:rsidR="00CA2F34" w:rsidRPr="001F1DB3" w:rsidRDefault="00CA2F34" w:rsidP="00CA2F34">
      <w:pPr>
        <w:spacing w:after="0" w:line="240" w:lineRule="auto"/>
        <w:jc w:val="both"/>
        <w:rPr>
          <w:rFonts w:eastAsia="Calibri" w:cstheme="minorHAnsi"/>
          <w:b/>
          <w:sz w:val="22"/>
          <w:szCs w:val="22"/>
        </w:rPr>
      </w:pPr>
      <w:r w:rsidRPr="001F1DB3">
        <w:rPr>
          <w:rFonts w:eastAsia="Calibri" w:cstheme="minorHAnsi"/>
          <w:b/>
          <w:sz w:val="22"/>
          <w:szCs w:val="22"/>
        </w:rPr>
        <w:t>Textron IT Services</w:t>
      </w:r>
      <w:r w:rsidR="00785A9B">
        <w:rPr>
          <w:rFonts w:eastAsia="Calibri" w:cstheme="minorHAnsi"/>
          <w:b/>
          <w:sz w:val="22"/>
          <w:szCs w:val="22"/>
        </w:rPr>
        <w:t>, India</w:t>
      </w:r>
      <w:r w:rsidRPr="001F1DB3">
        <w:rPr>
          <w:rFonts w:eastAsia="Calibri" w:cstheme="minorHAnsi"/>
          <w:b/>
          <w:sz w:val="22"/>
          <w:szCs w:val="22"/>
        </w:rPr>
        <w:tab/>
      </w:r>
      <w:r w:rsidRPr="001F1DB3">
        <w:rPr>
          <w:rFonts w:eastAsia="Calibri" w:cstheme="minorHAnsi"/>
          <w:b/>
          <w:sz w:val="22"/>
          <w:szCs w:val="22"/>
        </w:rPr>
        <w:tab/>
      </w:r>
      <w:r w:rsidRPr="001F1DB3">
        <w:rPr>
          <w:rFonts w:eastAsia="Calibri" w:cstheme="minorHAnsi"/>
          <w:b/>
          <w:sz w:val="22"/>
          <w:szCs w:val="22"/>
        </w:rPr>
        <w:tab/>
      </w:r>
      <w:r w:rsidRPr="001F1DB3">
        <w:rPr>
          <w:rFonts w:eastAsia="Calibri" w:cstheme="minorHAnsi"/>
          <w:b/>
          <w:sz w:val="22"/>
          <w:szCs w:val="22"/>
        </w:rPr>
        <w:tab/>
      </w:r>
      <w:r w:rsidRPr="001F1DB3">
        <w:rPr>
          <w:rFonts w:eastAsia="Calibri" w:cstheme="minorHAnsi"/>
          <w:b/>
          <w:sz w:val="22"/>
          <w:szCs w:val="22"/>
        </w:rPr>
        <w:tab/>
      </w:r>
      <w:r w:rsidRPr="001F1DB3">
        <w:rPr>
          <w:rFonts w:eastAsia="Calibri" w:cstheme="minorHAnsi"/>
          <w:b/>
          <w:sz w:val="22"/>
          <w:szCs w:val="22"/>
        </w:rPr>
        <w:tab/>
      </w:r>
      <w:r w:rsidRPr="001F1DB3">
        <w:rPr>
          <w:rFonts w:eastAsia="Calibri" w:cstheme="minorHAnsi"/>
          <w:b/>
          <w:sz w:val="22"/>
          <w:szCs w:val="22"/>
        </w:rPr>
        <w:tab/>
      </w:r>
      <w:r w:rsidRPr="001F1DB3">
        <w:rPr>
          <w:rFonts w:eastAsia="Calibri" w:cstheme="minorHAnsi"/>
          <w:b/>
          <w:sz w:val="22"/>
          <w:szCs w:val="22"/>
        </w:rPr>
        <w:tab/>
      </w:r>
      <w:r w:rsidRPr="001F1DB3">
        <w:rPr>
          <w:rFonts w:eastAsia="Calibri" w:cstheme="minorHAnsi"/>
          <w:b/>
          <w:sz w:val="22"/>
          <w:szCs w:val="22"/>
        </w:rPr>
        <w:tab/>
      </w:r>
      <w:r w:rsidR="00A86826">
        <w:rPr>
          <w:rFonts w:eastAsia="Calibri" w:cstheme="minorHAnsi"/>
          <w:b/>
          <w:sz w:val="22"/>
          <w:szCs w:val="22"/>
        </w:rPr>
        <w:t>May</w:t>
      </w:r>
      <w:r w:rsidRPr="001F1DB3">
        <w:rPr>
          <w:rFonts w:cstheme="minorHAnsi"/>
          <w:b/>
          <w:sz w:val="22"/>
          <w:szCs w:val="22"/>
        </w:rPr>
        <w:t xml:space="preserve"> 2010 – March 2012</w:t>
      </w:r>
    </w:p>
    <w:p w14:paraId="33ADFDFB" w14:textId="77777777" w:rsidR="00CA2F34" w:rsidRPr="001F1DB3" w:rsidRDefault="00CA2F34" w:rsidP="00CA2F34">
      <w:pPr>
        <w:spacing w:after="0" w:line="240" w:lineRule="auto"/>
        <w:jc w:val="both"/>
        <w:rPr>
          <w:rFonts w:eastAsia="Verdana" w:cstheme="minorHAnsi"/>
          <w:b/>
          <w:bCs/>
          <w:sz w:val="22"/>
          <w:szCs w:val="22"/>
        </w:rPr>
      </w:pPr>
      <w:r w:rsidRPr="001F1DB3">
        <w:rPr>
          <w:rFonts w:eastAsia="Arial Unicode MS" w:cstheme="minorHAnsi"/>
          <w:b/>
          <w:sz w:val="22"/>
          <w:szCs w:val="22"/>
        </w:rPr>
        <w:t xml:space="preserve">Role: </w:t>
      </w:r>
      <w:r w:rsidRPr="001F1DB3">
        <w:rPr>
          <w:rFonts w:eastAsia="Verdana" w:cstheme="minorHAnsi"/>
          <w:b/>
          <w:bCs/>
          <w:sz w:val="22"/>
          <w:szCs w:val="22"/>
        </w:rPr>
        <w:t>Assistant Software Engineer</w:t>
      </w:r>
    </w:p>
    <w:p w14:paraId="138D8D61" w14:textId="17A506DB" w:rsidR="00500FD3" w:rsidRPr="001F1DB3" w:rsidRDefault="00500FD3" w:rsidP="00CA2F34">
      <w:pPr>
        <w:spacing w:after="0" w:line="240" w:lineRule="auto"/>
        <w:jc w:val="both"/>
        <w:rPr>
          <w:rFonts w:eastAsia="Verdana" w:cstheme="minorHAnsi"/>
          <w:b/>
          <w:bCs/>
          <w:sz w:val="22"/>
          <w:szCs w:val="22"/>
        </w:rPr>
      </w:pPr>
      <w:r w:rsidRPr="001F1DB3">
        <w:rPr>
          <w:rFonts w:eastAsia="Calibri" w:cstheme="minorHAnsi"/>
          <w:b/>
          <w:sz w:val="22"/>
          <w:szCs w:val="22"/>
        </w:rPr>
        <w:t>Description: PRMS</w:t>
      </w:r>
      <w:r w:rsidRPr="001F1DB3">
        <w:rPr>
          <w:rFonts w:eastAsia="Verdana" w:cstheme="minorHAnsi"/>
          <w:b/>
          <w:bCs/>
          <w:sz w:val="22"/>
          <w:szCs w:val="22"/>
        </w:rPr>
        <w:t>/CARS, BARX, SCM, COMMODITIES, GOS</w:t>
      </w:r>
    </w:p>
    <w:p w14:paraId="63ECF141" w14:textId="77777777" w:rsidR="001376F9" w:rsidRPr="001F1DB3" w:rsidRDefault="001376F9" w:rsidP="001376F9">
      <w:pPr>
        <w:spacing w:after="0" w:line="240" w:lineRule="auto"/>
        <w:jc w:val="both"/>
        <w:rPr>
          <w:rFonts w:cstheme="minorHAnsi"/>
          <w:b/>
          <w:bCs/>
          <w:sz w:val="22"/>
          <w:szCs w:val="22"/>
          <w:u w:val="single"/>
        </w:rPr>
      </w:pPr>
      <w:r w:rsidRPr="001F1DB3">
        <w:rPr>
          <w:rFonts w:cstheme="minorHAnsi"/>
          <w:b/>
          <w:bCs/>
          <w:sz w:val="22"/>
          <w:szCs w:val="22"/>
          <w:u w:val="single"/>
        </w:rPr>
        <w:t>Responsibilities:</w:t>
      </w:r>
    </w:p>
    <w:p w14:paraId="400DAA6B" w14:textId="77777777" w:rsidR="00CA2F34" w:rsidRPr="001F1DB3" w:rsidRDefault="00CA2F34" w:rsidP="00CA2F34">
      <w:pPr>
        <w:numPr>
          <w:ilvl w:val="0"/>
          <w:numId w:val="43"/>
        </w:numPr>
        <w:suppressAutoHyphens/>
        <w:spacing w:after="0" w:line="240" w:lineRule="auto"/>
        <w:jc w:val="both"/>
        <w:rPr>
          <w:rFonts w:cstheme="minorHAnsi"/>
          <w:sz w:val="22"/>
          <w:szCs w:val="22"/>
        </w:rPr>
      </w:pPr>
      <w:r w:rsidRPr="001F1DB3">
        <w:rPr>
          <w:rFonts w:cstheme="minorHAnsi"/>
          <w:sz w:val="22"/>
          <w:szCs w:val="22"/>
        </w:rPr>
        <w:t>Migrate the database objects to Oracle from Sybase</w:t>
      </w:r>
    </w:p>
    <w:p w14:paraId="674FA455" w14:textId="77777777" w:rsidR="00CA2F34" w:rsidRPr="001F1DB3" w:rsidRDefault="00CA2F34" w:rsidP="00CA2F34">
      <w:pPr>
        <w:numPr>
          <w:ilvl w:val="0"/>
          <w:numId w:val="43"/>
        </w:numPr>
        <w:suppressAutoHyphens/>
        <w:spacing w:after="0" w:line="240" w:lineRule="auto"/>
        <w:jc w:val="both"/>
        <w:rPr>
          <w:rFonts w:cstheme="minorHAnsi"/>
          <w:sz w:val="22"/>
          <w:szCs w:val="22"/>
        </w:rPr>
      </w:pPr>
      <w:r w:rsidRPr="001F1DB3">
        <w:rPr>
          <w:rFonts w:cstheme="minorHAnsi"/>
          <w:sz w:val="22"/>
          <w:szCs w:val="22"/>
        </w:rPr>
        <w:t>Handling the Data loading and Data validation for the entire databases</w:t>
      </w:r>
    </w:p>
    <w:p w14:paraId="75604C6F" w14:textId="77777777" w:rsidR="00CA2F34" w:rsidRPr="001F1DB3" w:rsidRDefault="00CA2F34" w:rsidP="00CA2F34">
      <w:pPr>
        <w:numPr>
          <w:ilvl w:val="0"/>
          <w:numId w:val="43"/>
        </w:numPr>
        <w:suppressAutoHyphens/>
        <w:spacing w:after="0" w:line="240" w:lineRule="auto"/>
        <w:jc w:val="both"/>
        <w:rPr>
          <w:rFonts w:cstheme="minorHAnsi"/>
          <w:sz w:val="22"/>
          <w:szCs w:val="22"/>
        </w:rPr>
      </w:pPr>
      <w:r w:rsidRPr="001F1DB3">
        <w:rPr>
          <w:rFonts w:cstheme="minorHAnsi"/>
          <w:sz w:val="22"/>
          <w:szCs w:val="22"/>
        </w:rPr>
        <w:t>Was able to handle the deliveries to client to be accurate and efficient in time.</w:t>
      </w:r>
    </w:p>
    <w:p w14:paraId="0A612C53" w14:textId="77777777" w:rsidR="00CA2F34" w:rsidRPr="001F1DB3" w:rsidRDefault="00CA2F34" w:rsidP="00CA2F34">
      <w:pPr>
        <w:numPr>
          <w:ilvl w:val="0"/>
          <w:numId w:val="43"/>
        </w:numPr>
        <w:suppressAutoHyphens/>
        <w:spacing w:after="0" w:line="240" w:lineRule="auto"/>
        <w:jc w:val="both"/>
        <w:rPr>
          <w:rFonts w:cstheme="minorHAnsi"/>
          <w:sz w:val="22"/>
          <w:szCs w:val="22"/>
        </w:rPr>
      </w:pPr>
      <w:r w:rsidRPr="001F1DB3">
        <w:rPr>
          <w:rFonts w:cstheme="minorHAnsi"/>
          <w:sz w:val="22"/>
          <w:szCs w:val="22"/>
        </w:rPr>
        <w:t>Developed automation Scripts for Data loading and Data validation to optimize the time.</w:t>
      </w:r>
    </w:p>
    <w:p w14:paraId="4CEE1224" w14:textId="77777777" w:rsidR="00CA2F34" w:rsidRPr="001F1DB3" w:rsidRDefault="00CA2F34" w:rsidP="00CA2F34">
      <w:pPr>
        <w:numPr>
          <w:ilvl w:val="0"/>
          <w:numId w:val="43"/>
        </w:numPr>
        <w:suppressAutoHyphens/>
        <w:spacing w:after="0" w:line="240" w:lineRule="auto"/>
        <w:jc w:val="both"/>
        <w:rPr>
          <w:rFonts w:cstheme="minorHAnsi"/>
          <w:sz w:val="22"/>
          <w:szCs w:val="22"/>
        </w:rPr>
      </w:pPr>
      <w:r w:rsidRPr="001F1DB3">
        <w:rPr>
          <w:rFonts w:cstheme="minorHAnsi"/>
          <w:sz w:val="22"/>
          <w:szCs w:val="22"/>
        </w:rPr>
        <w:t>Coordinate with client on the progress of the project.</w:t>
      </w:r>
    </w:p>
    <w:p w14:paraId="643ACC70" w14:textId="77777777" w:rsidR="00CA2F34" w:rsidRPr="001F1DB3" w:rsidRDefault="00CA2F34" w:rsidP="00CA2F34">
      <w:pPr>
        <w:numPr>
          <w:ilvl w:val="0"/>
          <w:numId w:val="43"/>
        </w:numPr>
        <w:suppressAutoHyphens/>
        <w:spacing w:after="0" w:line="240" w:lineRule="auto"/>
        <w:jc w:val="both"/>
        <w:rPr>
          <w:rFonts w:cstheme="minorHAnsi"/>
          <w:sz w:val="22"/>
          <w:szCs w:val="22"/>
        </w:rPr>
      </w:pPr>
      <w:r w:rsidRPr="001F1DB3">
        <w:rPr>
          <w:rFonts w:cstheme="minorHAnsi"/>
          <w:sz w:val="22"/>
          <w:szCs w:val="22"/>
        </w:rPr>
        <w:t xml:space="preserve">Was a part of System Testing, System Integration Testing phases and worked on </w:t>
      </w:r>
      <w:proofErr w:type="spellStart"/>
      <w:r w:rsidRPr="001F1DB3">
        <w:rPr>
          <w:rFonts w:cstheme="minorHAnsi"/>
          <w:sz w:val="22"/>
          <w:szCs w:val="22"/>
        </w:rPr>
        <w:t>Autosys</w:t>
      </w:r>
      <w:proofErr w:type="spellEnd"/>
      <w:r w:rsidRPr="001F1DB3">
        <w:rPr>
          <w:rFonts w:cstheme="minorHAnsi"/>
          <w:sz w:val="22"/>
          <w:szCs w:val="22"/>
        </w:rPr>
        <w:t xml:space="preserve"> jobs in all the Projects in these phases.</w:t>
      </w:r>
    </w:p>
    <w:p w14:paraId="3EC1CAF7" w14:textId="77777777" w:rsidR="00CA2F34" w:rsidRPr="001F1DB3" w:rsidRDefault="00CA2F34" w:rsidP="00CA2F34">
      <w:pPr>
        <w:numPr>
          <w:ilvl w:val="0"/>
          <w:numId w:val="43"/>
        </w:numPr>
        <w:suppressAutoHyphens/>
        <w:spacing w:after="0" w:line="240" w:lineRule="auto"/>
        <w:jc w:val="both"/>
        <w:rPr>
          <w:rFonts w:eastAsia="Calibri" w:cstheme="minorHAnsi"/>
          <w:sz w:val="22"/>
          <w:szCs w:val="22"/>
        </w:rPr>
      </w:pPr>
      <w:r w:rsidRPr="001F1DB3">
        <w:rPr>
          <w:rFonts w:cstheme="minorHAnsi"/>
          <w:sz w:val="22"/>
          <w:szCs w:val="22"/>
        </w:rPr>
        <w:t>Provided Complete support while GO LIVE of the project and handled issues effectively.</w:t>
      </w:r>
    </w:p>
    <w:p w14:paraId="50FB8638" w14:textId="77777777" w:rsidR="00C6792D" w:rsidRPr="001F1DB3" w:rsidRDefault="00C6792D" w:rsidP="000A261E">
      <w:pPr>
        <w:spacing w:after="0" w:line="240" w:lineRule="auto"/>
        <w:jc w:val="both"/>
        <w:rPr>
          <w:rFonts w:cstheme="minorHAnsi"/>
          <w:sz w:val="22"/>
          <w:szCs w:val="22"/>
        </w:rPr>
      </w:pPr>
    </w:p>
    <w:p w14:paraId="69B7F178" w14:textId="77777777" w:rsidR="00C6792D" w:rsidRPr="001F1DB3" w:rsidRDefault="00C6792D" w:rsidP="000A261E">
      <w:pPr>
        <w:spacing w:after="0" w:line="240" w:lineRule="auto"/>
        <w:jc w:val="both"/>
        <w:rPr>
          <w:rFonts w:cstheme="minorHAnsi"/>
          <w:sz w:val="22"/>
          <w:szCs w:val="22"/>
        </w:rPr>
      </w:pPr>
    </w:p>
    <w:sectPr w:rsidR="00C6792D" w:rsidRPr="001F1DB3" w:rsidSect="004E0324">
      <w:headerReference w:type="default" r:id="rId15"/>
      <w:type w:val="continuous"/>
      <w:pgSz w:w="12240" w:h="15840"/>
      <w:pgMar w:top="720" w:right="720" w:bottom="720" w:left="720" w:header="397" w:footer="720" w:gutter="0"/>
      <w:cols w:space="720"/>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D6DBC4E" w14:textId="77777777" w:rsidR="00A36737" w:rsidRDefault="00A36737" w:rsidP="00C421C4">
      <w:r>
        <w:separator/>
      </w:r>
    </w:p>
  </w:endnote>
  <w:endnote w:type="continuationSeparator" w:id="0">
    <w:p w14:paraId="78ADE231" w14:textId="77777777" w:rsidR="00A36737" w:rsidRDefault="00A36737" w:rsidP="00C421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OpenSymbol">
    <w:altName w:val="MS Mincho"/>
    <w:charset w:val="80"/>
    <w:family w:val="auto"/>
    <w:pitch w:val="default"/>
    <w:sig w:usb0="00000000" w:usb1="00000000" w:usb2="00000000" w:usb3="00000000" w:csb0="00040001" w:csb1="00000000"/>
  </w:font>
  <w:font w:name="OpenSymbol, 'Arial Unicode MS'">
    <w:charset w:val="00"/>
    <w:family w:val="auto"/>
    <w:pitch w:val="default"/>
  </w:font>
  <w:font w:name="Arial Unicode MS">
    <w:panose1 w:val="020B06040202020202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Rockwell">
    <w:panose1 w:val="020606030202050204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Montserrat">
    <w:charset w:val="00"/>
    <w:family w:val="auto"/>
    <w:pitch w:val="variable"/>
    <w:sig w:usb0="2000020F" w:usb1="00000003" w:usb2="00000000" w:usb3="00000000" w:csb0="00000197" w:csb1="00000000"/>
  </w:font>
  <w:font w:name="Times New Roman (Body CS)">
    <w:altName w:val="Times New Roman"/>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Albany">
    <w:altName w:val="Arial"/>
    <w:charset w:val="00"/>
    <w:family w:val="swiss"/>
    <w:pitch w:val="variable"/>
  </w:font>
  <w:font w:name="HG Mincho Light J">
    <w:altName w:val="Times New Roman"/>
    <w:charset w:val="00"/>
    <w:family w:val="auto"/>
    <w:pitch w:val="variable"/>
  </w:font>
  <w:font w:name="AvantGarde">
    <w:altName w:val="Century Gothic"/>
    <w:charset w:val="00"/>
    <w:family w:val="swiss"/>
    <w:pitch w:val="default"/>
    <w:sig w:usb0="00000003" w:usb1="00000000" w:usb2="00000000" w:usb3="00000000" w:csb0="00000001" w:csb1="00000000"/>
  </w:font>
  <w:font w:name="Roboto Condensed">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D3B1078" w14:textId="77777777" w:rsidR="00A36737" w:rsidRDefault="00A36737" w:rsidP="00C421C4">
      <w:r>
        <w:separator/>
      </w:r>
    </w:p>
  </w:footnote>
  <w:footnote w:type="continuationSeparator" w:id="0">
    <w:p w14:paraId="6B31D633" w14:textId="77777777" w:rsidR="00A36737" w:rsidRDefault="00A36737" w:rsidP="00C421C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B24288" w14:textId="1B6A34C5" w:rsidR="00066D93" w:rsidRDefault="00D30805">
    <w:pPr>
      <w:pStyle w:val="Header"/>
    </w:pPr>
    <w:r w:rsidRPr="00950ECF">
      <w:rPr>
        <w:rFonts w:ascii="Times New Roman" w:hAnsi="Times New Roman" w:cs="Times New Roman"/>
        <w:b/>
        <w:bCs/>
        <w:color w:val="222222"/>
        <w:sz w:val="24"/>
        <w:szCs w:val="24"/>
      </w:rPr>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name w:val="Outlin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singleLevel"/>
    <w:tmpl w:val="00000002"/>
    <w:name w:val="WW8Num2"/>
    <w:lvl w:ilvl="0">
      <w:start w:val="1"/>
      <w:numFmt w:val="bullet"/>
      <w:lvlText w:val=""/>
      <w:lvlJc w:val="left"/>
      <w:pPr>
        <w:tabs>
          <w:tab w:val="num" w:pos="0"/>
        </w:tabs>
        <w:ind w:left="0" w:firstLine="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0"/>
        </w:tabs>
        <w:ind w:left="0" w:firstLine="0"/>
      </w:pPr>
      <w:rPr>
        <w:rFonts w:ascii="Symbol" w:hAnsi="Symbol"/>
      </w:rPr>
    </w:lvl>
  </w:abstractNum>
  <w:abstractNum w:abstractNumId="3" w15:restartNumberingAfterBreak="0">
    <w:nsid w:val="00000004"/>
    <w:multiLevelType w:val="multilevel"/>
    <w:tmpl w:val="5016B252"/>
    <w:name w:val="WW8Num4"/>
    <w:lvl w:ilvl="0">
      <w:start w:val="1"/>
      <w:numFmt w:val="bullet"/>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4" w15:restartNumberingAfterBreak="0">
    <w:nsid w:val="00000005"/>
    <w:multiLevelType w:val="singleLevel"/>
    <w:tmpl w:val="6E786826"/>
    <w:lvl w:ilvl="0">
      <w:start w:val="1"/>
      <w:numFmt w:val="bullet"/>
      <w:pStyle w:val="Bulleted"/>
      <w:lvlText w:val=""/>
      <w:lvlJc w:val="left"/>
      <w:pPr>
        <w:tabs>
          <w:tab w:val="num" w:pos="720"/>
        </w:tabs>
        <w:ind w:left="720" w:hanging="360"/>
      </w:pPr>
      <w:rPr>
        <w:rFonts w:ascii="Symbol" w:hAnsi="Symbol"/>
      </w:rPr>
    </w:lvl>
  </w:abstractNum>
  <w:abstractNum w:abstractNumId="5" w15:restartNumberingAfterBreak="0">
    <w:nsid w:val="00000006"/>
    <w:multiLevelType w:val="multilevel"/>
    <w:tmpl w:val="00000006"/>
    <w:name w:val="WWNum34"/>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cs="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cs="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cs="Courier New"/>
      </w:rPr>
    </w:lvl>
    <w:lvl w:ilvl="8">
      <w:start w:val="1"/>
      <w:numFmt w:val="bullet"/>
      <w:lvlText w:val=""/>
      <w:lvlJc w:val="left"/>
      <w:pPr>
        <w:tabs>
          <w:tab w:val="num" w:pos="0"/>
        </w:tabs>
        <w:ind w:left="6120" w:hanging="360"/>
      </w:pPr>
      <w:rPr>
        <w:rFonts w:ascii="Wingdings" w:hAnsi="Wingdings"/>
      </w:rPr>
    </w:lvl>
  </w:abstractNum>
  <w:abstractNum w:abstractNumId="6" w15:restartNumberingAfterBreak="0">
    <w:nsid w:val="02DF51BA"/>
    <w:multiLevelType w:val="multilevel"/>
    <w:tmpl w:val="45E6E47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15:restartNumberingAfterBreak="0">
    <w:nsid w:val="052761A1"/>
    <w:multiLevelType w:val="multilevel"/>
    <w:tmpl w:val="37562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67797E"/>
    <w:multiLevelType w:val="hybridMultilevel"/>
    <w:tmpl w:val="FAC4CB20"/>
    <w:lvl w:ilvl="0" w:tplc="F2F8D4F4">
      <w:start w:val="1"/>
      <w:numFmt w:val="bullet"/>
      <w:lvlText w:val="·"/>
      <w:lvlJc w:val="left"/>
      <w:pPr>
        <w:ind w:left="360" w:hanging="360"/>
      </w:pPr>
      <w:rPr>
        <w:rFonts w:ascii="Symbol" w:hAnsi="Symbol" w:hint="default"/>
      </w:rPr>
    </w:lvl>
    <w:lvl w:ilvl="1" w:tplc="FFFFFFFF" w:tentative="1">
      <w:start w:val="1"/>
      <w:numFmt w:val="bullet"/>
      <w:lvlText w:val="o"/>
      <w:lvlJc w:val="left"/>
      <w:pPr>
        <w:ind w:left="1350" w:hanging="360"/>
      </w:pPr>
      <w:rPr>
        <w:rFonts w:ascii="Courier New" w:hAnsi="Courier New" w:cs="Courier New" w:hint="default"/>
      </w:rPr>
    </w:lvl>
    <w:lvl w:ilvl="2" w:tplc="FFFFFFFF" w:tentative="1">
      <w:start w:val="1"/>
      <w:numFmt w:val="bullet"/>
      <w:lvlText w:val=""/>
      <w:lvlJc w:val="left"/>
      <w:pPr>
        <w:ind w:left="2070" w:hanging="360"/>
      </w:pPr>
      <w:rPr>
        <w:rFonts w:ascii="Wingdings" w:hAnsi="Wingdings" w:hint="default"/>
      </w:rPr>
    </w:lvl>
    <w:lvl w:ilvl="3" w:tplc="FFFFFFFF" w:tentative="1">
      <w:start w:val="1"/>
      <w:numFmt w:val="bullet"/>
      <w:lvlText w:val=""/>
      <w:lvlJc w:val="left"/>
      <w:pPr>
        <w:ind w:left="2790" w:hanging="360"/>
      </w:pPr>
      <w:rPr>
        <w:rFonts w:ascii="Symbol" w:hAnsi="Symbol" w:hint="default"/>
      </w:rPr>
    </w:lvl>
    <w:lvl w:ilvl="4" w:tplc="FFFFFFFF" w:tentative="1">
      <w:start w:val="1"/>
      <w:numFmt w:val="bullet"/>
      <w:lvlText w:val="o"/>
      <w:lvlJc w:val="left"/>
      <w:pPr>
        <w:ind w:left="3510" w:hanging="360"/>
      </w:pPr>
      <w:rPr>
        <w:rFonts w:ascii="Courier New" w:hAnsi="Courier New" w:cs="Courier New" w:hint="default"/>
      </w:rPr>
    </w:lvl>
    <w:lvl w:ilvl="5" w:tplc="FFFFFFFF" w:tentative="1">
      <w:start w:val="1"/>
      <w:numFmt w:val="bullet"/>
      <w:lvlText w:val=""/>
      <w:lvlJc w:val="left"/>
      <w:pPr>
        <w:ind w:left="4230" w:hanging="360"/>
      </w:pPr>
      <w:rPr>
        <w:rFonts w:ascii="Wingdings" w:hAnsi="Wingdings" w:hint="default"/>
      </w:rPr>
    </w:lvl>
    <w:lvl w:ilvl="6" w:tplc="FFFFFFFF" w:tentative="1">
      <w:start w:val="1"/>
      <w:numFmt w:val="bullet"/>
      <w:lvlText w:val=""/>
      <w:lvlJc w:val="left"/>
      <w:pPr>
        <w:ind w:left="4950" w:hanging="360"/>
      </w:pPr>
      <w:rPr>
        <w:rFonts w:ascii="Symbol" w:hAnsi="Symbol" w:hint="default"/>
      </w:rPr>
    </w:lvl>
    <w:lvl w:ilvl="7" w:tplc="FFFFFFFF" w:tentative="1">
      <w:start w:val="1"/>
      <w:numFmt w:val="bullet"/>
      <w:lvlText w:val="o"/>
      <w:lvlJc w:val="left"/>
      <w:pPr>
        <w:ind w:left="5670" w:hanging="360"/>
      </w:pPr>
      <w:rPr>
        <w:rFonts w:ascii="Courier New" w:hAnsi="Courier New" w:cs="Courier New" w:hint="default"/>
      </w:rPr>
    </w:lvl>
    <w:lvl w:ilvl="8" w:tplc="FFFFFFFF" w:tentative="1">
      <w:start w:val="1"/>
      <w:numFmt w:val="bullet"/>
      <w:lvlText w:val=""/>
      <w:lvlJc w:val="left"/>
      <w:pPr>
        <w:ind w:left="6390" w:hanging="360"/>
      </w:pPr>
      <w:rPr>
        <w:rFonts w:ascii="Wingdings" w:hAnsi="Wingdings" w:hint="default"/>
      </w:rPr>
    </w:lvl>
  </w:abstractNum>
  <w:abstractNum w:abstractNumId="9" w15:restartNumberingAfterBreak="0">
    <w:nsid w:val="0CF537B6"/>
    <w:multiLevelType w:val="multilevel"/>
    <w:tmpl w:val="1706A330"/>
    <w:lvl w:ilvl="0">
      <w:start w:val="1"/>
      <w:numFmt w:val="bullet"/>
      <w:pStyle w:val="ListNumber"/>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0F3E7FE9"/>
    <w:multiLevelType w:val="multilevel"/>
    <w:tmpl w:val="BB0E7E78"/>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110E0A5A"/>
    <w:multiLevelType w:val="multilevel"/>
    <w:tmpl w:val="A90238F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15:restartNumberingAfterBreak="0">
    <w:nsid w:val="1170161C"/>
    <w:multiLevelType w:val="multilevel"/>
    <w:tmpl w:val="7EC6DA3E"/>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167708B9"/>
    <w:multiLevelType w:val="multilevel"/>
    <w:tmpl w:val="2256AA9A"/>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196743C1"/>
    <w:multiLevelType w:val="hybridMultilevel"/>
    <w:tmpl w:val="4978E8EE"/>
    <w:lvl w:ilvl="0" w:tplc="F2F8D4F4">
      <w:start w:val="1"/>
      <w:numFmt w:val="bullet"/>
      <w:lvlText w:val="·"/>
      <w:lvlJc w:val="left"/>
      <w:pPr>
        <w:ind w:left="360" w:hanging="360"/>
      </w:pPr>
      <w:rPr>
        <w:rFonts w:ascii="Symbol" w:hAnsi="Symbol" w:hint="default"/>
      </w:rPr>
    </w:lvl>
    <w:lvl w:ilvl="1" w:tplc="FFFFFFFF" w:tentative="1">
      <w:start w:val="1"/>
      <w:numFmt w:val="bullet"/>
      <w:lvlText w:val="o"/>
      <w:lvlJc w:val="left"/>
      <w:pPr>
        <w:ind w:left="1170" w:hanging="360"/>
      </w:pPr>
      <w:rPr>
        <w:rFonts w:ascii="Courier New" w:hAnsi="Courier New" w:cs="Courier New" w:hint="default"/>
      </w:rPr>
    </w:lvl>
    <w:lvl w:ilvl="2" w:tplc="FFFFFFFF" w:tentative="1">
      <w:start w:val="1"/>
      <w:numFmt w:val="bullet"/>
      <w:lvlText w:val=""/>
      <w:lvlJc w:val="left"/>
      <w:pPr>
        <w:ind w:left="1890" w:hanging="360"/>
      </w:pPr>
      <w:rPr>
        <w:rFonts w:ascii="Wingdings" w:hAnsi="Wingdings" w:hint="default"/>
      </w:rPr>
    </w:lvl>
    <w:lvl w:ilvl="3" w:tplc="FFFFFFFF" w:tentative="1">
      <w:start w:val="1"/>
      <w:numFmt w:val="bullet"/>
      <w:lvlText w:val=""/>
      <w:lvlJc w:val="left"/>
      <w:pPr>
        <w:ind w:left="2610" w:hanging="360"/>
      </w:pPr>
      <w:rPr>
        <w:rFonts w:ascii="Symbol" w:hAnsi="Symbol" w:hint="default"/>
      </w:rPr>
    </w:lvl>
    <w:lvl w:ilvl="4" w:tplc="FFFFFFFF" w:tentative="1">
      <w:start w:val="1"/>
      <w:numFmt w:val="bullet"/>
      <w:lvlText w:val="o"/>
      <w:lvlJc w:val="left"/>
      <w:pPr>
        <w:ind w:left="3330" w:hanging="360"/>
      </w:pPr>
      <w:rPr>
        <w:rFonts w:ascii="Courier New" w:hAnsi="Courier New" w:cs="Courier New" w:hint="default"/>
      </w:rPr>
    </w:lvl>
    <w:lvl w:ilvl="5" w:tplc="FFFFFFFF" w:tentative="1">
      <w:start w:val="1"/>
      <w:numFmt w:val="bullet"/>
      <w:lvlText w:val=""/>
      <w:lvlJc w:val="left"/>
      <w:pPr>
        <w:ind w:left="4050" w:hanging="360"/>
      </w:pPr>
      <w:rPr>
        <w:rFonts w:ascii="Wingdings" w:hAnsi="Wingdings" w:hint="default"/>
      </w:rPr>
    </w:lvl>
    <w:lvl w:ilvl="6" w:tplc="FFFFFFFF" w:tentative="1">
      <w:start w:val="1"/>
      <w:numFmt w:val="bullet"/>
      <w:lvlText w:val=""/>
      <w:lvlJc w:val="left"/>
      <w:pPr>
        <w:ind w:left="4770" w:hanging="360"/>
      </w:pPr>
      <w:rPr>
        <w:rFonts w:ascii="Symbol" w:hAnsi="Symbol" w:hint="default"/>
      </w:rPr>
    </w:lvl>
    <w:lvl w:ilvl="7" w:tplc="FFFFFFFF" w:tentative="1">
      <w:start w:val="1"/>
      <w:numFmt w:val="bullet"/>
      <w:lvlText w:val="o"/>
      <w:lvlJc w:val="left"/>
      <w:pPr>
        <w:ind w:left="5490" w:hanging="360"/>
      </w:pPr>
      <w:rPr>
        <w:rFonts w:ascii="Courier New" w:hAnsi="Courier New" w:cs="Courier New" w:hint="default"/>
      </w:rPr>
    </w:lvl>
    <w:lvl w:ilvl="8" w:tplc="FFFFFFFF" w:tentative="1">
      <w:start w:val="1"/>
      <w:numFmt w:val="bullet"/>
      <w:lvlText w:val=""/>
      <w:lvlJc w:val="left"/>
      <w:pPr>
        <w:ind w:left="6210" w:hanging="360"/>
      </w:pPr>
      <w:rPr>
        <w:rFonts w:ascii="Wingdings" w:hAnsi="Wingdings" w:hint="default"/>
      </w:rPr>
    </w:lvl>
  </w:abstractNum>
  <w:abstractNum w:abstractNumId="15" w15:restartNumberingAfterBreak="0">
    <w:nsid w:val="1A990404"/>
    <w:multiLevelType w:val="multilevel"/>
    <w:tmpl w:val="16B447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1C0C3C65"/>
    <w:multiLevelType w:val="hybridMultilevel"/>
    <w:tmpl w:val="631C8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D9054F4"/>
    <w:multiLevelType w:val="hybridMultilevel"/>
    <w:tmpl w:val="7BE0BC92"/>
    <w:lvl w:ilvl="0" w:tplc="F2F8D4F4">
      <w:start w:val="1"/>
      <w:numFmt w:val="bullet"/>
      <w:lvlText w:val="·"/>
      <w:lvlJc w:val="left"/>
      <w:pPr>
        <w:ind w:left="360" w:hanging="360"/>
      </w:pPr>
      <w:rPr>
        <w:rFonts w:ascii="Symbol" w:hAnsi="Symbol" w:hint="default"/>
      </w:rPr>
    </w:lvl>
    <w:lvl w:ilvl="1" w:tplc="FFFFFFFF" w:tentative="1">
      <w:start w:val="1"/>
      <w:numFmt w:val="bullet"/>
      <w:lvlText w:val="o"/>
      <w:lvlJc w:val="left"/>
      <w:pPr>
        <w:ind w:left="1530" w:hanging="360"/>
      </w:pPr>
      <w:rPr>
        <w:rFonts w:ascii="Courier New" w:hAnsi="Courier New" w:cs="Courier New" w:hint="default"/>
      </w:rPr>
    </w:lvl>
    <w:lvl w:ilvl="2" w:tplc="FFFFFFFF" w:tentative="1">
      <w:start w:val="1"/>
      <w:numFmt w:val="bullet"/>
      <w:lvlText w:val=""/>
      <w:lvlJc w:val="left"/>
      <w:pPr>
        <w:ind w:left="2250" w:hanging="360"/>
      </w:pPr>
      <w:rPr>
        <w:rFonts w:ascii="Wingdings" w:hAnsi="Wingdings" w:hint="default"/>
      </w:rPr>
    </w:lvl>
    <w:lvl w:ilvl="3" w:tplc="FFFFFFFF" w:tentative="1">
      <w:start w:val="1"/>
      <w:numFmt w:val="bullet"/>
      <w:lvlText w:val=""/>
      <w:lvlJc w:val="left"/>
      <w:pPr>
        <w:ind w:left="2970" w:hanging="360"/>
      </w:pPr>
      <w:rPr>
        <w:rFonts w:ascii="Symbol" w:hAnsi="Symbol" w:hint="default"/>
      </w:rPr>
    </w:lvl>
    <w:lvl w:ilvl="4" w:tplc="FFFFFFFF" w:tentative="1">
      <w:start w:val="1"/>
      <w:numFmt w:val="bullet"/>
      <w:lvlText w:val="o"/>
      <w:lvlJc w:val="left"/>
      <w:pPr>
        <w:ind w:left="3690" w:hanging="360"/>
      </w:pPr>
      <w:rPr>
        <w:rFonts w:ascii="Courier New" w:hAnsi="Courier New" w:cs="Courier New" w:hint="default"/>
      </w:rPr>
    </w:lvl>
    <w:lvl w:ilvl="5" w:tplc="FFFFFFFF" w:tentative="1">
      <w:start w:val="1"/>
      <w:numFmt w:val="bullet"/>
      <w:lvlText w:val=""/>
      <w:lvlJc w:val="left"/>
      <w:pPr>
        <w:ind w:left="4410" w:hanging="360"/>
      </w:pPr>
      <w:rPr>
        <w:rFonts w:ascii="Wingdings" w:hAnsi="Wingdings" w:hint="default"/>
      </w:rPr>
    </w:lvl>
    <w:lvl w:ilvl="6" w:tplc="FFFFFFFF" w:tentative="1">
      <w:start w:val="1"/>
      <w:numFmt w:val="bullet"/>
      <w:lvlText w:val=""/>
      <w:lvlJc w:val="left"/>
      <w:pPr>
        <w:ind w:left="5130" w:hanging="360"/>
      </w:pPr>
      <w:rPr>
        <w:rFonts w:ascii="Symbol" w:hAnsi="Symbol" w:hint="default"/>
      </w:rPr>
    </w:lvl>
    <w:lvl w:ilvl="7" w:tplc="FFFFFFFF" w:tentative="1">
      <w:start w:val="1"/>
      <w:numFmt w:val="bullet"/>
      <w:lvlText w:val="o"/>
      <w:lvlJc w:val="left"/>
      <w:pPr>
        <w:ind w:left="5850" w:hanging="360"/>
      </w:pPr>
      <w:rPr>
        <w:rFonts w:ascii="Courier New" w:hAnsi="Courier New" w:cs="Courier New" w:hint="default"/>
      </w:rPr>
    </w:lvl>
    <w:lvl w:ilvl="8" w:tplc="FFFFFFFF" w:tentative="1">
      <w:start w:val="1"/>
      <w:numFmt w:val="bullet"/>
      <w:lvlText w:val=""/>
      <w:lvlJc w:val="left"/>
      <w:pPr>
        <w:ind w:left="6570" w:hanging="360"/>
      </w:pPr>
      <w:rPr>
        <w:rFonts w:ascii="Wingdings" w:hAnsi="Wingdings" w:hint="default"/>
      </w:rPr>
    </w:lvl>
  </w:abstractNum>
  <w:abstractNum w:abstractNumId="18" w15:restartNumberingAfterBreak="0">
    <w:nsid w:val="1E0D7E34"/>
    <w:multiLevelType w:val="multilevel"/>
    <w:tmpl w:val="A5CE5D84"/>
    <w:lvl w:ilvl="0">
      <w:start w:val="1"/>
      <w:numFmt w:val="bullet"/>
      <w:lvlText w:val="·"/>
      <w:lvlJc w:val="left"/>
      <w:pPr>
        <w:tabs>
          <w:tab w:val="num" w:pos="360"/>
        </w:tabs>
        <w:ind w:left="360" w:hanging="360"/>
      </w:pPr>
      <w:rPr>
        <w:rFonts w:ascii="Symbol" w:hAnsi="Symbol" w:hint="default"/>
        <w:sz w:val="22"/>
        <w:szCs w:val="22"/>
      </w:rPr>
    </w:lvl>
    <w:lvl w:ilvl="1">
      <w:start w:val="1"/>
      <w:numFmt w:val="bullet"/>
      <w:lvlText w:val="◦"/>
      <w:lvlJc w:val="left"/>
      <w:pPr>
        <w:tabs>
          <w:tab w:val="num" w:pos="810"/>
        </w:tabs>
        <w:ind w:left="810" w:hanging="360"/>
      </w:pPr>
      <w:rPr>
        <w:rFonts w:ascii="OpenSymbol" w:hAnsi="OpenSymbol" w:cs="OpenSymbol"/>
      </w:rPr>
    </w:lvl>
    <w:lvl w:ilvl="2">
      <w:start w:val="1"/>
      <w:numFmt w:val="bullet"/>
      <w:lvlText w:val="▪"/>
      <w:lvlJc w:val="left"/>
      <w:pPr>
        <w:tabs>
          <w:tab w:val="num" w:pos="1170"/>
        </w:tabs>
        <w:ind w:left="1170" w:hanging="360"/>
      </w:pPr>
      <w:rPr>
        <w:rFonts w:ascii="OpenSymbol" w:hAnsi="OpenSymbol" w:cs="OpenSymbol"/>
      </w:rPr>
    </w:lvl>
    <w:lvl w:ilvl="3">
      <w:start w:val="1"/>
      <w:numFmt w:val="bullet"/>
      <w:lvlText w:val=""/>
      <w:lvlJc w:val="left"/>
      <w:pPr>
        <w:tabs>
          <w:tab w:val="num" w:pos="1530"/>
        </w:tabs>
        <w:ind w:left="1530" w:hanging="360"/>
      </w:pPr>
      <w:rPr>
        <w:rFonts w:ascii="Symbol" w:hAnsi="Symbol" w:cs="OpenSymbol"/>
      </w:rPr>
    </w:lvl>
    <w:lvl w:ilvl="4">
      <w:start w:val="1"/>
      <w:numFmt w:val="bullet"/>
      <w:lvlText w:val="◦"/>
      <w:lvlJc w:val="left"/>
      <w:pPr>
        <w:tabs>
          <w:tab w:val="num" w:pos="1890"/>
        </w:tabs>
        <w:ind w:left="1890" w:hanging="360"/>
      </w:pPr>
      <w:rPr>
        <w:rFonts w:ascii="OpenSymbol" w:hAnsi="OpenSymbol" w:cs="OpenSymbol"/>
      </w:rPr>
    </w:lvl>
    <w:lvl w:ilvl="5">
      <w:start w:val="1"/>
      <w:numFmt w:val="bullet"/>
      <w:lvlText w:val="▪"/>
      <w:lvlJc w:val="left"/>
      <w:pPr>
        <w:tabs>
          <w:tab w:val="num" w:pos="2250"/>
        </w:tabs>
        <w:ind w:left="2250" w:hanging="360"/>
      </w:pPr>
      <w:rPr>
        <w:rFonts w:ascii="OpenSymbol" w:hAnsi="OpenSymbol" w:cs="OpenSymbol"/>
      </w:rPr>
    </w:lvl>
    <w:lvl w:ilvl="6">
      <w:start w:val="1"/>
      <w:numFmt w:val="bullet"/>
      <w:lvlText w:val=""/>
      <w:lvlJc w:val="left"/>
      <w:pPr>
        <w:tabs>
          <w:tab w:val="num" w:pos="2610"/>
        </w:tabs>
        <w:ind w:left="2610" w:hanging="360"/>
      </w:pPr>
      <w:rPr>
        <w:rFonts w:ascii="Symbol" w:hAnsi="Symbol" w:cs="OpenSymbol"/>
      </w:rPr>
    </w:lvl>
    <w:lvl w:ilvl="7">
      <w:start w:val="1"/>
      <w:numFmt w:val="bullet"/>
      <w:lvlText w:val="◦"/>
      <w:lvlJc w:val="left"/>
      <w:pPr>
        <w:tabs>
          <w:tab w:val="num" w:pos="2970"/>
        </w:tabs>
        <w:ind w:left="2970" w:hanging="360"/>
      </w:pPr>
      <w:rPr>
        <w:rFonts w:ascii="OpenSymbol" w:hAnsi="OpenSymbol" w:cs="OpenSymbol"/>
      </w:rPr>
    </w:lvl>
    <w:lvl w:ilvl="8">
      <w:start w:val="1"/>
      <w:numFmt w:val="bullet"/>
      <w:lvlText w:val="▪"/>
      <w:lvlJc w:val="left"/>
      <w:pPr>
        <w:tabs>
          <w:tab w:val="num" w:pos="3330"/>
        </w:tabs>
        <w:ind w:left="3330" w:hanging="360"/>
      </w:pPr>
      <w:rPr>
        <w:rFonts w:ascii="OpenSymbol" w:hAnsi="OpenSymbol" w:cs="OpenSymbol"/>
      </w:rPr>
    </w:lvl>
  </w:abstractNum>
  <w:abstractNum w:abstractNumId="19" w15:restartNumberingAfterBreak="0">
    <w:nsid w:val="1EEF707A"/>
    <w:multiLevelType w:val="multilevel"/>
    <w:tmpl w:val="76F073BC"/>
    <w:styleLink w:val="WW8Num3"/>
    <w:lvl w:ilvl="0">
      <w:numFmt w:val="bullet"/>
      <w:lvlText w:val=""/>
      <w:lvlJc w:val="left"/>
      <w:pPr>
        <w:ind w:left="643" w:hanging="283"/>
      </w:pPr>
      <w:rPr>
        <w:rFonts w:ascii="Symbol" w:hAnsi="Symbol" w:cs="OpenSymbol, 'Arial Unicode MS'"/>
      </w:rPr>
    </w:lvl>
    <w:lvl w:ilvl="1">
      <w:numFmt w:val="bullet"/>
      <w:lvlText w:val=""/>
      <w:lvlJc w:val="left"/>
      <w:pPr>
        <w:ind w:left="1350" w:hanging="283"/>
      </w:pPr>
      <w:rPr>
        <w:rFonts w:ascii="Symbol" w:hAnsi="Symbol" w:cs="OpenSymbol, 'Arial Unicode MS'"/>
      </w:rPr>
    </w:lvl>
    <w:lvl w:ilvl="2">
      <w:numFmt w:val="bullet"/>
      <w:lvlText w:val=""/>
      <w:lvlJc w:val="left"/>
      <w:pPr>
        <w:ind w:left="2057" w:hanging="283"/>
      </w:pPr>
      <w:rPr>
        <w:rFonts w:ascii="Symbol" w:hAnsi="Symbol" w:cs="OpenSymbol, 'Arial Unicode MS'"/>
      </w:rPr>
    </w:lvl>
    <w:lvl w:ilvl="3">
      <w:numFmt w:val="bullet"/>
      <w:lvlText w:val=""/>
      <w:lvlJc w:val="left"/>
      <w:pPr>
        <w:ind w:left="2764" w:hanging="283"/>
      </w:pPr>
      <w:rPr>
        <w:rFonts w:ascii="Symbol" w:hAnsi="Symbol" w:cs="OpenSymbol, 'Arial Unicode MS'"/>
      </w:rPr>
    </w:lvl>
    <w:lvl w:ilvl="4">
      <w:numFmt w:val="bullet"/>
      <w:lvlText w:val=""/>
      <w:lvlJc w:val="left"/>
      <w:pPr>
        <w:ind w:left="3471" w:hanging="283"/>
      </w:pPr>
      <w:rPr>
        <w:rFonts w:ascii="Symbol" w:hAnsi="Symbol" w:cs="OpenSymbol, 'Arial Unicode MS'"/>
      </w:rPr>
    </w:lvl>
    <w:lvl w:ilvl="5">
      <w:numFmt w:val="bullet"/>
      <w:lvlText w:val=""/>
      <w:lvlJc w:val="left"/>
      <w:pPr>
        <w:ind w:left="4178" w:hanging="283"/>
      </w:pPr>
      <w:rPr>
        <w:rFonts w:ascii="Symbol" w:hAnsi="Symbol" w:cs="OpenSymbol, 'Arial Unicode MS'"/>
      </w:rPr>
    </w:lvl>
    <w:lvl w:ilvl="6">
      <w:numFmt w:val="bullet"/>
      <w:lvlText w:val=""/>
      <w:lvlJc w:val="left"/>
      <w:pPr>
        <w:ind w:left="4885" w:hanging="283"/>
      </w:pPr>
      <w:rPr>
        <w:rFonts w:ascii="Symbol" w:hAnsi="Symbol" w:cs="OpenSymbol, 'Arial Unicode MS'"/>
      </w:rPr>
    </w:lvl>
    <w:lvl w:ilvl="7">
      <w:numFmt w:val="bullet"/>
      <w:lvlText w:val=""/>
      <w:lvlJc w:val="left"/>
      <w:pPr>
        <w:ind w:left="5592" w:hanging="283"/>
      </w:pPr>
      <w:rPr>
        <w:rFonts w:ascii="Symbol" w:hAnsi="Symbol" w:cs="OpenSymbol, 'Arial Unicode MS'"/>
      </w:rPr>
    </w:lvl>
    <w:lvl w:ilvl="8">
      <w:numFmt w:val="bullet"/>
      <w:lvlText w:val=""/>
      <w:lvlJc w:val="left"/>
      <w:pPr>
        <w:ind w:left="6299" w:hanging="283"/>
      </w:pPr>
      <w:rPr>
        <w:rFonts w:ascii="Symbol" w:hAnsi="Symbol" w:cs="OpenSymbol, 'Arial Unicode MS'"/>
      </w:rPr>
    </w:lvl>
  </w:abstractNum>
  <w:abstractNum w:abstractNumId="20" w15:restartNumberingAfterBreak="0">
    <w:nsid w:val="213E75A3"/>
    <w:multiLevelType w:val="multilevel"/>
    <w:tmpl w:val="7EC6DA3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D474AEC"/>
    <w:multiLevelType w:val="hybridMultilevel"/>
    <w:tmpl w:val="E938CC4E"/>
    <w:styleLink w:val="ImportedStyle2"/>
    <w:lvl w:ilvl="0" w:tplc="503C63EC">
      <w:start w:val="1"/>
      <w:numFmt w:val="bullet"/>
      <w:lvlText w:val="·"/>
      <w:lvlJc w:val="left"/>
      <w:pPr>
        <w:ind w:left="330" w:hanging="330"/>
      </w:pPr>
      <w:rPr>
        <w:rFonts w:ascii="Symbol" w:eastAsia="Symbol" w:hAnsi="Symbol" w:cs="Symbol"/>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1" w:tplc="E57083C8">
      <w:start w:val="1"/>
      <w:numFmt w:val="bullet"/>
      <w:lvlText w:val="o"/>
      <w:lvlJc w:val="left"/>
      <w:pPr>
        <w:ind w:left="420" w:hanging="33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2" w:tplc="07685D6E">
      <w:start w:val="1"/>
      <w:numFmt w:val="bullet"/>
      <w:lvlText w:val="▪"/>
      <w:lvlJc w:val="left"/>
      <w:pPr>
        <w:ind w:left="1140" w:hanging="33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3" w:tplc="D5581960">
      <w:start w:val="1"/>
      <w:numFmt w:val="bullet"/>
      <w:lvlText w:val="·"/>
      <w:lvlJc w:val="left"/>
      <w:pPr>
        <w:ind w:left="1860" w:hanging="330"/>
      </w:pPr>
      <w:rPr>
        <w:rFonts w:ascii="Symbol" w:eastAsia="Symbol" w:hAnsi="Symbol" w:cs="Symbol"/>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4" w:tplc="BA340DE6">
      <w:start w:val="1"/>
      <w:numFmt w:val="bullet"/>
      <w:lvlText w:val="o"/>
      <w:lvlJc w:val="left"/>
      <w:pPr>
        <w:ind w:left="2580" w:hanging="33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5" w:tplc="8684F212">
      <w:start w:val="1"/>
      <w:numFmt w:val="bullet"/>
      <w:lvlText w:val="▪"/>
      <w:lvlJc w:val="left"/>
      <w:pPr>
        <w:ind w:left="3300" w:hanging="33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6" w:tplc="669CF47C">
      <w:start w:val="1"/>
      <w:numFmt w:val="bullet"/>
      <w:lvlText w:val="·"/>
      <w:lvlJc w:val="left"/>
      <w:pPr>
        <w:ind w:left="4020" w:hanging="330"/>
      </w:pPr>
      <w:rPr>
        <w:rFonts w:ascii="Symbol" w:eastAsia="Symbol" w:hAnsi="Symbol" w:cs="Symbol"/>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7" w:tplc="F2FE8234">
      <w:start w:val="1"/>
      <w:numFmt w:val="bullet"/>
      <w:lvlText w:val="o"/>
      <w:lvlJc w:val="left"/>
      <w:pPr>
        <w:ind w:left="4740" w:hanging="33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8" w:tplc="9AE49680">
      <w:start w:val="1"/>
      <w:numFmt w:val="bullet"/>
      <w:lvlText w:val="▪"/>
      <w:lvlJc w:val="left"/>
      <w:pPr>
        <w:ind w:left="5460" w:hanging="33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abstractNum>
  <w:abstractNum w:abstractNumId="22" w15:restartNumberingAfterBreak="0">
    <w:nsid w:val="2D6F2CF5"/>
    <w:multiLevelType w:val="multilevel"/>
    <w:tmpl w:val="2256AA9A"/>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2E4B2F16"/>
    <w:multiLevelType w:val="multilevel"/>
    <w:tmpl w:val="20FAA12C"/>
    <w:lvl w:ilvl="0">
      <w:start w:val="1"/>
      <w:numFmt w:val="bullet"/>
      <w:pStyle w:val="List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2FC0163B"/>
    <w:multiLevelType w:val="hybridMultilevel"/>
    <w:tmpl w:val="1F8A3680"/>
    <w:lvl w:ilvl="0" w:tplc="FFFFFFFF">
      <w:start w:val="1"/>
      <w:numFmt w:val="bullet"/>
      <w:lvlText w:val=""/>
      <w:lvlJc w:val="left"/>
      <w:pPr>
        <w:tabs>
          <w:tab w:val="num" w:pos="360"/>
        </w:tabs>
        <w:ind w:left="360" w:hanging="360"/>
      </w:pPr>
      <w:rPr>
        <w:rFonts w:ascii="Wingdings" w:hAnsi="Wingdings" w:hint="default"/>
      </w:rPr>
    </w:lvl>
    <w:lvl w:ilvl="1" w:tplc="04090005">
      <w:start w:val="1"/>
      <w:numFmt w:val="bullet"/>
      <w:lvlText w:val=""/>
      <w:lvlJc w:val="left"/>
      <w:pPr>
        <w:tabs>
          <w:tab w:val="num" w:pos="1080"/>
        </w:tabs>
        <w:ind w:left="1080" w:hanging="360"/>
      </w:pPr>
      <w:rPr>
        <w:rFonts w:ascii="Wingdings" w:hAnsi="Wingdings" w:hint="default"/>
      </w:rPr>
    </w:lvl>
    <w:lvl w:ilvl="2" w:tplc="FFFFFFFF">
      <w:start w:val="1"/>
      <w:numFmt w:val="decimal"/>
      <w:lvlText w:val="%3."/>
      <w:lvlJc w:val="left"/>
      <w:pPr>
        <w:tabs>
          <w:tab w:val="num" w:pos="1800"/>
        </w:tabs>
        <w:ind w:left="1800" w:hanging="360"/>
      </w:pPr>
    </w:lvl>
    <w:lvl w:ilvl="3" w:tplc="FFFFFFFF">
      <w:start w:val="1"/>
      <w:numFmt w:val="decimal"/>
      <w:lvlText w:val="%4."/>
      <w:lvlJc w:val="left"/>
      <w:pPr>
        <w:tabs>
          <w:tab w:val="num" w:pos="2520"/>
        </w:tabs>
        <w:ind w:left="2520" w:hanging="360"/>
      </w:pPr>
    </w:lvl>
    <w:lvl w:ilvl="4" w:tplc="FFFFFFFF">
      <w:start w:val="1"/>
      <w:numFmt w:val="decimal"/>
      <w:lvlText w:val="%5."/>
      <w:lvlJc w:val="left"/>
      <w:pPr>
        <w:tabs>
          <w:tab w:val="num" w:pos="3240"/>
        </w:tabs>
        <w:ind w:left="3240" w:hanging="360"/>
      </w:pPr>
    </w:lvl>
    <w:lvl w:ilvl="5" w:tplc="FFFFFFFF">
      <w:start w:val="1"/>
      <w:numFmt w:val="decimal"/>
      <w:lvlText w:val="%6."/>
      <w:lvlJc w:val="left"/>
      <w:pPr>
        <w:tabs>
          <w:tab w:val="num" w:pos="3960"/>
        </w:tabs>
        <w:ind w:left="3960" w:hanging="360"/>
      </w:pPr>
    </w:lvl>
    <w:lvl w:ilvl="6" w:tplc="FFFFFFFF">
      <w:start w:val="1"/>
      <w:numFmt w:val="decimal"/>
      <w:lvlText w:val="%7."/>
      <w:lvlJc w:val="left"/>
      <w:pPr>
        <w:tabs>
          <w:tab w:val="num" w:pos="4680"/>
        </w:tabs>
        <w:ind w:left="4680" w:hanging="360"/>
      </w:pPr>
    </w:lvl>
    <w:lvl w:ilvl="7" w:tplc="FFFFFFFF">
      <w:start w:val="1"/>
      <w:numFmt w:val="decimal"/>
      <w:lvlText w:val="%8."/>
      <w:lvlJc w:val="left"/>
      <w:pPr>
        <w:tabs>
          <w:tab w:val="num" w:pos="5400"/>
        </w:tabs>
        <w:ind w:left="5400" w:hanging="360"/>
      </w:pPr>
    </w:lvl>
    <w:lvl w:ilvl="8" w:tplc="FFFFFFFF">
      <w:start w:val="1"/>
      <w:numFmt w:val="decimal"/>
      <w:lvlText w:val="%9."/>
      <w:lvlJc w:val="left"/>
      <w:pPr>
        <w:tabs>
          <w:tab w:val="num" w:pos="6120"/>
        </w:tabs>
        <w:ind w:left="6120" w:hanging="360"/>
      </w:pPr>
    </w:lvl>
  </w:abstractNum>
  <w:abstractNum w:abstractNumId="25" w15:restartNumberingAfterBreak="0">
    <w:nsid w:val="3C68339C"/>
    <w:multiLevelType w:val="multilevel"/>
    <w:tmpl w:val="62748990"/>
    <w:lvl w:ilvl="0">
      <w:numFmt w:val="bullet"/>
      <w:pStyle w:val="ListBullet3"/>
      <w:lvlText w:val="●"/>
      <w:lvlJc w:val="left"/>
      <w:pPr>
        <w:ind w:left="941" w:hanging="361"/>
      </w:pPr>
      <w:rPr>
        <w:rFonts w:ascii="Noto Sans Symbols" w:eastAsia="Noto Sans Symbols" w:hAnsi="Noto Sans Symbols" w:cs="Noto Sans Symbols"/>
      </w:rPr>
    </w:lvl>
    <w:lvl w:ilvl="1">
      <w:numFmt w:val="bullet"/>
      <w:lvlText w:val="•"/>
      <w:lvlJc w:val="left"/>
      <w:pPr>
        <w:ind w:left="1782" w:hanging="361"/>
      </w:pPr>
    </w:lvl>
    <w:lvl w:ilvl="2">
      <w:numFmt w:val="bullet"/>
      <w:lvlText w:val="•"/>
      <w:lvlJc w:val="left"/>
      <w:pPr>
        <w:ind w:left="2625" w:hanging="361"/>
      </w:pPr>
    </w:lvl>
    <w:lvl w:ilvl="3">
      <w:numFmt w:val="bullet"/>
      <w:lvlText w:val="•"/>
      <w:lvlJc w:val="left"/>
      <w:pPr>
        <w:ind w:left="3468" w:hanging="361"/>
      </w:pPr>
    </w:lvl>
    <w:lvl w:ilvl="4">
      <w:numFmt w:val="bullet"/>
      <w:lvlText w:val="•"/>
      <w:lvlJc w:val="left"/>
      <w:pPr>
        <w:ind w:left="4311" w:hanging="361"/>
      </w:pPr>
    </w:lvl>
    <w:lvl w:ilvl="5">
      <w:numFmt w:val="bullet"/>
      <w:lvlText w:val="•"/>
      <w:lvlJc w:val="left"/>
      <w:pPr>
        <w:ind w:left="5154" w:hanging="361"/>
      </w:pPr>
    </w:lvl>
    <w:lvl w:ilvl="6">
      <w:numFmt w:val="bullet"/>
      <w:lvlText w:val="•"/>
      <w:lvlJc w:val="left"/>
      <w:pPr>
        <w:ind w:left="5997" w:hanging="361"/>
      </w:pPr>
    </w:lvl>
    <w:lvl w:ilvl="7">
      <w:numFmt w:val="bullet"/>
      <w:lvlText w:val="•"/>
      <w:lvlJc w:val="left"/>
      <w:pPr>
        <w:ind w:left="6840" w:hanging="361"/>
      </w:pPr>
    </w:lvl>
    <w:lvl w:ilvl="8">
      <w:numFmt w:val="bullet"/>
      <w:lvlText w:val="•"/>
      <w:lvlJc w:val="left"/>
      <w:pPr>
        <w:ind w:left="7683" w:hanging="361"/>
      </w:pPr>
    </w:lvl>
  </w:abstractNum>
  <w:abstractNum w:abstractNumId="26" w15:restartNumberingAfterBreak="0">
    <w:nsid w:val="3D3B3BB0"/>
    <w:multiLevelType w:val="hybridMultilevel"/>
    <w:tmpl w:val="0F9A0354"/>
    <w:lvl w:ilvl="0" w:tplc="F2F8D4F4">
      <w:start w:val="1"/>
      <w:numFmt w:val="bullet"/>
      <w:lvlText w:val="·"/>
      <w:lvlJc w:val="left"/>
      <w:pPr>
        <w:ind w:left="36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7" w15:restartNumberingAfterBreak="0">
    <w:nsid w:val="421B4AC4"/>
    <w:multiLevelType w:val="hybridMultilevel"/>
    <w:tmpl w:val="CC489748"/>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8" w15:restartNumberingAfterBreak="0">
    <w:nsid w:val="42FD36E8"/>
    <w:multiLevelType w:val="hybridMultilevel"/>
    <w:tmpl w:val="5CB857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6060619"/>
    <w:multiLevelType w:val="multilevel"/>
    <w:tmpl w:val="7EC6DA3E"/>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0" w15:restartNumberingAfterBreak="0">
    <w:nsid w:val="4F5235F8"/>
    <w:multiLevelType w:val="hybridMultilevel"/>
    <w:tmpl w:val="1E562E6C"/>
    <w:lvl w:ilvl="0" w:tplc="5F0A57C2">
      <w:numFmt w:val="bullet"/>
      <w:lvlText w:val=""/>
      <w:lvlJc w:val="left"/>
      <w:pPr>
        <w:ind w:left="720" w:hanging="360"/>
      </w:pPr>
      <w:rPr>
        <w:rFonts w:ascii="Calibri" w:eastAsiaTheme="minorEastAsia"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02E39F3"/>
    <w:multiLevelType w:val="hybridMultilevel"/>
    <w:tmpl w:val="D1845056"/>
    <w:lvl w:ilvl="0" w:tplc="4C4ECC12">
      <w:start w:val="1"/>
      <w:numFmt w:val="bullet"/>
      <w:pStyle w:val="Textwithleftborder"/>
      <w:lvlText w:val="»"/>
      <w:lvlJc w:val="left"/>
      <w:pPr>
        <w:ind w:left="1440" w:hanging="360"/>
      </w:pPr>
      <w:rPr>
        <w:rFonts w:ascii="Courier New" w:hAnsi="Courier New" w:hint="default"/>
        <w:caps w:val="0"/>
        <w:strike w:val="0"/>
        <w:dstrike w:val="0"/>
        <w:vanish w:val="0"/>
        <w:color w:val="244A58"/>
        <w:spacing w:val="60"/>
        <w:kern w:val="0"/>
        <w:position w:val="-6"/>
        <w:sz w:val="28"/>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56C15FA0"/>
    <w:multiLevelType w:val="multilevel"/>
    <w:tmpl w:val="B2085A3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15:restartNumberingAfterBreak="0">
    <w:nsid w:val="5A0E1760"/>
    <w:multiLevelType w:val="multilevel"/>
    <w:tmpl w:val="E968D5E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15:restartNumberingAfterBreak="0">
    <w:nsid w:val="5A4E36FA"/>
    <w:multiLevelType w:val="hybridMultilevel"/>
    <w:tmpl w:val="9BCC8D30"/>
    <w:styleLink w:val="ImportedStyle1"/>
    <w:lvl w:ilvl="0" w:tplc="EBF0DBCA">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03E1D6E">
      <w:start w:val="1"/>
      <w:numFmt w:val="bullet"/>
      <w:lvlText w:val="o"/>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43C1980">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0E2B084">
      <w:start w:val="1"/>
      <w:numFmt w:val="bullet"/>
      <w:lvlText w:val="●"/>
      <w:lvlJc w:val="left"/>
      <w:pPr>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522CD866">
      <w:start w:val="1"/>
      <w:numFmt w:val="bullet"/>
      <w:lvlText w:val="o"/>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03A4140">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CA269C02">
      <w:start w:val="1"/>
      <w:numFmt w:val="bullet"/>
      <w:lvlText w:val="●"/>
      <w:lvlJc w:val="left"/>
      <w:pPr>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6750F31C">
      <w:start w:val="1"/>
      <w:numFmt w:val="bullet"/>
      <w:lvlText w:val="o"/>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2C60E5A4">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15:restartNumberingAfterBreak="0">
    <w:nsid w:val="5CFB5004"/>
    <w:multiLevelType w:val="hybridMultilevel"/>
    <w:tmpl w:val="01F46B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F3B3150"/>
    <w:multiLevelType w:val="multilevel"/>
    <w:tmpl w:val="28FCB282"/>
    <w:lvl w:ilvl="0">
      <w:start w:val="1"/>
      <w:numFmt w:val="bullet"/>
      <w:pStyle w:val="ListBullet5"/>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66267C4B"/>
    <w:multiLevelType w:val="multilevel"/>
    <w:tmpl w:val="2C341802"/>
    <w:lvl w:ilvl="0">
      <w:start w:val="1"/>
      <w:numFmt w:val="bullet"/>
      <w:pStyle w:val="ListBullet4"/>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66B75600"/>
    <w:multiLevelType w:val="singleLevel"/>
    <w:tmpl w:val="B7F0ED64"/>
    <w:lvl w:ilvl="0">
      <w:start w:val="1"/>
      <w:numFmt w:val="bullet"/>
      <w:pStyle w:val="AchievementChar"/>
      <w:lvlText w:val=""/>
      <w:lvlJc w:val="left"/>
      <w:pPr>
        <w:tabs>
          <w:tab w:val="num" w:pos="360"/>
        </w:tabs>
        <w:ind w:left="245" w:right="245" w:hanging="245"/>
      </w:pPr>
      <w:rPr>
        <w:rFonts w:ascii="Wingdings" w:hAnsi="Wingdings" w:hint="default"/>
      </w:rPr>
    </w:lvl>
  </w:abstractNum>
  <w:abstractNum w:abstractNumId="39" w15:restartNumberingAfterBreak="0">
    <w:nsid w:val="6BEF78A5"/>
    <w:multiLevelType w:val="multilevel"/>
    <w:tmpl w:val="6B04DD9C"/>
    <w:lvl w:ilvl="0">
      <w:start w:val="1"/>
      <w:numFmt w:val="bullet"/>
      <w:pStyle w:val="ListBullet2"/>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6C3F0555"/>
    <w:multiLevelType w:val="multilevel"/>
    <w:tmpl w:val="9AE2497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1" w15:restartNumberingAfterBreak="0">
    <w:nsid w:val="6C73405B"/>
    <w:multiLevelType w:val="hybridMultilevel"/>
    <w:tmpl w:val="584CED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6D564546"/>
    <w:multiLevelType w:val="multilevel"/>
    <w:tmpl w:val="2256AA9A"/>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3" w15:restartNumberingAfterBreak="0">
    <w:nsid w:val="71F87C83"/>
    <w:multiLevelType w:val="multilevel"/>
    <w:tmpl w:val="603AFC50"/>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tabs>
          <w:tab w:val="num" w:pos="990"/>
        </w:tabs>
        <w:ind w:left="990" w:hanging="360"/>
      </w:pPr>
      <w:rPr>
        <w:rFonts w:ascii="Symbol" w:hAnsi="Symbol" w:cs="Wingdings"/>
      </w:rPr>
    </w:lvl>
    <w:lvl w:ilvl="2">
      <w:start w:val="1"/>
      <w:numFmt w:val="bullet"/>
      <w:lvlText w:val=""/>
      <w:lvlJc w:val="left"/>
      <w:pPr>
        <w:tabs>
          <w:tab w:val="num" w:pos="1350"/>
        </w:tabs>
        <w:ind w:left="1350" w:hanging="360"/>
      </w:pPr>
      <w:rPr>
        <w:rFonts w:ascii="Symbol" w:hAnsi="Symbol" w:cs="Wingdings"/>
      </w:rPr>
    </w:lvl>
    <w:lvl w:ilvl="3">
      <w:start w:val="1"/>
      <w:numFmt w:val="bullet"/>
      <w:lvlText w:val=""/>
      <w:lvlJc w:val="left"/>
      <w:pPr>
        <w:tabs>
          <w:tab w:val="num" w:pos="1710"/>
        </w:tabs>
        <w:ind w:left="1710" w:hanging="360"/>
      </w:pPr>
      <w:rPr>
        <w:rFonts w:ascii="Symbol" w:hAnsi="Symbol" w:cs="Wingdings"/>
      </w:rPr>
    </w:lvl>
    <w:lvl w:ilvl="4">
      <w:start w:val="1"/>
      <w:numFmt w:val="bullet"/>
      <w:lvlText w:val=""/>
      <w:lvlJc w:val="left"/>
      <w:pPr>
        <w:tabs>
          <w:tab w:val="num" w:pos="2070"/>
        </w:tabs>
        <w:ind w:left="2070" w:hanging="360"/>
      </w:pPr>
      <w:rPr>
        <w:rFonts w:ascii="Symbol" w:hAnsi="Symbol" w:cs="Wingdings"/>
      </w:rPr>
    </w:lvl>
    <w:lvl w:ilvl="5">
      <w:start w:val="1"/>
      <w:numFmt w:val="bullet"/>
      <w:lvlText w:val=""/>
      <w:lvlJc w:val="left"/>
      <w:pPr>
        <w:tabs>
          <w:tab w:val="num" w:pos="2430"/>
        </w:tabs>
        <w:ind w:left="2430" w:hanging="360"/>
      </w:pPr>
      <w:rPr>
        <w:rFonts w:ascii="Symbol" w:hAnsi="Symbol" w:cs="Wingdings"/>
      </w:rPr>
    </w:lvl>
    <w:lvl w:ilvl="6">
      <w:start w:val="1"/>
      <w:numFmt w:val="bullet"/>
      <w:lvlText w:val=""/>
      <w:lvlJc w:val="left"/>
      <w:pPr>
        <w:tabs>
          <w:tab w:val="num" w:pos="2790"/>
        </w:tabs>
        <w:ind w:left="2790" w:hanging="360"/>
      </w:pPr>
      <w:rPr>
        <w:rFonts w:ascii="Symbol" w:hAnsi="Symbol" w:cs="Wingdings"/>
      </w:rPr>
    </w:lvl>
    <w:lvl w:ilvl="7">
      <w:start w:val="1"/>
      <w:numFmt w:val="bullet"/>
      <w:lvlText w:val=""/>
      <w:lvlJc w:val="left"/>
      <w:pPr>
        <w:tabs>
          <w:tab w:val="num" w:pos="3150"/>
        </w:tabs>
        <w:ind w:left="3150" w:hanging="360"/>
      </w:pPr>
      <w:rPr>
        <w:rFonts w:ascii="Symbol" w:hAnsi="Symbol" w:cs="Wingdings"/>
      </w:rPr>
    </w:lvl>
    <w:lvl w:ilvl="8">
      <w:start w:val="1"/>
      <w:numFmt w:val="bullet"/>
      <w:lvlText w:val=""/>
      <w:lvlJc w:val="left"/>
      <w:pPr>
        <w:tabs>
          <w:tab w:val="num" w:pos="3510"/>
        </w:tabs>
        <w:ind w:left="3510" w:hanging="360"/>
      </w:pPr>
      <w:rPr>
        <w:rFonts w:ascii="Symbol" w:hAnsi="Symbol" w:cs="Wingdings"/>
      </w:rPr>
    </w:lvl>
  </w:abstractNum>
  <w:abstractNum w:abstractNumId="44" w15:restartNumberingAfterBreak="0">
    <w:nsid w:val="72C11505"/>
    <w:multiLevelType w:val="hybridMultilevel"/>
    <w:tmpl w:val="1B2CA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4D60547"/>
    <w:multiLevelType w:val="hybridMultilevel"/>
    <w:tmpl w:val="4036AD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75ED61BC"/>
    <w:multiLevelType w:val="multilevel"/>
    <w:tmpl w:val="83304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8F23D45"/>
    <w:multiLevelType w:val="multilevel"/>
    <w:tmpl w:val="72F20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DDF2A5B"/>
    <w:multiLevelType w:val="multilevel"/>
    <w:tmpl w:val="2B1C1BA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abstractNumId w:val="19"/>
  </w:num>
  <w:num w:numId="2">
    <w:abstractNumId w:val="4"/>
  </w:num>
  <w:num w:numId="3">
    <w:abstractNumId w:val="36"/>
  </w:num>
  <w:num w:numId="4">
    <w:abstractNumId w:val="39"/>
  </w:num>
  <w:num w:numId="5">
    <w:abstractNumId w:val="9"/>
  </w:num>
  <w:num w:numId="6">
    <w:abstractNumId w:val="25"/>
  </w:num>
  <w:num w:numId="7">
    <w:abstractNumId w:val="23"/>
  </w:num>
  <w:num w:numId="8">
    <w:abstractNumId w:val="37"/>
  </w:num>
  <w:num w:numId="9">
    <w:abstractNumId w:val="34"/>
  </w:num>
  <w:num w:numId="10">
    <w:abstractNumId w:val="31"/>
  </w:num>
  <w:num w:numId="11">
    <w:abstractNumId w:val="21"/>
  </w:num>
  <w:num w:numId="12">
    <w:abstractNumId w:val="38"/>
  </w:num>
  <w:num w:numId="13">
    <w:abstractNumId w:val="45"/>
  </w:num>
  <w:num w:numId="14">
    <w:abstractNumId w:val="24"/>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5"/>
  </w:num>
  <w:num w:numId="16">
    <w:abstractNumId w:val="44"/>
  </w:num>
  <w:num w:numId="17">
    <w:abstractNumId w:val="16"/>
  </w:num>
  <w:num w:numId="18">
    <w:abstractNumId w:val="6"/>
  </w:num>
  <w:num w:numId="19">
    <w:abstractNumId w:val="11"/>
  </w:num>
  <w:num w:numId="20">
    <w:abstractNumId w:val="48"/>
  </w:num>
  <w:num w:numId="21">
    <w:abstractNumId w:val="32"/>
  </w:num>
  <w:num w:numId="22">
    <w:abstractNumId w:val="40"/>
  </w:num>
  <w:num w:numId="23">
    <w:abstractNumId w:val="33"/>
  </w:num>
  <w:num w:numId="24">
    <w:abstractNumId w:val="35"/>
  </w:num>
  <w:num w:numId="25">
    <w:abstractNumId w:val="30"/>
  </w:num>
  <w:num w:numId="26">
    <w:abstractNumId w:val="27"/>
  </w:num>
  <w:num w:numId="27">
    <w:abstractNumId w:val="28"/>
  </w:num>
  <w:num w:numId="28">
    <w:abstractNumId w:val="7"/>
  </w:num>
  <w:num w:numId="29">
    <w:abstractNumId w:val="10"/>
  </w:num>
  <w:num w:numId="30">
    <w:abstractNumId w:val="47"/>
  </w:num>
  <w:num w:numId="31">
    <w:abstractNumId w:val="22"/>
  </w:num>
  <w:num w:numId="32">
    <w:abstractNumId w:val="13"/>
  </w:num>
  <w:num w:numId="33">
    <w:abstractNumId w:val="41"/>
  </w:num>
  <w:num w:numId="34">
    <w:abstractNumId w:val="42"/>
  </w:num>
  <w:num w:numId="35">
    <w:abstractNumId w:val="46"/>
  </w:num>
  <w:num w:numId="36">
    <w:abstractNumId w:val="29"/>
  </w:num>
  <w:num w:numId="37">
    <w:abstractNumId w:val="20"/>
  </w:num>
  <w:num w:numId="38">
    <w:abstractNumId w:val="12"/>
  </w:num>
  <w:num w:numId="39">
    <w:abstractNumId w:val="26"/>
  </w:num>
  <w:num w:numId="40">
    <w:abstractNumId w:val="14"/>
  </w:num>
  <w:num w:numId="41">
    <w:abstractNumId w:val="8"/>
  </w:num>
  <w:num w:numId="42">
    <w:abstractNumId w:val="17"/>
  </w:num>
  <w:num w:numId="43">
    <w:abstractNumId w:val="43"/>
  </w:num>
  <w:num w:numId="44">
    <w:abstractNumId w:val="1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displayBackgroundShape/>
  <w:hideSpellingErrors/>
  <w:hideGrammatical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4D5E"/>
    <w:rsid w:val="00000E10"/>
    <w:rsid w:val="0000765E"/>
    <w:rsid w:val="00010A0B"/>
    <w:rsid w:val="00013070"/>
    <w:rsid w:val="00013269"/>
    <w:rsid w:val="00015808"/>
    <w:rsid w:val="00016E53"/>
    <w:rsid w:val="00021EF8"/>
    <w:rsid w:val="00026718"/>
    <w:rsid w:val="000275F6"/>
    <w:rsid w:val="00027E54"/>
    <w:rsid w:val="00030459"/>
    <w:rsid w:val="000304C6"/>
    <w:rsid w:val="000315B7"/>
    <w:rsid w:val="00031A95"/>
    <w:rsid w:val="00032A39"/>
    <w:rsid w:val="0003420D"/>
    <w:rsid w:val="00040551"/>
    <w:rsid w:val="00042C61"/>
    <w:rsid w:val="00042F30"/>
    <w:rsid w:val="0004477D"/>
    <w:rsid w:val="00044C8C"/>
    <w:rsid w:val="00045065"/>
    <w:rsid w:val="0004558E"/>
    <w:rsid w:val="00045842"/>
    <w:rsid w:val="000470DD"/>
    <w:rsid w:val="00050BB6"/>
    <w:rsid w:val="0005358F"/>
    <w:rsid w:val="00054F73"/>
    <w:rsid w:val="000564A3"/>
    <w:rsid w:val="00062DB2"/>
    <w:rsid w:val="00065210"/>
    <w:rsid w:val="00066D93"/>
    <w:rsid w:val="00067247"/>
    <w:rsid w:val="00067632"/>
    <w:rsid w:val="00072AD7"/>
    <w:rsid w:val="0007367C"/>
    <w:rsid w:val="000800A7"/>
    <w:rsid w:val="0008048F"/>
    <w:rsid w:val="00080582"/>
    <w:rsid w:val="00083660"/>
    <w:rsid w:val="0008786B"/>
    <w:rsid w:val="00090049"/>
    <w:rsid w:val="000922FB"/>
    <w:rsid w:val="00093E18"/>
    <w:rsid w:val="00094C27"/>
    <w:rsid w:val="000A1A9D"/>
    <w:rsid w:val="000A231C"/>
    <w:rsid w:val="000A261E"/>
    <w:rsid w:val="000A2775"/>
    <w:rsid w:val="000A33EE"/>
    <w:rsid w:val="000A3DDA"/>
    <w:rsid w:val="000A7590"/>
    <w:rsid w:val="000A7ABB"/>
    <w:rsid w:val="000B0C15"/>
    <w:rsid w:val="000B4241"/>
    <w:rsid w:val="000B70FF"/>
    <w:rsid w:val="000B739A"/>
    <w:rsid w:val="000C11EB"/>
    <w:rsid w:val="000C1E02"/>
    <w:rsid w:val="000C481E"/>
    <w:rsid w:val="000C6481"/>
    <w:rsid w:val="000C775D"/>
    <w:rsid w:val="000D0BD0"/>
    <w:rsid w:val="000D5D20"/>
    <w:rsid w:val="000D602E"/>
    <w:rsid w:val="000D71CA"/>
    <w:rsid w:val="000E1F4F"/>
    <w:rsid w:val="000E233F"/>
    <w:rsid w:val="000E36E3"/>
    <w:rsid w:val="000E3DCB"/>
    <w:rsid w:val="000E5404"/>
    <w:rsid w:val="000E79A1"/>
    <w:rsid w:val="000E7E8A"/>
    <w:rsid w:val="000F2773"/>
    <w:rsid w:val="000F3161"/>
    <w:rsid w:val="000F56C2"/>
    <w:rsid w:val="000F5A74"/>
    <w:rsid w:val="000F6D73"/>
    <w:rsid w:val="000F6FBF"/>
    <w:rsid w:val="000F733B"/>
    <w:rsid w:val="000F7D10"/>
    <w:rsid w:val="000F7DC9"/>
    <w:rsid w:val="001006E2"/>
    <w:rsid w:val="001027FD"/>
    <w:rsid w:val="00105240"/>
    <w:rsid w:val="001066B6"/>
    <w:rsid w:val="0010682A"/>
    <w:rsid w:val="00107E6E"/>
    <w:rsid w:val="00111146"/>
    <w:rsid w:val="00116B6F"/>
    <w:rsid w:val="00117C37"/>
    <w:rsid w:val="00121474"/>
    <w:rsid w:val="001215A7"/>
    <w:rsid w:val="00123255"/>
    <w:rsid w:val="00123350"/>
    <w:rsid w:val="00126F37"/>
    <w:rsid w:val="001270F2"/>
    <w:rsid w:val="0013115A"/>
    <w:rsid w:val="001317F6"/>
    <w:rsid w:val="00132149"/>
    <w:rsid w:val="00132458"/>
    <w:rsid w:val="00133164"/>
    <w:rsid w:val="00134D71"/>
    <w:rsid w:val="001376F9"/>
    <w:rsid w:val="00143F0B"/>
    <w:rsid w:val="0014562E"/>
    <w:rsid w:val="00147DDF"/>
    <w:rsid w:val="0015050F"/>
    <w:rsid w:val="00151280"/>
    <w:rsid w:val="001513C2"/>
    <w:rsid w:val="00152CF0"/>
    <w:rsid w:val="001538ED"/>
    <w:rsid w:val="00153C4E"/>
    <w:rsid w:val="0015574E"/>
    <w:rsid w:val="00155974"/>
    <w:rsid w:val="0015683D"/>
    <w:rsid w:val="00161A2C"/>
    <w:rsid w:val="001622DC"/>
    <w:rsid w:val="00162F55"/>
    <w:rsid w:val="00166288"/>
    <w:rsid w:val="00167DED"/>
    <w:rsid w:val="00173695"/>
    <w:rsid w:val="001750F3"/>
    <w:rsid w:val="00176B81"/>
    <w:rsid w:val="00181A3A"/>
    <w:rsid w:val="00181CA5"/>
    <w:rsid w:val="00181ECD"/>
    <w:rsid w:val="001820A0"/>
    <w:rsid w:val="001855CC"/>
    <w:rsid w:val="00187174"/>
    <w:rsid w:val="00191394"/>
    <w:rsid w:val="001919EF"/>
    <w:rsid w:val="001A0495"/>
    <w:rsid w:val="001A0A87"/>
    <w:rsid w:val="001A0C14"/>
    <w:rsid w:val="001A4063"/>
    <w:rsid w:val="001B0026"/>
    <w:rsid w:val="001B0094"/>
    <w:rsid w:val="001B1662"/>
    <w:rsid w:val="001B18E7"/>
    <w:rsid w:val="001B26D0"/>
    <w:rsid w:val="001B2975"/>
    <w:rsid w:val="001B2ED8"/>
    <w:rsid w:val="001B2F24"/>
    <w:rsid w:val="001B382A"/>
    <w:rsid w:val="001B389E"/>
    <w:rsid w:val="001B3D4E"/>
    <w:rsid w:val="001B43AE"/>
    <w:rsid w:val="001B551A"/>
    <w:rsid w:val="001C0C10"/>
    <w:rsid w:val="001C15A0"/>
    <w:rsid w:val="001C18BF"/>
    <w:rsid w:val="001C20DF"/>
    <w:rsid w:val="001D0461"/>
    <w:rsid w:val="001D2B3A"/>
    <w:rsid w:val="001D3F50"/>
    <w:rsid w:val="001D4CD9"/>
    <w:rsid w:val="001D5A91"/>
    <w:rsid w:val="001D6083"/>
    <w:rsid w:val="001D7580"/>
    <w:rsid w:val="001E002B"/>
    <w:rsid w:val="001E0BFA"/>
    <w:rsid w:val="001E1828"/>
    <w:rsid w:val="001E4816"/>
    <w:rsid w:val="001E4B72"/>
    <w:rsid w:val="001E6365"/>
    <w:rsid w:val="001F169C"/>
    <w:rsid w:val="001F1DB3"/>
    <w:rsid w:val="001F2FB1"/>
    <w:rsid w:val="001F3A29"/>
    <w:rsid w:val="001F70FA"/>
    <w:rsid w:val="002006B5"/>
    <w:rsid w:val="00201AB8"/>
    <w:rsid w:val="00204EEB"/>
    <w:rsid w:val="002071B6"/>
    <w:rsid w:val="0020779B"/>
    <w:rsid w:val="00211F7B"/>
    <w:rsid w:val="00212F25"/>
    <w:rsid w:val="0021317B"/>
    <w:rsid w:val="002151CD"/>
    <w:rsid w:val="00216D24"/>
    <w:rsid w:val="00217AAB"/>
    <w:rsid w:val="0022015F"/>
    <w:rsid w:val="002205FB"/>
    <w:rsid w:val="002209C1"/>
    <w:rsid w:val="002212B6"/>
    <w:rsid w:val="00222E97"/>
    <w:rsid w:val="0022442A"/>
    <w:rsid w:val="002250CA"/>
    <w:rsid w:val="002272C8"/>
    <w:rsid w:val="00233909"/>
    <w:rsid w:val="00237625"/>
    <w:rsid w:val="00243BF0"/>
    <w:rsid w:val="00243F11"/>
    <w:rsid w:val="002442D6"/>
    <w:rsid w:val="002445C9"/>
    <w:rsid w:val="00245CC0"/>
    <w:rsid w:val="00246C41"/>
    <w:rsid w:val="00250F92"/>
    <w:rsid w:val="002515D6"/>
    <w:rsid w:val="00251721"/>
    <w:rsid w:val="00253A8B"/>
    <w:rsid w:val="00255147"/>
    <w:rsid w:val="0026078C"/>
    <w:rsid w:val="002616E5"/>
    <w:rsid w:val="00262D9C"/>
    <w:rsid w:val="0026397D"/>
    <w:rsid w:val="00263D47"/>
    <w:rsid w:val="00271466"/>
    <w:rsid w:val="00271CB4"/>
    <w:rsid w:val="00276255"/>
    <w:rsid w:val="00277CFD"/>
    <w:rsid w:val="0028406B"/>
    <w:rsid w:val="002856A3"/>
    <w:rsid w:val="00285941"/>
    <w:rsid w:val="00291B58"/>
    <w:rsid w:val="0029202D"/>
    <w:rsid w:val="0029359D"/>
    <w:rsid w:val="00294D96"/>
    <w:rsid w:val="00296F6F"/>
    <w:rsid w:val="002A255B"/>
    <w:rsid w:val="002A3110"/>
    <w:rsid w:val="002A53B4"/>
    <w:rsid w:val="002A5D53"/>
    <w:rsid w:val="002A6E39"/>
    <w:rsid w:val="002A76B0"/>
    <w:rsid w:val="002B0872"/>
    <w:rsid w:val="002B2E40"/>
    <w:rsid w:val="002B60EB"/>
    <w:rsid w:val="002B6282"/>
    <w:rsid w:val="002B78DD"/>
    <w:rsid w:val="002C00D9"/>
    <w:rsid w:val="002C2262"/>
    <w:rsid w:val="002C3CB1"/>
    <w:rsid w:val="002C3D51"/>
    <w:rsid w:val="002C473E"/>
    <w:rsid w:val="002C4954"/>
    <w:rsid w:val="002C5739"/>
    <w:rsid w:val="002C5E15"/>
    <w:rsid w:val="002D014D"/>
    <w:rsid w:val="002D5921"/>
    <w:rsid w:val="002D7F94"/>
    <w:rsid w:val="002E0A8E"/>
    <w:rsid w:val="002E397E"/>
    <w:rsid w:val="002E4A2C"/>
    <w:rsid w:val="002E529E"/>
    <w:rsid w:val="002E68EC"/>
    <w:rsid w:val="002E6CB5"/>
    <w:rsid w:val="002E7324"/>
    <w:rsid w:val="002F486B"/>
    <w:rsid w:val="002F4D91"/>
    <w:rsid w:val="002F59C3"/>
    <w:rsid w:val="002F7D0D"/>
    <w:rsid w:val="0030001B"/>
    <w:rsid w:val="0030134D"/>
    <w:rsid w:val="00301BF3"/>
    <w:rsid w:val="00302687"/>
    <w:rsid w:val="0030275D"/>
    <w:rsid w:val="00304DDC"/>
    <w:rsid w:val="00305B10"/>
    <w:rsid w:val="00305D43"/>
    <w:rsid w:val="0030679C"/>
    <w:rsid w:val="00310A50"/>
    <w:rsid w:val="00312D16"/>
    <w:rsid w:val="00314638"/>
    <w:rsid w:val="00316874"/>
    <w:rsid w:val="0031727A"/>
    <w:rsid w:val="00320284"/>
    <w:rsid w:val="0032297E"/>
    <w:rsid w:val="00323EF2"/>
    <w:rsid w:val="00324BC6"/>
    <w:rsid w:val="00326A7B"/>
    <w:rsid w:val="003279A1"/>
    <w:rsid w:val="00327D43"/>
    <w:rsid w:val="003305B2"/>
    <w:rsid w:val="003306A0"/>
    <w:rsid w:val="00330950"/>
    <w:rsid w:val="00330B3C"/>
    <w:rsid w:val="0033189C"/>
    <w:rsid w:val="00331AFC"/>
    <w:rsid w:val="00332F40"/>
    <w:rsid w:val="00332FD1"/>
    <w:rsid w:val="00334A28"/>
    <w:rsid w:val="00336EFE"/>
    <w:rsid w:val="0033777B"/>
    <w:rsid w:val="00337B51"/>
    <w:rsid w:val="003405FC"/>
    <w:rsid w:val="0034151E"/>
    <w:rsid w:val="003425CD"/>
    <w:rsid w:val="003439BF"/>
    <w:rsid w:val="00345358"/>
    <w:rsid w:val="00345BBA"/>
    <w:rsid w:val="00346F5A"/>
    <w:rsid w:val="0034701D"/>
    <w:rsid w:val="0034766A"/>
    <w:rsid w:val="00350019"/>
    <w:rsid w:val="0035023A"/>
    <w:rsid w:val="00352B46"/>
    <w:rsid w:val="00352F27"/>
    <w:rsid w:val="00354F9A"/>
    <w:rsid w:val="003565C3"/>
    <w:rsid w:val="00357C6F"/>
    <w:rsid w:val="0036124A"/>
    <w:rsid w:val="0036187A"/>
    <w:rsid w:val="0036244D"/>
    <w:rsid w:val="00367AAC"/>
    <w:rsid w:val="003712E5"/>
    <w:rsid w:val="0037138F"/>
    <w:rsid w:val="00372F3B"/>
    <w:rsid w:val="003770D1"/>
    <w:rsid w:val="003772F5"/>
    <w:rsid w:val="003811FC"/>
    <w:rsid w:val="0038164E"/>
    <w:rsid w:val="00387E41"/>
    <w:rsid w:val="003902CD"/>
    <w:rsid w:val="00391E2D"/>
    <w:rsid w:val="00395B7D"/>
    <w:rsid w:val="0039720A"/>
    <w:rsid w:val="003A0073"/>
    <w:rsid w:val="003A2F18"/>
    <w:rsid w:val="003A4FE2"/>
    <w:rsid w:val="003A78E5"/>
    <w:rsid w:val="003B0F29"/>
    <w:rsid w:val="003B23BD"/>
    <w:rsid w:val="003B3EA2"/>
    <w:rsid w:val="003C1A91"/>
    <w:rsid w:val="003C78C1"/>
    <w:rsid w:val="003D083F"/>
    <w:rsid w:val="003D189E"/>
    <w:rsid w:val="003D368E"/>
    <w:rsid w:val="003D5541"/>
    <w:rsid w:val="003D6861"/>
    <w:rsid w:val="003E0B38"/>
    <w:rsid w:val="003E430F"/>
    <w:rsid w:val="003E45C4"/>
    <w:rsid w:val="003E6F4E"/>
    <w:rsid w:val="003F2554"/>
    <w:rsid w:val="003F297B"/>
    <w:rsid w:val="003F37C3"/>
    <w:rsid w:val="003F3EEE"/>
    <w:rsid w:val="003F438D"/>
    <w:rsid w:val="003F5BBF"/>
    <w:rsid w:val="003F5D46"/>
    <w:rsid w:val="003F6ABC"/>
    <w:rsid w:val="00400495"/>
    <w:rsid w:val="00407CF4"/>
    <w:rsid w:val="00410670"/>
    <w:rsid w:val="0041077C"/>
    <w:rsid w:val="004139F3"/>
    <w:rsid w:val="00415046"/>
    <w:rsid w:val="00415371"/>
    <w:rsid w:val="00416A68"/>
    <w:rsid w:val="0041745F"/>
    <w:rsid w:val="004175DC"/>
    <w:rsid w:val="00417824"/>
    <w:rsid w:val="00422791"/>
    <w:rsid w:val="00424597"/>
    <w:rsid w:val="00425B28"/>
    <w:rsid w:val="0042614B"/>
    <w:rsid w:val="00426637"/>
    <w:rsid w:val="0042790D"/>
    <w:rsid w:val="00427D35"/>
    <w:rsid w:val="00431A4B"/>
    <w:rsid w:val="0043393B"/>
    <w:rsid w:val="00434174"/>
    <w:rsid w:val="0044195D"/>
    <w:rsid w:val="00443F05"/>
    <w:rsid w:val="004458CE"/>
    <w:rsid w:val="00447220"/>
    <w:rsid w:val="0044790D"/>
    <w:rsid w:val="00447CCA"/>
    <w:rsid w:val="004501C9"/>
    <w:rsid w:val="00451D0A"/>
    <w:rsid w:val="00452BDB"/>
    <w:rsid w:val="004538D3"/>
    <w:rsid w:val="004544FE"/>
    <w:rsid w:val="00455BFB"/>
    <w:rsid w:val="004563AE"/>
    <w:rsid w:val="0045758A"/>
    <w:rsid w:val="004647D0"/>
    <w:rsid w:val="00472E9D"/>
    <w:rsid w:val="0047303F"/>
    <w:rsid w:val="00473536"/>
    <w:rsid w:val="00475229"/>
    <w:rsid w:val="0048128A"/>
    <w:rsid w:val="004813E0"/>
    <w:rsid w:val="004814F5"/>
    <w:rsid w:val="0048268F"/>
    <w:rsid w:val="00483FFF"/>
    <w:rsid w:val="00486876"/>
    <w:rsid w:val="00486E75"/>
    <w:rsid w:val="00491379"/>
    <w:rsid w:val="004913F4"/>
    <w:rsid w:val="00492C6D"/>
    <w:rsid w:val="00492E3E"/>
    <w:rsid w:val="00493CAD"/>
    <w:rsid w:val="0049499B"/>
    <w:rsid w:val="0049537B"/>
    <w:rsid w:val="00495E1E"/>
    <w:rsid w:val="00496A02"/>
    <w:rsid w:val="00496E91"/>
    <w:rsid w:val="00497334"/>
    <w:rsid w:val="00497355"/>
    <w:rsid w:val="004A0E2F"/>
    <w:rsid w:val="004A30C7"/>
    <w:rsid w:val="004A35DB"/>
    <w:rsid w:val="004A58D5"/>
    <w:rsid w:val="004A6701"/>
    <w:rsid w:val="004A6E48"/>
    <w:rsid w:val="004A7A81"/>
    <w:rsid w:val="004B0FCE"/>
    <w:rsid w:val="004B154B"/>
    <w:rsid w:val="004B1ED4"/>
    <w:rsid w:val="004B5F9D"/>
    <w:rsid w:val="004B73B2"/>
    <w:rsid w:val="004C0FD6"/>
    <w:rsid w:val="004C1A88"/>
    <w:rsid w:val="004C6060"/>
    <w:rsid w:val="004C6502"/>
    <w:rsid w:val="004D00B1"/>
    <w:rsid w:val="004D0A17"/>
    <w:rsid w:val="004D2374"/>
    <w:rsid w:val="004D252F"/>
    <w:rsid w:val="004D6315"/>
    <w:rsid w:val="004D6750"/>
    <w:rsid w:val="004D7A69"/>
    <w:rsid w:val="004E0324"/>
    <w:rsid w:val="004E17C3"/>
    <w:rsid w:val="004E4AF5"/>
    <w:rsid w:val="004E5D33"/>
    <w:rsid w:val="004E6457"/>
    <w:rsid w:val="004E713D"/>
    <w:rsid w:val="004F0649"/>
    <w:rsid w:val="004F2285"/>
    <w:rsid w:val="004F4320"/>
    <w:rsid w:val="004F493A"/>
    <w:rsid w:val="004F49BF"/>
    <w:rsid w:val="004F4AFB"/>
    <w:rsid w:val="004F4F24"/>
    <w:rsid w:val="004F5129"/>
    <w:rsid w:val="004F533B"/>
    <w:rsid w:val="005002D8"/>
    <w:rsid w:val="00500FD3"/>
    <w:rsid w:val="005028B2"/>
    <w:rsid w:val="00502E98"/>
    <w:rsid w:val="0050384C"/>
    <w:rsid w:val="00505073"/>
    <w:rsid w:val="00505184"/>
    <w:rsid w:val="005062CE"/>
    <w:rsid w:val="00507F5B"/>
    <w:rsid w:val="005119BE"/>
    <w:rsid w:val="00511D65"/>
    <w:rsid w:val="00511E1D"/>
    <w:rsid w:val="005137F4"/>
    <w:rsid w:val="005146E0"/>
    <w:rsid w:val="005148B6"/>
    <w:rsid w:val="00516660"/>
    <w:rsid w:val="00517E53"/>
    <w:rsid w:val="00520C97"/>
    <w:rsid w:val="0052224C"/>
    <w:rsid w:val="00524943"/>
    <w:rsid w:val="0052707D"/>
    <w:rsid w:val="00527F71"/>
    <w:rsid w:val="005317CB"/>
    <w:rsid w:val="005339FA"/>
    <w:rsid w:val="00536255"/>
    <w:rsid w:val="00537724"/>
    <w:rsid w:val="0054101E"/>
    <w:rsid w:val="00541227"/>
    <w:rsid w:val="005413ED"/>
    <w:rsid w:val="00541F39"/>
    <w:rsid w:val="00543ED9"/>
    <w:rsid w:val="005448E1"/>
    <w:rsid w:val="005449BA"/>
    <w:rsid w:val="00546552"/>
    <w:rsid w:val="00547FA5"/>
    <w:rsid w:val="00550189"/>
    <w:rsid w:val="00550E87"/>
    <w:rsid w:val="00551667"/>
    <w:rsid w:val="00553ADA"/>
    <w:rsid w:val="00557005"/>
    <w:rsid w:val="00557B1E"/>
    <w:rsid w:val="00557BAB"/>
    <w:rsid w:val="005603F9"/>
    <w:rsid w:val="00562F85"/>
    <w:rsid w:val="0056547E"/>
    <w:rsid w:val="005658A1"/>
    <w:rsid w:val="005663C5"/>
    <w:rsid w:val="00566E11"/>
    <w:rsid w:val="005709F6"/>
    <w:rsid w:val="00571271"/>
    <w:rsid w:val="0057162A"/>
    <w:rsid w:val="0057196C"/>
    <w:rsid w:val="0058004F"/>
    <w:rsid w:val="005803DB"/>
    <w:rsid w:val="00581CB2"/>
    <w:rsid w:val="0058284A"/>
    <w:rsid w:val="005834CD"/>
    <w:rsid w:val="00584E2D"/>
    <w:rsid w:val="005872D4"/>
    <w:rsid w:val="00587CCD"/>
    <w:rsid w:val="00587E0D"/>
    <w:rsid w:val="00591C3D"/>
    <w:rsid w:val="00591D9B"/>
    <w:rsid w:val="005938A9"/>
    <w:rsid w:val="00594743"/>
    <w:rsid w:val="00594DFB"/>
    <w:rsid w:val="005950F8"/>
    <w:rsid w:val="00595DD4"/>
    <w:rsid w:val="00596DC2"/>
    <w:rsid w:val="005A0856"/>
    <w:rsid w:val="005A0A98"/>
    <w:rsid w:val="005A4000"/>
    <w:rsid w:val="005A44F9"/>
    <w:rsid w:val="005A59AB"/>
    <w:rsid w:val="005A6853"/>
    <w:rsid w:val="005A6F86"/>
    <w:rsid w:val="005A7321"/>
    <w:rsid w:val="005A77F6"/>
    <w:rsid w:val="005B0618"/>
    <w:rsid w:val="005B419F"/>
    <w:rsid w:val="005B5B90"/>
    <w:rsid w:val="005B5E42"/>
    <w:rsid w:val="005B76DE"/>
    <w:rsid w:val="005B7EAC"/>
    <w:rsid w:val="005C1423"/>
    <w:rsid w:val="005C1636"/>
    <w:rsid w:val="005C3902"/>
    <w:rsid w:val="005C3C65"/>
    <w:rsid w:val="005C6841"/>
    <w:rsid w:val="005C7F9D"/>
    <w:rsid w:val="005D22E2"/>
    <w:rsid w:val="005D47CD"/>
    <w:rsid w:val="005D6EC7"/>
    <w:rsid w:val="005D70CA"/>
    <w:rsid w:val="005E2B81"/>
    <w:rsid w:val="005E3E87"/>
    <w:rsid w:val="005E4C58"/>
    <w:rsid w:val="005E6B34"/>
    <w:rsid w:val="005E7016"/>
    <w:rsid w:val="005F12B7"/>
    <w:rsid w:val="005F17E2"/>
    <w:rsid w:val="005F240B"/>
    <w:rsid w:val="005F30ED"/>
    <w:rsid w:val="005F3644"/>
    <w:rsid w:val="005F44CE"/>
    <w:rsid w:val="005F521D"/>
    <w:rsid w:val="005F57E4"/>
    <w:rsid w:val="00601161"/>
    <w:rsid w:val="00601840"/>
    <w:rsid w:val="00602FF1"/>
    <w:rsid w:val="006053D3"/>
    <w:rsid w:val="006054D9"/>
    <w:rsid w:val="00605709"/>
    <w:rsid w:val="00605E49"/>
    <w:rsid w:val="00606723"/>
    <w:rsid w:val="00616182"/>
    <w:rsid w:val="00623B5C"/>
    <w:rsid w:val="00624620"/>
    <w:rsid w:val="0062622E"/>
    <w:rsid w:val="00626BA1"/>
    <w:rsid w:val="00626C67"/>
    <w:rsid w:val="0063105A"/>
    <w:rsid w:val="00631A8C"/>
    <w:rsid w:val="006334C8"/>
    <w:rsid w:val="00635984"/>
    <w:rsid w:val="006367EF"/>
    <w:rsid w:val="00636BC4"/>
    <w:rsid w:val="006408E7"/>
    <w:rsid w:val="00641184"/>
    <w:rsid w:val="006412B7"/>
    <w:rsid w:val="00641DE4"/>
    <w:rsid w:val="0064215A"/>
    <w:rsid w:val="006422FE"/>
    <w:rsid w:val="00643137"/>
    <w:rsid w:val="00643B6A"/>
    <w:rsid w:val="0064551A"/>
    <w:rsid w:val="00647C35"/>
    <w:rsid w:val="006505E9"/>
    <w:rsid w:val="0065354C"/>
    <w:rsid w:val="00654A05"/>
    <w:rsid w:val="00654D6B"/>
    <w:rsid w:val="00661246"/>
    <w:rsid w:val="00661A26"/>
    <w:rsid w:val="00663828"/>
    <w:rsid w:val="00667FC8"/>
    <w:rsid w:val="00674CB4"/>
    <w:rsid w:val="00675F46"/>
    <w:rsid w:val="00676EAF"/>
    <w:rsid w:val="00677161"/>
    <w:rsid w:val="006771C2"/>
    <w:rsid w:val="00677418"/>
    <w:rsid w:val="00680CF0"/>
    <w:rsid w:val="00681EAD"/>
    <w:rsid w:val="00684695"/>
    <w:rsid w:val="00685440"/>
    <w:rsid w:val="006857BD"/>
    <w:rsid w:val="006857DD"/>
    <w:rsid w:val="0068626F"/>
    <w:rsid w:val="006873D0"/>
    <w:rsid w:val="00695345"/>
    <w:rsid w:val="00696F36"/>
    <w:rsid w:val="0069764F"/>
    <w:rsid w:val="00697F9E"/>
    <w:rsid w:val="006A2039"/>
    <w:rsid w:val="006A604E"/>
    <w:rsid w:val="006B012B"/>
    <w:rsid w:val="006B0D22"/>
    <w:rsid w:val="006B0F03"/>
    <w:rsid w:val="006C2872"/>
    <w:rsid w:val="006C3024"/>
    <w:rsid w:val="006C51E5"/>
    <w:rsid w:val="006C58A5"/>
    <w:rsid w:val="006C7C84"/>
    <w:rsid w:val="006D3740"/>
    <w:rsid w:val="006D41FF"/>
    <w:rsid w:val="006D55EA"/>
    <w:rsid w:val="006D619D"/>
    <w:rsid w:val="006D7433"/>
    <w:rsid w:val="006E28CA"/>
    <w:rsid w:val="006E30F1"/>
    <w:rsid w:val="006E3306"/>
    <w:rsid w:val="006E5775"/>
    <w:rsid w:val="006E710D"/>
    <w:rsid w:val="006F0BF2"/>
    <w:rsid w:val="006F2FDC"/>
    <w:rsid w:val="006F4088"/>
    <w:rsid w:val="006F6235"/>
    <w:rsid w:val="00700C84"/>
    <w:rsid w:val="007019C9"/>
    <w:rsid w:val="00706651"/>
    <w:rsid w:val="007068D1"/>
    <w:rsid w:val="007125AC"/>
    <w:rsid w:val="00713F1B"/>
    <w:rsid w:val="0071624A"/>
    <w:rsid w:val="00716952"/>
    <w:rsid w:val="00720D26"/>
    <w:rsid w:val="00721628"/>
    <w:rsid w:val="00724BFD"/>
    <w:rsid w:val="0073020E"/>
    <w:rsid w:val="007305D4"/>
    <w:rsid w:val="00730A4F"/>
    <w:rsid w:val="00730D15"/>
    <w:rsid w:val="00731198"/>
    <w:rsid w:val="007329E5"/>
    <w:rsid w:val="00735567"/>
    <w:rsid w:val="0073576A"/>
    <w:rsid w:val="007360DB"/>
    <w:rsid w:val="0073627A"/>
    <w:rsid w:val="00736CF3"/>
    <w:rsid w:val="00740E04"/>
    <w:rsid w:val="00743631"/>
    <w:rsid w:val="007464A5"/>
    <w:rsid w:val="00746F34"/>
    <w:rsid w:val="00751943"/>
    <w:rsid w:val="00752CF6"/>
    <w:rsid w:val="00755325"/>
    <w:rsid w:val="00755C8D"/>
    <w:rsid w:val="00765966"/>
    <w:rsid w:val="00767FD3"/>
    <w:rsid w:val="007701D6"/>
    <w:rsid w:val="00780CB8"/>
    <w:rsid w:val="00782A4E"/>
    <w:rsid w:val="00782CF9"/>
    <w:rsid w:val="007842AA"/>
    <w:rsid w:val="00784616"/>
    <w:rsid w:val="00784F2E"/>
    <w:rsid w:val="00785A9B"/>
    <w:rsid w:val="00785CF4"/>
    <w:rsid w:val="00786F42"/>
    <w:rsid w:val="00790620"/>
    <w:rsid w:val="00790E15"/>
    <w:rsid w:val="007917CA"/>
    <w:rsid w:val="00791851"/>
    <w:rsid w:val="00791D45"/>
    <w:rsid w:val="00793EE6"/>
    <w:rsid w:val="00796AC6"/>
    <w:rsid w:val="007972C8"/>
    <w:rsid w:val="007A1070"/>
    <w:rsid w:val="007A272F"/>
    <w:rsid w:val="007B0E34"/>
    <w:rsid w:val="007B41D1"/>
    <w:rsid w:val="007B5EDA"/>
    <w:rsid w:val="007B64CA"/>
    <w:rsid w:val="007B752B"/>
    <w:rsid w:val="007B7855"/>
    <w:rsid w:val="007C07EA"/>
    <w:rsid w:val="007C4363"/>
    <w:rsid w:val="007C539C"/>
    <w:rsid w:val="007D1338"/>
    <w:rsid w:val="007D33F6"/>
    <w:rsid w:val="007D7586"/>
    <w:rsid w:val="007E38CC"/>
    <w:rsid w:val="007E4D3C"/>
    <w:rsid w:val="007F14E9"/>
    <w:rsid w:val="007F1CB4"/>
    <w:rsid w:val="007F34EB"/>
    <w:rsid w:val="007F4147"/>
    <w:rsid w:val="007F4586"/>
    <w:rsid w:val="007F51B2"/>
    <w:rsid w:val="007F5741"/>
    <w:rsid w:val="007F669A"/>
    <w:rsid w:val="0080082F"/>
    <w:rsid w:val="00801D41"/>
    <w:rsid w:val="0080389B"/>
    <w:rsid w:val="00804047"/>
    <w:rsid w:val="00810F24"/>
    <w:rsid w:val="0081174B"/>
    <w:rsid w:val="0081249E"/>
    <w:rsid w:val="008127CA"/>
    <w:rsid w:val="00813C09"/>
    <w:rsid w:val="00815967"/>
    <w:rsid w:val="00815EB6"/>
    <w:rsid w:val="00820547"/>
    <w:rsid w:val="00821615"/>
    <w:rsid w:val="00823AD1"/>
    <w:rsid w:val="0082439C"/>
    <w:rsid w:val="008314DE"/>
    <w:rsid w:val="00834D42"/>
    <w:rsid w:val="008417EA"/>
    <w:rsid w:val="00841CBB"/>
    <w:rsid w:val="008503C3"/>
    <w:rsid w:val="00851E7C"/>
    <w:rsid w:val="00853A25"/>
    <w:rsid w:val="00853B21"/>
    <w:rsid w:val="008576C4"/>
    <w:rsid w:val="00860117"/>
    <w:rsid w:val="00860CF6"/>
    <w:rsid w:val="00860E2F"/>
    <w:rsid w:val="008610F0"/>
    <w:rsid w:val="00861935"/>
    <w:rsid w:val="00862855"/>
    <w:rsid w:val="0086383E"/>
    <w:rsid w:val="00866B35"/>
    <w:rsid w:val="00866F92"/>
    <w:rsid w:val="008707C4"/>
    <w:rsid w:val="00870E6E"/>
    <w:rsid w:val="0087106E"/>
    <w:rsid w:val="00873288"/>
    <w:rsid w:val="00874440"/>
    <w:rsid w:val="008779BF"/>
    <w:rsid w:val="00877B22"/>
    <w:rsid w:val="008832E8"/>
    <w:rsid w:val="00884513"/>
    <w:rsid w:val="0088568D"/>
    <w:rsid w:val="00887BB5"/>
    <w:rsid w:val="0089283A"/>
    <w:rsid w:val="00894215"/>
    <w:rsid w:val="00894B38"/>
    <w:rsid w:val="00896051"/>
    <w:rsid w:val="00896435"/>
    <w:rsid w:val="008964DC"/>
    <w:rsid w:val="008977DF"/>
    <w:rsid w:val="008A33F9"/>
    <w:rsid w:val="008A46DF"/>
    <w:rsid w:val="008A4F20"/>
    <w:rsid w:val="008A6603"/>
    <w:rsid w:val="008A6F19"/>
    <w:rsid w:val="008B21EF"/>
    <w:rsid w:val="008B2AD2"/>
    <w:rsid w:val="008B5D80"/>
    <w:rsid w:val="008C6152"/>
    <w:rsid w:val="008C7855"/>
    <w:rsid w:val="008C7A66"/>
    <w:rsid w:val="008D15D6"/>
    <w:rsid w:val="008D1655"/>
    <w:rsid w:val="008D35C3"/>
    <w:rsid w:val="008D4D4C"/>
    <w:rsid w:val="008D5B3A"/>
    <w:rsid w:val="008D6401"/>
    <w:rsid w:val="008E075F"/>
    <w:rsid w:val="008E4635"/>
    <w:rsid w:val="008E4C08"/>
    <w:rsid w:val="008E65CD"/>
    <w:rsid w:val="008E6B39"/>
    <w:rsid w:val="008E6E96"/>
    <w:rsid w:val="008F095C"/>
    <w:rsid w:val="008F0E29"/>
    <w:rsid w:val="008F3E6E"/>
    <w:rsid w:val="008F5C8A"/>
    <w:rsid w:val="008F63CD"/>
    <w:rsid w:val="009005E9"/>
    <w:rsid w:val="00900B6E"/>
    <w:rsid w:val="00902218"/>
    <w:rsid w:val="00903300"/>
    <w:rsid w:val="00903EBA"/>
    <w:rsid w:val="00910E9E"/>
    <w:rsid w:val="00912D29"/>
    <w:rsid w:val="00912FE2"/>
    <w:rsid w:val="009140CC"/>
    <w:rsid w:val="00917E4F"/>
    <w:rsid w:val="009205A9"/>
    <w:rsid w:val="009209A1"/>
    <w:rsid w:val="00925D84"/>
    <w:rsid w:val="00931C25"/>
    <w:rsid w:val="00932A15"/>
    <w:rsid w:val="009341FC"/>
    <w:rsid w:val="00934671"/>
    <w:rsid w:val="00940DED"/>
    <w:rsid w:val="00942D45"/>
    <w:rsid w:val="00943E97"/>
    <w:rsid w:val="009445E8"/>
    <w:rsid w:val="00944A03"/>
    <w:rsid w:val="0094669A"/>
    <w:rsid w:val="009466DE"/>
    <w:rsid w:val="0094714D"/>
    <w:rsid w:val="009475D9"/>
    <w:rsid w:val="0094775E"/>
    <w:rsid w:val="00950ECF"/>
    <w:rsid w:val="00951C88"/>
    <w:rsid w:val="00953549"/>
    <w:rsid w:val="009553F5"/>
    <w:rsid w:val="00957FE7"/>
    <w:rsid w:val="00961CB3"/>
    <w:rsid w:val="009621A9"/>
    <w:rsid w:val="009642F9"/>
    <w:rsid w:val="00964342"/>
    <w:rsid w:val="00966725"/>
    <w:rsid w:val="009669A4"/>
    <w:rsid w:val="00966F34"/>
    <w:rsid w:val="00973119"/>
    <w:rsid w:val="009761A4"/>
    <w:rsid w:val="009770D1"/>
    <w:rsid w:val="0097739B"/>
    <w:rsid w:val="00980027"/>
    <w:rsid w:val="0098478E"/>
    <w:rsid w:val="00984BBA"/>
    <w:rsid w:val="0098623E"/>
    <w:rsid w:val="009879B2"/>
    <w:rsid w:val="00991D6F"/>
    <w:rsid w:val="00993CCD"/>
    <w:rsid w:val="00994551"/>
    <w:rsid w:val="00996B33"/>
    <w:rsid w:val="009A37D2"/>
    <w:rsid w:val="009A48DD"/>
    <w:rsid w:val="009A4E4B"/>
    <w:rsid w:val="009A79BC"/>
    <w:rsid w:val="009A7BFC"/>
    <w:rsid w:val="009A7D99"/>
    <w:rsid w:val="009B02F6"/>
    <w:rsid w:val="009B0657"/>
    <w:rsid w:val="009B08EA"/>
    <w:rsid w:val="009B1E99"/>
    <w:rsid w:val="009B1F7A"/>
    <w:rsid w:val="009B2F08"/>
    <w:rsid w:val="009B47C4"/>
    <w:rsid w:val="009C2260"/>
    <w:rsid w:val="009C3FB3"/>
    <w:rsid w:val="009C4DD8"/>
    <w:rsid w:val="009C5C7C"/>
    <w:rsid w:val="009D30AE"/>
    <w:rsid w:val="009D533A"/>
    <w:rsid w:val="009D64EF"/>
    <w:rsid w:val="009D7521"/>
    <w:rsid w:val="009E045C"/>
    <w:rsid w:val="009E411A"/>
    <w:rsid w:val="009E49D3"/>
    <w:rsid w:val="009E5281"/>
    <w:rsid w:val="009E780D"/>
    <w:rsid w:val="009E7BE5"/>
    <w:rsid w:val="009E7FF0"/>
    <w:rsid w:val="009F080E"/>
    <w:rsid w:val="009F0F0D"/>
    <w:rsid w:val="009F10DD"/>
    <w:rsid w:val="009F5445"/>
    <w:rsid w:val="00A0007D"/>
    <w:rsid w:val="00A01CA1"/>
    <w:rsid w:val="00A02006"/>
    <w:rsid w:val="00A0219A"/>
    <w:rsid w:val="00A06099"/>
    <w:rsid w:val="00A075EC"/>
    <w:rsid w:val="00A10A9A"/>
    <w:rsid w:val="00A11BED"/>
    <w:rsid w:val="00A14656"/>
    <w:rsid w:val="00A14B9B"/>
    <w:rsid w:val="00A160CA"/>
    <w:rsid w:val="00A16F83"/>
    <w:rsid w:val="00A22EDD"/>
    <w:rsid w:val="00A2376E"/>
    <w:rsid w:val="00A2734F"/>
    <w:rsid w:val="00A27AA8"/>
    <w:rsid w:val="00A30584"/>
    <w:rsid w:val="00A32699"/>
    <w:rsid w:val="00A326B0"/>
    <w:rsid w:val="00A3316F"/>
    <w:rsid w:val="00A33592"/>
    <w:rsid w:val="00A34224"/>
    <w:rsid w:val="00A36737"/>
    <w:rsid w:val="00A372BD"/>
    <w:rsid w:val="00A37C97"/>
    <w:rsid w:val="00A400B4"/>
    <w:rsid w:val="00A409B8"/>
    <w:rsid w:val="00A420D2"/>
    <w:rsid w:val="00A43544"/>
    <w:rsid w:val="00A4389E"/>
    <w:rsid w:val="00A44697"/>
    <w:rsid w:val="00A45893"/>
    <w:rsid w:val="00A500E6"/>
    <w:rsid w:val="00A5111A"/>
    <w:rsid w:val="00A52122"/>
    <w:rsid w:val="00A53F92"/>
    <w:rsid w:val="00A547CF"/>
    <w:rsid w:val="00A547D6"/>
    <w:rsid w:val="00A54AC9"/>
    <w:rsid w:val="00A60425"/>
    <w:rsid w:val="00A65E7B"/>
    <w:rsid w:val="00A669BC"/>
    <w:rsid w:val="00A677DE"/>
    <w:rsid w:val="00A67FF2"/>
    <w:rsid w:val="00A710A4"/>
    <w:rsid w:val="00A716A1"/>
    <w:rsid w:val="00A71B91"/>
    <w:rsid w:val="00A730AB"/>
    <w:rsid w:val="00A779D7"/>
    <w:rsid w:val="00A80E6D"/>
    <w:rsid w:val="00A81513"/>
    <w:rsid w:val="00A81858"/>
    <w:rsid w:val="00A8256B"/>
    <w:rsid w:val="00A82636"/>
    <w:rsid w:val="00A82B6C"/>
    <w:rsid w:val="00A82EE6"/>
    <w:rsid w:val="00A830C2"/>
    <w:rsid w:val="00A85800"/>
    <w:rsid w:val="00A85A14"/>
    <w:rsid w:val="00A86061"/>
    <w:rsid w:val="00A86826"/>
    <w:rsid w:val="00A87687"/>
    <w:rsid w:val="00AA2516"/>
    <w:rsid w:val="00AA2D6D"/>
    <w:rsid w:val="00AA3A44"/>
    <w:rsid w:val="00AA4093"/>
    <w:rsid w:val="00AA5E4A"/>
    <w:rsid w:val="00AA6BDC"/>
    <w:rsid w:val="00AA7F09"/>
    <w:rsid w:val="00AB0191"/>
    <w:rsid w:val="00AB1D44"/>
    <w:rsid w:val="00AB29F2"/>
    <w:rsid w:val="00AB4FEB"/>
    <w:rsid w:val="00AB54C3"/>
    <w:rsid w:val="00AB5642"/>
    <w:rsid w:val="00AB5768"/>
    <w:rsid w:val="00AB57B0"/>
    <w:rsid w:val="00AB6AFA"/>
    <w:rsid w:val="00AC1B70"/>
    <w:rsid w:val="00AC2F60"/>
    <w:rsid w:val="00AC37C6"/>
    <w:rsid w:val="00AC591B"/>
    <w:rsid w:val="00AC668B"/>
    <w:rsid w:val="00AC6A8A"/>
    <w:rsid w:val="00AC6CFB"/>
    <w:rsid w:val="00AD1074"/>
    <w:rsid w:val="00AD216C"/>
    <w:rsid w:val="00AD2FF7"/>
    <w:rsid w:val="00AD54FB"/>
    <w:rsid w:val="00AD73FC"/>
    <w:rsid w:val="00AD79F0"/>
    <w:rsid w:val="00AE2D78"/>
    <w:rsid w:val="00AE3C53"/>
    <w:rsid w:val="00AE3E82"/>
    <w:rsid w:val="00AE68CD"/>
    <w:rsid w:val="00AE75BE"/>
    <w:rsid w:val="00AF0117"/>
    <w:rsid w:val="00AF0F5D"/>
    <w:rsid w:val="00AF14FC"/>
    <w:rsid w:val="00AF28FB"/>
    <w:rsid w:val="00AF3365"/>
    <w:rsid w:val="00AF481C"/>
    <w:rsid w:val="00AF6E0B"/>
    <w:rsid w:val="00B02471"/>
    <w:rsid w:val="00B02F30"/>
    <w:rsid w:val="00B049C7"/>
    <w:rsid w:val="00B05814"/>
    <w:rsid w:val="00B05FDF"/>
    <w:rsid w:val="00B060EC"/>
    <w:rsid w:val="00B0622F"/>
    <w:rsid w:val="00B066F6"/>
    <w:rsid w:val="00B071AB"/>
    <w:rsid w:val="00B13592"/>
    <w:rsid w:val="00B1475B"/>
    <w:rsid w:val="00B20884"/>
    <w:rsid w:val="00B20DDA"/>
    <w:rsid w:val="00B24313"/>
    <w:rsid w:val="00B24E50"/>
    <w:rsid w:val="00B3102A"/>
    <w:rsid w:val="00B34AFA"/>
    <w:rsid w:val="00B35C29"/>
    <w:rsid w:val="00B37139"/>
    <w:rsid w:val="00B423FE"/>
    <w:rsid w:val="00B42860"/>
    <w:rsid w:val="00B4576A"/>
    <w:rsid w:val="00B46C71"/>
    <w:rsid w:val="00B50357"/>
    <w:rsid w:val="00B519D1"/>
    <w:rsid w:val="00B5391D"/>
    <w:rsid w:val="00B54DF0"/>
    <w:rsid w:val="00B566E5"/>
    <w:rsid w:val="00B60DCA"/>
    <w:rsid w:val="00B61A01"/>
    <w:rsid w:val="00B61F5E"/>
    <w:rsid w:val="00B63744"/>
    <w:rsid w:val="00B63973"/>
    <w:rsid w:val="00B6538B"/>
    <w:rsid w:val="00B65CE0"/>
    <w:rsid w:val="00B7118A"/>
    <w:rsid w:val="00B71A66"/>
    <w:rsid w:val="00B72754"/>
    <w:rsid w:val="00B73A9D"/>
    <w:rsid w:val="00B80950"/>
    <w:rsid w:val="00B838EB"/>
    <w:rsid w:val="00B852F1"/>
    <w:rsid w:val="00B86D63"/>
    <w:rsid w:val="00B911B9"/>
    <w:rsid w:val="00B93944"/>
    <w:rsid w:val="00B9438B"/>
    <w:rsid w:val="00B94D1A"/>
    <w:rsid w:val="00B9503B"/>
    <w:rsid w:val="00B96D65"/>
    <w:rsid w:val="00BA2792"/>
    <w:rsid w:val="00BA3182"/>
    <w:rsid w:val="00BA4B78"/>
    <w:rsid w:val="00BA4BFE"/>
    <w:rsid w:val="00BB050A"/>
    <w:rsid w:val="00BB13EF"/>
    <w:rsid w:val="00BB167A"/>
    <w:rsid w:val="00BB1A0D"/>
    <w:rsid w:val="00BB574A"/>
    <w:rsid w:val="00BB62B3"/>
    <w:rsid w:val="00BB6AE4"/>
    <w:rsid w:val="00BB704F"/>
    <w:rsid w:val="00BC030A"/>
    <w:rsid w:val="00BC2F90"/>
    <w:rsid w:val="00BC33E7"/>
    <w:rsid w:val="00BC55CB"/>
    <w:rsid w:val="00BC6496"/>
    <w:rsid w:val="00BC7AE5"/>
    <w:rsid w:val="00BD0D17"/>
    <w:rsid w:val="00BD16D5"/>
    <w:rsid w:val="00BD29C4"/>
    <w:rsid w:val="00BD4798"/>
    <w:rsid w:val="00BD6D76"/>
    <w:rsid w:val="00BD6EB1"/>
    <w:rsid w:val="00BE05A2"/>
    <w:rsid w:val="00BE27B1"/>
    <w:rsid w:val="00BE2995"/>
    <w:rsid w:val="00BE30D7"/>
    <w:rsid w:val="00BE4A57"/>
    <w:rsid w:val="00BF00F3"/>
    <w:rsid w:val="00BF1251"/>
    <w:rsid w:val="00BF2F2B"/>
    <w:rsid w:val="00BF49FD"/>
    <w:rsid w:val="00BF5127"/>
    <w:rsid w:val="00BF79DB"/>
    <w:rsid w:val="00C019FF"/>
    <w:rsid w:val="00C0300F"/>
    <w:rsid w:val="00C04712"/>
    <w:rsid w:val="00C11EC6"/>
    <w:rsid w:val="00C13014"/>
    <w:rsid w:val="00C139C3"/>
    <w:rsid w:val="00C15475"/>
    <w:rsid w:val="00C1579F"/>
    <w:rsid w:val="00C158F5"/>
    <w:rsid w:val="00C17893"/>
    <w:rsid w:val="00C20221"/>
    <w:rsid w:val="00C202AE"/>
    <w:rsid w:val="00C20992"/>
    <w:rsid w:val="00C20EDC"/>
    <w:rsid w:val="00C22FE7"/>
    <w:rsid w:val="00C23572"/>
    <w:rsid w:val="00C2394F"/>
    <w:rsid w:val="00C24309"/>
    <w:rsid w:val="00C24549"/>
    <w:rsid w:val="00C24BAF"/>
    <w:rsid w:val="00C25268"/>
    <w:rsid w:val="00C25481"/>
    <w:rsid w:val="00C257C6"/>
    <w:rsid w:val="00C26A8B"/>
    <w:rsid w:val="00C33152"/>
    <w:rsid w:val="00C3368E"/>
    <w:rsid w:val="00C34178"/>
    <w:rsid w:val="00C3672B"/>
    <w:rsid w:val="00C3770A"/>
    <w:rsid w:val="00C41689"/>
    <w:rsid w:val="00C421C4"/>
    <w:rsid w:val="00C446B5"/>
    <w:rsid w:val="00C5427B"/>
    <w:rsid w:val="00C55D10"/>
    <w:rsid w:val="00C61998"/>
    <w:rsid w:val="00C6273B"/>
    <w:rsid w:val="00C62BF7"/>
    <w:rsid w:val="00C64488"/>
    <w:rsid w:val="00C64FA9"/>
    <w:rsid w:val="00C65B41"/>
    <w:rsid w:val="00C66A32"/>
    <w:rsid w:val="00C6792D"/>
    <w:rsid w:val="00C709FA"/>
    <w:rsid w:val="00C70E51"/>
    <w:rsid w:val="00C7110F"/>
    <w:rsid w:val="00C72367"/>
    <w:rsid w:val="00C725E8"/>
    <w:rsid w:val="00C7406D"/>
    <w:rsid w:val="00C74DC6"/>
    <w:rsid w:val="00C758D8"/>
    <w:rsid w:val="00C804DB"/>
    <w:rsid w:val="00C805A3"/>
    <w:rsid w:val="00C815AD"/>
    <w:rsid w:val="00C8174D"/>
    <w:rsid w:val="00C81D2B"/>
    <w:rsid w:val="00C82355"/>
    <w:rsid w:val="00C82456"/>
    <w:rsid w:val="00C84866"/>
    <w:rsid w:val="00C87A6A"/>
    <w:rsid w:val="00C87FA9"/>
    <w:rsid w:val="00C904CC"/>
    <w:rsid w:val="00C90BCD"/>
    <w:rsid w:val="00C919DB"/>
    <w:rsid w:val="00C9259E"/>
    <w:rsid w:val="00C92FE0"/>
    <w:rsid w:val="00CA0FA5"/>
    <w:rsid w:val="00CA2F34"/>
    <w:rsid w:val="00CB1F82"/>
    <w:rsid w:val="00CB60D8"/>
    <w:rsid w:val="00CC213F"/>
    <w:rsid w:val="00CC349A"/>
    <w:rsid w:val="00CC4280"/>
    <w:rsid w:val="00CC48A3"/>
    <w:rsid w:val="00CC4E02"/>
    <w:rsid w:val="00CC4E90"/>
    <w:rsid w:val="00CC5536"/>
    <w:rsid w:val="00CC59BD"/>
    <w:rsid w:val="00CD1A72"/>
    <w:rsid w:val="00CD2D2A"/>
    <w:rsid w:val="00CD30E5"/>
    <w:rsid w:val="00CD398C"/>
    <w:rsid w:val="00CD51F4"/>
    <w:rsid w:val="00CD56A9"/>
    <w:rsid w:val="00CD631E"/>
    <w:rsid w:val="00CE0073"/>
    <w:rsid w:val="00CE26B7"/>
    <w:rsid w:val="00CE2A08"/>
    <w:rsid w:val="00CE3C51"/>
    <w:rsid w:val="00CE4B0F"/>
    <w:rsid w:val="00CE6B10"/>
    <w:rsid w:val="00CF3450"/>
    <w:rsid w:val="00CF42F4"/>
    <w:rsid w:val="00CF5CF9"/>
    <w:rsid w:val="00CF5E95"/>
    <w:rsid w:val="00CF6DA5"/>
    <w:rsid w:val="00D021F3"/>
    <w:rsid w:val="00D04F72"/>
    <w:rsid w:val="00D06CD4"/>
    <w:rsid w:val="00D077F1"/>
    <w:rsid w:val="00D07A03"/>
    <w:rsid w:val="00D108C0"/>
    <w:rsid w:val="00D116E9"/>
    <w:rsid w:val="00D12FC7"/>
    <w:rsid w:val="00D13423"/>
    <w:rsid w:val="00D14503"/>
    <w:rsid w:val="00D16848"/>
    <w:rsid w:val="00D23492"/>
    <w:rsid w:val="00D24025"/>
    <w:rsid w:val="00D24B0E"/>
    <w:rsid w:val="00D30377"/>
    <w:rsid w:val="00D30805"/>
    <w:rsid w:val="00D31513"/>
    <w:rsid w:val="00D33659"/>
    <w:rsid w:val="00D343DC"/>
    <w:rsid w:val="00D354AD"/>
    <w:rsid w:val="00D36069"/>
    <w:rsid w:val="00D362B8"/>
    <w:rsid w:val="00D36A25"/>
    <w:rsid w:val="00D36FFC"/>
    <w:rsid w:val="00D3765A"/>
    <w:rsid w:val="00D40783"/>
    <w:rsid w:val="00D41C0B"/>
    <w:rsid w:val="00D42C6D"/>
    <w:rsid w:val="00D42E8E"/>
    <w:rsid w:val="00D4784F"/>
    <w:rsid w:val="00D51943"/>
    <w:rsid w:val="00D53AB4"/>
    <w:rsid w:val="00D53C9D"/>
    <w:rsid w:val="00D56A2E"/>
    <w:rsid w:val="00D57953"/>
    <w:rsid w:val="00D61CBC"/>
    <w:rsid w:val="00D66DEA"/>
    <w:rsid w:val="00D67559"/>
    <w:rsid w:val="00D67DEF"/>
    <w:rsid w:val="00D7007D"/>
    <w:rsid w:val="00D70145"/>
    <w:rsid w:val="00D7017D"/>
    <w:rsid w:val="00D71D96"/>
    <w:rsid w:val="00D74AD2"/>
    <w:rsid w:val="00D7518B"/>
    <w:rsid w:val="00D756D9"/>
    <w:rsid w:val="00D77B54"/>
    <w:rsid w:val="00D812A6"/>
    <w:rsid w:val="00D81664"/>
    <w:rsid w:val="00D8473A"/>
    <w:rsid w:val="00D84964"/>
    <w:rsid w:val="00D84D49"/>
    <w:rsid w:val="00D85752"/>
    <w:rsid w:val="00D85AF0"/>
    <w:rsid w:val="00D85D21"/>
    <w:rsid w:val="00D93088"/>
    <w:rsid w:val="00D93EBD"/>
    <w:rsid w:val="00D94A7E"/>
    <w:rsid w:val="00D9506E"/>
    <w:rsid w:val="00DA16D7"/>
    <w:rsid w:val="00DA2396"/>
    <w:rsid w:val="00DA2D87"/>
    <w:rsid w:val="00DA2E36"/>
    <w:rsid w:val="00DA2FBA"/>
    <w:rsid w:val="00DA34AF"/>
    <w:rsid w:val="00DA3AC2"/>
    <w:rsid w:val="00DA75A2"/>
    <w:rsid w:val="00DB091F"/>
    <w:rsid w:val="00DB105A"/>
    <w:rsid w:val="00DB25ED"/>
    <w:rsid w:val="00DB28E2"/>
    <w:rsid w:val="00DB31C6"/>
    <w:rsid w:val="00DB3971"/>
    <w:rsid w:val="00DB4A8B"/>
    <w:rsid w:val="00DB6056"/>
    <w:rsid w:val="00DB73ED"/>
    <w:rsid w:val="00DB7E87"/>
    <w:rsid w:val="00DC01CA"/>
    <w:rsid w:val="00DC02F2"/>
    <w:rsid w:val="00DC19A6"/>
    <w:rsid w:val="00DC1DD9"/>
    <w:rsid w:val="00DC2371"/>
    <w:rsid w:val="00DC336C"/>
    <w:rsid w:val="00DC457D"/>
    <w:rsid w:val="00DC50E2"/>
    <w:rsid w:val="00DC5669"/>
    <w:rsid w:val="00DC5B33"/>
    <w:rsid w:val="00DC6153"/>
    <w:rsid w:val="00DC6484"/>
    <w:rsid w:val="00DC6B7C"/>
    <w:rsid w:val="00DC7A9A"/>
    <w:rsid w:val="00DD0549"/>
    <w:rsid w:val="00DD3BCA"/>
    <w:rsid w:val="00DD3EB7"/>
    <w:rsid w:val="00DD5170"/>
    <w:rsid w:val="00DD6135"/>
    <w:rsid w:val="00DD717F"/>
    <w:rsid w:val="00DE5531"/>
    <w:rsid w:val="00DE5632"/>
    <w:rsid w:val="00DF2B1E"/>
    <w:rsid w:val="00DF4026"/>
    <w:rsid w:val="00DF40AB"/>
    <w:rsid w:val="00DF46AB"/>
    <w:rsid w:val="00DF6912"/>
    <w:rsid w:val="00E011C4"/>
    <w:rsid w:val="00E04963"/>
    <w:rsid w:val="00E07AD0"/>
    <w:rsid w:val="00E10528"/>
    <w:rsid w:val="00E11FA9"/>
    <w:rsid w:val="00E14FD2"/>
    <w:rsid w:val="00E16C29"/>
    <w:rsid w:val="00E2026B"/>
    <w:rsid w:val="00E20B74"/>
    <w:rsid w:val="00E228F6"/>
    <w:rsid w:val="00E2770A"/>
    <w:rsid w:val="00E27FA3"/>
    <w:rsid w:val="00E328EA"/>
    <w:rsid w:val="00E32D27"/>
    <w:rsid w:val="00E3416F"/>
    <w:rsid w:val="00E355B9"/>
    <w:rsid w:val="00E35BCD"/>
    <w:rsid w:val="00E36575"/>
    <w:rsid w:val="00E42326"/>
    <w:rsid w:val="00E44D5B"/>
    <w:rsid w:val="00E4557B"/>
    <w:rsid w:val="00E46728"/>
    <w:rsid w:val="00E46B60"/>
    <w:rsid w:val="00E54A94"/>
    <w:rsid w:val="00E63BCA"/>
    <w:rsid w:val="00E648E9"/>
    <w:rsid w:val="00E65E28"/>
    <w:rsid w:val="00E660EE"/>
    <w:rsid w:val="00E663C9"/>
    <w:rsid w:val="00E66C03"/>
    <w:rsid w:val="00E67EB0"/>
    <w:rsid w:val="00E7001C"/>
    <w:rsid w:val="00E70179"/>
    <w:rsid w:val="00E70748"/>
    <w:rsid w:val="00E7144F"/>
    <w:rsid w:val="00E71A35"/>
    <w:rsid w:val="00E732D1"/>
    <w:rsid w:val="00E73596"/>
    <w:rsid w:val="00E737E3"/>
    <w:rsid w:val="00E74529"/>
    <w:rsid w:val="00E75330"/>
    <w:rsid w:val="00E8176E"/>
    <w:rsid w:val="00E8321B"/>
    <w:rsid w:val="00E833BA"/>
    <w:rsid w:val="00E84479"/>
    <w:rsid w:val="00E8626C"/>
    <w:rsid w:val="00E87BCA"/>
    <w:rsid w:val="00E91722"/>
    <w:rsid w:val="00E91F60"/>
    <w:rsid w:val="00E94748"/>
    <w:rsid w:val="00E95811"/>
    <w:rsid w:val="00E96F92"/>
    <w:rsid w:val="00EA1880"/>
    <w:rsid w:val="00EA27E2"/>
    <w:rsid w:val="00EA3E18"/>
    <w:rsid w:val="00EA4505"/>
    <w:rsid w:val="00EA523D"/>
    <w:rsid w:val="00EB061A"/>
    <w:rsid w:val="00EB1E08"/>
    <w:rsid w:val="00EB208D"/>
    <w:rsid w:val="00EB4E82"/>
    <w:rsid w:val="00EB710B"/>
    <w:rsid w:val="00EB7F86"/>
    <w:rsid w:val="00EC0D17"/>
    <w:rsid w:val="00EC2245"/>
    <w:rsid w:val="00EC40B7"/>
    <w:rsid w:val="00EC426D"/>
    <w:rsid w:val="00EC6818"/>
    <w:rsid w:val="00EC6E94"/>
    <w:rsid w:val="00EC7241"/>
    <w:rsid w:val="00ED05BA"/>
    <w:rsid w:val="00ED07D5"/>
    <w:rsid w:val="00ED0D53"/>
    <w:rsid w:val="00ED1D74"/>
    <w:rsid w:val="00ED3BB5"/>
    <w:rsid w:val="00ED6E81"/>
    <w:rsid w:val="00ED71A9"/>
    <w:rsid w:val="00ED7742"/>
    <w:rsid w:val="00ED7F77"/>
    <w:rsid w:val="00EE0669"/>
    <w:rsid w:val="00EE346D"/>
    <w:rsid w:val="00EE5156"/>
    <w:rsid w:val="00EF0621"/>
    <w:rsid w:val="00EF1B1E"/>
    <w:rsid w:val="00EF4EA2"/>
    <w:rsid w:val="00EF530E"/>
    <w:rsid w:val="00EF5CB8"/>
    <w:rsid w:val="00F01870"/>
    <w:rsid w:val="00F04413"/>
    <w:rsid w:val="00F06472"/>
    <w:rsid w:val="00F072D1"/>
    <w:rsid w:val="00F1117C"/>
    <w:rsid w:val="00F113EF"/>
    <w:rsid w:val="00F1270B"/>
    <w:rsid w:val="00F13BA3"/>
    <w:rsid w:val="00F13C44"/>
    <w:rsid w:val="00F16596"/>
    <w:rsid w:val="00F17D1D"/>
    <w:rsid w:val="00F17DCE"/>
    <w:rsid w:val="00F17E56"/>
    <w:rsid w:val="00F23C9E"/>
    <w:rsid w:val="00F24923"/>
    <w:rsid w:val="00F30AD6"/>
    <w:rsid w:val="00F30C9F"/>
    <w:rsid w:val="00F337E6"/>
    <w:rsid w:val="00F36212"/>
    <w:rsid w:val="00F362F8"/>
    <w:rsid w:val="00F3674F"/>
    <w:rsid w:val="00F36C17"/>
    <w:rsid w:val="00F372AF"/>
    <w:rsid w:val="00F40C3F"/>
    <w:rsid w:val="00F41C75"/>
    <w:rsid w:val="00F449B8"/>
    <w:rsid w:val="00F4720C"/>
    <w:rsid w:val="00F47467"/>
    <w:rsid w:val="00F50E69"/>
    <w:rsid w:val="00F54F8F"/>
    <w:rsid w:val="00F54FC8"/>
    <w:rsid w:val="00F55C4E"/>
    <w:rsid w:val="00F5637F"/>
    <w:rsid w:val="00F62244"/>
    <w:rsid w:val="00F62BB2"/>
    <w:rsid w:val="00F62BD2"/>
    <w:rsid w:val="00F63CE0"/>
    <w:rsid w:val="00F8220B"/>
    <w:rsid w:val="00F830A3"/>
    <w:rsid w:val="00F90308"/>
    <w:rsid w:val="00F90B9E"/>
    <w:rsid w:val="00F90BA1"/>
    <w:rsid w:val="00F91775"/>
    <w:rsid w:val="00F9513C"/>
    <w:rsid w:val="00F9620A"/>
    <w:rsid w:val="00F97212"/>
    <w:rsid w:val="00FA090D"/>
    <w:rsid w:val="00FA5D94"/>
    <w:rsid w:val="00FA7198"/>
    <w:rsid w:val="00FB23B0"/>
    <w:rsid w:val="00FB3578"/>
    <w:rsid w:val="00FB49DC"/>
    <w:rsid w:val="00FC2604"/>
    <w:rsid w:val="00FC285A"/>
    <w:rsid w:val="00FC2BA6"/>
    <w:rsid w:val="00FC4BDE"/>
    <w:rsid w:val="00FC60D0"/>
    <w:rsid w:val="00FC6536"/>
    <w:rsid w:val="00FC7701"/>
    <w:rsid w:val="00FD4D5E"/>
    <w:rsid w:val="00FD51AC"/>
    <w:rsid w:val="00FD618A"/>
    <w:rsid w:val="00FD774B"/>
    <w:rsid w:val="00FE2154"/>
    <w:rsid w:val="00FE2286"/>
    <w:rsid w:val="00FE6D09"/>
    <w:rsid w:val="00FF1929"/>
    <w:rsid w:val="00FF2487"/>
    <w:rsid w:val="00FF2F18"/>
    <w:rsid w:val="00FF57E3"/>
    <w:rsid w:val="00FF646F"/>
    <w:rsid w:val="00FF695A"/>
    <w:rsid w:val="00FF6F7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616B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1"/>
        <w:szCs w:val="21"/>
        <w:lang w:val="en-US" w:eastAsia="en-US" w:bidi="ar-SA"/>
      </w:rPr>
    </w:rPrDefault>
    <w:pPrDefault>
      <w:pPr>
        <w:spacing w:after="120" w:line="264" w:lineRule="auto"/>
      </w:pPr>
    </w:pPrDefault>
  </w:docDefaults>
  <w:latentStyles w:defLockedState="0" w:defUIPriority="99" w:defSemiHidden="0" w:defUnhideWhenUsed="0" w:defQFormat="0" w:count="371">
    <w:lsdException w:name="Normal" w:locked="1" w:uiPriority="0" w:qFormat="1"/>
    <w:lsdException w:name="heading 1" w:locked="1" w:uiPriority="9" w:qFormat="1"/>
    <w:lsdException w:name="heading 2" w:locked="1" w:uiPriority="9" w:qFormat="1"/>
    <w:lsdException w:name="heading 3" w:locked="1" w:uiPriority="9" w:qFormat="1"/>
    <w:lsdException w:name="heading 4" w:locked="1" w:uiPriority="0" w:qFormat="1"/>
    <w:lsdException w:name="heading 5" w:locked="1" w:uiPriority="0" w:qFormat="1"/>
    <w:lsdException w:name="heading 6" w:locked="1" w:uiPriority="9"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locked="1"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10" w:qFormat="1"/>
    <w:lsdException w:name="Closing" w:semiHidden="1" w:unhideWhenUsed="1"/>
    <w:lsdException w:name="Signature" w:semiHidden="1" w:unhideWhenUsed="1"/>
    <w:lsdException w:name="Default Paragraph Font" w:locked="1" w:uiPriority="0"/>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 w:qFormat="1"/>
    <w:lsdException w:name="Subtle Reference" w:uiPriority="10"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7701"/>
  </w:style>
  <w:style w:type="paragraph" w:styleId="Heading1">
    <w:name w:val="heading 1"/>
    <w:basedOn w:val="Normal"/>
    <w:next w:val="Normal"/>
    <w:link w:val="Heading1Char"/>
    <w:uiPriority w:val="9"/>
    <w:qFormat/>
    <w:rsid w:val="00FC7701"/>
    <w:pPr>
      <w:keepNext/>
      <w:keepLines/>
      <w:pBdr>
        <w:bottom w:val="single" w:sz="4" w:space="1" w:color="4F81BD" w:themeColor="accent1"/>
      </w:pBdr>
      <w:spacing w:before="400" w:after="40" w:line="240" w:lineRule="auto"/>
      <w:outlineLvl w:val="0"/>
    </w:pPr>
    <w:rPr>
      <w:rFonts w:asciiTheme="majorHAnsi" w:eastAsiaTheme="majorEastAsia" w:hAnsiTheme="majorHAnsi" w:cstheme="majorBidi"/>
      <w:color w:val="365F91" w:themeColor="accent1" w:themeShade="BF"/>
      <w:sz w:val="36"/>
      <w:szCs w:val="36"/>
    </w:rPr>
  </w:style>
  <w:style w:type="paragraph" w:styleId="Heading2">
    <w:name w:val="heading 2"/>
    <w:basedOn w:val="Normal"/>
    <w:next w:val="Normal"/>
    <w:link w:val="Heading2Char"/>
    <w:uiPriority w:val="9"/>
    <w:unhideWhenUsed/>
    <w:qFormat/>
    <w:rsid w:val="00FC7701"/>
    <w:pPr>
      <w:keepNext/>
      <w:keepLines/>
      <w:spacing w:before="160" w:after="0" w:line="240" w:lineRule="auto"/>
      <w:outlineLvl w:val="1"/>
    </w:pPr>
    <w:rPr>
      <w:rFonts w:asciiTheme="majorHAnsi" w:eastAsiaTheme="majorEastAsia" w:hAnsiTheme="majorHAnsi" w:cstheme="majorBidi"/>
      <w:color w:val="365F91" w:themeColor="accent1" w:themeShade="BF"/>
      <w:sz w:val="28"/>
      <w:szCs w:val="28"/>
    </w:rPr>
  </w:style>
  <w:style w:type="paragraph" w:styleId="Heading3">
    <w:name w:val="heading 3"/>
    <w:basedOn w:val="Normal"/>
    <w:next w:val="Normal"/>
    <w:link w:val="Heading3Char"/>
    <w:uiPriority w:val="9"/>
    <w:unhideWhenUsed/>
    <w:qFormat/>
    <w:rsid w:val="00FC7701"/>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nhideWhenUsed/>
    <w:qFormat/>
    <w:rsid w:val="00FC7701"/>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nhideWhenUsed/>
    <w:qFormat/>
    <w:rsid w:val="00FC7701"/>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unhideWhenUsed/>
    <w:qFormat/>
    <w:rsid w:val="00FC7701"/>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locked/>
    <w:rsid w:val="00FC7701"/>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locked/>
    <w:rsid w:val="00FC7701"/>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locked/>
    <w:rsid w:val="00FC7701"/>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C7701"/>
    <w:rPr>
      <w:rFonts w:asciiTheme="majorHAnsi" w:eastAsiaTheme="majorEastAsia" w:hAnsiTheme="majorHAnsi" w:cstheme="majorBidi"/>
      <w:color w:val="365F91" w:themeColor="accent1" w:themeShade="BF"/>
      <w:sz w:val="36"/>
      <w:szCs w:val="36"/>
    </w:rPr>
  </w:style>
  <w:style w:type="character" w:customStyle="1" w:styleId="Heading2Char">
    <w:name w:val="Heading 2 Char"/>
    <w:basedOn w:val="DefaultParagraphFont"/>
    <w:link w:val="Heading2"/>
    <w:rsid w:val="00FC7701"/>
    <w:rPr>
      <w:rFonts w:asciiTheme="majorHAnsi" w:eastAsiaTheme="majorEastAsia" w:hAnsiTheme="majorHAnsi" w:cstheme="majorBidi"/>
      <w:color w:val="365F91" w:themeColor="accent1" w:themeShade="BF"/>
      <w:sz w:val="28"/>
      <w:szCs w:val="28"/>
    </w:rPr>
  </w:style>
  <w:style w:type="character" w:customStyle="1" w:styleId="Heading3Char">
    <w:name w:val="Heading 3 Char"/>
    <w:basedOn w:val="DefaultParagraphFont"/>
    <w:link w:val="Heading3"/>
    <w:uiPriority w:val="9"/>
    <w:rsid w:val="00FC7701"/>
    <w:rPr>
      <w:rFonts w:asciiTheme="majorHAnsi" w:eastAsiaTheme="majorEastAsia" w:hAnsiTheme="majorHAnsi" w:cstheme="majorBidi"/>
      <w:color w:val="404040" w:themeColor="text1" w:themeTint="BF"/>
      <w:sz w:val="26"/>
      <w:szCs w:val="26"/>
    </w:rPr>
  </w:style>
  <w:style w:type="character" w:customStyle="1" w:styleId="Heading4Char">
    <w:name w:val="Heading 4 Char"/>
    <w:basedOn w:val="DefaultParagraphFont"/>
    <w:link w:val="Heading4"/>
    <w:uiPriority w:val="9"/>
    <w:rsid w:val="00FC7701"/>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rsid w:val="00FC7701"/>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rsid w:val="00FC7701"/>
    <w:rPr>
      <w:rFonts w:asciiTheme="majorHAnsi" w:eastAsiaTheme="majorEastAsia" w:hAnsiTheme="majorHAnsi" w:cstheme="majorBidi"/>
      <w:color w:val="595959" w:themeColor="text1" w:themeTint="A6"/>
    </w:rPr>
  </w:style>
  <w:style w:type="paragraph" w:styleId="Title">
    <w:name w:val="Title"/>
    <w:basedOn w:val="Normal"/>
    <w:next w:val="Normal"/>
    <w:link w:val="TitleChar"/>
    <w:uiPriority w:val="10"/>
    <w:qFormat/>
    <w:rsid w:val="00FC7701"/>
    <w:pPr>
      <w:spacing w:after="0" w:line="240" w:lineRule="auto"/>
      <w:contextualSpacing/>
    </w:pPr>
    <w:rPr>
      <w:rFonts w:asciiTheme="majorHAnsi" w:eastAsiaTheme="majorEastAsia" w:hAnsiTheme="majorHAnsi" w:cstheme="majorBidi"/>
      <w:color w:val="365F91" w:themeColor="accent1" w:themeShade="BF"/>
      <w:spacing w:val="-7"/>
      <w:sz w:val="80"/>
      <w:szCs w:val="80"/>
    </w:rPr>
  </w:style>
  <w:style w:type="character" w:customStyle="1" w:styleId="TitleChar">
    <w:name w:val="Title Char"/>
    <w:basedOn w:val="DefaultParagraphFont"/>
    <w:link w:val="Title"/>
    <w:uiPriority w:val="1"/>
    <w:rsid w:val="00FC7701"/>
    <w:rPr>
      <w:rFonts w:asciiTheme="majorHAnsi" w:eastAsiaTheme="majorEastAsia" w:hAnsiTheme="majorHAnsi" w:cstheme="majorBidi"/>
      <w:color w:val="365F91" w:themeColor="accent1" w:themeShade="BF"/>
      <w:spacing w:val="-7"/>
      <w:sz w:val="80"/>
      <w:szCs w:val="80"/>
    </w:rPr>
  </w:style>
  <w:style w:type="paragraph" w:styleId="Subtitle">
    <w:name w:val="Subtitle"/>
    <w:basedOn w:val="Normal"/>
    <w:next w:val="Normal"/>
    <w:link w:val="SubtitleChar"/>
    <w:qFormat/>
    <w:rsid w:val="00FC7701"/>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FC7701"/>
    <w:rPr>
      <w:rFonts w:asciiTheme="majorHAnsi" w:eastAsiaTheme="majorEastAsia" w:hAnsiTheme="majorHAnsi" w:cstheme="majorBidi"/>
      <w:color w:val="404040" w:themeColor="text1" w:themeTint="BF"/>
      <w:sz w:val="30"/>
      <w:szCs w:val="30"/>
    </w:rPr>
  </w:style>
  <w:style w:type="character" w:styleId="Hyperlink">
    <w:name w:val="Hyperlink"/>
    <w:uiPriority w:val="99"/>
    <w:unhideWhenUsed/>
    <w:rsid w:val="0094669A"/>
    <w:rPr>
      <w:color w:val="0000FF"/>
      <w:u w:val="single"/>
    </w:rPr>
  </w:style>
  <w:style w:type="paragraph" w:styleId="Header">
    <w:name w:val="header"/>
    <w:basedOn w:val="Normal"/>
    <w:link w:val="HeaderChar"/>
    <w:unhideWhenUsed/>
    <w:qFormat/>
    <w:rsid w:val="00C421C4"/>
    <w:pPr>
      <w:tabs>
        <w:tab w:val="center" w:pos="4680"/>
        <w:tab w:val="right" w:pos="9360"/>
      </w:tabs>
    </w:pPr>
    <w:rPr>
      <w:szCs w:val="20"/>
    </w:rPr>
  </w:style>
  <w:style w:type="character" w:customStyle="1" w:styleId="HeaderChar">
    <w:name w:val="Header Char"/>
    <w:link w:val="Header"/>
    <w:uiPriority w:val="99"/>
    <w:rsid w:val="00C421C4"/>
    <w:rPr>
      <w:rFonts w:ascii="Times New Roman" w:hAnsi="Times New Roman"/>
      <w:color w:val="000000"/>
      <w:sz w:val="24"/>
    </w:rPr>
  </w:style>
  <w:style w:type="paragraph" w:styleId="Footer">
    <w:name w:val="footer"/>
    <w:basedOn w:val="Normal"/>
    <w:link w:val="FooterChar"/>
    <w:uiPriority w:val="99"/>
    <w:unhideWhenUsed/>
    <w:rsid w:val="00C421C4"/>
    <w:pPr>
      <w:tabs>
        <w:tab w:val="center" w:pos="4680"/>
        <w:tab w:val="right" w:pos="9360"/>
      </w:tabs>
    </w:pPr>
    <w:rPr>
      <w:szCs w:val="20"/>
    </w:rPr>
  </w:style>
  <w:style w:type="character" w:customStyle="1" w:styleId="FooterChar">
    <w:name w:val="Footer Char"/>
    <w:link w:val="Footer"/>
    <w:uiPriority w:val="99"/>
    <w:rsid w:val="00C421C4"/>
    <w:rPr>
      <w:rFonts w:ascii="Times New Roman" w:hAnsi="Times New Roman"/>
      <w:color w:val="000000"/>
      <w:sz w:val="24"/>
    </w:rPr>
  </w:style>
  <w:style w:type="paragraph" w:styleId="NoSpacing">
    <w:name w:val="No Spacing"/>
    <w:link w:val="NoSpacingChar"/>
    <w:qFormat/>
    <w:rsid w:val="00FC7701"/>
    <w:pPr>
      <w:spacing w:after="0" w:line="240" w:lineRule="auto"/>
    </w:pPr>
  </w:style>
  <w:style w:type="paragraph" w:styleId="ListParagraph">
    <w:name w:val="List Paragraph"/>
    <w:aliases w:val="Step,Bullets,list1,b1,List Paragraph Char Char,Number_1,Normal Sentence,ListPar1,new,SGLText List Paragraph,List Paragraph2,List Paragraph11,List Paragraph21,lp1,Colorful List - Accent 11,List Paragraph(bulleted),Bullet 1,Indented Paragra"/>
    <w:basedOn w:val="Normal"/>
    <w:link w:val="ListParagraphChar"/>
    <w:qFormat/>
    <w:rsid w:val="00E04963"/>
    <w:pPr>
      <w:ind w:left="720"/>
      <w:contextualSpacing/>
    </w:pPr>
  </w:style>
  <w:style w:type="character" w:customStyle="1" w:styleId="apple-converted-space">
    <w:name w:val="apple-converted-space"/>
    <w:rsid w:val="00D077F1"/>
    <w:rPr>
      <w:rFonts w:cs="Times New Roman"/>
    </w:rPr>
  </w:style>
  <w:style w:type="character" w:styleId="Strong">
    <w:name w:val="Strong"/>
    <w:basedOn w:val="DefaultParagraphFont"/>
    <w:uiPriority w:val="22"/>
    <w:qFormat/>
    <w:locked/>
    <w:rsid w:val="00FC7701"/>
    <w:rPr>
      <w:b/>
      <w:bCs/>
    </w:rPr>
  </w:style>
  <w:style w:type="character" w:customStyle="1" w:styleId="ListParagraphChar">
    <w:name w:val="List Paragraph Char"/>
    <w:aliases w:val="Step Char,Bullets Char,list1 Char,b1 Char,List Paragraph Char Char Char,Number_1 Char,Normal Sentence Char,ListPar1 Char,new Char,SGLText List Paragraph Char,List Paragraph2 Char,List Paragraph11 Char,List Paragraph21 Char,lp1 Char"/>
    <w:link w:val="ListParagraph"/>
    <w:qFormat/>
    <w:rsid w:val="00AA3A44"/>
  </w:style>
  <w:style w:type="paragraph" w:customStyle="1" w:styleId="NormalTimesNewRoman">
    <w:name w:val="Normal + Times New Roman"/>
    <w:basedOn w:val="Normal"/>
    <w:rsid w:val="00277CFD"/>
    <w:pPr>
      <w:ind w:hanging="14"/>
      <w:jc w:val="both"/>
    </w:pPr>
    <w:rPr>
      <w:rFonts w:ascii="Verdana" w:eastAsia="Times New Roman" w:hAnsi="Verdana"/>
      <w:sz w:val="20"/>
      <w:szCs w:val="20"/>
    </w:rPr>
  </w:style>
  <w:style w:type="character" w:customStyle="1" w:styleId="tl8wme">
    <w:name w:val="tl8wme"/>
    <w:basedOn w:val="DefaultParagraphFont"/>
    <w:rsid w:val="007C07EA"/>
  </w:style>
  <w:style w:type="paragraph" w:styleId="BalloonText">
    <w:name w:val="Balloon Text"/>
    <w:basedOn w:val="Normal"/>
    <w:link w:val="BalloonTextChar"/>
    <w:uiPriority w:val="99"/>
    <w:semiHidden/>
    <w:unhideWhenUsed/>
    <w:rsid w:val="00CC48A3"/>
    <w:rPr>
      <w:rFonts w:ascii="Tahoma" w:hAnsi="Tahoma" w:cs="Tahoma"/>
      <w:sz w:val="16"/>
      <w:szCs w:val="16"/>
    </w:rPr>
  </w:style>
  <w:style w:type="character" w:customStyle="1" w:styleId="BalloonTextChar">
    <w:name w:val="Balloon Text Char"/>
    <w:basedOn w:val="DefaultParagraphFont"/>
    <w:link w:val="BalloonText"/>
    <w:uiPriority w:val="99"/>
    <w:semiHidden/>
    <w:rsid w:val="00CC48A3"/>
    <w:rPr>
      <w:rFonts w:ascii="Tahoma" w:hAnsi="Tahoma" w:cs="Tahoma"/>
      <w:color w:val="000000"/>
      <w:sz w:val="16"/>
      <w:szCs w:val="16"/>
    </w:rPr>
  </w:style>
  <w:style w:type="paragraph" w:styleId="BodyTextIndent">
    <w:name w:val="Body Text Indent"/>
    <w:basedOn w:val="Normal"/>
    <w:link w:val="BodyTextIndentChar"/>
    <w:uiPriority w:val="99"/>
    <w:rsid w:val="00BC33E7"/>
    <w:pPr>
      <w:ind w:left="720"/>
    </w:pPr>
    <w:rPr>
      <w:rFonts w:eastAsia="Times New Roman"/>
      <w:szCs w:val="24"/>
    </w:rPr>
  </w:style>
  <w:style w:type="character" w:customStyle="1" w:styleId="BodyTextIndentChar">
    <w:name w:val="Body Text Indent Char"/>
    <w:basedOn w:val="DefaultParagraphFont"/>
    <w:link w:val="BodyTextIndent"/>
    <w:uiPriority w:val="99"/>
    <w:rsid w:val="00BC33E7"/>
    <w:rPr>
      <w:rFonts w:ascii="Times New Roman" w:eastAsia="Times New Roman" w:hAnsi="Times New Roman"/>
      <w:sz w:val="24"/>
      <w:szCs w:val="24"/>
    </w:rPr>
  </w:style>
  <w:style w:type="character" w:customStyle="1" w:styleId="hl">
    <w:name w:val="hl"/>
    <w:rsid w:val="00BC33E7"/>
  </w:style>
  <w:style w:type="paragraph" w:styleId="BodyText">
    <w:name w:val="Body Text"/>
    <w:basedOn w:val="Normal"/>
    <w:link w:val="BodyTextChar"/>
    <w:uiPriority w:val="1"/>
    <w:unhideWhenUsed/>
    <w:qFormat/>
    <w:rsid w:val="00BC33E7"/>
  </w:style>
  <w:style w:type="character" w:customStyle="1" w:styleId="BodyTextChar">
    <w:name w:val="Body Text Char"/>
    <w:basedOn w:val="DefaultParagraphFont"/>
    <w:link w:val="BodyText"/>
    <w:uiPriority w:val="99"/>
    <w:rsid w:val="00BC33E7"/>
    <w:rPr>
      <w:rFonts w:ascii="Times New Roman" w:hAnsi="Times New Roman"/>
      <w:color w:val="000000"/>
      <w:sz w:val="24"/>
      <w:szCs w:val="22"/>
    </w:rPr>
  </w:style>
  <w:style w:type="character" w:customStyle="1" w:styleId="bold">
    <w:name w:val="bold"/>
    <w:basedOn w:val="DefaultParagraphFont"/>
    <w:rsid w:val="00BC33E7"/>
  </w:style>
  <w:style w:type="paragraph" w:customStyle="1" w:styleId="worktitle">
    <w:name w:val="work_title"/>
    <w:basedOn w:val="Normal"/>
    <w:rsid w:val="00CE3C51"/>
    <w:pPr>
      <w:spacing w:before="100" w:beforeAutospacing="1" w:after="100" w:afterAutospacing="1"/>
    </w:pPr>
    <w:rPr>
      <w:rFonts w:eastAsia="Times New Roman"/>
      <w:szCs w:val="24"/>
    </w:rPr>
  </w:style>
  <w:style w:type="paragraph" w:customStyle="1" w:styleId="workdates">
    <w:name w:val="work_dates"/>
    <w:basedOn w:val="Normal"/>
    <w:rsid w:val="00CE3C51"/>
    <w:pPr>
      <w:spacing w:before="100" w:beforeAutospacing="1" w:after="100" w:afterAutospacing="1"/>
    </w:pPr>
    <w:rPr>
      <w:rFonts w:eastAsia="Times New Roman"/>
      <w:szCs w:val="24"/>
    </w:rPr>
  </w:style>
  <w:style w:type="paragraph" w:customStyle="1" w:styleId="workdescription">
    <w:name w:val="work_description"/>
    <w:basedOn w:val="Normal"/>
    <w:rsid w:val="00CE3C51"/>
    <w:pPr>
      <w:spacing w:before="100" w:beforeAutospacing="1" w:after="100" w:afterAutospacing="1"/>
    </w:pPr>
    <w:rPr>
      <w:rFonts w:eastAsia="Times New Roman"/>
      <w:szCs w:val="24"/>
    </w:rPr>
  </w:style>
  <w:style w:type="character" w:styleId="IntenseEmphasis">
    <w:name w:val="Intense Emphasis"/>
    <w:basedOn w:val="DefaultParagraphFont"/>
    <w:uiPriority w:val="2"/>
    <w:qFormat/>
    <w:rsid w:val="00FC7701"/>
    <w:rPr>
      <w:b/>
      <w:bCs/>
      <w:i/>
      <w:iCs/>
    </w:rPr>
  </w:style>
  <w:style w:type="character" w:styleId="IntenseReference">
    <w:name w:val="Intense Reference"/>
    <w:basedOn w:val="DefaultParagraphFont"/>
    <w:uiPriority w:val="32"/>
    <w:qFormat/>
    <w:rsid w:val="00FC7701"/>
    <w:rPr>
      <w:b/>
      <w:bCs/>
      <w:smallCaps/>
      <w:u w:val="single"/>
    </w:rPr>
  </w:style>
  <w:style w:type="character" w:customStyle="1" w:styleId="Heading7Char">
    <w:name w:val="Heading 7 Char"/>
    <w:basedOn w:val="DefaultParagraphFont"/>
    <w:link w:val="Heading7"/>
    <w:uiPriority w:val="9"/>
    <w:semiHidden/>
    <w:rsid w:val="00FC7701"/>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FC7701"/>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FC7701"/>
    <w:rPr>
      <w:rFonts w:asciiTheme="majorHAnsi" w:eastAsiaTheme="majorEastAsia" w:hAnsiTheme="majorHAnsi" w:cstheme="majorBidi"/>
      <w:i/>
      <w:iCs/>
      <w:smallCaps/>
      <w:color w:val="595959" w:themeColor="text1" w:themeTint="A6"/>
    </w:rPr>
  </w:style>
  <w:style w:type="paragraph" w:styleId="Caption">
    <w:name w:val="caption"/>
    <w:basedOn w:val="Normal"/>
    <w:next w:val="Normal"/>
    <w:uiPriority w:val="35"/>
    <w:semiHidden/>
    <w:unhideWhenUsed/>
    <w:qFormat/>
    <w:locked/>
    <w:rsid w:val="00FC7701"/>
    <w:pPr>
      <w:spacing w:line="240" w:lineRule="auto"/>
    </w:pPr>
    <w:rPr>
      <w:b/>
      <w:bCs/>
      <w:color w:val="404040" w:themeColor="text1" w:themeTint="BF"/>
      <w:sz w:val="20"/>
      <w:szCs w:val="20"/>
    </w:rPr>
  </w:style>
  <w:style w:type="character" w:styleId="Emphasis">
    <w:name w:val="Emphasis"/>
    <w:basedOn w:val="DefaultParagraphFont"/>
    <w:qFormat/>
    <w:locked/>
    <w:rsid w:val="00FC7701"/>
    <w:rPr>
      <w:i/>
      <w:iCs/>
    </w:rPr>
  </w:style>
  <w:style w:type="paragraph" w:styleId="Quote">
    <w:name w:val="Quote"/>
    <w:basedOn w:val="Normal"/>
    <w:next w:val="Normal"/>
    <w:link w:val="QuoteChar"/>
    <w:uiPriority w:val="29"/>
    <w:qFormat/>
    <w:rsid w:val="00FC7701"/>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FC7701"/>
    <w:rPr>
      <w:i/>
      <w:iCs/>
    </w:rPr>
  </w:style>
  <w:style w:type="paragraph" w:styleId="IntenseQuote">
    <w:name w:val="Intense Quote"/>
    <w:basedOn w:val="Normal"/>
    <w:next w:val="Normal"/>
    <w:link w:val="IntenseQuoteChar"/>
    <w:uiPriority w:val="30"/>
    <w:qFormat/>
    <w:rsid w:val="00FC7701"/>
    <w:pPr>
      <w:spacing w:before="100" w:beforeAutospacing="1" w:after="240"/>
      <w:ind w:left="864" w:right="864"/>
      <w:jc w:val="center"/>
    </w:pPr>
    <w:rPr>
      <w:rFonts w:asciiTheme="majorHAnsi" w:eastAsiaTheme="majorEastAsia" w:hAnsiTheme="majorHAnsi" w:cstheme="majorBidi"/>
      <w:color w:val="4F81BD" w:themeColor="accent1"/>
      <w:sz w:val="28"/>
      <w:szCs w:val="28"/>
    </w:rPr>
  </w:style>
  <w:style w:type="character" w:customStyle="1" w:styleId="IntenseQuoteChar">
    <w:name w:val="Intense Quote Char"/>
    <w:basedOn w:val="DefaultParagraphFont"/>
    <w:link w:val="IntenseQuote"/>
    <w:uiPriority w:val="30"/>
    <w:rsid w:val="00FC7701"/>
    <w:rPr>
      <w:rFonts w:asciiTheme="majorHAnsi" w:eastAsiaTheme="majorEastAsia" w:hAnsiTheme="majorHAnsi" w:cstheme="majorBidi"/>
      <w:color w:val="4F81BD" w:themeColor="accent1"/>
      <w:sz w:val="28"/>
      <w:szCs w:val="28"/>
    </w:rPr>
  </w:style>
  <w:style w:type="character" w:styleId="SubtleEmphasis">
    <w:name w:val="Subtle Emphasis"/>
    <w:basedOn w:val="DefaultParagraphFont"/>
    <w:uiPriority w:val="19"/>
    <w:qFormat/>
    <w:rsid w:val="00FC7701"/>
    <w:rPr>
      <w:i/>
      <w:iCs/>
      <w:color w:val="595959" w:themeColor="text1" w:themeTint="A6"/>
    </w:rPr>
  </w:style>
  <w:style w:type="character" w:styleId="SubtleReference">
    <w:name w:val="Subtle Reference"/>
    <w:basedOn w:val="DefaultParagraphFont"/>
    <w:uiPriority w:val="10"/>
    <w:qFormat/>
    <w:rsid w:val="00FC7701"/>
    <w:rPr>
      <w:smallCaps/>
      <w:color w:val="404040" w:themeColor="text1" w:themeTint="BF"/>
    </w:rPr>
  </w:style>
  <w:style w:type="character" w:styleId="BookTitle">
    <w:name w:val="Book Title"/>
    <w:basedOn w:val="DefaultParagraphFont"/>
    <w:uiPriority w:val="33"/>
    <w:qFormat/>
    <w:rsid w:val="00FC7701"/>
    <w:rPr>
      <w:b/>
      <w:bCs/>
      <w:smallCaps/>
    </w:rPr>
  </w:style>
  <w:style w:type="paragraph" w:styleId="TOCHeading">
    <w:name w:val="TOC Heading"/>
    <w:basedOn w:val="Heading1"/>
    <w:next w:val="Normal"/>
    <w:uiPriority w:val="39"/>
    <w:semiHidden/>
    <w:unhideWhenUsed/>
    <w:qFormat/>
    <w:rsid w:val="00FC7701"/>
    <w:pPr>
      <w:outlineLvl w:val="9"/>
    </w:pPr>
  </w:style>
  <w:style w:type="character" w:customStyle="1" w:styleId="UnresolvedMention1">
    <w:name w:val="Unresolved Mention1"/>
    <w:basedOn w:val="DefaultParagraphFont"/>
    <w:uiPriority w:val="99"/>
    <w:semiHidden/>
    <w:unhideWhenUsed/>
    <w:rsid w:val="00F04413"/>
    <w:rPr>
      <w:color w:val="808080"/>
      <w:shd w:val="clear" w:color="auto" w:fill="E6E6E6"/>
    </w:rPr>
  </w:style>
  <w:style w:type="character" w:customStyle="1" w:styleId="rezemp-highlightedfield-highlightedterm">
    <w:name w:val="rezemp-highlightedfield-highlightedterm"/>
    <w:basedOn w:val="DefaultParagraphFont"/>
    <w:rsid w:val="00FF2F18"/>
  </w:style>
  <w:style w:type="paragraph" w:customStyle="1" w:styleId="Normal1">
    <w:name w:val="Normal1"/>
    <w:basedOn w:val="Normal"/>
    <w:rsid w:val="002C5739"/>
    <w:pPr>
      <w:suppressAutoHyphens/>
      <w:spacing w:before="100" w:after="100" w:line="100" w:lineRule="atLeast"/>
    </w:pPr>
    <w:rPr>
      <w:rFonts w:ascii="Times New Roman" w:eastAsia="Times New Roman" w:hAnsi="Times New Roman" w:cs="Times New Roman"/>
      <w:sz w:val="24"/>
      <w:szCs w:val="24"/>
    </w:rPr>
  </w:style>
  <w:style w:type="paragraph" w:customStyle="1" w:styleId="Textbody">
    <w:name w:val="Text body"/>
    <w:basedOn w:val="Normal"/>
    <w:rsid w:val="002C5739"/>
    <w:pPr>
      <w:widowControl w:val="0"/>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customStyle="1" w:styleId="StrongEmphasis">
    <w:name w:val="Strong Emphasis"/>
    <w:rsid w:val="002C5739"/>
    <w:rPr>
      <w:b/>
      <w:bCs/>
    </w:rPr>
  </w:style>
  <w:style w:type="numbering" w:customStyle="1" w:styleId="WW8Num3">
    <w:name w:val="WW8Num3"/>
    <w:basedOn w:val="NoList"/>
    <w:rsid w:val="002C5739"/>
    <w:pPr>
      <w:numPr>
        <w:numId w:val="1"/>
      </w:numPr>
    </w:pPr>
  </w:style>
  <w:style w:type="character" w:customStyle="1" w:styleId="domain">
    <w:name w:val="domain"/>
    <w:basedOn w:val="DefaultParagraphFont"/>
    <w:rsid w:val="00D7518B"/>
  </w:style>
  <w:style w:type="character" w:customStyle="1" w:styleId="vanity-name">
    <w:name w:val="vanity-name"/>
    <w:basedOn w:val="DefaultParagraphFont"/>
    <w:rsid w:val="00D7518B"/>
  </w:style>
  <w:style w:type="paragraph" w:customStyle="1" w:styleId="Accomplishments">
    <w:name w:val="Accomplishments"/>
    <w:basedOn w:val="Normal"/>
    <w:qFormat/>
    <w:rsid w:val="00066D93"/>
    <w:pPr>
      <w:spacing w:after="60" w:line="240" w:lineRule="auto"/>
    </w:pPr>
    <w:rPr>
      <w:rFonts w:ascii="Trebuchet MS" w:eastAsia="Times New Roman" w:hAnsi="Trebuchet MS" w:cs="Times New Roman"/>
      <w:sz w:val="20"/>
      <w:szCs w:val="20"/>
    </w:rPr>
  </w:style>
  <w:style w:type="paragraph" w:customStyle="1" w:styleId="Bulleted">
    <w:name w:val="Bulleted"/>
    <w:aliases w:val="Symbol (symbol),10 pt,Left:  0&quot;,Hanging:  0.25&quot;,Normal + Bookman Old Style,Bold,Justified + Bookman Old Style,Left:  0....,Normal + Arial"/>
    <w:basedOn w:val="Normal"/>
    <w:link w:val="NormalBookmanOldStyleChar"/>
    <w:uiPriority w:val="99"/>
    <w:rsid w:val="004E5D33"/>
    <w:pPr>
      <w:numPr>
        <w:numId w:val="2"/>
      </w:numPr>
      <w:tabs>
        <w:tab w:val="left" w:pos="360"/>
      </w:tabs>
      <w:suppressAutoHyphens/>
      <w:spacing w:after="0" w:line="240" w:lineRule="auto"/>
    </w:pPr>
    <w:rPr>
      <w:rFonts w:ascii="Times New Roman" w:eastAsia="Times New Roman" w:hAnsi="Times New Roman" w:cs="Times New Roman"/>
      <w:sz w:val="24"/>
      <w:szCs w:val="24"/>
    </w:rPr>
  </w:style>
  <w:style w:type="character" w:customStyle="1" w:styleId="NormalBookmanOldStyleChar">
    <w:name w:val="Normal + Bookman Old Style Char"/>
    <w:aliases w:val="10 pt Char,Bold Char,Justified + Bookman Old Style Char,Left:  0.... Char Char"/>
    <w:link w:val="Bulleted"/>
    <w:uiPriority w:val="99"/>
    <w:rsid w:val="004E5D33"/>
    <w:rPr>
      <w:rFonts w:ascii="Times New Roman" w:eastAsia="Times New Roman" w:hAnsi="Times New Roman" w:cs="Times New Roman"/>
      <w:sz w:val="24"/>
      <w:szCs w:val="24"/>
    </w:rPr>
  </w:style>
  <w:style w:type="character" w:customStyle="1" w:styleId="NoSpacingChar">
    <w:name w:val="No Spacing Char"/>
    <w:link w:val="NoSpacing"/>
    <w:qFormat/>
    <w:rsid w:val="004E5D33"/>
  </w:style>
  <w:style w:type="character" w:customStyle="1" w:styleId="selectable-text">
    <w:name w:val="selectable-text"/>
    <w:basedOn w:val="DefaultParagraphFont"/>
    <w:rsid w:val="003F6ABC"/>
  </w:style>
  <w:style w:type="character" w:customStyle="1" w:styleId="ui-provider">
    <w:name w:val="ui-provider"/>
    <w:basedOn w:val="DefaultParagraphFont"/>
    <w:rsid w:val="008B5D80"/>
  </w:style>
  <w:style w:type="paragraph" w:customStyle="1" w:styleId="Initials">
    <w:name w:val="Initials"/>
    <w:basedOn w:val="Normal"/>
    <w:next w:val="Heading3"/>
    <w:uiPriority w:val="1"/>
    <w:qFormat/>
    <w:rsid w:val="00851E7C"/>
    <w:pPr>
      <w:spacing w:after="1480" w:line="240" w:lineRule="auto"/>
      <w:ind w:left="144" w:right="360"/>
      <w:contextualSpacing/>
      <w:jc w:val="center"/>
    </w:pPr>
    <w:rPr>
      <w:rFonts w:asciiTheme="majorHAnsi" w:eastAsiaTheme="minorHAnsi" w:hAnsiTheme="majorHAnsi"/>
      <w:caps/>
      <w:color w:val="4F81BD" w:themeColor="accent1"/>
      <w:sz w:val="110"/>
      <w:szCs w:val="22"/>
    </w:rPr>
  </w:style>
  <w:style w:type="paragraph" w:customStyle="1" w:styleId="EndOfDocument">
    <w:name w:val="End Of Document"/>
    <w:basedOn w:val="Normal"/>
    <w:uiPriority w:val="11"/>
    <w:qFormat/>
    <w:rsid w:val="00851E7C"/>
    <w:pPr>
      <w:spacing w:before="120" w:after="0" w:line="240" w:lineRule="auto"/>
      <w:ind w:left="3787"/>
    </w:pPr>
    <w:rPr>
      <w:rFonts w:eastAsiaTheme="minorHAnsi"/>
      <w:sz w:val="22"/>
      <w:szCs w:val="22"/>
    </w:rPr>
  </w:style>
  <w:style w:type="paragraph" w:styleId="ListBullet5">
    <w:name w:val="List Bullet 5"/>
    <w:basedOn w:val="Normal"/>
    <w:uiPriority w:val="99"/>
    <w:semiHidden/>
    <w:unhideWhenUsed/>
    <w:rsid w:val="00813C09"/>
    <w:pPr>
      <w:numPr>
        <w:numId w:val="3"/>
      </w:numPr>
      <w:spacing w:after="0" w:line="259" w:lineRule="auto"/>
      <w:contextualSpacing/>
    </w:pPr>
    <w:rPr>
      <w:rFonts w:ascii="Rockwell" w:eastAsia="Rockwell" w:hAnsi="Rockwell" w:cs="Rockwell"/>
      <w:sz w:val="22"/>
      <w:szCs w:val="22"/>
    </w:rPr>
  </w:style>
  <w:style w:type="paragraph" w:styleId="ListBullet2">
    <w:name w:val="List Bullet 2"/>
    <w:basedOn w:val="Normal"/>
    <w:uiPriority w:val="99"/>
    <w:semiHidden/>
    <w:unhideWhenUsed/>
    <w:rsid w:val="00813C09"/>
    <w:pPr>
      <w:numPr>
        <w:numId w:val="4"/>
      </w:numPr>
      <w:spacing w:after="0" w:line="259" w:lineRule="auto"/>
      <w:contextualSpacing/>
    </w:pPr>
    <w:rPr>
      <w:rFonts w:ascii="Rockwell" w:eastAsia="Rockwell" w:hAnsi="Rockwell" w:cs="Rockwell"/>
      <w:sz w:val="22"/>
      <w:szCs w:val="22"/>
    </w:rPr>
  </w:style>
  <w:style w:type="paragraph" w:styleId="ListNumber">
    <w:name w:val="List Number"/>
    <w:basedOn w:val="Normal"/>
    <w:uiPriority w:val="99"/>
    <w:semiHidden/>
    <w:unhideWhenUsed/>
    <w:rsid w:val="00813C09"/>
    <w:pPr>
      <w:numPr>
        <w:numId w:val="5"/>
      </w:numPr>
      <w:spacing w:after="0" w:line="259" w:lineRule="auto"/>
      <w:contextualSpacing/>
    </w:pPr>
    <w:rPr>
      <w:rFonts w:ascii="Rockwell" w:eastAsia="Rockwell" w:hAnsi="Rockwell" w:cs="Rockwell"/>
      <w:sz w:val="22"/>
      <w:szCs w:val="22"/>
    </w:rPr>
  </w:style>
  <w:style w:type="paragraph" w:styleId="ListBullet3">
    <w:name w:val="List Bullet 3"/>
    <w:basedOn w:val="Normal"/>
    <w:uiPriority w:val="99"/>
    <w:semiHidden/>
    <w:unhideWhenUsed/>
    <w:rsid w:val="00813C09"/>
    <w:pPr>
      <w:numPr>
        <w:numId w:val="6"/>
      </w:numPr>
      <w:spacing w:after="0" w:line="259" w:lineRule="auto"/>
      <w:contextualSpacing/>
    </w:pPr>
    <w:rPr>
      <w:rFonts w:ascii="Rockwell" w:eastAsia="Rockwell" w:hAnsi="Rockwell" w:cs="Rockwell"/>
      <w:sz w:val="22"/>
      <w:szCs w:val="22"/>
    </w:rPr>
  </w:style>
  <w:style w:type="paragraph" w:styleId="ListBullet">
    <w:name w:val="List Bullet"/>
    <w:basedOn w:val="Normal"/>
    <w:unhideWhenUsed/>
    <w:rsid w:val="00813C09"/>
    <w:pPr>
      <w:numPr>
        <w:numId w:val="7"/>
      </w:numPr>
      <w:spacing w:after="0" w:line="259" w:lineRule="auto"/>
      <w:contextualSpacing/>
    </w:pPr>
    <w:rPr>
      <w:rFonts w:ascii="Rockwell" w:eastAsia="Rockwell" w:hAnsi="Rockwell" w:cs="Rockwell"/>
      <w:sz w:val="22"/>
      <w:szCs w:val="22"/>
    </w:rPr>
  </w:style>
  <w:style w:type="paragraph" w:styleId="ListBullet4">
    <w:name w:val="List Bullet 4"/>
    <w:basedOn w:val="Normal"/>
    <w:uiPriority w:val="99"/>
    <w:semiHidden/>
    <w:unhideWhenUsed/>
    <w:rsid w:val="00813C09"/>
    <w:pPr>
      <w:numPr>
        <w:numId w:val="8"/>
      </w:numPr>
      <w:spacing w:after="0" w:line="259" w:lineRule="auto"/>
      <w:contextualSpacing/>
    </w:pPr>
    <w:rPr>
      <w:rFonts w:ascii="Rockwell" w:eastAsia="Rockwell" w:hAnsi="Rockwell" w:cs="Rockwell"/>
      <w:sz w:val="22"/>
      <w:szCs w:val="22"/>
    </w:rPr>
  </w:style>
  <w:style w:type="character" w:customStyle="1" w:styleId="UnresolvedMention">
    <w:name w:val="Unresolved Mention"/>
    <w:basedOn w:val="DefaultParagraphFont"/>
    <w:uiPriority w:val="99"/>
    <w:semiHidden/>
    <w:unhideWhenUsed/>
    <w:rsid w:val="004C1A88"/>
    <w:rPr>
      <w:color w:val="605E5C"/>
      <w:shd w:val="clear" w:color="auto" w:fill="E1DFDD"/>
    </w:rPr>
  </w:style>
  <w:style w:type="paragraph" w:customStyle="1" w:styleId="BodyA">
    <w:name w:val="Body A"/>
    <w:rsid w:val="004C1A88"/>
    <w:pPr>
      <w:pBdr>
        <w:top w:val="nil"/>
        <w:left w:val="nil"/>
        <w:bottom w:val="nil"/>
        <w:right w:val="nil"/>
        <w:between w:val="nil"/>
        <w:bar w:val="nil"/>
      </w:pBdr>
      <w:spacing w:after="160" w:line="259" w:lineRule="auto"/>
      <w:jc w:val="both"/>
    </w:pPr>
    <w:rPr>
      <w:rFonts w:ascii="Arial" w:eastAsia="Arial Unicode MS" w:hAnsi="Arial" w:cs="Arial Unicode MS"/>
      <w:b/>
      <w:bCs/>
      <w:color w:val="000000"/>
      <w:sz w:val="22"/>
      <w:szCs w:val="22"/>
      <w:u w:color="000000"/>
      <w:bdr w:val="nil"/>
      <w14:textOutline w14:w="12700" w14:cap="flat" w14:cmpd="sng" w14:algn="ctr">
        <w14:noFill/>
        <w14:prstDash w14:val="solid"/>
        <w14:miter w14:lim="400000"/>
      </w14:textOutline>
    </w:rPr>
  </w:style>
  <w:style w:type="character" w:customStyle="1" w:styleId="None">
    <w:name w:val="None"/>
    <w:rsid w:val="004C1A88"/>
  </w:style>
  <w:style w:type="paragraph" w:styleId="BodyTextIndent3">
    <w:name w:val="Body Text Indent 3"/>
    <w:basedOn w:val="Normal"/>
    <w:link w:val="BodyTextIndent3Char"/>
    <w:uiPriority w:val="99"/>
    <w:semiHidden/>
    <w:unhideWhenUsed/>
    <w:rsid w:val="007305D4"/>
    <w:pPr>
      <w:ind w:left="283"/>
    </w:pPr>
    <w:rPr>
      <w:sz w:val="16"/>
      <w:szCs w:val="16"/>
    </w:rPr>
  </w:style>
  <w:style w:type="character" w:customStyle="1" w:styleId="BodyTextIndent3Char">
    <w:name w:val="Body Text Indent 3 Char"/>
    <w:basedOn w:val="DefaultParagraphFont"/>
    <w:link w:val="BodyTextIndent3"/>
    <w:uiPriority w:val="99"/>
    <w:semiHidden/>
    <w:rsid w:val="007305D4"/>
    <w:rPr>
      <w:sz w:val="16"/>
      <w:szCs w:val="16"/>
    </w:rPr>
  </w:style>
  <w:style w:type="paragraph" w:customStyle="1" w:styleId="m-2763630864320365431msolistparagraph">
    <w:name w:val="m_-2763630864320365431msolistparagraph"/>
    <w:basedOn w:val="Normal"/>
    <w:rsid w:val="007305D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aragraphChar">
    <w:name w:val="Paragraph Char"/>
    <w:basedOn w:val="DefaultParagraphFont"/>
    <w:link w:val="Paragraph"/>
    <w:locked/>
    <w:rsid w:val="007305D4"/>
    <w:rPr>
      <w:rFonts w:ascii="Arial" w:eastAsiaTheme="minorHAnsi" w:hAnsi="Arial"/>
      <w:color w:val="404040"/>
      <w:sz w:val="22"/>
      <w:szCs w:val="22"/>
    </w:rPr>
  </w:style>
  <w:style w:type="paragraph" w:customStyle="1" w:styleId="Paragraph">
    <w:name w:val="Paragraph"/>
    <w:basedOn w:val="Normal"/>
    <w:link w:val="ParagraphChar"/>
    <w:qFormat/>
    <w:rsid w:val="007305D4"/>
    <w:pPr>
      <w:spacing w:after="0" w:line="240" w:lineRule="auto"/>
    </w:pPr>
    <w:rPr>
      <w:rFonts w:ascii="Arial" w:eastAsiaTheme="minorHAnsi" w:hAnsi="Arial"/>
      <w:color w:val="404040"/>
      <w:sz w:val="22"/>
      <w:szCs w:val="22"/>
    </w:rPr>
  </w:style>
  <w:style w:type="paragraph" w:customStyle="1" w:styleId="TableParagraph">
    <w:name w:val="Table Paragraph"/>
    <w:basedOn w:val="Normal"/>
    <w:uiPriority w:val="1"/>
    <w:qFormat/>
    <w:rsid w:val="004458CE"/>
    <w:pPr>
      <w:widowControl w:val="0"/>
      <w:autoSpaceDE w:val="0"/>
      <w:autoSpaceDN w:val="0"/>
      <w:spacing w:before="92" w:after="0" w:line="240" w:lineRule="auto"/>
      <w:ind w:left="102"/>
    </w:pPr>
    <w:rPr>
      <w:rFonts w:ascii="Calibri" w:eastAsia="Calibri" w:hAnsi="Calibri" w:cs="Calibri"/>
      <w:sz w:val="22"/>
      <w:szCs w:val="22"/>
    </w:rPr>
  </w:style>
  <w:style w:type="table" w:styleId="TableGrid">
    <w:name w:val="Table Grid"/>
    <w:basedOn w:val="TableNormal"/>
    <w:uiPriority w:val="39"/>
    <w:locked/>
    <w:rsid w:val="005F17E2"/>
    <w:pPr>
      <w:spacing w:after="0" w:line="240" w:lineRule="auto"/>
    </w:pPr>
    <w:rPr>
      <w:rFonts w:eastAsiaTheme="minorHAnsi"/>
      <w:kern w:val="2"/>
      <w:sz w:val="22"/>
      <w:szCs w:val="22"/>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ivdocumentdivname">
    <w:name w:val="div_document_div_name"/>
    <w:basedOn w:val="Normal"/>
    <w:rsid w:val="00F5637F"/>
    <w:pPr>
      <w:spacing w:after="0" w:line="240" w:lineRule="atLeast"/>
      <w:textAlignment w:val="baseline"/>
    </w:pPr>
    <w:rPr>
      <w:rFonts w:ascii="Times New Roman" w:eastAsia="Times New Roman" w:hAnsi="Times New Roman" w:cs="Times New Roman"/>
      <w:color w:val="102A73"/>
      <w:sz w:val="24"/>
      <w:szCs w:val="24"/>
    </w:rPr>
  </w:style>
  <w:style w:type="character" w:customStyle="1" w:styleId="span">
    <w:name w:val="span"/>
    <w:basedOn w:val="DefaultParagraphFont"/>
    <w:rsid w:val="00F5637F"/>
    <w:rPr>
      <w:sz w:val="24"/>
      <w:szCs w:val="24"/>
      <w:bdr w:val="none" w:sz="0" w:space="0" w:color="auto"/>
      <w:vertAlign w:val="baseline"/>
    </w:rPr>
  </w:style>
  <w:style w:type="paragraph" w:customStyle="1" w:styleId="div">
    <w:name w:val="div"/>
    <w:basedOn w:val="Normal"/>
    <w:rsid w:val="00F5637F"/>
    <w:pPr>
      <w:spacing w:after="0" w:line="240" w:lineRule="atLeast"/>
      <w:textAlignment w:val="baseline"/>
    </w:pPr>
    <w:rPr>
      <w:rFonts w:ascii="Times New Roman" w:eastAsia="Times New Roman" w:hAnsi="Times New Roman" w:cs="Times New Roman"/>
      <w:sz w:val="24"/>
      <w:szCs w:val="24"/>
    </w:rPr>
  </w:style>
  <w:style w:type="paragraph" w:customStyle="1" w:styleId="spanpaddedline">
    <w:name w:val="span_paddedline"/>
    <w:basedOn w:val="Normal"/>
    <w:rsid w:val="00F5637F"/>
    <w:pPr>
      <w:spacing w:after="0" w:line="240" w:lineRule="atLeast"/>
      <w:textAlignment w:val="baseline"/>
    </w:pPr>
    <w:rPr>
      <w:rFonts w:ascii="Times New Roman" w:eastAsia="Times New Roman" w:hAnsi="Times New Roman" w:cs="Times New Roman"/>
      <w:sz w:val="24"/>
      <w:szCs w:val="24"/>
    </w:rPr>
  </w:style>
  <w:style w:type="character" w:customStyle="1" w:styleId="spanemail">
    <w:name w:val="span_email"/>
    <w:basedOn w:val="span"/>
    <w:rsid w:val="00F5637F"/>
    <w:rPr>
      <w:caps w:val="0"/>
      <w:color w:val="00ADEF"/>
      <w:sz w:val="24"/>
      <w:szCs w:val="24"/>
      <w:bdr w:val="none" w:sz="0" w:space="0" w:color="auto"/>
      <w:vertAlign w:val="baseline"/>
    </w:rPr>
  </w:style>
  <w:style w:type="paragraph" w:customStyle="1" w:styleId="divdocumentSECTIONCNTCbottompaddingdiv">
    <w:name w:val="div_document_SECTION_CNTC_bottompaddingdiv"/>
    <w:basedOn w:val="Normal"/>
    <w:rsid w:val="00F5637F"/>
    <w:pPr>
      <w:pBdr>
        <w:bottom w:val="single" w:sz="8" w:space="0" w:color="B2B0BF"/>
      </w:pBdr>
      <w:spacing w:after="0" w:line="240" w:lineRule="atLeast"/>
      <w:textAlignment w:val="baseline"/>
    </w:pPr>
    <w:rPr>
      <w:rFonts w:ascii="Times New Roman" w:eastAsia="Times New Roman" w:hAnsi="Times New Roman" w:cs="Times New Roman"/>
      <w:sz w:val="24"/>
      <w:szCs w:val="24"/>
    </w:rPr>
  </w:style>
  <w:style w:type="paragraph" w:customStyle="1" w:styleId="divdocumentdivsectiontitle">
    <w:name w:val="div_document_div_sectiontitle"/>
    <w:basedOn w:val="Normal"/>
    <w:rsid w:val="00F5637F"/>
    <w:pPr>
      <w:spacing w:after="0" w:line="360" w:lineRule="atLeast"/>
      <w:textAlignment w:val="baseline"/>
    </w:pPr>
    <w:rPr>
      <w:rFonts w:ascii="Times New Roman" w:eastAsia="Times New Roman" w:hAnsi="Times New Roman" w:cs="Times New Roman"/>
      <w:sz w:val="28"/>
      <w:szCs w:val="28"/>
    </w:rPr>
  </w:style>
  <w:style w:type="paragraph" w:customStyle="1" w:styleId="divdocumentsinglecolumn">
    <w:name w:val="div_document_singlecolumn"/>
    <w:basedOn w:val="Normal"/>
    <w:rsid w:val="00F5637F"/>
    <w:pPr>
      <w:spacing w:after="0" w:line="240" w:lineRule="atLeast"/>
      <w:textAlignment w:val="baseline"/>
    </w:pPr>
    <w:rPr>
      <w:rFonts w:ascii="Times New Roman" w:eastAsia="Times New Roman" w:hAnsi="Times New Roman" w:cs="Times New Roman"/>
      <w:sz w:val="24"/>
      <w:szCs w:val="24"/>
    </w:rPr>
  </w:style>
  <w:style w:type="character" w:customStyle="1" w:styleId="Strong1">
    <w:name w:val="Strong1"/>
    <w:basedOn w:val="DefaultParagraphFont"/>
    <w:rsid w:val="00F5637F"/>
    <w:rPr>
      <w:sz w:val="24"/>
      <w:szCs w:val="24"/>
      <w:bdr w:val="none" w:sz="0" w:space="0" w:color="auto"/>
      <w:vertAlign w:val="baseline"/>
    </w:rPr>
  </w:style>
  <w:style w:type="paragraph" w:customStyle="1" w:styleId="p">
    <w:name w:val="p"/>
    <w:basedOn w:val="Normal"/>
    <w:rsid w:val="00F5637F"/>
    <w:pPr>
      <w:spacing w:after="0" w:line="240" w:lineRule="atLeast"/>
      <w:textAlignment w:val="baseline"/>
    </w:pPr>
    <w:rPr>
      <w:rFonts w:ascii="Times New Roman" w:eastAsia="Times New Roman" w:hAnsi="Times New Roman" w:cs="Times New Roman"/>
      <w:sz w:val="24"/>
      <w:szCs w:val="24"/>
    </w:rPr>
  </w:style>
  <w:style w:type="character" w:customStyle="1" w:styleId="divdocumentspancompanyname">
    <w:name w:val="div_document_span_companyname"/>
    <w:basedOn w:val="DefaultParagraphFont"/>
    <w:rsid w:val="00F5637F"/>
    <w:rPr>
      <w:color w:val="102A73"/>
    </w:rPr>
  </w:style>
  <w:style w:type="paragraph" w:styleId="BodyTextIndent2">
    <w:name w:val="Body Text Indent 2"/>
    <w:basedOn w:val="Normal"/>
    <w:link w:val="BodyTextIndent2Char"/>
    <w:uiPriority w:val="99"/>
    <w:semiHidden/>
    <w:unhideWhenUsed/>
    <w:rsid w:val="00C9259E"/>
    <w:pPr>
      <w:spacing w:line="480" w:lineRule="auto"/>
      <w:ind w:left="283"/>
    </w:pPr>
  </w:style>
  <w:style w:type="character" w:customStyle="1" w:styleId="BodyTextIndent2Char">
    <w:name w:val="Body Text Indent 2 Char"/>
    <w:basedOn w:val="DefaultParagraphFont"/>
    <w:link w:val="BodyTextIndent2"/>
    <w:uiPriority w:val="99"/>
    <w:semiHidden/>
    <w:rsid w:val="00C9259E"/>
  </w:style>
  <w:style w:type="paragraph" w:styleId="NormalWeb">
    <w:name w:val="Normal (Web)"/>
    <w:basedOn w:val="Normal"/>
    <w:uiPriority w:val="99"/>
    <w:rsid w:val="00C9259E"/>
    <w:pPr>
      <w:spacing w:before="100" w:beforeAutospacing="1" w:after="100" w:afterAutospacing="1" w:line="240" w:lineRule="auto"/>
    </w:pPr>
    <w:rPr>
      <w:rFonts w:ascii="Arial" w:eastAsia="Times New Roman" w:hAnsi="Arial" w:cs="Times New Roman"/>
      <w:sz w:val="20"/>
      <w:szCs w:val="24"/>
    </w:rPr>
  </w:style>
  <w:style w:type="paragraph" w:customStyle="1" w:styleId="Body">
    <w:name w:val="Body"/>
    <w:rsid w:val="00866F92"/>
    <w:pPr>
      <w:widowControl w:val="0"/>
      <w:pBdr>
        <w:top w:val="nil"/>
        <w:left w:val="nil"/>
        <w:bottom w:val="nil"/>
        <w:right w:val="nil"/>
        <w:between w:val="nil"/>
        <w:bar w:val="nil"/>
      </w:pBdr>
      <w:suppressAutoHyphens/>
      <w:spacing w:after="0" w:line="240" w:lineRule="auto"/>
    </w:pPr>
    <w:rPr>
      <w:rFonts w:ascii="Times New Roman" w:eastAsia="Arial Unicode MS" w:hAnsi="Times New Roman" w:cs="Arial Unicode MS"/>
      <w:color w:val="000000"/>
      <w:kern w:val="1"/>
      <w:sz w:val="24"/>
      <w:szCs w:val="24"/>
      <w:u w:color="000000"/>
      <w:bdr w:val="nil"/>
      <w14:textOutline w14:w="0" w14:cap="flat" w14:cmpd="sng" w14:algn="ctr">
        <w14:noFill/>
        <w14:prstDash w14:val="solid"/>
        <w14:bevel/>
      </w14:textOutline>
    </w:rPr>
  </w:style>
  <w:style w:type="numbering" w:customStyle="1" w:styleId="ImportedStyle1">
    <w:name w:val="Imported Style 1"/>
    <w:rsid w:val="00866F92"/>
    <w:pPr>
      <w:numPr>
        <w:numId w:val="9"/>
      </w:numPr>
    </w:pPr>
  </w:style>
  <w:style w:type="paragraph" w:customStyle="1" w:styleId="MainSectionsSpacing">
    <w:name w:val="Main Sections Spacing"/>
    <w:rsid w:val="005A44F9"/>
    <w:pPr>
      <w:spacing w:after="292" w:line="240" w:lineRule="auto"/>
    </w:pPr>
    <w:rPr>
      <w:rFonts w:ascii="Times New Roman" w:eastAsia="Times New Roman" w:hAnsi="Times New Roman" w:cs="Times New Roman"/>
      <w:sz w:val="1"/>
      <w:szCs w:val="1"/>
    </w:rPr>
  </w:style>
  <w:style w:type="paragraph" w:styleId="Date">
    <w:name w:val="Date"/>
    <w:basedOn w:val="Normal"/>
    <w:link w:val="DateChar"/>
    <w:qFormat/>
    <w:rsid w:val="005A44F9"/>
    <w:pPr>
      <w:spacing w:before="32" w:after="32" w:line="240" w:lineRule="auto"/>
    </w:pPr>
    <w:rPr>
      <w:rFonts w:ascii="Calibri" w:eastAsia="Calibri" w:hAnsi="Calibri" w:cs="Calibri"/>
      <w:caps/>
      <w:color w:val="959BA6"/>
      <w:spacing w:val="20"/>
      <w:sz w:val="14"/>
      <w:szCs w:val="14"/>
    </w:rPr>
  </w:style>
  <w:style w:type="character" w:customStyle="1" w:styleId="DateChar">
    <w:name w:val="Date Char"/>
    <w:basedOn w:val="DefaultParagraphFont"/>
    <w:link w:val="Date"/>
    <w:rsid w:val="005A44F9"/>
    <w:rPr>
      <w:rFonts w:ascii="Calibri" w:eastAsia="Calibri" w:hAnsi="Calibri" w:cs="Calibri"/>
      <w:caps/>
      <w:color w:val="959BA6"/>
      <w:spacing w:val="20"/>
      <w:sz w:val="14"/>
      <w:szCs w:val="14"/>
    </w:rPr>
  </w:style>
  <w:style w:type="paragraph" w:customStyle="1" w:styleId="spacing">
    <w:name w:val="spacing"/>
    <w:basedOn w:val="Normal"/>
    <w:rsid w:val="0081174B"/>
    <w:pPr>
      <w:suppressAutoHyphens/>
      <w:spacing w:after="0" w:line="252" w:lineRule="auto"/>
      <w:jc w:val="both"/>
    </w:pPr>
    <w:rPr>
      <w:rFonts w:ascii="Segoe UI Semilight" w:eastAsia="Calibri" w:hAnsi="Segoe UI Semilight" w:cs="Times New Roman"/>
      <w:sz w:val="12"/>
      <w:szCs w:val="12"/>
      <w:lang w:val="en-CA"/>
    </w:rPr>
  </w:style>
  <w:style w:type="character" w:styleId="FollowedHyperlink">
    <w:name w:val="FollowedHyperlink"/>
    <w:basedOn w:val="DefaultParagraphFont"/>
    <w:uiPriority w:val="99"/>
    <w:semiHidden/>
    <w:unhideWhenUsed/>
    <w:rsid w:val="00E36575"/>
    <w:rPr>
      <w:color w:val="800080" w:themeColor="followedHyperlink"/>
      <w:u w:val="single"/>
    </w:rPr>
  </w:style>
  <w:style w:type="paragraph" w:customStyle="1" w:styleId="Textbodyindent">
    <w:name w:val="Text body indent"/>
    <w:basedOn w:val="Normal"/>
    <w:qFormat/>
    <w:rsid w:val="004A30C7"/>
    <w:pPr>
      <w:tabs>
        <w:tab w:val="left" w:pos="720"/>
      </w:tabs>
      <w:suppressAutoHyphens/>
      <w:spacing w:after="200" w:line="276" w:lineRule="auto"/>
      <w:ind w:left="720"/>
    </w:pPr>
    <w:rPr>
      <w:rFonts w:ascii="Times New Roman" w:eastAsia="Times New Roman" w:hAnsi="Times New Roman" w:cs="Times New Roman"/>
      <w:color w:val="00000A"/>
      <w:sz w:val="24"/>
      <w:szCs w:val="24"/>
      <w:lang w:eastAsia="zh-CN"/>
    </w:rPr>
  </w:style>
  <w:style w:type="paragraph" w:customStyle="1" w:styleId="ContactInfo">
    <w:name w:val="Contact Info"/>
    <w:basedOn w:val="Normal"/>
    <w:uiPriority w:val="3"/>
    <w:qFormat/>
    <w:rsid w:val="00841CBB"/>
    <w:pPr>
      <w:spacing w:after="0" w:line="240" w:lineRule="auto"/>
      <w:jc w:val="center"/>
    </w:pPr>
    <w:rPr>
      <w:rFonts w:eastAsiaTheme="minorHAnsi"/>
      <w:color w:val="595959" w:themeColor="text1" w:themeTint="A6"/>
      <w:sz w:val="22"/>
      <w:szCs w:val="22"/>
    </w:rPr>
  </w:style>
  <w:style w:type="paragraph" w:customStyle="1" w:styleId="Textwithleftborder">
    <w:name w:val="Text with left border"/>
    <w:basedOn w:val="Normal"/>
    <w:rsid w:val="00C758D8"/>
    <w:pPr>
      <w:numPr>
        <w:numId w:val="10"/>
      </w:numPr>
      <w:tabs>
        <w:tab w:val="right" w:pos="6196"/>
      </w:tabs>
      <w:spacing w:before="80" w:after="0" w:line="240" w:lineRule="auto"/>
    </w:pPr>
    <w:rPr>
      <w:rFonts w:asciiTheme="majorHAnsi" w:eastAsiaTheme="minorHAnsi" w:hAnsiTheme="majorHAnsi"/>
      <w:sz w:val="22"/>
      <w:szCs w:val="22"/>
    </w:rPr>
  </w:style>
  <w:style w:type="character" w:customStyle="1" w:styleId="CharAttribute2">
    <w:name w:val="CharAttribute2"/>
    <w:rsid w:val="00790E15"/>
    <w:rPr>
      <w:rFonts w:ascii="Arial" w:eastAsia="Arial"/>
    </w:rPr>
  </w:style>
  <w:style w:type="paragraph" w:customStyle="1" w:styleId="PositionDegree">
    <w:name w:val="PositionDegree"/>
    <w:basedOn w:val="Normal"/>
    <w:qFormat/>
    <w:rsid w:val="00790E15"/>
    <w:pPr>
      <w:tabs>
        <w:tab w:val="right" w:pos="6196"/>
      </w:tabs>
      <w:spacing w:before="40" w:after="0" w:line="240" w:lineRule="auto"/>
    </w:pPr>
    <w:rPr>
      <w:rFonts w:asciiTheme="majorHAnsi" w:eastAsiaTheme="minorHAnsi" w:hAnsiTheme="majorHAnsi"/>
      <w:b/>
      <w:sz w:val="22"/>
      <w:szCs w:val="22"/>
    </w:rPr>
  </w:style>
  <w:style w:type="character" w:customStyle="1" w:styleId="CharAttribute0">
    <w:name w:val="CharAttribute0"/>
    <w:rsid w:val="00790E15"/>
    <w:rPr>
      <w:rFonts w:ascii="Calibri" w:eastAsia="Calibri"/>
    </w:rPr>
  </w:style>
  <w:style w:type="character" w:customStyle="1" w:styleId="CharAttribute1">
    <w:name w:val="CharAttribute1"/>
    <w:rsid w:val="00790E15"/>
    <w:rPr>
      <w:rFonts w:ascii="Arial" w:eastAsia="Arial"/>
      <w:b/>
    </w:rPr>
  </w:style>
  <w:style w:type="character" w:customStyle="1" w:styleId="documentaddressspan">
    <w:name w:val="document_address_span"/>
    <w:basedOn w:val="DefaultParagraphFont"/>
    <w:rsid w:val="00E54A94"/>
  </w:style>
  <w:style w:type="character" w:customStyle="1" w:styleId="documentheading">
    <w:name w:val="document_heading"/>
    <w:basedOn w:val="DefaultParagraphFont"/>
    <w:rsid w:val="00E54A94"/>
  </w:style>
  <w:style w:type="paragraph" w:customStyle="1" w:styleId="documentsectiontitle">
    <w:name w:val="document_sectiontitle"/>
    <w:basedOn w:val="Normal"/>
    <w:rsid w:val="00E54A94"/>
    <w:pPr>
      <w:spacing w:after="0" w:line="220" w:lineRule="atLeast"/>
      <w:textAlignment w:val="baseline"/>
    </w:pPr>
    <w:rPr>
      <w:rFonts w:ascii="Montserrat" w:eastAsia="Montserrat" w:hAnsi="Montserrat" w:cs="Montserrat"/>
      <w:b/>
      <w:bCs/>
      <w:caps/>
      <w:color w:val="000000"/>
      <w:sz w:val="20"/>
      <w:szCs w:val="20"/>
    </w:rPr>
  </w:style>
  <w:style w:type="character" w:customStyle="1" w:styleId="parentContainersectiontablesectionbody">
    <w:name w:val="parentContainer_sectiontable_sectionbody"/>
    <w:basedOn w:val="DefaultParagraphFont"/>
    <w:rsid w:val="00E54A94"/>
    <w:rPr>
      <w:bdr w:val="none" w:sz="0" w:space="0" w:color="auto"/>
    </w:rPr>
  </w:style>
  <w:style w:type="paragraph" w:customStyle="1" w:styleId="documentullinth-child1">
    <w:name w:val="document_ul_li_nth-child(1)"/>
    <w:basedOn w:val="Normal"/>
    <w:rsid w:val="00E54A94"/>
    <w:pPr>
      <w:spacing w:after="0" w:line="240" w:lineRule="atLeast"/>
      <w:textAlignment w:val="baseline"/>
    </w:pPr>
    <w:rPr>
      <w:rFonts w:ascii="Times New Roman" w:eastAsia="Times New Roman" w:hAnsi="Times New Roman" w:cs="Times New Roman"/>
      <w:sz w:val="24"/>
      <w:szCs w:val="24"/>
    </w:rPr>
  </w:style>
  <w:style w:type="paragraph" w:customStyle="1" w:styleId="divdocumentulli">
    <w:name w:val="div_document_ul_li"/>
    <w:basedOn w:val="Normal"/>
    <w:rsid w:val="00E54A94"/>
    <w:pPr>
      <w:spacing w:after="0" w:line="240" w:lineRule="atLeast"/>
      <w:textAlignment w:val="baseline"/>
    </w:pPr>
    <w:rPr>
      <w:rFonts w:ascii="Times New Roman" w:eastAsia="Times New Roman" w:hAnsi="Times New Roman" w:cs="Times New Roman"/>
      <w:sz w:val="24"/>
      <w:szCs w:val="24"/>
    </w:rPr>
  </w:style>
  <w:style w:type="character" w:customStyle="1" w:styleId="documentskillpaddedline">
    <w:name w:val="document_skill_paddedline"/>
    <w:basedOn w:val="DefaultParagraphFont"/>
    <w:rsid w:val="00E54A94"/>
  </w:style>
  <w:style w:type="paragraph" w:customStyle="1" w:styleId="documentskillpaddedlineParagraph">
    <w:name w:val="document_skill_paddedline Paragraph"/>
    <w:basedOn w:val="Normal"/>
    <w:rsid w:val="00E54A94"/>
    <w:pPr>
      <w:pBdr>
        <w:right w:val="none" w:sz="0" w:space="2" w:color="auto"/>
      </w:pBdr>
      <w:spacing w:after="0" w:line="240" w:lineRule="atLeast"/>
      <w:textAlignment w:val="top"/>
    </w:pPr>
    <w:rPr>
      <w:rFonts w:ascii="Times New Roman" w:eastAsia="Times New Roman" w:hAnsi="Times New Roman" w:cs="Times New Roman"/>
      <w:sz w:val="24"/>
      <w:szCs w:val="24"/>
    </w:rPr>
  </w:style>
  <w:style w:type="table" w:customStyle="1" w:styleId="documentskill">
    <w:name w:val="document_skill"/>
    <w:basedOn w:val="TableNormal"/>
    <w:rsid w:val="00E54A94"/>
    <w:pPr>
      <w:spacing w:after="0" w:line="240" w:lineRule="auto"/>
    </w:pPr>
    <w:rPr>
      <w:rFonts w:ascii="Times New Roman" w:eastAsia="Times New Roman" w:hAnsi="Times New Roman" w:cs="Times New Roman"/>
      <w:sz w:val="20"/>
      <w:szCs w:val="20"/>
    </w:rPr>
    <w:tblPr/>
  </w:style>
  <w:style w:type="character" w:customStyle="1" w:styleId="documentskillpaddedlinenth-last-child1">
    <w:name w:val="document_skill_paddedline_nth-last-child(1)"/>
    <w:basedOn w:val="DefaultParagraphFont"/>
    <w:rsid w:val="00E54A94"/>
  </w:style>
  <w:style w:type="paragraph" w:customStyle="1" w:styleId="documentdispBlk">
    <w:name w:val="document_dispBlk"/>
    <w:basedOn w:val="Normal"/>
    <w:rsid w:val="00E54A94"/>
    <w:pPr>
      <w:spacing w:after="0" w:line="240" w:lineRule="atLeast"/>
      <w:textAlignment w:val="baseline"/>
    </w:pPr>
    <w:rPr>
      <w:rFonts w:ascii="Times New Roman" w:eastAsia="Times New Roman" w:hAnsi="Times New Roman" w:cs="Times New Roman"/>
      <w:sz w:val="24"/>
      <w:szCs w:val="24"/>
    </w:rPr>
  </w:style>
  <w:style w:type="character" w:customStyle="1" w:styleId="documenttxtBold">
    <w:name w:val="document_txtBold"/>
    <w:basedOn w:val="DefaultParagraphFont"/>
    <w:rsid w:val="00E54A94"/>
    <w:rPr>
      <w:b/>
      <w:bCs/>
    </w:rPr>
  </w:style>
  <w:style w:type="paragraph" w:customStyle="1" w:styleId="documentaddress">
    <w:name w:val="document_address"/>
    <w:basedOn w:val="Normal"/>
    <w:rsid w:val="0081249E"/>
    <w:pPr>
      <w:pBdr>
        <w:left w:val="none" w:sz="0" w:space="30" w:color="auto"/>
        <w:right w:val="none" w:sz="0" w:space="30" w:color="auto"/>
      </w:pBdr>
      <w:spacing w:after="0" w:line="240" w:lineRule="atLeast"/>
      <w:textAlignment w:val="baseline"/>
    </w:pPr>
    <w:rPr>
      <w:rFonts w:ascii="Times New Roman" w:eastAsia="Times New Roman" w:hAnsi="Times New Roman" w:cs="Times New Roman"/>
      <w:sz w:val="20"/>
      <w:szCs w:val="20"/>
    </w:rPr>
  </w:style>
  <w:style w:type="character" w:customStyle="1" w:styleId="documentsocialnth-last-child1sprtr">
    <w:name w:val="document_social_nth-last-child(1)_sprtr"/>
    <w:basedOn w:val="DefaultParagraphFont"/>
    <w:rsid w:val="0081249E"/>
    <w:rPr>
      <w:vanish/>
    </w:rPr>
  </w:style>
  <w:style w:type="paragraph" w:customStyle="1" w:styleId="documentname">
    <w:name w:val="document_name"/>
    <w:basedOn w:val="Normal"/>
    <w:rsid w:val="0081249E"/>
    <w:pPr>
      <w:spacing w:after="0" w:line="600" w:lineRule="atLeast"/>
      <w:textAlignment w:val="baseline"/>
    </w:pPr>
    <w:rPr>
      <w:rFonts w:ascii="Montserrat" w:eastAsia="Montserrat" w:hAnsi="Montserrat" w:cs="Montserrat"/>
      <w:caps/>
      <w:color w:val="000000"/>
      <w:spacing w:val="40"/>
      <w:sz w:val="48"/>
      <w:szCs w:val="48"/>
    </w:rPr>
  </w:style>
  <w:style w:type="paragraph" w:customStyle="1" w:styleId="documentheadingParagraph">
    <w:name w:val="document_heading Paragraph"/>
    <w:basedOn w:val="Normal"/>
    <w:rsid w:val="0081249E"/>
    <w:pPr>
      <w:pBdr>
        <w:right w:val="none" w:sz="0" w:space="2" w:color="auto"/>
      </w:pBdr>
      <w:spacing w:after="0" w:line="240" w:lineRule="atLeast"/>
      <w:textAlignment w:val="baseline"/>
    </w:pPr>
    <w:rPr>
      <w:rFonts w:ascii="Times New Roman" w:eastAsia="Times New Roman" w:hAnsi="Times New Roman" w:cs="Times New Roman"/>
      <w:sz w:val="24"/>
      <w:szCs w:val="24"/>
    </w:rPr>
  </w:style>
  <w:style w:type="table" w:customStyle="1" w:styleId="parentContainersectiontable">
    <w:name w:val="parentContainer_sectiontable"/>
    <w:basedOn w:val="TableNormal"/>
    <w:rsid w:val="0081249E"/>
    <w:pPr>
      <w:spacing w:after="0" w:line="240" w:lineRule="auto"/>
    </w:pPr>
    <w:rPr>
      <w:rFonts w:ascii="Times New Roman" w:eastAsia="Times New Roman" w:hAnsi="Times New Roman" w:cs="Times New Roman"/>
      <w:sz w:val="20"/>
      <w:szCs w:val="20"/>
    </w:rPr>
    <w:tblPr/>
  </w:style>
  <w:style w:type="numbering" w:customStyle="1" w:styleId="ImportedStyle2">
    <w:name w:val="Imported Style 2"/>
    <w:rsid w:val="00B42860"/>
    <w:pPr>
      <w:numPr>
        <w:numId w:val="11"/>
      </w:numPr>
    </w:pPr>
  </w:style>
  <w:style w:type="paragraph" w:styleId="PlainText">
    <w:name w:val="Plain Text"/>
    <w:basedOn w:val="Normal"/>
    <w:link w:val="PlainTextChar"/>
    <w:unhideWhenUsed/>
    <w:qFormat/>
    <w:rsid w:val="00F13C44"/>
    <w:pPr>
      <w:spacing w:before="100" w:beforeAutospacing="1" w:after="0" w:line="240" w:lineRule="auto"/>
    </w:pPr>
    <w:rPr>
      <w:rFonts w:ascii="Courier New" w:eastAsia="Times New Roman" w:hAnsi="Courier New" w:cs="Times New Roman"/>
      <w:sz w:val="20"/>
      <w:szCs w:val="20"/>
      <w:lang w:val="en-IN" w:eastAsia="en-IN"/>
    </w:rPr>
  </w:style>
  <w:style w:type="character" w:customStyle="1" w:styleId="PlainTextChar">
    <w:name w:val="Plain Text Char"/>
    <w:basedOn w:val="DefaultParagraphFont"/>
    <w:link w:val="PlainText"/>
    <w:uiPriority w:val="99"/>
    <w:qFormat/>
    <w:rsid w:val="00F13C44"/>
    <w:rPr>
      <w:rFonts w:ascii="Courier New" w:eastAsia="Times New Roman" w:hAnsi="Courier New" w:cs="Times New Roman"/>
      <w:sz w:val="20"/>
      <w:szCs w:val="20"/>
      <w:lang w:val="en-IN" w:eastAsia="en-IN"/>
    </w:rPr>
  </w:style>
  <w:style w:type="character" w:customStyle="1" w:styleId="15">
    <w:name w:val="15"/>
    <w:basedOn w:val="DefaultParagraphFont"/>
    <w:qFormat/>
    <w:rsid w:val="00F13C44"/>
    <w:rPr>
      <w:rFonts w:ascii="Times New Roman" w:hAnsi="Times New Roman" w:cs="Times New Roman" w:hint="default"/>
    </w:rPr>
  </w:style>
  <w:style w:type="paragraph" w:customStyle="1" w:styleId="TextLeft">
    <w:name w:val="TextLeft"/>
    <w:basedOn w:val="Normal"/>
    <w:next w:val="Normal"/>
    <w:uiPriority w:val="4"/>
    <w:qFormat/>
    <w:rsid w:val="00346F5A"/>
    <w:pPr>
      <w:spacing w:after="0" w:line="288" w:lineRule="auto"/>
      <w:jc w:val="right"/>
    </w:pPr>
    <w:rPr>
      <w:rFonts w:eastAsiaTheme="minorHAnsi"/>
      <w:color w:val="404040" w:themeColor="text1" w:themeTint="BF"/>
      <w:sz w:val="22"/>
      <w:szCs w:val="24"/>
    </w:rPr>
  </w:style>
  <w:style w:type="paragraph" w:customStyle="1" w:styleId="TextRight">
    <w:name w:val="TextRight"/>
    <w:basedOn w:val="Normal"/>
    <w:next w:val="Normal"/>
    <w:uiPriority w:val="5"/>
    <w:qFormat/>
    <w:rsid w:val="00346F5A"/>
    <w:pPr>
      <w:spacing w:after="0" w:line="288" w:lineRule="auto"/>
    </w:pPr>
    <w:rPr>
      <w:rFonts w:eastAsiaTheme="minorHAnsi" w:cs="Times New Roman (Body CS)"/>
      <w:color w:val="404040" w:themeColor="text1" w:themeTint="BF"/>
      <w:sz w:val="22"/>
      <w:szCs w:val="24"/>
    </w:rPr>
  </w:style>
  <w:style w:type="paragraph" w:customStyle="1" w:styleId="Normal2">
    <w:name w:val="Normal2"/>
    <w:rsid w:val="00A2376E"/>
    <w:pPr>
      <w:spacing w:after="0" w:line="240" w:lineRule="auto"/>
    </w:pPr>
    <w:rPr>
      <w:rFonts w:ascii="Times New Roman" w:eastAsia="Times New Roman" w:hAnsi="Times New Roman" w:cs="Times New Roman"/>
      <w:sz w:val="24"/>
      <w:szCs w:val="24"/>
      <w:lang w:eastAsia="en-IN"/>
    </w:rPr>
  </w:style>
  <w:style w:type="character" w:customStyle="1" w:styleId="t-14">
    <w:name w:val="t-14"/>
    <w:basedOn w:val="DefaultParagraphFont"/>
    <w:rsid w:val="00755C8D"/>
  </w:style>
  <w:style w:type="character" w:customStyle="1" w:styleId="visually-hidden">
    <w:name w:val="visually-hidden"/>
    <w:basedOn w:val="DefaultParagraphFont"/>
    <w:rsid w:val="00755C8D"/>
  </w:style>
  <w:style w:type="character" w:customStyle="1" w:styleId="pvs-entitycaption-wrapper">
    <w:name w:val="pvs-entity__caption-wrapper"/>
    <w:basedOn w:val="DefaultParagraphFont"/>
    <w:rsid w:val="00755C8D"/>
  </w:style>
  <w:style w:type="paragraph" w:customStyle="1" w:styleId="Normal3">
    <w:name w:val="Normal3"/>
    <w:rsid w:val="00E20B74"/>
    <w:pPr>
      <w:spacing w:after="0" w:line="276" w:lineRule="auto"/>
    </w:pPr>
    <w:rPr>
      <w:rFonts w:ascii="Arial" w:eastAsia="Arial" w:hAnsi="Arial" w:cs="Arial"/>
      <w:sz w:val="22"/>
      <w:szCs w:val="22"/>
      <w:lang w:val="en"/>
    </w:rPr>
  </w:style>
  <w:style w:type="paragraph" w:customStyle="1" w:styleId="AchievementChar">
    <w:name w:val="Achievement Char"/>
    <w:basedOn w:val="BodyText"/>
    <w:rsid w:val="00B423FE"/>
    <w:pPr>
      <w:numPr>
        <w:numId w:val="12"/>
      </w:numPr>
      <w:spacing w:after="60" w:line="240" w:lineRule="atLeast"/>
      <w:ind w:left="0" w:right="0" w:firstLine="0"/>
      <w:jc w:val="both"/>
    </w:pPr>
    <w:rPr>
      <w:rFonts w:ascii="Garamond" w:eastAsia="Times New Roman" w:hAnsi="Garamond" w:cs="Times New Roman"/>
      <w:sz w:val="22"/>
      <w:szCs w:val="24"/>
    </w:rPr>
  </w:style>
  <w:style w:type="paragraph" w:customStyle="1" w:styleId="xmsolistparagraph">
    <w:name w:val="x_msolistparagraph"/>
    <w:basedOn w:val="Normal"/>
    <w:rsid w:val="00B423FE"/>
    <w:pPr>
      <w:spacing w:after="0" w:line="240" w:lineRule="auto"/>
      <w:ind w:left="720"/>
    </w:pPr>
    <w:rPr>
      <w:rFonts w:ascii="Calibri" w:eastAsiaTheme="minorHAnsi" w:hAnsi="Calibri" w:cs="Calibri"/>
      <w:sz w:val="22"/>
      <w:szCs w:val="22"/>
    </w:rPr>
  </w:style>
  <w:style w:type="paragraph" w:customStyle="1" w:styleId="A1-Primary">
    <w:name w:val="A1-Primary"/>
    <w:basedOn w:val="ListBullet"/>
    <w:rsid w:val="0026078C"/>
    <w:pPr>
      <w:tabs>
        <w:tab w:val="num" w:pos="360"/>
      </w:tabs>
      <w:spacing w:line="240" w:lineRule="auto"/>
      <w:ind w:left="360"/>
      <w:contextualSpacing w:val="0"/>
    </w:pPr>
    <w:rPr>
      <w:rFonts w:ascii="Times New Roman" w:eastAsia="Times New Roman" w:hAnsi="Times New Roman" w:cs="Arial"/>
      <w:color w:val="000000"/>
      <w:sz w:val="24"/>
      <w:szCs w:val="20"/>
      <w:lang w:val="en-GB"/>
    </w:rPr>
  </w:style>
  <w:style w:type="paragraph" w:customStyle="1" w:styleId="Default">
    <w:name w:val="Default"/>
    <w:rsid w:val="00126F37"/>
    <w:pPr>
      <w:autoSpaceDE w:val="0"/>
      <w:autoSpaceDN w:val="0"/>
      <w:adjustRightInd w:val="0"/>
      <w:spacing w:after="0" w:line="240" w:lineRule="auto"/>
    </w:pPr>
    <w:rPr>
      <w:rFonts w:ascii="Calibri" w:eastAsia="Times New Roman" w:hAnsi="Calibri" w:cs="Calibri"/>
      <w:color w:val="000000"/>
      <w:sz w:val="24"/>
      <w:szCs w:val="24"/>
    </w:rPr>
  </w:style>
  <w:style w:type="paragraph" w:customStyle="1" w:styleId="Heading">
    <w:name w:val="Heading"/>
    <w:basedOn w:val="Normal"/>
    <w:next w:val="BodyText"/>
    <w:rsid w:val="005603F9"/>
    <w:pPr>
      <w:keepNext/>
      <w:suppressAutoHyphens/>
      <w:spacing w:before="240" w:line="240" w:lineRule="auto"/>
    </w:pPr>
    <w:rPr>
      <w:rFonts w:ascii="Albany" w:eastAsia="HG Mincho Light J" w:hAnsi="Albany" w:cs="Times New Roman"/>
      <w:sz w:val="28"/>
      <w:szCs w:val="20"/>
    </w:rPr>
  </w:style>
  <w:style w:type="paragraph" w:customStyle="1" w:styleId="WW-BodyText3">
    <w:name w:val="WW-Body Text 3"/>
    <w:basedOn w:val="Normal"/>
    <w:uiPriority w:val="99"/>
    <w:rsid w:val="005603F9"/>
    <w:pPr>
      <w:suppressAutoHyphens/>
      <w:spacing w:after="0" w:line="240" w:lineRule="auto"/>
      <w:jc w:val="both"/>
    </w:pPr>
    <w:rPr>
      <w:rFonts w:ascii="Arial" w:eastAsia="Times New Roman" w:hAnsi="Arial" w:cs="Times New Roman"/>
      <w:sz w:val="24"/>
      <w:szCs w:val="20"/>
    </w:rPr>
  </w:style>
  <w:style w:type="paragraph" w:customStyle="1" w:styleId="WW-BodyText2">
    <w:name w:val="WW-Body Text 2"/>
    <w:basedOn w:val="Normal"/>
    <w:rsid w:val="005603F9"/>
    <w:pPr>
      <w:suppressAutoHyphens/>
      <w:spacing w:after="0" w:line="240" w:lineRule="auto"/>
    </w:pPr>
    <w:rPr>
      <w:rFonts w:ascii="Verdana" w:eastAsia="Times New Roman" w:hAnsi="Verdana" w:cs="Times New Roman"/>
      <w:sz w:val="24"/>
      <w:szCs w:val="20"/>
    </w:rPr>
  </w:style>
  <w:style w:type="character" w:styleId="HTMLTypewriter">
    <w:name w:val="HTML Typewriter"/>
    <w:basedOn w:val="WW-DefaultParagraphFont"/>
    <w:rsid w:val="005603F9"/>
    <w:rPr>
      <w:rFonts w:ascii="Courier New" w:eastAsia="Courier New" w:hAnsi="Courier New" w:cs="AvantGarde"/>
      <w:sz w:val="20"/>
      <w:szCs w:val="20"/>
    </w:rPr>
  </w:style>
  <w:style w:type="character" w:customStyle="1" w:styleId="WW-DefaultParagraphFont">
    <w:name w:val="WW-Default Paragraph Font"/>
    <w:rsid w:val="005603F9"/>
  </w:style>
  <w:style w:type="character" w:styleId="PageNumber">
    <w:name w:val="page number"/>
    <w:basedOn w:val="WW-DefaultParagraphFont1"/>
    <w:rsid w:val="005603F9"/>
  </w:style>
  <w:style w:type="character" w:customStyle="1" w:styleId="WW-DefaultParagraphFont1">
    <w:name w:val="WW-Default Paragraph Font1"/>
    <w:rsid w:val="005603F9"/>
  </w:style>
  <w:style w:type="paragraph" w:styleId="BodyText3">
    <w:name w:val="Body Text 3"/>
    <w:basedOn w:val="Normal"/>
    <w:link w:val="BodyText3Char"/>
    <w:uiPriority w:val="99"/>
    <w:rsid w:val="005603F9"/>
    <w:pPr>
      <w:spacing w:line="240" w:lineRule="auto"/>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uiPriority w:val="99"/>
    <w:rsid w:val="005603F9"/>
    <w:rPr>
      <w:rFonts w:ascii="Times New Roman" w:eastAsia="Times New Roman" w:hAnsi="Times New Roman" w:cs="Times New Roman"/>
      <w:sz w:val="16"/>
      <w:szCs w:val="16"/>
    </w:rPr>
  </w:style>
  <w:style w:type="paragraph" w:customStyle="1" w:styleId="BlackDotBullet">
    <w:name w:val="Black Dot Bullet"/>
    <w:basedOn w:val="Normal"/>
    <w:uiPriority w:val="99"/>
    <w:rsid w:val="005603F9"/>
    <w:pPr>
      <w:tabs>
        <w:tab w:val="num" w:pos="1080"/>
      </w:tabs>
      <w:spacing w:after="0" w:line="240" w:lineRule="auto"/>
      <w:jc w:val="both"/>
    </w:pPr>
    <w:rPr>
      <w:rFonts w:ascii="Arial" w:eastAsia="Times New Roman" w:hAnsi="Arial" w:cs="Arial"/>
      <w:sz w:val="20"/>
      <w:szCs w:val="20"/>
      <w:lang w:eastAsia="ar-SA"/>
    </w:rPr>
  </w:style>
  <w:style w:type="character" w:styleId="CommentReference">
    <w:name w:val="annotation reference"/>
    <w:basedOn w:val="DefaultParagraphFont"/>
    <w:uiPriority w:val="99"/>
    <w:semiHidden/>
    <w:unhideWhenUsed/>
    <w:rsid w:val="005603F9"/>
    <w:rPr>
      <w:sz w:val="16"/>
      <w:szCs w:val="16"/>
    </w:rPr>
  </w:style>
  <w:style w:type="paragraph" w:styleId="CommentText">
    <w:name w:val="annotation text"/>
    <w:basedOn w:val="Normal"/>
    <w:link w:val="CommentTextChar"/>
    <w:uiPriority w:val="99"/>
    <w:semiHidden/>
    <w:unhideWhenUsed/>
    <w:rsid w:val="005603F9"/>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semiHidden/>
    <w:rsid w:val="005603F9"/>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5603F9"/>
    <w:rPr>
      <w:b/>
      <w:bCs/>
    </w:rPr>
  </w:style>
  <w:style w:type="character" w:customStyle="1" w:styleId="CommentSubjectChar">
    <w:name w:val="Comment Subject Char"/>
    <w:basedOn w:val="CommentTextChar"/>
    <w:link w:val="CommentSubject"/>
    <w:uiPriority w:val="99"/>
    <w:semiHidden/>
    <w:rsid w:val="005603F9"/>
    <w:rPr>
      <w:rFonts w:ascii="Times New Roman" w:eastAsia="Times New Roman" w:hAnsi="Times New Roman" w:cs="Times New Roman"/>
      <w:b/>
      <w:bCs/>
      <w:sz w:val="20"/>
      <w:szCs w:val="20"/>
    </w:rPr>
  </w:style>
  <w:style w:type="character" w:customStyle="1" w:styleId="vanity-namedomain">
    <w:name w:val="vanity-name__domain"/>
    <w:basedOn w:val="DefaultParagraphFont"/>
    <w:rsid w:val="005603F9"/>
  </w:style>
  <w:style w:type="character" w:customStyle="1" w:styleId="break-words">
    <w:name w:val="break-words"/>
    <w:basedOn w:val="DefaultParagraphFont"/>
    <w:rsid w:val="005603F9"/>
  </w:style>
  <w:style w:type="paragraph" w:styleId="HTMLPreformatted">
    <w:name w:val="HTML Preformatted"/>
    <w:basedOn w:val="Normal"/>
    <w:link w:val="HTMLPreformattedChar"/>
    <w:rsid w:val="007A10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Courier New" w:hAnsi="Courier New" w:cs="Times New Roman"/>
      <w:sz w:val="20"/>
      <w:szCs w:val="20"/>
    </w:rPr>
  </w:style>
  <w:style w:type="character" w:customStyle="1" w:styleId="HTMLPreformattedChar">
    <w:name w:val="HTML Preformatted Char"/>
    <w:basedOn w:val="DefaultParagraphFont"/>
    <w:link w:val="HTMLPreformatted"/>
    <w:rsid w:val="007A1070"/>
    <w:rPr>
      <w:rFonts w:ascii="Courier New" w:eastAsia="Courier New" w:hAnsi="Courier New" w:cs="Times New Roman"/>
      <w:sz w:val="20"/>
      <w:szCs w:val="20"/>
    </w:rPr>
  </w:style>
  <w:style w:type="paragraph" w:customStyle="1" w:styleId="CVSub">
    <w:name w:val="CV_Sub"/>
    <w:basedOn w:val="Normal"/>
    <w:rsid w:val="00A06099"/>
    <w:pPr>
      <w:shd w:val="pct10" w:color="auto" w:fill="auto"/>
      <w:spacing w:after="0" w:line="240" w:lineRule="auto"/>
    </w:pPr>
    <w:rPr>
      <w:rFonts w:ascii="Garamond" w:eastAsia="Times New Roman" w:hAnsi="Garamond" w:cs="Times New Roman"/>
      <w:b/>
      <w:sz w:val="24"/>
      <w:szCs w:val="20"/>
    </w:rPr>
  </w:style>
  <w:style w:type="paragraph" w:customStyle="1" w:styleId="trt0xe">
    <w:name w:val="trt0xe"/>
    <w:basedOn w:val="Normal"/>
    <w:rsid w:val="00A0609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ivaddress">
    <w:name w:val="div_address"/>
    <w:basedOn w:val="div"/>
    <w:rsid w:val="004A7A81"/>
    <w:pPr>
      <w:spacing w:line="320" w:lineRule="atLeast"/>
      <w:jc w:val="center"/>
    </w:pPr>
    <w:rPr>
      <w:rFonts w:ascii="Roboto Condensed" w:eastAsia="Roboto Condensed" w:hAnsi="Roboto Condensed" w:cs="Roboto Condensed"/>
      <w:caps/>
    </w:rPr>
  </w:style>
  <w:style w:type="paragraph" w:customStyle="1" w:styleId="divdocumentsmryWrapparagraphwrappersummtop">
    <w:name w:val="div_document_smryWrap_paragraphwrapper_summtop"/>
    <w:basedOn w:val="Normal"/>
    <w:rsid w:val="004A7A81"/>
    <w:pPr>
      <w:pBdr>
        <w:top w:val="dotted" w:sz="16" w:space="0" w:color="663399"/>
      </w:pBdr>
      <w:spacing w:after="0" w:line="240" w:lineRule="atLeast"/>
      <w:textAlignment w:val="baseline"/>
    </w:pPr>
    <w:rPr>
      <w:rFonts w:ascii="Times New Roman" w:eastAsia="Times New Roman" w:hAnsi="Times New Roman" w:cs="Times New Roman"/>
      <w:sz w:val="24"/>
      <w:szCs w:val="24"/>
    </w:rPr>
  </w:style>
  <w:style w:type="paragraph" w:customStyle="1" w:styleId="divdocumentsmryWrapparagraphwrappersummbottom">
    <w:name w:val="div_document_smryWrap_paragraphwrapper_summbottom"/>
    <w:basedOn w:val="Normal"/>
    <w:rsid w:val="004A7A81"/>
    <w:pPr>
      <w:pBdr>
        <w:bottom w:val="dotted" w:sz="16" w:space="0" w:color="663399"/>
      </w:pBdr>
      <w:spacing w:after="0" w:line="240" w:lineRule="atLeast"/>
      <w:textAlignment w:val="baseline"/>
    </w:pPr>
    <w:rPr>
      <w:rFonts w:ascii="Times New Roman" w:eastAsia="Times New Roman" w:hAnsi="Times New Roman" w:cs="Times New Roman"/>
      <w:sz w:val="24"/>
      <w:szCs w:val="24"/>
    </w:rPr>
  </w:style>
  <w:style w:type="paragraph" w:customStyle="1" w:styleId="ulli">
    <w:name w:val="ul_li"/>
    <w:basedOn w:val="Normal"/>
    <w:rsid w:val="004A7A81"/>
    <w:pPr>
      <w:spacing w:after="0" w:line="240" w:lineRule="atLeast"/>
      <w:textAlignment w:val="baseline"/>
    </w:pPr>
    <w:rPr>
      <w:rFonts w:ascii="Times New Roman" w:eastAsia="Times New Roman" w:hAnsi="Times New Roman" w:cs="Times New Roman"/>
      <w:sz w:val="24"/>
      <w:szCs w:val="24"/>
    </w:rPr>
  </w:style>
  <w:style w:type="table" w:customStyle="1" w:styleId="divdocumenttable">
    <w:name w:val="div_document_table"/>
    <w:basedOn w:val="TableNormal"/>
    <w:rsid w:val="004A7A81"/>
    <w:pPr>
      <w:spacing w:after="0" w:line="240" w:lineRule="auto"/>
    </w:pPr>
    <w:rPr>
      <w:rFonts w:ascii="Times New Roman" w:eastAsia="Times New Roman" w:hAnsi="Times New Roman" w:cs="Times New Roman"/>
      <w:sz w:val="20"/>
      <w:szCs w:val="20"/>
    </w:rPr>
    <w:tblPr/>
  </w:style>
  <w:style w:type="character" w:customStyle="1" w:styleId="singlecolumnspanpaddedlinenth-child1">
    <w:name w:val="singlecolumn_span_paddedline_nth-child(1)"/>
    <w:basedOn w:val="DefaultParagraphFont"/>
    <w:rsid w:val="004A7A81"/>
  </w:style>
  <w:style w:type="character" w:customStyle="1" w:styleId="normalchar">
    <w:name w:val="normal__char"/>
    <w:rsid w:val="000F733B"/>
    <w:rPr>
      <w:rFonts w:ascii="Times New Roman" w:hAnsi="Times New Roman" w:cs="Times New Roman" w:hint="default"/>
    </w:rPr>
  </w:style>
  <w:style w:type="paragraph" w:customStyle="1" w:styleId="Text">
    <w:name w:val="Text"/>
    <w:basedOn w:val="Normal"/>
    <w:uiPriority w:val="3"/>
    <w:qFormat/>
    <w:rsid w:val="0058284A"/>
    <w:pPr>
      <w:spacing w:after="0" w:line="288" w:lineRule="auto"/>
      <w:ind w:left="170" w:right="113"/>
    </w:pPr>
    <w:rPr>
      <w:rFonts w:eastAsiaTheme="minorHAnsi" w:cstheme="minorHAnsi"/>
      <w:color w:val="404040" w:themeColor="text1" w:themeTint="BF"/>
      <w:sz w:val="22"/>
      <w:szCs w:val="24"/>
    </w:rPr>
  </w:style>
  <w:style w:type="paragraph" w:customStyle="1" w:styleId="Dates">
    <w:name w:val="Dates"/>
    <w:basedOn w:val="Normal"/>
    <w:uiPriority w:val="4"/>
    <w:qFormat/>
    <w:rsid w:val="008D1655"/>
    <w:pPr>
      <w:spacing w:after="0" w:line="240" w:lineRule="auto"/>
      <w:ind w:left="170"/>
    </w:pPr>
    <w:rPr>
      <w:rFonts w:eastAsiaTheme="minorHAnsi" w:cstheme="minorHAnsi"/>
      <w:b/>
      <w:color w:val="1F497D" w:themeColor="text2"/>
      <w:sz w:val="20"/>
      <w:szCs w:val="24"/>
    </w:rPr>
  </w:style>
  <w:style w:type="table" w:styleId="TableGridLight">
    <w:name w:val="Grid Table Light"/>
    <w:basedOn w:val="TableNormal"/>
    <w:uiPriority w:val="40"/>
    <w:rsid w:val="00E011C4"/>
    <w:pPr>
      <w:suppressAutoHyphens/>
      <w:spacing w:after="0" w:line="240" w:lineRule="auto"/>
    </w:pPr>
    <w:rPr>
      <w:rFonts w:ascii="Calibri" w:hAnsi="Calibri" w:cs="Times New Roman"/>
      <w:sz w:val="20"/>
      <w:szCs w:val="20"/>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style>
  <w:style w:type="paragraph" w:customStyle="1" w:styleId="description">
    <w:name w:val="description"/>
    <w:basedOn w:val="Normal"/>
    <w:uiPriority w:val="7"/>
    <w:rsid w:val="00CA2F34"/>
    <w:pPr>
      <w:suppressAutoHyphens/>
      <w:spacing w:before="28" w:after="100" w:line="100" w:lineRule="atLeast"/>
    </w:pPr>
    <w:rPr>
      <w:rFonts w:ascii="Times New Roman" w:eastAsia="Times New Roman" w:hAnsi="Times New Roman" w:cs="Times New Roman"/>
      <w:kern w:val="1"/>
      <w:sz w:val="24"/>
      <w:szCs w:val="24"/>
      <w:lang w:eastAsia="hi-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184143">
      <w:bodyDiv w:val="1"/>
      <w:marLeft w:val="0"/>
      <w:marRight w:val="0"/>
      <w:marTop w:val="0"/>
      <w:marBottom w:val="0"/>
      <w:divBdr>
        <w:top w:val="none" w:sz="0" w:space="0" w:color="auto"/>
        <w:left w:val="none" w:sz="0" w:space="0" w:color="auto"/>
        <w:bottom w:val="none" w:sz="0" w:space="0" w:color="auto"/>
        <w:right w:val="none" w:sz="0" w:space="0" w:color="auto"/>
      </w:divBdr>
    </w:div>
    <w:div w:id="45877501">
      <w:bodyDiv w:val="1"/>
      <w:marLeft w:val="0"/>
      <w:marRight w:val="0"/>
      <w:marTop w:val="0"/>
      <w:marBottom w:val="0"/>
      <w:divBdr>
        <w:top w:val="none" w:sz="0" w:space="0" w:color="auto"/>
        <w:left w:val="none" w:sz="0" w:space="0" w:color="auto"/>
        <w:bottom w:val="none" w:sz="0" w:space="0" w:color="auto"/>
        <w:right w:val="none" w:sz="0" w:space="0" w:color="auto"/>
      </w:divBdr>
    </w:div>
    <w:div w:id="61024436">
      <w:bodyDiv w:val="1"/>
      <w:marLeft w:val="0"/>
      <w:marRight w:val="0"/>
      <w:marTop w:val="0"/>
      <w:marBottom w:val="0"/>
      <w:divBdr>
        <w:top w:val="none" w:sz="0" w:space="0" w:color="auto"/>
        <w:left w:val="none" w:sz="0" w:space="0" w:color="auto"/>
        <w:bottom w:val="none" w:sz="0" w:space="0" w:color="auto"/>
        <w:right w:val="none" w:sz="0" w:space="0" w:color="auto"/>
      </w:divBdr>
    </w:div>
    <w:div w:id="79954078">
      <w:bodyDiv w:val="1"/>
      <w:marLeft w:val="0"/>
      <w:marRight w:val="0"/>
      <w:marTop w:val="0"/>
      <w:marBottom w:val="0"/>
      <w:divBdr>
        <w:top w:val="none" w:sz="0" w:space="0" w:color="auto"/>
        <w:left w:val="none" w:sz="0" w:space="0" w:color="auto"/>
        <w:bottom w:val="none" w:sz="0" w:space="0" w:color="auto"/>
        <w:right w:val="none" w:sz="0" w:space="0" w:color="auto"/>
      </w:divBdr>
    </w:div>
    <w:div w:id="82070433">
      <w:bodyDiv w:val="1"/>
      <w:marLeft w:val="0"/>
      <w:marRight w:val="0"/>
      <w:marTop w:val="0"/>
      <w:marBottom w:val="0"/>
      <w:divBdr>
        <w:top w:val="none" w:sz="0" w:space="0" w:color="auto"/>
        <w:left w:val="none" w:sz="0" w:space="0" w:color="auto"/>
        <w:bottom w:val="none" w:sz="0" w:space="0" w:color="auto"/>
        <w:right w:val="none" w:sz="0" w:space="0" w:color="auto"/>
      </w:divBdr>
    </w:div>
    <w:div w:id="82841132">
      <w:bodyDiv w:val="1"/>
      <w:marLeft w:val="0"/>
      <w:marRight w:val="0"/>
      <w:marTop w:val="0"/>
      <w:marBottom w:val="0"/>
      <w:divBdr>
        <w:top w:val="none" w:sz="0" w:space="0" w:color="auto"/>
        <w:left w:val="none" w:sz="0" w:space="0" w:color="auto"/>
        <w:bottom w:val="none" w:sz="0" w:space="0" w:color="auto"/>
        <w:right w:val="none" w:sz="0" w:space="0" w:color="auto"/>
      </w:divBdr>
    </w:div>
    <w:div w:id="112212550">
      <w:bodyDiv w:val="1"/>
      <w:marLeft w:val="0"/>
      <w:marRight w:val="0"/>
      <w:marTop w:val="0"/>
      <w:marBottom w:val="0"/>
      <w:divBdr>
        <w:top w:val="none" w:sz="0" w:space="0" w:color="auto"/>
        <w:left w:val="none" w:sz="0" w:space="0" w:color="auto"/>
        <w:bottom w:val="none" w:sz="0" w:space="0" w:color="auto"/>
        <w:right w:val="none" w:sz="0" w:space="0" w:color="auto"/>
      </w:divBdr>
    </w:div>
    <w:div w:id="154301062">
      <w:bodyDiv w:val="1"/>
      <w:marLeft w:val="0"/>
      <w:marRight w:val="0"/>
      <w:marTop w:val="0"/>
      <w:marBottom w:val="0"/>
      <w:divBdr>
        <w:top w:val="none" w:sz="0" w:space="0" w:color="auto"/>
        <w:left w:val="none" w:sz="0" w:space="0" w:color="auto"/>
        <w:bottom w:val="none" w:sz="0" w:space="0" w:color="auto"/>
        <w:right w:val="none" w:sz="0" w:space="0" w:color="auto"/>
      </w:divBdr>
    </w:div>
    <w:div w:id="165678206">
      <w:bodyDiv w:val="1"/>
      <w:marLeft w:val="0"/>
      <w:marRight w:val="0"/>
      <w:marTop w:val="0"/>
      <w:marBottom w:val="0"/>
      <w:divBdr>
        <w:top w:val="none" w:sz="0" w:space="0" w:color="auto"/>
        <w:left w:val="none" w:sz="0" w:space="0" w:color="auto"/>
        <w:bottom w:val="none" w:sz="0" w:space="0" w:color="auto"/>
        <w:right w:val="none" w:sz="0" w:space="0" w:color="auto"/>
      </w:divBdr>
    </w:div>
    <w:div w:id="172190963">
      <w:bodyDiv w:val="1"/>
      <w:marLeft w:val="0"/>
      <w:marRight w:val="0"/>
      <w:marTop w:val="0"/>
      <w:marBottom w:val="0"/>
      <w:divBdr>
        <w:top w:val="none" w:sz="0" w:space="0" w:color="auto"/>
        <w:left w:val="none" w:sz="0" w:space="0" w:color="auto"/>
        <w:bottom w:val="none" w:sz="0" w:space="0" w:color="auto"/>
        <w:right w:val="none" w:sz="0" w:space="0" w:color="auto"/>
      </w:divBdr>
    </w:div>
    <w:div w:id="205335958">
      <w:bodyDiv w:val="1"/>
      <w:marLeft w:val="0"/>
      <w:marRight w:val="0"/>
      <w:marTop w:val="0"/>
      <w:marBottom w:val="0"/>
      <w:divBdr>
        <w:top w:val="none" w:sz="0" w:space="0" w:color="auto"/>
        <w:left w:val="none" w:sz="0" w:space="0" w:color="auto"/>
        <w:bottom w:val="none" w:sz="0" w:space="0" w:color="auto"/>
        <w:right w:val="none" w:sz="0" w:space="0" w:color="auto"/>
      </w:divBdr>
    </w:div>
    <w:div w:id="216858734">
      <w:bodyDiv w:val="1"/>
      <w:marLeft w:val="0"/>
      <w:marRight w:val="0"/>
      <w:marTop w:val="0"/>
      <w:marBottom w:val="0"/>
      <w:divBdr>
        <w:top w:val="none" w:sz="0" w:space="0" w:color="auto"/>
        <w:left w:val="none" w:sz="0" w:space="0" w:color="auto"/>
        <w:bottom w:val="none" w:sz="0" w:space="0" w:color="auto"/>
        <w:right w:val="none" w:sz="0" w:space="0" w:color="auto"/>
      </w:divBdr>
    </w:div>
    <w:div w:id="271741411">
      <w:bodyDiv w:val="1"/>
      <w:marLeft w:val="0"/>
      <w:marRight w:val="0"/>
      <w:marTop w:val="0"/>
      <w:marBottom w:val="0"/>
      <w:divBdr>
        <w:top w:val="none" w:sz="0" w:space="0" w:color="auto"/>
        <w:left w:val="none" w:sz="0" w:space="0" w:color="auto"/>
        <w:bottom w:val="none" w:sz="0" w:space="0" w:color="auto"/>
        <w:right w:val="none" w:sz="0" w:space="0" w:color="auto"/>
      </w:divBdr>
    </w:div>
    <w:div w:id="281305480">
      <w:bodyDiv w:val="1"/>
      <w:marLeft w:val="0"/>
      <w:marRight w:val="0"/>
      <w:marTop w:val="0"/>
      <w:marBottom w:val="0"/>
      <w:divBdr>
        <w:top w:val="none" w:sz="0" w:space="0" w:color="auto"/>
        <w:left w:val="none" w:sz="0" w:space="0" w:color="auto"/>
        <w:bottom w:val="none" w:sz="0" w:space="0" w:color="auto"/>
        <w:right w:val="none" w:sz="0" w:space="0" w:color="auto"/>
      </w:divBdr>
    </w:div>
    <w:div w:id="299464309">
      <w:bodyDiv w:val="1"/>
      <w:marLeft w:val="0"/>
      <w:marRight w:val="0"/>
      <w:marTop w:val="0"/>
      <w:marBottom w:val="0"/>
      <w:divBdr>
        <w:top w:val="none" w:sz="0" w:space="0" w:color="auto"/>
        <w:left w:val="none" w:sz="0" w:space="0" w:color="auto"/>
        <w:bottom w:val="none" w:sz="0" w:space="0" w:color="auto"/>
        <w:right w:val="none" w:sz="0" w:space="0" w:color="auto"/>
      </w:divBdr>
      <w:divsChild>
        <w:div w:id="1598515490">
          <w:marLeft w:val="0"/>
          <w:marRight w:val="0"/>
          <w:marTop w:val="0"/>
          <w:marBottom w:val="0"/>
          <w:divBdr>
            <w:top w:val="none" w:sz="0" w:space="0" w:color="auto"/>
            <w:left w:val="none" w:sz="0" w:space="0" w:color="auto"/>
            <w:bottom w:val="none" w:sz="0" w:space="0" w:color="auto"/>
            <w:right w:val="none" w:sz="0" w:space="0" w:color="auto"/>
          </w:divBdr>
          <w:divsChild>
            <w:div w:id="1176186489">
              <w:marLeft w:val="0"/>
              <w:marRight w:val="0"/>
              <w:marTop w:val="0"/>
              <w:marBottom w:val="0"/>
              <w:divBdr>
                <w:top w:val="none" w:sz="0" w:space="0" w:color="auto"/>
                <w:left w:val="none" w:sz="0" w:space="0" w:color="auto"/>
                <w:bottom w:val="none" w:sz="0" w:space="0" w:color="auto"/>
                <w:right w:val="none" w:sz="0" w:space="0" w:color="auto"/>
              </w:divBdr>
              <w:divsChild>
                <w:div w:id="352191547">
                  <w:marLeft w:val="0"/>
                  <w:marRight w:val="0"/>
                  <w:marTop w:val="0"/>
                  <w:marBottom w:val="0"/>
                  <w:divBdr>
                    <w:top w:val="none" w:sz="0" w:space="0" w:color="auto"/>
                    <w:left w:val="none" w:sz="0" w:space="0" w:color="auto"/>
                    <w:bottom w:val="none" w:sz="0" w:space="0" w:color="auto"/>
                    <w:right w:val="none" w:sz="0" w:space="0" w:color="auto"/>
                  </w:divBdr>
                  <w:divsChild>
                    <w:div w:id="1259366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346822">
          <w:marLeft w:val="0"/>
          <w:marRight w:val="0"/>
          <w:marTop w:val="0"/>
          <w:marBottom w:val="0"/>
          <w:divBdr>
            <w:top w:val="none" w:sz="0" w:space="0" w:color="auto"/>
            <w:left w:val="none" w:sz="0" w:space="0" w:color="auto"/>
            <w:bottom w:val="none" w:sz="0" w:space="0" w:color="auto"/>
            <w:right w:val="none" w:sz="0" w:space="0" w:color="auto"/>
          </w:divBdr>
          <w:divsChild>
            <w:div w:id="1611548015">
              <w:marLeft w:val="0"/>
              <w:marRight w:val="0"/>
              <w:marTop w:val="0"/>
              <w:marBottom w:val="0"/>
              <w:divBdr>
                <w:top w:val="none" w:sz="0" w:space="0" w:color="auto"/>
                <w:left w:val="none" w:sz="0" w:space="0" w:color="auto"/>
                <w:bottom w:val="none" w:sz="0" w:space="0" w:color="auto"/>
                <w:right w:val="none" w:sz="0" w:space="0" w:color="auto"/>
              </w:divBdr>
              <w:divsChild>
                <w:div w:id="470706519">
                  <w:marLeft w:val="0"/>
                  <w:marRight w:val="0"/>
                  <w:marTop w:val="0"/>
                  <w:marBottom w:val="0"/>
                  <w:divBdr>
                    <w:top w:val="none" w:sz="0" w:space="0" w:color="auto"/>
                    <w:left w:val="none" w:sz="0" w:space="0" w:color="auto"/>
                    <w:bottom w:val="none" w:sz="0" w:space="0" w:color="auto"/>
                    <w:right w:val="none" w:sz="0" w:space="0" w:color="auto"/>
                  </w:divBdr>
                  <w:divsChild>
                    <w:div w:id="1384988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243604">
      <w:bodyDiv w:val="1"/>
      <w:marLeft w:val="0"/>
      <w:marRight w:val="0"/>
      <w:marTop w:val="0"/>
      <w:marBottom w:val="0"/>
      <w:divBdr>
        <w:top w:val="none" w:sz="0" w:space="0" w:color="auto"/>
        <w:left w:val="none" w:sz="0" w:space="0" w:color="auto"/>
        <w:bottom w:val="none" w:sz="0" w:space="0" w:color="auto"/>
        <w:right w:val="none" w:sz="0" w:space="0" w:color="auto"/>
      </w:divBdr>
    </w:div>
    <w:div w:id="322201101">
      <w:bodyDiv w:val="1"/>
      <w:marLeft w:val="0"/>
      <w:marRight w:val="0"/>
      <w:marTop w:val="0"/>
      <w:marBottom w:val="0"/>
      <w:divBdr>
        <w:top w:val="none" w:sz="0" w:space="0" w:color="auto"/>
        <w:left w:val="none" w:sz="0" w:space="0" w:color="auto"/>
        <w:bottom w:val="none" w:sz="0" w:space="0" w:color="auto"/>
        <w:right w:val="none" w:sz="0" w:space="0" w:color="auto"/>
      </w:divBdr>
    </w:div>
    <w:div w:id="324012507">
      <w:bodyDiv w:val="1"/>
      <w:marLeft w:val="0"/>
      <w:marRight w:val="0"/>
      <w:marTop w:val="0"/>
      <w:marBottom w:val="0"/>
      <w:divBdr>
        <w:top w:val="none" w:sz="0" w:space="0" w:color="auto"/>
        <w:left w:val="none" w:sz="0" w:space="0" w:color="auto"/>
        <w:bottom w:val="none" w:sz="0" w:space="0" w:color="auto"/>
        <w:right w:val="none" w:sz="0" w:space="0" w:color="auto"/>
      </w:divBdr>
    </w:div>
    <w:div w:id="341475106">
      <w:bodyDiv w:val="1"/>
      <w:marLeft w:val="0"/>
      <w:marRight w:val="0"/>
      <w:marTop w:val="0"/>
      <w:marBottom w:val="0"/>
      <w:divBdr>
        <w:top w:val="none" w:sz="0" w:space="0" w:color="auto"/>
        <w:left w:val="none" w:sz="0" w:space="0" w:color="auto"/>
        <w:bottom w:val="none" w:sz="0" w:space="0" w:color="auto"/>
        <w:right w:val="none" w:sz="0" w:space="0" w:color="auto"/>
      </w:divBdr>
    </w:div>
    <w:div w:id="342125571">
      <w:bodyDiv w:val="1"/>
      <w:marLeft w:val="0"/>
      <w:marRight w:val="0"/>
      <w:marTop w:val="0"/>
      <w:marBottom w:val="0"/>
      <w:divBdr>
        <w:top w:val="none" w:sz="0" w:space="0" w:color="auto"/>
        <w:left w:val="none" w:sz="0" w:space="0" w:color="auto"/>
        <w:bottom w:val="none" w:sz="0" w:space="0" w:color="auto"/>
        <w:right w:val="none" w:sz="0" w:space="0" w:color="auto"/>
      </w:divBdr>
    </w:div>
    <w:div w:id="377441282">
      <w:bodyDiv w:val="1"/>
      <w:marLeft w:val="0"/>
      <w:marRight w:val="0"/>
      <w:marTop w:val="0"/>
      <w:marBottom w:val="0"/>
      <w:divBdr>
        <w:top w:val="none" w:sz="0" w:space="0" w:color="auto"/>
        <w:left w:val="none" w:sz="0" w:space="0" w:color="auto"/>
        <w:bottom w:val="none" w:sz="0" w:space="0" w:color="auto"/>
        <w:right w:val="none" w:sz="0" w:space="0" w:color="auto"/>
      </w:divBdr>
    </w:div>
    <w:div w:id="397283619">
      <w:bodyDiv w:val="1"/>
      <w:marLeft w:val="0"/>
      <w:marRight w:val="0"/>
      <w:marTop w:val="0"/>
      <w:marBottom w:val="0"/>
      <w:divBdr>
        <w:top w:val="none" w:sz="0" w:space="0" w:color="auto"/>
        <w:left w:val="none" w:sz="0" w:space="0" w:color="auto"/>
        <w:bottom w:val="none" w:sz="0" w:space="0" w:color="auto"/>
        <w:right w:val="none" w:sz="0" w:space="0" w:color="auto"/>
      </w:divBdr>
    </w:div>
    <w:div w:id="430661508">
      <w:bodyDiv w:val="1"/>
      <w:marLeft w:val="0"/>
      <w:marRight w:val="0"/>
      <w:marTop w:val="0"/>
      <w:marBottom w:val="0"/>
      <w:divBdr>
        <w:top w:val="none" w:sz="0" w:space="0" w:color="auto"/>
        <w:left w:val="none" w:sz="0" w:space="0" w:color="auto"/>
        <w:bottom w:val="none" w:sz="0" w:space="0" w:color="auto"/>
        <w:right w:val="none" w:sz="0" w:space="0" w:color="auto"/>
      </w:divBdr>
      <w:divsChild>
        <w:div w:id="1288389547">
          <w:marLeft w:val="0"/>
          <w:marRight w:val="0"/>
          <w:marTop w:val="0"/>
          <w:marBottom w:val="0"/>
          <w:divBdr>
            <w:top w:val="none" w:sz="0" w:space="0" w:color="auto"/>
            <w:left w:val="none" w:sz="0" w:space="0" w:color="auto"/>
            <w:bottom w:val="none" w:sz="0" w:space="0" w:color="auto"/>
            <w:right w:val="none" w:sz="0" w:space="0" w:color="auto"/>
          </w:divBdr>
        </w:div>
      </w:divsChild>
    </w:div>
    <w:div w:id="437063906">
      <w:bodyDiv w:val="1"/>
      <w:marLeft w:val="0"/>
      <w:marRight w:val="0"/>
      <w:marTop w:val="0"/>
      <w:marBottom w:val="0"/>
      <w:divBdr>
        <w:top w:val="none" w:sz="0" w:space="0" w:color="auto"/>
        <w:left w:val="none" w:sz="0" w:space="0" w:color="auto"/>
        <w:bottom w:val="none" w:sz="0" w:space="0" w:color="auto"/>
        <w:right w:val="none" w:sz="0" w:space="0" w:color="auto"/>
      </w:divBdr>
    </w:div>
    <w:div w:id="485124351">
      <w:bodyDiv w:val="1"/>
      <w:marLeft w:val="0"/>
      <w:marRight w:val="0"/>
      <w:marTop w:val="0"/>
      <w:marBottom w:val="0"/>
      <w:divBdr>
        <w:top w:val="none" w:sz="0" w:space="0" w:color="auto"/>
        <w:left w:val="none" w:sz="0" w:space="0" w:color="auto"/>
        <w:bottom w:val="none" w:sz="0" w:space="0" w:color="auto"/>
        <w:right w:val="none" w:sz="0" w:space="0" w:color="auto"/>
      </w:divBdr>
    </w:div>
    <w:div w:id="507790533">
      <w:bodyDiv w:val="1"/>
      <w:marLeft w:val="0"/>
      <w:marRight w:val="0"/>
      <w:marTop w:val="0"/>
      <w:marBottom w:val="0"/>
      <w:divBdr>
        <w:top w:val="none" w:sz="0" w:space="0" w:color="auto"/>
        <w:left w:val="none" w:sz="0" w:space="0" w:color="auto"/>
        <w:bottom w:val="none" w:sz="0" w:space="0" w:color="auto"/>
        <w:right w:val="none" w:sz="0" w:space="0" w:color="auto"/>
      </w:divBdr>
    </w:div>
    <w:div w:id="516425954">
      <w:bodyDiv w:val="1"/>
      <w:marLeft w:val="0"/>
      <w:marRight w:val="0"/>
      <w:marTop w:val="0"/>
      <w:marBottom w:val="0"/>
      <w:divBdr>
        <w:top w:val="none" w:sz="0" w:space="0" w:color="auto"/>
        <w:left w:val="none" w:sz="0" w:space="0" w:color="auto"/>
        <w:bottom w:val="none" w:sz="0" w:space="0" w:color="auto"/>
        <w:right w:val="none" w:sz="0" w:space="0" w:color="auto"/>
      </w:divBdr>
    </w:div>
    <w:div w:id="524172451">
      <w:bodyDiv w:val="1"/>
      <w:marLeft w:val="0"/>
      <w:marRight w:val="0"/>
      <w:marTop w:val="0"/>
      <w:marBottom w:val="0"/>
      <w:divBdr>
        <w:top w:val="none" w:sz="0" w:space="0" w:color="auto"/>
        <w:left w:val="none" w:sz="0" w:space="0" w:color="auto"/>
        <w:bottom w:val="none" w:sz="0" w:space="0" w:color="auto"/>
        <w:right w:val="none" w:sz="0" w:space="0" w:color="auto"/>
      </w:divBdr>
    </w:div>
    <w:div w:id="528176939">
      <w:bodyDiv w:val="1"/>
      <w:marLeft w:val="0"/>
      <w:marRight w:val="0"/>
      <w:marTop w:val="0"/>
      <w:marBottom w:val="0"/>
      <w:divBdr>
        <w:top w:val="none" w:sz="0" w:space="0" w:color="auto"/>
        <w:left w:val="none" w:sz="0" w:space="0" w:color="auto"/>
        <w:bottom w:val="none" w:sz="0" w:space="0" w:color="auto"/>
        <w:right w:val="none" w:sz="0" w:space="0" w:color="auto"/>
      </w:divBdr>
    </w:div>
    <w:div w:id="535890587">
      <w:bodyDiv w:val="1"/>
      <w:marLeft w:val="0"/>
      <w:marRight w:val="0"/>
      <w:marTop w:val="0"/>
      <w:marBottom w:val="0"/>
      <w:divBdr>
        <w:top w:val="none" w:sz="0" w:space="0" w:color="auto"/>
        <w:left w:val="none" w:sz="0" w:space="0" w:color="auto"/>
        <w:bottom w:val="none" w:sz="0" w:space="0" w:color="auto"/>
        <w:right w:val="none" w:sz="0" w:space="0" w:color="auto"/>
      </w:divBdr>
    </w:div>
    <w:div w:id="537164544">
      <w:bodyDiv w:val="1"/>
      <w:marLeft w:val="0"/>
      <w:marRight w:val="0"/>
      <w:marTop w:val="0"/>
      <w:marBottom w:val="0"/>
      <w:divBdr>
        <w:top w:val="none" w:sz="0" w:space="0" w:color="auto"/>
        <w:left w:val="none" w:sz="0" w:space="0" w:color="auto"/>
        <w:bottom w:val="none" w:sz="0" w:space="0" w:color="auto"/>
        <w:right w:val="none" w:sz="0" w:space="0" w:color="auto"/>
      </w:divBdr>
    </w:div>
    <w:div w:id="539130770">
      <w:bodyDiv w:val="1"/>
      <w:marLeft w:val="0"/>
      <w:marRight w:val="0"/>
      <w:marTop w:val="0"/>
      <w:marBottom w:val="0"/>
      <w:divBdr>
        <w:top w:val="none" w:sz="0" w:space="0" w:color="auto"/>
        <w:left w:val="none" w:sz="0" w:space="0" w:color="auto"/>
        <w:bottom w:val="none" w:sz="0" w:space="0" w:color="auto"/>
        <w:right w:val="none" w:sz="0" w:space="0" w:color="auto"/>
      </w:divBdr>
    </w:div>
    <w:div w:id="541524284">
      <w:bodyDiv w:val="1"/>
      <w:marLeft w:val="0"/>
      <w:marRight w:val="0"/>
      <w:marTop w:val="0"/>
      <w:marBottom w:val="0"/>
      <w:divBdr>
        <w:top w:val="none" w:sz="0" w:space="0" w:color="auto"/>
        <w:left w:val="none" w:sz="0" w:space="0" w:color="auto"/>
        <w:bottom w:val="none" w:sz="0" w:space="0" w:color="auto"/>
        <w:right w:val="none" w:sz="0" w:space="0" w:color="auto"/>
      </w:divBdr>
    </w:div>
    <w:div w:id="569004554">
      <w:bodyDiv w:val="1"/>
      <w:marLeft w:val="0"/>
      <w:marRight w:val="0"/>
      <w:marTop w:val="0"/>
      <w:marBottom w:val="0"/>
      <w:divBdr>
        <w:top w:val="none" w:sz="0" w:space="0" w:color="auto"/>
        <w:left w:val="none" w:sz="0" w:space="0" w:color="auto"/>
        <w:bottom w:val="none" w:sz="0" w:space="0" w:color="auto"/>
        <w:right w:val="none" w:sz="0" w:space="0" w:color="auto"/>
      </w:divBdr>
    </w:div>
    <w:div w:id="579558046">
      <w:bodyDiv w:val="1"/>
      <w:marLeft w:val="0"/>
      <w:marRight w:val="0"/>
      <w:marTop w:val="0"/>
      <w:marBottom w:val="0"/>
      <w:divBdr>
        <w:top w:val="none" w:sz="0" w:space="0" w:color="auto"/>
        <w:left w:val="none" w:sz="0" w:space="0" w:color="auto"/>
        <w:bottom w:val="none" w:sz="0" w:space="0" w:color="auto"/>
        <w:right w:val="none" w:sz="0" w:space="0" w:color="auto"/>
      </w:divBdr>
    </w:div>
    <w:div w:id="589702930">
      <w:bodyDiv w:val="1"/>
      <w:marLeft w:val="0"/>
      <w:marRight w:val="0"/>
      <w:marTop w:val="0"/>
      <w:marBottom w:val="0"/>
      <w:divBdr>
        <w:top w:val="none" w:sz="0" w:space="0" w:color="auto"/>
        <w:left w:val="none" w:sz="0" w:space="0" w:color="auto"/>
        <w:bottom w:val="none" w:sz="0" w:space="0" w:color="auto"/>
        <w:right w:val="none" w:sz="0" w:space="0" w:color="auto"/>
      </w:divBdr>
    </w:div>
    <w:div w:id="678390067">
      <w:bodyDiv w:val="1"/>
      <w:marLeft w:val="0"/>
      <w:marRight w:val="0"/>
      <w:marTop w:val="0"/>
      <w:marBottom w:val="0"/>
      <w:divBdr>
        <w:top w:val="none" w:sz="0" w:space="0" w:color="auto"/>
        <w:left w:val="none" w:sz="0" w:space="0" w:color="auto"/>
        <w:bottom w:val="none" w:sz="0" w:space="0" w:color="auto"/>
        <w:right w:val="none" w:sz="0" w:space="0" w:color="auto"/>
      </w:divBdr>
    </w:div>
    <w:div w:id="679694932">
      <w:bodyDiv w:val="1"/>
      <w:marLeft w:val="0"/>
      <w:marRight w:val="0"/>
      <w:marTop w:val="0"/>
      <w:marBottom w:val="0"/>
      <w:divBdr>
        <w:top w:val="none" w:sz="0" w:space="0" w:color="auto"/>
        <w:left w:val="none" w:sz="0" w:space="0" w:color="auto"/>
        <w:bottom w:val="none" w:sz="0" w:space="0" w:color="auto"/>
        <w:right w:val="none" w:sz="0" w:space="0" w:color="auto"/>
      </w:divBdr>
    </w:div>
    <w:div w:id="686325618">
      <w:bodyDiv w:val="1"/>
      <w:marLeft w:val="0"/>
      <w:marRight w:val="0"/>
      <w:marTop w:val="0"/>
      <w:marBottom w:val="0"/>
      <w:divBdr>
        <w:top w:val="none" w:sz="0" w:space="0" w:color="auto"/>
        <w:left w:val="none" w:sz="0" w:space="0" w:color="auto"/>
        <w:bottom w:val="none" w:sz="0" w:space="0" w:color="auto"/>
        <w:right w:val="none" w:sz="0" w:space="0" w:color="auto"/>
      </w:divBdr>
    </w:div>
    <w:div w:id="696858840">
      <w:bodyDiv w:val="1"/>
      <w:marLeft w:val="0"/>
      <w:marRight w:val="0"/>
      <w:marTop w:val="0"/>
      <w:marBottom w:val="0"/>
      <w:divBdr>
        <w:top w:val="none" w:sz="0" w:space="0" w:color="auto"/>
        <w:left w:val="none" w:sz="0" w:space="0" w:color="auto"/>
        <w:bottom w:val="none" w:sz="0" w:space="0" w:color="auto"/>
        <w:right w:val="none" w:sz="0" w:space="0" w:color="auto"/>
      </w:divBdr>
    </w:div>
    <w:div w:id="729547050">
      <w:bodyDiv w:val="1"/>
      <w:marLeft w:val="0"/>
      <w:marRight w:val="0"/>
      <w:marTop w:val="0"/>
      <w:marBottom w:val="0"/>
      <w:divBdr>
        <w:top w:val="none" w:sz="0" w:space="0" w:color="auto"/>
        <w:left w:val="none" w:sz="0" w:space="0" w:color="auto"/>
        <w:bottom w:val="none" w:sz="0" w:space="0" w:color="auto"/>
        <w:right w:val="none" w:sz="0" w:space="0" w:color="auto"/>
      </w:divBdr>
    </w:div>
    <w:div w:id="735517142">
      <w:bodyDiv w:val="1"/>
      <w:marLeft w:val="0"/>
      <w:marRight w:val="0"/>
      <w:marTop w:val="0"/>
      <w:marBottom w:val="0"/>
      <w:divBdr>
        <w:top w:val="none" w:sz="0" w:space="0" w:color="auto"/>
        <w:left w:val="none" w:sz="0" w:space="0" w:color="auto"/>
        <w:bottom w:val="none" w:sz="0" w:space="0" w:color="auto"/>
        <w:right w:val="none" w:sz="0" w:space="0" w:color="auto"/>
      </w:divBdr>
    </w:div>
    <w:div w:id="764494751">
      <w:bodyDiv w:val="1"/>
      <w:marLeft w:val="0"/>
      <w:marRight w:val="0"/>
      <w:marTop w:val="0"/>
      <w:marBottom w:val="0"/>
      <w:divBdr>
        <w:top w:val="none" w:sz="0" w:space="0" w:color="auto"/>
        <w:left w:val="none" w:sz="0" w:space="0" w:color="auto"/>
        <w:bottom w:val="none" w:sz="0" w:space="0" w:color="auto"/>
        <w:right w:val="none" w:sz="0" w:space="0" w:color="auto"/>
      </w:divBdr>
    </w:div>
    <w:div w:id="791897997">
      <w:bodyDiv w:val="1"/>
      <w:marLeft w:val="0"/>
      <w:marRight w:val="0"/>
      <w:marTop w:val="0"/>
      <w:marBottom w:val="0"/>
      <w:divBdr>
        <w:top w:val="none" w:sz="0" w:space="0" w:color="auto"/>
        <w:left w:val="none" w:sz="0" w:space="0" w:color="auto"/>
        <w:bottom w:val="none" w:sz="0" w:space="0" w:color="auto"/>
        <w:right w:val="none" w:sz="0" w:space="0" w:color="auto"/>
      </w:divBdr>
    </w:div>
    <w:div w:id="825973566">
      <w:bodyDiv w:val="1"/>
      <w:marLeft w:val="0"/>
      <w:marRight w:val="0"/>
      <w:marTop w:val="0"/>
      <w:marBottom w:val="0"/>
      <w:divBdr>
        <w:top w:val="none" w:sz="0" w:space="0" w:color="auto"/>
        <w:left w:val="none" w:sz="0" w:space="0" w:color="auto"/>
        <w:bottom w:val="none" w:sz="0" w:space="0" w:color="auto"/>
        <w:right w:val="none" w:sz="0" w:space="0" w:color="auto"/>
      </w:divBdr>
      <w:divsChild>
        <w:div w:id="470025983">
          <w:marLeft w:val="60"/>
          <w:marRight w:val="0"/>
          <w:marTop w:val="0"/>
          <w:marBottom w:val="0"/>
          <w:divBdr>
            <w:top w:val="none" w:sz="0" w:space="0" w:color="auto"/>
            <w:left w:val="none" w:sz="0" w:space="0" w:color="auto"/>
            <w:bottom w:val="none" w:sz="0" w:space="0" w:color="auto"/>
            <w:right w:val="none" w:sz="0" w:space="0" w:color="auto"/>
          </w:divBdr>
          <w:divsChild>
            <w:div w:id="267197850">
              <w:marLeft w:val="0"/>
              <w:marRight w:val="0"/>
              <w:marTop w:val="0"/>
              <w:marBottom w:val="0"/>
              <w:divBdr>
                <w:top w:val="none" w:sz="0" w:space="0" w:color="auto"/>
                <w:left w:val="none" w:sz="0" w:space="0" w:color="auto"/>
                <w:bottom w:val="none" w:sz="0" w:space="0" w:color="auto"/>
                <w:right w:val="none" w:sz="0" w:space="0" w:color="auto"/>
              </w:divBdr>
              <w:divsChild>
                <w:div w:id="298389288">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841775886">
      <w:bodyDiv w:val="1"/>
      <w:marLeft w:val="0"/>
      <w:marRight w:val="0"/>
      <w:marTop w:val="0"/>
      <w:marBottom w:val="0"/>
      <w:divBdr>
        <w:top w:val="none" w:sz="0" w:space="0" w:color="auto"/>
        <w:left w:val="none" w:sz="0" w:space="0" w:color="auto"/>
        <w:bottom w:val="none" w:sz="0" w:space="0" w:color="auto"/>
        <w:right w:val="none" w:sz="0" w:space="0" w:color="auto"/>
      </w:divBdr>
    </w:div>
    <w:div w:id="848374849">
      <w:bodyDiv w:val="1"/>
      <w:marLeft w:val="0"/>
      <w:marRight w:val="0"/>
      <w:marTop w:val="0"/>
      <w:marBottom w:val="0"/>
      <w:divBdr>
        <w:top w:val="none" w:sz="0" w:space="0" w:color="auto"/>
        <w:left w:val="none" w:sz="0" w:space="0" w:color="auto"/>
        <w:bottom w:val="none" w:sz="0" w:space="0" w:color="auto"/>
        <w:right w:val="none" w:sz="0" w:space="0" w:color="auto"/>
      </w:divBdr>
    </w:div>
    <w:div w:id="880752882">
      <w:bodyDiv w:val="1"/>
      <w:marLeft w:val="0"/>
      <w:marRight w:val="0"/>
      <w:marTop w:val="0"/>
      <w:marBottom w:val="0"/>
      <w:divBdr>
        <w:top w:val="none" w:sz="0" w:space="0" w:color="auto"/>
        <w:left w:val="none" w:sz="0" w:space="0" w:color="auto"/>
        <w:bottom w:val="none" w:sz="0" w:space="0" w:color="auto"/>
        <w:right w:val="none" w:sz="0" w:space="0" w:color="auto"/>
      </w:divBdr>
    </w:div>
    <w:div w:id="894122545">
      <w:bodyDiv w:val="1"/>
      <w:marLeft w:val="0"/>
      <w:marRight w:val="0"/>
      <w:marTop w:val="0"/>
      <w:marBottom w:val="0"/>
      <w:divBdr>
        <w:top w:val="none" w:sz="0" w:space="0" w:color="auto"/>
        <w:left w:val="none" w:sz="0" w:space="0" w:color="auto"/>
        <w:bottom w:val="none" w:sz="0" w:space="0" w:color="auto"/>
        <w:right w:val="none" w:sz="0" w:space="0" w:color="auto"/>
      </w:divBdr>
    </w:div>
    <w:div w:id="894508848">
      <w:bodyDiv w:val="1"/>
      <w:marLeft w:val="0"/>
      <w:marRight w:val="0"/>
      <w:marTop w:val="0"/>
      <w:marBottom w:val="0"/>
      <w:divBdr>
        <w:top w:val="none" w:sz="0" w:space="0" w:color="auto"/>
        <w:left w:val="none" w:sz="0" w:space="0" w:color="auto"/>
        <w:bottom w:val="none" w:sz="0" w:space="0" w:color="auto"/>
        <w:right w:val="none" w:sz="0" w:space="0" w:color="auto"/>
      </w:divBdr>
    </w:div>
    <w:div w:id="912277092">
      <w:bodyDiv w:val="1"/>
      <w:marLeft w:val="0"/>
      <w:marRight w:val="0"/>
      <w:marTop w:val="0"/>
      <w:marBottom w:val="0"/>
      <w:divBdr>
        <w:top w:val="none" w:sz="0" w:space="0" w:color="auto"/>
        <w:left w:val="none" w:sz="0" w:space="0" w:color="auto"/>
        <w:bottom w:val="none" w:sz="0" w:space="0" w:color="auto"/>
        <w:right w:val="none" w:sz="0" w:space="0" w:color="auto"/>
      </w:divBdr>
    </w:div>
    <w:div w:id="918905022">
      <w:bodyDiv w:val="1"/>
      <w:marLeft w:val="0"/>
      <w:marRight w:val="0"/>
      <w:marTop w:val="0"/>
      <w:marBottom w:val="0"/>
      <w:divBdr>
        <w:top w:val="none" w:sz="0" w:space="0" w:color="auto"/>
        <w:left w:val="none" w:sz="0" w:space="0" w:color="auto"/>
        <w:bottom w:val="none" w:sz="0" w:space="0" w:color="auto"/>
        <w:right w:val="none" w:sz="0" w:space="0" w:color="auto"/>
      </w:divBdr>
    </w:div>
    <w:div w:id="945967011">
      <w:bodyDiv w:val="1"/>
      <w:marLeft w:val="0"/>
      <w:marRight w:val="0"/>
      <w:marTop w:val="0"/>
      <w:marBottom w:val="0"/>
      <w:divBdr>
        <w:top w:val="none" w:sz="0" w:space="0" w:color="auto"/>
        <w:left w:val="none" w:sz="0" w:space="0" w:color="auto"/>
        <w:bottom w:val="none" w:sz="0" w:space="0" w:color="auto"/>
        <w:right w:val="none" w:sz="0" w:space="0" w:color="auto"/>
      </w:divBdr>
    </w:div>
    <w:div w:id="953443016">
      <w:bodyDiv w:val="1"/>
      <w:marLeft w:val="0"/>
      <w:marRight w:val="0"/>
      <w:marTop w:val="0"/>
      <w:marBottom w:val="0"/>
      <w:divBdr>
        <w:top w:val="none" w:sz="0" w:space="0" w:color="auto"/>
        <w:left w:val="none" w:sz="0" w:space="0" w:color="auto"/>
        <w:bottom w:val="none" w:sz="0" w:space="0" w:color="auto"/>
        <w:right w:val="none" w:sz="0" w:space="0" w:color="auto"/>
      </w:divBdr>
    </w:div>
    <w:div w:id="960652493">
      <w:bodyDiv w:val="1"/>
      <w:marLeft w:val="0"/>
      <w:marRight w:val="0"/>
      <w:marTop w:val="0"/>
      <w:marBottom w:val="0"/>
      <w:divBdr>
        <w:top w:val="none" w:sz="0" w:space="0" w:color="auto"/>
        <w:left w:val="none" w:sz="0" w:space="0" w:color="auto"/>
        <w:bottom w:val="none" w:sz="0" w:space="0" w:color="auto"/>
        <w:right w:val="none" w:sz="0" w:space="0" w:color="auto"/>
      </w:divBdr>
    </w:div>
    <w:div w:id="967927774">
      <w:bodyDiv w:val="1"/>
      <w:marLeft w:val="0"/>
      <w:marRight w:val="0"/>
      <w:marTop w:val="0"/>
      <w:marBottom w:val="0"/>
      <w:divBdr>
        <w:top w:val="none" w:sz="0" w:space="0" w:color="auto"/>
        <w:left w:val="none" w:sz="0" w:space="0" w:color="auto"/>
        <w:bottom w:val="none" w:sz="0" w:space="0" w:color="auto"/>
        <w:right w:val="none" w:sz="0" w:space="0" w:color="auto"/>
      </w:divBdr>
    </w:div>
    <w:div w:id="969826727">
      <w:bodyDiv w:val="1"/>
      <w:marLeft w:val="0"/>
      <w:marRight w:val="0"/>
      <w:marTop w:val="0"/>
      <w:marBottom w:val="0"/>
      <w:divBdr>
        <w:top w:val="none" w:sz="0" w:space="0" w:color="auto"/>
        <w:left w:val="none" w:sz="0" w:space="0" w:color="auto"/>
        <w:bottom w:val="none" w:sz="0" w:space="0" w:color="auto"/>
        <w:right w:val="none" w:sz="0" w:space="0" w:color="auto"/>
      </w:divBdr>
    </w:div>
    <w:div w:id="970331260">
      <w:bodyDiv w:val="1"/>
      <w:marLeft w:val="0"/>
      <w:marRight w:val="0"/>
      <w:marTop w:val="0"/>
      <w:marBottom w:val="0"/>
      <w:divBdr>
        <w:top w:val="none" w:sz="0" w:space="0" w:color="auto"/>
        <w:left w:val="none" w:sz="0" w:space="0" w:color="auto"/>
        <w:bottom w:val="none" w:sz="0" w:space="0" w:color="auto"/>
        <w:right w:val="none" w:sz="0" w:space="0" w:color="auto"/>
      </w:divBdr>
    </w:div>
    <w:div w:id="976103918">
      <w:bodyDiv w:val="1"/>
      <w:marLeft w:val="0"/>
      <w:marRight w:val="0"/>
      <w:marTop w:val="0"/>
      <w:marBottom w:val="0"/>
      <w:divBdr>
        <w:top w:val="none" w:sz="0" w:space="0" w:color="auto"/>
        <w:left w:val="none" w:sz="0" w:space="0" w:color="auto"/>
        <w:bottom w:val="none" w:sz="0" w:space="0" w:color="auto"/>
        <w:right w:val="none" w:sz="0" w:space="0" w:color="auto"/>
      </w:divBdr>
    </w:div>
    <w:div w:id="986781520">
      <w:bodyDiv w:val="1"/>
      <w:marLeft w:val="0"/>
      <w:marRight w:val="0"/>
      <w:marTop w:val="0"/>
      <w:marBottom w:val="0"/>
      <w:divBdr>
        <w:top w:val="none" w:sz="0" w:space="0" w:color="auto"/>
        <w:left w:val="none" w:sz="0" w:space="0" w:color="auto"/>
        <w:bottom w:val="none" w:sz="0" w:space="0" w:color="auto"/>
        <w:right w:val="none" w:sz="0" w:space="0" w:color="auto"/>
      </w:divBdr>
    </w:div>
    <w:div w:id="998771422">
      <w:bodyDiv w:val="1"/>
      <w:marLeft w:val="0"/>
      <w:marRight w:val="0"/>
      <w:marTop w:val="0"/>
      <w:marBottom w:val="0"/>
      <w:divBdr>
        <w:top w:val="none" w:sz="0" w:space="0" w:color="auto"/>
        <w:left w:val="none" w:sz="0" w:space="0" w:color="auto"/>
        <w:bottom w:val="none" w:sz="0" w:space="0" w:color="auto"/>
        <w:right w:val="none" w:sz="0" w:space="0" w:color="auto"/>
      </w:divBdr>
    </w:div>
    <w:div w:id="1019547195">
      <w:bodyDiv w:val="1"/>
      <w:marLeft w:val="0"/>
      <w:marRight w:val="0"/>
      <w:marTop w:val="0"/>
      <w:marBottom w:val="0"/>
      <w:divBdr>
        <w:top w:val="none" w:sz="0" w:space="0" w:color="auto"/>
        <w:left w:val="none" w:sz="0" w:space="0" w:color="auto"/>
        <w:bottom w:val="none" w:sz="0" w:space="0" w:color="auto"/>
        <w:right w:val="none" w:sz="0" w:space="0" w:color="auto"/>
      </w:divBdr>
    </w:div>
    <w:div w:id="1048846767">
      <w:bodyDiv w:val="1"/>
      <w:marLeft w:val="0"/>
      <w:marRight w:val="0"/>
      <w:marTop w:val="0"/>
      <w:marBottom w:val="0"/>
      <w:divBdr>
        <w:top w:val="none" w:sz="0" w:space="0" w:color="auto"/>
        <w:left w:val="none" w:sz="0" w:space="0" w:color="auto"/>
        <w:bottom w:val="none" w:sz="0" w:space="0" w:color="auto"/>
        <w:right w:val="none" w:sz="0" w:space="0" w:color="auto"/>
      </w:divBdr>
    </w:div>
    <w:div w:id="1053233103">
      <w:bodyDiv w:val="1"/>
      <w:marLeft w:val="0"/>
      <w:marRight w:val="0"/>
      <w:marTop w:val="0"/>
      <w:marBottom w:val="0"/>
      <w:divBdr>
        <w:top w:val="none" w:sz="0" w:space="0" w:color="auto"/>
        <w:left w:val="none" w:sz="0" w:space="0" w:color="auto"/>
        <w:bottom w:val="none" w:sz="0" w:space="0" w:color="auto"/>
        <w:right w:val="none" w:sz="0" w:space="0" w:color="auto"/>
      </w:divBdr>
    </w:div>
    <w:div w:id="1092581583">
      <w:bodyDiv w:val="1"/>
      <w:marLeft w:val="0"/>
      <w:marRight w:val="0"/>
      <w:marTop w:val="0"/>
      <w:marBottom w:val="0"/>
      <w:divBdr>
        <w:top w:val="none" w:sz="0" w:space="0" w:color="auto"/>
        <w:left w:val="none" w:sz="0" w:space="0" w:color="auto"/>
        <w:bottom w:val="none" w:sz="0" w:space="0" w:color="auto"/>
        <w:right w:val="none" w:sz="0" w:space="0" w:color="auto"/>
      </w:divBdr>
    </w:div>
    <w:div w:id="1115174521">
      <w:bodyDiv w:val="1"/>
      <w:marLeft w:val="0"/>
      <w:marRight w:val="0"/>
      <w:marTop w:val="0"/>
      <w:marBottom w:val="0"/>
      <w:divBdr>
        <w:top w:val="none" w:sz="0" w:space="0" w:color="auto"/>
        <w:left w:val="none" w:sz="0" w:space="0" w:color="auto"/>
        <w:bottom w:val="none" w:sz="0" w:space="0" w:color="auto"/>
        <w:right w:val="none" w:sz="0" w:space="0" w:color="auto"/>
      </w:divBdr>
    </w:div>
    <w:div w:id="1150026669">
      <w:bodyDiv w:val="1"/>
      <w:marLeft w:val="0"/>
      <w:marRight w:val="0"/>
      <w:marTop w:val="0"/>
      <w:marBottom w:val="0"/>
      <w:divBdr>
        <w:top w:val="none" w:sz="0" w:space="0" w:color="auto"/>
        <w:left w:val="none" w:sz="0" w:space="0" w:color="auto"/>
        <w:bottom w:val="none" w:sz="0" w:space="0" w:color="auto"/>
        <w:right w:val="none" w:sz="0" w:space="0" w:color="auto"/>
      </w:divBdr>
    </w:div>
    <w:div w:id="1155144172">
      <w:bodyDiv w:val="1"/>
      <w:marLeft w:val="0"/>
      <w:marRight w:val="0"/>
      <w:marTop w:val="0"/>
      <w:marBottom w:val="0"/>
      <w:divBdr>
        <w:top w:val="none" w:sz="0" w:space="0" w:color="auto"/>
        <w:left w:val="none" w:sz="0" w:space="0" w:color="auto"/>
        <w:bottom w:val="none" w:sz="0" w:space="0" w:color="auto"/>
        <w:right w:val="none" w:sz="0" w:space="0" w:color="auto"/>
      </w:divBdr>
    </w:div>
    <w:div w:id="1190146978">
      <w:bodyDiv w:val="1"/>
      <w:marLeft w:val="0"/>
      <w:marRight w:val="0"/>
      <w:marTop w:val="0"/>
      <w:marBottom w:val="0"/>
      <w:divBdr>
        <w:top w:val="none" w:sz="0" w:space="0" w:color="auto"/>
        <w:left w:val="none" w:sz="0" w:space="0" w:color="auto"/>
        <w:bottom w:val="none" w:sz="0" w:space="0" w:color="auto"/>
        <w:right w:val="none" w:sz="0" w:space="0" w:color="auto"/>
      </w:divBdr>
    </w:div>
    <w:div w:id="1191916730">
      <w:bodyDiv w:val="1"/>
      <w:marLeft w:val="0"/>
      <w:marRight w:val="0"/>
      <w:marTop w:val="0"/>
      <w:marBottom w:val="0"/>
      <w:divBdr>
        <w:top w:val="none" w:sz="0" w:space="0" w:color="auto"/>
        <w:left w:val="none" w:sz="0" w:space="0" w:color="auto"/>
        <w:bottom w:val="none" w:sz="0" w:space="0" w:color="auto"/>
        <w:right w:val="none" w:sz="0" w:space="0" w:color="auto"/>
      </w:divBdr>
    </w:div>
    <w:div w:id="1200513780">
      <w:bodyDiv w:val="1"/>
      <w:marLeft w:val="0"/>
      <w:marRight w:val="0"/>
      <w:marTop w:val="0"/>
      <w:marBottom w:val="0"/>
      <w:divBdr>
        <w:top w:val="none" w:sz="0" w:space="0" w:color="auto"/>
        <w:left w:val="none" w:sz="0" w:space="0" w:color="auto"/>
        <w:bottom w:val="none" w:sz="0" w:space="0" w:color="auto"/>
        <w:right w:val="none" w:sz="0" w:space="0" w:color="auto"/>
      </w:divBdr>
    </w:div>
    <w:div w:id="1207792483">
      <w:bodyDiv w:val="1"/>
      <w:marLeft w:val="0"/>
      <w:marRight w:val="0"/>
      <w:marTop w:val="0"/>
      <w:marBottom w:val="0"/>
      <w:divBdr>
        <w:top w:val="none" w:sz="0" w:space="0" w:color="auto"/>
        <w:left w:val="none" w:sz="0" w:space="0" w:color="auto"/>
        <w:bottom w:val="none" w:sz="0" w:space="0" w:color="auto"/>
        <w:right w:val="none" w:sz="0" w:space="0" w:color="auto"/>
      </w:divBdr>
    </w:div>
    <w:div w:id="1211842460">
      <w:bodyDiv w:val="1"/>
      <w:marLeft w:val="0"/>
      <w:marRight w:val="0"/>
      <w:marTop w:val="0"/>
      <w:marBottom w:val="0"/>
      <w:divBdr>
        <w:top w:val="none" w:sz="0" w:space="0" w:color="auto"/>
        <w:left w:val="none" w:sz="0" w:space="0" w:color="auto"/>
        <w:bottom w:val="none" w:sz="0" w:space="0" w:color="auto"/>
        <w:right w:val="none" w:sz="0" w:space="0" w:color="auto"/>
      </w:divBdr>
    </w:div>
    <w:div w:id="1222131736">
      <w:bodyDiv w:val="1"/>
      <w:marLeft w:val="0"/>
      <w:marRight w:val="0"/>
      <w:marTop w:val="0"/>
      <w:marBottom w:val="0"/>
      <w:divBdr>
        <w:top w:val="none" w:sz="0" w:space="0" w:color="auto"/>
        <w:left w:val="none" w:sz="0" w:space="0" w:color="auto"/>
        <w:bottom w:val="none" w:sz="0" w:space="0" w:color="auto"/>
        <w:right w:val="none" w:sz="0" w:space="0" w:color="auto"/>
      </w:divBdr>
    </w:div>
    <w:div w:id="1227187040">
      <w:bodyDiv w:val="1"/>
      <w:marLeft w:val="0"/>
      <w:marRight w:val="0"/>
      <w:marTop w:val="0"/>
      <w:marBottom w:val="0"/>
      <w:divBdr>
        <w:top w:val="none" w:sz="0" w:space="0" w:color="auto"/>
        <w:left w:val="none" w:sz="0" w:space="0" w:color="auto"/>
        <w:bottom w:val="none" w:sz="0" w:space="0" w:color="auto"/>
        <w:right w:val="none" w:sz="0" w:space="0" w:color="auto"/>
      </w:divBdr>
    </w:div>
    <w:div w:id="1241602286">
      <w:bodyDiv w:val="1"/>
      <w:marLeft w:val="0"/>
      <w:marRight w:val="0"/>
      <w:marTop w:val="0"/>
      <w:marBottom w:val="0"/>
      <w:divBdr>
        <w:top w:val="none" w:sz="0" w:space="0" w:color="auto"/>
        <w:left w:val="none" w:sz="0" w:space="0" w:color="auto"/>
        <w:bottom w:val="none" w:sz="0" w:space="0" w:color="auto"/>
        <w:right w:val="none" w:sz="0" w:space="0" w:color="auto"/>
      </w:divBdr>
    </w:div>
    <w:div w:id="1260523036">
      <w:bodyDiv w:val="1"/>
      <w:marLeft w:val="0"/>
      <w:marRight w:val="0"/>
      <w:marTop w:val="0"/>
      <w:marBottom w:val="0"/>
      <w:divBdr>
        <w:top w:val="none" w:sz="0" w:space="0" w:color="auto"/>
        <w:left w:val="none" w:sz="0" w:space="0" w:color="auto"/>
        <w:bottom w:val="none" w:sz="0" w:space="0" w:color="auto"/>
        <w:right w:val="none" w:sz="0" w:space="0" w:color="auto"/>
      </w:divBdr>
    </w:div>
    <w:div w:id="1269584313">
      <w:bodyDiv w:val="1"/>
      <w:marLeft w:val="0"/>
      <w:marRight w:val="0"/>
      <w:marTop w:val="0"/>
      <w:marBottom w:val="0"/>
      <w:divBdr>
        <w:top w:val="none" w:sz="0" w:space="0" w:color="auto"/>
        <w:left w:val="none" w:sz="0" w:space="0" w:color="auto"/>
        <w:bottom w:val="none" w:sz="0" w:space="0" w:color="auto"/>
        <w:right w:val="none" w:sz="0" w:space="0" w:color="auto"/>
      </w:divBdr>
    </w:div>
    <w:div w:id="1300764590">
      <w:bodyDiv w:val="1"/>
      <w:marLeft w:val="0"/>
      <w:marRight w:val="0"/>
      <w:marTop w:val="0"/>
      <w:marBottom w:val="0"/>
      <w:divBdr>
        <w:top w:val="none" w:sz="0" w:space="0" w:color="auto"/>
        <w:left w:val="none" w:sz="0" w:space="0" w:color="auto"/>
        <w:bottom w:val="none" w:sz="0" w:space="0" w:color="auto"/>
        <w:right w:val="none" w:sz="0" w:space="0" w:color="auto"/>
      </w:divBdr>
    </w:div>
    <w:div w:id="1303461619">
      <w:bodyDiv w:val="1"/>
      <w:marLeft w:val="0"/>
      <w:marRight w:val="0"/>
      <w:marTop w:val="0"/>
      <w:marBottom w:val="0"/>
      <w:divBdr>
        <w:top w:val="none" w:sz="0" w:space="0" w:color="auto"/>
        <w:left w:val="none" w:sz="0" w:space="0" w:color="auto"/>
        <w:bottom w:val="none" w:sz="0" w:space="0" w:color="auto"/>
        <w:right w:val="none" w:sz="0" w:space="0" w:color="auto"/>
      </w:divBdr>
    </w:div>
    <w:div w:id="1306668560">
      <w:bodyDiv w:val="1"/>
      <w:marLeft w:val="0"/>
      <w:marRight w:val="0"/>
      <w:marTop w:val="0"/>
      <w:marBottom w:val="0"/>
      <w:divBdr>
        <w:top w:val="none" w:sz="0" w:space="0" w:color="auto"/>
        <w:left w:val="none" w:sz="0" w:space="0" w:color="auto"/>
        <w:bottom w:val="none" w:sz="0" w:space="0" w:color="auto"/>
        <w:right w:val="none" w:sz="0" w:space="0" w:color="auto"/>
      </w:divBdr>
      <w:divsChild>
        <w:div w:id="247228440">
          <w:marLeft w:val="0"/>
          <w:marRight w:val="0"/>
          <w:marTop w:val="0"/>
          <w:marBottom w:val="0"/>
          <w:divBdr>
            <w:top w:val="none" w:sz="0" w:space="0" w:color="auto"/>
            <w:left w:val="none" w:sz="0" w:space="0" w:color="auto"/>
            <w:bottom w:val="none" w:sz="0" w:space="0" w:color="auto"/>
            <w:right w:val="none" w:sz="0" w:space="0" w:color="auto"/>
          </w:divBdr>
          <w:divsChild>
            <w:div w:id="1093629343">
              <w:marLeft w:val="0"/>
              <w:marRight w:val="0"/>
              <w:marTop w:val="0"/>
              <w:marBottom w:val="0"/>
              <w:divBdr>
                <w:top w:val="none" w:sz="0" w:space="0" w:color="auto"/>
                <w:left w:val="none" w:sz="0" w:space="0" w:color="auto"/>
                <w:bottom w:val="none" w:sz="0" w:space="0" w:color="auto"/>
                <w:right w:val="none" w:sz="0" w:space="0" w:color="auto"/>
              </w:divBdr>
              <w:divsChild>
                <w:div w:id="895630659">
                  <w:marLeft w:val="0"/>
                  <w:marRight w:val="0"/>
                  <w:marTop w:val="0"/>
                  <w:marBottom w:val="0"/>
                  <w:divBdr>
                    <w:top w:val="none" w:sz="0" w:space="0" w:color="auto"/>
                    <w:left w:val="none" w:sz="0" w:space="0" w:color="auto"/>
                    <w:bottom w:val="none" w:sz="0" w:space="0" w:color="auto"/>
                    <w:right w:val="none" w:sz="0" w:space="0" w:color="auto"/>
                  </w:divBdr>
                  <w:divsChild>
                    <w:div w:id="476848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358156">
          <w:marLeft w:val="0"/>
          <w:marRight w:val="0"/>
          <w:marTop w:val="0"/>
          <w:marBottom w:val="0"/>
          <w:divBdr>
            <w:top w:val="none" w:sz="0" w:space="0" w:color="auto"/>
            <w:left w:val="none" w:sz="0" w:space="0" w:color="auto"/>
            <w:bottom w:val="none" w:sz="0" w:space="0" w:color="auto"/>
            <w:right w:val="none" w:sz="0" w:space="0" w:color="auto"/>
          </w:divBdr>
          <w:divsChild>
            <w:div w:id="1724333061">
              <w:marLeft w:val="0"/>
              <w:marRight w:val="0"/>
              <w:marTop w:val="0"/>
              <w:marBottom w:val="0"/>
              <w:divBdr>
                <w:top w:val="none" w:sz="0" w:space="0" w:color="auto"/>
                <w:left w:val="none" w:sz="0" w:space="0" w:color="auto"/>
                <w:bottom w:val="none" w:sz="0" w:space="0" w:color="auto"/>
                <w:right w:val="none" w:sz="0" w:space="0" w:color="auto"/>
              </w:divBdr>
              <w:divsChild>
                <w:div w:id="2015917734">
                  <w:marLeft w:val="0"/>
                  <w:marRight w:val="0"/>
                  <w:marTop w:val="0"/>
                  <w:marBottom w:val="0"/>
                  <w:divBdr>
                    <w:top w:val="none" w:sz="0" w:space="0" w:color="auto"/>
                    <w:left w:val="none" w:sz="0" w:space="0" w:color="auto"/>
                    <w:bottom w:val="none" w:sz="0" w:space="0" w:color="auto"/>
                    <w:right w:val="none" w:sz="0" w:space="0" w:color="auto"/>
                  </w:divBdr>
                  <w:divsChild>
                    <w:div w:id="42842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7199910">
      <w:bodyDiv w:val="1"/>
      <w:marLeft w:val="0"/>
      <w:marRight w:val="0"/>
      <w:marTop w:val="0"/>
      <w:marBottom w:val="0"/>
      <w:divBdr>
        <w:top w:val="none" w:sz="0" w:space="0" w:color="auto"/>
        <w:left w:val="none" w:sz="0" w:space="0" w:color="auto"/>
        <w:bottom w:val="none" w:sz="0" w:space="0" w:color="auto"/>
        <w:right w:val="none" w:sz="0" w:space="0" w:color="auto"/>
      </w:divBdr>
    </w:div>
    <w:div w:id="1328173100">
      <w:bodyDiv w:val="1"/>
      <w:marLeft w:val="0"/>
      <w:marRight w:val="0"/>
      <w:marTop w:val="0"/>
      <w:marBottom w:val="0"/>
      <w:divBdr>
        <w:top w:val="none" w:sz="0" w:space="0" w:color="auto"/>
        <w:left w:val="none" w:sz="0" w:space="0" w:color="auto"/>
        <w:bottom w:val="none" w:sz="0" w:space="0" w:color="auto"/>
        <w:right w:val="none" w:sz="0" w:space="0" w:color="auto"/>
      </w:divBdr>
    </w:div>
    <w:div w:id="1332487731">
      <w:bodyDiv w:val="1"/>
      <w:marLeft w:val="0"/>
      <w:marRight w:val="0"/>
      <w:marTop w:val="0"/>
      <w:marBottom w:val="0"/>
      <w:divBdr>
        <w:top w:val="none" w:sz="0" w:space="0" w:color="auto"/>
        <w:left w:val="none" w:sz="0" w:space="0" w:color="auto"/>
        <w:bottom w:val="none" w:sz="0" w:space="0" w:color="auto"/>
        <w:right w:val="none" w:sz="0" w:space="0" w:color="auto"/>
      </w:divBdr>
    </w:div>
    <w:div w:id="1338657140">
      <w:bodyDiv w:val="1"/>
      <w:marLeft w:val="0"/>
      <w:marRight w:val="0"/>
      <w:marTop w:val="0"/>
      <w:marBottom w:val="0"/>
      <w:divBdr>
        <w:top w:val="none" w:sz="0" w:space="0" w:color="auto"/>
        <w:left w:val="none" w:sz="0" w:space="0" w:color="auto"/>
        <w:bottom w:val="none" w:sz="0" w:space="0" w:color="auto"/>
        <w:right w:val="none" w:sz="0" w:space="0" w:color="auto"/>
      </w:divBdr>
    </w:div>
    <w:div w:id="1366759690">
      <w:bodyDiv w:val="1"/>
      <w:marLeft w:val="0"/>
      <w:marRight w:val="0"/>
      <w:marTop w:val="0"/>
      <w:marBottom w:val="0"/>
      <w:divBdr>
        <w:top w:val="none" w:sz="0" w:space="0" w:color="auto"/>
        <w:left w:val="none" w:sz="0" w:space="0" w:color="auto"/>
        <w:bottom w:val="none" w:sz="0" w:space="0" w:color="auto"/>
        <w:right w:val="none" w:sz="0" w:space="0" w:color="auto"/>
      </w:divBdr>
    </w:div>
    <w:div w:id="1377968396">
      <w:bodyDiv w:val="1"/>
      <w:marLeft w:val="0"/>
      <w:marRight w:val="0"/>
      <w:marTop w:val="0"/>
      <w:marBottom w:val="0"/>
      <w:divBdr>
        <w:top w:val="none" w:sz="0" w:space="0" w:color="auto"/>
        <w:left w:val="none" w:sz="0" w:space="0" w:color="auto"/>
        <w:bottom w:val="none" w:sz="0" w:space="0" w:color="auto"/>
        <w:right w:val="none" w:sz="0" w:space="0" w:color="auto"/>
      </w:divBdr>
    </w:div>
    <w:div w:id="1392733182">
      <w:bodyDiv w:val="1"/>
      <w:marLeft w:val="0"/>
      <w:marRight w:val="0"/>
      <w:marTop w:val="0"/>
      <w:marBottom w:val="0"/>
      <w:divBdr>
        <w:top w:val="none" w:sz="0" w:space="0" w:color="auto"/>
        <w:left w:val="none" w:sz="0" w:space="0" w:color="auto"/>
        <w:bottom w:val="none" w:sz="0" w:space="0" w:color="auto"/>
        <w:right w:val="none" w:sz="0" w:space="0" w:color="auto"/>
      </w:divBdr>
    </w:div>
    <w:div w:id="1415009222">
      <w:bodyDiv w:val="1"/>
      <w:marLeft w:val="0"/>
      <w:marRight w:val="0"/>
      <w:marTop w:val="0"/>
      <w:marBottom w:val="0"/>
      <w:divBdr>
        <w:top w:val="none" w:sz="0" w:space="0" w:color="auto"/>
        <w:left w:val="none" w:sz="0" w:space="0" w:color="auto"/>
        <w:bottom w:val="none" w:sz="0" w:space="0" w:color="auto"/>
        <w:right w:val="none" w:sz="0" w:space="0" w:color="auto"/>
      </w:divBdr>
    </w:div>
    <w:div w:id="1422798268">
      <w:bodyDiv w:val="1"/>
      <w:marLeft w:val="0"/>
      <w:marRight w:val="0"/>
      <w:marTop w:val="0"/>
      <w:marBottom w:val="0"/>
      <w:divBdr>
        <w:top w:val="none" w:sz="0" w:space="0" w:color="auto"/>
        <w:left w:val="none" w:sz="0" w:space="0" w:color="auto"/>
        <w:bottom w:val="none" w:sz="0" w:space="0" w:color="auto"/>
        <w:right w:val="none" w:sz="0" w:space="0" w:color="auto"/>
      </w:divBdr>
    </w:div>
    <w:div w:id="1467896206">
      <w:bodyDiv w:val="1"/>
      <w:marLeft w:val="0"/>
      <w:marRight w:val="0"/>
      <w:marTop w:val="0"/>
      <w:marBottom w:val="0"/>
      <w:divBdr>
        <w:top w:val="none" w:sz="0" w:space="0" w:color="auto"/>
        <w:left w:val="none" w:sz="0" w:space="0" w:color="auto"/>
        <w:bottom w:val="none" w:sz="0" w:space="0" w:color="auto"/>
        <w:right w:val="none" w:sz="0" w:space="0" w:color="auto"/>
      </w:divBdr>
    </w:div>
    <w:div w:id="1471820136">
      <w:bodyDiv w:val="1"/>
      <w:marLeft w:val="0"/>
      <w:marRight w:val="0"/>
      <w:marTop w:val="0"/>
      <w:marBottom w:val="0"/>
      <w:divBdr>
        <w:top w:val="none" w:sz="0" w:space="0" w:color="auto"/>
        <w:left w:val="none" w:sz="0" w:space="0" w:color="auto"/>
        <w:bottom w:val="none" w:sz="0" w:space="0" w:color="auto"/>
        <w:right w:val="none" w:sz="0" w:space="0" w:color="auto"/>
      </w:divBdr>
    </w:div>
    <w:div w:id="1472940128">
      <w:bodyDiv w:val="1"/>
      <w:marLeft w:val="0"/>
      <w:marRight w:val="0"/>
      <w:marTop w:val="0"/>
      <w:marBottom w:val="0"/>
      <w:divBdr>
        <w:top w:val="none" w:sz="0" w:space="0" w:color="auto"/>
        <w:left w:val="none" w:sz="0" w:space="0" w:color="auto"/>
        <w:bottom w:val="none" w:sz="0" w:space="0" w:color="auto"/>
        <w:right w:val="none" w:sz="0" w:space="0" w:color="auto"/>
      </w:divBdr>
    </w:div>
    <w:div w:id="1500122517">
      <w:bodyDiv w:val="1"/>
      <w:marLeft w:val="0"/>
      <w:marRight w:val="0"/>
      <w:marTop w:val="0"/>
      <w:marBottom w:val="0"/>
      <w:divBdr>
        <w:top w:val="none" w:sz="0" w:space="0" w:color="auto"/>
        <w:left w:val="none" w:sz="0" w:space="0" w:color="auto"/>
        <w:bottom w:val="none" w:sz="0" w:space="0" w:color="auto"/>
        <w:right w:val="none" w:sz="0" w:space="0" w:color="auto"/>
      </w:divBdr>
    </w:div>
    <w:div w:id="1512454327">
      <w:bodyDiv w:val="1"/>
      <w:marLeft w:val="0"/>
      <w:marRight w:val="0"/>
      <w:marTop w:val="0"/>
      <w:marBottom w:val="0"/>
      <w:divBdr>
        <w:top w:val="none" w:sz="0" w:space="0" w:color="auto"/>
        <w:left w:val="none" w:sz="0" w:space="0" w:color="auto"/>
        <w:bottom w:val="none" w:sz="0" w:space="0" w:color="auto"/>
        <w:right w:val="none" w:sz="0" w:space="0" w:color="auto"/>
      </w:divBdr>
    </w:div>
    <w:div w:id="1515336334">
      <w:bodyDiv w:val="1"/>
      <w:marLeft w:val="0"/>
      <w:marRight w:val="0"/>
      <w:marTop w:val="0"/>
      <w:marBottom w:val="0"/>
      <w:divBdr>
        <w:top w:val="none" w:sz="0" w:space="0" w:color="auto"/>
        <w:left w:val="none" w:sz="0" w:space="0" w:color="auto"/>
        <w:bottom w:val="none" w:sz="0" w:space="0" w:color="auto"/>
        <w:right w:val="none" w:sz="0" w:space="0" w:color="auto"/>
      </w:divBdr>
    </w:div>
    <w:div w:id="1536507097">
      <w:bodyDiv w:val="1"/>
      <w:marLeft w:val="0"/>
      <w:marRight w:val="0"/>
      <w:marTop w:val="0"/>
      <w:marBottom w:val="0"/>
      <w:divBdr>
        <w:top w:val="none" w:sz="0" w:space="0" w:color="auto"/>
        <w:left w:val="none" w:sz="0" w:space="0" w:color="auto"/>
        <w:bottom w:val="none" w:sz="0" w:space="0" w:color="auto"/>
        <w:right w:val="none" w:sz="0" w:space="0" w:color="auto"/>
      </w:divBdr>
    </w:div>
    <w:div w:id="1547911540">
      <w:bodyDiv w:val="1"/>
      <w:marLeft w:val="0"/>
      <w:marRight w:val="0"/>
      <w:marTop w:val="0"/>
      <w:marBottom w:val="0"/>
      <w:divBdr>
        <w:top w:val="none" w:sz="0" w:space="0" w:color="auto"/>
        <w:left w:val="none" w:sz="0" w:space="0" w:color="auto"/>
        <w:bottom w:val="none" w:sz="0" w:space="0" w:color="auto"/>
        <w:right w:val="none" w:sz="0" w:space="0" w:color="auto"/>
      </w:divBdr>
    </w:div>
    <w:div w:id="1548755012">
      <w:bodyDiv w:val="1"/>
      <w:marLeft w:val="0"/>
      <w:marRight w:val="0"/>
      <w:marTop w:val="0"/>
      <w:marBottom w:val="0"/>
      <w:divBdr>
        <w:top w:val="none" w:sz="0" w:space="0" w:color="auto"/>
        <w:left w:val="none" w:sz="0" w:space="0" w:color="auto"/>
        <w:bottom w:val="none" w:sz="0" w:space="0" w:color="auto"/>
        <w:right w:val="none" w:sz="0" w:space="0" w:color="auto"/>
      </w:divBdr>
    </w:div>
    <w:div w:id="1550337258">
      <w:bodyDiv w:val="1"/>
      <w:marLeft w:val="0"/>
      <w:marRight w:val="0"/>
      <w:marTop w:val="0"/>
      <w:marBottom w:val="0"/>
      <w:divBdr>
        <w:top w:val="none" w:sz="0" w:space="0" w:color="auto"/>
        <w:left w:val="none" w:sz="0" w:space="0" w:color="auto"/>
        <w:bottom w:val="none" w:sz="0" w:space="0" w:color="auto"/>
        <w:right w:val="none" w:sz="0" w:space="0" w:color="auto"/>
      </w:divBdr>
    </w:div>
    <w:div w:id="1551914479">
      <w:bodyDiv w:val="1"/>
      <w:marLeft w:val="0"/>
      <w:marRight w:val="0"/>
      <w:marTop w:val="0"/>
      <w:marBottom w:val="0"/>
      <w:divBdr>
        <w:top w:val="none" w:sz="0" w:space="0" w:color="auto"/>
        <w:left w:val="none" w:sz="0" w:space="0" w:color="auto"/>
        <w:bottom w:val="none" w:sz="0" w:space="0" w:color="auto"/>
        <w:right w:val="none" w:sz="0" w:space="0" w:color="auto"/>
      </w:divBdr>
    </w:div>
    <w:div w:id="1559976313">
      <w:bodyDiv w:val="1"/>
      <w:marLeft w:val="0"/>
      <w:marRight w:val="0"/>
      <w:marTop w:val="0"/>
      <w:marBottom w:val="0"/>
      <w:divBdr>
        <w:top w:val="none" w:sz="0" w:space="0" w:color="auto"/>
        <w:left w:val="none" w:sz="0" w:space="0" w:color="auto"/>
        <w:bottom w:val="none" w:sz="0" w:space="0" w:color="auto"/>
        <w:right w:val="none" w:sz="0" w:space="0" w:color="auto"/>
      </w:divBdr>
    </w:div>
    <w:div w:id="1581601572">
      <w:bodyDiv w:val="1"/>
      <w:marLeft w:val="0"/>
      <w:marRight w:val="0"/>
      <w:marTop w:val="0"/>
      <w:marBottom w:val="0"/>
      <w:divBdr>
        <w:top w:val="none" w:sz="0" w:space="0" w:color="auto"/>
        <w:left w:val="none" w:sz="0" w:space="0" w:color="auto"/>
        <w:bottom w:val="none" w:sz="0" w:space="0" w:color="auto"/>
        <w:right w:val="none" w:sz="0" w:space="0" w:color="auto"/>
      </w:divBdr>
    </w:div>
    <w:div w:id="1632009210">
      <w:bodyDiv w:val="1"/>
      <w:marLeft w:val="0"/>
      <w:marRight w:val="0"/>
      <w:marTop w:val="0"/>
      <w:marBottom w:val="0"/>
      <w:divBdr>
        <w:top w:val="none" w:sz="0" w:space="0" w:color="auto"/>
        <w:left w:val="none" w:sz="0" w:space="0" w:color="auto"/>
        <w:bottom w:val="none" w:sz="0" w:space="0" w:color="auto"/>
        <w:right w:val="none" w:sz="0" w:space="0" w:color="auto"/>
      </w:divBdr>
    </w:div>
    <w:div w:id="1668166682">
      <w:bodyDiv w:val="1"/>
      <w:marLeft w:val="0"/>
      <w:marRight w:val="0"/>
      <w:marTop w:val="0"/>
      <w:marBottom w:val="0"/>
      <w:divBdr>
        <w:top w:val="none" w:sz="0" w:space="0" w:color="auto"/>
        <w:left w:val="none" w:sz="0" w:space="0" w:color="auto"/>
        <w:bottom w:val="none" w:sz="0" w:space="0" w:color="auto"/>
        <w:right w:val="none" w:sz="0" w:space="0" w:color="auto"/>
      </w:divBdr>
    </w:div>
    <w:div w:id="1681271908">
      <w:bodyDiv w:val="1"/>
      <w:marLeft w:val="0"/>
      <w:marRight w:val="0"/>
      <w:marTop w:val="0"/>
      <w:marBottom w:val="0"/>
      <w:divBdr>
        <w:top w:val="none" w:sz="0" w:space="0" w:color="auto"/>
        <w:left w:val="none" w:sz="0" w:space="0" w:color="auto"/>
        <w:bottom w:val="none" w:sz="0" w:space="0" w:color="auto"/>
        <w:right w:val="none" w:sz="0" w:space="0" w:color="auto"/>
      </w:divBdr>
    </w:div>
    <w:div w:id="1690568318">
      <w:bodyDiv w:val="1"/>
      <w:marLeft w:val="0"/>
      <w:marRight w:val="0"/>
      <w:marTop w:val="0"/>
      <w:marBottom w:val="0"/>
      <w:divBdr>
        <w:top w:val="none" w:sz="0" w:space="0" w:color="auto"/>
        <w:left w:val="none" w:sz="0" w:space="0" w:color="auto"/>
        <w:bottom w:val="none" w:sz="0" w:space="0" w:color="auto"/>
        <w:right w:val="none" w:sz="0" w:space="0" w:color="auto"/>
      </w:divBdr>
    </w:div>
    <w:div w:id="1696536096">
      <w:bodyDiv w:val="1"/>
      <w:marLeft w:val="0"/>
      <w:marRight w:val="0"/>
      <w:marTop w:val="0"/>
      <w:marBottom w:val="0"/>
      <w:divBdr>
        <w:top w:val="none" w:sz="0" w:space="0" w:color="auto"/>
        <w:left w:val="none" w:sz="0" w:space="0" w:color="auto"/>
        <w:bottom w:val="none" w:sz="0" w:space="0" w:color="auto"/>
        <w:right w:val="none" w:sz="0" w:space="0" w:color="auto"/>
      </w:divBdr>
    </w:div>
    <w:div w:id="1717242730">
      <w:bodyDiv w:val="1"/>
      <w:marLeft w:val="0"/>
      <w:marRight w:val="0"/>
      <w:marTop w:val="0"/>
      <w:marBottom w:val="0"/>
      <w:divBdr>
        <w:top w:val="none" w:sz="0" w:space="0" w:color="auto"/>
        <w:left w:val="none" w:sz="0" w:space="0" w:color="auto"/>
        <w:bottom w:val="none" w:sz="0" w:space="0" w:color="auto"/>
        <w:right w:val="none" w:sz="0" w:space="0" w:color="auto"/>
      </w:divBdr>
    </w:div>
    <w:div w:id="1784302668">
      <w:bodyDiv w:val="1"/>
      <w:marLeft w:val="0"/>
      <w:marRight w:val="0"/>
      <w:marTop w:val="0"/>
      <w:marBottom w:val="0"/>
      <w:divBdr>
        <w:top w:val="none" w:sz="0" w:space="0" w:color="auto"/>
        <w:left w:val="none" w:sz="0" w:space="0" w:color="auto"/>
        <w:bottom w:val="none" w:sz="0" w:space="0" w:color="auto"/>
        <w:right w:val="none" w:sz="0" w:space="0" w:color="auto"/>
      </w:divBdr>
    </w:div>
    <w:div w:id="1786390838">
      <w:bodyDiv w:val="1"/>
      <w:marLeft w:val="0"/>
      <w:marRight w:val="0"/>
      <w:marTop w:val="0"/>
      <w:marBottom w:val="0"/>
      <w:divBdr>
        <w:top w:val="none" w:sz="0" w:space="0" w:color="auto"/>
        <w:left w:val="none" w:sz="0" w:space="0" w:color="auto"/>
        <w:bottom w:val="none" w:sz="0" w:space="0" w:color="auto"/>
        <w:right w:val="none" w:sz="0" w:space="0" w:color="auto"/>
      </w:divBdr>
    </w:div>
    <w:div w:id="1796362683">
      <w:bodyDiv w:val="1"/>
      <w:marLeft w:val="0"/>
      <w:marRight w:val="0"/>
      <w:marTop w:val="0"/>
      <w:marBottom w:val="0"/>
      <w:divBdr>
        <w:top w:val="none" w:sz="0" w:space="0" w:color="auto"/>
        <w:left w:val="none" w:sz="0" w:space="0" w:color="auto"/>
        <w:bottom w:val="none" w:sz="0" w:space="0" w:color="auto"/>
        <w:right w:val="none" w:sz="0" w:space="0" w:color="auto"/>
      </w:divBdr>
    </w:div>
    <w:div w:id="1796437283">
      <w:bodyDiv w:val="1"/>
      <w:marLeft w:val="0"/>
      <w:marRight w:val="0"/>
      <w:marTop w:val="0"/>
      <w:marBottom w:val="0"/>
      <w:divBdr>
        <w:top w:val="none" w:sz="0" w:space="0" w:color="auto"/>
        <w:left w:val="none" w:sz="0" w:space="0" w:color="auto"/>
        <w:bottom w:val="none" w:sz="0" w:space="0" w:color="auto"/>
        <w:right w:val="none" w:sz="0" w:space="0" w:color="auto"/>
      </w:divBdr>
    </w:div>
    <w:div w:id="1811751832">
      <w:bodyDiv w:val="1"/>
      <w:marLeft w:val="0"/>
      <w:marRight w:val="0"/>
      <w:marTop w:val="0"/>
      <w:marBottom w:val="0"/>
      <w:divBdr>
        <w:top w:val="none" w:sz="0" w:space="0" w:color="auto"/>
        <w:left w:val="none" w:sz="0" w:space="0" w:color="auto"/>
        <w:bottom w:val="none" w:sz="0" w:space="0" w:color="auto"/>
        <w:right w:val="none" w:sz="0" w:space="0" w:color="auto"/>
      </w:divBdr>
    </w:div>
    <w:div w:id="1873615843">
      <w:bodyDiv w:val="1"/>
      <w:marLeft w:val="0"/>
      <w:marRight w:val="0"/>
      <w:marTop w:val="0"/>
      <w:marBottom w:val="0"/>
      <w:divBdr>
        <w:top w:val="none" w:sz="0" w:space="0" w:color="auto"/>
        <w:left w:val="none" w:sz="0" w:space="0" w:color="auto"/>
        <w:bottom w:val="none" w:sz="0" w:space="0" w:color="auto"/>
        <w:right w:val="none" w:sz="0" w:space="0" w:color="auto"/>
      </w:divBdr>
    </w:div>
    <w:div w:id="1891844816">
      <w:bodyDiv w:val="1"/>
      <w:marLeft w:val="0"/>
      <w:marRight w:val="0"/>
      <w:marTop w:val="0"/>
      <w:marBottom w:val="0"/>
      <w:divBdr>
        <w:top w:val="none" w:sz="0" w:space="0" w:color="auto"/>
        <w:left w:val="none" w:sz="0" w:space="0" w:color="auto"/>
        <w:bottom w:val="none" w:sz="0" w:space="0" w:color="auto"/>
        <w:right w:val="none" w:sz="0" w:space="0" w:color="auto"/>
      </w:divBdr>
      <w:divsChild>
        <w:div w:id="796752834">
          <w:marLeft w:val="0"/>
          <w:marRight w:val="0"/>
          <w:marTop w:val="0"/>
          <w:marBottom w:val="0"/>
          <w:divBdr>
            <w:top w:val="none" w:sz="0" w:space="0" w:color="auto"/>
            <w:left w:val="none" w:sz="0" w:space="0" w:color="auto"/>
            <w:bottom w:val="none" w:sz="0" w:space="0" w:color="auto"/>
            <w:right w:val="none" w:sz="0" w:space="0" w:color="auto"/>
          </w:divBdr>
          <w:divsChild>
            <w:div w:id="626399422">
              <w:marLeft w:val="0"/>
              <w:marRight w:val="0"/>
              <w:marTop w:val="0"/>
              <w:marBottom w:val="0"/>
              <w:divBdr>
                <w:top w:val="none" w:sz="0" w:space="0" w:color="auto"/>
                <w:left w:val="none" w:sz="0" w:space="0" w:color="auto"/>
                <w:bottom w:val="none" w:sz="0" w:space="0" w:color="auto"/>
                <w:right w:val="none" w:sz="0" w:space="0" w:color="auto"/>
              </w:divBdr>
            </w:div>
            <w:div w:id="135923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584882">
      <w:bodyDiv w:val="1"/>
      <w:marLeft w:val="0"/>
      <w:marRight w:val="0"/>
      <w:marTop w:val="0"/>
      <w:marBottom w:val="0"/>
      <w:divBdr>
        <w:top w:val="none" w:sz="0" w:space="0" w:color="auto"/>
        <w:left w:val="none" w:sz="0" w:space="0" w:color="auto"/>
        <w:bottom w:val="none" w:sz="0" w:space="0" w:color="auto"/>
        <w:right w:val="none" w:sz="0" w:space="0" w:color="auto"/>
      </w:divBdr>
    </w:div>
    <w:div w:id="1896622429">
      <w:bodyDiv w:val="1"/>
      <w:marLeft w:val="0"/>
      <w:marRight w:val="0"/>
      <w:marTop w:val="0"/>
      <w:marBottom w:val="0"/>
      <w:divBdr>
        <w:top w:val="none" w:sz="0" w:space="0" w:color="auto"/>
        <w:left w:val="none" w:sz="0" w:space="0" w:color="auto"/>
        <w:bottom w:val="none" w:sz="0" w:space="0" w:color="auto"/>
        <w:right w:val="none" w:sz="0" w:space="0" w:color="auto"/>
      </w:divBdr>
    </w:div>
    <w:div w:id="1914849801">
      <w:bodyDiv w:val="1"/>
      <w:marLeft w:val="0"/>
      <w:marRight w:val="0"/>
      <w:marTop w:val="0"/>
      <w:marBottom w:val="0"/>
      <w:divBdr>
        <w:top w:val="none" w:sz="0" w:space="0" w:color="auto"/>
        <w:left w:val="none" w:sz="0" w:space="0" w:color="auto"/>
        <w:bottom w:val="none" w:sz="0" w:space="0" w:color="auto"/>
        <w:right w:val="none" w:sz="0" w:space="0" w:color="auto"/>
      </w:divBdr>
    </w:div>
    <w:div w:id="1925872074">
      <w:bodyDiv w:val="1"/>
      <w:marLeft w:val="0"/>
      <w:marRight w:val="0"/>
      <w:marTop w:val="0"/>
      <w:marBottom w:val="0"/>
      <w:divBdr>
        <w:top w:val="none" w:sz="0" w:space="0" w:color="auto"/>
        <w:left w:val="none" w:sz="0" w:space="0" w:color="auto"/>
        <w:bottom w:val="none" w:sz="0" w:space="0" w:color="auto"/>
        <w:right w:val="none" w:sz="0" w:space="0" w:color="auto"/>
      </w:divBdr>
    </w:div>
    <w:div w:id="1929464317">
      <w:bodyDiv w:val="1"/>
      <w:marLeft w:val="0"/>
      <w:marRight w:val="0"/>
      <w:marTop w:val="0"/>
      <w:marBottom w:val="0"/>
      <w:divBdr>
        <w:top w:val="none" w:sz="0" w:space="0" w:color="auto"/>
        <w:left w:val="none" w:sz="0" w:space="0" w:color="auto"/>
        <w:bottom w:val="none" w:sz="0" w:space="0" w:color="auto"/>
        <w:right w:val="none" w:sz="0" w:space="0" w:color="auto"/>
      </w:divBdr>
    </w:div>
    <w:div w:id="1941910089">
      <w:bodyDiv w:val="1"/>
      <w:marLeft w:val="0"/>
      <w:marRight w:val="0"/>
      <w:marTop w:val="0"/>
      <w:marBottom w:val="0"/>
      <w:divBdr>
        <w:top w:val="none" w:sz="0" w:space="0" w:color="auto"/>
        <w:left w:val="none" w:sz="0" w:space="0" w:color="auto"/>
        <w:bottom w:val="none" w:sz="0" w:space="0" w:color="auto"/>
        <w:right w:val="none" w:sz="0" w:space="0" w:color="auto"/>
      </w:divBdr>
    </w:div>
    <w:div w:id="2000038278">
      <w:bodyDiv w:val="1"/>
      <w:marLeft w:val="0"/>
      <w:marRight w:val="0"/>
      <w:marTop w:val="0"/>
      <w:marBottom w:val="0"/>
      <w:divBdr>
        <w:top w:val="none" w:sz="0" w:space="0" w:color="auto"/>
        <w:left w:val="none" w:sz="0" w:space="0" w:color="auto"/>
        <w:bottom w:val="none" w:sz="0" w:space="0" w:color="auto"/>
        <w:right w:val="none" w:sz="0" w:space="0" w:color="auto"/>
      </w:divBdr>
    </w:div>
    <w:div w:id="2020544826">
      <w:bodyDiv w:val="1"/>
      <w:marLeft w:val="0"/>
      <w:marRight w:val="0"/>
      <w:marTop w:val="0"/>
      <w:marBottom w:val="0"/>
      <w:divBdr>
        <w:top w:val="none" w:sz="0" w:space="0" w:color="auto"/>
        <w:left w:val="none" w:sz="0" w:space="0" w:color="auto"/>
        <w:bottom w:val="none" w:sz="0" w:space="0" w:color="auto"/>
        <w:right w:val="none" w:sz="0" w:space="0" w:color="auto"/>
      </w:divBdr>
    </w:div>
    <w:div w:id="2087801967">
      <w:bodyDiv w:val="1"/>
      <w:marLeft w:val="0"/>
      <w:marRight w:val="0"/>
      <w:marTop w:val="0"/>
      <w:marBottom w:val="0"/>
      <w:divBdr>
        <w:top w:val="none" w:sz="0" w:space="0" w:color="auto"/>
        <w:left w:val="none" w:sz="0" w:space="0" w:color="auto"/>
        <w:bottom w:val="none" w:sz="0" w:space="0" w:color="auto"/>
        <w:right w:val="none" w:sz="0" w:space="0" w:color="auto"/>
      </w:divBdr>
    </w:div>
    <w:div w:id="2137601255">
      <w:bodyDiv w:val="1"/>
      <w:marLeft w:val="0"/>
      <w:marRight w:val="0"/>
      <w:marTop w:val="0"/>
      <w:marBottom w:val="0"/>
      <w:divBdr>
        <w:top w:val="none" w:sz="0" w:space="0" w:color="auto"/>
        <w:left w:val="none" w:sz="0" w:space="0" w:color="auto"/>
        <w:bottom w:val="none" w:sz="0" w:space="0" w:color="auto"/>
        <w:right w:val="none" w:sz="0" w:space="0" w:color="auto"/>
      </w:divBdr>
    </w:div>
    <w:div w:id="2138521644">
      <w:bodyDiv w:val="1"/>
      <w:marLeft w:val="0"/>
      <w:marRight w:val="0"/>
      <w:marTop w:val="0"/>
      <w:marBottom w:val="0"/>
      <w:divBdr>
        <w:top w:val="none" w:sz="0" w:space="0" w:color="auto"/>
        <w:left w:val="none" w:sz="0" w:space="0" w:color="auto"/>
        <w:bottom w:val="none" w:sz="0" w:space="0" w:color="auto"/>
        <w:right w:val="none" w:sz="0" w:space="0" w:color="auto"/>
      </w:divBdr>
    </w:div>
    <w:div w:id="2145000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Venkata.upputuri90@gmail.com"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www.linkedin.com/in/likalika1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622B7D0-D34D-458D-BE94-CFB80AD419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2694</Words>
  <Characters>15360</Characters>
  <Application>Microsoft Office Word</Application>
  <DocSecurity>0</DocSecurity>
  <Lines>128</Lines>
  <Paragraphs>36</Paragraphs>
  <ScaleCrop>false</ScaleCrop>
  <Company/>
  <LinksUpToDate>false</LinksUpToDate>
  <CharactersWithSpaces>18018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2025-12-22T14:26:00Z</dcterms:created>
  <dcterms:modified xsi:type="dcterms:W3CDTF">2026-01-29T22:35:00Z</dcterms:modified>
</cp:coreProperties>
</file>