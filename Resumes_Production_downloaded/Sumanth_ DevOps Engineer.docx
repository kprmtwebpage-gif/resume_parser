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6AA7F42A" w14:textId="77777777" w:rsidR="00383DB1" w:rsidRPr="00613706" w:rsidRDefault="00383DB1" w:rsidP="00613706">
      <w:pPr>
        <w:pStyle w:val="Heading"/>
        <w:tabs>
          <w:tab w:val="left" w:pos="8115"/>
        </w:tabs>
        <w:ind w:left="7920"/>
        <w:jc w:val="left"/>
        <w:rPr>
          <w:sz w:val="24"/>
        </w:rPr>
      </w:pPr>
      <w:r>
        <w:rPr>
          <w:rFonts w:ascii="Calibri" w:eastAsia="Calibri" w:hAnsi="Calibri" w:cs="Calibri"/>
          <w:b/>
          <w:sz w:val="20"/>
          <w:szCs w:val="20"/>
        </w:rPr>
        <w:tab/>
      </w:r>
      <w:r>
        <w:rPr>
          <w:rFonts w:ascii="Calibri" w:hAnsi="Calibri" w:cs="Calibri"/>
          <w:b/>
          <w:sz w:val="20"/>
          <w:szCs w:val="20"/>
        </w:rPr>
        <w:tab/>
      </w:r>
    </w:p>
    <w:p w14:paraId="484EE126" w14:textId="77777777" w:rsidR="007E1CAE" w:rsidRDefault="00B321C7" w:rsidP="00613706">
      <w:pPr>
        <w:jc w:val="both"/>
        <w:rPr>
          <w:rFonts w:ascii="Calibri" w:hAnsi="Calibri" w:cs="Calibri"/>
          <w:b/>
          <w:sz w:val="20"/>
          <w:szCs w:val="20"/>
        </w:rPr>
      </w:pPr>
      <w:r>
        <w:rPr>
          <w:rFonts w:asciiTheme="minorHAnsi" w:hAnsiTheme="minorHAnsi" w:cstheme="minorHAnsi"/>
          <w:b/>
          <w:bCs/>
          <w:noProof/>
          <w:color w:val="000000"/>
          <w:sz w:val="20"/>
          <w:szCs w:val="20"/>
          <w:lang w:eastAsia="en-US"/>
        </w:rPr>
        <w:drawing>
          <wp:inline distT="0" distB="0" distL="0" distR="0" wp14:anchorId="5016DE38" wp14:editId="1857F15F">
            <wp:extent cx="808446" cy="808446"/>
            <wp:effectExtent l="0" t="0" r="4445" b="4445"/>
            <wp:docPr id="23" name="Picture 23" descr="A picture containing text, sign, blue&#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icture containing text, sign, blue&#10;&#10;Description automatically generated">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7507" cy="817507"/>
                    </a:xfrm>
                    <a:prstGeom prst="rect">
                      <a:avLst/>
                    </a:prstGeom>
                  </pic:spPr>
                </pic:pic>
              </a:graphicData>
            </a:graphic>
          </wp:inline>
        </w:drawing>
      </w:r>
      <w:r>
        <w:rPr>
          <w:rFonts w:ascii="Calibri" w:hAnsi="Calibri" w:cs="Calibri"/>
          <w:b/>
          <w:noProof/>
          <w:sz w:val="20"/>
          <w:szCs w:val="20"/>
          <w:lang w:eastAsia="en-US"/>
        </w:rPr>
        <w:drawing>
          <wp:inline distT="0" distB="0" distL="0" distR="0" wp14:anchorId="3B6EC0A1" wp14:editId="22E0AA72">
            <wp:extent cx="870857" cy="870857"/>
            <wp:effectExtent l="0" t="0" r="0" b="0"/>
            <wp:docPr id="25" name="Picture 25" descr="Icon&#10;&#10;Description automatically generated with low confidenc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con&#10;&#10;Description automatically generated with low confidence">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453" cy="899453"/>
                    </a:xfrm>
                    <a:prstGeom prst="rect">
                      <a:avLst/>
                    </a:prstGeom>
                  </pic:spPr>
                </pic:pic>
              </a:graphicData>
            </a:graphic>
          </wp:inline>
        </w:drawing>
      </w:r>
    </w:p>
    <w:p w14:paraId="15204C3E" w14:textId="77777777" w:rsidR="000A7378" w:rsidRDefault="000A7378" w:rsidP="00613706">
      <w:pPr>
        <w:jc w:val="both"/>
        <w:rPr>
          <w:b/>
          <w:sz w:val="20"/>
          <w:szCs w:val="20"/>
        </w:rPr>
      </w:pPr>
      <w:r>
        <w:rPr>
          <w:b/>
          <w:sz w:val="20"/>
          <w:szCs w:val="20"/>
        </w:rPr>
        <w:t xml:space="preserve">Senior Azure DevOps Engineer </w:t>
      </w:r>
    </w:p>
    <w:p w14:paraId="1319AD69" w14:textId="77777777" w:rsidR="00B321C7" w:rsidRPr="00715E4C" w:rsidRDefault="004C287C" w:rsidP="00613706">
      <w:pPr>
        <w:jc w:val="both"/>
        <w:rPr>
          <w:b/>
          <w:sz w:val="20"/>
          <w:szCs w:val="20"/>
        </w:rPr>
      </w:pPr>
      <w:r w:rsidRPr="00715E4C">
        <w:rPr>
          <w:b/>
          <w:sz w:val="20"/>
          <w:szCs w:val="20"/>
        </w:rPr>
        <w:t xml:space="preserve">Name: </w:t>
      </w:r>
      <w:proofErr w:type="spellStart"/>
      <w:r w:rsidRPr="00715E4C">
        <w:rPr>
          <w:b/>
          <w:sz w:val="20"/>
          <w:szCs w:val="20"/>
        </w:rPr>
        <w:t>Sumanth</w:t>
      </w:r>
      <w:proofErr w:type="spellEnd"/>
      <w:r w:rsidRPr="00715E4C">
        <w:rPr>
          <w:b/>
          <w:sz w:val="20"/>
          <w:szCs w:val="20"/>
        </w:rPr>
        <w:t xml:space="preserve"> Raja </w:t>
      </w:r>
      <w:proofErr w:type="spellStart"/>
      <w:r w:rsidRPr="00715E4C">
        <w:rPr>
          <w:b/>
          <w:sz w:val="20"/>
          <w:szCs w:val="20"/>
        </w:rPr>
        <w:t>Ganta</w:t>
      </w:r>
      <w:proofErr w:type="spellEnd"/>
      <w:r w:rsidR="007E1CAE" w:rsidRPr="00715E4C">
        <w:rPr>
          <w:b/>
          <w:sz w:val="20"/>
          <w:szCs w:val="20"/>
        </w:rPr>
        <w:t xml:space="preserve">                                   </w:t>
      </w:r>
      <w:r w:rsidRPr="00715E4C">
        <w:rPr>
          <w:b/>
          <w:sz w:val="20"/>
          <w:szCs w:val="20"/>
        </w:rPr>
        <w:t xml:space="preserve">                               </w:t>
      </w:r>
    </w:p>
    <w:p w14:paraId="5B1E422D" w14:textId="77777777" w:rsidR="00613706" w:rsidRPr="00715E4C" w:rsidRDefault="004C287C" w:rsidP="00613706">
      <w:pPr>
        <w:jc w:val="both"/>
        <w:rPr>
          <w:b/>
          <w:sz w:val="20"/>
          <w:szCs w:val="20"/>
        </w:rPr>
      </w:pPr>
      <w:r w:rsidRPr="00715E4C">
        <w:rPr>
          <w:b/>
          <w:sz w:val="20"/>
          <w:szCs w:val="20"/>
        </w:rPr>
        <w:t xml:space="preserve">Email: </w:t>
      </w:r>
      <w:hyperlink r:id="rId11" w:history="1">
        <w:r w:rsidRPr="00715E4C">
          <w:rPr>
            <w:rStyle w:val="Hyperlink"/>
            <w:b/>
            <w:sz w:val="20"/>
            <w:szCs w:val="20"/>
          </w:rPr>
          <w:t>ghantasumanth9@gmail.com</w:t>
        </w:r>
      </w:hyperlink>
      <w:r w:rsidRPr="00715E4C">
        <w:rPr>
          <w:b/>
          <w:sz w:val="20"/>
          <w:szCs w:val="20"/>
        </w:rPr>
        <w:t xml:space="preserve"> | </w:t>
      </w:r>
      <w:r w:rsidR="00613706" w:rsidRPr="00715E4C">
        <w:rPr>
          <w:b/>
          <w:sz w:val="20"/>
          <w:szCs w:val="20"/>
        </w:rPr>
        <w:t xml:space="preserve">Mobile: </w:t>
      </w:r>
      <w:r w:rsidRPr="00715E4C">
        <w:rPr>
          <w:b/>
          <w:sz w:val="20"/>
          <w:szCs w:val="20"/>
        </w:rPr>
        <w:t>430-440-2336</w:t>
      </w:r>
    </w:p>
    <w:p w14:paraId="32DD988F" w14:textId="6EBB517E" w:rsidR="00A151F3" w:rsidRPr="00613706" w:rsidRDefault="00613706" w:rsidP="006959BA">
      <w:pPr>
        <w:jc w:val="both"/>
        <w:rPr>
          <w:rFonts w:asciiTheme="minorHAnsi" w:hAnsiTheme="minorHAnsi" w:cstheme="minorHAnsi"/>
          <w:b/>
          <w:bCs/>
          <w:color w:val="000000"/>
          <w:sz w:val="20"/>
          <w:szCs w:val="20"/>
          <w:lang w:eastAsia="en-IN"/>
        </w:rPr>
      </w:pPr>
      <w:r w:rsidRPr="00715E4C">
        <w:rPr>
          <w:b/>
          <w:bCs/>
          <w:color w:val="000000"/>
          <w:sz w:val="20"/>
          <w:szCs w:val="20"/>
          <w:lang w:eastAsia="en-IN"/>
        </w:rPr>
        <w:t>LinkedIn</w:t>
      </w:r>
      <w:r w:rsidR="00F327D9" w:rsidRPr="00715E4C">
        <w:rPr>
          <w:b/>
          <w:bCs/>
          <w:color w:val="000000"/>
          <w:sz w:val="20"/>
          <w:szCs w:val="20"/>
          <w:lang w:eastAsia="en-IN"/>
        </w:rPr>
        <w:t>:</w:t>
      </w:r>
      <w:r w:rsidR="00EC7CF6" w:rsidRPr="00EC7CF6">
        <w:t xml:space="preserve"> </w:t>
      </w:r>
      <w:hyperlink r:id="rId12" w:history="1">
        <w:r w:rsidR="00EC7CF6" w:rsidRPr="00E066E0">
          <w:rPr>
            <w:rStyle w:val="Hyperlink"/>
            <w:b/>
            <w:bCs/>
            <w:sz w:val="20"/>
            <w:szCs w:val="20"/>
            <w:lang w:eastAsia="en-IN"/>
          </w:rPr>
          <w:t>https://www.linkedin.com/in/sumanth-sre/</w:t>
        </w:r>
      </w:hyperlink>
      <w:r w:rsidR="00EC7CF6">
        <w:rPr>
          <w:b/>
          <w:bCs/>
          <w:color w:val="000000"/>
          <w:sz w:val="20"/>
          <w:szCs w:val="20"/>
          <w:lang w:eastAsia="en-IN"/>
        </w:rPr>
        <w:t xml:space="preserve"> </w:t>
      </w:r>
      <w:r w:rsidR="00F327D9">
        <w:rPr>
          <w:rFonts w:asciiTheme="minorHAnsi" w:hAnsiTheme="minorHAnsi" w:cstheme="minorHAnsi"/>
          <w:b/>
          <w:bCs/>
          <w:color w:val="000000"/>
          <w:sz w:val="20"/>
          <w:szCs w:val="20"/>
          <w:lang w:eastAsia="en-IN"/>
        </w:rPr>
        <w:t xml:space="preserve"> </w:t>
      </w:r>
      <w:r w:rsidR="00383DB1">
        <w:rPr>
          <w:rFonts w:ascii="Calibri" w:hAnsi="Calibri" w:cs="Calibri"/>
          <w:b/>
          <w:sz w:val="20"/>
          <w:szCs w:val="20"/>
        </w:rPr>
        <w:tab/>
      </w:r>
      <w:r w:rsidR="00383DB1">
        <w:rPr>
          <w:rFonts w:ascii="Calibri" w:hAnsi="Calibri" w:cs="Calibri"/>
          <w:b/>
          <w:sz w:val="20"/>
          <w:szCs w:val="20"/>
        </w:rPr>
        <w:tab/>
      </w:r>
      <w:r w:rsidR="00383DB1">
        <w:rPr>
          <w:rFonts w:ascii="Calibri" w:hAnsi="Calibri" w:cs="Calibri"/>
          <w:b/>
          <w:sz w:val="20"/>
          <w:szCs w:val="20"/>
        </w:rPr>
        <w:tab/>
      </w:r>
    </w:p>
    <w:p w14:paraId="7A32621D" w14:textId="77777777" w:rsidR="00383DB1" w:rsidRDefault="00B07926">
      <w:pPr>
        <w:rPr>
          <w:rFonts w:ascii="Calibri" w:hAnsi="Calibri" w:cs="Calibri"/>
          <w:b/>
          <w:color w:val="000000"/>
          <w:sz w:val="20"/>
          <w:szCs w:val="20"/>
          <w:shd w:val="clear" w:color="auto" w:fill="FFFFFF"/>
        </w:rPr>
      </w:pPr>
      <w:r>
        <w:rPr>
          <w:rFonts w:ascii="Calibri" w:hAnsi="Calibri" w:cs="Calibri"/>
          <w:noProof/>
          <w:sz w:val="20"/>
          <w:szCs w:val="20"/>
          <w:lang w:eastAsia="en-US"/>
        </w:rPr>
        <w:drawing>
          <wp:inline distT="0" distB="0" distL="0" distR="0" wp14:anchorId="68E8643B" wp14:editId="365A2917">
            <wp:extent cx="6656070" cy="96520"/>
            <wp:effectExtent l="0" t="0" r="0" b="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a:extLst>
                        <a:ext uri="{28A0092B-C50C-407E-A947-70E740481C1C}">
                          <a14:useLocalDpi xmlns:a14="http://schemas.microsoft.com/office/drawing/2010/main" val="0"/>
                        </a:ext>
                      </a:extLst>
                    </a:blip>
                    <a:srcRect l="-34" t="-2000" r="-34" b="-2000"/>
                    <a:stretch>
                      <a:fillRect/>
                    </a:stretch>
                  </pic:blipFill>
                  <pic:spPr bwMode="auto">
                    <a:xfrm>
                      <a:off x="0" y="0"/>
                      <a:ext cx="6656070" cy="96520"/>
                    </a:xfrm>
                    <a:prstGeom prst="rect">
                      <a:avLst/>
                    </a:prstGeom>
                    <a:solidFill>
                      <a:srgbClr val="FFFFFF"/>
                    </a:solidFill>
                    <a:ln>
                      <a:noFill/>
                    </a:ln>
                  </pic:spPr>
                </pic:pic>
              </a:graphicData>
            </a:graphic>
          </wp:inline>
        </w:drawing>
      </w:r>
    </w:p>
    <w:p w14:paraId="79EAED44" w14:textId="77777777" w:rsidR="008E01E6" w:rsidRPr="008E01E6" w:rsidRDefault="008E01E6" w:rsidP="008E01E6">
      <w:pPr>
        <w:spacing w:before="97" w:line="247" w:lineRule="auto"/>
        <w:ind w:right="171"/>
        <w:jc w:val="both"/>
        <w:rPr>
          <w:rFonts w:asciiTheme="minorHAnsi" w:hAnsiTheme="minorHAnsi" w:cstheme="minorHAnsi"/>
          <w:sz w:val="20"/>
          <w:szCs w:val="20"/>
        </w:rPr>
      </w:pPr>
      <w:r w:rsidRPr="008E01E6">
        <w:rPr>
          <w:rFonts w:asciiTheme="minorHAnsi" w:hAnsiTheme="minorHAnsi" w:cstheme="minorHAnsi"/>
          <w:sz w:val="20"/>
          <w:szCs w:val="20"/>
        </w:rPr>
        <w:t xml:space="preserve"> A focused IT professional with extensive experience in </w:t>
      </w:r>
      <w:r w:rsidRPr="008E01E6">
        <w:rPr>
          <w:rFonts w:asciiTheme="minorHAnsi" w:hAnsiTheme="minorHAnsi" w:cstheme="minorHAnsi"/>
          <w:b/>
          <w:sz w:val="20"/>
          <w:szCs w:val="20"/>
        </w:rPr>
        <w:t xml:space="preserve">DevOps technologies, Business Intelligence, </w:t>
      </w:r>
      <w:r w:rsidRPr="008E01E6">
        <w:rPr>
          <w:rFonts w:asciiTheme="minorHAnsi" w:hAnsiTheme="minorHAnsi" w:cstheme="minorHAnsi"/>
          <w:sz w:val="20"/>
          <w:szCs w:val="20"/>
        </w:rPr>
        <w:t xml:space="preserve">and </w:t>
      </w:r>
      <w:r w:rsidRPr="008E01E6">
        <w:rPr>
          <w:rFonts w:asciiTheme="minorHAnsi" w:hAnsiTheme="minorHAnsi" w:cstheme="minorHAnsi"/>
          <w:b/>
          <w:sz w:val="20"/>
          <w:szCs w:val="20"/>
        </w:rPr>
        <w:t>Data Analytics</w:t>
      </w:r>
      <w:r w:rsidRPr="008E01E6">
        <w:rPr>
          <w:rFonts w:asciiTheme="minorHAnsi" w:hAnsiTheme="minorHAnsi" w:cstheme="minorHAnsi"/>
          <w:sz w:val="20"/>
          <w:szCs w:val="20"/>
        </w:rPr>
        <w:t xml:space="preserve">. Experienced in providing </w:t>
      </w:r>
      <w:r w:rsidRPr="008E01E6">
        <w:rPr>
          <w:rFonts w:asciiTheme="minorHAnsi" w:hAnsiTheme="minorHAnsi" w:cstheme="minorHAnsi"/>
          <w:b/>
          <w:sz w:val="20"/>
          <w:szCs w:val="20"/>
        </w:rPr>
        <w:t xml:space="preserve">architecture/infrastructure </w:t>
      </w:r>
      <w:r w:rsidRPr="008E01E6">
        <w:rPr>
          <w:rFonts w:asciiTheme="minorHAnsi" w:hAnsiTheme="minorHAnsi" w:cstheme="minorHAnsi"/>
          <w:sz w:val="20"/>
          <w:szCs w:val="20"/>
        </w:rPr>
        <w:t xml:space="preserve">support, guidance &amp; recommendations as well as introducing processes, tools, and methodologies to balance needs throughout the </w:t>
      </w:r>
      <w:r w:rsidRPr="008E01E6">
        <w:rPr>
          <w:rFonts w:asciiTheme="minorHAnsi" w:hAnsiTheme="minorHAnsi" w:cstheme="minorHAnsi"/>
          <w:b/>
          <w:sz w:val="20"/>
          <w:szCs w:val="20"/>
        </w:rPr>
        <w:t xml:space="preserve">software development life cycle (coding and deployment to maintenance and updates) </w:t>
      </w:r>
      <w:r w:rsidRPr="008E01E6">
        <w:rPr>
          <w:rFonts w:asciiTheme="minorHAnsi" w:hAnsiTheme="minorHAnsi" w:cstheme="minorHAnsi"/>
          <w:sz w:val="20"/>
          <w:szCs w:val="20"/>
        </w:rPr>
        <w:t xml:space="preserve">and working with developers to </w:t>
      </w:r>
      <w:r w:rsidRPr="008E01E6">
        <w:rPr>
          <w:rFonts w:asciiTheme="minorHAnsi" w:hAnsiTheme="minorHAnsi" w:cstheme="minorHAnsi"/>
          <w:b/>
          <w:sz w:val="20"/>
          <w:szCs w:val="20"/>
        </w:rPr>
        <w:t xml:space="preserve">deploy </w:t>
      </w:r>
      <w:r w:rsidRPr="008E01E6">
        <w:rPr>
          <w:rFonts w:asciiTheme="minorHAnsi" w:hAnsiTheme="minorHAnsi" w:cstheme="minorHAnsi"/>
          <w:sz w:val="20"/>
          <w:szCs w:val="20"/>
        </w:rPr>
        <w:t xml:space="preserve">and </w:t>
      </w:r>
      <w:r w:rsidRPr="008E01E6">
        <w:rPr>
          <w:rFonts w:asciiTheme="minorHAnsi" w:hAnsiTheme="minorHAnsi" w:cstheme="minorHAnsi"/>
          <w:b/>
          <w:sz w:val="20"/>
          <w:szCs w:val="20"/>
        </w:rPr>
        <w:t>manage code changes</w:t>
      </w:r>
      <w:r w:rsidRPr="008E01E6">
        <w:rPr>
          <w:rFonts w:asciiTheme="minorHAnsi" w:hAnsiTheme="minorHAnsi" w:cstheme="minorHAnsi"/>
          <w:sz w:val="20"/>
          <w:szCs w:val="20"/>
        </w:rPr>
        <w:t xml:space="preserve">. Strong </w:t>
      </w:r>
      <w:r w:rsidRPr="008E01E6">
        <w:rPr>
          <w:rFonts w:asciiTheme="minorHAnsi" w:hAnsiTheme="minorHAnsi" w:cstheme="minorHAnsi"/>
          <w:b/>
          <w:sz w:val="20"/>
          <w:szCs w:val="20"/>
        </w:rPr>
        <w:t>analytical,</w:t>
      </w:r>
      <w:r w:rsidR="00AD60AD">
        <w:rPr>
          <w:rFonts w:asciiTheme="minorHAnsi" w:hAnsiTheme="minorHAnsi" w:cstheme="minorHAnsi"/>
          <w:b/>
          <w:sz w:val="20"/>
          <w:szCs w:val="20"/>
        </w:rPr>
        <w:t xml:space="preserve"> </w:t>
      </w:r>
      <w:r w:rsidRPr="008E01E6">
        <w:rPr>
          <w:rFonts w:asciiTheme="minorHAnsi" w:hAnsiTheme="minorHAnsi" w:cstheme="minorHAnsi"/>
          <w:b/>
          <w:sz w:val="20"/>
          <w:szCs w:val="20"/>
        </w:rPr>
        <w:t xml:space="preserve">logical, communication, </w:t>
      </w:r>
      <w:r w:rsidRPr="008E01E6">
        <w:rPr>
          <w:rFonts w:asciiTheme="minorHAnsi" w:hAnsiTheme="minorHAnsi" w:cstheme="minorHAnsi"/>
          <w:sz w:val="20"/>
          <w:szCs w:val="20"/>
        </w:rPr>
        <w:t xml:space="preserve">and </w:t>
      </w:r>
      <w:r w:rsidRPr="008E01E6">
        <w:rPr>
          <w:rFonts w:asciiTheme="minorHAnsi" w:hAnsiTheme="minorHAnsi" w:cstheme="minorHAnsi"/>
          <w:b/>
          <w:sz w:val="20"/>
          <w:szCs w:val="20"/>
        </w:rPr>
        <w:t>problem-solving skills</w:t>
      </w:r>
      <w:r w:rsidRPr="008E01E6">
        <w:rPr>
          <w:rFonts w:asciiTheme="minorHAnsi" w:hAnsiTheme="minorHAnsi" w:cstheme="minorHAnsi"/>
          <w:sz w:val="20"/>
          <w:szCs w:val="20"/>
        </w:rPr>
        <w:t xml:space="preserve">, and can quickly </w:t>
      </w:r>
      <w:r w:rsidRPr="008E01E6">
        <w:rPr>
          <w:rFonts w:asciiTheme="minorHAnsi" w:hAnsiTheme="minorHAnsi" w:cstheme="minorHAnsi"/>
          <w:b/>
          <w:sz w:val="20"/>
          <w:szCs w:val="20"/>
        </w:rPr>
        <w:t xml:space="preserve">adapt </w:t>
      </w:r>
      <w:r w:rsidRPr="008E01E6">
        <w:rPr>
          <w:rFonts w:asciiTheme="minorHAnsi" w:hAnsiTheme="minorHAnsi" w:cstheme="minorHAnsi"/>
          <w:sz w:val="20"/>
          <w:szCs w:val="20"/>
        </w:rPr>
        <w:t xml:space="preserve">and learn to new and changing </w:t>
      </w:r>
      <w:r w:rsidRPr="008E01E6">
        <w:rPr>
          <w:rFonts w:asciiTheme="minorHAnsi" w:hAnsiTheme="minorHAnsi" w:cstheme="minorHAnsi"/>
          <w:b/>
          <w:sz w:val="20"/>
          <w:szCs w:val="20"/>
        </w:rPr>
        <w:t>technologies</w:t>
      </w:r>
      <w:r w:rsidRPr="008E01E6">
        <w:rPr>
          <w:rFonts w:asciiTheme="minorHAnsi" w:hAnsiTheme="minorHAnsi" w:cstheme="minorHAnsi"/>
          <w:sz w:val="20"/>
          <w:szCs w:val="20"/>
        </w:rPr>
        <w:t xml:space="preserve">, and </w:t>
      </w:r>
      <w:r w:rsidRPr="008E01E6">
        <w:rPr>
          <w:rFonts w:asciiTheme="minorHAnsi" w:hAnsiTheme="minorHAnsi" w:cstheme="minorHAnsi"/>
          <w:b/>
          <w:sz w:val="20"/>
          <w:szCs w:val="20"/>
        </w:rPr>
        <w:t xml:space="preserve">environments </w:t>
      </w:r>
      <w:r w:rsidRPr="008E01E6">
        <w:rPr>
          <w:rFonts w:asciiTheme="minorHAnsi" w:hAnsiTheme="minorHAnsi" w:cstheme="minorHAnsi"/>
          <w:sz w:val="20"/>
          <w:szCs w:val="20"/>
        </w:rPr>
        <w:t xml:space="preserve">throughout multiple and diverse domains. Quick technical </w:t>
      </w:r>
      <w:r w:rsidRPr="008E01E6">
        <w:rPr>
          <w:rFonts w:asciiTheme="minorHAnsi" w:hAnsiTheme="minorHAnsi" w:cstheme="minorHAnsi"/>
          <w:b/>
          <w:sz w:val="20"/>
          <w:szCs w:val="20"/>
        </w:rPr>
        <w:t xml:space="preserve">analysis </w:t>
      </w:r>
      <w:r w:rsidRPr="008E01E6">
        <w:rPr>
          <w:rFonts w:asciiTheme="minorHAnsi" w:hAnsiTheme="minorHAnsi" w:cstheme="minorHAnsi"/>
          <w:sz w:val="20"/>
          <w:szCs w:val="20"/>
        </w:rPr>
        <w:t>and identification of tactical ramifications beyond their immediate significance.</w:t>
      </w:r>
    </w:p>
    <w:p w14:paraId="449D37C6" w14:textId="77777777" w:rsidR="00BE7291" w:rsidRDefault="00BE7291" w:rsidP="00932AFA">
      <w:pPr>
        <w:rPr>
          <w:rFonts w:ascii="Calibri" w:hAnsi="Calibri" w:cs="Calibri"/>
          <w:color w:val="000000"/>
          <w:sz w:val="20"/>
          <w:szCs w:val="20"/>
          <w:shd w:val="clear" w:color="auto" w:fill="FFFFFF"/>
        </w:rPr>
      </w:pPr>
    </w:p>
    <w:p w14:paraId="5E717A53" w14:textId="77777777" w:rsidR="00BE7291" w:rsidRPr="008E01E6" w:rsidRDefault="00BE7291" w:rsidP="00BE7291">
      <w:r w:rsidRPr="008E01E6">
        <w:rPr>
          <w:b/>
          <w:sz w:val="20"/>
          <w:szCs w:val="20"/>
        </w:rPr>
        <w:t>CERTIFICATIONS</w:t>
      </w:r>
      <w:r w:rsidR="00603CD0">
        <w:rPr>
          <w:b/>
          <w:sz w:val="20"/>
          <w:szCs w:val="20"/>
        </w:rPr>
        <w:t>:</w:t>
      </w:r>
      <w:r w:rsidRPr="008E01E6">
        <w:rPr>
          <w:b/>
          <w:sz w:val="20"/>
          <w:szCs w:val="20"/>
        </w:rPr>
        <w:tab/>
      </w:r>
      <w:r w:rsidRPr="008E01E6">
        <w:rPr>
          <w:b/>
          <w:sz w:val="20"/>
          <w:szCs w:val="20"/>
        </w:rPr>
        <w:tab/>
      </w:r>
      <w:r w:rsidRPr="008E01E6">
        <w:rPr>
          <w:b/>
          <w:sz w:val="20"/>
          <w:szCs w:val="20"/>
        </w:rPr>
        <w:tab/>
      </w:r>
      <w:r w:rsidRPr="008E01E6">
        <w:rPr>
          <w:b/>
          <w:sz w:val="20"/>
          <w:szCs w:val="20"/>
        </w:rPr>
        <w:tab/>
      </w:r>
      <w:r w:rsidRPr="008E01E6">
        <w:rPr>
          <w:b/>
          <w:sz w:val="20"/>
          <w:szCs w:val="20"/>
        </w:rPr>
        <w:tab/>
      </w:r>
      <w:r w:rsidRPr="008E01E6">
        <w:rPr>
          <w:b/>
          <w:sz w:val="20"/>
          <w:szCs w:val="20"/>
        </w:rPr>
        <w:tab/>
      </w:r>
      <w:r w:rsidRPr="008E01E6">
        <w:rPr>
          <w:b/>
          <w:sz w:val="20"/>
          <w:szCs w:val="20"/>
        </w:rPr>
        <w:tab/>
      </w:r>
    </w:p>
    <w:p w14:paraId="426EA25C" w14:textId="77777777" w:rsidR="00BE7291" w:rsidRDefault="00BE7291" w:rsidP="00BE7291">
      <w:pPr>
        <w:rPr>
          <w:rFonts w:ascii="Calibri" w:hAnsi="Calibri" w:cs="Calibri"/>
          <w:sz w:val="20"/>
          <w:szCs w:val="20"/>
          <w:lang w:val="en-IN" w:eastAsia="en-IN"/>
        </w:rPr>
      </w:pPr>
      <w:r>
        <w:rPr>
          <w:rFonts w:ascii="Calibri" w:hAnsi="Calibri" w:cs="Calibri"/>
          <w:noProof/>
          <w:sz w:val="20"/>
          <w:szCs w:val="20"/>
          <w:lang w:eastAsia="en-US"/>
        </w:rPr>
        <w:drawing>
          <wp:inline distT="0" distB="0" distL="0" distR="0" wp14:anchorId="3BE72249" wp14:editId="2D1B1693">
            <wp:extent cx="6656070" cy="96520"/>
            <wp:effectExtent l="0" t="0" r="0" b="0"/>
            <wp:docPr id="1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3">
                      <a:extLst>
                        <a:ext uri="{28A0092B-C50C-407E-A947-70E740481C1C}">
                          <a14:useLocalDpi xmlns:a14="http://schemas.microsoft.com/office/drawing/2010/main" val="0"/>
                        </a:ext>
                      </a:extLst>
                    </a:blip>
                    <a:srcRect l="-34" t="-2000" r="-34" b="-2000"/>
                    <a:stretch>
                      <a:fillRect/>
                    </a:stretch>
                  </pic:blipFill>
                  <pic:spPr bwMode="auto">
                    <a:xfrm>
                      <a:off x="0" y="0"/>
                      <a:ext cx="6656070" cy="96520"/>
                    </a:xfrm>
                    <a:prstGeom prst="rect">
                      <a:avLst/>
                    </a:prstGeom>
                    <a:solidFill>
                      <a:srgbClr val="FFFFFF"/>
                    </a:solidFill>
                    <a:ln>
                      <a:noFill/>
                    </a:ln>
                  </pic:spPr>
                </pic:pic>
              </a:graphicData>
            </a:graphic>
          </wp:inline>
        </w:drawing>
      </w:r>
    </w:p>
    <w:p w14:paraId="295785F4" w14:textId="77777777" w:rsidR="007E39C0" w:rsidRPr="007E39C0" w:rsidRDefault="007E39C0" w:rsidP="007E39C0">
      <w:pPr>
        <w:pStyle w:val="ListParagraph"/>
        <w:numPr>
          <w:ilvl w:val="0"/>
          <w:numId w:val="29"/>
        </w:numPr>
        <w:rPr>
          <w:rFonts w:asciiTheme="minorHAnsi" w:hAnsiTheme="minorHAnsi" w:cstheme="minorHAnsi"/>
          <w:color w:val="0070C0"/>
          <w:sz w:val="22"/>
          <w:szCs w:val="22"/>
          <w:u w:val="single"/>
        </w:rPr>
      </w:pPr>
      <w:r w:rsidRPr="007E39C0">
        <w:rPr>
          <w:rFonts w:asciiTheme="minorHAnsi" w:hAnsiTheme="minorHAnsi" w:cstheme="minorHAnsi"/>
          <w:color w:val="0070C0"/>
          <w:sz w:val="22"/>
          <w:szCs w:val="22"/>
          <w:u w:val="single"/>
        </w:rPr>
        <w:t>Certified Kubernetes Administrator</w:t>
      </w:r>
    </w:p>
    <w:p w14:paraId="1DBAB603" w14:textId="77777777" w:rsidR="007E39C0" w:rsidRPr="007E39C0" w:rsidRDefault="007E39C0" w:rsidP="007E39C0">
      <w:pPr>
        <w:pStyle w:val="ListParagraph"/>
        <w:numPr>
          <w:ilvl w:val="0"/>
          <w:numId w:val="29"/>
        </w:numPr>
        <w:rPr>
          <w:rFonts w:asciiTheme="minorHAnsi" w:hAnsiTheme="minorHAnsi" w:cstheme="minorHAnsi"/>
          <w:color w:val="0070C0"/>
          <w:sz w:val="22"/>
          <w:szCs w:val="22"/>
          <w:u w:val="single"/>
        </w:rPr>
      </w:pPr>
      <w:r w:rsidRPr="007E39C0">
        <w:rPr>
          <w:rFonts w:asciiTheme="minorHAnsi" w:hAnsiTheme="minorHAnsi" w:cstheme="minorHAnsi"/>
          <w:color w:val="0070C0"/>
          <w:sz w:val="22"/>
          <w:szCs w:val="22"/>
          <w:u w:val="single"/>
        </w:rPr>
        <w:t>Certified Azure Administrator</w:t>
      </w:r>
    </w:p>
    <w:p w14:paraId="1EE558CC" w14:textId="77777777" w:rsidR="007E39C0" w:rsidRPr="007E39C0" w:rsidRDefault="007E39C0" w:rsidP="007E39C0">
      <w:pPr>
        <w:pStyle w:val="ListParagraph"/>
        <w:numPr>
          <w:ilvl w:val="0"/>
          <w:numId w:val="29"/>
        </w:numPr>
        <w:rPr>
          <w:rFonts w:asciiTheme="minorHAnsi" w:hAnsiTheme="minorHAnsi" w:cstheme="minorHAnsi"/>
          <w:color w:val="0070C0"/>
          <w:sz w:val="22"/>
          <w:szCs w:val="22"/>
          <w:u w:val="single"/>
        </w:rPr>
      </w:pPr>
      <w:r w:rsidRPr="007E39C0">
        <w:rPr>
          <w:rFonts w:asciiTheme="minorHAnsi" w:hAnsiTheme="minorHAnsi" w:cstheme="minorHAnsi"/>
          <w:color w:val="0070C0"/>
          <w:sz w:val="22"/>
          <w:szCs w:val="22"/>
          <w:u w:val="single"/>
        </w:rPr>
        <w:t>Certified AWS Administrator</w:t>
      </w:r>
    </w:p>
    <w:p w14:paraId="5F8C5D6E" w14:textId="77777777" w:rsidR="007E39C0" w:rsidRPr="007E39C0" w:rsidRDefault="007E39C0" w:rsidP="007E39C0">
      <w:pPr>
        <w:pStyle w:val="ListParagraph"/>
        <w:numPr>
          <w:ilvl w:val="0"/>
          <w:numId w:val="29"/>
        </w:numPr>
        <w:rPr>
          <w:rFonts w:asciiTheme="minorHAnsi" w:hAnsiTheme="minorHAnsi" w:cstheme="minorHAnsi"/>
          <w:color w:val="0070C0"/>
          <w:sz w:val="22"/>
          <w:szCs w:val="22"/>
          <w:u w:val="single"/>
        </w:rPr>
      </w:pPr>
      <w:r w:rsidRPr="007E39C0">
        <w:rPr>
          <w:rFonts w:asciiTheme="minorHAnsi" w:hAnsiTheme="minorHAnsi" w:cstheme="minorHAnsi"/>
          <w:color w:val="0070C0"/>
          <w:sz w:val="22"/>
          <w:szCs w:val="22"/>
          <w:u w:val="single"/>
        </w:rPr>
        <w:t xml:space="preserve">AWS Certified DevOps Engineer </w:t>
      </w:r>
    </w:p>
    <w:p w14:paraId="26E91E34" w14:textId="77777777" w:rsidR="007E39C0" w:rsidRPr="007E39C0" w:rsidRDefault="007E39C0" w:rsidP="007E39C0">
      <w:pPr>
        <w:pStyle w:val="ListParagraph"/>
        <w:numPr>
          <w:ilvl w:val="0"/>
          <w:numId w:val="29"/>
        </w:numPr>
        <w:rPr>
          <w:rFonts w:asciiTheme="minorHAnsi" w:hAnsiTheme="minorHAnsi" w:cstheme="minorHAnsi"/>
          <w:color w:val="0070C0"/>
          <w:sz w:val="22"/>
          <w:szCs w:val="22"/>
          <w:u w:val="single"/>
        </w:rPr>
      </w:pPr>
      <w:r w:rsidRPr="007E39C0">
        <w:rPr>
          <w:rFonts w:asciiTheme="minorHAnsi" w:hAnsiTheme="minorHAnsi" w:cstheme="minorHAnsi"/>
          <w:color w:val="0070C0"/>
          <w:sz w:val="22"/>
          <w:szCs w:val="22"/>
          <w:u w:val="single"/>
        </w:rPr>
        <w:t>Certified Kubernetes Security Specialist</w:t>
      </w:r>
    </w:p>
    <w:p w14:paraId="5838712E" w14:textId="77777777" w:rsidR="00383DB1" w:rsidRDefault="00383DB1">
      <w:pPr>
        <w:tabs>
          <w:tab w:val="left" w:pos="4410"/>
        </w:tabs>
        <w:spacing w:before="20"/>
        <w:jc w:val="both"/>
        <w:rPr>
          <w:rFonts w:ascii="Calibri" w:hAnsi="Calibri" w:cs="Calibri"/>
          <w:color w:val="000000"/>
          <w:sz w:val="20"/>
          <w:szCs w:val="20"/>
          <w:shd w:val="clear" w:color="auto" w:fill="FFFFFF"/>
        </w:rPr>
      </w:pPr>
    </w:p>
    <w:p w14:paraId="085AC5B6" w14:textId="77777777" w:rsidR="00383DB1" w:rsidRPr="008E01E6" w:rsidRDefault="00383DB1">
      <w:r w:rsidRPr="008E01E6">
        <w:rPr>
          <w:b/>
          <w:sz w:val="20"/>
          <w:szCs w:val="20"/>
        </w:rPr>
        <w:t>PROFESSIONAL SUMMARY</w:t>
      </w:r>
      <w:r w:rsidR="00603CD0">
        <w:rPr>
          <w:b/>
          <w:sz w:val="20"/>
          <w:szCs w:val="20"/>
        </w:rPr>
        <w:t>:</w:t>
      </w:r>
      <w:r w:rsidRPr="008E01E6">
        <w:rPr>
          <w:b/>
          <w:sz w:val="20"/>
          <w:szCs w:val="20"/>
        </w:rPr>
        <w:tab/>
      </w:r>
      <w:r w:rsidRPr="008E01E6">
        <w:rPr>
          <w:b/>
          <w:sz w:val="20"/>
          <w:szCs w:val="20"/>
        </w:rPr>
        <w:tab/>
      </w:r>
      <w:r w:rsidRPr="008E01E6">
        <w:rPr>
          <w:b/>
          <w:sz w:val="20"/>
          <w:szCs w:val="20"/>
        </w:rPr>
        <w:tab/>
      </w:r>
      <w:r w:rsidRPr="008E01E6">
        <w:rPr>
          <w:b/>
          <w:sz w:val="20"/>
          <w:szCs w:val="20"/>
        </w:rPr>
        <w:tab/>
      </w:r>
      <w:r w:rsidRPr="008E01E6">
        <w:rPr>
          <w:b/>
          <w:sz w:val="20"/>
          <w:szCs w:val="20"/>
        </w:rPr>
        <w:tab/>
      </w:r>
      <w:r w:rsidRPr="008E01E6">
        <w:rPr>
          <w:b/>
          <w:sz w:val="20"/>
          <w:szCs w:val="20"/>
        </w:rPr>
        <w:tab/>
      </w:r>
      <w:r w:rsidRPr="008E01E6">
        <w:rPr>
          <w:b/>
          <w:sz w:val="20"/>
          <w:szCs w:val="20"/>
        </w:rPr>
        <w:tab/>
      </w:r>
    </w:p>
    <w:p w14:paraId="1D5F7BFC" w14:textId="77777777" w:rsidR="00383DB1" w:rsidRDefault="00B07926">
      <w:pPr>
        <w:rPr>
          <w:rFonts w:ascii="Calibri" w:hAnsi="Calibri" w:cs="Calibri"/>
          <w:sz w:val="20"/>
          <w:szCs w:val="20"/>
          <w:lang w:val="en-IN" w:eastAsia="en-IN"/>
        </w:rPr>
      </w:pPr>
      <w:r>
        <w:rPr>
          <w:rFonts w:ascii="Calibri" w:hAnsi="Calibri" w:cs="Calibri"/>
          <w:noProof/>
          <w:sz w:val="20"/>
          <w:szCs w:val="20"/>
          <w:lang w:eastAsia="en-US"/>
        </w:rPr>
        <w:drawing>
          <wp:inline distT="0" distB="0" distL="0" distR="0" wp14:anchorId="033DC6E5" wp14:editId="7403E939">
            <wp:extent cx="6656070" cy="96520"/>
            <wp:effectExtent l="0" t="0" r="0" b="0"/>
            <wp:docPr id="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3">
                      <a:extLst>
                        <a:ext uri="{28A0092B-C50C-407E-A947-70E740481C1C}">
                          <a14:useLocalDpi xmlns:a14="http://schemas.microsoft.com/office/drawing/2010/main" val="0"/>
                        </a:ext>
                      </a:extLst>
                    </a:blip>
                    <a:srcRect l="-34" t="-2000" r="-34" b="-2000"/>
                    <a:stretch>
                      <a:fillRect/>
                    </a:stretch>
                  </pic:blipFill>
                  <pic:spPr bwMode="auto">
                    <a:xfrm>
                      <a:off x="0" y="0"/>
                      <a:ext cx="6656070" cy="96520"/>
                    </a:xfrm>
                    <a:prstGeom prst="rect">
                      <a:avLst/>
                    </a:prstGeom>
                    <a:solidFill>
                      <a:srgbClr val="FFFFFF"/>
                    </a:solidFill>
                    <a:ln>
                      <a:noFill/>
                    </a:ln>
                  </pic:spPr>
                </pic:pic>
              </a:graphicData>
            </a:graphic>
          </wp:inline>
        </w:drawing>
      </w:r>
    </w:p>
    <w:p w14:paraId="7324341B" w14:textId="77777777" w:rsidR="00383DB1" w:rsidRDefault="00383DB1">
      <w:pPr>
        <w:pStyle w:val="NormalWeb"/>
        <w:overflowPunct w:val="0"/>
        <w:autoSpaceDE w:val="0"/>
        <w:spacing w:before="5" w:after="0"/>
        <w:ind w:left="360"/>
        <w:jc w:val="both"/>
        <w:textAlignment w:val="baseline"/>
        <w:rPr>
          <w:rFonts w:ascii="Calibri" w:hAnsi="Calibri" w:cs="Calibri"/>
          <w:sz w:val="20"/>
          <w:szCs w:val="20"/>
          <w:lang w:val="en-IN" w:eastAsia="en-IN"/>
        </w:rPr>
      </w:pPr>
    </w:p>
    <w:p w14:paraId="4EEFED8A"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Competent Cloud/DevOps Engineer strong in Azure environment, with expertise in Docker and Kubernetes for container-based deployments and unity.</w:t>
      </w:r>
    </w:p>
    <w:p w14:paraId="65789907"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in designing and implementing configuration management systems using Puppet and Ansible, enabling efficient automation of service configurations and OS hardening.</w:t>
      </w:r>
    </w:p>
    <w:p w14:paraId="5E938FD6"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understanding of version control systems like Git and SVN, enabling effective version control and collaboration among development teams.</w:t>
      </w:r>
    </w:p>
    <w:p w14:paraId="5E01ECF7"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 xml:space="preserve">Familiar with administering and maintaining source control management systems like </w:t>
      </w:r>
      <w:proofErr w:type="spellStart"/>
      <w:r w:rsidRPr="005171F2">
        <w:rPr>
          <w:rFonts w:asciiTheme="minorHAnsi" w:hAnsiTheme="minorHAnsi" w:cstheme="minorHAnsi"/>
          <w:sz w:val="20"/>
          <w:szCs w:val="20"/>
        </w:rPr>
        <w:t>GitHub</w:t>
      </w:r>
      <w:proofErr w:type="spellEnd"/>
      <w:r w:rsidRPr="005171F2">
        <w:rPr>
          <w:rFonts w:asciiTheme="minorHAnsi" w:hAnsiTheme="minorHAnsi" w:cstheme="minorHAnsi"/>
          <w:sz w:val="20"/>
          <w:szCs w:val="20"/>
        </w:rPr>
        <w:t>, ensuring seamless version control and collaboration.</w:t>
      </w:r>
    </w:p>
    <w:p w14:paraId="0AECB2F9"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Expertise in automating infrastructure configuration, deployment, and management using Chef.</w:t>
      </w:r>
    </w:p>
    <w:p w14:paraId="359ABBDF"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in setting up CI/CD pipelines with Azure DevOps, Jenkins, and Bamboo, enabling automated and repeatable code deployments across multiple environments.</w:t>
      </w:r>
    </w:p>
    <w:p w14:paraId="0C262372"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Skilled in configuring Kubernetes networking, including setting up services, load balancers, and Ingress controllers, to ensure seamless communication and access to applications within the cluster.</w:t>
      </w:r>
    </w:p>
    <w:p w14:paraId="2E2A8031"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Experienced in deploying and managing Azure Kubernetes Cluster (AKS) and AWS Elastic Kubernetes Service (EKS), ensuring scalable and resilient application deployments.</w:t>
      </w:r>
    </w:p>
    <w:p w14:paraId="2F849EFC"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Source control migration from on-prem TFS to GIT and integrating it with Azure DevOps (ADO).</w:t>
      </w:r>
    </w:p>
    <w:p w14:paraId="0DD3F275"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Designed a NoSQL database solution using Cassandra/MongoDB, improving data retrieval speed and scalability for high-volume applications.</w:t>
      </w:r>
    </w:p>
    <w:p w14:paraId="17091BDE"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Expertise in building scalable, high-performance web applications with RESTful APIs, microservices architecture, and cloud integration.</w:t>
      </w:r>
    </w:p>
    <w:p w14:paraId="537ED150"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Strong understanding of SQL Server, Entity Framework, LINQ, and dependency injection for efficient backend development.</w:t>
      </w:r>
    </w:p>
    <w:p w14:paraId="4330D6B5"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Experienced WordPress Developer with expertise in custom theme and plugin development, site optimization, and security enhancements.</w:t>
      </w:r>
    </w:p>
    <w:p w14:paraId="43A9C621"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in PowerShell scripting for automating system administration tasks and infrastructure management</w:t>
      </w:r>
    </w:p>
    <w:p w14:paraId="6322BACD"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 xml:space="preserve">Experience in SSL offloading, persistence, </w:t>
      </w:r>
      <w:proofErr w:type="spellStart"/>
      <w:r w:rsidRPr="005171F2">
        <w:rPr>
          <w:rFonts w:asciiTheme="minorHAnsi" w:hAnsiTheme="minorHAnsi" w:cstheme="minorHAnsi"/>
          <w:sz w:val="20"/>
          <w:szCs w:val="20"/>
        </w:rPr>
        <w:t>iRules</w:t>
      </w:r>
      <w:proofErr w:type="spellEnd"/>
      <w:r w:rsidRPr="005171F2">
        <w:rPr>
          <w:rFonts w:asciiTheme="minorHAnsi" w:hAnsiTheme="minorHAnsi" w:cstheme="minorHAnsi"/>
          <w:sz w:val="20"/>
          <w:szCs w:val="20"/>
        </w:rPr>
        <w:t xml:space="preserve"> scripting, and high availability configurations</w:t>
      </w:r>
    </w:p>
    <w:p w14:paraId="46652A02"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Performance tuning for SQL/NoSQL databases like Snowflake, Redshift, and Cassandra</w:t>
      </w:r>
    </w:p>
    <w:p w14:paraId="320958E8"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lastRenderedPageBreak/>
        <w:t>Skilled in front-end development using Razor, JavaScript, jQuery, and Bootstrap for creating responsive UI/UX.</w:t>
      </w:r>
    </w:p>
    <w:p w14:paraId="2BA48F61"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Strong knowledge of Infrastructure as Code (</w:t>
      </w:r>
      <w:proofErr w:type="spellStart"/>
      <w:r w:rsidRPr="005171F2">
        <w:rPr>
          <w:rFonts w:asciiTheme="minorHAnsi" w:hAnsiTheme="minorHAnsi" w:cstheme="minorHAnsi"/>
          <w:sz w:val="20"/>
          <w:szCs w:val="20"/>
        </w:rPr>
        <w:t>IaC</w:t>
      </w:r>
      <w:proofErr w:type="spellEnd"/>
      <w:r w:rsidRPr="005171F2">
        <w:rPr>
          <w:rFonts w:asciiTheme="minorHAnsi" w:hAnsiTheme="minorHAnsi" w:cstheme="minorHAnsi"/>
          <w:sz w:val="20"/>
          <w:szCs w:val="20"/>
        </w:rPr>
        <w:t xml:space="preserve">) using </w:t>
      </w:r>
      <w:proofErr w:type="spellStart"/>
      <w:r w:rsidRPr="005171F2">
        <w:rPr>
          <w:rFonts w:asciiTheme="minorHAnsi" w:hAnsiTheme="minorHAnsi" w:cstheme="minorHAnsi"/>
          <w:sz w:val="20"/>
          <w:szCs w:val="20"/>
        </w:rPr>
        <w:t>Terraform</w:t>
      </w:r>
      <w:proofErr w:type="spellEnd"/>
      <w:r w:rsidRPr="005171F2">
        <w:rPr>
          <w:rFonts w:asciiTheme="minorHAnsi" w:hAnsiTheme="minorHAnsi" w:cstheme="minorHAnsi"/>
          <w:sz w:val="20"/>
          <w:szCs w:val="20"/>
        </w:rPr>
        <w:t xml:space="preserve"> and ARM templates, facilitating seamless environment transitions and efficient resource provisioning.</w:t>
      </w:r>
    </w:p>
    <w:p w14:paraId="631D4092"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Skilled in monitoring and logging solutions such as Application Insights and Log Analytics, providing comprehensive visibility into application and infrastructure performance.</w:t>
      </w:r>
    </w:p>
    <w:p w14:paraId="7443140D"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Competent in utilizing Kubernetes Helm charts to package and deploy applications, enabling easy versioning, release management, and deployment automation.</w:t>
      </w:r>
    </w:p>
    <w:p w14:paraId="4C652FF5"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in WordPress CMS, PHP, MySQL, HTML, CSS, JavaScript, and REST API integration.</w:t>
      </w:r>
    </w:p>
    <w:p w14:paraId="60ED9FCC"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in unit testing (</w:t>
      </w:r>
      <w:proofErr w:type="spellStart"/>
      <w:r w:rsidRPr="005171F2">
        <w:rPr>
          <w:rFonts w:asciiTheme="minorHAnsi" w:hAnsiTheme="minorHAnsi" w:cstheme="minorHAnsi"/>
          <w:sz w:val="20"/>
          <w:szCs w:val="20"/>
        </w:rPr>
        <w:t>xUnit</w:t>
      </w:r>
      <w:proofErr w:type="spellEnd"/>
      <w:r w:rsidRPr="005171F2">
        <w:rPr>
          <w:rFonts w:asciiTheme="minorHAnsi" w:hAnsiTheme="minorHAnsi" w:cstheme="minorHAnsi"/>
          <w:sz w:val="20"/>
          <w:szCs w:val="20"/>
        </w:rPr>
        <w:t xml:space="preserve">, </w:t>
      </w:r>
      <w:proofErr w:type="spellStart"/>
      <w:r w:rsidRPr="005171F2">
        <w:rPr>
          <w:rFonts w:asciiTheme="minorHAnsi" w:hAnsiTheme="minorHAnsi" w:cstheme="minorHAnsi"/>
          <w:sz w:val="20"/>
          <w:szCs w:val="20"/>
        </w:rPr>
        <w:t>NUnit</w:t>
      </w:r>
      <w:proofErr w:type="spellEnd"/>
      <w:r w:rsidRPr="005171F2">
        <w:rPr>
          <w:rFonts w:asciiTheme="minorHAnsi" w:hAnsiTheme="minorHAnsi" w:cstheme="minorHAnsi"/>
          <w:sz w:val="20"/>
          <w:szCs w:val="20"/>
        </w:rPr>
        <w:t>) and test-driven development (TDD) for high-quality code.</w:t>
      </w:r>
    </w:p>
    <w:p w14:paraId="17182E21"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Expertise in developing advanced PowerShell scripts for Active Directory, Azure, and Windows Server automation.</w:t>
      </w:r>
    </w:p>
    <w:p w14:paraId="15AE5360"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Skilled in writing Chef cookbooks, recipes, and handling Chef Workstation, Chef Server, and Chef Clients.</w:t>
      </w:r>
    </w:p>
    <w:p w14:paraId="5BC143DE"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Configured and optimized F5 Load Balancer for high availability and traffic distribution across microservices, ensuring seamless application scalability and performance.</w:t>
      </w:r>
    </w:p>
    <w:p w14:paraId="20558C1E"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 xml:space="preserve">Proficient in implementing advanced Kubernetes features, such as </w:t>
      </w:r>
      <w:proofErr w:type="spellStart"/>
      <w:r w:rsidRPr="005171F2">
        <w:rPr>
          <w:rFonts w:asciiTheme="minorHAnsi" w:hAnsiTheme="minorHAnsi" w:cstheme="minorHAnsi"/>
          <w:sz w:val="20"/>
          <w:szCs w:val="20"/>
        </w:rPr>
        <w:t>StatefulSets</w:t>
      </w:r>
      <w:proofErr w:type="spellEnd"/>
      <w:r w:rsidRPr="005171F2">
        <w:rPr>
          <w:rFonts w:asciiTheme="minorHAnsi" w:hAnsiTheme="minorHAnsi" w:cstheme="minorHAnsi"/>
          <w:sz w:val="20"/>
          <w:szCs w:val="20"/>
        </w:rPr>
        <w:t xml:space="preserve"> for </w:t>
      </w:r>
      <w:proofErr w:type="spellStart"/>
      <w:r w:rsidRPr="005171F2">
        <w:rPr>
          <w:rFonts w:asciiTheme="minorHAnsi" w:hAnsiTheme="minorHAnsi" w:cstheme="minorHAnsi"/>
          <w:sz w:val="20"/>
          <w:szCs w:val="20"/>
        </w:rPr>
        <w:t>stateful</w:t>
      </w:r>
      <w:proofErr w:type="spellEnd"/>
      <w:r w:rsidRPr="005171F2">
        <w:rPr>
          <w:rFonts w:asciiTheme="minorHAnsi" w:hAnsiTheme="minorHAnsi" w:cstheme="minorHAnsi"/>
          <w:sz w:val="20"/>
          <w:szCs w:val="20"/>
        </w:rPr>
        <w:t xml:space="preserve"> application deployment, persistent volume management, and secret management for secure application configurations.</w:t>
      </w:r>
    </w:p>
    <w:p w14:paraId="0CED2707"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Designed, implemented, and managed Dynatrace</w:t>
      </w:r>
      <w:r>
        <w:rPr>
          <w:rFonts w:asciiTheme="minorHAnsi" w:hAnsiTheme="minorHAnsi" w:cstheme="minorHAnsi"/>
          <w:sz w:val="20"/>
          <w:szCs w:val="20"/>
        </w:rPr>
        <w:t xml:space="preserve"> </w:t>
      </w:r>
      <w:r w:rsidRPr="005171F2">
        <w:rPr>
          <w:rFonts w:asciiTheme="minorHAnsi" w:hAnsiTheme="minorHAnsi" w:cstheme="minorHAnsi"/>
          <w:sz w:val="20"/>
          <w:szCs w:val="20"/>
        </w:rPr>
        <w:t>monitoring solutions for Azure cloud infrastructure.</w:t>
      </w:r>
    </w:p>
    <w:p w14:paraId="00FF0001"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in utilizing Kubernetes operators and custom resource definitions (CRDs) to extend Kubernetes functionality and automate complex application management tasks.</w:t>
      </w:r>
    </w:p>
    <w:p w14:paraId="51AFCC47"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Designed and deployed scalable Azure infrastructure using ARM Templates, automating provisioning of VMs, networking, storage, and security resources across multiple environments.</w:t>
      </w:r>
    </w:p>
    <w:p w14:paraId="603C962F"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in provisioning Azure resources using ARM templates and AWS resources using CloudFormation, ensuring efficient and consistent resource deployments.</w:t>
      </w:r>
    </w:p>
    <w:p w14:paraId="0F5A7EF1" w14:textId="32EE5076" w:rsidR="005171F2" w:rsidRPr="005171F2" w:rsidRDefault="00AD1F54"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Pr>
          <w:rFonts w:asciiTheme="minorHAnsi" w:hAnsiTheme="minorHAnsi" w:cstheme="minorHAnsi"/>
          <w:sz w:val="20"/>
          <w:szCs w:val="20"/>
        </w:rPr>
        <w:t xml:space="preserve">Skilled </w:t>
      </w:r>
      <w:r w:rsidR="00EC12C1">
        <w:rPr>
          <w:rFonts w:asciiTheme="minorHAnsi" w:hAnsiTheme="minorHAnsi" w:cstheme="minorHAnsi"/>
          <w:sz w:val="20"/>
          <w:szCs w:val="20"/>
        </w:rPr>
        <w:t xml:space="preserve">in </w:t>
      </w:r>
      <w:proofErr w:type="spellStart"/>
      <w:r w:rsidR="005171F2" w:rsidRPr="005171F2">
        <w:rPr>
          <w:rFonts w:asciiTheme="minorHAnsi" w:hAnsiTheme="minorHAnsi" w:cstheme="minorHAnsi"/>
          <w:sz w:val="20"/>
          <w:szCs w:val="20"/>
        </w:rPr>
        <w:t>WooCommerce</w:t>
      </w:r>
      <w:proofErr w:type="spellEnd"/>
      <w:r w:rsidR="005171F2" w:rsidRPr="005171F2">
        <w:rPr>
          <w:rFonts w:asciiTheme="minorHAnsi" w:hAnsiTheme="minorHAnsi" w:cstheme="minorHAnsi"/>
          <w:sz w:val="20"/>
          <w:szCs w:val="20"/>
        </w:rPr>
        <w:t xml:space="preserve"> development, creating custom e-commerce solutions with payment gateways and inventory management.</w:t>
      </w:r>
    </w:p>
    <w:p w14:paraId="1DC48C50"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Strong knowledge of SEO best practices, website performance optimization, and security hardening.</w:t>
      </w:r>
    </w:p>
    <w:p w14:paraId="1847ABB6"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Skilled in automating infrastructure and deployments using scripting languages like PowerShell and Bash, improving efficiency and reducing manual efforts.</w:t>
      </w:r>
    </w:p>
    <w:p w14:paraId="10932602"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Experienced in implementing Kubernetes best practices, including pod deployment strategies, scaling applications, and managing cluster resources to optimize performance and cost-efficiency.</w:t>
      </w:r>
    </w:p>
    <w:p w14:paraId="7825D9BD"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Familiarity with managing SSL certificates and implementing secure communication in Azure and AWS environments, ensuring robust security measures.</w:t>
      </w:r>
    </w:p>
    <w:p w14:paraId="5F1F1EA5"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Optimized ARM Templates with modularization and parameterization, reducing deployment errors and improving reusability for infrastructure-as-code (</w:t>
      </w:r>
      <w:proofErr w:type="spellStart"/>
      <w:r w:rsidRPr="005171F2">
        <w:rPr>
          <w:rFonts w:asciiTheme="minorHAnsi" w:hAnsiTheme="minorHAnsi" w:cstheme="minorHAnsi"/>
          <w:sz w:val="20"/>
          <w:szCs w:val="20"/>
        </w:rPr>
        <w:t>IaC</w:t>
      </w:r>
      <w:proofErr w:type="spellEnd"/>
      <w:r w:rsidRPr="005171F2">
        <w:rPr>
          <w:rFonts w:asciiTheme="minorHAnsi" w:hAnsiTheme="minorHAnsi" w:cstheme="minorHAnsi"/>
          <w:sz w:val="20"/>
          <w:szCs w:val="20"/>
        </w:rPr>
        <w:t>) best practices.</w:t>
      </w:r>
    </w:p>
    <w:p w14:paraId="47E78ADD"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in utilizing Azure Blob Storage for scalable and durable object storage in cloud-based applications, enabling efficient data storage and retrieval.</w:t>
      </w:r>
    </w:p>
    <w:p w14:paraId="18C721D8"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Experienced in utilizing Azure Cosmos DB, a globally distributed, multi-model database service, to build highly available and scalable applications with low-latency access to data</w:t>
      </w:r>
    </w:p>
    <w:p w14:paraId="2A6A21FA"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in creating and managing automated backups using Azure Recovery Vault and AWS services, providing data protection and disaster recovery capabilities.</w:t>
      </w:r>
    </w:p>
    <w:p w14:paraId="44A64ABD"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 xml:space="preserve">Managed and optimized virtualized environments using VMware </w:t>
      </w:r>
      <w:proofErr w:type="spellStart"/>
      <w:r w:rsidRPr="005171F2">
        <w:rPr>
          <w:rFonts w:asciiTheme="minorHAnsi" w:hAnsiTheme="minorHAnsi" w:cstheme="minorHAnsi"/>
          <w:sz w:val="20"/>
          <w:szCs w:val="20"/>
        </w:rPr>
        <w:t>ESXi</w:t>
      </w:r>
      <w:proofErr w:type="spellEnd"/>
      <w:r w:rsidRPr="005171F2">
        <w:rPr>
          <w:rFonts w:asciiTheme="minorHAnsi" w:hAnsiTheme="minorHAnsi" w:cstheme="minorHAnsi"/>
          <w:sz w:val="20"/>
          <w:szCs w:val="20"/>
        </w:rPr>
        <w:t xml:space="preserve">, </w:t>
      </w:r>
      <w:proofErr w:type="spellStart"/>
      <w:r w:rsidRPr="005171F2">
        <w:rPr>
          <w:rFonts w:asciiTheme="minorHAnsi" w:hAnsiTheme="minorHAnsi" w:cstheme="minorHAnsi"/>
          <w:sz w:val="20"/>
          <w:szCs w:val="20"/>
        </w:rPr>
        <w:t>vSphere</w:t>
      </w:r>
      <w:proofErr w:type="spellEnd"/>
      <w:r w:rsidRPr="005171F2">
        <w:rPr>
          <w:rFonts w:asciiTheme="minorHAnsi" w:hAnsiTheme="minorHAnsi" w:cstheme="minorHAnsi"/>
          <w:sz w:val="20"/>
          <w:szCs w:val="20"/>
        </w:rPr>
        <w:t xml:space="preserve">, and </w:t>
      </w:r>
      <w:proofErr w:type="spellStart"/>
      <w:r w:rsidRPr="005171F2">
        <w:rPr>
          <w:rFonts w:asciiTheme="minorHAnsi" w:hAnsiTheme="minorHAnsi" w:cstheme="minorHAnsi"/>
          <w:sz w:val="20"/>
          <w:szCs w:val="20"/>
        </w:rPr>
        <w:t>vCenter</w:t>
      </w:r>
      <w:proofErr w:type="spellEnd"/>
      <w:r w:rsidRPr="005171F2">
        <w:rPr>
          <w:rFonts w:asciiTheme="minorHAnsi" w:hAnsiTheme="minorHAnsi" w:cstheme="minorHAnsi"/>
          <w:sz w:val="20"/>
          <w:szCs w:val="20"/>
        </w:rPr>
        <w:t xml:space="preserve"> to deploy and scale Windows and Linux-based enterprise applications.</w:t>
      </w:r>
    </w:p>
    <w:p w14:paraId="3A8E031C"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Strong knowledge of F5 BIG-IP LTM, GTM, and ASM for traffic management and security.</w:t>
      </w:r>
      <w:r w:rsidRPr="005171F2">
        <w:rPr>
          <w:rFonts w:asciiTheme="minorHAnsi" w:hAnsiTheme="minorHAnsi" w:cstheme="minorHAnsi"/>
          <w:sz w:val="20"/>
          <w:szCs w:val="20"/>
        </w:rPr>
        <w:tab/>
      </w:r>
    </w:p>
    <w:p w14:paraId="751A29D4"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Competent in setting up and managing Virtual Private Cloud (VPC) environments, including configuring access control and security groups for Azure and AWS resources.</w:t>
      </w:r>
    </w:p>
    <w:p w14:paraId="7477E55A"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Developed and maintained centralized logging solutions using ELK (</w:t>
      </w:r>
      <w:proofErr w:type="spellStart"/>
      <w:r w:rsidRPr="005171F2">
        <w:rPr>
          <w:rFonts w:asciiTheme="minorHAnsi" w:hAnsiTheme="minorHAnsi" w:cstheme="minorHAnsi"/>
          <w:sz w:val="20"/>
          <w:szCs w:val="20"/>
        </w:rPr>
        <w:t>Elasticsearch</w:t>
      </w:r>
      <w:proofErr w:type="spellEnd"/>
      <w:r w:rsidRPr="005171F2">
        <w:rPr>
          <w:rFonts w:asciiTheme="minorHAnsi" w:hAnsiTheme="minorHAnsi" w:cstheme="minorHAnsi"/>
          <w:sz w:val="20"/>
          <w:szCs w:val="20"/>
        </w:rPr>
        <w:t xml:space="preserve">, </w:t>
      </w:r>
      <w:proofErr w:type="spellStart"/>
      <w:r w:rsidRPr="005171F2">
        <w:rPr>
          <w:rFonts w:asciiTheme="minorHAnsi" w:hAnsiTheme="minorHAnsi" w:cstheme="minorHAnsi"/>
          <w:sz w:val="20"/>
          <w:szCs w:val="20"/>
        </w:rPr>
        <w:t>Logstash</w:t>
      </w:r>
      <w:proofErr w:type="spellEnd"/>
      <w:r w:rsidRPr="005171F2">
        <w:rPr>
          <w:rFonts w:asciiTheme="minorHAnsi" w:hAnsiTheme="minorHAnsi" w:cstheme="minorHAnsi"/>
          <w:sz w:val="20"/>
          <w:szCs w:val="20"/>
        </w:rPr>
        <w:t xml:space="preserve">, </w:t>
      </w:r>
      <w:proofErr w:type="spellStart"/>
      <w:r w:rsidRPr="005171F2">
        <w:rPr>
          <w:rFonts w:asciiTheme="minorHAnsi" w:hAnsiTheme="minorHAnsi" w:cstheme="minorHAnsi"/>
          <w:sz w:val="20"/>
          <w:szCs w:val="20"/>
        </w:rPr>
        <w:t>Kibana</w:t>
      </w:r>
      <w:proofErr w:type="spellEnd"/>
      <w:r w:rsidRPr="005171F2">
        <w:rPr>
          <w:rFonts w:asciiTheme="minorHAnsi" w:hAnsiTheme="minorHAnsi" w:cstheme="minorHAnsi"/>
          <w:sz w:val="20"/>
          <w:szCs w:val="20"/>
        </w:rPr>
        <w:t xml:space="preserve">) and </w:t>
      </w:r>
      <w:proofErr w:type="spellStart"/>
      <w:r w:rsidRPr="005171F2">
        <w:rPr>
          <w:rFonts w:asciiTheme="minorHAnsi" w:hAnsiTheme="minorHAnsi" w:cstheme="minorHAnsi"/>
          <w:sz w:val="20"/>
          <w:szCs w:val="20"/>
        </w:rPr>
        <w:t>Splunk</w:t>
      </w:r>
      <w:proofErr w:type="spellEnd"/>
      <w:r w:rsidRPr="005171F2">
        <w:rPr>
          <w:rFonts w:asciiTheme="minorHAnsi" w:hAnsiTheme="minorHAnsi" w:cstheme="minorHAnsi"/>
          <w:sz w:val="20"/>
          <w:szCs w:val="20"/>
        </w:rPr>
        <w:t>, enabling proactive monitoring and faster issue resolution.</w:t>
      </w:r>
    </w:p>
    <w:p w14:paraId="36A6A4FB"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Optimized Java microservices performance by tuning JVM memory settings and implementing garbage collection strategies (G1, ZGC) to reduce latency and enhance application efficiency.</w:t>
      </w:r>
    </w:p>
    <w:p w14:paraId="3214119E"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 xml:space="preserve">Experienced in troubleshooting application issues by </w:t>
      </w:r>
      <w:proofErr w:type="spellStart"/>
      <w:r w:rsidRPr="005171F2">
        <w:rPr>
          <w:rFonts w:asciiTheme="minorHAnsi" w:hAnsiTheme="minorHAnsi" w:cstheme="minorHAnsi"/>
          <w:sz w:val="20"/>
          <w:szCs w:val="20"/>
        </w:rPr>
        <w:t>analysing</w:t>
      </w:r>
      <w:proofErr w:type="spellEnd"/>
      <w:r w:rsidRPr="005171F2">
        <w:rPr>
          <w:rFonts w:asciiTheme="minorHAnsi" w:hAnsiTheme="minorHAnsi" w:cstheme="minorHAnsi"/>
          <w:sz w:val="20"/>
          <w:szCs w:val="20"/>
        </w:rPr>
        <w:t xml:space="preserve"> logs and escalating to support teams, ensuring prompt issue resolution.</w:t>
      </w:r>
    </w:p>
    <w:p w14:paraId="46F4AB79"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 xml:space="preserve">Expertise in </w:t>
      </w:r>
      <w:proofErr w:type="spellStart"/>
      <w:r w:rsidRPr="005171F2">
        <w:rPr>
          <w:rFonts w:asciiTheme="minorHAnsi" w:hAnsiTheme="minorHAnsi" w:cstheme="minorHAnsi"/>
          <w:sz w:val="20"/>
          <w:szCs w:val="20"/>
        </w:rPr>
        <w:t>Elementor</w:t>
      </w:r>
      <w:proofErr w:type="spellEnd"/>
      <w:r w:rsidRPr="005171F2">
        <w:rPr>
          <w:rFonts w:asciiTheme="minorHAnsi" w:hAnsiTheme="minorHAnsi" w:cstheme="minorHAnsi"/>
          <w:sz w:val="20"/>
          <w:szCs w:val="20"/>
        </w:rPr>
        <w:t xml:space="preserve">, </w:t>
      </w:r>
      <w:proofErr w:type="spellStart"/>
      <w:r w:rsidRPr="005171F2">
        <w:rPr>
          <w:rFonts w:asciiTheme="minorHAnsi" w:hAnsiTheme="minorHAnsi" w:cstheme="minorHAnsi"/>
          <w:sz w:val="20"/>
          <w:szCs w:val="20"/>
        </w:rPr>
        <w:t>WPBakery</w:t>
      </w:r>
      <w:proofErr w:type="spellEnd"/>
      <w:r w:rsidRPr="005171F2">
        <w:rPr>
          <w:rFonts w:asciiTheme="minorHAnsi" w:hAnsiTheme="minorHAnsi" w:cstheme="minorHAnsi"/>
          <w:sz w:val="20"/>
          <w:szCs w:val="20"/>
        </w:rPr>
        <w:t>, and other page builders for custom layouts and interactive UI design.</w:t>
      </w:r>
    </w:p>
    <w:p w14:paraId="336308F7"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Experienced in deploying and managing WordPress sites on Azure, AWS, and other cloud platforms.</w:t>
      </w:r>
      <w:r w:rsidRPr="005171F2">
        <w:rPr>
          <w:rFonts w:asciiTheme="minorHAnsi" w:hAnsiTheme="minorHAnsi" w:cstheme="minorHAnsi"/>
          <w:sz w:val="20"/>
          <w:szCs w:val="20"/>
        </w:rPr>
        <w:tab/>
      </w:r>
    </w:p>
    <w:p w14:paraId="795BB48F"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Experience in using PowerShell for log analysis, performance monitoring, and security compliance enforcement.</w:t>
      </w:r>
    </w:p>
    <w:p w14:paraId="4E2AC111"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Expertise in configuring and optimizing load balancing strategies (Round Robin, Least Connections, etc.)</w:t>
      </w:r>
    </w:p>
    <w:p w14:paraId="593D9166"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Experience in integrating Chef with CI/CD pipelines for continuous automation.</w:t>
      </w:r>
    </w:p>
    <w:p w14:paraId="29FFE94C"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lastRenderedPageBreak/>
        <w:t>Migrated complex ARM Templates to Bicep, simplifying infrastructure management with declarative syntax, improved readability, and reusable modules.</w:t>
      </w:r>
    </w:p>
    <w:p w14:paraId="59A5CA05"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Demonstrated ability to integrate code quality inspection tools like SonarQube with Jenkins, ensuring continuous code analysis and maintaining high-quality standards.</w:t>
      </w:r>
    </w:p>
    <w:p w14:paraId="4844119C"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 xml:space="preserve">Developed and automated Azure cloud deployments using Bicep, integrating with CI/CD pipelines (Azure </w:t>
      </w:r>
      <w:proofErr w:type="spellStart"/>
      <w:r w:rsidRPr="005171F2">
        <w:rPr>
          <w:rFonts w:asciiTheme="minorHAnsi" w:hAnsiTheme="minorHAnsi" w:cstheme="minorHAnsi"/>
          <w:sz w:val="20"/>
          <w:szCs w:val="20"/>
        </w:rPr>
        <w:t>DevOps</w:t>
      </w:r>
      <w:proofErr w:type="spellEnd"/>
      <w:r w:rsidRPr="005171F2">
        <w:rPr>
          <w:rFonts w:asciiTheme="minorHAnsi" w:hAnsiTheme="minorHAnsi" w:cstheme="minorHAnsi"/>
          <w:sz w:val="20"/>
          <w:szCs w:val="20"/>
        </w:rPr>
        <w:t xml:space="preserve">, </w:t>
      </w:r>
      <w:proofErr w:type="spellStart"/>
      <w:r w:rsidRPr="005171F2">
        <w:rPr>
          <w:rFonts w:asciiTheme="minorHAnsi" w:hAnsiTheme="minorHAnsi" w:cstheme="minorHAnsi"/>
          <w:sz w:val="20"/>
          <w:szCs w:val="20"/>
        </w:rPr>
        <w:t>GitHub</w:t>
      </w:r>
      <w:proofErr w:type="spellEnd"/>
      <w:r w:rsidRPr="005171F2">
        <w:rPr>
          <w:rFonts w:asciiTheme="minorHAnsi" w:hAnsiTheme="minorHAnsi" w:cstheme="minorHAnsi"/>
          <w:sz w:val="20"/>
          <w:szCs w:val="20"/>
        </w:rPr>
        <w:t xml:space="preserve"> Actions) for seamless infrastructure provisioning and updates.</w:t>
      </w:r>
    </w:p>
    <w:p w14:paraId="766467CF"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in system administration in Linux environments, including RedHat and CentOS, enabling effective management and maintenance of servers.</w:t>
      </w:r>
    </w:p>
    <w:p w14:paraId="04EF5DC0"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Strong problem-solving and troubleshooting skills in complex cloud environments, ensuring smooth operations and minimizing downtime.</w:t>
      </w:r>
    </w:p>
    <w:p w14:paraId="6DEC314A"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Proficient in coordinating end-to-end release processes and deploying build artifacts to multiple environments with precision.</w:t>
      </w:r>
    </w:p>
    <w:p w14:paraId="192BD9F9"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Utilized Terraform Templates TFT to deploy AWS resources to AWS platform. Utilized CloudFormation template for AWS custom provisioning.</w:t>
      </w:r>
    </w:p>
    <w:p w14:paraId="4255E320" w14:textId="77777777" w:rsidR="005171F2" w:rsidRPr="005171F2" w:rsidRDefault="005171F2" w:rsidP="005171F2">
      <w:pPr>
        <w:pStyle w:val="ListParagraph"/>
        <w:widowControl w:val="0"/>
        <w:numPr>
          <w:ilvl w:val="0"/>
          <w:numId w:val="16"/>
        </w:numPr>
        <w:tabs>
          <w:tab w:val="left" w:pos="1276"/>
          <w:tab w:val="left" w:pos="1278"/>
        </w:tabs>
        <w:suppressAutoHyphens w:val="0"/>
        <w:autoSpaceDE w:val="0"/>
        <w:autoSpaceDN w:val="0"/>
        <w:spacing w:line="264" w:lineRule="auto"/>
        <w:ind w:right="172"/>
        <w:jc w:val="both"/>
        <w:rPr>
          <w:rFonts w:asciiTheme="minorHAnsi" w:hAnsiTheme="minorHAnsi" w:cstheme="minorHAnsi"/>
          <w:sz w:val="20"/>
          <w:szCs w:val="20"/>
        </w:rPr>
      </w:pPr>
      <w:r w:rsidRPr="005171F2">
        <w:rPr>
          <w:rFonts w:asciiTheme="minorHAnsi" w:hAnsiTheme="minorHAnsi" w:cstheme="minorHAnsi"/>
          <w:sz w:val="20"/>
          <w:szCs w:val="20"/>
        </w:rPr>
        <w:t>Skilled in setting up comprehensive monitoring and alerting systems using tools like Prometheus, Grafana, Nagios, CloudWatch, and Elasticsearch, ensuring proactive identification and resolution of performance issues.</w:t>
      </w:r>
    </w:p>
    <w:p w14:paraId="73F708E8" w14:textId="77777777" w:rsidR="00383DB1" w:rsidRDefault="00383DB1" w:rsidP="00095DAF">
      <w:pPr>
        <w:jc w:val="both"/>
        <w:rPr>
          <w:rFonts w:ascii="Calibri" w:hAnsi="Calibri" w:cs="Calibri"/>
          <w:b/>
          <w:color w:val="000000"/>
          <w:sz w:val="20"/>
          <w:szCs w:val="20"/>
        </w:rPr>
      </w:pPr>
    </w:p>
    <w:p w14:paraId="671D94A8" w14:textId="77777777" w:rsidR="00383DB1" w:rsidRDefault="00383DB1">
      <w:r w:rsidRPr="00603CD0">
        <w:rPr>
          <w:b/>
          <w:sz w:val="20"/>
          <w:szCs w:val="20"/>
        </w:rPr>
        <w:t>TECHNICAL SKILLS</w:t>
      </w:r>
      <w:r w:rsidR="00C45296">
        <w:rPr>
          <w:rFonts w:ascii="Calibri" w:hAnsi="Calibri" w:cs="Calibri"/>
          <w:b/>
          <w:sz w:val="20"/>
          <w:szCs w:val="20"/>
        </w:rPr>
        <w:t xml:space="preserve">: </w:t>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r>
        <w:rPr>
          <w:rFonts w:ascii="Calibri" w:hAnsi="Calibri" w:cs="Calibri"/>
          <w:b/>
          <w:sz w:val="20"/>
          <w:szCs w:val="20"/>
        </w:rPr>
        <w:tab/>
      </w:r>
    </w:p>
    <w:p w14:paraId="74DCCBEB" w14:textId="77777777" w:rsidR="00383DB1" w:rsidRDefault="00B07926">
      <w:pPr>
        <w:rPr>
          <w:rFonts w:ascii="Calibri" w:hAnsi="Calibri" w:cs="Calibri"/>
          <w:b/>
          <w:color w:val="000000"/>
          <w:sz w:val="20"/>
          <w:szCs w:val="20"/>
          <w:shd w:val="clear" w:color="auto" w:fill="FFFFFF"/>
        </w:rPr>
      </w:pPr>
      <w:r>
        <w:rPr>
          <w:rFonts w:ascii="Calibri" w:hAnsi="Calibri" w:cs="Calibri"/>
          <w:noProof/>
          <w:sz w:val="20"/>
          <w:szCs w:val="20"/>
          <w:lang w:eastAsia="en-US"/>
        </w:rPr>
        <w:drawing>
          <wp:inline distT="0" distB="0" distL="0" distR="0" wp14:anchorId="55172C17" wp14:editId="75034CD6">
            <wp:extent cx="6656070" cy="96520"/>
            <wp:effectExtent l="0" t="0" r="0" b="0"/>
            <wp:docPr id="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3">
                      <a:extLst>
                        <a:ext uri="{28A0092B-C50C-407E-A947-70E740481C1C}">
                          <a14:useLocalDpi xmlns:a14="http://schemas.microsoft.com/office/drawing/2010/main" val="0"/>
                        </a:ext>
                      </a:extLst>
                    </a:blip>
                    <a:srcRect l="-34" t="-2000" r="-34" b="-2000"/>
                    <a:stretch>
                      <a:fillRect/>
                    </a:stretch>
                  </pic:blipFill>
                  <pic:spPr bwMode="auto">
                    <a:xfrm>
                      <a:off x="0" y="0"/>
                      <a:ext cx="6656070" cy="96520"/>
                    </a:xfrm>
                    <a:prstGeom prst="rect">
                      <a:avLst/>
                    </a:prstGeom>
                    <a:solidFill>
                      <a:srgbClr val="FFFFFF"/>
                    </a:solidFill>
                    <a:ln>
                      <a:noFill/>
                    </a:ln>
                  </pic:spPr>
                </pic:pic>
              </a:graphicData>
            </a:graphic>
          </wp:inline>
        </w:drawing>
      </w:r>
    </w:p>
    <w:p w14:paraId="5587DCDF" w14:textId="77777777" w:rsidR="00383DB1" w:rsidRDefault="00383DB1">
      <w:pPr>
        <w:jc w:val="both"/>
        <w:rPr>
          <w:rFonts w:ascii="Calibri" w:hAnsi="Calibri" w:cs="Calibri"/>
          <w:b/>
          <w:color w:val="000000"/>
          <w:sz w:val="20"/>
          <w:szCs w:val="20"/>
          <w:shd w:val="clear" w:color="auto" w:fill="FFFFFF"/>
        </w:rPr>
      </w:pPr>
    </w:p>
    <w:tbl>
      <w:tblPr>
        <w:tblStyle w:val="PlainTable41"/>
        <w:tblW w:w="10532" w:type="dxa"/>
        <w:tblInd w:w="168" w:type="dxa"/>
        <w:tblLayout w:type="fixed"/>
        <w:tblLook w:val="04A0" w:firstRow="1" w:lastRow="0" w:firstColumn="1" w:lastColumn="0" w:noHBand="0" w:noVBand="1"/>
      </w:tblPr>
      <w:tblGrid>
        <w:gridCol w:w="2810"/>
        <w:gridCol w:w="7722"/>
      </w:tblGrid>
      <w:tr w:rsidR="005171F2" w:rsidRPr="00354432" w14:paraId="6E616EEB" w14:textId="77777777" w:rsidTr="001F5DA2">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810" w:type="dxa"/>
          </w:tcPr>
          <w:p w14:paraId="5831436F"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Cloud</w:t>
            </w:r>
          </w:p>
        </w:tc>
        <w:tc>
          <w:tcPr>
            <w:tcW w:w="7722" w:type="dxa"/>
          </w:tcPr>
          <w:p w14:paraId="74F4CCCB" w14:textId="77777777" w:rsidR="005171F2" w:rsidRPr="005171F2" w:rsidRDefault="005171F2" w:rsidP="001F5DA2">
            <w:pPr>
              <w:spacing w:line="259" w:lineRule="auto"/>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171F2">
              <w:rPr>
                <w:rFonts w:cstheme="minorHAnsi"/>
                <w:b w:val="0"/>
                <w:bCs w:val="0"/>
                <w:sz w:val="20"/>
                <w:szCs w:val="20"/>
              </w:rPr>
              <w:t xml:space="preserve">Azure, </w:t>
            </w:r>
            <w:proofErr w:type="spellStart"/>
            <w:r w:rsidRPr="005171F2">
              <w:rPr>
                <w:rFonts w:cstheme="minorHAnsi"/>
                <w:b w:val="0"/>
                <w:bCs w:val="0"/>
                <w:sz w:val="20"/>
                <w:szCs w:val="20"/>
              </w:rPr>
              <w:t>OpenStack</w:t>
            </w:r>
            <w:proofErr w:type="spellEnd"/>
            <w:r w:rsidRPr="005171F2">
              <w:rPr>
                <w:rFonts w:cstheme="minorHAnsi"/>
                <w:b w:val="0"/>
                <w:bCs w:val="0"/>
                <w:sz w:val="20"/>
                <w:szCs w:val="20"/>
              </w:rPr>
              <w:t>, AWS</w:t>
            </w:r>
          </w:p>
        </w:tc>
      </w:tr>
      <w:tr w:rsidR="005171F2" w:rsidRPr="00354432" w14:paraId="424C6162" w14:textId="77777777" w:rsidTr="001F5DA2">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810" w:type="dxa"/>
          </w:tcPr>
          <w:p w14:paraId="2AE93238" w14:textId="77777777" w:rsidR="005171F2" w:rsidRPr="005171F2" w:rsidRDefault="005171F2" w:rsidP="001F5DA2">
            <w:pPr>
              <w:spacing w:line="259" w:lineRule="auto"/>
              <w:rPr>
                <w:rFonts w:eastAsia="Calibri" w:cstheme="minorHAnsi"/>
                <w:noProof/>
                <w:sz w:val="20"/>
                <w:szCs w:val="20"/>
              </w:rPr>
            </w:pPr>
            <w:r w:rsidRPr="005171F2">
              <w:rPr>
                <w:rFonts w:cstheme="minorHAnsi"/>
                <w:sz w:val="20"/>
                <w:szCs w:val="20"/>
              </w:rPr>
              <w:t>Configuration Management Tools</w:t>
            </w:r>
          </w:p>
        </w:tc>
        <w:tc>
          <w:tcPr>
            <w:tcW w:w="7722" w:type="dxa"/>
          </w:tcPr>
          <w:p w14:paraId="4F386A21" w14:textId="77777777" w:rsidR="005171F2" w:rsidRPr="005171F2" w:rsidRDefault="005171F2" w:rsidP="001F5DA2">
            <w:pPr>
              <w:spacing w:line="259" w:lineRule="auto"/>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171F2">
              <w:rPr>
                <w:rFonts w:cstheme="minorHAnsi"/>
                <w:sz w:val="20"/>
                <w:szCs w:val="20"/>
              </w:rPr>
              <w:t>CHEF, PUPPET, ANSIBLE</w:t>
            </w:r>
          </w:p>
        </w:tc>
      </w:tr>
      <w:tr w:rsidR="005171F2" w:rsidRPr="00354432" w14:paraId="310225AA" w14:textId="77777777" w:rsidTr="001F5DA2">
        <w:trPr>
          <w:trHeight w:val="265"/>
        </w:trPr>
        <w:tc>
          <w:tcPr>
            <w:cnfStyle w:val="001000000000" w:firstRow="0" w:lastRow="0" w:firstColumn="1" w:lastColumn="0" w:oddVBand="0" w:evenVBand="0" w:oddHBand="0" w:evenHBand="0" w:firstRowFirstColumn="0" w:firstRowLastColumn="0" w:lastRowFirstColumn="0" w:lastRowLastColumn="0"/>
            <w:tcW w:w="2810" w:type="dxa"/>
          </w:tcPr>
          <w:p w14:paraId="0740CDF0"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CI/CD Tools</w:t>
            </w:r>
          </w:p>
        </w:tc>
        <w:tc>
          <w:tcPr>
            <w:tcW w:w="7722" w:type="dxa"/>
          </w:tcPr>
          <w:p w14:paraId="5C2921CA" w14:textId="77777777" w:rsidR="005171F2" w:rsidRPr="005171F2" w:rsidRDefault="005171F2" w:rsidP="001F5DA2">
            <w:pPr>
              <w:spacing w:line="259" w:lineRule="auto"/>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171F2">
              <w:rPr>
                <w:rFonts w:cstheme="minorHAnsi"/>
                <w:sz w:val="20"/>
                <w:szCs w:val="20"/>
              </w:rPr>
              <w:t>Jenkins, Hudson, Bamboo</w:t>
            </w:r>
          </w:p>
        </w:tc>
      </w:tr>
      <w:tr w:rsidR="005171F2" w:rsidRPr="00354432" w14:paraId="7FCECA42" w14:textId="77777777" w:rsidTr="001F5DA2">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810" w:type="dxa"/>
          </w:tcPr>
          <w:p w14:paraId="3A6BB816"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Build Tools</w:t>
            </w:r>
          </w:p>
        </w:tc>
        <w:tc>
          <w:tcPr>
            <w:tcW w:w="7722" w:type="dxa"/>
          </w:tcPr>
          <w:p w14:paraId="5181E8DA" w14:textId="77777777" w:rsidR="005171F2" w:rsidRPr="005171F2" w:rsidRDefault="005171F2" w:rsidP="001F5DA2">
            <w:pPr>
              <w:spacing w:line="259" w:lineRule="auto"/>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171F2">
              <w:rPr>
                <w:rFonts w:cstheme="minorHAnsi"/>
                <w:sz w:val="20"/>
                <w:szCs w:val="20"/>
              </w:rPr>
              <w:t>ANT, MAVEN, GRADLE</w:t>
            </w:r>
          </w:p>
        </w:tc>
      </w:tr>
      <w:tr w:rsidR="005171F2" w:rsidRPr="00354432" w14:paraId="55CC8D25" w14:textId="77777777" w:rsidTr="001F5DA2">
        <w:trPr>
          <w:trHeight w:val="277"/>
        </w:trPr>
        <w:tc>
          <w:tcPr>
            <w:cnfStyle w:val="001000000000" w:firstRow="0" w:lastRow="0" w:firstColumn="1" w:lastColumn="0" w:oddVBand="0" w:evenVBand="0" w:oddHBand="0" w:evenHBand="0" w:firstRowFirstColumn="0" w:firstRowLastColumn="0" w:lastRowFirstColumn="0" w:lastRowLastColumn="0"/>
            <w:tcW w:w="2810" w:type="dxa"/>
          </w:tcPr>
          <w:p w14:paraId="3B3248BA"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Container Tools</w:t>
            </w:r>
          </w:p>
        </w:tc>
        <w:tc>
          <w:tcPr>
            <w:tcW w:w="7722" w:type="dxa"/>
          </w:tcPr>
          <w:p w14:paraId="131CE010" w14:textId="77777777" w:rsidR="005171F2" w:rsidRPr="005171F2" w:rsidRDefault="005171F2" w:rsidP="001F5DA2">
            <w:pPr>
              <w:spacing w:line="259" w:lineRule="auto"/>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171F2">
              <w:rPr>
                <w:rFonts w:cstheme="minorHAnsi"/>
                <w:sz w:val="20"/>
                <w:szCs w:val="20"/>
              </w:rPr>
              <w:t>Docker, Kubernetes, OpenShift.</w:t>
            </w:r>
          </w:p>
        </w:tc>
      </w:tr>
      <w:tr w:rsidR="005171F2" w:rsidRPr="00354432" w14:paraId="1BEA6FC8" w14:textId="77777777" w:rsidTr="001F5DA2">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810" w:type="dxa"/>
          </w:tcPr>
          <w:p w14:paraId="234F9B49"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Version Control Tools</w:t>
            </w:r>
          </w:p>
        </w:tc>
        <w:tc>
          <w:tcPr>
            <w:tcW w:w="7722" w:type="dxa"/>
          </w:tcPr>
          <w:p w14:paraId="40050700" w14:textId="77777777" w:rsidR="005171F2" w:rsidRPr="005171F2" w:rsidRDefault="005171F2" w:rsidP="001F5DA2">
            <w:pPr>
              <w:spacing w:line="259" w:lineRule="auto"/>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5171F2">
              <w:rPr>
                <w:rFonts w:cstheme="minorHAnsi"/>
                <w:sz w:val="20"/>
                <w:szCs w:val="20"/>
              </w:rPr>
              <w:t>Git</w:t>
            </w:r>
            <w:proofErr w:type="spellEnd"/>
            <w:r w:rsidRPr="005171F2">
              <w:rPr>
                <w:rFonts w:cstheme="minorHAnsi"/>
                <w:sz w:val="20"/>
                <w:szCs w:val="20"/>
              </w:rPr>
              <w:t xml:space="preserve">, </w:t>
            </w:r>
            <w:proofErr w:type="spellStart"/>
            <w:r w:rsidRPr="005171F2">
              <w:rPr>
                <w:rFonts w:cstheme="minorHAnsi"/>
                <w:sz w:val="20"/>
                <w:szCs w:val="20"/>
              </w:rPr>
              <w:t>GitLab</w:t>
            </w:r>
            <w:proofErr w:type="spellEnd"/>
            <w:r w:rsidRPr="005171F2">
              <w:rPr>
                <w:rFonts w:cstheme="minorHAnsi"/>
                <w:sz w:val="20"/>
                <w:szCs w:val="20"/>
              </w:rPr>
              <w:t xml:space="preserve">, </w:t>
            </w:r>
            <w:proofErr w:type="spellStart"/>
            <w:r w:rsidRPr="005171F2">
              <w:rPr>
                <w:rFonts w:cstheme="minorHAnsi"/>
                <w:sz w:val="20"/>
                <w:szCs w:val="20"/>
              </w:rPr>
              <w:t>Bitbucket</w:t>
            </w:r>
            <w:proofErr w:type="spellEnd"/>
            <w:r w:rsidRPr="005171F2">
              <w:rPr>
                <w:rFonts w:cstheme="minorHAnsi"/>
                <w:sz w:val="20"/>
                <w:szCs w:val="20"/>
              </w:rPr>
              <w:t>, SVN, Stash</w:t>
            </w:r>
          </w:p>
        </w:tc>
      </w:tr>
      <w:tr w:rsidR="005171F2" w:rsidRPr="00354432" w14:paraId="1343E968" w14:textId="77777777" w:rsidTr="001F5DA2">
        <w:trPr>
          <w:trHeight w:val="265"/>
        </w:trPr>
        <w:tc>
          <w:tcPr>
            <w:cnfStyle w:val="001000000000" w:firstRow="0" w:lastRow="0" w:firstColumn="1" w:lastColumn="0" w:oddVBand="0" w:evenVBand="0" w:oddHBand="0" w:evenHBand="0" w:firstRowFirstColumn="0" w:firstRowLastColumn="0" w:lastRowFirstColumn="0" w:lastRowLastColumn="0"/>
            <w:tcW w:w="2810" w:type="dxa"/>
          </w:tcPr>
          <w:p w14:paraId="0BCF0AE6"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Databases</w:t>
            </w:r>
          </w:p>
        </w:tc>
        <w:tc>
          <w:tcPr>
            <w:tcW w:w="7722" w:type="dxa"/>
          </w:tcPr>
          <w:p w14:paraId="20E1D8B9" w14:textId="77777777" w:rsidR="005171F2" w:rsidRPr="005171F2" w:rsidRDefault="005171F2" w:rsidP="001F5DA2">
            <w:pPr>
              <w:spacing w:line="259" w:lineRule="auto"/>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171F2">
              <w:rPr>
                <w:rFonts w:cstheme="minorHAnsi"/>
                <w:sz w:val="20"/>
                <w:szCs w:val="20"/>
              </w:rPr>
              <w:t>Docker, Kubernetes, OpenShift</w:t>
            </w:r>
          </w:p>
        </w:tc>
      </w:tr>
      <w:tr w:rsidR="005171F2" w:rsidRPr="00354432" w14:paraId="412E27CB" w14:textId="77777777" w:rsidTr="001F5DA2">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810" w:type="dxa"/>
          </w:tcPr>
          <w:p w14:paraId="2F5DF71A"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Log and Monitoring Tools</w:t>
            </w:r>
          </w:p>
        </w:tc>
        <w:tc>
          <w:tcPr>
            <w:tcW w:w="7722" w:type="dxa"/>
          </w:tcPr>
          <w:p w14:paraId="42DD5C63" w14:textId="77777777" w:rsidR="005171F2" w:rsidRPr="005171F2" w:rsidRDefault="005171F2" w:rsidP="001F5DA2">
            <w:pPr>
              <w:spacing w:line="259" w:lineRule="auto"/>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171F2">
              <w:rPr>
                <w:rFonts w:cstheme="minorHAnsi"/>
                <w:sz w:val="20"/>
                <w:szCs w:val="20"/>
              </w:rPr>
              <w:t>Nagios, Splunk, ELK, Cloud watch, Prometheus and Grafana.</w:t>
            </w:r>
          </w:p>
        </w:tc>
      </w:tr>
      <w:tr w:rsidR="005171F2" w:rsidRPr="00354432" w14:paraId="4448D711" w14:textId="77777777" w:rsidTr="001F5DA2">
        <w:trPr>
          <w:trHeight w:val="277"/>
        </w:trPr>
        <w:tc>
          <w:tcPr>
            <w:cnfStyle w:val="001000000000" w:firstRow="0" w:lastRow="0" w:firstColumn="1" w:lastColumn="0" w:oddVBand="0" w:evenVBand="0" w:oddHBand="0" w:evenHBand="0" w:firstRowFirstColumn="0" w:firstRowLastColumn="0" w:lastRowFirstColumn="0" w:lastRowLastColumn="0"/>
            <w:tcW w:w="2810" w:type="dxa"/>
          </w:tcPr>
          <w:p w14:paraId="22B96AD1"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Scripting</w:t>
            </w:r>
          </w:p>
        </w:tc>
        <w:tc>
          <w:tcPr>
            <w:tcW w:w="7722" w:type="dxa"/>
          </w:tcPr>
          <w:p w14:paraId="3E43A61F" w14:textId="77777777" w:rsidR="005171F2" w:rsidRPr="005171F2" w:rsidRDefault="005171F2" w:rsidP="001F5DA2">
            <w:pPr>
              <w:spacing w:line="259" w:lineRule="auto"/>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171F2">
              <w:rPr>
                <w:rFonts w:cstheme="minorHAnsi"/>
                <w:sz w:val="20"/>
                <w:szCs w:val="20"/>
              </w:rPr>
              <w:t>Bash/Shell, Python, PowerShell, YAML, JSON, Go Lang</w:t>
            </w:r>
          </w:p>
        </w:tc>
      </w:tr>
      <w:tr w:rsidR="005171F2" w:rsidRPr="00354432" w14:paraId="06E93814" w14:textId="77777777" w:rsidTr="001F5DA2">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810" w:type="dxa"/>
          </w:tcPr>
          <w:p w14:paraId="396F7EEB"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Databases</w:t>
            </w:r>
          </w:p>
        </w:tc>
        <w:tc>
          <w:tcPr>
            <w:tcW w:w="7722" w:type="dxa"/>
          </w:tcPr>
          <w:p w14:paraId="0564CBC0" w14:textId="77777777" w:rsidR="005171F2" w:rsidRPr="005171F2" w:rsidRDefault="005171F2" w:rsidP="001F5DA2">
            <w:pPr>
              <w:spacing w:line="259" w:lineRule="auto"/>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171F2">
              <w:rPr>
                <w:rFonts w:cstheme="minorHAnsi"/>
                <w:sz w:val="20"/>
                <w:szCs w:val="20"/>
              </w:rPr>
              <w:t>My SQL, MS Access, Oracle 9i/10g/118, DB2, NoSQL (MongoDB, DynamoDB)</w:t>
            </w:r>
          </w:p>
        </w:tc>
      </w:tr>
      <w:tr w:rsidR="005171F2" w:rsidRPr="00354432" w14:paraId="35DE0454" w14:textId="77777777" w:rsidTr="001F5DA2">
        <w:trPr>
          <w:trHeight w:val="277"/>
        </w:trPr>
        <w:tc>
          <w:tcPr>
            <w:cnfStyle w:val="001000000000" w:firstRow="0" w:lastRow="0" w:firstColumn="1" w:lastColumn="0" w:oddVBand="0" w:evenVBand="0" w:oddHBand="0" w:evenHBand="0" w:firstRowFirstColumn="0" w:firstRowLastColumn="0" w:lastRowFirstColumn="0" w:lastRowLastColumn="0"/>
            <w:tcW w:w="2810" w:type="dxa"/>
          </w:tcPr>
          <w:p w14:paraId="3C191B00"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Application Servers</w:t>
            </w:r>
          </w:p>
        </w:tc>
        <w:tc>
          <w:tcPr>
            <w:tcW w:w="7722" w:type="dxa"/>
          </w:tcPr>
          <w:p w14:paraId="2A2DB0A2" w14:textId="77777777" w:rsidR="005171F2" w:rsidRPr="005171F2" w:rsidRDefault="005171F2" w:rsidP="001F5DA2">
            <w:pPr>
              <w:spacing w:line="259" w:lineRule="auto"/>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171F2">
              <w:rPr>
                <w:rFonts w:cstheme="minorHAnsi"/>
                <w:sz w:val="20"/>
                <w:szCs w:val="20"/>
              </w:rPr>
              <w:t>WebLogic</w:t>
            </w:r>
            <w:proofErr w:type="spellEnd"/>
            <w:r w:rsidRPr="005171F2">
              <w:rPr>
                <w:rFonts w:cstheme="minorHAnsi"/>
                <w:sz w:val="20"/>
                <w:szCs w:val="20"/>
              </w:rPr>
              <w:t xml:space="preserve"> 9.x/10.x, </w:t>
            </w:r>
            <w:proofErr w:type="spellStart"/>
            <w:r w:rsidRPr="005171F2">
              <w:rPr>
                <w:rFonts w:cstheme="minorHAnsi"/>
                <w:sz w:val="20"/>
                <w:szCs w:val="20"/>
              </w:rPr>
              <w:t>WebSphere</w:t>
            </w:r>
            <w:proofErr w:type="spellEnd"/>
            <w:r w:rsidRPr="005171F2">
              <w:rPr>
                <w:rFonts w:cstheme="minorHAnsi"/>
                <w:sz w:val="20"/>
                <w:szCs w:val="20"/>
              </w:rPr>
              <w:t xml:space="preserve"> 6.x/7.x/8.x, JBOSS 4.1</w:t>
            </w:r>
          </w:p>
        </w:tc>
      </w:tr>
      <w:tr w:rsidR="005171F2" w:rsidRPr="00354432" w14:paraId="4E41259A" w14:textId="77777777" w:rsidTr="001F5DA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810" w:type="dxa"/>
          </w:tcPr>
          <w:p w14:paraId="2158DD50"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Web Servers</w:t>
            </w:r>
          </w:p>
        </w:tc>
        <w:tc>
          <w:tcPr>
            <w:tcW w:w="7722" w:type="dxa"/>
          </w:tcPr>
          <w:p w14:paraId="692F14E3" w14:textId="77777777" w:rsidR="005171F2" w:rsidRPr="005171F2" w:rsidRDefault="005171F2" w:rsidP="001F5DA2">
            <w:pPr>
              <w:spacing w:line="259" w:lineRule="auto"/>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171F2">
              <w:rPr>
                <w:rFonts w:cstheme="minorHAnsi"/>
                <w:sz w:val="20"/>
                <w:szCs w:val="20"/>
              </w:rPr>
              <w:t xml:space="preserve">Apache HTTP, </w:t>
            </w:r>
            <w:proofErr w:type="spellStart"/>
            <w:r w:rsidRPr="005171F2">
              <w:rPr>
                <w:rFonts w:cstheme="minorHAnsi"/>
                <w:sz w:val="20"/>
                <w:szCs w:val="20"/>
              </w:rPr>
              <w:t>Nginx</w:t>
            </w:r>
            <w:proofErr w:type="spellEnd"/>
            <w:r w:rsidRPr="005171F2">
              <w:rPr>
                <w:rFonts w:cstheme="minorHAnsi"/>
                <w:sz w:val="20"/>
                <w:szCs w:val="20"/>
              </w:rPr>
              <w:t>, Apache TOMCAT</w:t>
            </w:r>
          </w:p>
        </w:tc>
      </w:tr>
      <w:tr w:rsidR="005171F2" w:rsidRPr="00354432" w14:paraId="3FA7A00C" w14:textId="77777777" w:rsidTr="001F5DA2">
        <w:trPr>
          <w:trHeight w:val="277"/>
        </w:trPr>
        <w:tc>
          <w:tcPr>
            <w:cnfStyle w:val="001000000000" w:firstRow="0" w:lastRow="0" w:firstColumn="1" w:lastColumn="0" w:oddVBand="0" w:evenVBand="0" w:oddHBand="0" w:evenHBand="0" w:firstRowFirstColumn="0" w:firstRowLastColumn="0" w:lastRowFirstColumn="0" w:lastRowLastColumn="0"/>
            <w:tcW w:w="2810" w:type="dxa"/>
          </w:tcPr>
          <w:p w14:paraId="344C5652"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Networking:</w:t>
            </w:r>
          </w:p>
        </w:tc>
        <w:tc>
          <w:tcPr>
            <w:tcW w:w="7722" w:type="dxa"/>
          </w:tcPr>
          <w:p w14:paraId="6F98454D" w14:textId="77777777" w:rsidR="005171F2" w:rsidRPr="005171F2" w:rsidRDefault="005171F2" w:rsidP="001F5DA2">
            <w:pPr>
              <w:spacing w:line="259" w:lineRule="auto"/>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5171F2">
              <w:rPr>
                <w:rFonts w:cstheme="minorHAnsi"/>
                <w:sz w:val="20"/>
                <w:szCs w:val="20"/>
              </w:rPr>
              <w:t>DNS, DHCP, SMTP, HTTP, SNMP</w:t>
            </w:r>
          </w:p>
        </w:tc>
      </w:tr>
      <w:tr w:rsidR="005171F2" w:rsidRPr="00354432" w14:paraId="5E25C8A8" w14:textId="77777777" w:rsidTr="001F5DA2">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2810" w:type="dxa"/>
          </w:tcPr>
          <w:p w14:paraId="1CB3B69E" w14:textId="77777777" w:rsidR="005171F2" w:rsidRPr="005171F2" w:rsidRDefault="005171F2" w:rsidP="001F5DA2">
            <w:pPr>
              <w:spacing w:line="259" w:lineRule="auto"/>
              <w:rPr>
                <w:rFonts w:eastAsia="Calibri" w:cstheme="minorHAnsi"/>
                <w:noProof/>
                <w:sz w:val="20"/>
                <w:szCs w:val="20"/>
              </w:rPr>
            </w:pPr>
            <w:r w:rsidRPr="005171F2">
              <w:rPr>
                <w:rFonts w:eastAsia="Calibri" w:cstheme="minorHAnsi"/>
                <w:noProof/>
                <w:sz w:val="20"/>
                <w:szCs w:val="20"/>
              </w:rPr>
              <w:t>Operating Systems</w:t>
            </w:r>
          </w:p>
        </w:tc>
        <w:tc>
          <w:tcPr>
            <w:tcW w:w="7722" w:type="dxa"/>
          </w:tcPr>
          <w:p w14:paraId="35717F1A" w14:textId="77777777" w:rsidR="005171F2" w:rsidRPr="005171F2" w:rsidRDefault="005171F2" w:rsidP="001F5DA2">
            <w:pPr>
              <w:spacing w:line="259" w:lineRule="auto"/>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171F2">
              <w:rPr>
                <w:rFonts w:cstheme="minorHAnsi"/>
                <w:sz w:val="20"/>
                <w:szCs w:val="20"/>
              </w:rPr>
              <w:t>Linux (Red Hat 4/5/6/7), UBUNTU, UNIX, WINDOWS NT/2000/2003/XP/VISTA/7/8/10.</w:t>
            </w:r>
          </w:p>
        </w:tc>
      </w:tr>
    </w:tbl>
    <w:p w14:paraId="6A8FC86B" w14:textId="77777777" w:rsidR="00383DB1" w:rsidRDefault="00383DB1">
      <w:pPr>
        <w:rPr>
          <w:rFonts w:ascii="Calibri" w:hAnsi="Calibri" w:cs="Calibri"/>
          <w:b/>
          <w:sz w:val="20"/>
          <w:szCs w:val="20"/>
        </w:rPr>
      </w:pPr>
    </w:p>
    <w:p w14:paraId="4BEB89AE" w14:textId="77777777" w:rsidR="00383DB1" w:rsidRPr="00603CD0" w:rsidRDefault="00383DB1">
      <w:r w:rsidRPr="00603CD0">
        <w:rPr>
          <w:b/>
          <w:sz w:val="20"/>
          <w:szCs w:val="20"/>
        </w:rPr>
        <w:t>EDUCATION</w:t>
      </w:r>
      <w:r w:rsidR="00603CD0">
        <w:rPr>
          <w:b/>
          <w:sz w:val="20"/>
          <w:szCs w:val="20"/>
        </w:rPr>
        <w:t>:</w:t>
      </w:r>
      <w:r w:rsidRPr="00603CD0">
        <w:rPr>
          <w:b/>
          <w:sz w:val="20"/>
          <w:szCs w:val="20"/>
        </w:rPr>
        <w:tab/>
      </w:r>
      <w:r w:rsidRPr="00603CD0">
        <w:rPr>
          <w:b/>
          <w:sz w:val="20"/>
          <w:szCs w:val="20"/>
        </w:rPr>
        <w:tab/>
      </w:r>
      <w:r w:rsidRPr="00603CD0">
        <w:rPr>
          <w:b/>
          <w:sz w:val="20"/>
          <w:szCs w:val="20"/>
        </w:rPr>
        <w:tab/>
      </w:r>
      <w:r w:rsidRPr="00603CD0">
        <w:rPr>
          <w:b/>
          <w:sz w:val="20"/>
          <w:szCs w:val="20"/>
        </w:rPr>
        <w:tab/>
      </w:r>
      <w:r w:rsidRPr="00603CD0">
        <w:rPr>
          <w:b/>
          <w:sz w:val="20"/>
          <w:szCs w:val="20"/>
        </w:rPr>
        <w:tab/>
      </w:r>
      <w:r w:rsidRPr="00603CD0">
        <w:rPr>
          <w:b/>
          <w:sz w:val="20"/>
          <w:szCs w:val="20"/>
        </w:rPr>
        <w:tab/>
      </w:r>
      <w:r w:rsidRPr="00603CD0">
        <w:rPr>
          <w:b/>
          <w:sz w:val="20"/>
          <w:szCs w:val="20"/>
        </w:rPr>
        <w:tab/>
      </w:r>
      <w:r w:rsidRPr="00603CD0">
        <w:rPr>
          <w:b/>
          <w:sz w:val="20"/>
          <w:szCs w:val="20"/>
        </w:rPr>
        <w:tab/>
      </w:r>
    </w:p>
    <w:p w14:paraId="260DB31A" w14:textId="77777777" w:rsidR="00383DB1" w:rsidRDefault="00B07926">
      <w:pPr>
        <w:rPr>
          <w:rFonts w:ascii="Calibri" w:hAnsi="Calibri" w:cs="Calibri"/>
          <w:sz w:val="20"/>
          <w:szCs w:val="20"/>
          <w:lang w:val="en-IN" w:eastAsia="en-IN"/>
        </w:rPr>
      </w:pPr>
      <w:r>
        <w:rPr>
          <w:rFonts w:ascii="Calibri" w:hAnsi="Calibri" w:cs="Calibri"/>
          <w:noProof/>
          <w:sz w:val="20"/>
          <w:szCs w:val="20"/>
          <w:lang w:eastAsia="en-US"/>
        </w:rPr>
        <w:drawing>
          <wp:inline distT="0" distB="0" distL="0" distR="0" wp14:anchorId="1AA7AFD2" wp14:editId="2E10CB5B">
            <wp:extent cx="6656070" cy="9652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3">
                      <a:extLst>
                        <a:ext uri="{28A0092B-C50C-407E-A947-70E740481C1C}">
                          <a14:useLocalDpi xmlns:a14="http://schemas.microsoft.com/office/drawing/2010/main" val="0"/>
                        </a:ext>
                      </a:extLst>
                    </a:blip>
                    <a:srcRect l="-34" t="-2000" r="-34" b="-2000"/>
                    <a:stretch>
                      <a:fillRect/>
                    </a:stretch>
                  </pic:blipFill>
                  <pic:spPr bwMode="auto">
                    <a:xfrm>
                      <a:off x="0" y="0"/>
                      <a:ext cx="6656070" cy="96520"/>
                    </a:xfrm>
                    <a:prstGeom prst="rect">
                      <a:avLst/>
                    </a:prstGeom>
                    <a:solidFill>
                      <a:srgbClr val="FFFFFF"/>
                    </a:solidFill>
                    <a:ln>
                      <a:noFill/>
                    </a:ln>
                  </pic:spPr>
                </pic:pic>
              </a:graphicData>
            </a:graphic>
          </wp:inline>
        </w:drawing>
      </w:r>
    </w:p>
    <w:p w14:paraId="769CAC95" w14:textId="77777777" w:rsidR="00383DB1" w:rsidRDefault="00383DB1">
      <w:pPr>
        <w:spacing w:before="20"/>
        <w:jc w:val="both"/>
        <w:rPr>
          <w:rFonts w:ascii="Calibri" w:hAnsi="Calibri" w:cs="Calibri"/>
          <w:sz w:val="20"/>
          <w:szCs w:val="20"/>
          <w:lang w:val="en-IN" w:eastAsia="en-IN"/>
        </w:rPr>
      </w:pPr>
    </w:p>
    <w:p w14:paraId="7395BC8C" w14:textId="38D02712" w:rsidR="001B54AF" w:rsidRPr="00BE7291" w:rsidRDefault="002342F8" w:rsidP="00BE7291">
      <w:pPr>
        <w:pStyle w:val="ListParagraph"/>
        <w:numPr>
          <w:ilvl w:val="0"/>
          <w:numId w:val="13"/>
        </w:numPr>
        <w:spacing w:before="20"/>
        <w:jc w:val="both"/>
        <w:rPr>
          <w:rFonts w:ascii="Calibri" w:hAnsi="Calibri" w:cs="Calibri"/>
          <w:sz w:val="20"/>
          <w:szCs w:val="20"/>
        </w:rPr>
      </w:pPr>
      <w:r w:rsidRPr="00BE7291">
        <w:rPr>
          <w:rFonts w:ascii="Calibri" w:hAnsi="Calibri" w:cs="Calibri"/>
          <w:sz w:val="20"/>
          <w:szCs w:val="20"/>
        </w:rPr>
        <w:t>Bachelor’s in computer science</w:t>
      </w:r>
      <w:r>
        <w:rPr>
          <w:rFonts w:ascii="Calibri" w:hAnsi="Calibri" w:cs="Calibri"/>
          <w:sz w:val="20"/>
          <w:szCs w:val="20"/>
        </w:rPr>
        <w:t xml:space="preserve"> </w:t>
      </w:r>
      <w:r w:rsidR="00572A4B">
        <w:rPr>
          <w:rFonts w:ascii="Calibri" w:hAnsi="Calibri" w:cs="Calibri"/>
          <w:sz w:val="20"/>
          <w:szCs w:val="20"/>
        </w:rPr>
        <w:t>from</w:t>
      </w:r>
      <w:r>
        <w:rPr>
          <w:rFonts w:ascii="Calibri" w:hAnsi="Calibri" w:cs="Calibri"/>
          <w:sz w:val="20"/>
          <w:szCs w:val="20"/>
        </w:rPr>
        <w:t xml:space="preserve"> JNTUK</w:t>
      </w:r>
    </w:p>
    <w:p w14:paraId="526F40C4" w14:textId="77777777" w:rsidR="00383DB1" w:rsidRDefault="00383DB1">
      <w:pPr>
        <w:spacing w:before="20"/>
        <w:jc w:val="both"/>
        <w:rPr>
          <w:rFonts w:ascii="Calibri" w:hAnsi="Calibri" w:cs="Calibri"/>
          <w:sz w:val="20"/>
          <w:szCs w:val="20"/>
        </w:rPr>
      </w:pPr>
    </w:p>
    <w:p w14:paraId="11148D6D" w14:textId="77777777" w:rsidR="00383DB1" w:rsidRPr="00603CD0" w:rsidRDefault="00383DB1">
      <w:r w:rsidRPr="00603CD0">
        <w:rPr>
          <w:b/>
          <w:sz w:val="20"/>
          <w:szCs w:val="20"/>
        </w:rPr>
        <w:t>CAREER PATH</w:t>
      </w:r>
      <w:r w:rsidR="00603CD0">
        <w:rPr>
          <w:b/>
          <w:sz w:val="20"/>
          <w:szCs w:val="20"/>
        </w:rPr>
        <w:t>:</w:t>
      </w:r>
      <w:r w:rsidRPr="00603CD0">
        <w:rPr>
          <w:b/>
          <w:sz w:val="20"/>
          <w:szCs w:val="20"/>
        </w:rPr>
        <w:tab/>
      </w:r>
      <w:r w:rsidRPr="00603CD0">
        <w:rPr>
          <w:b/>
          <w:sz w:val="20"/>
          <w:szCs w:val="20"/>
        </w:rPr>
        <w:tab/>
      </w:r>
      <w:r w:rsidRPr="00603CD0">
        <w:rPr>
          <w:b/>
          <w:sz w:val="20"/>
          <w:szCs w:val="20"/>
        </w:rPr>
        <w:tab/>
      </w:r>
      <w:r w:rsidRPr="00603CD0">
        <w:rPr>
          <w:b/>
          <w:sz w:val="20"/>
          <w:szCs w:val="20"/>
        </w:rPr>
        <w:tab/>
      </w:r>
      <w:r w:rsidRPr="00603CD0">
        <w:rPr>
          <w:b/>
          <w:sz w:val="20"/>
          <w:szCs w:val="20"/>
        </w:rPr>
        <w:tab/>
      </w:r>
      <w:r w:rsidRPr="00603CD0">
        <w:rPr>
          <w:b/>
          <w:sz w:val="20"/>
          <w:szCs w:val="20"/>
        </w:rPr>
        <w:tab/>
      </w:r>
      <w:r w:rsidRPr="00603CD0">
        <w:rPr>
          <w:b/>
          <w:sz w:val="20"/>
          <w:szCs w:val="20"/>
        </w:rPr>
        <w:tab/>
      </w:r>
      <w:r w:rsidRPr="00603CD0">
        <w:rPr>
          <w:b/>
          <w:sz w:val="20"/>
          <w:szCs w:val="20"/>
        </w:rPr>
        <w:tab/>
      </w:r>
    </w:p>
    <w:p w14:paraId="5C82497D" w14:textId="77777777" w:rsidR="00383DB1" w:rsidRDefault="00B07926" w:rsidP="004E51CF">
      <w:pPr>
        <w:rPr>
          <w:rFonts w:ascii="Calibri" w:hAnsi="Calibri" w:cs="Calibri"/>
          <w:sz w:val="20"/>
          <w:szCs w:val="20"/>
        </w:rPr>
      </w:pPr>
      <w:r>
        <w:rPr>
          <w:rFonts w:ascii="Calibri" w:hAnsi="Calibri" w:cs="Calibri"/>
          <w:noProof/>
          <w:sz w:val="20"/>
          <w:szCs w:val="20"/>
          <w:lang w:eastAsia="en-US"/>
        </w:rPr>
        <w:drawing>
          <wp:inline distT="0" distB="0" distL="0" distR="0" wp14:anchorId="55562126" wp14:editId="64428665">
            <wp:extent cx="6656070" cy="9652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3">
                      <a:extLst>
                        <a:ext uri="{28A0092B-C50C-407E-A947-70E740481C1C}">
                          <a14:useLocalDpi xmlns:a14="http://schemas.microsoft.com/office/drawing/2010/main" val="0"/>
                        </a:ext>
                      </a:extLst>
                    </a:blip>
                    <a:srcRect l="-34" t="-2000" r="-34" b="-2000"/>
                    <a:stretch>
                      <a:fillRect/>
                    </a:stretch>
                  </pic:blipFill>
                  <pic:spPr bwMode="auto">
                    <a:xfrm>
                      <a:off x="0" y="0"/>
                      <a:ext cx="6656070" cy="96520"/>
                    </a:xfrm>
                    <a:prstGeom prst="rect">
                      <a:avLst/>
                    </a:prstGeom>
                    <a:solidFill>
                      <a:srgbClr val="FFFFFF"/>
                    </a:solidFill>
                    <a:ln>
                      <a:noFill/>
                    </a:ln>
                  </pic:spPr>
                </pic:pic>
              </a:graphicData>
            </a:graphic>
          </wp:inline>
        </w:drawing>
      </w:r>
    </w:p>
    <w:p w14:paraId="0D4A37C6" w14:textId="293AC9B9" w:rsidR="000163A1" w:rsidRPr="000163A1" w:rsidRDefault="000163A1" w:rsidP="000163A1">
      <w:pPr>
        <w:ind w:right="29"/>
        <w:jc w:val="both"/>
        <w:rPr>
          <w:b/>
          <w:sz w:val="20"/>
          <w:szCs w:val="20"/>
        </w:rPr>
      </w:pPr>
      <w:r w:rsidRPr="000163A1">
        <w:rPr>
          <w:b/>
          <w:sz w:val="20"/>
          <w:szCs w:val="20"/>
        </w:rPr>
        <w:t>Client: Hewlett Packard Enterprise</w:t>
      </w:r>
      <w:r w:rsidR="00D223F4">
        <w:rPr>
          <w:b/>
          <w:sz w:val="20"/>
          <w:szCs w:val="20"/>
        </w:rPr>
        <w:t xml:space="preserve">, </w:t>
      </w:r>
      <w:bookmarkStart w:id="0" w:name="_GoBack"/>
      <w:bookmarkEnd w:id="0"/>
      <w:r w:rsidR="005B1E9D">
        <w:rPr>
          <w:b/>
          <w:sz w:val="20"/>
          <w:szCs w:val="20"/>
        </w:rPr>
        <w:t>(Remote)</w:t>
      </w:r>
      <w:r w:rsidRPr="000163A1">
        <w:rPr>
          <w:b/>
          <w:sz w:val="20"/>
          <w:szCs w:val="20"/>
        </w:rPr>
        <w:t xml:space="preserve"> </w:t>
      </w:r>
      <w:r>
        <w:rPr>
          <w:b/>
          <w:sz w:val="20"/>
          <w:szCs w:val="20"/>
        </w:rPr>
        <w:t>Aug</w:t>
      </w:r>
      <w:r w:rsidRPr="000163A1">
        <w:rPr>
          <w:b/>
          <w:sz w:val="20"/>
          <w:szCs w:val="20"/>
        </w:rPr>
        <w:t xml:space="preserve"> 202</w:t>
      </w:r>
      <w:r>
        <w:rPr>
          <w:b/>
          <w:sz w:val="20"/>
          <w:szCs w:val="20"/>
        </w:rPr>
        <w:t>4</w:t>
      </w:r>
      <w:r w:rsidRPr="000163A1">
        <w:rPr>
          <w:b/>
          <w:sz w:val="20"/>
          <w:szCs w:val="20"/>
        </w:rPr>
        <w:t xml:space="preserve"> to </w:t>
      </w:r>
      <w:r>
        <w:rPr>
          <w:b/>
          <w:sz w:val="20"/>
          <w:szCs w:val="20"/>
        </w:rPr>
        <w:t>Present</w:t>
      </w:r>
    </w:p>
    <w:p w14:paraId="0883620C" w14:textId="301A76EB" w:rsidR="000163A1" w:rsidRPr="00EC7CF6" w:rsidRDefault="000163A1" w:rsidP="006642AA">
      <w:pPr>
        <w:ind w:right="29"/>
        <w:rPr>
          <w:rFonts w:asciiTheme="minorHAnsi" w:hAnsiTheme="minorHAnsi" w:cstheme="minorHAnsi"/>
          <w:sz w:val="20"/>
          <w:szCs w:val="20"/>
        </w:rPr>
      </w:pPr>
      <w:r w:rsidRPr="000163A1">
        <w:rPr>
          <w:b/>
          <w:sz w:val="20"/>
          <w:szCs w:val="20"/>
        </w:rPr>
        <w:t>Role:</w:t>
      </w:r>
      <w:r w:rsidR="006642AA">
        <w:rPr>
          <w:b/>
          <w:sz w:val="20"/>
          <w:szCs w:val="20"/>
        </w:rPr>
        <w:t xml:space="preserve"> </w:t>
      </w:r>
      <w:r>
        <w:rPr>
          <w:b/>
          <w:sz w:val="20"/>
          <w:szCs w:val="20"/>
        </w:rPr>
        <w:t>Azu</w:t>
      </w:r>
      <w:r w:rsidR="006642AA">
        <w:rPr>
          <w:b/>
          <w:sz w:val="20"/>
          <w:szCs w:val="20"/>
        </w:rPr>
        <w:t>r</w:t>
      </w:r>
      <w:r>
        <w:rPr>
          <w:b/>
          <w:sz w:val="20"/>
          <w:szCs w:val="20"/>
        </w:rPr>
        <w:t>e</w:t>
      </w:r>
      <w:r w:rsidR="006642AA">
        <w:rPr>
          <w:b/>
          <w:sz w:val="20"/>
          <w:szCs w:val="20"/>
        </w:rPr>
        <w:t xml:space="preserve"> </w:t>
      </w:r>
      <w:r>
        <w:rPr>
          <w:b/>
          <w:sz w:val="20"/>
          <w:szCs w:val="20"/>
        </w:rPr>
        <w:t>DevOps</w:t>
      </w:r>
      <w:r w:rsidR="006642AA">
        <w:rPr>
          <w:b/>
          <w:sz w:val="20"/>
          <w:szCs w:val="20"/>
        </w:rPr>
        <w:t xml:space="preserve"> </w:t>
      </w:r>
      <w:r w:rsidRPr="000163A1">
        <w:rPr>
          <w:b/>
          <w:sz w:val="20"/>
          <w:szCs w:val="20"/>
        </w:rPr>
        <w:t xml:space="preserve">Engineer </w:t>
      </w:r>
      <w:r w:rsidR="006642AA">
        <w:rPr>
          <w:b/>
          <w:sz w:val="20"/>
          <w:szCs w:val="20"/>
        </w:rPr>
        <w:br/>
      </w:r>
      <w:r>
        <w:rPr>
          <w:b/>
          <w:sz w:val="20"/>
          <w:szCs w:val="20"/>
        </w:rPr>
        <w:t>Project</w:t>
      </w:r>
      <w:r w:rsidR="006642AA">
        <w:rPr>
          <w:b/>
          <w:sz w:val="20"/>
          <w:szCs w:val="20"/>
        </w:rPr>
        <w:t xml:space="preserve"> </w:t>
      </w:r>
      <w:r>
        <w:rPr>
          <w:b/>
          <w:sz w:val="20"/>
          <w:szCs w:val="20"/>
        </w:rPr>
        <w:t>Description:</w:t>
      </w:r>
      <w:r w:rsidR="00EC7CF6">
        <w:rPr>
          <w:b/>
          <w:sz w:val="20"/>
          <w:szCs w:val="20"/>
        </w:rPr>
        <w:t xml:space="preserve"> </w:t>
      </w:r>
      <w:r w:rsidR="006642AA" w:rsidRPr="006642AA">
        <w:rPr>
          <w:rFonts w:asciiTheme="minorHAnsi" w:hAnsiTheme="minorHAnsi" w:cstheme="minorHAnsi"/>
          <w:sz w:val="20"/>
          <w:szCs w:val="20"/>
        </w:rPr>
        <w:t xml:space="preserve">At HPE, I worked on enterprise Azure cloud modernization and automation projects. I designed and deployed infrastructure using ARM, Bicep, and Terraform across multiple environments. I built CI/CD pipelines using Azure </w:t>
      </w:r>
      <w:proofErr w:type="spellStart"/>
      <w:r w:rsidR="006642AA" w:rsidRPr="006642AA">
        <w:rPr>
          <w:rFonts w:asciiTheme="minorHAnsi" w:hAnsiTheme="minorHAnsi" w:cstheme="minorHAnsi"/>
          <w:sz w:val="20"/>
          <w:szCs w:val="20"/>
        </w:rPr>
        <w:t>DevOps</w:t>
      </w:r>
      <w:proofErr w:type="spellEnd"/>
      <w:r w:rsidR="006642AA" w:rsidRPr="006642AA">
        <w:rPr>
          <w:rFonts w:asciiTheme="minorHAnsi" w:hAnsiTheme="minorHAnsi" w:cstheme="minorHAnsi"/>
          <w:sz w:val="20"/>
          <w:szCs w:val="20"/>
        </w:rPr>
        <w:t xml:space="preserve"> and </w:t>
      </w:r>
      <w:proofErr w:type="spellStart"/>
      <w:r w:rsidR="006642AA" w:rsidRPr="006642AA">
        <w:rPr>
          <w:rFonts w:asciiTheme="minorHAnsi" w:hAnsiTheme="minorHAnsi" w:cstheme="minorHAnsi"/>
          <w:sz w:val="20"/>
          <w:szCs w:val="20"/>
        </w:rPr>
        <w:t>GitLab</w:t>
      </w:r>
      <w:proofErr w:type="spellEnd"/>
      <w:r w:rsidR="006642AA" w:rsidRPr="006642AA">
        <w:rPr>
          <w:rFonts w:asciiTheme="minorHAnsi" w:hAnsiTheme="minorHAnsi" w:cstheme="minorHAnsi"/>
          <w:sz w:val="20"/>
          <w:szCs w:val="20"/>
        </w:rPr>
        <w:t xml:space="preserve"> for containerized applications running on AKS. I also implemented monitoring, security, and disaster recovery solutions to improve system reliability and scalability.</w:t>
      </w:r>
    </w:p>
    <w:p w14:paraId="33552ED1" w14:textId="77777777" w:rsidR="00B1019C" w:rsidRPr="006959BA" w:rsidRDefault="00B1019C" w:rsidP="00B1019C">
      <w:pPr>
        <w:pStyle w:val="NormalWeb"/>
        <w:jc w:val="both"/>
      </w:pPr>
      <w:r w:rsidRPr="006959BA">
        <w:rPr>
          <w:rFonts w:eastAsia="Times New Roman"/>
          <w:b/>
          <w:color w:val="000000"/>
          <w:sz w:val="20"/>
          <w:szCs w:val="20"/>
          <w:u w:val="single"/>
        </w:rPr>
        <w:t>Roles &amp; Responsibilities:</w:t>
      </w:r>
    </w:p>
    <w:p w14:paraId="65F1D433"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Provisioned and managed Azure cloud infrastructure using Infrastructure as Code (ARM Templates, Terraform, JSON</w:t>
      </w:r>
      <w:r w:rsidR="00DB11DB">
        <w:rPr>
          <w:rFonts w:asciiTheme="minorHAnsi" w:hAnsiTheme="minorHAnsi" w:cstheme="minorHAnsi"/>
          <w:sz w:val="20"/>
          <w:szCs w:val="20"/>
        </w:rPr>
        <w:t xml:space="preserve"> </w:t>
      </w:r>
      <w:r w:rsidRPr="005171F2">
        <w:rPr>
          <w:rFonts w:asciiTheme="minorHAnsi" w:hAnsiTheme="minorHAnsi" w:cstheme="minorHAnsi"/>
          <w:sz w:val="20"/>
          <w:szCs w:val="20"/>
        </w:rPr>
        <w:t>/YAML) across DEV, QA, UAT, and PROD environments.</w:t>
      </w:r>
    </w:p>
    <w:p w14:paraId="0966A549"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 xml:space="preserve">Designed highly available, multi-region Azure architectures utilizing Traffic Manager, Application Gateway, CDN, App Services, Azure AD, </w:t>
      </w:r>
      <w:proofErr w:type="spellStart"/>
      <w:r w:rsidRPr="005171F2">
        <w:rPr>
          <w:rFonts w:asciiTheme="minorHAnsi" w:hAnsiTheme="minorHAnsi" w:cstheme="minorHAnsi"/>
          <w:sz w:val="20"/>
          <w:szCs w:val="20"/>
        </w:rPr>
        <w:t>Redis</w:t>
      </w:r>
      <w:proofErr w:type="spellEnd"/>
      <w:r w:rsidRPr="005171F2">
        <w:rPr>
          <w:rFonts w:asciiTheme="minorHAnsi" w:hAnsiTheme="minorHAnsi" w:cstheme="minorHAnsi"/>
          <w:sz w:val="20"/>
          <w:szCs w:val="20"/>
        </w:rPr>
        <w:t xml:space="preserve"> Cache, Storage Services, and MongoDB.</w:t>
      </w:r>
    </w:p>
    <w:p w14:paraId="41DFA58E"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 xml:space="preserve">Built end-to-end CI/CD pipelines using Azure </w:t>
      </w:r>
      <w:proofErr w:type="spellStart"/>
      <w:r w:rsidRPr="005171F2">
        <w:rPr>
          <w:rFonts w:asciiTheme="minorHAnsi" w:hAnsiTheme="minorHAnsi" w:cstheme="minorHAnsi"/>
          <w:sz w:val="20"/>
          <w:szCs w:val="20"/>
        </w:rPr>
        <w:t>DevOps</w:t>
      </w:r>
      <w:proofErr w:type="spellEnd"/>
      <w:r w:rsidRPr="005171F2">
        <w:rPr>
          <w:rFonts w:asciiTheme="minorHAnsi" w:hAnsiTheme="minorHAnsi" w:cstheme="minorHAnsi"/>
          <w:sz w:val="20"/>
          <w:szCs w:val="20"/>
        </w:rPr>
        <w:t xml:space="preserve"> and </w:t>
      </w:r>
      <w:proofErr w:type="spellStart"/>
      <w:r w:rsidRPr="005171F2">
        <w:rPr>
          <w:rFonts w:asciiTheme="minorHAnsi" w:hAnsiTheme="minorHAnsi" w:cstheme="minorHAnsi"/>
          <w:sz w:val="20"/>
          <w:szCs w:val="20"/>
        </w:rPr>
        <w:t>GitLab</w:t>
      </w:r>
      <w:proofErr w:type="spellEnd"/>
      <w:r w:rsidRPr="005171F2">
        <w:rPr>
          <w:rFonts w:asciiTheme="minorHAnsi" w:hAnsiTheme="minorHAnsi" w:cstheme="minorHAnsi"/>
          <w:sz w:val="20"/>
          <w:szCs w:val="20"/>
        </w:rPr>
        <w:t xml:space="preserve"> CI/CD to automate build, testing, deployment, and release management processes.</w:t>
      </w:r>
    </w:p>
    <w:p w14:paraId="3BDF0FBA"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lastRenderedPageBreak/>
        <w:t xml:space="preserve">Automated infrastructure provisioning and configuration management using Terraform, Ansible, Chef, Puppet, and PowerShell across multi-cloud environments (Azure, AWS, </w:t>
      </w:r>
      <w:proofErr w:type="gramStart"/>
      <w:r w:rsidRPr="005171F2">
        <w:rPr>
          <w:rFonts w:asciiTheme="minorHAnsi" w:hAnsiTheme="minorHAnsi" w:cstheme="minorHAnsi"/>
          <w:sz w:val="20"/>
          <w:szCs w:val="20"/>
        </w:rPr>
        <w:t>GCP</w:t>
      </w:r>
      <w:proofErr w:type="gramEnd"/>
      <w:r w:rsidRPr="005171F2">
        <w:rPr>
          <w:rFonts w:asciiTheme="minorHAnsi" w:hAnsiTheme="minorHAnsi" w:cstheme="minorHAnsi"/>
          <w:sz w:val="20"/>
          <w:szCs w:val="20"/>
        </w:rPr>
        <w:t>).</w:t>
      </w:r>
    </w:p>
    <w:p w14:paraId="776B35EC"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Deployed and managed containerized applications using Docker and Kubernetes (AKS/OpenShift), including Kafka cluster deployments with Helm charts.</w:t>
      </w:r>
    </w:p>
    <w:p w14:paraId="67009964"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Architected and implemented Azure Virtual Desktop (AVD) environments with automated provisioning, scaling, and secure enterprise access.</w:t>
      </w:r>
    </w:p>
    <w:p w14:paraId="1D097882"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Implemented Site Reliability Engineering (SRE) practices with proactive monitoring, alerting, and observability using Application Insights, Log Analytics, Dynatrace, ELK Stack, Prometheus, Grafana, and Splunk.</w:t>
      </w:r>
    </w:p>
    <w:p w14:paraId="0F60CB47" w14:textId="77777777" w:rsid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 xml:space="preserve">Configured secure Azure networking including </w:t>
      </w:r>
      <w:proofErr w:type="spellStart"/>
      <w:r w:rsidRPr="005171F2">
        <w:rPr>
          <w:rFonts w:asciiTheme="minorHAnsi" w:hAnsiTheme="minorHAnsi" w:cstheme="minorHAnsi"/>
          <w:sz w:val="20"/>
          <w:szCs w:val="20"/>
        </w:rPr>
        <w:t>VNets</w:t>
      </w:r>
      <w:proofErr w:type="spellEnd"/>
      <w:r w:rsidRPr="005171F2">
        <w:rPr>
          <w:rFonts w:asciiTheme="minorHAnsi" w:hAnsiTheme="minorHAnsi" w:cstheme="minorHAnsi"/>
          <w:sz w:val="20"/>
          <w:szCs w:val="20"/>
        </w:rPr>
        <w:t xml:space="preserve">, Subnets, </w:t>
      </w:r>
      <w:proofErr w:type="spellStart"/>
      <w:r w:rsidRPr="005171F2">
        <w:rPr>
          <w:rFonts w:asciiTheme="minorHAnsi" w:hAnsiTheme="minorHAnsi" w:cstheme="minorHAnsi"/>
          <w:sz w:val="20"/>
          <w:szCs w:val="20"/>
        </w:rPr>
        <w:t>VNet</w:t>
      </w:r>
      <w:proofErr w:type="spellEnd"/>
      <w:r w:rsidRPr="005171F2">
        <w:rPr>
          <w:rFonts w:asciiTheme="minorHAnsi" w:hAnsiTheme="minorHAnsi" w:cstheme="minorHAnsi"/>
          <w:sz w:val="20"/>
          <w:szCs w:val="20"/>
        </w:rPr>
        <w:t xml:space="preserve"> Peering, Private Endpoints, NSGs, VPN Gateway (IPsec/IKE), and Azure Private Link.</w:t>
      </w:r>
    </w:p>
    <w:p w14:paraId="7B7C3068" w14:textId="5520DBA1" w:rsidR="001B6CC3" w:rsidRPr="005171F2" w:rsidRDefault="001B6CC3"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1B6CC3">
        <w:rPr>
          <w:rFonts w:asciiTheme="minorHAnsi" w:hAnsiTheme="minorHAnsi" w:cstheme="minorHAnsi"/>
          <w:sz w:val="20"/>
          <w:szCs w:val="20"/>
        </w:rPr>
        <w:t>Used Terraform modules to provision AI-related infrastructure including storage accounts, Key Vault, managed identities, and networking components.</w:t>
      </w:r>
    </w:p>
    <w:p w14:paraId="0F63112D"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Designed disaster recovery and backup strategies using Azure Site Recovery and Recovery Services Vault for cloud and on-prem VMware workloads.</w:t>
      </w:r>
    </w:p>
    <w:p w14:paraId="6696AF88" w14:textId="77777777" w:rsid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Implemented enterprise traffic management and security using F5 BIG-IP with SSL offloading, Layer-7 routing, health monitoring, and performance optimization.</w:t>
      </w:r>
    </w:p>
    <w:p w14:paraId="085DD99F" w14:textId="7797826E" w:rsidR="00531A44" w:rsidRPr="00531A44" w:rsidRDefault="00531A44" w:rsidP="00531A44">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31A44">
        <w:rPr>
          <w:rFonts w:asciiTheme="minorHAnsi" w:hAnsiTheme="minorHAnsi" w:cstheme="minorHAnsi"/>
          <w:sz w:val="20"/>
          <w:szCs w:val="20"/>
        </w:rPr>
        <w:t xml:space="preserve">Implemented Horizontal Pod </w:t>
      </w:r>
      <w:proofErr w:type="spellStart"/>
      <w:r w:rsidRPr="00531A44">
        <w:rPr>
          <w:rFonts w:asciiTheme="minorHAnsi" w:hAnsiTheme="minorHAnsi" w:cstheme="minorHAnsi"/>
          <w:sz w:val="20"/>
          <w:szCs w:val="20"/>
        </w:rPr>
        <w:t>Autoscaler</w:t>
      </w:r>
      <w:proofErr w:type="spellEnd"/>
      <w:r w:rsidRPr="00531A44">
        <w:rPr>
          <w:rFonts w:asciiTheme="minorHAnsi" w:hAnsiTheme="minorHAnsi" w:cstheme="minorHAnsi"/>
          <w:sz w:val="20"/>
          <w:szCs w:val="20"/>
        </w:rPr>
        <w:t xml:space="preserve"> (HPA) in AKS to dynamically scale ML inference services based on CPU and memory usage.</w:t>
      </w:r>
    </w:p>
    <w:p w14:paraId="3DD8D97C" w14:textId="6468EECD" w:rsid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 xml:space="preserve">Developed scalable microservices and secure REST APIs using .NET Core with OAuth2, JWT, and </w:t>
      </w:r>
      <w:r w:rsidR="007A1080" w:rsidRPr="005171F2">
        <w:rPr>
          <w:rFonts w:asciiTheme="minorHAnsi" w:hAnsiTheme="minorHAnsi" w:cstheme="minorHAnsi"/>
          <w:sz w:val="20"/>
          <w:szCs w:val="20"/>
        </w:rPr>
        <w:t>Identity Server</w:t>
      </w:r>
      <w:r w:rsidRPr="005171F2">
        <w:rPr>
          <w:rFonts w:asciiTheme="minorHAnsi" w:hAnsiTheme="minorHAnsi" w:cstheme="minorHAnsi"/>
          <w:sz w:val="20"/>
          <w:szCs w:val="20"/>
        </w:rPr>
        <w:t xml:space="preserve"> authentication mechanisms.</w:t>
      </w:r>
    </w:p>
    <w:p w14:paraId="3C1660EB" w14:textId="240C983E" w:rsidR="00F94518" w:rsidRPr="005171F2" w:rsidRDefault="00F94518"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F94518">
        <w:rPr>
          <w:rFonts w:asciiTheme="minorHAnsi" w:hAnsiTheme="minorHAnsi" w:cstheme="minorHAnsi"/>
          <w:sz w:val="20"/>
          <w:szCs w:val="20"/>
        </w:rPr>
        <w:t>Implemented blue-green deployments for ML model upgrades to minimize downtime.</w:t>
      </w:r>
    </w:p>
    <w:p w14:paraId="431C4529" w14:textId="77777777" w:rsid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 xml:space="preserve">Built event-driven and messaging architectures using Kafka, RabbitMQ, ActiveMQ, MQTT, and AMQP for distributed and </w:t>
      </w:r>
      <w:proofErr w:type="spellStart"/>
      <w:r w:rsidRPr="005171F2">
        <w:rPr>
          <w:rFonts w:asciiTheme="minorHAnsi" w:hAnsiTheme="minorHAnsi" w:cstheme="minorHAnsi"/>
          <w:sz w:val="20"/>
          <w:szCs w:val="20"/>
        </w:rPr>
        <w:t>IoT</w:t>
      </w:r>
      <w:proofErr w:type="spellEnd"/>
      <w:r w:rsidRPr="005171F2">
        <w:rPr>
          <w:rFonts w:asciiTheme="minorHAnsi" w:hAnsiTheme="minorHAnsi" w:cstheme="minorHAnsi"/>
          <w:sz w:val="20"/>
          <w:szCs w:val="20"/>
        </w:rPr>
        <w:t>-based systems.</w:t>
      </w:r>
    </w:p>
    <w:p w14:paraId="30DCF102" w14:textId="72776AFB" w:rsidR="00403256" w:rsidRDefault="00403256"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403256">
        <w:rPr>
          <w:rFonts w:asciiTheme="minorHAnsi" w:hAnsiTheme="minorHAnsi" w:cstheme="minorHAnsi"/>
          <w:sz w:val="20"/>
          <w:szCs w:val="20"/>
        </w:rPr>
        <w:t>Integrated Azure Container Registry (ACR) to manage versioned ML Docker images for secure deployment.</w:t>
      </w:r>
    </w:p>
    <w:p w14:paraId="22B7A139" w14:textId="3175F3CD" w:rsidR="00F94518" w:rsidRPr="005171F2" w:rsidRDefault="00F94518"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F94518">
        <w:rPr>
          <w:rFonts w:asciiTheme="minorHAnsi" w:hAnsiTheme="minorHAnsi" w:cstheme="minorHAnsi"/>
          <w:sz w:val="20"/>
          <w:szCs w:val="20"/>
        </w:rPr>
        <w:t>Enabled log aggregation for AI services using ELK and Splunk for troubleshooting prediction failures.</w:t>
      </w:r>
    </w:p>
    <w:p w14:paraId="2E960AF1" w14:textId="51441B2E"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 xml:space="preserve">Designed industrial </w:t>
      </w:r>
      <w:proofErr w:type="spellStart"/>
      <w:r w:rsidRPr="005171F2">
        <w:rPr>
          <w:rFonts w:asciiTheme="minorHAnsi" w:hAnsiTheme="minorHAnsi" w:cstheme="minorHAnsi"/>
          <w:sz w:val="20"/>
          <w:szCs w:val="20"/>
        </w:rPr>
        <w:t>IoT</w:t>
      </w:r>
      <w:proofErr w:type="spellEnd"/>
      <w:r w:rsidRPr="005171F2">
        <w:rPr>
          <w:rFonts w:asciiTheme="minorHAnsi" w:hAnsiTheme="minorHAnsi" w:cstheme="minorHAnsi"/>
          <w:sz w:val="20"/>
          <w:szCs w:val="20"/>
        </w:rPr>
        <w:t xml:space="preserve"> integrations using OPC UA, Modbus TCP/IP &amp; RTU, and real-time telemetry pipelines with </w:t>
      </w:r>
      <w:r w:rsidR="0033521C" w:rsidRPr="005171F2">
        <w:rPr>
          <w:rFonts w:asciiTheme="minorHAnsi" w:hAnsiTheme="minorHAnsi" w:cstheme="minorHAnsi"/>
          <w:sz w:val="20"/>
          <w:szCs w:val="20"/>
        </w:rPr>
        <w:t>Signal</w:t>
      </w:r>
      <w:r w:rsidRPr="005171F2">
        <w:rPr>
          <w:rFonts w:asciiTheme="minorHAnsi" w:hAnsiTheme="minorHAnsi" w:cstheme="minorHAnsi"/>
          <w:sz w:val="20"/>
          <w:szCs w:val="20"/>
        </w:rPr>
        <w:t>-based monitoring solutions.</w:t>
      </w:r>
    </w:p>
    <w:p w14:paraId="4D2E793F"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Optimized application and database performance through JVM tuning, PostgreSQL query optimization, indexing strategies, and resource right-sizing.</w:t>
      </w:r>
    </w:p>
    <w:p w14:paraId="0AEE3A7C"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Implemented centralized logging, monitoring, and alerting solutions enabling faster incident resolution and improved system reliability.</w:t>
      </w:r>
    </w:p>
    <w:p w14:paraId="70465D4B"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Managed identity and security using Azure AD, RBAC, SSO, MFA, Azure Key Vault, TLS encryption, and certificate lifecycle automation.</w:t>
      </w:r>
    </w:p>
    <w:p w14:paraId="5675F391" w14:textId="77777777" w:rsidR="005171F2" w:rsidRPr="005171F2" w:rsidRDefault="005171F2" w:rsidP="005171F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Automated operational workflows including user provisioning, patch management, deployments, and health checks using PowerShell and scripting automation.</w:t>
      </w:r>
    </w:p>
    <w:p w14:paraId="060DDC1E" w14:textId="77777777" w:rsidR="00097A62" w:rsidRPr="00097A62" w:rsidRDefault="005171F2" w:rsidP="00097A62">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5171F2">
        <w:rPr>
          <w:rFonts w:asciiTheme="minorHAnsi" w:hAnsiTheme="minorHAnsi" w:cstheme="minorHAnsi"/>
          <w:sz w:val="20"/>
          <w:szCs w:val="20"/>
        </w:rPr>
        <w:t>Led application migrations and modernization initiatives from on-premises environments to Azure using ARM templates, VPN connectivity, and secure cloud networking.</w:t>
      </w:r>
    </w:p>
    <w:p w14:paraId="5CC22797" w14:textId="77777777" w:rsidR="00B1019C" w:rsidRDefault="00B1019C" w:rsidP="00B1019C">
      <w:pPr>
        <w:widowControl w:val="0"/>
        <w:tabs>
          <w:tab w:val="left" w:pos="1276"/>
          <w:tab w:val="left" w:pos="1278"/>
        </w:tabs>
        <w:suppressAutoHyphens w:val="0"/>
        <w:autoSpaceDE w:val="0"/>
        <w:autoSpaceDN w:val="0"/>
        <w:spacing w:before="4" w:line="244" w:lineRule="auto"/>
        <w:ind w:right="179"/>
        <w:jc w:val="both"/>
        <w:rPr>
          <w:rFonts w:asciiTheme="minorHAnsi" w:hAnsiTheme="minorHAnsi" w:cstheme="minorHAnsi"/>
          <w:sz w:val="20"/>
          <w:szCs w:val="20"/>
        </w:rPr>
      </w:pPr>
    </w:p>
    <w:p w14:paraId="1F75AAA4" w14:textId="77777777" w:rsidR="000163A1" w:rsidRPr="000163A1" w:rsidRDefault="000163A1" w:rsidP="000163A1">
      <w:pPr>
        <w:ind w:right="29"/>
        <w:jc w:val="both"/>
        <w:rPr>
          <w:b/>
          <w:sz w:val="20"/>
          <w:szCs w:val="20"/>
        </w:rPr>
      </w:pPr>
      <w:r w:rsidRPr="000163A1">
        <w:rPr>
          <w:b/>
          <w:sz w:val="20"/>
          <w:szCs w:val="20"/>
        </w:rPr>
        <w:t>Client: Liberty Mutual Insurance (Dallas, TX)</w:t>
      </w:r>
      <w:r>
        <w:rPr>
          <w:b/>
          <w:sz w:val="20"/>
          <w:szCs w:val="20"/>
        </w:rPr>
        <w:t xml:space="preserve"> </w:t>
      </w:r>
      <w:r w:rsidR="00E81E8F">
        <w:rPr>
          <w:b/>
          <w:sz w:val="20"/>
          <w:szCs w:val="20"/>
        </w:rPr>
        <w:t>March</w:t>
      </w:r>
      <w:r w:rsidRPr="000163A1">
        <w:rPr>
          <w:b/>
          <w:sz w:val="20"/>
          <w:szCs w:val="20"/>
        </w:rPr>
        <w:t xml:space="preserve"> 202</w:t>
      </w:r>
      <w:r w:rsidR="00E81E8F">
        <w:rPr>
          <w:b/>
          <w:sz w:val="20"/>
          <w:szCs w:val="20"/>
        </w:rPr>
        <w:t>3</w:t>
      </w:r>
      <w:r w:rsidRPr="000163A1">
        <w:rPr>
          <w:b/>
          <w:sz w:val="20"/>
          <w:szCs w:val="20"/>
        </w:rPr>
        <w:t xml:space="preserve"> to </w:t>
      </w:r>
      <w:r w:rsidR="00E81E8F">
        <w:rPr>
          <w:b/>
          <w:sz w:val="20"/>
          <w:szCs w:val="20"/>
        </w:rPr>
        <w:t>July</w:t>
      </w:r>
      <w:r w:rsidRPr="000163A1">
        <w:rPr>
          <w:b/>
          <w:sz w:val="20"/>
          <w:szCs w:val="20"/>
        </w:rPr>
        <w:t xml:space="preserve"> 202</w:t>
      </w:r>
      <w:r w:rsidR="00E81E8F">
        <w:rPr>
          <w:b/>
          <w:sz w:val="20"/>
          <w:szCs w:val="20"/>
        </w:rPr>
        <w:t>4</w:t>
      </w:r>
    </w:p>
    <w:p w14:paraId="002026CE" w14:textId="77777777" w:rsidR="000163A1" w:rsidRDefault="000163A1" w:rsidP="000163A1">
      <w:pPr>
        <w:ind w:right="29"/>
        <w:jc w:val="both"/>
        <w:rPr>
          <w:b/>
          <w:sz w:val="20"/>
          <w:szCs w:val="20"/>
        </w:rPr>
      </w:pPr>
      <w:r w:rsidRPr="000163A1">
        <w:rPr>
          <w:b/>
          <w:sz w:val="20"/>
          <w:szCs w:val="20"/>
        </w:rPr>
        <w:t xml:space="preserve">Role: </w:t>
      </w:r>
      <w:r>
        <w:rPr>
          <w:b/>
          <w:sz w:val="20"/>
          <w:szCs w:val="20"/>
        </w:rPr>
        <w:t>Azure DevOps</w:t>
      </w:r>
      <w:r w:rsidRPr="000163A1">
        <w:rPr>
          <w:b/>
          <w:sz w:val="20"/>
          <w:szCs w:val="20"/>
        </w:rPr>
        <w:t xml:space="preserve"> Engineer </w:t>
      </w:r>
    </w:p>
    <w:p w14:paraId="6C7D5C6A" w14:textId="765D37A1" w:rsidR="000163A1" w:rsidRPr="007C64CE" w:rsidRDefault="000163A1" w:rsidP="007C64CE">
      <w:pPr>
        <w:ind w:right="29"/>
        <w:rPr>
          <w:rFonts w:asciiTheme="minorHAnsi" w:hAnsiTheme="minorHAnsi" w:cstheme="minorHAnsi"/>
          <w:sz w:val="20"/>
          <w:szCs w:val="20"/>
        </w:rPr>
      </w:pPr>
      <w:r>
        <w:rPr>
          <w:b/>
          <w:sz w:val="20"/>
          <w:szCs w:val="20"/>
        </w:rPr>
        <w:t>Project Description:</w:t>
      </w:r>
      <w:r w:rsidR="00EC7CF6">
        <w:rPr>
          <w:b/>
          <w:sz w:val="20"/>
          <w:szCs w:val="20"/>
        </w:rPr>
        <w:t xml:space="preserve"> </w:t>
      </w:r>
      <w:r w:rsidR="007C64CE" w:rsidRPr="007C64CE">
        <w:rPr>
          <w:rFonts w:asciiTheme="minorHAnsi" w:hAnsiTheme="minorHAnsi" w:cstheme="minorHAnsi"/>
          <w:sz w:val="20"/>
          <w:szCs w:val="20"/>
        </w:rPr>
        <w:t>At Liberty Mutual, I supported the migration and modernization of insurance applications in Azure. I automated infrastructure provisioning using Terraform and ARM templates and built CI/CD pipelines with Azure DevOps and Jenkins. I worked on container deployments in AKS and integrated security practices into pipelines. My work improved deployment speed, stability, and overall performance.</w:t>
      </w:r>
    </w:p>
    <w:p w14:paraId="204F3577" w14:textId="77777777" w:rsidR="00B1019C" w:rsidRPr="006959BA" w:rsidRDefault="00B1019C" w:rsidP="00B1019C">
      <w:pPr>
        <w:pStyle w:val="NormalWeb"/>
        <w:jc w:val="both"/>
      </w:pPr>
      <w:r w:rsidRPr="006959BA">
        <w:rPr>
          <w:rFonts w:eastAsia="Times New Roman"/>
          <w:b/>
          <w:color w:val="000000"/>
          <w:sz w:val="20"/>
          <w:szCs w:val="20"/>
          <w:u w:val="single"/>
        </w:rPr>
        <w:t>Roles &amp; Responsibilities:</w:t>
      </w:r>
    </w:p>
    <w:p w14:paraId="19C2C7C3"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Designed and managed Azure AD environments including tenant setup, user/group administration, application integrations, federated SSO, and MFA implementation integrated with on-premises Active Directory.</w:t>
      </w:r>
    </w:p>
    <w:p w14:paraId="607639C9"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 xml:space="preserve">Provisioned and managed Azure infrastructure using Infrastructure as Code (ARM Templates, Terraform, CloudFormation, </w:t>
      </w:r>
      <w:proofErr w:type="gramStart"/>
      <w:r w:rsidRPr="00E12216">
        <w:rPr>
          <w:rFonts w:asciiTheme="minorHAnsi" w:hAnsiTheme="minorHAnsi" w:cstheme="minorHAnsi"/>
          <w:sz w:val="20"/>
          <w:szCs w:val="20"/>
        </w:rPr>
        <w:t>JSON</w:t>
      </w:r>
      <w:proofErr w:type="gramEnd"/>
      <w:r w:rsidRPr="00E12216">
        <w:rPr>
          <w:rFonts w:asciiTheme="minorHAnsi" w:hAnsiTheme="minorHAnsi" w:cstheme="minorHAnsi"/>
          <w:sz w:val="20"/>
          <w:szCs w:val="20"/>
        </w:rPr>
        <w:t>/YAML) across Development, Test, Staging, and Production environments.</w:t>
      </w:r>
    </w:p>
    <w:p w14:paraId="3293CBD5"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 xml:space="preserve">Architected highly available multi-region Azure solutions leveraging Traffic Manager, CDN, Application Gateway, App Services, Azure SQL, </w:t>
      </w:r>
      <w:proofErr w:type="spellStart"/>
      <w:r w:rsidRPr="00E12216">
        <w:rPr>
          <w:rFonts w:asciiTheme="minorHAnsi" w:hAnsiTheme="minorHAnsi" w:cstheme="minorHAnsi"/>
          <w:sz w:val="20"/>
          <w:szCs w:val="20"/>
        </w:rPr>
        <w:t>Redis</w:t>
      </w:r>
      <w:proofErr w:type="spellEnd"/>
      <w:r w:rsidRPr="00E12216">
        <w:rPr>
          <w:rFonts w:asciiTheme="minorHAnsi" w:hAnsiTheme="minorHAnsi" w:cstheme="minorHAnsi"/>
          <w:sz w:val="20"/>
          <w:szCs w:val="20"/>
        </w:rPr>
        <w:t xml:space="preserve"> Cache, Storage Services, and enterprise networking components.</w:t>
      </w:r>
    </w:p>
    <w:p w14:paraId="6AFF6EDC"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Built and automated end-to-end CI/CD pipelines using Azure DevOps, Jenkins, and OpenShift, enabling automated builds, testing, artifact management, and production deployments.</w:t>
      </w:r>
    </w:p>
    <w:p w14:paraId="644CEEDF"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Deployed and managed containerized platforms using Docker and Kubernetes (AKS/ACS/OpenShift), including Helm-based deployments and automated cluster provisioning via Ansible and CLI.</w:t>
      </w:r>
    </w:p>
    <w:p w14:paraId="7674D213"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 xml:space="preserve">Implemented </w:t>
      </w:r>
      <w:proofErr w:type="spellStart"/>
      <w:r w:rsidRPr="00E12216">
        <w:rPr>
          <w:rFonts w:asciiTheme="minorHAnsi" w:hAnsiTheme="minorHAnsi" w:cstheme="minorHAnsi"/>
          <w:sz w:val="20"/>
          <w:szCs w:val="20"/>
        </w:rPr>
        <w:t>DevSecOps</w:t>
      </w:r>
      <w:proofErr w:type="spellEnd"/>
      <w:r w:rsidRPr="00E12216">
        <w:rPr>
          <w:rFonts w:asciiTheme="minorHAnsi" w:hAnsiTheme="minorHAnsi" w:cstheme="minorHAnsi"/>
          <w:sz w:val="20"/>
          <w:szCs w:val="20"/>
        </w:rPr>
        <w:t xml:space="preserve"> practices integrating security scanning, risk assessment, and compliance checks into CI/CD workflows to reduce vulnerabilities.</w:t>
      </w:r>
    </w:p>
    <w:p w14:paraId="7AAC26C6"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 xml:space="preserve">Automated infrastructure provisioning, VM lifecycle management, and performance tuning across Azure and VMware </w:t>
      </w:r>
      <w:r w:rsidRPr="00E12216">
        <w:rPr>
          <w:rFonts w:asciiTheme="minorHAnsi" w:hAnsiTheme="minorHAnsi" w:cstheme="minorHAnsi"/>
          <w:sz w:val="20"/>
          <w:szCs w:val="20"/>
        </w:rPr>
        <w:lastRenderedPageBreak/>
        <w:t>environments, significantly reducing downtime and manual intervention.</w:t>
      </w:r>
    </w:p>
    <w:p w14:paraId="39586E25"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 xml:space="preserve">Led large-scale repository migrations (Bitbucket, SVN, TFVC → </w:t>
      </w:r>
      <w:proofErr w:type="spellStart"/>
      <w:r w:rsidRPr="00E12216">
        <w:rPr>
          <w:rFonts w:asciiTheme="minorHAnsi" w:hAnsiTheme="minorHAnsi" w:cstheme="minorHAnsi"/>
          <w:sz w:val="20"/>
          <w:szCs w:val="20"/>
        </w:rPr>
        <w:t>GitHub</w:t>
      </w:r>
      <w:proofErr w:type="spellEnd"/>
      <w:r w:rsidRPr="00E12216">
        <w:rPr>
          <w:rFonts w:asciiTheme="minorHAnsi" w:hAnsiTheme="minorHAnsi" w:cstheme="minorHAnsi"/>
          <w:sz w:val="20"/>
          <w:szCs w:val="20"/>
        </w:rPr>
        <w:t xml:space="preserve">/Azure </w:t>
      </w:r>
      <w:proofErr w:type="spellStart"/>
      <w:r w:rsidRPr="00E12216">
        <w:rPr>
          <w:rFonts w:asciiTheme="minorHAnsi" w:hAnsiTheme="minorHAnsi" w:cstheme="minorHAnsi"/>
          <w:sz w:val="20"/>
          <w:szCs w:val="20"/>
        </w:rPr>
        <w:t>DevOps</w:t>
      </w:r>
      <w:proofErr w:type="spellEnd"/>
      <w:r w:rsidRPr="00E12216">
        <w:rPr>
          <w:rFonts w:asciiTheme="minorHAnsi" w:hAnsiTheme="minorHAnsi" w:cstheme="minorHAnsi"/>
          <w:sz w:val="20"/>
          <w:szCs w:val="20"/>
        </w:rPr>
        <w:t>), modernizing version control workflows and improving developer collaboration.</w:t>
      </w:r>
    </w:p>
    <w:p w14:paraId="108650CB"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Developed secure microservices and API gateway solutions using .NET Core and IdentityServer4 with OAuth2/JWT-based authentication and authorization.</w:t>
      </w:r>
    </w:p>
    <w:p w14:paraId="0BD63CF0"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Implemented event-driven architectures using Kafka with automated topic provisioning, monitoring scripts, and producer/consumer configuration management.</w:t>
      </w:r>
    </w:p>
    <w:p w14:paraId="34EC77B7"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Designed and maintained configuration management frameworks using Chef, Ansible, and scripting automation to standardize infrastructure across environments.</w:t>
      </w:r>
    </w:p>
    <w:p w14:paraId="6EB9679E"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Migrated on-premises applications and databases to Azure using Azure Data Factory, VPN Gateway (IPsec/IKE), and secure hybrid networking architectures.</w:t>
      </w:r>
    </w:p>
    <w:p w14:paraId="59C904D2"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Engineered Azure Virtual Desktop (AVD) and Citrix environments with automated patching, high availability configurations, performance optimization, and cost-efficient resource utilization.</w:t>
      </w:r>
    </w:p>
    <w:p w14:paraId="0FCABFD6"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 xml:space="preserve">Implemented enterprise traffic management and security using F5 load balancing, </w:t>
      </w:r>
      <w:proofErr w:type="spellStart"/>
      <w:r w:rsidRPr="00E12216">
        <w:rPr>
          <w:rFonts w:asciiTheme="minorHAnsi" w:hAnsiTheme="minorHAnsi" w:cstheme="minorHAnsi"/>
          <w:sz w:val="20"/>
          <w:szCs w:val="20"/>
        </w:rPr>
        <w:t>iRules</w:t>
      </w:r>
      <w:proofErr w:type="spellEnd"/>
      <w:r w:rsidRPr="00E12216">
        <w:rPr>
          <w:rFonts w:asciiTheme="minorHAnsi" w:hAnsiTheme="minorHAnsi" w:cstheme="minorHAnsi"/>
          <w:sz w:val="20"/>
          <w:szCs w:val="20"/>
        </w:rPr>
        <w:t xml:space="preserve"> policies, SSL offloading, and optimized traffic routing strategies.</w:t>
      </w:r>
    </w:p>
    <w:p w14:paraId="702E3C85"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Built centralized monitoring and observability platforms using Dynatrace, Splunk, Grafana, Nagios, and Azure Log Analytics for proactive incident detection and performance optimization.</w:t>
      </w:r>
    </w:p>
    <w:p w14:paraId="38D4BAF8"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Automated operational workflows using PowerShell, Python, and Bash for patching, deployments, ETL automation, configuration updates, and cloud operations—reducing manual effort by up to 50%.</w:t>
      </w:r>
    </w:p>
    <w:p w14:paraId="54159149"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Managed databases including Azure SQL, MongoDB, and PostgreSQL with schema design, migration, backup/recovery strategies, and performance optimization.</w:t>
      </w:r>
    </w:p>
    <w:p w14:paraId="5A738B83" w14:textId="77777777" w:rsidR="00E12216" w:rsidRPr="00E12216" w:rsidRDefault="00E12216" w:rsidP="00E12216">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12216">
        <w:rPr>
          <w:rFonts w:asciiTheme="minorHAnsi" w:hAnsiTheme="minorHAnsi" w:cstheme="minorHAnsi"/>
          <w:sz w:val="20"/>
          <w:szCs w:val="20"/>
        </w:rPr>
        <w:t xml:space="preserve">Supported full SDLC lifecycle operations including Linux/Unix system administration, network services configuration (DNS, DHCP, LDAP, </w:t>
      </w:r>
      <w:proofErr w:type="gramStart"/>
      <w:r w:rsidRPr="00E12216">
        <w:rPr>
          <w:rFonts w:asciiTheme="minorHAnsi" w:hAnsiTheme="minorHAnsi" w:cstheme="minorHAnsi"/>
          <w:sz w:val="20"/>
          <w:szCs w:val="20"/>
        </w:rPr>
        <w:t>TCP</w:t>
      </w:r>
      <w:proofErr w:type="gramEnd"/>
      <w:r w:rsidRPr="00E12216">
        <w:rPr>
          <w:rFonts w:asciiTheme="minorHAnsi" w:hAnsiTheme="minorHAnsi" w:cstheme="minorHAnsi"/>
          <w:sz w:val="20"/>
          <w:szCs w:val="20"/>
        </w:rPr>
        <w:t>/IP), troubleshooting, and production incident resolution.</w:t>
      </w:r>
    </w:p>
    <w:p w14:paraId="1DBC134F" w14:textId="77777777" w:rsidR="00B1019C" w:rsidRDefault="00B1019C" w:rsidP="004E51CF">
      <w:pPr>
        <w:rPr>
          <w:rFonts w:ascii="Calibri" w:hAnsi="Calibri" w:cs="Calibri"/>
          <w:b/>
          <w:sz w:val="20"/>
          <w:szCs w:val="20"/>
        </w:rPr>
      </w:pPr>
    </w:p>
    <w:p w14:paraId="533D74B2" w14:textId="3D288586" w:rsidR="000163A1" w:rsidRPr="000163A1" w:rsidRDefault="000163A1" w:rsidP="000163A1">
      <w:pPr>
        <w:ind w:right="29"/>
        <w:jc w:val="both"/>
        <w:rPr>
          <w:b/>
          <w:sz w:val="20"/>
          <w:szCs w:val="20"/>
        </w:rPr>
      </w:pPr>
      <w:r w:rsidRPr="000163A1">
        <w:rPr>
          <w:b/>
          <w:sz w:val="20"/>
          <w:szCs w:val="20"/>
        </w:rPr>
        <w:t xml:space="preserve">Client: </w:t>
      </w:r>
      <w:r>
        <w:rPr>
          <w:b/>
          <w:sz w:val="20"/>
          <w:szCs w:val="20"/>
        </w:rPr>
        <w:t>Optum</w:t>
      </w:r>
      <w:r w:rsidR="0075688F">
        <w:rPr>
          <w:b/>
          <w:sz w:val="20"/>
          <w:szCs w:val="20"/>
        </w:rPr>
        <w:t xml:space="preserve">, </w:t>
      </w:r>
      <w:r w:rsidR="0075688F" w:rsidRPr="0075688F">
        <w:rPr>
          <w:b/>
          <w:sz w:val="20"/>
          <w:szCs w:val="20"/>
        </w:rPr>
        <w:t>Eden Prairie, MN</w:t>
      </w:r>
      <w:r w:rsidR="0075688F">
        <w:rPr>
          <w:b/>
          <w:sz w:val="20"/>
          <w:szCs w:val="20"/>
        </w:rPr>
        <w:t xml:space="preserve">                                    </w:t>
      </w:r>
      <w:r w:rsidR="00252CEF">
        <w:rPr>
          <w:b/>
          <w:sz w:val="20"/>
          <w:szCs w:val="20"/>
        </w:rPr>
        <w:t xml:space="preserve">                                                                        </w:t>
      </w:r>
      <w:r w:rsidR="0075688F">
        <w:rPr>
          <w:b/>
          <w:sz w:val="20"/>
          <w:szCs w:val="20"/>
        </w:rPr>
        <w:t xml:space="preserve"> </w:t>
      </w:r>
      <w:r w:rsidR="00E81E8F">
        <w:rPr>
          <w:b/>
          <w:sz w:val="20"/>
          <w:szCs w:val="20"/>
        </w:rPr>
        <w:t>March</w:t>
      </w:r>
      <w:r w:rsidRPr="000163A1">
        <w:rPr>
          <w:b/>
          <w:sz w:val="20"/>
          <w:szCs w:val="20"/>
        </w:rPr>
        <w:t xml:space="preserve"> 2022 to </w:t>
      </w:r>
      <w:r w:rsidR="00E81E8F">
        <w:rPr>
          <w:b/>
          <w:sz w:val="20"/>
          <w:szCs w:val="20"/>
        </w:rPr>
        <w:t>Feb</w:t>
      </w:r>
      <w:r w:rsidRPr="000163A1">
        <w:rPr>
          <w:b/>
          <w:sz w:val="20"/>
          <w:szCs w:val="20"/>
        </w:rPr>
        <w:t xml:space="preserve"> 2023</w:t>
      </w:r>
    </w:p>
    <w:p w14:paraId="1E211312" w14:textId="712C2056" w:rsidR="000163A1" w:rsidRPr="00EC7CF6" w:rsidRDefault="000163A1" w:rsidP="00252CEF">
      <w:pPr>
        <w:ind w:right="29"/>
        <w:rPr>
          <w:rFonts w:asciiTheme="minorHAnsi" w:hAnsiTheme="minorHAnsi" w:cstheme="minorHAnsi"/>
          <w:sz w:val="20"/>
          <w:szCs w:val="20"/>
        </w:rPr>
      </w:pPr>
      <w:r w:rsidRPr="000163A1">
        <w:rPr>
          <w:b/>
          <w:sz w:val="20"/>
          <w:szCs w:val="20"/>
        </w:rPr>
        <w:t xml:space="preserve">Role: </w:t>
      </w:r>
      <w:r>
        <w:rPr>
          <w:b/>
          <w:sz w:val="20"/>
          <w:szCs w:val="20"/>
        </w:rPr>
        <w:t>DevOps</w:t>
      </w:r>
      <w:r w:rsidRPr="000163A1">
        <w:rPr>
          <w:b/>
          <w:sz w:val="20"/>
          <w:szCs w:val="20"/>
        </w:rPr>
        <w:t xml:space="preserve"> Engineer </w:t>
      </w:r>
      <w:r w:rsidR="00252CEF">
        <w:rPr>
          <w:b/>
          <w:sz w:val="20"/>
          <w:szCs w:val="20"/>
        </w:rPr>
        <w:br/>
      </w:r>
      <w:r>
        <w:rPr>
          <w:b/>
          <w:sz w:val="20"/>
          <w:szCs w:val="20"/>
        </w:rPr>
        <w:t>Project Description:</w:t>
      </w:r>
      <w:r w:rsidR="00252CEF">
        <w:rPr>
          <w:b/>
          <w:sz w:val="20"/>
          <w:szCs w:val="20"/>
        </w:rPr>
        <w:t xml:space="preserve"> </w:t>
      </w:r>
      <w:r w:rsidR="00252CEF" w:rsidRPr="004A6B31">
        <w:rPr>
          <w:rFonts w:asciiTheme="minorHAnsi" w:hAnsiTheme="minorHAnsi" w:cstheme="minorHAnsi"/>
          <w:sz w:val="20"/>
          <w:szCs w:val="20"/>
        </w:rPr>
        <w:t>At Optum, I worked on healthcare data platforms and deployed microservices in AKS environments. I built CI/CD pipelines using Azure DevOps and managed Kubernetes deployments with Helm. I supported big data workflows using Airflow and Databricks while automating infrastructure with Terraform. I also handled Kubernetes troubleshooting and monitoring to ensure high availability.</w:t>
      </w:r>
    </w:p>
    <w:p w14:paraId="75E55302" w14:textId="77777777" w:rsidR="00383DB1" w:rsidRPr="006959BA" w:rsidRDefault="00383DB1">
      <w:pPr>
        <w:pStyle w:val="NormalWeb"/>
        <w:jc w:val="both"/>
      </w:pPr>
      <w:r w:rsidRPr="006959BA">
        <w:rPr>
          <w:rFonts w:eastAsia="Times New Roman"/>
          <w:b/>
          <w:color w:val="000000"/>
          <w:sz w:val="20"/>
          <w:szCs w:val="20"/>
          <w:u w:val="single"/>
        </w:rPr>
        <w:t>Roles &amp; Responsibilities:</w:t>
      </w:r>
    </w:p>
    <w:p w14:paraId="79AE59C7"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Worked on various Azure services like Compute (Web Roles, Worker Roles), Azure Websites, Caching, SQL Azure NoSQL, Storage, Network services, Azure Active Directory, API Management, Scheduling, Auto Scaling, and PowerShell Automation.</w:t>
      </w:r>
    </w:p>
    <w:p w14:paraId="30B71045"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Provided implementation transition of EMR systems for providers and associated end users.</w:t>
      </w:r>
    </w:p>
    <w:p w14:paraId="79F7ECF9"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Designed Document Data Model for DynamoDB and participated in the Capacity Planning.</w:t>
      </w:r>
    </w:p>
    <w:p w14:paraId="374AF85B"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Was part of team that performed operations on banner that has been deployed on AKS and created build and deploy pipelines using ARGOCD.</w:t>
      </w:r>
    </w:p>
    <w:p w14:paraId="5226841D"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 xml:space="preserve">Generated workflows through Apache Airflow, then Apache Oozie for scheduling the </w:t>
      </w:r>
      <w:proofErr w:type="spellStart"/>
      <w:r w:rsidRPr="00CF3769">
        <w:rPr>
          <w:rFonts w:asciiTheme="minorHAnsi" w:hAnsiTheme="minorHAnsi" w:cstheme="minorHAnsi"/>
          <w:sz w:val="20"/>
          <w:szCs w:val="20"/>
        </w:rPr>
        <w:t>hadoop</w:t>
      </w:r>
      <w:proofErr w:type="spellEnd"/>
      <w:r w:rsidRPr="00CF3769">
        <w:rPr>
          <w:rFonts w:asciiTheme="minorHAnsi" w:hAnsiTheme="minorHAnsi" w:cstheme="minorHAnsi"/>
          <w:sz w:val="20"/>
          <w:szCs w:val="20"/>
        </w:rPr>
        <w:t xml:space="preserve"> jobs which controls large data transformations.</w:t>
      </w:r>
    </w:p>
    <w:p w14:paraId="2AA72A32"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Built and Deployed Java/J2EE to a web application server in an Agile continuous integration environment and also automated the whole process.</w:t>
      </w:r>
    </w:p>
    <w:p w14:paraId="6A0A9BF3"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Participates in Disaster recovery planning (DRP), and plan disaster recovery tests in conjunction of application support teams.</w:t>
      </w:r>
    </w:p>
    <w:p w14:paraId="340DA6AC"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 xml:space="preserve">REST APIs were created </w:t>
      </w:r>
      <w:proofErr w:type="spellStart"/>
      <w:r w:rsidRPr="00CF3769">
        <w:rPr>
          <w:rFonts w:asciiTheme="minorHAnsi" w:hAnsiTheme="minorHAnsi" w:cstheme="minorHAnsi"/>
          <w:sz w:val="20"/>
          <w:szCs w:val="20"/>
        </w:rPr>
        <w:t>wif</w:t>
      </w:r>
      <w:proofErr w:type="spellEnd"/>
      <w:r w:rsidRPr="00CF3769">
        <w:rPr>
          <w:rFonts w:asciiTheme="minorHAnsi" w:hAnsiTheme="minorHAnsi" w:cstheme="minorHAnsi"/>
          <w:sz w:val="20"/>
          <w:szCs w:val="20"/>
        </w:rPr>
        <w:t xml:space="preserve"> Python 3.x, </w:t>
      </w:r>
      <w:proofErr w:type="spellStart"/>
      <w:r w:rsidRPr="00CF3769">
        <w:rPr>
          <w:rFonts w:asciiTheme="minorHAnsi" w:hAnsiTheme="minorHAnsi" w:cstheme="minorHAnsi"/>
          <w:sz w:val="20"/>
          <w:szCs w:val="20"/>
        </w:rPr>
        <w:t>FastAPI</w:t>
      </w:r>
      <w:proofErr w:type="spellEnd"/>
      <w:r w:rsidRPr="00CF3769">
        <w:rPr>
          <w:rFonts w:asciiTheme="minorHAnsi" w:hAnsiTheme="minorHAnsi" w:cstheme="minorHAnsi"/>
          <w:sz w:val="20"/>
          <w:szCs w:val="20"/>
        </w:rPr>
        <w:t xml:space="preserve">, and Flask REST Plus, and were deployed </w:t>
      </w:r>
      <w:proofErr w:type="spellStart"/>
      <w:r w:rsidRPr="00CF3769">
        <w:rPr>
          <w:rFonts w:asciiTheme="minorHAnsi" w:hAnsiTheme="minorHAnsi" w:cstheme="minorHAnsi"/>
          <w:sz w:val="20"/>
          <w:szCs w:val="20"/>
        </w:rPr>
        <w:t>wif</w:t>
      </w:r>
      <w:proofErr w:type="spellEnd"/>
      <w:r w:rsidRPr="00CF3769">
        <w:rPr>
          <w:rFonts w:asciiTheme="minorHAnsi" w:hAnsiTheme="minorHAnsi" w:cstheme="minorHAnsi"/>
          <w:sz w:val="20"/>
          <w:szCs w:val="20"/>
        </w:rPr>
        <w:t xml:space="preserve"> </w:t>
      </w:r>
      <w:proofErr w:type="spellStart"/>
      <w:r w:rsidRPr="00CF3769">
        <w:rPr>
          <w:rFonts w:asciiTheme="minorHAnsi" w:hAnsiTheme="minorHAnsi" w:cstheme="minorHAnsi"/>
          <w:sz w:val="20"/>
          <w:szCs w:val="20"/>
        </w:rPr>
        <w:t>Docker</w:t>
      </w:r>
      <w:proofErr w:type="spellEnd"/>
      <w:r w:rsidRPr="00CF3769">
        <w:rPr>
          <w:rFonts w:asciiTheme="minorHAnsi" w:hAnsiTheme="minorHAnsi" w:cstheme="minorHAnsi"/>
          <w:sz w:val="20"/>
          <w:szCs w:val="20"/>
        </w:rPr>
        <w:t xml:space="preserve"> and </w:t>
      </w:r>
      <w:proofErr w:type="spellStart"/>
      <w:r w:rsidRPr="00CF3769">
        <w:rPr>
          <w:rFonts w:asciiTheme="minorHAnsi" w:hAnsiTheme="minorHAnsi" w:cstheme="minorHAnsi"/>
          <w:sz w:val="20"/>
          <w:szCs w:val="20"/>
        </w:rPr>
        <w:t>Kubernetes</w:t>
      </w:r>
      <w:proofErr w:type="spellEnd"/>
      <w:r w:rsidRPr="00CF3769">
        <w:rPr>
          <w:rFonts w:asciiTheme="minorHAnsi" w:hAnsiTheme="minorHAnsi" w:cstheme="minorHAnsi"/>
          <w:sz w:val="20"/>
          <w:szCs w:val="20"/>
        </w:rPr>
        <w:t xml:space="preserve"> (K8S).</w:t>
      </w:r>
    </w:p>
    <w:p w14:paraId="0ABFF5D2"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 xml:space="preserve">Worked on Azure Databricks to use custom DNS and configure network security </w:t>
      </w:r>
      <w:proofErr w:type="gramStart"/>
      <w:r w:rsidRPr="00CF3769">
        <w:rPr>
          <w:rFonts w:asciiTheme="minorHAnsi" w:hAnsiTheme="minorHAnsi" w:cstheme="minorHAnsi"/>
          <w:sz w:val="20"/>
          <w:szCs w:val="20"/>
        </w:rPr>
        <w:t>group(</w:t>
      </w:r>
      <w:proofErr w:type="gramEnd"/>
      <w:r w:rsidRPr="00CF3769">
        <w:rPr>
          <w:rFonts w:asciiTheme="minorHAnsi" w:hAnsiTheme="minorHAnsi" w:cstheme="minorHAnsi"/>
          <w:sz w:val="20"/>
          <w:szCs w:val="20"/>
        </w:rPr>
        <w:t xml:space="preserve"> NSG) rules to specify egress traffic restrictions.</w:t>
      </w:r>
    </w:p>
    <w:p w14:paraId="01462AE5"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Deployed OpenShift Enterprise v3.7-3.11 on RedHat 7 environment and integration with private Docker Registry.</w:t>
      </w:r>
    </w:p>
    <w:p w14:paraId="7BE8501B"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Experienced in Azure Cloud services such as A-V-Net, Subnets, A-Active Directory, A-Data Lake, A-Service Bus, A-Data Bricks, Function App, A-Cosmos DB and Web-App.</w:t>
      </w:r>
    </w:p>
    <w:p w14:paraId="1A560F80"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506BB">
        <w:rPr>
          <w:rFonts w:asciiTheme="minorHAnsi" w:hAnsiTheme="minorHAnsi" w:cstheme="minorHAnsi"/>
          <w:b/>
          <w:sz w:val="20"/>
          <w:szCs w:val="20"/>
        </w:rPr>
        <w:t>Developed Kubernetes templates for various applications like Cassandra, Grafana, and Kafka and set up Kubernetes Clusters for running microservices and pushed microservices into production with Kubernetes backed Infrastructure. Managed K8s charts using Helm and created reproducible builds of the Kubernetes applications</w:t>
      </w:r>
      <w:r w:rsidRPr="00CF3769">
        <w:rPr>
          <w:rFonts w:asciiTheme="minorHAnsi" w:hAnsiTheme="minorHAnsi" w:cstheme="minorHAnsi"/>
          <w:sz w:val="20"/>
          <w:szCs w:val="20"/>
        </w:rPr>
        <w:t>.</w:t>
      </w:r>
    </w:p>
    <w:p w14:paraId="729D71E5" w14:textId="77777777" w:rsidR="00CF3769" w:rsidRPr="00E506BB"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b/>
          <w:sz w:val="20"/>
          <w:szCs w:val="20"/>
        </w:rPr>
      </w:pPr>
      <w:r w:rsidRPr="00E506BB">
        <w:rPr>
          <w:rFonts w:asciiTheme="minorHAnsi" w:hAnsiTheme="minorHAnsi" w:cstheme="minorHAnsi"/>
          <w:b/>
          <w:sz w:val="20"/>
          <w:szCs w:val="20"/>
        </w:rPr>
        <w:t xml:space="preserve">Hands-on Experience in Troubleshooting the Kubernetes Pod logs, AAD pod identity logs, debugging </w:t>
      </w:r>
      <w:proofErr w:type="spellStart"/>
      <w:r w:rsidRPr="00E506BB">
        <w:rPr>
          <w:rFonts w:asciiTheme="minorHAnsi" w:hAnsiTheme="minorHAnsi" w:cstheme="minorHAnsi"/>
          <w:b/>
          <w:sz w:val="20"/>
          <w:szCs w:val="20"/>
        </w:rPr>
        <w:t>podrestart</w:t>
      </w:r>
      <w:proofErr w:type="spellEnd"/>
      <w:r w:rsidRPr="00E506BB">
        <w:rPr>
          <w:rFonts w:asciiTheme="minorHAnsi" w:hAnsiTheme="minorHAnsi" w:cstheme="minorHAnsi"/>
          <w:b/>
          <w:sz w:val="20"/>
          <w:szCs w:val="20"/>
        </w:rPr>
        <w:t>, and Crash</w:t>
      </w:r>
      <w:r w:rsidR="00DB11DB" w:rsidRPr="00E506BB">
        <w:rPr>
          <w:rFonts w:asciiTheme="minorHAnsi" w:hAnsiTheme="minorHAnsi" w:cstheme="minorHAnsi"/>
          <w:b/>
          <w:sz w:val="20"/>
          <w:szCs w:val="20"/>
        </w:rPr>
        <w:t xml:space="preserve"> </w:t>
      </w:r>
      <w:r w:rsidRPr="00E506BB">
        <w:rPr>
          <w:rFonts w:asciiTheme="minorHAnsi" w:hAnsiTheme="minorHAnsi" w:cstheme="minorHAnsi"/>
          <w:b/>
          <w:sz w:val="20"/>
          <w:szCs w:val="20"/>
        </w:rPr>
        <w:t>Loop</w:t>
      </w:r>
      <w:r w:rsidR="00DB11DB" w:rsidRPr="00E506BB">
        <w:rPr>
          <w:rFonts w:asciiTheme="minorHAnsi" w:hAnsiTheme="minorHAnsi" w:cstheme="minorHAnsi"/>
          <w:b/>
          <w:sz w:val="20"/>
          <w:szCs w:val="20"/>
        </w:rPr>
        <w:t xml:space="preserve"> </w:t>
      </w:r>
      <w:r w:rsidRPr="00E506BB">
        <w:rPr>
          <w:rFonts w:asciiTheme="minorHAnsi" w:hAnsiTheme="minorHAnsi" w:cstheme="minorHAnsi"/>
          <w:b/>
          <w:sz w:val="20"/>
          <w:szCs w:val="20"/>
        </w:rPr>
        <w:t>Back</w:t>
      </w:r>
      <w:r w:rsidR="00DB11DB" w:rsidRPr="00E506BB">
        <w:rPr>
          <w:rFonts w:asciiTheme="minorHAnsi" w:hAnsiTheme="minorHAnsi" w:cstheme="minorHAnsi"/>
          <w:b/>
          <w:sz w:val="20"/>
          <w:szCs w:val="20"/>
        </w:rPr>
        <w:t xml:space="preserve"> </w:t>
      </w:r>
      <w:r w:rsidRPr="00E506BB">
        <w:rPr>
          <w:rFonts w:asciiTheme="minorHAnsi" w:hAnsiTheme="minorHAnsi" w:cstheme="minorHAnsi"/>
          <w:b/>
          <w:sz w:val="20"/>
          <w:szCs w:val="20"/>
        </w:rPr>
        <w:t>off</w:t>
      </w:r>
      <w:r w:rsidR="00DB11DB" w:rsidRPr="00E506BB">
        <w:rPr>
          <w:rFonts w:asciiTheme="minorHAnsi" w:hAnsiTheme="minorHAnsi" w:cstheme="minorHAnsi"/>
          <w:b/>
          <w:sz w:val="20"/>
          <w:szCs w:val="20"/>
        </w:rPr>
        <w:t xml:space="preserve"> </w:t>
      </w:r>
      <w:r w:rsidRPr="00E506BB">
        <w:rPr>
          <w:rFonts w:asciiTheme="minorHAnsi" w:hAnsiTheme="minorHAnsi" w:cstheme="minorHAnsi"/>
          <w:b/>
          <w:sz w:val="20"/>
          <w:szCs w:val="20"/>
        </w:rPr>
        <w:t>debugging and resolving all those in production.</w:t>
      </w:r>
    </w:p>
    <w:p w14:paraId="1D275A93"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Responsible for the design, development and administration of transactional and analytical data constructs/structures and business reports from legacy to Azure services and Snowflake.</w:t>
      </w:r>
    </w:p>
    <w:p w14:paraId="09CA80F6"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E506BB">
        <w:rPr>
          <w:rFonts w:asciiTheme="minorHAnsi" w:hAnsiTheme="minorHAnsi" w:cstheme="minorHAnsi"/>
          <w:b/>
          <w:sz w:val="20"/>
          <w:szCs w:val="20"/>
        </w:rPr>
        <w:lastRenderedPageBreak/>
        <w:t>Worked with Scheduling, deploying, and managing Container replicas onto a node cluster using Kubernetes and worked with building Kubernetes run time environment of the CI/CD system to build, test and deploy in our open-source platform</w:t>
      </w:r>
      <w:r w:rsidRPr="00CF3769">
        <w:rPr>
          <w:rFonts w:asciiTheme="minorHAnsi" w:hAnsiTheme="minorHAnsi" w:cstheme="minorHAnsi"/>
          <w:sz w:val="20"/>
          <w:szCs w:val="20"/>
        </w:rPr>
        <w:t>.</w:t>
      </w:r>
    </w:p>
    <w:p w14:paraId="38C222C0"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 xml:space="preserve">CI-CD Support for various application teams using git repositories created Build Workflows using Jenkins and Nexus repositories and helped in defining Branching strategies for Java and </w:t>
      </w:r>
      <w:proofErr w:type="spellStart"/>
      <w:r w:rsidRPr="00CF3769">
        <w:rPr>
          <w:rFonts w:asciiTheme="minorHAnsi" w:hAnsiTheme="minorHAnsi" w:cstheme="minorHAnsi"/>
          <w:sz w:val="20"/>
          <w:szCs w:val="20"/>
        </w:rPr>
        <w:t>JBoss</w:t>
      </w:r>
      <w:proofErr w:type="spellEnd"/>
      <w:r w:rsidRPr="00CF3769">
        <w:rPr>
          <w:rFonts w:asciiTheme="minorHAnsi" w:hAnsiTheme="minorHAnsi" w:cstheme="minorHAnsi"/>
          <w:sz w:val="20"/>
          <w:szCs w:val="20"/>
        </w:rPr>
        <w:t xml:space="preserve"> based projects including NodeJS, AngularJS and AJAX.</w:t>
      </w:r>
    </w:p>
    <w:p w14:paraId="0ABC013C"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Setting up and configuring of New Relic, improved monitoring and performance of application in new relic.</w:t>
      </w:r>
    </w:p>
    <w:p w14:paraId="69881A55"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 xml:space="preserve">Worked on developing couple of environments for QA testing and </w:t>
      </w:r>
      <w:proofErr w:type="spellStart"/>
      <w:r w:rsidRPr="00CF3769">
        <w:rPr>
          <w:rFonts w:asciiTheme="minorHAnsi" w:hAnsiTheme="minorHAnsi" w:cstheme="minorHAnsi"/>
          <w:sz w:val="20"/>
          <w:szCs w:val="20"/>
        </w:rPr>
        <w:t>Devops</w:t>
      </w:r>
      <w:proofErr w:type="spellEnd"/>
      <w:r w:rsidRPr="00CF3769">
        <w:rPr>
          <w:rFonts w:asciiTheme="minorHAnsi" w:hAnsiTheme="minorHAnsi" w:cstheme="minorHAnsi"/>
          <w:sz w:val="20"/>
          <w:szCs w:val="20"/>
        </w:rPr>
        <w:t xml:space="preserve"> testing which consists various Virtual Machines (VM) with RHEL.</w:t>
      </w:r>
    </w:p>
    <w:p w14:paraId="25673048" w14:textId="77777777" w:rsidR="00CF3769" w:rsidRPr="002F55F1"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b/>
          <w:sz w:val="20"/>
          <w:szCs w:val="20"/>
        </w:rPr>
      </w:pPr>
      <w:r w:rsidRPr="002F55F1">
        <w:rPr>
          <w:rFonts w:asciiTheme="minorHAnsi" w:hAnsiTheme="minorHAnsi" w:cstheme="minorHAnsi"/>
          <w:b/>
          <w:sz w:val="20"/>
          <w:szCs w:val="20"/>
        </w:rPr>
        <w:t xml:space="preserve">Used Kubernetes to manage containerized applications using its nodes, </w:t>
      </w:r>
      <w:proofErr w:type="spellStart"/>
      <w:r w:rsidRPr="002F55F1">
        <w:rPr>
          <w:rFonts w:asciiTheme="minorHAnsi" w:hAnsiTheme="minorHAnsi" w:cstheme="minorHAnsi"/>
          <w:b/>
          <w:sz w:val="20"/>
          <w:szCs w:val="20"/>
        </w:rPr>
        <w:t>ConfigMaps</w:t>
      </w:r>
      <w:proofErr w:type="spellEnd"/>
      <w:r w:rsidRPr="002F55F1">
        <w:rPr>
          <w:rFonts w:asciiTheme="minorHAnsi" w:hAnsiTheme="minorHAnsi" w:cstheme="minorHAnsi"/>
          <w:b/>
          <w:sz w:val="20"/>
          <w:szCs w:val="20"/>
        </w:rPr>
        <w:t>, selector, and Services, and deployed application containers as Pods and Managed local deployments in Kubernetes, creating local clusters and deploying application containers.</w:t>
      </w:r>
    </w:p>
    <w:p w14:paraId="02B4083C"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DevelopedTerraformpluginsusingGolangtomanageinfrastructurewhichimprovedtheusabilityofourstorefrontservice.</w:t>
      </w:r>
    </w:p>
    <w:p w14:paraId="4FACA39D" w14:textId="4F67DF55"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F97E65">
        <w:rPr>
          <w:rFonts w:asciiTheme="minorHAnsi" w:hAnsiTheme="minorHAnsi" w:cstheme="minorHAnsi"/>
          <w:b/>
          <w:sz w:val="20"/>
          <w:szCs w:val="20"/>
        </w:rPr>
        <w:t xml:space="preserve">Used </w:t>
      </w:r>
      <w:proofErr w:type="spellStart"/>
      <w:r w:rsidRPr="00F97E65">
        <w:rPr>
          <w:rFonts w:asciiTheme="minorHAnsi" w:hAnsiTheme="minorHAnsi" w:cstheme="minorHAnsi"/>
          <w:b/>
          <w:sz w:val="20"/>
          <w:szCs w:val="20"/>
        </w:rPr>
        <w:t>Terraform</w:t>
      </w:r>
      <w:proofErr w:type="spellEnd"/>
      <w:r w:rsidRPr="00F97E65">
        <w:rPr>
          <w:rFonts w:asciiTheme="minorHAnsi" w:hAnsiTheme="minorHAnsi" w:cstheme="minorHAnsi"/>
          <w:b/>
          <w:sz w:val="20"/>
          <w:szCs w:val="20"/>
        </w:rPr>
        <w:t xml:space="preserve"> as </w:t>
      </w:r>
      <w:proofErr w:type="spellStart"/>
      <w:r w:rsidR="005F1AFA" w:rsidRPr="00F97E65">
        <w:rPr>
          <w:rFonts w:asciiTheme="minorHAnsi" w:hAnsiTheme="minorHAnsi" w:cstheme="minorHAnsi"/>
          <w:b/>
          <w:sz w:val="20"/>
          <w:szCs w:val="20"/>
        </w:rPr>
        <w:t>IaaC</w:t>
      </w:r>
      <w:proofErr w:type="spellEnd"/>
      <w:r w:rsidR="00F97E65" w:rsidRPr="00F97E65">
        <w:rPr>
          <w:rFonts w:asciiTheme="minorHAnsi" w:hAnsiTheme="minorHAnsi" w:cstheme="minorHAnsi"/>
          <w:b/>
          <w:sz w:val="20"/>
          <w:szCs w:val="20"/>
        </w:rPr>
        <w:t xml:space="preserve"> </w:t>
      </w:r>
      <w:r w:rsidR="005F1AFA" w:rsidRPr="00F97E65">
        <w:rPr>
          <w:rFonts w:asciiTheme="minorHAnsi" w:hAnsiTheme="minorHAnsi" w:cstheme="minorHAnsi"/>
          <w:b/>
          <w:sz w:val="20"/>
          <w:szCs w:val="20"/>
        </w:rPr>
        <w:t>for my project and created T</w:t>
      </w:r>
      <w:r w:rsidRPr="00F97E65">
        <w:rPr>
          <w:rFonts w:asciiTheme="minorHAnsi" w:hAnsiTheme="minorHAnsi" w:cstheme="minorHAnsi"/>
          <w:b/>
          <w:sz w:val="20"/>
          <w:szCs w:val="20"/>
        </w:rPr>
        <w:t>erraform modules for different services like Application Load Balancer, Azure HD Insights, and Azure Container Registry clusters for the project we use in Azure for Infrastructure provisioning</w:t>
      </w:r>
      <w:r w:rsidRPr="00CF3769">
        <w:rPr>
          <w:rFonts w:asciiTheme="minorHAnsi" w:hAnsiTheme="minorHAnsi" w:cstheme="minorHAnsi"/>
          <w:sz w:val="20"/>
          <w:szCs w:val="20"/>
        </w:rPr>
        <w:t>.</w:t>
      </w:r>
    </w:p>
    <w:p w14:paraId="2D0D9242"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 xml:space="preserve">Worked with RedHat OpenShift Container Platform for Docker and Kubernetes with multiple namespace versions. </w:t>
      </w:r>
    </w:p>
    <w:p w14:paraId="7CB0BEBF"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CF3769">
        <w:rPr>
          <w:rFonts w:asciiTheme="minorHAnsi" w:hAnsiTheme="minorHAnsi" w:cstheme="minorHAnsi"/>
          <w:sz w:val="20"/>
          <w:szCs w:val="20"/>
        </w:rPr>
        <w:t>Automated infrastructure and deployment with Terraform, Harness, Ansible, Jenkins.</w:t>
      </w:r>
    </w:p>
    <w:p w14:paraId="23929E40" w14:textId="097A7E22" w:rsidR="00CF3769" w:rsidRPr="002F55F1"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b/>
          <w:sz w:val="20"/>
          <w:szCs w:val="20"/>
        </w:rPr>
      </w:pPr>
      <w:r w:rsidRPr="002F55F1">
        <w:rPr>
          <w:rFonts w:asciiTheme="minorHAnsi" w:hAnsiTheme="minorHAnsi" w:cstheme="minorHAnsi"/>
          <w:b/>
          <w:sz w:val="20"/>
          <w:szCs w:val="20"/>
        </w:rPr>
        <w:t xml:space="preserve">Worked on Terraform for automating VPCs, Azure load balancers, security groups, Azure Storage queues, and Blob storages, and continued to replace the rest of our infrastructure and managed different infrastructure resources </w:t>
      </w:r>
      <w:proofErr w:type="spellStart"/>
      <w:r w:rsidRPr="002F55F1">
        <w:rPr>
          <w:rFonts w:asciiTheme="minorHAnsi" w:hAnsiTheme="minorHAnsi" w:cstheme="minorHAnsi"/>
          <w:b/>
          <w:sz w:val="20"/>
          <w:szCs w:val="20"/>
        </w:rPr>
        <w:t>Cloud</w:t>
      </w:r>
      <w:proofErr w:type="gramStart"/>
      <w:r w:rsidRPr="002F55F1">
        <w:rPr>
          <w:rFonts w:asciiTheme="minorHAnsi" w:hAnsiTheme="minorHAnsi" w:cstheme="minorHAnsi"/>
          <w:b/>
          <w:sz w:val="20"/>
          <w:szCs w:val="20"/>
        </w:rPr>
        <w:t>,VMware</w:t>
      </w:r>
      <w:proofErr w:type="spellEnd"/>
      <w:proofErr w:type="gramEnd"/>
      <w:r w:rsidRPr="002F55F1">
        <w:rPr>
          <w:rFonts w:asciiTheme="minorHAnsi" w:hAnsiTheme="minorHAnsi" w:cstheme="minorHAnsi"/>
          <w:b/>
          <w:sz w:val="20"/>
          <w:szCs w:val="20"/>
        </w:rPr>
        <w:t>, Bare Metal Servers</w:t>
      </w:r>
      <w:r w:rsidR="005F1AFA" w:rsidRPr="002F55F1">
        <w:rPr>
          <w:rFonts w:asciiTheme="minorHAnsi" w:hAnsiTheme="minorHAnsi" w:cstheme="minorHAnsi"/>
          <w:b/>
          <w:sz w:val="20"/>
          <w:szCs w:val="20"/>
        </w:rPr>
        <w:t xml:space="preserve"> </w:t>
      </w:r>
      <w:r w:rsidRPr="002F55F1">
        <w:rPr>
          <w:rFonts w:asciiTheme="minorHAnsi" w:hAnsiTheme="minorHAnsi" w:cstheme="minorHAnsi"/>
          <w:b/>
          <w:sz w:val="20"/>
          <w:szCs w:val="20"/>
        </w:rPr>
        <w:t>and Docker containers.</w:t>
      </w:r>
    </w:p>
    <w:p w14:paraId="4ACDB047" w14:textId="0D15AAC5"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F97E65">
        <w:rPr>
          <w:rFonts w:asciiTheme="minorHAnsi" w:hAnsiTheme="minorHAnsi" w:cstheme="minorHAnsi"/>
          <w:b/>
          <w:sz w:val="20"/>
          <w:szCs w:val="20"/>
        </w:rPr>
        <w:t>Developed and designed Azure DevOps pipeline to manage the resources across multiple</w:t>
      </w:r>
      <w:r w:rsidR="005F1AFA" w:rsidRPr="00F97E65">
        <w:rPr>
          <w:rFonts w:asciiTheme="minorHAnsi" w:hAnsiTheme="minorHAnsi" w:cstheme="minorHAnsi"/>
          <w:b/>
          <w:sz w:val="20"/>
          <w:szCs w:val="20"/>
        </w:rPr>
        <w:t xml:space="preserve"> </w:t>
      </w:r>
      <w:r w:rsidRPr="00F97E65">
        <w:rPr>
          <w:rFonts w:asciiTheme="minorHAnsi" w:hAnsiTheme="minorHAnsi" w:cstheme="minorHAnsi"/>
          <w:b/>
          <w:sz w:val="20"/>
          <w:szCs w:val="20"/>
        </w:rPr>
        <w:t>subscriptions in Azure and Worked with Version Control, Build &amp;Release Management, and Deployments of the Solutions to the DEV, QA &amp; PROD Environments leveraging Azure DevOps/VSTS principles/process (CI/CD) and toolsets of Visual Studio, AKS (Azure Kubernetes Service), Application Insights, Log Analytics</w:t>
      </w:r>
      <w:r w:rsidRPr="00CF3769">
        <w:rPr>
          <w:rFonts w:asciiTheme="minorHAnsi" w:hAnsiTheme="minorHAnsi" w:cstheme="minorHAnsi"/>
          <w:sz w:val="20"/>
          <w:szCs w:val="20"/>
        </w:rPr>
        <w:t>.</w:t>
      </w:r>
    </w:p>
    <w:p w14:paraId="4FF06204" w14:textId="77777777" w:rsidR="00CF3769" w:rsidRP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F97E65">
        <w:rPr>
          <w:rFonts w:asciiTheme="minorHAnsi" w:hAnsiTheme="minorHAnsi" w:cstheme="minorHAnsi"/>
          <w:b/>
          <w:sz w:val="20"/>
          <w:szCs w:val="20"/>
        </w:rPr>
        <w:t>Developed and maintained Continuous Integration (CI) using tools in Azure DevOps (VSTS) spanning multiple environments, enabling teams to safely deploy code in Azure Kubernetes Service (AKS) using YAML scripts</w:t>
      </w:r>
      <w:r w:rsidRPr="00CF3769">
        <w:rPr>
          <w:rFonts w:asciiTheme="minorHAnsi" w:hAnsiTheme="minorHAnsi" w:cstheme="minorHAnsi"/>
          <w:sz w:val="20"/>
          <w:szCs w:val="20"/>
        </w:rPr>
        <w:t>.</w:t>
      </w:r>
    </w:p>
    <w:p w14:paraId="53ED2591" w14:textId="1345108D" w:rsidR="00CF3769" w:rsidRDefault="00CF3769" w:rsidP="00CF3769">
      <w:pPr>
        <w:pStyle w:val="ListParagraph"/>
        <w:widowControl w:val="0"/>
        <w:numPr>
          <w:ilvl w:val="0"/>
          <w:numId w:val="17"/>
        </w:numPr>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r w:rsidRPr="002F55F1">
        <w:rPr>
          <w:rFonts w:asciiTheme="minorHAnsi" w:hAnsiTheme="minorHAnsi" w:cstheme="minorHAnsi"/>
          <w:b/>
          <w:sz w:val="20"/>
          <w:szCs w:val="20"/>
        </w:rPr>
        <w:t>Deployed Windows and Linux-based Docker containers with popular container orchestrators like Kubernetes and DCOS provisioned by the Azure Container Service and integrated container registries, specifically Docker Hub and the Azure Container Registry</w:t>
      </w:r>
      <w:r w:rsidR="005F1AFA" w:rsidRPr="002F55F1">
        <w:rPr>
          <w:rFonts w:asciiTheme="minorHAnsi" w:hAnsiTheme="minorHAnsi" w:cstheme="minorHAnsi"/>
          <w:b/>
          <w:sz w:val="20"/>
          <w:szCs w:val="20"/>
        </w:rPr>
        <w:t xml:space="preserve"> </w:t>
      </w:r>
      <w:r w:rsidRPr="002F55F1">
        <w:rPr>
          <w:rFonts w:asciiTheme="minorHAnsi" w:hAnsiTheme="minorHAnsi" w:cstheme="minorHAnsi"/>
          <w:b/>
          <w:sz w:val="20"/>
          <w:szCs w:val="20"/>
        </w:rPr>
        <w:t>into DevOps workflows</w:t>
      </w:r>
      <w:r w:rsidRPr="00CF3769">
        <w:rPr>
          <w:rFonts w:asciiTheme="minorHAnsi" w:hAnsiTheme="minorHAnsi" w:cstheme="minorHAnsi"/>
          <w:sz w:val="20"/>
          <w:szCs w:val="20"/>
        </w:rPr>
        <w:t>.</w:t>
      </w:r>
    </w:p>
    <w:p w14:paraId="4BC71E04" w14:textId="77777777" w:rsidR="000163A1" w:rsidRDefault="000163A1" w:rsidP="000163A1">
      <w:pPr>
        <w:widowControl w:val="0"/>
        <w:tabs>
          <w:tab w:val="left" w:pos="1276"/>
          <w:tab w:val="left" w:pos="1278"/>
        </w:tabs>
        <w:suppressAutoHyphens w:val="0"/>
        <w:autoSpaceDE w:val="0"/>
        <w:autoSpaceDN w:val="0"/>
        <w:spacing w:before="1" w:line="244" w:lineRule="auto"/>
        <w:ind w:right="176"/>
        <w:jc w:val="both"/>
        <w:rPr>
          <w:rFonts w:asciiTheme="minorHAnsi" w:hAnsiTheme="minorHAnsi" w:cstheme="minorHAnsi"/>
          <w:sz w:val="20"/>
          <w:szCs w:val="20"/>
        </w:rPr>
      </w:pPr>
    </w:p>
    <w:p w14:paraId="30D76056" w14:textId="2783C3E3" w:rsidR="000163A1" w:rsidRPr="000163A1" w:rsidRDefault="000163A1" w:rsidP="000163A1">
      <w:pPr>
        <w:ind w:right="29"/>
        <w:jc w:val="both"/>
        <w:rPr>
          <w:b/>
          <w:sz w:val="20"/>
          <w:szCs w:val="20"/>
        </w:rPr>
      </w:pPr>
      <w:r w:rsidRPr="000163A1">
        <w:rPr>
          <w:b/>
          <w:sz w:val="20"/>
          <w:szCs w:val="20"/>
        </w:rPr>
        <w:t xml:space="preserve">Client: </w:t>
      </w:r>
      <w:r w:rsidR="00E81E8F">
        <w:rPr>
          <w:b/>
          <w:sz w:val="20"/>
          <w:szCs w:val="20"/>
        </w:rPr>
        <w:t xml:space="preserve">US </w:t>
      </w:r>
      <w:r>
        <w:rPr>
          <w:b/>
          <w:sz w:val="20"/>
          <w:szCs w:val="20"/>
        </w:rPr>
        <w:t>Bank</w:t>
      </w:r>
      <w:r w:rsidR="00E512CA">
        <w:rPr>
          <w:b/>
          <w:sz w:val="20"/>
          <w:szCs w:val="20"/>
        </w:rPr>
        <w:t xml:space="preserve">, </w:t>
      </w:r>
      <w:r w:rsidR="00E512CA" w:rsidRPr="00E512CA">
        <w:rPr>
          <w:b/>
          <w:sz w:val="20"/>
          <w:szCs w:val="20"/>
        </w:rPr>
        <w:t>Minneapolis, MN</w:t>
      </w:r>
      <w:r w:rsidRPr="000163A1">
        <w:rPr>
          <w:b/>
          <w:sz w:val="20"/>
          <w:szCs w:val="20"/>
        </w:rPr>
        <w:t xml:space="preserve"> </w:t>
      </w:r>
      <w:r w:rsidR="0075688F">
        <w:rPr>
          <w:b/>
          <w:sz w:val="20"/>
          <w:szCs w:val="20"/>
        </w:rPr>
        <w:t xml:space="preserve">           </w:t>
      </w:r>
      <w:r w:rsidR="005E0C40">
        <w:rPr>
          <w:b/>
          <w:sz w:val="20"/>
          <w:szCs w:val="20"/>
        </w:rPr>
        <w:tab/>
      </w:r>
      <w:r w:rsidR="005E0C40">
        <w:rPr>
          <w:b/>
          <w:sz w:val="20"/>
          <w:szCs w:val="20"/>
        </w:rPr>
        <w:tab/>
      </w:r>
      <w:r w:rsidR="005E0C40">
        <w:rPr>
          <w:b/>
          <w:sz w:val="20"/>
          <w:szCs w:val="20"/>
        </w:rPr>
        <w:tab/>
      </w:r>
      <w:r w:rsidR="005E0C40">
        <w:rPr>
          <w:b/>
          <w:sz w:val="20"/>
          <w:szCs w:val="20"/>
        </w:rPr>
        <w:tab/>
      </w:r>
      <w:r w:rsidR="005E0C40">
        <w:rPr>
          <w:b/>
          <w:sz w:val="20"/>
          <w:szCs w:val="20"/>
        </w:rPr>
        <w:tab/>
      </w:r>
      <w:r w:rsidR="005E0C40">
        <w:rPr>
          <w:b/>
          <w:sz w:val="20"/>
          <w:szCs w:val="20"/>
        </w:rPr>
        <w:tab/>
      </w:r>
      <w:r w:rsidR="005E0C40">
        <w:rPr>
          <w:b/>
          <w:sz w:val="20"/>
          <w:szCs w:val="20"/>
        </w:rPr>
        <w:tab/>
      </w:r>
      <w:r w:rsidR="0075688F">
        <w:rPr>
          <w:b/>
          <w:sz w:val="20"/>
          <w:szCs w:val="20"/>
        </w:rPr>
        <w:t xml:space="preserve"> </w:t>
      </w:r>
      <w:r w:rsidR="00E81E8F">
        <w:rPr>
          <w:b/>
          <w:sz w:val="20"/>
          <w:szCs w:val="20"/>
        </w:rPr>
        <w:t>Aug 2021</w:t>
      </w:r>
      <w:r w:rsidRPr="000163A1">
        <w:rPr>
          <w:b/>
          <w:sz w:val="20"/>
          <w:szCs w:val="20"/>
        </w:rPr>
        <w:t xml:space="preserve"> to </w:t>
      </w:r>
      <w:r w:rsidR="00E81E8F">
        <w:rPr>
          <w:b/>
          <w:sz w:val="20"/>
          <w:szCs w:val="20"/>
        </w:rPr>
        <w:t>Feb</w:t>
      </w:r>
      <w:r w:rsidRPr="000163A1">
        <w:rPr>
          <w:b/>
          <w:sz w:val="20"/>
          <w:szCs w:val="20"/>
        </w:rPr>
        <w:t xml:space="preserve"> 202</w:t>
      </w:r>
      <w:r w:rsidR="00E81E8F">
        <w:rPr>
          <w:b/>
          <w:sz w:val="20"/>
          <w:szCs w:val="20"/>
        </w:rPr>
        <w:t>2</w:t>
      </w:r>
    </w:p>
    <w:p w14:paraId="519797C3" w14:textId="77777777" w:rsidR="000163A1" w:rsidRDefault="000163A1" w:rsidP="000163A1">
      <w:pPr>
        <w:ind w:right="29"/>
        <w:jc w:val="both"/>
        <w:rPr>
          <w:b/>
          <w:sz w:val="20"/>
          <w:szCs w:val="20"/>
        </w:rPr>
      </w:pPr>
      <w:r w:rsidRPr="000163A1">
        <w:rPr>
          <w:b/>
          <w:sz w:val="20"/>
          <w:szCs w:val="20"/>
        </w:rPr>
        <w:t xml:space="preserve">Role: </w:t>
      </w:r>
      <w:r>
        <w:rPr>
          <w:b/>
          <w:sz w:val="20"/>
          <w:szCs w:val="20"/>
        </w:rPr>
        <w:t>DevOps</w:t>
      </w:r>
      <w:r w:rsidRPr="000163A1">
        <w:rPr>
          <w:b/>
          <w:sz w:val="20"/>
          <w:szCs w:val="20"/>
        </w:rPr>
        <w:t xml:space="preserve"> Engineer </w:t>
      </w:r>
    </w:p>
    <w:p w14:paraId="3FA5E97C" w14:textId="12AD78F1" w:rsidR="000163A1" w:rsidRDefault="000163A1" w:rsidP="00E94DF4">
      <w:pPr>
        <w:ind w:right="29"/>
        <w:rPr>
          <w:b/>
          <w:sz w:val="20"/>
          <w:szCs w:val="20"/>
        </w:rPr>
      </w:pPr>
      <w:r w:rsidRPr="00E94DF4">
        <w:rPr>
          <w:rFonts w:ascii="Calibri" w:eastAsia="Calibri" w:hAnsi="Calibri" w:cs="Calibri"/>
          <w:b/>
          <w:bCs/>
          <w:color w:val="000000"/>
          <w:sz w:val="20"/>
          <w:szCs w:val="20"/>
        </w:rPr>
        <w:t>Project Description:</w:t>
      </w:r>
      <w:r w:rsidR="00E94DF4" w:rsidRPr="00E94DF4">
        <w:rPr>
          <w:rFonts w:ascii="Calibri" w:eastAsia="Calibri" w:hAnsi="Calibri" w:cs="Calibri"/>
          <w:color w:val="000000"/>
          <w:sz w:val="20"/>
          <w:szCs w:val="20"/>
        </w:rPr>
        <w:t xml:space="preserve"> At US Bank, I contributed to cloud migration initiatives by provisioning Azure infrastructure using Terraform and Azure DevOps pipelines. I deployed containerized applications into AKS and configured secure networking components. I implemented monitoring and logging solutions to improve reliability and performance. My work helped streamline release cycles</w:t>
      </w:r>
      <w:r w:rsidR="00E94DF4" w:rsidRPr="006008C6">
        <w:rPr>
          <w:rFonts w:ascii="Calibri" w:eastAsia="Calibri" w:hAnsi="Calibri" w:cs="Calibri"/>
          <w:color w:val="000000"/>
          <w:sz w:val="20"/>
          <w:szCs w:val="20"/>
        </w:rPr>
        <w:t xml:space="preserve"> and reduce manual effort</w:t>
      </w:r>
      <w:r w:rsidR="006008C6">
        <w:rPr>
          <w:rFonts w:ascii="Calibri" w:eastAsia="Calibri" w:hAnsi="Calibri" w:cs="Calibri"/>
          <w:color w:val="000000"/>
          <w:sz w:val="20"/>
          <w:szCs w:val="20"/>
        </w:rPr>
        <w:t>s.</w:t>
      </w:r>
    </w:p>
    <w:p w14:paraId="5AFB0520" w14:textId="77777777" w:rsidR="00383DB1" w:rsidRDefault="00383DB1">
      <w:pPr>
        <w:pStyle w:val="ListParagraph"/>
        <w:ind w:left="0"/>
        <w:contextualSpacing/>
        <w:rPr>
          <w:rFonts w:ascii="Calibri" w:hAnsi="Calibri" w:cs="Calibri"/>
          <w:b/>
          <w:color w:val="000000"/>
          <w:sz w:val="20"/>
          <w:szCs w:val="20"/>
          <w:u w:val="single"/>
        </w:rPr>
      </w:pPr>
    </w:p>
    <w:p w14:paraId="6B00769D" w14:textId="77777777" w:rsidR="00383DB1" w:rsidRPr="006959BA" w:rsidRDefault="00383DB1">
      <w:pPr>
        <w:pStyle w:val="ListParagraph"/>
        <w:ind w:left="0"/>
        <w:contextualSpacing/>
      </w:pPr>
      <w:r w:rsidRPr="006959BA">
        <w:rPr>
          <w:b/>
          <w:color w:val="000000"/>
          <w:sz w:val="20"/>
          <w:szCs w:val="20"/>
          <w:u w:val="single"/>
        </w:rPr>
        <w:t>Roles &amp; Responsibilities:-</w:t>
      </w:r>
    </w:p>
    <w:p w14:paraId="0BD344A6" w14:textId="77777777" w:rsidR="00383DB1" w:rsidRDefault="00383DB1">
      <w:pPr>
        <w:pStyle w:val="ListParagraph"/>
        <w:ind w:left="0"/>
        <w:contextualSpacing/>
        <w:rPr>
          <w:rFonts w:ascii="Calibri" w:hAnsi="Calibri" w:cs="Calibri"/>
          <w:b/>
          <w:color w:val="000000"/>
          <w:sz w:val="20"/>
          <w:szCs w:val="20"/>
          <w:u w:val="single"/>
        </w:rPr>
      </w:pPr>
    </w:p>
    <w:p w14:paraId="42FD3F17" w14:textId="77777777"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 xml:space="preserve">Exposure in Azure Development worked on Azure Web Apps, Azure App Services, Azure Virtual Networks, Azure SQL Database, Azure Fabric controller, Azure Search, Azure Batch, </w:t>
      </w:r>
      <w:proofErr w:type="spellStart"/>
      <w:r w:rsidRPr="00DB11DB">
        <w:rPr>
          <w:rFonts w:ascii="Calibri" w:eastAsia="Calibri" w:hAnsi="Calibri" w:cs="Calibri"/>
          <w:color w:val="000000"/>
          <w:sz w:val="20"/>
          <w:szCs w:val="20"/>
        </w:rPr>
        <w:t>AzureAuto</w:t>
      </w:r>
      <w:proofErr w:type="spellEnd"/>
      <w:r w:rsidRPr="00DB11DB">
        <w:rPr>
          <w:rFonts w:ascii="Calibri" w:eastAsia="Calibri" w:hAnsi="Calibri" w:cs="Calibri"/>
          <w:color w:val="000000"/>
          <w:sz w:val="20"/>
          <w:szCs w:val="20"/>
        </w:rPr>
        <w:t xml:space="preserve"> scale, Azure Files Azure Blobs, Azure Queues, Azure Tables, Azure Data Lake Storage, and Azure Notification Hub.</w:t>
      </w:r>
    </w:p>
    <w:p w14:paraId="086A2455" w14:textId="77777777"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Designed</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and</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configured</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Azure</w:t>
      </w:r>
      <w:r w:rsidR="00C31D16">
        <w:rPr>
          <w:rFonts w:ascii="Calibri" w:eastAsia="Calibri" w:hAnsi="Calibri" w:cs="Calibri"/>
          <w:color w:val="000000"/>
          <w:sz w:val="20"/>
          <w:szCs w:val="20"/>
        </w:rPr>
        <w:t xml:space="preserve"> </w:t>
      </w:r>
      <w:proofErr w:type="spellStart"/>
      <w:proofErr w:type="gramStart"/>
      <w:r w:rsidRPr="00DB11DB">
        <w:rPr>
          <w:rFonts w:ascii="Calibri" w:eastAsia="Calibri" w:hAnsi="Calibri" w:cs="Calibri"/>
          <w:color w:val="000000"/>
          <w:sz w:val="20"/>
          <w:szCs w:val="20"/>
        </w:rPr>
        <w:t>VirtualNetworks</w:t>
      </w:r>
      <w:proofErr w:type="spellEnd"/>
      <w:r w:rsidRPr="00DB11DB">
        <w:rPr>
          <w:rFonts w:ascii="Calibri" w:eastAsia="Calibri" w:hAnsi="Calibri" w:cs="Calibri"/>
          <w:color w:val="000000"/>
          <w:sz w:val="20"/>
          <w:szCs w:val="20"/>
        </w:rPr>
        <w:t>(</w:t>
      </w:r>
      <w:proofErr w:type="spellStart"/>
      <w:proofErr w:type="gramEnd"/>
      <w:r w:rsidRPr="00DB11DB">
        <w:rPr>
          <w:rFonts w:ascii="Calibri" w:eastAsia="Calibri" w:hAnsi="Calibri" w:cs="Calibri"/>
          <w:color w:val="000000"/>
          <w:sz w:val="20"/>
          <w:szCs w:val="20"/>
        </w:rPr>
        <w:t>VNets</w:t>
      </w:r>
      <w:proofErr w:type="spellEnd"/>
      <w:r w:rsidRPr="00DB11DB">
        <w:rPr>
          <w:rFonts w:ascii="Calibri" w:eastAsia="Calibri" w:hAnsi="Calibri" w:cs="Calibri"/>
          <w:color w:val="000000"/>
          <w:sz w:val="20"/>
          <w:szCs w:val="20"/>
        </w:rPr>
        <w:t>),</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subnets,</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Azure</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network</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 xml:space="preserve">settings, DHCP address blocks, DNS settings, security policies and routing, and Created Storage Pool and Stripping of </w:t>
      </w:r>
      <w:proofErr w:type="spellStart"/>
      <w:r w:rsidRPr="00DB11DB">
        <w:rPr>
          <w:rFonts w:ascii="Calibri" w:eastAsia="Calibri" w:hAnsi="Calibri" w:cs="Calibri"/>
          <w:color w:val="000000"/>
          <w:sz w:val="20"/>
          <w:szCs w:val="20"/>
        </w:rPr>
        <w:t>Diskfor</w:t>
      </w:r>
      <w:proofErr w:type="spellEnd"/>
      <w:r w:rsidRPr="00DB11DB">
        <w:rPr>
          <w:rFonts w:ascii="Calibri" w:eastAsia="Calibri" w:hAnsi="Calibri" w:cs="Calibri"/>
          <w:color w:val="000000"/>
          <w:sz w:val="20"/>
          <w:szCs w:val="20"/>
        </w:rPr>
        <w:t xml:space="preserve"> Azure Virtual Machines. Backup, Configure and Restore Azure </w:t>
      </w:r>
      <w:proofErr w:type="spellStart"/>
      <w:r w:rsidRPr="00DB11DB">
        <w:rPr>
          <w:rFonts w:ascii="Calibri" w:eastAsia="Calibri" w:hAnsi="Calibri" w:cs="Calibri"/>
          <w:color w:val="000000"/>
          <w:sz w:val="20"/>
          <w:szCs w:val="20"/>
        </w:rPr>
        <w:t>VirtualMachine</w:t>
      </w:r>
      <w:proofErr w:type="spellEnd"/>
      <w:r w:rsidRPr="00DB11DB">
        <w:rPr>
          <w:rFonts w:ascii="Calibri" w:eastAsia="Calibri" w:hAnsi="Calibri" w:cs="Calibri"/>
          <w:color w:val="000000"/>
          <w:sz w:val="20"/>
          <w:szCs w:val="20"/>
        </w:rPr>
        <w:t xml:space="preserve"> and Azure Backup.</w:t>
      </w:r>
    </w:p>
    <w:p w14:paraId="6B009596" w14:textId="77777777"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Involved in Serverless services (Azure Functions) and created and configured HTTP Triggers in the Azure Functions with Application Insights for monitoring and performing the load testing on the Applications using the VSTS (Visual Studio Team Services).</w:t>
      </w:r>
    </w:p>
    <w:p w14:paraId="10778AFD" w14:textId="77777777"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Worked on various Azure services like Compute (Web Roles, Worker Roles), Azure Websites, Caching, SQL Azure NoSQL, Storage, Network services, Azure Active Directory, API Management, Scheduling, Auto Scaling, and PowerShell Automation.</w:t>
      </w:r>
    </w:p>
    <w:p w14:paraId="665588A8" w14:textId="77777777"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Data Ingestion to one or more Azure Services - (Azure Data Lake, Azure Storage, Azure SQL, Azure DW) and processing the data in In Azure Databricks.</w:t>
      </w:r>
    </w:p>
    <w:p w14:paraId="13A62488" w14:textId="77777777"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Working knowledge in deploying CI/CD systems using Azure DevOps on Kubernetes container environment, and for the runtime environment of CI/CD system to build, test, and Deployment we have utilized Kubernetes and Docker</w:t>
      </w:r>
    </w:p>
    <w:p w14:paraId="67D43AB6" w14:textId="77777777"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Making deployments of Microservices as containers by using containerization tools like Docker and Docker Compose. Docker Swarm and Kubernetes for orchestration and Microsoft Azure to ensure continuous deployments into the different environments.</w:t>
      </w:r>
    </w:p>
    <w:p w14:paraId="53DD58FE" w14:textId="77777777"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lastRenderedPageBreak/>
        <w:t>Developed Ansible playbooks, inventories, and custom playbooks in YAML encrypted the data using Ansible Vault and maintained role-based access control by using Ansible Tower and Implemented IT orchestration using</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Ansible to run tasks in a sequence that can work on different</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servers.</w:t>
      </w:r>
    </w:p>
    <w:p w14:paraId="6DABF24B" w14:textId="7EEF86C0"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Involved with a</w:t>
      </w:r>
      <w:r w:rsidR="00E506BB">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team to deploy Kafka clusters by using Ansible playbooks and by using</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YAML scripting we deployed a Kafka in Windows Virtual Machine</w:t>
      </w:r>
      <w:r w:rsidR="00E506BB">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instances.</w:t>
      </w:r>
    </w:p>
    <w:p w14:paraId="787B2845" w14:textId="77777777"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 xml:space="preserve">Expertise in Monitoring and Log Analytics tools such as Nagios, Splunk, Grafana, and Gray-Log. Used SonarQube in the build system for continuously inspecting the code quality, Nagios for monitoring, and performed log analysis using Azure search- </w:t>
      </w:r>
      <w:proofErr w:type="spellStart"/>
      <w:r w:rsidRPr="00DB11DB">
        <w:rPr>
          <w:rFonts w:ascii="Calibri" w:eastAsia="Calibri" w:hAnsi="Calibri" w:cs="Calibri"/>
          <w:color w:val="000000"/>
          <w:sz w:val="20"/>
          <w:szCs w:val="20"/>
        </w:rPr>
        <w:t>Logstash</w:t>
      </w:r>
      <w:proofErr w:type="spellEnd"/>
      <w:r w:rsidRPr="00DB11DB">
        <w:rPr>
          <w:rFonts w:ascii="Calibri" w:eastAsia="Calibri" w:hAnsi="Calibri" w:cs="Calibri"/>
          <w:color w:val="000000"/>
          <w:sz w:val="20"/>
          <w:szCs w:val="20"/>
        </w:rPr>
        <w:t xml:space="preserve">- </w:t>
      </w:r>
      <w:proofErr w:type="spellStart"/>
      <w:r w:rsidRPr="00DB11DB">
        <w:rPr>
          <w:rFonts w:ascii="Calibri" w:eastAsia="Calibri" w:hAnsi="Calibri" w:cs="Calibri"/>
          <w:color w:val="000000"/>
          <w:sz w:val="20"/>
          <w:szCs w:val="20"/>
        </w:rPr>
        <w:t>Kibana</w:t>
      </w:r>
      <w:proofErr w:type="spellEnd"/>
      <w:r w:rsidRPr="00DB11DB">
        <w:rPr>
          <w:rFonts w:ascii="Calibri" w:eastAsia="Calibri" w:hAnsi="Calibri" w:cs="Calibri"/>
          <w:color w:val="000000"/>
          <w:sz w:val="20"/>
          <w:szCs w:val="20"/>
        </w:rPr>
        <w:t xml:space="preserve"> stack and created monitoring charts.</w:t>
      </w:r>
    </w:p>
    <w:p w14:paraId="27C4D707" w14:textId="77777777"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Monitored server and application uptime via Splunk and other monitoring technologies to decrease downtime issues. Implemented workflow to drive troubleshooting across multiple event types in Splunk.</w:t>
      </w:r>
    </w:p>
    <w:p w14:paraId="4579FA0A" w14:textId="015FD816"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Installed Registry</w:t>
      </w:r>
      <w:r w:rsidR="00BA727B">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for local upload and download of Docker</w:t>
      </w:r>
      <w:r w:rsidR="00F048B8">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 xml:space="preserve">images from </w:t>
      </w:r>
      <w:proofErr w:type="spellStart"/>
      <w:r w:rsidRPr="00DB11DB">
        <w:rPr>
          <w:rFonts w:ascii="Calibri" w:eastAsia="Calibri" w:hAnsi="Calibri" w:cs="Calibri"/>
          <w:color w:val="000000"/>
          <w:sz w:val="20"/>
          <w:szCs w:val="20"/>
        </w:rPr>
        <w:t>Docker</w:t>
      </w:r>
      <w:proofErr w:type="spellEnd"/>
      <w:r w:rsidRPr="00DB11DB">
        <w:rPr>
          <w:rFonts w:ascii="Calibri" w:eastAsia="Calibri" w:hAnsi="Calibri" w:cs="Calibri"/>
          <w:color w:val="000000"/>
          <w:sz w:val="20"/>
          <w:szCs w:val="20"/>
        </w:rPr>
        <w:t xml:space="preserve"> </w:t>
      </w:r>
      <w:proofErr w:type="spellStart"/>
      <w:r w:rsidRPr="00DB11DB">
        <w:rPr>
          <w:rFonts w:ascii="Calibri" w:eastAsia="Calibri" w:hAnsi="Calibri" w:cs="Calibri"/>
          <w:color w:val="000000"/>
          <w:sz w:val="20"/>
          <w:szCs w:val="20"/>
        </w:rPr>
        <w:t>Huband</w:t>
      </w:r>
      <w:proofErr w:type="spellEnd"/>
      <w:r w:rsidRPr="00DB11DB">
        <w:rPr>
          <w:rFonts w:ascii="Calibri" w:eastAsia="Calibri" w:hAnsi="Calibri" w:cs="Calibri"/>
          <w:color w:val="000000"/>
          <w:sz w:val="20"/>
          <w:szCs w:val="20"/>
        </w:rPr>
        <w:t xml:space="preserve"> created </w:t>
      </w:r>
      <w:proofErr w:type="spellStart"/>
      <w:r w:rsidRPr="00DB11DB">
        <w:rPr>
          <w:rFonts w:ascii="Calibri" w:eastAsia="Calibri" w:hAnsi="Calibri" w:cs="Calibri"/>
          <w:color w:val="000000"/>
          <w:sz w:val="20"/>
          <w:szCs w:val="20"/>
        </w:rPr>
        <w:t>Docker</w:t>
      </w:r>
      <w:proofErr w:type="spellEnd"/>
      <w:r w:rsidRPr="00DB11DB">
        <w:rPr>
          <w:rFonts w:ascii="Calibri" w:eastAsia="Calibri" w:hAnsi="Calibri" w:cs="Calibri"/>
          <w:color w:val="000000"/>
          <w:sz w:val="20"/>
          <w:szCs w:val="20"/>
        </w:rPr>
        <w:t xml:space="preserve"> files to automate the process of capturing and using the images.</w:t>
      </w:r>
    </w:p>
    <w:p w14:paraId="737A2AF2" w14:textId="77777777" w:rsidR="00DB11DB" w:rsidRP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 xml:space="preserve">Virtualized the servers using Docker for the Test Environments and </w:t>
      </w:r>
      <w:proofErr w:type="spellStart"/>
      <w:r w:rsidRPr="00DB11DB">
        <w:rPr>
          <w:rFonts w:ascii="Calibri" w:eastAsia="Calibri" w:hAnsi="Calibri" w:cs="Calibri"/>
          <w:color w:val="000000"/>
          <w:sz w:val="20"/>
          <w:szCs w:val="20"/>
        </w:rPr>
        <w:t>Dev</w:t>
      </w:r>
      <w:proofErr w:type="spellEnd"/>
      <w:r w:rsidRPr="00DB11DB">
        <w:rPr>
          <w:rFonts w:ascii="Calibri" w:eastAsia="Calibri" w:hAnsi="Calibri" w:cs="Calibri"/>
          <w:color w:val="000000"/>
          <w:sz w:val="20"/>
          <w:szCs w:val="20"/>
        </w:rPr>
        <w:t xml:space="preserve">-Environments. Performed automation tasks on various </w:t>
      </w:r>
      <w:proofErr w:type="spellStart"/>
      <w:r w:rsidRPr="00DB11DB">
        <w:rPr>
          <w:rFonts w:ascii="Calibri" w:eastAsia="Calibri" w:hAnsi="Calibri" w:cs="Calibri"/>
          <w:color w:val="000000"/>
          <w:sz w:val="20"/>
          <w:szCs w:val="20"/>
        </w:rPr>
        <w:t>Docker</w:t>
      </w:r>
      <w:proofErr w:type="spellEnd"/>
      <w:r w:rsidRPr="00DB11DB">
        <w:rPr>
          <w:rFonts w:ascii="Calibri" w:eastAsia="Calibri" w:hAnsi="Calibri" w:cs="Calibri"/>
          <w:color w:val="000000"/>
          <w:sz w:val="20"/>
          <w:szCs w:val="20"/>
        </w:rPr>
        <w:t xml:space="preserve"> components like </w:t>
      </w:r>
      <w:proofErr w:type="spellStart"/>
      <w:r w:rsidRPr="00DB11DB">
        <w:rPr>
          <w:rFonts w:ascii="Calibri" w:eastAsia="Calibri" w:hAnsi="Calibri" w:cs="Calibri"/>
          <w:color w:val="000000"/>
          <w:sz w:val="20"/>
          <w:szCs w:val="20"/>
        </w:rPr>
        <w:t>DockerHub</w:t>
      </w:r>
      <w:proofErr w:type="spellEnd"/>
      <w:r w:rsidRPr="00DB11DB">
        <w:rPr>
          <w:rFonts w:ascii="Calibri" w:eastAsia="Calibri" w:hAnsi="Calibri" w:cs="Calibri"/>
          <w:color w:val="000000"/>
          <w:sz w:val="20"/>
          <w:szCs w:val="20"/>
        </w:rPr>
        <w:t>,</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Engine,</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Machine,</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and</w:t>
      </w:r>
      <w:r w:rsidR="00C31D16">
        <w:rPr>
          <w:rFonts w:ascii="Calibri" w:eastAsia="Calibri" w:hAnsi="Calibri" w:cs="Calibri"/>
          <w:color w:val="000000"/>
          <w:sz w:val="20"/>
          <w:szCs w:val="20"/>
        </w:rPr>
        <w:t xml:space="preserve"> </w:t>
      </w:r>
      <w:r w:rsidRPr="00DB11DB">
        <w:rPr>
          <w:rFonts w:ascii="Calibri" w:eastAsia="Calibri" w:hAnsi="Calibri" w:cs="Calibri"/>
          <w:color w:val="000000"/>
          <w:sz w:val="20"/>
          <w:szCs w:val="20"/>
        </w:rPr>
        <w:t>Registry.</w:t>
      </w:r>
    </w:p>
    <w:p w14:paraId="30CE7389" w14:textId="77777777" w:rsidR="00DB11DB" w:rsidRDefault="00DB11DB" w:rsidP="00DB11DB">
      <w:pPr>
        <w:pStyle w:val="ListParagraph"/>
        <w:numPr>
          <w:ilvl w:val="0"/>
          <w:numId w:val="20"/>
        </w:numPr>
        <w:rPr>
          <w:rFonts w:ascii="Calibri" w:eastAsia="Calibri" w:hAnsi="Calibri" w:cs="Calibri"/>
          <w:color w:val="000000"/>
          <w:sz w:val="20"/>
          <w:szCs w:val="20"/>
        </w:rPr>
      </w:pPr>
      <w:r w:rsidRPr="00DB11DB">
        <w:rPr>
          <w:rFonts w:ascii="Calibri" w:eastAsia="Calibri" w:hAnsi="Calibri" w:cs="Calibri"/>
          <w:color w:val="000000"/>
          <w:sz w:val="20"/>
          <w:szCs w:val="20"/>
        </w:rPr>
        <w:t>Developed Terraform plugins using Golang to manage infrastructure which improved the usability of our store front service.</w:t>
      </w:r>
    </w:p>
    <w:p w14:paraId="7B331EB7" w14:textId="77777777" w:rsidR="00153313" w:rsidRDefault="00153313" w:rsidP="00153313">
      <w:pPr>
        <w:rPr>
          <w:rFonts w:ascii="Calibri" w:eastAsia="Calibri" w:hAnsi="Calibri" w:cs="Calibri"/>
          <w:color w:val="000000"/>
          <w:sz w:val="20"/>
          <w:szCs w:val="20"/>
        </w:rPr>
      </w:pPr>
    </w:p>
    <w:p w14:paraId="732E4B69" w14:textId="77777777" w:rsidR="000163A1" w:rsidRPr="000163A1" w:rsidRDefault="000163A1" w:rsidP="000163A1">
      <w:pPr>
        <w:ind w:right="29"/>
        <w:jc w:val="both"/>
        <w:rPr>
          <w:b/>
          <w:sz w:val="20"/>
          <w:szCs w:val="20"/>
        </w:rPr>
      </w:pPr>
      <w:r w:rsidRPr="000163A1">
        <w:rPr>
          <w:b/>
          <w:sz w:val="20"/>
          <w:szCs w:val="20"/>
        </w:rPr>
        <w:t xml:space="preserve">Client: Cybermate Infotech, India </w:t>
      </w:r>
      <w:r w:rsidR="0075688F">
        <w:rPr>
          <w:b/>
          <w:sz w:val="20"/>
          <w:szCs w:val="20"/>
        </w:rPr>
        <w:t xml:space="preserve">        </w:t>
      </w:r>
      <w:r w:rsidRPr="000163A1">
        <w:rPr>
          <w:b/>
          <w:sz w:val="20"/>
          <w:szCs w:val="20"/>
        </w:rPr>
        <w:t>June 2019 – June 2021</w:t>
      </w:r>
    </w:p>
    <w:p w14:paraId="521001CA" w14:textId="77777777" w:rsidR="000163A1" w:rsidRDefault="000163A1" w:rsidP="000163A1">
      <w:pPr>
        <w:ind w:right="29"/>
        <w:jc w:val="both"/>
        <w:rPr>
          <w:b/>
          <w:sz w:val="20"/>
          <w:szCs w:val="20"/>
        </w:rPr>
      </w:pPr>
      <w:r w:rsidRPr="000163A1">
        <w:rPr>
          <w:b/>
          <w:sz w:val="20"/>
          <w:szCs w:val="20"/>
        </w:rPr>
        <w:t xml:space="preserve">Role: </w:t>
      </w:r>
      <w:r>
        <w:rPr>
          <w:b/>
          <w:sz w:val="20"/>
          <w:szCs w:val="20"/>
        </w:rPr>
        <w:t>DevOps</w:t>
      </w:r>
      <w:r w:rsidRPr="000163A1">
        <w:rPr>
          <w:b/>
          <w:sz w:val="20"/>
          <w:szCs w:val="20"/>
        </w:rPr>
        <w:t xml:space="preserve"> Engineer </w:t>
      </w:r>
    </w:p>
    <w:p w14:paraId="4B218BF5" w14:textId="61C1D7FB" w:rsidR="000163A1" w:rsidRPr="004749C0" w:rsidRDefault="000163A1" w:rsidP="004749C0">
      <w:pPr>
        <w:ind w:right="29"/>
        <w:rPr>
          <w:rFonts w:asciiTheme="minorHAnsi" w:hAnsiTheme="minorHAnsi" w:cstheme="minorHAnsi"/>
          <w:sz w:val="20"/>
          <w:szCs w:val="20"/>
        </w:rPr>
      </w:pPr>
      <w:r>
        <w:rPr>
          <w:b/>
          <w:sz w:val="20"/>
          <w:szCs w:val="20"/>
        </w:rPr>
        <w:t>Project Description:</w:t>
      </w:r>
      <w:r w:rsidR="004749C0">
        <w:rPr>
          <w:b/>
          <w:sz w:val="20"/>
          <w:szCs w:val="20"/>
        </w:rPr>
        <w:t xml:space="preserve"> </w:t>
      </w:r>
      <w:r w:rsidR="004749C0" w:rsidRPr="004749C0">
        <w:rPr>
          <w:rFonts w:asciiTheme="minorHAnsi" w:hAnsiTheme="minorHAnsi" w:cstheme="minorHAnsi"/>
          <w:sz w:val="20"/>
          <w:szCs w:val="20"/>
        </w:rPr>
        <w:t>At Cybermate Infotech, I managed AWS infrastructure and Linux-based servers while automating deployments using Jenkins and Terraform. I configured networking components such as VPCs and load balancers and implemented S3 lifecycle policies for backups. I handled system patching, performance tuning, and troubleshooting. This role strengthened my foundation in cloud automation and DevOps practices.</w:t>
      </w:r>
    </w:p>
    <w:p w14:paraId="61030D38" w14:textId="77777777" w:rsidR="00D042E5" w:rsidRDefault="00D042E5" w:rsidP="00D042E5">
      <w:pPr>
        <w:pStyle w:val="ListParagraph"/>
        <w:ind w:left="0"/>
        <w:contextualSpacing/>
        <w:rPr>
          <w:b/>
          <w:color w:val="000000"/>
          <w:sz w:val="20"/>
          <w:szCs w:val="20"/>
          <w:u w:val="single"/>
        </w:rPr>
      </w:pPr>
    </w:p>
    <w:p w14:paraId="4D1F07AB" w14:textId="77777777" w:rsidR="0015414C" w:rsidRDefault="0015414C" w:rsidP="00D042E5">
      <w:pPr>
        <w:pStyle w:val="ListParagraph"/>
        <w:ind w:left="0"/>
        <w:contextualSpacing/>
        <w:rPr>
          <w:b/>
          <w:color w:val="000000"/>
          <w:sz w:val="20"/>
          <w:szCs w:val="20"/>
          <w:u w:val="single"/>
        </w:rPr>
      </w:pPr>
      <w:r w:rsidRPr="006959BA">
        <w:rPr>
          <w:b/>
          <w:color w:val="000000"/>
          <w:sz w:val="20"/>
          <w:szCs w:val="20"/>
          <w:u w:val="single"/>
        </w:rPr>
        <w:t>Roles &amp; Responsibilities:-</w:t>
      </w:r>
    </w:p>
    <w:p w14:paraId="3A75FB4C" w14:textId="77777777" w:rsidR="00D042E5" w:rsidRDefault="00D042E5" w:rsidP="00D042E5">
      <w:pPr>
        <w:pStyle w:val="ListParagraph"/>
        <w:ind w:left="0"/>
        <w:contextualSpacing/>
      </w:pPr>
    </w:p>
    <w:p w14:paraId="5B3653B9"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Maintained Centos servers for any data overload and update user processors.</w:t>
      </w:r>
    </w:p>
    <w:p w14:paraId="4E36B420"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Administration on various Linux environments in software development life cycle, Ubuntu, Red Hat Linux, Centos, and Solaris servers.</w:t>
      </w:r>
    </w:p>
    <w:p w14:paraId="23A91A40"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Configured S3 versioning and lifecycle policies in AWS, to backup files and archive files in Glacier.</w:t>
      </w:r>
    </w:p>
    <w:p w14:paraId="2960CEEF"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 xml:space="preserve">Administered Linux-based integration servers, managing users, permissions, services, </w:t>
      </w:r>
      <w:proofErr w:type="spellStart"/>
      <w:r w:rsidRPr="00153313">
        <w:rPr>
          <w:rFonts w:asciiTheme="minorHAnsi" w:hAnsiTheme="minorHAnsi" w:cstheme="minorHAnsi"/>
          <w:sz w:val="20"/>
          <w:szCs w:val="20"/>
        </w:rPr>
        <w:t>cron</w:t>
      </w:r>
      <w:proofErr w:type="spellEnd"/>
      <w:r w:rsidRPr="00153313">
        <w:rPr>
          <w:rFonts w:asciiTheme="minorHAnsi" w:hAnsiTheme="minorHAnsi" w:cstheme="minorHAnsi"/>
          <w:sz w:val="20"/>
          <w:szCs w:val="20"/>
        </w:rPr>
        <w:t xml:space="preserve"> jobs, and system performance.</w:t>
      </w:r>
    </w:p>
    <w:p w14:paraId="01EF7DD2"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Supported event-driven integrations using AWS Lambda, DynamoDB streams, and messaging patterns similar to broker-based integrations.</w:t>
      </w:r>
    </w:p>
    <w:p w14:paraId="5BBA9058"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Performed backup and recovery operations for databases and integration components using S3 versioning and lifecycle policies.</w:t>
      </w:r>
    </w:p>
    <w:p w14:paraId="1F405C83"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Troubleshot integration job failures, batch processing errors, and scheduling issues by analyzing logs and system metrics.</w:t>
      </w:r>
    </w:p>
    <w:p w14:paraId="0329BE39"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Implemented CI/CD automation for Java-based services using Jenkins, Docker, and artifact repositories.</w:t>
      </w:r>
    </w:p>
    <w:p w14:paraId="73733FC2"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Applied OS patches and application updates while ensuring minimal downtime for integration workloads.</w:t>
      </w:r>
    </w:p>
    <w:p w14:paraId="2761F861"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Identified and resolved CPU, memory, and disk I/O bottlenecks using system logs, performance metrics, and monitoring tools.</w:t>
      </w:r>
    </w:p>
    <w:p w14:paraId="7482783A"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Implemented Terraform modules with DRY principles, managing dependencies and reusable infrastructure components.</w:t>
      </w:r>
    </w:p>
    <w:p w14:paraId="4C4B44DA"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Managed VPC networking, firewall rules, routing tables, and load balancers for secure AWS environments.</w:t>
      </w:r>
    </w:p>
    <w:p w14:paraId="7E9D3BBA"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Automated CI/CD pipelines using Jenkins declarative pipelines, integrating Docker image builds and artifact repositories.</w:t>
      </w:r>
    </w:p>
    <w:p w14:paraId="71095B48"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Troubleshot and resolved patch-related issues on RHEL servers, ensuring quick remediation and maintaining system performance.</w:t>
      </w:r>
    </w:p>
    <w:p w14:paraId="0EFFDE02"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Experience administering Ubuntu Linux systems in cloud and on-prem environments.</w:t>
      </w:r>
    </w:p>
    <w:p w14:paraId="08F4A827"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Developed rollback and contingency plans for RHEL patching processes, ensuring a swift recovery in case of patch failures.</w:t>
      </w:r>
    </w:p>
    <w:p w14:paraId="2CE3A734"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 xml:space="preserve">Worked on Jenkins, </w:t>
      </w:r>
      <w:proofErr w:type="spellStart"/>
      <w:r w:rsidRPr="00153313">
        <w:rPr>
          <w:rFonts w:asciiTheme="minorHAnsi" w:hAnsiTheme="minorHAnsi" w:cstheme="minorHAnsi"/>
          <w:sz w:val="20"/>
          <w:szCs w:val="20"/>
        </w:rPr>
        <w:t>Git</w:t>
      </w:r>
      <w:proofErr w:type="spellEnd"/>
      <w:r w:rsidRPr="00153313">
        <w:rPr>
          <w:rFonts w:asciiTheme="minorHAnsi" w:hAnsiTheme="minorHAnsi" w:cstheme="minorHAnsi"/>
          <w:sz w:val="20"/>
          <w:szCs w:val="20"/>
        </w:rPr>
        <w:t xml:space="preserve"> Hub, </w:t>
      </w:r>
      <w:proofErr w:type="spellStart"/>
      <w:r w:rsidRPr="00153313">
        <w:rPr>
          <w:rFonts w:asciiTheme="minorHAnsi" w:hAnsiTheme="minorHAnsi" w:cstheme="minorHAnsi"/>
          <w:sz w:val="20"/>
          <w:szCs w:val="20"/>
        </w:rPr>
        <w:t>Artifactory</w:t>
      </w:r>
      <w:proofErr w:type="spellEnd"/>
      <w:r w:rsidRPr="00153313">
        <w:rPr>
          <w:rFonts w:asciiTheme="minorHAnsi" w:hAnsiTheme="minorHAnsi" w:cstheme="minorHAnsi"/>
          <w:sz w:val="20"/>
          <w:szCs w:val="20"/>
        </w:rPr>
        <w:t xml:space="preserve"> and all internal build systems for the core development team on an enterprise-level Java-based cloud orchestration/automation tool. </w:t>
      </w:r>
    </w:p>
    <w:p w14:paraId="349230DC" w14:textId="77777777" w:rsidR="00153313" w:rsidRPr="00153313" w:rsidRDefault="00153313" w:rsidP="00153313">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 xml:space="preserve">Performed </w:t>
      </w:r>
      <w:proofErr w:type="spellStart"/>
      <w:r w:rsidRPr="00153313">
        <w:rPr>
          <w:rFonts w:asciiTheme="minorHAnsi" w:hAnsiTheme="minorHAnsi" w:cstheme="minorHAnsi"/>
          <w:sz w:val="20"/>
          <w:szCs w:val="20"/>
        </w:rPr>
        <w:t>WebLogic</w:t>
      </w:r>
      <w:proofErr w:type="spellEnd"/>
      <w:r w:rsidRPr="00153313">
        <w:rPr>
          <w:rFonts w:asciiTheme="minorHAnsi" w:hAnsiTheme="minorHAnsi" w:cstheme="minorHAnsi"/>
          <w:sz w:val="20"/>
          <w:szCs w:val="20"/>
        </w:rPr>
        <w:t xml:space="preserve"> Server administration tasks such as installing, configuring, monitoring and performance tuning on Linux environment.</w:t>
      </w:r>
    </w:p>
    <w:p w14:paraId="4BC4CABF" w14:textId="00AEA57D" w:rsidR="0015414C" w:rsidRDefault="00153313" w:rsidP="00EC7CF6">
      <w:pPr>
        <w:pStyle w:val="ListParagraph"/>
        <w:widowControl w:val="0"/>
        <w:numPr>
          <w:ilvl w:val="0"/>
          <w:numId w:val="21"/>
        </w:numPr>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r w:rsidRPr="00153313">
        <w:rPr>
          <w:rFonts w:asciiTheme="minorHAnsi" w:hAnsiTheme="minorHAnsi" w:cstheme="minorHAnsi"/>
          <w:sz w:val="20"/>
          <w:szCs w:val="20"/>
        </w:rPr>
        <w:t>Planned, scheduled and Implemented OS patches on Linux servers as a part of proactive maintenance.</w:t>
      </w:r>
    </w:p>
    <w:p w14:paraId="470F4DC1" w14:textId="77777777" w:rsidR="00EC7CF6" w:rsidRPr="00EC7CF6" w:rsidRDefault="00EC7CF6" w:rsidP="00EC7CF6">
      <w:pPr>
        <w:widowControl w:val="0"/>
        <w:tabs>
          <w:tab w:val="left" w:pos="1276"/>
          <w:tab w:val="left" w:pos="1278"/>
        </w:tabs>
        <w:suppressAutoHyphens w:val="0"/>
        <w:autoSpaceDE w:val="0"/>
        <w:autoSpaceDN w:val="0"/>
        <w:spacing w:line="247" w:lineRule="auto"/>
        <w:ind w:right="179"/>
        <w:jc w:val="both"/>
        <w:rPr>
          <w:rFonts w:asciiTheme="minorHAnsi" w:hAnsiTheme="minorHAnsi" w:cstheme="minorHAnsi"/>
          <w:sz w:val="20"/>
          <w:szCs w:val="20"/>
        </w:rPr>
      </w:pPr>
    </w:p>
    <w:p w14:paraId="57A2CEB6" w14:textId="77777777" w:rsidR="00153313" w:rsidRPr="000163A1" w:rsidRDefault="00153313" w:rsidP="00153313">
      <w:pPr>
        <w:ind w:right="29"/>
        <w:jc w:val="both"/>
        <w:rPr>
          <w:b/>
          <w:sz w:val="20"/>
          <w:szCs w:val="20"/>
        </w:rPr>
      </w:pPr>
      <w:r w:rsidRPr="000163A1">
        <w:rPr>
          <w:b/>
          <w:sz w:val="20"/>
          <w:szCs w:val="20"/>
        </w:rPr>
        <w:t xml:space="preserve">Client: Regal Beloit, India         </w:t>
      </w:r>
      <w:r w:rsidR="000163A1">
        <w:rPr>
          <w:b/>
          <w:sz w:val="20"/>
          <w:szCs w:val="20"/>
        </w:rPr>
        <w:t>April</w:t>
      </w:r>
      <w:r w:rsidRPr="000163A1">
        <w:rPr>
          <w:b/>
          <w:sz w:val="20"/>
          <w:szCs w:val="20"/>
        </w:rPr>
        <w:t xml:space="preserve"> 20</w:t>
      </w:r>
      <w:r w:rsidR="000163A1">
        <w:rPr>
          <w:b/>
          <w:sz w:val="20"/>
          <w:szCs w:val="20"/>
        </w:rPr>
        <w:t>16</w:t>
      </w:r>
      <w:r w:rsidRPr="000163A1">
        <w:rPr>
          <w:b/>
          <w:sz w:val="20"/>
          <w:szCs w:val="20"/>
        </w:rPr>
        <w:t xml:space="preserve"> to </w:t>
      </w:r>
      <w:r w:rsidR="000163A1">
        <w:rPr>
          <w:b/>
          <w:sz w:val="20"/>
          <w:szCs w:val="20"/>
        </w:rPr>
        <w:t>May 2019</w:t>
      </w:r>
    </w:p>
    <w:p w14:paraId="0DD25DB8" w14:textId="4E46D705" w:rsidR="000153E8" w:rsidRPr="000153E8" w:rsidRDefault="00153313" w:rsidP="000153E8">
      <w:pPr>
        <w:ind w:right="29"/>
        <w:rPr>
          <w:b/>
          <w:sz w:val="20"/>
          <w:szCs w:val="20"/>
        </w:rPr>
      </w:pPr>
      <w:r w:rsidRPr="000163A1">
        <w:rPr>
          <w:b/>
          <w:sz w:val="20"/>
          <w:szCs w:val="20"/>
        </w:rPr>
        <w:lastRenderedPageBreak/>
        <w:t xml:space="preserve">Role: Cloud Engineer </w:t>
      </w:r>
      <w:r w:rsidR="000153E8">
        <w:rPr>
          <w:b/>
          <w:sz w:val="20"/>
          <w:szCs w:val="20"/>
        </w:rPr>
        <w:br/>
      </w:r>
      <w:r w:rsidR="000163A1">
        <w:rPr>
          <w:b/>
          <w:sz w:val="20"/>
          <w:szCs w:val="20"/>
        </w:rPr>
        <w:t>Project Description:</w:t>
      </w:r>
      <w:r w:rsidR="000153E8">
        <w:rPr>
          <w:b/>
          <w:sz w:val="20"/>
          <w:szCs w:val="20"/>
        </w:rPr>
        <w:t xml:space="preserve"> </w:t>
      </w:r>
      <w:r w:rsidR="000153E8" w:rsidRPr="000153E8">
        <w:rPr>
          <w:rFonts w:asciiTheme="minorHAnsi" w:hAnsiTheme="minorHAnsi" w:cstheme="minorHAnsi"/>
          <w:sz w:val="20"/>
          <w:szCs w:val="20"/>
        </w:rPr>
        <w:t>At Regal Beloit, I managed AWS EC2 instances and Linux servers supporting enterprise applications. I automated configurations using Puppet and supported CI/CD operations with Bamboo and Git. I handled patching, kernel tuning, and system performance optimization. This role built my strong foundation in Linux administration and cloud infrastructure management.</w:t>
      </w:r>
    </w:p>
    <w:p w14:paraId="5A622067" w14:textId="77777777" w:rsidR="000153E8" w:rsidRPr="000153E8" w:rsidRDefault="00DD39FE" w:rsidP="000153E8">
      <w:pPr>
        <w:suppressAutoHyphens w:val="0"/>
        <w:rPr>
          <w:lang w:eastAsia="en-US"/>
        </w:rPr>
      </w:pPr>
      <w:r>
        <w:rPr>
          <w:noProof/>
          <w:lang w:eastAsia="en-US"/>
        </w:rPr>
        <w:pict w14:anchorId="27815271">
          <v:rect id="_x0000_i1025" alt="" style="width:468pt;height:.05pt;mso-width-percent:0;mso-height-percent:0;mso-width-percent:0;mso-height-percent:0" o:hralign="center" o:hrstd="t" o:hr="t" fillcolor="#a0a0a0" stroked="f"/>
        </w:pict>
      </w:r>
    </w:p>
    <w:p w14:paraId="22E36BAD" w14:textId="0181F0FB" w:rsidR="000163A1" w:rsidRDefault="000163A1" w:rsidP="000153E8">
      <w:pPr>
        <w:ind w:right="29"/>
        <w:rPr>
          <w:b/>
          <w:sz w:val="20"/>
          <w:szCs w:val="20"/>
        </w:rPr>
      </w:pPr>
    </w:p>
    <w:p w14:paraId="09A681E0" w14:textId="77777777" w:rsidR="000163A1" w:rsidRPr="000163A1" w:rsidRDefault="000163A1" w:rsidP="000163A1">
      <w:pPr>
        <w:ind w:right="29"/>
        <w:jc w:val="both"/>
        <w:rPr>
          <w:b/>
          <w:sz w:val="20"/>
          <w:szCs w:val="20"/>
        </w:rPr>
      </w:pPr>
    </w:p>
    <w:p w14:paraId="53D1206D" w14:textId="77777777" w:rsidR="0015414C" w:rsidRPr="000163A1" w:rsidRDefault="0015414C" w:rsidP="0015414C">
      <w:pPr>
        <w:pStyle w:val="ListParagraph"/>
        <w:ind w:left="0"/>
        <w:contextualSpacing/>
        <w:rPr>
          <w:b/>
          <w:color w:val="000000"/>
          <w:sz w:val="20"/>
          <w:szCs w:val="20"/>
          <w:u w:val="single"/>
        </w:rPr>
      </w:pPr>
      <w:r w:rsidRPr="000163A1">
        <w:rPr>
          <w:b/>
          <w:color w:val="000000"/>
          <w:sz w:val="20"/>
          <w:szCs w:val="20"/>
          <w:u w:val="single"/>
        </w:rPr>
        <w:t>Roles &amp; Responsibilities:-</w:t>
      </w:r>
    </w:p>
    <w:p w14:paraId="18D5DC54" w14:textId="77777777" w:rsidR="0015414C" w:rsidRPr="0015414C" w:rsidRDefault="0015414C" w:rsidP="0015414C">
      <w:pPr>
        <w:pStyle w:val="ListParagraph"/>
        <w:ind w:left="0"/>
        <w:contextualSpacing/>
      </w:pPr>
    </w:p>
    <w:p w14:paraId="5F72371D"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 xml:space="preserve">Launched Amazon EC2 Cloud Instances using AWS (Linux/ Ubuntu/RHEL) and configuring launched instances with respect to specific applications. </w:t>
      </w:r>
    </w:p>
    <w:p w14:paraId="3BB94102"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Administered Bamboo servers which include install, upgrade, backup, adding users, creating plans, installing the local/remote agent, adding capabilities, performance tuning, troubleshooting issues, and maintenance.</w:t>
      </w:r>
    </w:p>
    <w:p w14:paraId="4CFFABAA"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 xml:space="preserve">Used Puppet to manage Web Applications, </w:t>
      </w:r>
      <w:proofErr w:type="spellStart"/>
      <w:r w:rsidRPr="00153313">
        <w:rPr>
          <w:rFonts w:asciiTheme="minorHAnsi" w:hAnsiTheme="minorHAnsi" w:cstheme="minorHAnsi"/>
          <w:sz w:val="20"/>
          <w:szCs w:val="20"/>
        </w:rPr>
        <w:t>Config</w:t>
      </w:r>
      <w:proofErr w:type="spellEnd"/>
      <w:r w:rsidRPr="00153313">
        <w:rPr>
          <w:rFonts w:asciiTheme="minorHAnsi" w:hAnsiTheme="minorHAnsi" w:cstheme="minorHAnsi"/>
          <w:sz w:val="20"/>
          <w:szCs w:val="20"/>
        </w:rPr>
        <w:t xml:space="preserve"> Files, Data Base, Commands, Users Mount Points, and Packages.</w:t>
      </w:r>
    </w:p>
    <w:p w14:paraId="07696C9B"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Design and Implement Linux Based services including implementation of Firewalls, SSH Configuration, NTP, NFS and FTP servers.</w:t>
      </w:r>
    </w:p>
    <w:p w14:paraId="72783399"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 xml:space="preserve">Performed deep Linux system administration including kernel tuning, </w:t>
      </w:r>
      <w:proofErr w:type="spellStart"/>
      <w:r w:rsidRPr="00153313">
        <w:rPr>
          <w:rFonts w:asciiTheme="minorHAnsi" w:hAnsiTheme="minorHAnsi" w:cstheme="minorHAnsi"/>
          <w:sz w:val="20"/>
          <w:szCs w:val="20"/>
        </w:rPr>
        <w:t>systemd</w:t>
      </w:r>
      <w:proofErr w:type="spellEnd"/>
      <w:r w:rsidRPr="00153313">
        <w:rPr>
          <w:rFonts w:asciiTheme="minorHAnsi" w:hAnsiTheme="minorHAnsi" w:cstheme="minorHAnsi"/>
          <w:sz w:val="20"/>
          <w:szCs w:val="20"/>
        </w:rPr>
        <w:t xml:space="preserve"> service control, LVM storage expansion, and OS boot troubleshooting.</w:t>
      </w:r>
    </w:p>
    <w:p w14:paraId="086064C1"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Diagnosed and resolved kernel panic, memory leaks, and disk I/O performance issues on production systems.</w:t>
      </w:r>
    </w:p>
    <w:p w14:paraId="7505F070"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Implemented network load balancing, DNS routing, firewall configurations, and TCP/IP tuning for high-availability systems.</w:t>
      </w:r>
    </w:p>
    <w:p w14:paraId="7FE5FEF5"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Managed virtualized environments (VMware ESX) and optimized resource utilization for Linux workloads.</w:t>
      </w:r>
    </w:p>
    <w:p w14:paraId="3572EA07"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Implemented and maintained TCP/IP networks, ensuring reliable data transmission and connectivity.</w:t>
      </w:r>
    </w:p>
    <w:p w14:paraId="1488CD1C"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Implemented load balancing and failover strategies using DNS round-robin and health checks.</w:t>
      </w:r>
    </w:p>
    <w:p w14:paraId="5F317859"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 xml:space="preserve">Applying patches to Linux OS, CentOS, Ubuntu, </w:t>
      </w:r>
      <w:proofErr w:type="gramStart"/>
      <w:r w:rsidRPr="00153313">
        <w:rPr>
          <w:rFonts w:asciiTheme="minorHAnsi" w:hAnsiTheme="minorHAnsi" w:cstheme="minorHAnsi"/>
          <w:sz w:val="20"/>
          <w:szCs w:val="20"/>
        </w:rPr>
        <w:t>Oracle</w:t>
      </w:r>
      <w:proofErr w:type="gramEnd"/>
      <w:r w:rsidRPr="00153313">
        <w:rPr>
          <w:rFonts w:asciiTheme="minorHAnsi" w:hAnsiTheme="minorHAnsi" w:cstheme="minorHAnsi"/>
          <w:sz w:val="20"/>
          <w:szCs w:val="20"/>
        </w:rPr>
        <w:t xml:space="preserve"> Linux. Automated patching with Ansible and RedHat Satellite.</w:t>
      </w:r>
    </w:p>
    <w:p w14:paraId="07E2CB9F"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Setup and management of Git/Gitlab for repository management and good understanding of Git workflow.</w:t>
      </w:r>
    </w:p>
    <w:p w14:paraId="22AA4BB6"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Diagnosed and resolved kernel panic issues by analyzing logs, memory dumps, and system messages, ensuring minimal downtime and system recovery.</w:t>
      </w:r>
    </w:p>
    <w:p w14:paraId="7A273A63"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Applied and tested kernel updates and patches systematically to prevent issues related to kernel panic and ensure system stability.</w:t>
      </w:r>
    </w:p>
    <w:p w14:paraId="4DF7EDC9" w14:textId="77777777" w:rsidR="00153313" w:rsidRP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Administered Nexus server which includes installing, upgrade, maintenance of repositories, performance tuning, troubleshooting issues, and maintenance.</w:t>
      </w:r>
    </w:p>
    <w:p w14:paraId="3B6A2198" w14:textId="77777777" w:rsidR="00153313" w:rsidRDefault="00153313" w:rsidP="00153313">
      <w:pPr>
        <w:pStyle w:val="ListParagraph"/>
        <w:widowControl w:val="0"/>
        <w:numPr>
          <w:ilvl w:val="0"/>
          <w:numId w:val="24"/>
        </w:numPr>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r w:rsidRPr="00153313">
        <w:rPr>
          <w:rFonts w:asciiTheme="minorHAnsi" w:hAnsiTheme="minorHAnsi" w:cstheme="minorHAnsi"/>
          <w:sz w:val="20"/>
          <w:szCs w:val="20"/>
        </w:rPr>
        <w:t>Development of Scheduled tasks and UNIX scripts and Perl to maintain and automate the Build process.</w:t>
      </w:r>
    </w:p>
    <w:p w14:paraId="71979B6F" w14:textId="77777777" w:rsidR="00153313" w:rsidRPr="00153313" w:rsidRDefault="00153313" w:rsidP="00153313">
      <w:pPr>
        <w:widowControl w:val="0"/>
        <w:tabs>
          <w:tab w:val="left" w:pos="1276"/>
          <w:tab w:val="left" w:pos="1278"/>
        </w:tabs>
        <w:suppressAutoHyphens w:val="0"/>
        <w:autoSpaceDE w:val="0"/>
        <w:autoSpaceDN w:val="0"/>
        <w:spacing w:line="247" w:lineRule="auto"/>
        <w:ind w:right="177"/>
        <w:jc w:val="both"/>
        <w:rPr>
          <w:rFonts w:asciiTheme="minorHAnsi" w:hAnsiTheme="minorHAnsi" w:cstheme="minorHAnsi"/>
          <w:sz w:val="20"/>
          <w:szCs w:val="20"/>
        </w:rPr>
      </w:pPr>
    </w:p>
    <w:p w14:paraId="155D59EC" w14:textId="77777777" w:rsidR="00383DB1" w:rsidRDefault="00383DB1">
      <w:pPr>
        <w:pStyle w:val="ListParagraph"/>
        <w:ind w:left="0"/>
        <w:contextualSpacing/>
      </w:pPr>
    </w:p>
    <w:sectPr w:rsidR="00383DB1" w:rsidSect="00707C7D">
      <w:headerReference w:type="even" r:id="rId14"/>
      <w:headerReference w:type="default" r:id="rId15"/>
      <w:footerReference w:type="even" r:id="rId16"/>
      <w:footerReference w:type="default" r:id="rId17"/>
      <w:headerReference w:type="first" r:id="rId18"/>
      <w:footerReference w:type="first" r:id="rId19"/>
      <w:pgSz w:w="11906" w:h="16838"/>
      <w:pgMar w:top="720" w:right="720" w:bottom="720" w:left="720" w:header="432"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3F0828" w14:textId="77777777" w:rsidR="00DD39FE" w:rsidRDefault="00DD39FE">
      <w:r>
        <w:separator/>
      </w:r>
    </w:p>
  </w:endnote>
  <w:endnote w:type="continuationSeparator" w:id="0">
    <w:p w14:paraId="05265A4B" w14:textId="77777777" w:rsidR="00DD39FE" w:rsidRDefault="00DD39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ohit Devanagari">
    <w:altName w:val="Calibri"/>
    <w:charset w:val="01"/>
    <w:family w:val="auto"/>
    <w:pitch w:val="variable"/>
  </w:font>
  <w:font w:name="Helvetica Neue">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29EA8E" w14:textId="77777777" w:rsidR="002342F8" w:rsidRDefault="002342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F7A217" w14:textId="77777777" w:rsidR="002342F8" w:rsidRDefault="002342F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2867D5" w14:textId="77777777" w:rsidR="002342F8" w:rsidRDefault="002342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A6B850" w14:textId="77777777" w:rsidR="00DD39FE" w:rsidRDefault="00DD39FE">
      <w:r>
        <w:separator/>
      </w:r>
    </w:p>
  </w:footnote>
  <w:footnote w:type="continuationSeparator" w:id="0">
    <w:p w14:paraId="0FD7F236" w14:textId="77777777" w:rsidR="00DD39FE" w:rsidRDefault="00DD39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58755" w14:textId="77777777" w:rsidR="002342F8" w:rsidRDefault="002342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F044E4" w14:textId="77777777" w:rsidR="002342F8" w:rsidRDefault="002342F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974C91" w14:textId="77777777" w:rsidR="002342F8" w:rsidRDefault="002342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Wingdings" w:hAnsi="Wingdings" w:cs="Wingdings" w:hint="default"/>
        <w:color w:val="auto"/>
        <w:sz w:val="20"/>
        <w:szCs w:val="20"/>
      </w:rPr>
    </w:lvl>
  </w:abstractNum>
  <w:abstractNum w:abstractNumId="2">
    <w:nsid w:val="00000003"/>
    <w:multiLevelType w:val="singleLevel"/>
    <w:tmpl w:val="00000003"/>
    <w:name w:val="WW8Num3"/>
    <w:lvl w:ilvl="0">
      <w:start w:val="1"/>
      <w:numFmt w:val="bullet"/>
      <w:lvlText w:val=""/>
      <w:lvlJc w:val="left"/>
      <w:pPr>
        <w:tabs>
          <w:tab w:val="num" w:pos="0"/>
        </w:tabs>
        <w:ind w:left="720" w:hanging="360"/>
      </w:pPr>
      <w:rPr>
        <w:rFonts w:ascii="Wingdings" w:hAnsi="Wingdings" w:cs="Wingdings" w:hint="default"/>
        <w:color w:val="auto"/>
        <w:sz w:val="20"/>
        <w:szCs w:val="20"/>
      </w:rPr>
    </w:lvl>
  </w:abstractNum>
  <w:abstractNum w:abstractNumId="3">
    <w:nsid w:val="00000004"/>
    <w:multiLevelType w:val="multilevel"/>
    <w:tmpl w:val="00000004"/>
    <w:name w:val="WW8Num4"/>
    <w:lvl w:ilvl="0">
      <w:start w:val="1"/>
      <w:numFmt w:val="bullet"/>
      <w:lvlText w:val="•"/>
      <w:lvlJc w:val="left"/>
      <w:pPr>
        <w:tabs>
          <w:tab w:val="num" w:pos="0"/>
        </w:tabs>
        <w:ind w:left="0" w:firstLine="0"/>
      </w:pPr>
      <w:rPr>
        <w:rFonts w:ascii="Liberation Serif" w:hAnsi="Liberation Serif" w:cs="Calibri"/>
        <w:sz w:val="20"/>
        <w:szCs w:val="20"/>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nsid w:val="00000005"/>
    <w:multiLevelType w:val="singleLevel"/>
    <w:tmpl w:val="00000005"/>
    <w:name w:val="WW8Num5"/>
    <w:lvl w:ilvl="0">
      <w:start w:val="1"/>
      <w:numFmt w:val="bullet"/>
      <w:lvlText w:val=""/>
      <w:lvlJc w:val="left"/>
      <w:pPr>
        <w:tabs>
          <w:tab w:val="num" w:pos="720"/>
        </w:tabs>
        <w:ind w:left="720" w:hanging="360"/>
      </w:pPr>
      <w:rPr>
        <w:rFonts w:ascii="Symbol" w:hAnsi="Symbol" w:cs="Symbol" w:hint="default"/>
        <w:color w:val="auto"/>
        <w:sz w:val="20"/>
        <w:szCs w:val="20"/>
        <w:shd w:val="clear" w:color="auto" w:fill="FFFFFF"/>
      </w:rPr>
    </w:lvl>
  </w:abstractNum>
  <w:abstractNum w:abstractNumId="5">
    <w:nsid w:val="00000006"/>
    <w:multiLevelType w:val="singleLevel"/>
    <w:tmpl w:val="00000006"/>
    <w:name w:val="WW8Num6"/>
    <w:lvl w:ilvl="0">
      <w:start w:val="1"/>
      <w:numFmt w:val="bullet"/>
      <w:lvlText w:val=""/>
      <w:lvlJc w:val="left"/>
      <w:pPr>
        <w:tabs>
          <w:tab w:val="num" w:pos="0"/>
        </w:tabs>
        <w:ind w:left="720" w:hanging="360"/>
      </w:pPr>
      <w:rPr>
        <w:rFonts w:ascii="Wingdings" w:hAnsi="Wingdings" w:cs="Wingdings" w:hint="default"/>
        <w:color w:val="000000"/>
        <w:sz w:val="20"/>
        <w:szCs w:val="20"/>
        <w:shd w:val="clear" w:color="auto" w:fill="FFFFFF"/>
        <w:lang w:val="en-US"/>
      </w:rPr>
    </w:lvl>
  </w:abstractNum>
  <w:abstractNum w:abstractNumId="6">
    <w:nsid w:val="00000007"/>
    <w:multiLevelType w:val="singleLevel"/>
    <w:tmpl w:val="00000007"/>
    <w:name w:val="WW8Num7"/>
    <w:lvl w:ilvl="0">
      <w:start w:val="1"/>
      <w:numFmt w:val="bullet"/>
      <w:lvlText w:val=""/>
      <w:lvlJc w:val="left"/>
      <w:pPr>
        <w:tabs>
          <w:tab w:val="num" w:pos="0"/>
        </w:tabs>
        <w:ind w:left="786" w:hanging="360"/>
      </w:pPr>
      <w:rPr>
        <w:rFonts w:ascii="Wingdings" w:hAnsi="Wingdings" w:cs="Wingdings" w:hint="default"/>
        <w:color w:val="auto"/>
        <w:sz w:val="20"/>
        <w:szCs w:val="20"/>
      </w:rPr>
    </w:lvl>
  </w:abstractNum>
  <w:abstractNum w:abstractNumId="7">
    <w:nsid w:val="00AC7554"/>
    <w:multiLevelType w:val="hybridMultilevel"/>
    <w:tmpl w:val="EABCCD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A5936FF"/>
    <w:multiLevelType w:val="hybridMultilevel"/>
    <w:tmpl w:val="2DDA8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E732B3"/>
    <w:multiLevelType w:val="hybridMultilevel"/>
    <w:tmpl w:val="56568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51B5533"/>
    <w:multiLevelType w:val="hybridMultilevel"/>
    <w:tmpl w:val="936042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256C48EE"/>
    <w:multiLevelType w:val="hybridMultilevel"/>
    <w:tmpl w:val="1D20A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5D320B"/>
    <w:multiLevelType w:val="hybridMultilevel"/>
    <w:tmpl w:val="3C70EDFE"/>
    <w:lvl w:ilvl="0" w:tplc="D4EABEDA">
      <w:numFmt w:val="bullet"/>
      <w:lvlText w:val=""/>
      <w:lvlJc w:val="left"/>
      <w:pPr>
        <w:ind w:left="1278" w:hanging="339"/>
      </w:pPr>
      <w:rPr>
        <w:rFonts w:ascii="Symbol" w:eastAsia="Symbol" w:hAnsi="Symbol" w:cs="Symbol" w:hint="default"/>
        <w:spacing w:val="0"/>
        <w:w w:val="102"/>
        <w:lang w:val="en-US" w:eastAsia="en-US" w:bidi="ar-SA"/>
      </w:rPr>
    </w:lvl>
    <w:lvl w:ilvl="1" w:tplc="53741080">
      <w:numFmt w:val="bullet"/>
      <w:lvlText w:val="•"/>
      <w:lvlJc w:val="left"/>
      <w:pPr>
        <w:ind w:left="2220" w:hanging="339"/>
      </w:pPr>
      <w:rPr>
        <w:rFonts w:hint="default"/>
        <w:lang w:val="en-US" w:eastAsia="en-US" w:bidi="ar-SA"/>
      </w:rPr>
    </w:lvl>
    <w:lvl w:ilvl="2" w:tplc="464E7226">
      <w:numFmt w:val="bullet"/>
      <w:lvlText w:val="•"/>
      <w:lvlJc w:val="left"/>
      <w:pPr>
        <w:ind w:left="3160" w:hanging="339"/>
      </w:pPr>
      <w:rPr>
        <w:rFonts w:hint="default"/>
        <w:lang w:val="en-US" w:eastAsia="en-US" w:bidi="ar-SA"/>
      </w:rPr>
    </w:lvl>
    <w:lvl w:ilvl="3" w:tplc="88AE1E48">
      <w:numFmt w:val="bullet"/>
      <w:lvlText w:val="•"/>
      <w:lvlJc w:val="left"/>
      <w:pPr>
        <w:ind w:left="4100" w:hanging="339"/>
      </w:pPr>
      <w:rPr>
        <w:rFonts w:hint="default"/>
        <w:lang w:val="en-US" w:eastAsia="en-US" w:bidi="ar-SA"/>
      </w:rPr>
    </w:lvl>
    <w:lvl w:ilvl="4" w:tplc="26306E76">
      <w:numFmt w:val="bullet"/>
      <w:lvlText w:val="•"/>
      <w:lvlJc w:val="left"/>
      <w:pPr>
        <w:ind w:left="5040" w:hanging="339"/>
      </w:pPr>
      <w:rPr>
        <w:rFonts w:hint="default"/>
        <w:lang w:val="en-US" w:eastAsia="en-US" w:bidi="ar-SA"/>
      </w:rPr>
    </w:lvl>
    <w:lvl w:ilvl="5" w:tplc="1F102A08">
      <w:numFmt w:val="bullet"/>
      <w:lvlText w:val="•"/>
      <w:lvlJc w:val="left"/>
      <w:pPr>
        <w:ind w:left="5980" w:hanging="339"/>
      </w:pPr>
      <w:rPr>
        <w:rFonts w:hint="default"/>
        <w:lang w:val="en-US" w:eastAsia="en-US" w:bidi="ar-SA"/>
      </w:rPr>
    </w:lvl>
    <w:lvl w:ilvl="6" w:tplc="BFF0D8F0">
      <w:numFmt w:val="bullet"/>
      <w:lvlText w:val="•"/>
      <w:lvlJc w:val="left"/>
      <w:pPr>
        <w:ind w:left="6920" w:hanging="339"/>
      </w:pPr>
      <w:rPr>
        <w:rFonts w:hint="default"/>
        <w:lang w:val="en-US" w:eastAsia="en-US" w:bidi="ar-SA"/>
      </w:rPr>
    </w:lvl>
    <w:lvl w:ilvl="7" w:tplc="EB42C66E">
      <w:numFmt w:val="bullet"/>
      <w:lvlText w:val="•"/>
      <w:lvlJc w:val="left"/>
      <w:pPr>
        <w:ind w:left="7860" w:hanging="339"/>
      </w:pPr>
      <w:rPr>
        <w:rFonts w:hint="default"/>
        <w:lang w:val="en-US" w:eastAsia="en-US" w:bidi="ar-SA"/>
      </w:rPr>
    </w:lvl>
    <w:lvl w:ilvl="8" w:tplc="11EE31C6">
      <w:numFmt w:val="bullet"/>
      <w:lvlText w:val="•"/>
      <w:lvlJc w:val="left"/>
      <w:pPr>
        <w:ind w:left="8800" w:hanging="339"/>
      </w:pPr>
      <w:rPr>
        <w:rFonts w:hint="default"/>
        <w:lang w:val="en-US" w:eastAsia="en-US" w:bidi="ar-SA"/>
      </w:rPr>
    </w:lvl>
  </w:abstractNum>
  <w:abstractNum w:abstractNumId="13">
    <w:nsid w:val="2B4C3343"/>
    <w:multiLevelType w:val="hybridMultilevel"/>
    <w:tmpl w:val="A62C9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352056"/>
    <w:multiLevelType w:val="hybridMultilevel"/>
    <w:tmpl w:val="53DC9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624E71"/>
    <w:multiLevelType w:val="hybridMultilevel"/>
    <w:tmpl w:val="BC28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313396"/>
    <w:multiLevelType w:val="hybridMultilevel"/>
    <w:tmpl w:val="D884E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B950BB"/>
    <w:multiLevelType w:val="hybridMultilevel"/>
    <w:tmpl w:val="B7408AD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nsid w:val="4F425078"/>
    <w:multiLevelType w:val="hybridMultilevel"/>
    <w:tmpl w:val="9DFE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4D708F0"/>
    <w:multiLevelType w:val="hybridMultilevel"/>
    <w:tmpl w:val="2BC2109E"/>
    <w:lvl w:ilvl="0" w:tplc="04090001">
      <w:start w:val="1"/>
      <w:numFmt w:val="bullet"/>
      <w:lvlText w:val=""/>
      <w:lvlJc w:val="left"/>
      <w:pPr>
        <w:ind w:left="1131" w:hanging="360"/>
      </w:pPr>
      <w:rPr>
        <w:rFonts w:ascii="Symbol" w:hAnsi="Symbol" w:hint="default"/>
      </w:rPr>
    </w:lvl>
    <w:lvl w:ilvl="1" w:tplc="04090003" w:tentative="1">
      <w:start w:val="1"/>
      <w:numFmt w:val="bullet"/>
      <w:lvlText w:val="o"/>
      <w:lvlJc w:val="left"/>
      <w:pPr>
        <w:ind w:left="1851" w:hanging="360"/>
      </w:pPr>
      <w:rPr>
        <w:rFonts w:ascii="Courier New" w:hAnsi="Courier New" w:cs="Courier New" w:hint="default"/>
      </w:rPr>
    </w:lvl>
    <w:lvl w:ilvl="2" w:tplc="04090005" w:tentative="1">
      <w:start w:val="1"/>
      <w:numFmt w:val="bullet"/>
      <w:lvlText w:val=""/>
      <w:lvlJc w:val="left"/>
      <w:pPr>
        <w:ind w:left="2571" w:hanging="360"/>
      </w:pPr>
      <w:rPr>
        <w:rFonts w:ascii="Wingdings" w:hAnsi="Wingdings" w:hint="default"/>
      </w:rPr>
    </w:lvl>
    <w:lvl w:ilvl="3" w:tplc="04090001" w:tentative="1">
      <w:start w:val="1"/>
      <w:numFmt w:val="bullet"/>
      <w:lvlText w:val=""/>
      <w:lvlJc w:val="left"/>
      <w:pPr>
        <w:ind w:left="3291" w:hanging="360"/>
      </w:pPr>
      <w:rPr>
        <w:rFonts w:ascii="Symbol" w:hAnsi="Symbol" w:hint="default"/>
      </w:rPr>
    </w:lvl>
    <w:lvl w:ilvl="4" w:tplc="04090003" w:tentative="1">
      <w:start w:val="1"/>
      <w:numFmt w:val="bullet"/>
      <w:lvlText w:val="o"/>
      <w:lvlJc w:val="left"/>
      <w:pPr>
        <w:ind w:left="4011" w:hanging="360"/>
      </w:pPr>
      <w:rPr>
        <w:rFonts w:ascii="Courier New" w:hAnsi="Courier New" w:cs="Courier New" w:hint="default"/>
      </w:rPr>
    </w:lvl>
    <w:lvl w:ilvl="5" w:tplc="04090005" w:tentative="1">
      <w:start w:val="1"/>
      <w:numFmt w:val="bullet"/>
      <w:lvlText w:val=""/>
      <w:lvlJc w:val="left"/>
      <w:pPr>
        <w:ind w:left="4731" w:hanging="360"/>
      </w:pPr>
      <w:rPr>
        <w:rFonts w:ascii="Wingdings" w:hAnsi="Wingdings" w:hint="default"/>
      </w:rPr>
    </w:lvl>
    <w:lvl w:ilvl="6" w:tplc="04090001" w:tentative="1">
      <w:start w:val="1"/>
      <w:numFmt w:val="bullet"/>
      <w:lvlText w:val=""/>
      <w:lvlJc w:val="left"/>
      <w:pPr>
        <w:ind w:left="5451" w:hanging="360"/>
      </w:pPr>
      <w:rPr>
        <w:rFonts w:ascii="Symbol" w:hAnsi="Symbol" w:hint="default"/>
      </w:rPr>
    </w:lvl>
    <w:lvl w:ilvl="7" w:tplc="04090003" w:tentative="1">
      <w:start w:val="1"/>
      <w:numFmt w:val="bullet"/>
      <w:lvlText w:val="o"/>
      <w:lvlJc w:val="left"/>
      <w:pPr>
        <w:ind w:left="6171" w:hanging="360"/>
      </w:pPr>
      <w:rPr>
        <w:rFonts w:ascii="Courier New" w:hAnsi="Courier New" w:cs="Courier New" w:hint="default"/>
      </w:rPr>
    </w:lvl>
    <w:lvl w:ilvl="8" w:tplc="04090005" w:tentative="1">
      <w:start w:val="1"/>
      <w:numFmt w:val="bullet"/>
      <w:lvlText w:val=""/>
      <w:lvlJc w:val="left"/>
      <w:pPr>
        <w:ind w:left="6891" w:hanging="360"/>
      </w:pPr>
      <w:rPr>
        <w:rFonts w:ascii="Wingdings" w:hAnsi="Wingdings" w:hint="default"/>
      </w:rPr>
    </w:lvl>
  </w:abstractNum>
  <w:abstractNum w:abstractNumId="20">
    <w:nsid w:val="56E01788"/>
    <w:multiLevelType w:val="hybridMultilevel"/>
    <w:tmpl w:val="FC6AF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5A983B11"/>
    <w:multiLevelType w:val="hybridMultilevel"/>
    <w:tmpl w:val="791ED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CA31263"/>
    <w:multiLevelType w:val="hybridMultilevel"/>
    <w:tmpl w:val="BD98E8AC"/>
    <w:lvl w:ilvl="0" w:tplc="D4EABEDA">
      <w:numFmt w:val="bullet"/>
      <w:lvlText w:val=""/>
      <w:lvlJc w:val="left"/>
      <w:pPr>
        <w:ind w:left="1278" w:hanging="339"/>
      </w:pPr>
      <w:rPr>
        <w:rFonts w:ascii="Symbol" w:eastAsia="Symbol" w:hAnsi="Symbol" w:cs="Symbol" w:hint="default"/>
        <w:spacing w:val="0"/>
        <w:w w:val="10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8571C47"/>
    <w:multiLevelType w:val="hybridMultilevel"/>
    <w:tmpl w:val="894EE873"/>
    <w:lvl w:ilvl="0" w:tplc="9AB21ACE">
      <w:numFmt w:val="decimal"/>
      <w:lvlText w:val=""/>
      <w:lvlJc w:val="left"/>
    </w:lvl>
    <w:lvl w:ilvl="1" w:tplc="C368FA7A">
      <w:numFmt w:val="decimal"/>
      <w:lvlText w:val=""/>
      <w:lvlJc w:val="left"/>
    </w:lvl>
    <w:lvl w:ilvl="2" w:tplc="B5309A94">
      <w:numFmt w:val="decimal"/>
      <w:lvlText w:val=""/>
      <w:lvlJc w:val="left"/>
    </w:lvl>
    <w:lvl w:ilvl="3" w:tplc="921E2AB2">
      <w:numFmt w:val="decimal"/>
      <w:lvlText w:val=""/>
      <w:lvlJc w:val="left"/>
    </w:lvl>
    <w:lvl w:ilvl="4" w:tplc="4676B394">
      <w:numFmt w:val="decimal"/>
      <w:lvlText w:val=""/>
      <w:lvlJc w:val="left"/>
    </w:lvl>
    <w:lvl w:ilvl="5" w:tplc="BF00EA94">
      <w:numFmt w:val="decimal"/>
      <w:lvlText w:val=""/>
      <w:lvlJc w:val="left"/>
    </w:lvl>
    <w:lvl w:ilvl="6" w:tplc="BEF6629C">
      <w:numFmt w:val="decimal"/>
      <w:lvlText w:val=""/>
      <w:lvlJc w:val="left"/>
    </w:lvl>
    <w:lvl w:ilvl="7" w:tplc="8488FB8A">
      <w:numFmt w:val="decimal"/>
      <w:lvlText w:val=""/>
      <w:lvlJc w:val="left"/>
    </w:lvl>
    <w:lvl w:ilvl="8" w:tplc="9EFEF4F2">
      <w:numFmt w:val="decimal"/>
      <w:lvlText w:val=""/>
      <w:lvlJc w:val="left"/>
    </w:lvl>
  </w:abstractNum>
  <w:abstractNum w:abstractNumId="24">
    <w:nsid w:val="6E1D2511"/>
    <w:multiLevelType w:val="hybridMultilevel"/>
    <w:tmpl w:val="506EF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FB67D9"/>
    <w:multiLevelType w:val="hybridMultilevel"/>
    <w:tmpl w:val="A092A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693436A"/>
    <w:multiLevelType w:val="hybridMultilevel"/>
    <w:tmpl w:val="0A40A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7E265A6"/>
    <w:multiLevelType w:val="hybridMultilevel"/>
    <w:tmpl w:val="ACB41F76"/>
    <w:lvl w:ilvl="0" w:tplc="D4EABEDA">
      <w:numFmt w:val="bullet"/>
      <w:lvlText w:val=""/>
      <w:lvlJc w:val="left"/>
      <w:pPr>
        <w:ind w:left="1278" w:hanging="339"/>
      </w:pPr>
      <w:rPr>
        <w:rFonts w:ascii="Symbol" w:eastAsia="Symbol" w:hAnsi="Symbol" w:cs="Symbol" w:hint="default"/>
        <w:spacing w:val="0"/>
        <w:w w:val="10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9923027"/>
    <w:multiLevelType w:val="hybridMultilevel"/>
    <w:tmpl w:val="379E0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4"/>
  </w:num>
  <w:num w:numId="9">
    <w:abstractNumId w:val="24"/>
  </w:num>
  <w:num w:numId="10">
    <w:abstractNumId w:val="26"/>
  </w:num>
  <w:num w:numId="11">
    <w:abstractNumId w:val="23"/>
    <w:lvlOverride w:ilvl="0">
      <w:lvl w:ilvl="0" w:tplc="9AB21ACE">
        <w:start w:val="1"/>
        <w:numFmt w:val="bullet"/>
        <w:lvlText w:val="✓"/>
        <w:lvlJc w:val="left"/>
        <w:pPr>
          <w:tabs>
            <w:tab w:val="left" w:pos="360"/>
            <w:tab w:val="num" w:pos="720"/>
          </w:tabs>
          <w:ind w:left="72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1">
      <w:lvl w:ilvl="1" w:tplc="C368FA7A">
        <w:start w:val="1"/>
        <w:numFmt w:val="bullet"/>
        <w:lvlText w:val="o"/>
        <w:lvlJc w:val="left"/>
        <w:pPr>
          <w:tabs>
            <w:tab w:val="left" w:pos="360"/>
            <w:tab w:val="num" w:pos="1440"/>
          </w:tabs>
          <w:ind w:left="1440" w:hanging="360"/>
        </w:pPr>
        <w:rPr>
          <w:rFonts w:ascii="Wingdings" w:eastAsia="Wingdings" w:hAnsi="Wingdings" w:cs="Wingding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2">
      <w:lvl w:ilvl="2" w:tplc="B5309A94">
        <w:start w:val="1"/>
        <w:numFmt w:val="bullet"/>
        <w:lvlText w:val="▪"/>
        <w:lvlJc w:val="left"/>
        <w:pPr>
          <w:tabs>
            <w:tab w:val="left" w:pos="360"/>
            <w:tab w:val="num" w:pos="2160"/>
          </w:tabs>
          <w:ind w:left="216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3">
      <w:lvl w:ilvl="3" w:tplc="921E2AB2">
        <w:start w:val="1"/>
        <w:numFmt w:val="bullet"/>
        <w:lvlText w:val="•"/>
        <w:lvlJc w:val="left"/>
        <w:pPr>
          <w:tabs>
            <w:tab w:val="left" w:pos="360"/>
            <w:tab w:val="num" w:pos="2880"/>
          </w:tabs>
          <w:ind w:left="288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4">
      <w:lvl w:ilvl="4" w:tplc="4676B394">
        <w:start w:val="1"/>
        <w:numFmt w:val="bullet"/>
        <w:lvlText w:val="o"/>
        <w:lvlJc w:val="left"/>
        <w:pPr>
          <w:tabs>
            <w:tab w:val="left" w:pos="360"/>
            <w:tab w:val="num" w:pos="3600"/>
          </w:tabs>
          <w:ind w:left="3600" w:hanging="360"/>
        </w:pPr>
        <w:rPr>
          <w:rFonts w:ascii="Wingdings" w:eastAsia="Wingdings" w:hAnsi="Wingdings" w:cs="Wingding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5">
      <w:lvl w:ilvl="5" w:tplc="BF00EA94">
        <w:start w:val="1"/>
        <w:numFmt w:val="bullet"/>
        <w:lvlText w:val="▪"/>
        <w:lvlJc w:val="left"/>
        <w:pPr>
          <w:tabs>
            <w:tab w:val="left" w:pos="360"/>
            <w:tab w:val="num" w:pos="4320"/>
          </w:tabs>
          <w:ind w:left="432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6">
      <w:lvl w:ilvl="6" w:tplc="BEF6629C">
        <w:start w:val="1"/>
        <w:numFmt w:val="bullet"/>
        <w:lvlText w:val="•"/>
        <w:lvlJc w:val="left"/>
        <w:pPr>
          <w:tabs>
            <w:tab w:val="left" w:pos="360"/>
            <w:tab w:val="num" w:pos="5040"/>
          </w:tabs>
          <w:ind w:left="504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7">
      <w:lvl w:ilvl="7" w:tplc="8488FB8A">
        <w:start w:val="1"/>
        <w:numFmt w:val="bullet"/>
        <w:lvlText w:val="o"/>
        <w:lvlJc w:val="left"/>
        <w:pPr>
          <w:tabs>
            <w:tab w:val="left" w:pos="360"/>
            <w:tab w:val="num" w:pos="5760"/>
          </w:tabs>
          <w:ind w:left="5760" w:hanging="360"/>
        </w:pPr>
        <w:rPr>
          <w:rFonts w:ascii="Wingdings" w:eastAsia="Wingdings" w:hAnsi="Wingdings" w:cs="Wingding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8">
      <w:lvl w:ilvl="8" w:tplc="9EFEF4F2">
        <w:start w:val="1"/>
        <w:numFmt w:val="bullet"/>
        <w:lvlText w:val="▪"/>
        <w:lvlJc w:val="left"/>
        <w:pPr>
          <w:tabs>
            <w:tab w:val="left" w:pos="360"/>
            <w:tab w:val="num" w:pos="6480"/>
          </w:tabs>
          <w:ind w:left="6480" w:hanging="360"/>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12">
    <w:abstractNumId w:val="18"/>
  </w:num>
  <w:num w:numId="13">
    <w:abstractNumId w:val="17"/>
  </w:num>
  <w:num w:numId="14">
    <w:abstractNumId w:val="16"/>
  </w:num>
  <w:num w:numId="15">
    <w:abstractNumId w:val="12"/>
  </w:num>
  <w:num w:numId="16">
    <w:abstractNumId w:val="8"/>
  </w:num>
  <w:num w:numId="17">
    <w:abstractNumId w:val="15"/>
  </w:num>
  <w:num w:numId="18">
    <w:abstractNumId w:val="9"/>
  </w:num>
  <w:num w:numId="19">
    <w:abstractNumId w:val="19"/>
  </w:num>
  <w:num w:numId="20">
    <w:abstractNumId w:val="13"/>
  </w:num>
  <w:num w:numId="21">
    <w:abstractNumId w:val="25"/>
  </w:num>
  <w:num w:numId="22">
    <w:abstractNumId w:val="22"/>
  </w:num>
  <w:num w:numId="23">
    <w:abstractNumId w:val="27"/>
  </w:num>
  <w:num w:numId="24">
    <w:abstractNumId w:val="21"/>
  </w:num>
  <w:num w:numId="25">
    <w:abstractNumId w:val="11"/>
  </w:num>
  <w:num w:numId="26">
    <w:abstractNumId w:val="20"/>
  </w:num>
  <w:num w:numId="27">
    <w:abstractNumId w:val="10"/>
  </w:num>
  <w:num w:numId="28">
    <w:abstractNumId w:val="28"/>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style="mso-wrap-style:none;mso-position-horizontal-relative:page;mso-position-vertical:bottom;mso-position-vertical-relative:page;v-text-anchor:middle" fillcolor="white" strokecolor="none [3212]">
      <v:fill color="white" color2="#b6dde8" focus="100%" type="gradient"/>
      <v:stroke color="none [3212]" weight=".99pt"/>
      <v:shadow on="t" color="#205867" opacity="32785f" offset=".35mm,.62mm"/>
    </o:shapedefaults>
  </w:hdrShapeDefaults>
  <w:footnotePr>
    <w:footnote w:id="-1"/>
    <w:footnote w:id="0"/>
  </w:footnotePr>
  <w:endnotePr>
    <w:endnote w:id="-1"/>
    <w:endnote w:id="0"/>
  </w:endnotePr>
  <w:compat>
    <w:compatSetting w:name="compatibilityMode" w:uri="http://schemas.microsoft.com/office/word" w:val="12"/>
  </w:compat>
  <w:rsids>
    <w:rsidRoot w:val="007543CA"/>
    <w:rsid w:val="000153E8"/>
    <w:rsid w:val="000163A1"/>
    <w:rsid w:val="00086534"/>
    <w:rsid w:val="00095DAF"/>
    <w:rsid w:val="00097A62"/>
    <w:rsid w:val="000A163F"/>
    <w:rsid w:val="000A7378"/>
    <w:rsid w:val="000B74FC"/>
    <w:rsid w:val="000C0B9B"/>
    <w:rsid w:val="000C0DD3"/>
    <w:rsid w:val="000C3451"/>
    <w:rsid w:val="00102323"/>
    <w:rsid w:val="001144D3"/>
    <w:rsid w:val="001525EA"/>
    <w:rsid w:val="00153313"/>
    <w:rsid w:val="0015414C"/>
    <w:rsid w:val="00177008"/>
    <w:rsid w:val="001A432C"/>
    <w:rsid w:val="001A65CE"/>
    <w:rsid w:val="001B54AF"/>
    <w:rsid w:val="001B6CC3"/>
    <w:rsid w:val="001D3B98"/>
    <w:rsid w:val="002004F9"/>
    <w:rsid w:val="002217FD"/>
    <w:rsid w:val="002342F8"/>
    <w:rsid w:val="00250EE4"/>
    <w:rsid w:val="00252CEF"/>
    <w:rsid w:val="00262BFE"/>
    <w:rsid w:val="00281BE9"/>
    <w:rsid w:val="00291070"/>
    <w:rsid w:val="002E398B"/>
    <w:rsid w:val="002E6594"/>
    <w:rsid w:val="002F55F1"/>
    <w:rsid w:val="00303780"/>
    <w:rsid w:val="00306323"/>
    <w:rsid w:val="00311539"/>
    <w:rsid w:val="003349C7"/>
    <w:rsid w:val="0033521C"/>
    <w:rsid w:val="0036280F"/>
    <w:rsid w:val="00383DB1"/>
    <w:rsid w:val="003A4B96"/>
    <w:rsid w:val="00403256"/>
    <w:rsid w:val="00436ABE"/>
    <w:rsid w:val="00456495"/>
    <w:rsid w:val="00456BE3"/>
    <w:rsid w:val="004749C0"/>
    <w:rsid w:val="00492C68"/>
    <w:rsid w:val="004974DD"/>
    <w:rsid w:val="004A6B31"/>
    <w:rsid w:val="004B1FD6"/>
    <w:rsid w:val="004C0051"/>
    <w:rsid w:val="004C1E0B"/>
    <w:rsid w:val="004C287C"/>
    <w:rsid w:val="004C4035"/>
    <w:rsid w:val="004C67E8"/>
    <w:rsid w:val="004E51CF"/>
    <w:rsid w:val="004F3912"/>
    <w:rsid w:val="005171F2"/>
    <w:rsid w:val="005241C5"/>
    <w:rsid w:val="00524924"/>
    <w:rsid w:val="00525A8E"/>
    <w:rsid w:val="00531A44"/>
    <w:rsid w:val="00572A4B"/>
    <w:rsid w:val="005A1F8D"/>
    <w:rsid w:val="005A512B"/>
    <w:rsid w:val="005A587F"/>
    <w:rsid w:val="005A61D1"/>
    <w:rsid w:val="005B1E9D"/>
    <w:rsid w:val="005E0C40"/>
    <w:rsid w:val="005E7BD6"/>
    <w:rsid w:val="005F1AFA"/>
    <w:rsid w:val="006008C6"/>
    <w:rsid w:val="00603CD0"/>
    <w:rsid w:val="00613706"/>
    <w:rsid w:val="00622119"/>
    <w:rsid w:val="0063162D"/>
    <w:rsid w:val="00632466"/>
    <w:rsid w:val="006642AA"/>
    <w:rsid w:val="00690E58"/>
    <w:rsid w:val="006959BA"/>
    <w:rsid w:val="006966E6"/>
    <w:rsid w:val="006A7FD6"/>
    <w:rsid w:val="006B5285"/>
    <w:rsid w:val="006D0FB8"/>
    <w:rsid w:val="006D4F1A"/>
    <w:rsid w:val="006F15AF"/>
    <w:rsid w:val="00707C7D"/>
    <w:rsid w:val="00715E4C"/>
    <w:rsid w:val="007543CA"/>
    <w:rsid w:val="0075688F"/>
    <w:rsid w:val="00790B23"/>
    <w:rsid w:val="007A1080"/>
    <w:rsid w:val="007B3238"/>
    <w:rsid w:val="007C64CE"/>
    <w:rsid w:val="007E1CAE"/>
    <w:rsid w:val="007E39C0"/>
    <w:rsid w:val="007E6308"/>
    <w:rsid w:val="007F785C"/>
    <w:rsid w:val="0081778A"/>
    <w:rsid w:val="00826D22"/>
    <w:rsid w:val="00834DCE"/>
    <w:rsid w:val="0088070C"/>
    <w:rsid w:val="00884A28"/>
    <w:rsid w:val="008C093C"/>
    <w:rsid w:val="008E01E6"/>
    <w:rsid w:val="008F5626"/>
    <w:rsid w:val="00911BAA"/>
    <w:rsid w:val="00926D1C"/>
    <w:rsid w:val="00932AFA"/>
    <w:rsid w:val="00952EAB"/>
    <w:rsid w:val="009653D7"/>
    <w:rsid w:val="0097497A"/>
    <w:rsid w:val="0097659F"/>
    <w:rsid w:val="009958C7"/>
    <w:rsid w:val="009B532C"/>
    <w:rsid w:val="009D6231"/>
    <w:rsid w:val="00A14E0E"/>
    <w:rsid w:val="00A151F3"/>
    <w:rsid w:val="00A71814"/>
    <w:rsid w:val="00A741EF"/>
    <w:rsid w:val="00A93DD0"/>
    <w:rsid w:val="00AB332D"/>
    <w:rsid w:val="00AC67C3"/>
    <w:rsid w:val="00AD1F54"/>
    <w:rsid w:val="00AD60AD"/>
    <w:rsid w:val="00AF28CE"/>
    <w:rsid w:val="00AF48DC"/>
    <w:rsid w:val="00B07926"/>
    <w:rsid w:val="00B1019C"/>
    <w:rsid w:val="00B2744C"/>
    <w:rsid w:val="00B321C7"/>
    <w:rsid w:val="00B40E1F"/>
    <w:rsid w:val="00B424DC"/>
    <w:rsid w:val="00B448C0"/>
    <w:rsid w:val="00B502E1"/>
    <w:rsid w:val="00B90BCF"/>
    <w:rsid w:val="00BA727B"/>
    <w:rsid w:val="00BD4B4C"/>
    <w:rsid w:val="00BE07FE"/>
    <w:rsid w:val="00BE457C"/>
    <w:rsid w:val="00BE6E5B"/>
    <w:rsid w:val="00BE7291"/>
    <w:rsid w:val="00C22D15"/>
    <w:rsid w:val="00C31D16"/>
    <w:rsid w:val="00C3791C"/>
    <w:rsid w:val="00C45296"/>
    <w:rsid w:val="00C614CB"/>
    <w:rsid w:val="00C8191C"/>
    <w:rsid w:val="00C9537F"/>
    <w:rsid w:val="00CB0CA3"/>
    <w:rsid w:val="00CD1777"/>
    <w:rsid w:val="00CD5476"/>
    <w:rsid w:val="00CF3769"/>
    <w:rsid w:val="00D042E5"/>
    <w:rsid w:val="00D0572B"/>
    <w:rsid w:val="00D06827"/>
    <w:rsid w:val="00D21916"/>
    <w:rsid w:val="00D223F4"/>
    <w:rsid w:val="00D2688B"/>
    <w:rsid w:val="00D372C9"/>
    <w:rsid w:val="00D625EF"/>
    <w:rsid w:val="00D656FD"/>
    <w:rsid w:val="00DA2525"/>
    <w:rsid w:val="00DB11DB"/>
    <w:rsid w:val="00DC0363"/>
    <w:rsid w:val="00DD39FE"/>
    <w:rsid w:val="00DF1EC0"/>
    <w:rsid w:val="00E12216"/>
    <w:rsid w:val="00E12320"/>
    <w:rsid w:val="00E15F21"/>
    <w:rsid w:val="00E17BC5"/>
    <w:rsid w:val="00E42FA4"/>
    <w:rsid w:val="00E506BB"/>
    <w:rsid w:val="00E512CA"/>
    <w:rsid w:val="00E7025F"/>
    <w:rsid w:val="00E76263"/>
    <w:rsid w:val="00E81111"/>
    <w:rsid w:val="00E81E8F"/>
    <w:rsid w:val="00E9024D"/>
    <w:rsid w:val="00E91111"/>
    <w:rsid w:val="00E94DF4"/>
    <w:rsid w:val="00EC12C1"/>
    <w:rsid w:val="00EC7CF6"/>
    <w:rsid w:val="00F04651"/>
    <w:rsid w:val="00F048B8"/>
    <w:rsid w:val="00F12D04"/>
    <w:rsid w:val="00F327D9"/>
    <w:rsid w:val="00F77832"/>
    <w:rsid w:val="00F80AA1"/>
    <w:rsid w:val="00F909D3"/>
    <w:rsid w:val="00F9183D"/>
    <w:rsid w:val="00F94518"/>
    <w:rsid w:val="00F97E65"/>
    <w:rsid w:val="00FE033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style="mso-wrap-style:none;mso-position-horizontal-relative:page;mso-position-vertical:bottom;mso-position-vertical-relative:page;v-text-anchor:middle" fillcolor="white" strokecolor="none [3212]">
      <v:fill color="white" color2="#b6dde8" focus="100%" type="gradient"/>
      <v:stroke color="none [3212]" weight=".99pt"/>
      <v:shadow on="t" color="#205867" opacity="32785f" offset=".35mm,.62mm"/>
    </o:shapedefaults>
    <o:shapelayout v:ext="edit">
      <o:idmap v:ext="edit" data="1"/>
    </o:shapelayout>
  </w:shapeDefaults>
  <w:doNotEmbedSmartTags/>
  <w:decimalSymbol w:val="."/>
  <w:listSeparator w:val=","/>
  <w14:docId w14:val="6B9258D2"/>
  <w15:docId w15:val="{5B1D3576-1EEE-48FC-AD35-0E1162E49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C7D"/>
    <w:pPr>
      <w:suppressAutoHyphens/>
    </w:pPr>
    <w:rPr>
      <w:sz w:val="24"/>
      <w:szCs w:val="24"/>
      <w:lang w:val="en-US" w:eastAsia="zh-CN"/>
    </w:rPr>
  </w:style>
  <w:style w:type="paragraph" w:styleId="Heading1">
    <w:name w:val="heading 1"/>
    <w:basedOn w:val="Normal"/>
    <w:next w:val="Normal"/>
    <w:uiPriority w:val="9"/>
    <w:qFormat/>
    <w:rsid w:val="00707C7D"/>
    <w:pPr>
      <w:keepNext/>
      <w:numPr>
        <w:numId w:val="1"/>
      </w:numPr>
      <w:spacing w:before="240" w:after="60"/>
      <w:outlineLvl w:val="0"/>
    </w:pPr>
    <w:rPr>
      <w:rFonts w:ascii="Cambria" w:hAnsi="Cambria" w:cs="Cambria"/>
      <w:b/>
      <w:bCs/>
      <w:kern w:val="2"/>
      <w:sz w:val="32"/>
      <w:szCs w:val="32"/>
    </w:rPr>
  </w:style>
  <w:style w:type="paragraph" w:styleId="Heading2">
    <w:name w:val="heading 2"/>
    <w:basedOn w:val="Normal"/>
    <w:next w:val="Normal"/>
    <w:qFormat/>
    <w:rsid w:val="00707C7D"/>
    <w:pPr>
      <w:keepNext/>
      <w:numPr>
        <w:ilvl w:val="1"/>
        <w:numId w:val="1"/>
      </w:numPr>
      <w:spacing w:line="300" w:lineRule="auto"/>
      <w:outlineLvl w:val="1"/>
    </w:pPr>
    <w:rPr>
      <w:rFonts w:ascii="Garamond" w:hAnsi="Garamond" w:cs="Garamond"/>
      <w:bCs/>
      <w:iCs/>
      <w:szCs w:val="20"/>
    </w:rPr>
  </w:style>
  <w:style w:type="paragraph" w:styleId="Heading5">
    <w:name w:val="heading 5"/>
    <w:basedOn w:val="Normal"/>
    <w:next w:val="Normal"/>
    <w:qFormat/>
    <w:rsid w:val="00707C7D"/>
    <w:pPr>
      <w:numPr>
        <w:ilvl w:val="4"/>
        <w:numId w:val="1"/>
      </w:num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707C7D"/>
  </w:style>
  <w:style w:type="character" w:customStyle="1" w:styleId="WW8Num1z1">
    <w:name w:val="WW8Num1z1"/>
    <w:rsid w:val="00707C7D"/>
  </w:style>
  <w:style w:type="character" w:customStyle="1" w:styleId="WW8Num1z2">
    <w:name w:val="WW8Num1z2"/>
    <w:rsid w:val="00707C7D"/>
  </w:style>
  <w:style w:type="character" w:customStyle="1" w:styleId="WW8Num1z3">
    <w:name w:val="WW8Num1z3"/>
    <w:rsid w:val="00707C7D"/>
  </w:style>
  <w:style w:type="character" w:customStyle="1" w:styleId="WW8Num1z4">
    <w:name w:val="WW8Num1z4"/>
    <w:rsid w:val="00707C7D"/>
  </w:style>
  <w:style w:type="character" w:customStyle="1" w:styleId="WW8Num1z5">
    <w:name w:val="WW8Num1z5"/>
    <w:rsid w:val="00707C7D"/>
  </w:style>
  <w:style w:type="character" w:customStyle="1" w:styleId="WW8Num1z6">
    <w:name w:val="WW8Num1z6"/>
    <w:rsid w:val="00707C7D"/>
  </w:style>
  <w:style w:type="character" w:customStyle="1" w:styleId="WW8Num1z7">
    <w:name w:val="WW8Num1z7"/>
    <w:rsid w:val="00707C7D"/>
  </w:style>
  <w:style w:type="character" w:customStyle="1" w:styleId="WW8Num1z8">
    <w:name w:val="WW8Num1z8"/>
    <w:rsid w:val="00707C7D"/>
  </w:style>
  <w:style w:type="character" w:customStyle="1" w:styleId="WW8Num2z0">
    <w:name w:val="WW8Num2z0"/>
    <w:rsid w:val="00707C7D"/>
    <w:rPr>
      <w:rFonts w:ascii="Wingdings" w:eastAsia="Courier New" w:hAnsi="Wingdings" w:cs="Wingdings" w:hint="default"/>
      <w:color w:val="auto"/>
      <w:sz w:val="20"/>
      <w:szCs w:val="20"/>
    </w:rPr>
  </w:style>
  <w:style w:type="character" w:customStyle="1" w:styleId="WW8Num3z0">
    <w:name w:val="WW8Num3z0"/>
    <w:rsid w:val="00707C7D"/>
    <w:rPr>
      <w:rFonts w:ascii="Wingdings" w:hAnsi="Wingdings" w:cs="Wingdings" w:hint="default"/>
      <w:color w:val="auto"/>
      <w:sz w:val="20"/>
      <w:szCs w:val="20"/>
    </w:rPr>
  </w:style>
  <w:style w:type="character" w:customStyle="1" w:styleId="WW8Num4z0">
    <w:name w:val="WW8Num4z0"/>
    <w:rsid w:val="00707C7D"/>
    <w:rPr>
      <w:rFonts w:ascii="Liberation Serif" w:eastAsia="Cambria" w:hAnsi="Liberation Serif" w:cs="Calibri"/>
      <w:sz w:val="20"/>
      <w:szCs w:val="20"/>
    </w:rPr>
  </w:style>
  <w:style w:type="character" w:customStyle="1" w:styleId="WW8Num4z1">
    <w:name w:val="WW8Num4z1"/>
    <w:rsid w:val="00707C7D"/>
  </w:style>
  <w:style w:type="character" w:customStyle="1" w:styleId="WW8Num4z2">
    <w:name w:val="WW8Num4z2"/>
    <w:rsid w:val="00707C7D"/>
  </w:style>
  <w:style w:type="character" w:customStyle="1" w:styleId="WW8Num4z3">
    <w:name w:val="WW8Num4z3"/>
    <w:rsid w:val="00707C7D"/>
  </w:style>
  <w:style w:type="character" w:customStyle="1" w:styleId="WW8Num4z4">
    <w:name w:val="WW8Num4z4"/>
    <w:rsid w:val="00707C7D"/>
  </w:style>
  <w:style w:type="character" w:customStyle="1" w:styleId="WW8Num4z5">
    <w:name w:val="WW8Num4z5"/>
    <w:rsid w:val="00707C7D"/>
  </w:style>
  <w:style w:type="character" w:customStyle="1" w:styleId="WW8Num4z6">
    <w:name w:val="WW8Num4z6"/>
    <w:rsid w:val="00707C7D"/>
  </w:style>
  <w:style w:type="character" w:customStyle="1" w:styleId="WW8Num4z7">
    <w:name w:val="WW8Num4z7"/>
    <w:rsid w:val="00707C7D"/>
  </w:style>
  <w:style w:type="character" w:customStyle="1" w:styleId="WW8Num4z8">
    <w:name w:val="WW8Num4z8"/>
    <w:rsid w:val="00707C7D"/>
  </w:style>
  <w:style w:type="character" w:customStyle="1" w:styleId="WW8Num5z0">
    <w:name w:val="WW8Num5z0"/>
    <w:rsid w:val="00707C7D"/>
    <w:rPr>
      <w:rFonts w:ascii="Symbol" w:eastAsia="Arial Unicode MS" w:hAnsi="Symbol" w:cs="Symbol" w:hint="default"/>
      <w:color w:val="auto"/>
      <w:sz w:val="20"/>
      <w:szCs w:val="20"/>
      <w:shd w:val="clear" w:color="auto" w:fill="FFFFFF"/>
    </w:rPr>
  </w:style>
  <w:style w:type="character" w:customStyle="1" w:styleId="WW8Num6z0">
    <w:name w:val="WW8Num6z0"/>
    <w:rsid w:val="00707C7D"/>
    <w:rPr>
      <w:rFonts w:ascii="Wingdings" w:hAnsi="Wingdings" w:cs="Wingdings" w:hint="default"/>
      <w:color w:val="000000"/>
      <w:sz w:val="20"/>
      <w:szCs w:val="20"/>
      <w:shd w:val="clear" w:color="auto" w:fill="FFFFFF"/>
      <w:lang w:val="en-US"/>
    </w:rPr>
  </w:style>
  <w:style w:type="character" w:customStyle="1" w:styleId="WW8Num7z0">
    <w:name w:val="WW8Num7z0"/>
    <w:rsid w:val="00707C7D"/>
    <w:rPr>
      <w:rFonts w:ascii="Wingdings" w:hAnsi="Wingdings" w:cs="Wingdings" w:hint="default"/>
      <w:color w:val="auto"/>
      <w:sz w:val="20"/>
      <w:szCs w:val="20"/>
    </w:rPr>
  </w:style>
  <w:style w:type="character" w:customStyle="1" w:styleId="WW8Num2z1">
    <w:name w:val="WW8Num2z1"/>
    <w:rsid w:val="00707C7D"/>
  </w:style>
  <w:style w:type="character" w:customStyle="1" w:styleId="WW8Num2z2">
    <w:name w:val="WW8Num2z2"/>
    <w:rsid w:val="00707C7D"/>
  </w:style>
  <w:style w:type="character" w:customStyle="1" w:styleId="WW8Num2z3">
    <w:name w:val="WW8Num2z3"/>
    <w:rsid w:val="00707C7D"/>
  </w:style>
  <w:style w:type="character" w:customStyle="1" w:styleId="WW8Num2z4">
    <w:name w:val="WW8Num2z4"/>
    <w:rsid w:val="00707C7D"/>
  </w:style>
  <w:style w:type="character" w:customStyle="1" w:styleId="WW8Num2z5">
    <w:name w:val="WW8Num2z5"/>
    <w:rsid w:val="00707C7D"/>
  </w:style>
  <w:style w:type="character" w:customStyle="1" w:styleId="WW8Num2z6">
    <w:name w:val="WW8Num2z6"/>
    <w:rsid w:val="00707C7D"/>
  </w:style>
  <w:style w:type="character" w:customStyle="1" w:styleId="WW8Num2z7">
    <w:name w:val="WW8Num2z7"/>
    <w:rsid w:val="00707C7D"/>
  </w:style>
  <w:style w:type="character" w:customStyle="1" w:styleId="WW8Num2z8">
    <w:name w:val="WW8Num2z8"/>
    <w:rsid w:val="00707C7D"/>
  </w:style>
  <w:style w:type="character" w:customStyle="1" w:styleId="WW8Num3z1">
    <w:name w:val="WW8Num3z1"/>
    <w:rsid w:val="00707C7D"/>
    <w:rPr>
      <w:rFonts w:ascii="Courier New" w:hAnsi="Courier New" w:cs="Courier New" w:hint="default"/>
    </w:rPr>
  </w:style>
  <w:style w:type="character" w:customStyle="1" w:styleId="WW8Num3z3">
    <w:name w:val="WW8Num3z3"/>
    <w:rsid w:val="00707C7D"/>
    <w:rPr>
      <w:rFonts w:ascii="Symbol" w:hAnsi="Symbol" w:cs="Symbol" w:hint="default"/>
    </w:rPr>
  </w:style>
  <w:style w:type="character" w:customStyle="1" w:styleId="WW8Num5z1">
    <w:name w:val="WW8Num5z1"/>
    <w:rsid w:val="00707C7D"/>
    <w:rPr>
      <w:rFonts w:ascii="Courier New" w:hAnsi="Courier New" w:cs="Courier New" w:hint="default"/>
    </w:rPr>
  </w:style>
  <w:style w:type="character" w:customStyle="1" w:styleId="WW8Num5z2">
    <w:name w:val="WW8Num5z2"/>
    <w:rsid w:val="00707C7D"/>
    <w:rPr>
      <w:rFonts w:ascii="Wingdings" w:hAnsi="Wingdings" w:cs="Wingdings" w:hint="default"/>
    </w:rPr>
  </w:style>
  <w:style w:type="character" w:customStyle="1" w:styleId="WW8Num6z1">
    <w:name w:val="WW8Num6z1"/>
    <w:rsid w:val="00707C7D"/>
    <w:rPr>
      <w:rFonts w:ascii="Courier New" w:hAnsi="Courier New" w:cs="Courier New" w:hint="default"/>
    </w:rPr>
  </w:style>
  <w:style w:type="character" w:customStyle="1" w:styleId="WW8Num6z2">
    <w:name w:val="WW8Num6z2"/>
    <w:rsid w:val="00707C7D"/>
    <w:rPr>
      <w:rFonts w:ascii="Wingdings" w:hAnsi="Wingdings" w:cs="Wingdings" w:hint="default"/>
    </w:rPr>
  </w:style>
  <w:style w:type="character" w:customStyle="1" w:styleId="WW8Num6z3">
    <w:name w:val="WW8Num6z3"/>
    <w:rsid w:val="00707C7D"/>
    <w:rPr>
      <w:rFonts w:ascii="Symbol" w:hAnsi="Symbol" w:cs="Symbol" w:hint="default"/>
    </w:rPr>
  </w:style>
  <w:style w:type="character" w:customStyle="1" w:styleId="WW8Num7z1">
    <w:name w:val="WW8Num7z1"/>
    <w:rsid w:val="00707C7D"/>
    <w:rPr>
      <w:rFonts w:ascii="Courier New" w:hAnsi="Courier New" w:cs="Courier New" w:hint="default"/>
    </w:rPr>
  </w:style>
  <w:style w:type="character" w:customStyle="1" w:styleId="WW8Num7z3">
    <w:name w:val="WW8Num7z3"/>
    <w:rsid w:val="00707C7D"/>
    <w:rPr>
      <w:rFonts w:ascii="Symbol" w:hAnsi="Symbol" w:cs="Symbol" w:hint="default"/>
    </w:rPr>
  </w:style>
  <w:style w:type="character" w:customStyle="1" w:styleId="WW8Num8z0">
    <w:name w:val="WW8Num8z0"/>
    <w:rsid w:val="00707C7D"/>
    <w:rPr>
      <w:rFonts w:ascii="Wingdings" w:hAnsi="Wingdings" w:cs="Wingdings" w:hint="default"/>
      <w:color w:val="auto"/>
      <w:sz w:val="20"/>
      <w:szCs w:val="20"/>
    </w:rPr>
  </w:style>
  <w:style w:type="character" w:customStyle="1" w:styleId="WW8Num8z1">
    <w:name w:val="WW8Num8z1"/>
    <w:rsid w:val="00707C7D"/>
    <w:rPr>
      <w:rFonts w:ascii="Courier New" w:hAnsi="Courier New" w:cs="Courier New" w:hint="default"/>
    </w:rPr>
  </w:style>
  <w:style w:type="character" w:customStyle="1" w:styleId="WW8Num8z2">
    <w:name w:val="WW8Num8z2"/>
    <w:rsid w:val="00707C7D"/>
    <w:rPr>
      <w:rFonts w:ascii="Wingdings" w:hAnsi="Wingdings" w:cs="Wingdings" w:hint="default"/>
    </w:rPr>
  </w:style>
  <w:style w:type="character" w:customStyle="1" w:styleId="WW8Num8z3">
    <w:name w:val="WW8Num8z3"/>
    <w:rsid w:val="00707C7D"/>
    <w:rPr>
      <w:rFonts w:ascii="Symbol" w:hAnsi="Symbol" w:cs="Symbol" w:hint="default"/>
    </w:rPr>
  </w:style>
  <w:style w:type="character" w:customStyle="1" w:styleId="WW8Num9z0">
    <w:name w:val="WW8Num9z0"/>
    <w:rsid w:val="00707C7D"/>
    <w:rPr>
      <w:rFonts w:ascii="Wingdings" w:hAnsi="Wingdings" w:cs="Wingdings" w:hint="default"/>
      <w:color w:val="auto"/>
      <w:sz w:val="20"/>
      <w:szCs w:val="20"/>
    </w:rPr>
  </w:style>
  <w:style w:type="character" w:customStyle="1" w:styleId="WW8Num9z1">
    <w:name w:val="WW8Num9z1"/>
    <w:rsid w:val="00707C7D"/>
    <w:rPr>
      <w:rFonts w:ascii="Courier New" w:hAnsi="Courier New" w:cs="Courier New" w:hint="default"/>
    </w:rPr>
  </w:style>
  <w:style w:type="character" w:customStyle="1" w:styleId="WW8Num9z2">
    <w:name w:val="WW8Num9z2"/>
    <w:rsid w:val="00707C7D"/>
    <w:rPr>
      <w:rFonts w:ascii="Wingdings" w:hAnsi="Wingdings" w:cs="Wingdings" w:hint="default"/>
    </w:rPr>
  </w:style>
  <w:style w:type="character" w:customStyle="1" w:styleId="WW8Num9z3">
    <w:name w:val="WW8Num9z3"/>
    <w:rsid w:val="00707C7D"/>
    <w:rPr>
      <w:rFonts w:ascii="Symbol" w:hAnsi="Symbol" w:cs="Symbol" w:hint="default"/>
    </w:rPr>
  </w:style>
  <w:style w:type="character" w:customStyle="1" w:styleId="WW8Num10z0">
    <w:name w:val="WW8Num10z0"/>
    <w:rsid w:val="00707C7D"/>
    <w:rPr>
      <w:rFonts w:ascii="Symbol" w:hAnsi="Symbol" w:cs="Symbol" w:hint="default"/>
      <w:i w:val="0"/>
      <w:sz w:val="20"/>
    </w:rPr>
  </w:style>
  <w:style w:type="character" w:customStyle="1" w:styleId="WW8Num10z1">
    <w:name w:val="WW8Num10z1"/>
    <w:rsid w:val="00707C7D"/>
    <w:rPr>
      <w:rFonts w:ascii="Courier New" w:hAnsi="Courier New" w:cs="Courier New" w:hint="default"/>
    </w:rPr>
  </w:style>
  <w:style w:type="character" w:customStyle="1" w:styleId="WW8Num10z2">
    <w:name w:val="WW8Num10z2"/>
    <w:rsid w:val="00707C7D"/>
  </w:style>
  <w:style w:type="character" w:customStyle="1" w:styleId="WW8Num10z3">
    <w:name w:val="WW8Num10z3"/>
    <w:rsid w:val="00707C7D"/>
  </w:style>
  <w:style w:type="character" w:customStyle="1" w:styleId="WW8Num10z4">
    <w:name w:val="WW8Num10z4"/>
    <w:rsid w:val="00707C7D"/>
  </w:style>
  <w:style w:type="character" w:customStyle="1" w:styleId="WW8Num10z5">
    <w:name w:val="WW8Num10z5"/>
    <w:rsid w:val="00707C7D"/>
  </w:style>
  <w:style w:type="character" w:customStyle="1" w:styleId="WW8Num10z6">
    <w:name w:val="WW8Num10z6"/>
    <w:rsid w:val="00707C7D"/>
  </w:style>
  <w:style w:type="character" w:customStyle="1" w:styleId="WW8Num10z7">
    <w:name w:val="WW8Num10z7"/>
    <w:rsid w:val="00707C7D"/>
  </w:style>
  <w:style w:type="character" w:customStyle="1" w:styleId="WW8Num10z8">
    <w:name w:val="WW8Num10z8"/>
    <w:rsid w:val="00707C7D"/>
  </w:style>
  <w:style w:type="character" w:customStyle="1" w:styleId="WW8Num11z0">
    <w:name w:val="WW8Num11z0"/>
    <w:rsid w:val="00707C7D"/>
    <w:rPr>
      <w:rFonts w:ascii="Wingdings" w:hAnsi="Wingdings" w:cs="Wingdings" w:hint="default"/>
      <w:color w:val="auto"/>
    </w:rPr>
  </w:style>
  <w:style w:type="character" w:customStyle="1" w:styleId="WW8Num11z1">
    <w:name w:val="WW8Num11z1"/>
    <w:rsid w:val="00707C7D"/>
  </w:style>
  <w:style w:type="character" w:customStyle="1" w:styleId="WW8Num11z2">
    <w:name w:val="WW8Num11z2"/>
    <w:rsid w:val="00707C7D"/>
  </w:style>
  <w:style w:type="character" w:customStyle="1" w:styleId="WW8Num11z3">
    <w:name w:val="WW8Num11z3"/>
    <w:rsid w:val="00707C7D"/>
  </w:style>
  <w:style w:type="character" w:customStyle="1" w:styleId="WW8Num11z4">
    <w:name w:val="WW8Num11z4"/>
    <w:rsid w:val="00707C7D"/>
  </w:style>
  <w:style w:type="character" w:customStyle="1" w:styleId="WW8Num11z5">
    <w:name w:val="WW8Num11z5"/>
    <w:rsid w:val="00707C7D"/>
  </w:style>
  <w:style w:type="character" w:customStyle="1" w:styleId="WW8Num11z6">
    <w:name w:val="WW8Num11z6"/>
    <w:rsid w:val="00707C7D"/>
  </w:style>
  <w:style w:type="character" w:customStyle="1" w:styleId="WW8Num11z7">
    <w:name w:val="WW8Num11z7"/>
    <w:rsid w:val="00707C7D"/>
  </w:style>
  <w:style w:type="character" w:customStyle="1" w:styleId="WW8Num11z8">
    <w:name w:val="WW8Num11z8"/>
    <w:rsid w:val="00707C7D"/>
  </w:style>
  <w:style w:type="character" w:customStyle="1" w:styleId="WW8Num12z0">
    <w:name w:val="WW8Num12z0"/>
    <w:rsid w:val="00707C7D"/>
    <w:rPr>
      <w:rFonts w:ascii="Symbol" w:hAnsi="Symbol" w:cs="Symbol" w:hint="default"/>
      <w:color w:val="auto"/>
      <w:sz w:val="20"/>
      <w:szCs w:val="20"/>
    </w:rPr>
  </w:style>
  <w:style w:type="character" w:customStyle="1" w:styleId="WW8Num12z1">
    <w:name w:val="WW8Num12z1"/>
    <w:rsid w:val="00707C7D"/>
    <w:rPr>
      <w:rFonts w:ascii="Courier New" w:hAnsi="Courier New" w:cs="Courier New" w:hint="default"/>
    </w:rPr>
  </w:style>
  <w:style w:type="character" w:customStyle="1" w:styleId="WW8Num12z2">
    <w:name w:val="WW8Num12z2"/>
    <w:rsid w:val="00707C7D"/>
    <w:rPr>
      <w:rFonts w:ascii="Wingdings" w:hAnsi="Wingdings" w:cs="Wingdings" w:hint="default"/>
    </w:rPr>
  </w:style>
  <w:style w:type="character" w:customStyle="1" w:styleId="WW8Num12z3">
    <w:name w:val="WW8Num12z3"/>
    <w:rsid w:val="00707C7D"/>
    <w:rPr>
      <w:rFonts w:ascii="Symbol" w:hAnsi="Symbol" w:cs="Symbol" w:hint="default"/>
    </w:rPr>
  </w:style>
  <w:style w:type="character" w:customStyle="1" w:styleId="WW8Num13z0">
    <w:name w:val="WW8Num13z0"/>
    <w:rsid w:val="00707C7D"/>
    <w:rPr>
      <w:rFonts w:ascii="Symbol" w:hAnsi="Symbol" w:cs="Symbol" w:hint="default"/>
      <w:color w:val="auto"/>
      <w:sz w:val="20"/>
      <w:szCs w:val="20"/>
    </w:rPr>
  </w:style>
  <w:style w:type="character" w:customStyle="1" w:styleId="WW8Num13z1">
    <w:name w:val="WW8Num13z1"/>
    <w:rsid w:val="00707C7D"/>
    <w:rPr>
      <w:rFonts w:ascii="Courier New" w:hAnsi="Courier New" w:cs="Courier New" w:hint="default"/>
    </w:rPr>
  </w:style>
  <w:style w:type="character" w:customStyle="1" w:styleId="WW8Num13z2">
    <w:name w:val="WW8Num13z2"/>
    <w:rsid w:val="00707C7D"/>
    <w:rPr>
      <w:rFonts w:ascii="Wingdings" w:hAnsi="Wingdings" w:cs="Wingdings" w:hint="default"/>
    </w:rPr>
  </w:style>
  <w:style w:type="character" w:customStyle="1" w:styleId="WW8Num13z3">
    <w:name w:val="WW8Num13z3"/>
    <w:rsid w:val="00707C7D"/>
    <w:rPr>
      <w:rFonts w:ascii="Symbol" w:hAnsi="Symbol" w:cs="Symbol" w:hint="default"/>
    </w:rPr>
  </w:style>
  <w:style w:type="character" w:customStyle="1" w:styleId="WW8Num14z0">
    <w:name w:val="WW8Num14z0"/>
    <w:rsid w:val="00707C7D"/>
    <w:rPr>
      <w:rFonts w:ascii="Calibri" w:eastAsia="Cambria" w:hAnsi="Calibri" w:cs="Calibri"/>
      <w:sz w:val="20"/>
      <w:szCs w:val="20"/>
    </w:rPr>
  </w:style>
  <w:style w:type="character" w:customStyle="1" w:styleId="WW8Num14z1">
    <w:name w:val="WW8Num14z1"/>
    <w:rsid w:val="00707C7D"/>
  </w:style>
  <w:style w:type="character" w:customStyle="1" w:styleId="WW8Num14z2">
    <w:name w:val="WW8Num14z2"/>
    <w:rsid w:val="00707C7D"/>
  </w:style>
  <w:style w:type="character" w:customStyle="1" w:styleId="WW8Num14z3">
    <w:name w:val="WW8Num14z3"/>
    <w:rsid w:val="00707C7D"/>
  </w:style>
  <w:style w:type="character" w:customStyle="1" w:styleId="WW8Num14z4">
    <w:name w:val="WW8Num14z4"/>
    <w:rsid w:val="00707C7D"/>
  </w:style>
  <w:style w:type="character" w:customStyle="1" w:styleId="WW8Num14z5">
    <w:name w:val="WW8Num14z5"/>
    <w:rsid w:val="00707C7D"/>
  </w:style>
  <w:style w:type="character" w:customStyle="1" w:styleId="WW8Num14z6">
    <w:name w:val="WW8Num14z6"/>
    <w:rsid w:val="00707C7D"/>
  </w:style>
  <w:style w:type="character" w:customStyle="1" w:styleId="WW8Num14z7">
    <w:name w:val="WW8Num14z7"/>
    <w:rsid w:val="00707C7D"/>
  </w:style>
  <w:style w:type="character" w:customStyle="1" w:styleId="WW8Num14z8">
    <w:name w:val="WW8Num14z8"/>
    <w:rsid w:val="00707C7D"/>
  </w:style>
  <w:style w:type="character" w:customStyle="1" w:styleId="WW8Num15z0">
    <w:name w:val="WW8Num15z0"/>
    <w:rsid w:val="00707C7D"/>
    <w:rPr>
      <w:rFonts w:ascii="Wingdings" w:hAnsi="Wingdings" w:cs="Wingdings" w:hint="default"/>
      <w:color w:val="auto"/>
      <w:sz w:val="20"/>
      <w:szCs w:val="20"/>
    </w:rPr>
  </w:style>
  <w:style w:type="character" w:customStyle="1" w:styleId="WW8Num15z1">
    <w:name w:val="WW8Num15z1"/>
    <w:rsid w:val="00707C7D"/>
    <w:rPr>
      <w:rFonts w:ascii="Courier New" w:hAnsi="Courier New" w:cs="Courier New" w:hint="default"/>
    </w:rPr>
  </w:style>
  <w:style w:type="character" w:customStyle="1" w:styleId="WW8Num15z2">
    <w:name w:val="WW8Num15z2"/>
    <w:rsid w:val="00707C7D"/>
    <w:rPr>
      <w:rFonts w:ascii="Wingdings" w:hAnsi="Wingdings" w:cs="Wingdings" w:hint="default"/>
    </w:rPr>
  </w:style>
  <w:style w:type="character" w:customStyle="1" w:styleId="WW8Num15z3">
    <w:name w:val="WW8Num15z3"/>
    <w:rsid w:val="00707C7D"/>
    <w:rPr>
      <w:rFonts w:ascii="Symbol" w:hAnsi="Symbol" w:cs="Symbol" w:hint="default"/>
    </w:rPr>
  </w:style>
  <w:style w:type="character" w:customStyle="1" w:styleId="WW8Num16z0">
    <w:name w:val="WW8Num16z0"/>
    <w:rsid w:val="00707C7D"/>
    <w:rPr>
      <w:rFonts w:ascii="Wingdings" w:hAnsi="Wingdings" w:cs="Wingdings" w:hint="default"/>
    </w:rPr>
  </w:style>
  <w:style w:type="character" w:customStyle="1" w:styleId="WW8Num16z1">
    <w:name w:val="WW8Num16z1"/>
    <w:rsid w:val="00707C7D"/>
    <w:rPr>
      <w:rFonts w:ascii="Courier New" w:hAnsi="Courier New" w:cs="Courier New" w:hint="default"/>
    </w:rPr>
  </w:style>
  <w:style w:type="character" w:customStyle="1" w:styleId="WW8Num16z3">
    <w:name w:val="WW8Num16z3"/>
    <w:rsid w:val="00707C7D"/>
    <w:rPr>
      <w:rFonts w:ascii="Symbol" w:hAnsi="Symbol" w:cs="Symbol" w:hint="default"/>
    </w:rPr>
  </w:style>
  <w:style w:type="character" w:customStyle="1" w:styleId="WW8Num17z0">
    <w:name w:val="WW8Num17z0"/>
    <w:rsid w:val="00707C7D"/>
    <w:rPr>
      <w:rFonts w:ascii="Symbol" w:hAnsi="Symbol" w:cs="Symbol" w:hint="default"/>
    </w:rPr>
  </w:style>
  <w:style w:type="character" w:customStyle="1" w:styleId="WW8Num18z0">
    <w:name w:val="WW8Num18z0"/>
    <w:rsid w:val="00707C7D"/>
    <w:rPr>
      <w:rFonts w:ascii="Symbol" w:eastAsia="Arial Unicode MS" w:hAnsi="Symbol" w:cs="Symbol" w:hint="default"/>
      <w:color w:val="auto"/>
      <w:sz w:val="20"/>
      <w:szCs w:val="20"/>
    </w:rPr>
  </w:style>
  <w:style w:type="character" w:customStyle="1" w:styleId="WW8Num18z1">
    <w:name w:val="WW8Num18z1"/>
    <w:rsid w:val="00707C7D"/>
    <w:rPr>
      <w:rFonts w:ascii="Courier New" w:hAnsi="Courier New" w:cs="Courier New" w:hint="default"/>
    </w:rPr>
  </w:style>
  <w:style w:type="character" w:customStyle="1" w:styleId="WW8Num18z2">
    <w:name w:val="WW8Num18z2"/>
    <w:rsid w:val="00707C7D"/>
    <w:rPr>
      <w:rFonts w:ascii="Wingdings" w:hAnsi="Wingdings" w:cs="Wingdings" w:hint="default"/>
    </w:rPr>
  </w:style>
  <w:style w:type="character" w:customStyle="1" w:styleId="WW8Num18z3">
    <w:name w:val="WW8Num18z3"/>
    <w:rsid w:val="00707C7D"/>
    <w:rPr>
      <w:rFonts w:ascii="Symbol" w:hAnsi="Symbol" w:cs="Symbol" w:hint="default"/>
    </w:rPr>
  </w:style>
  <w:style w:type="character" w:customStyle="1" w:styleId="WW8Num19z0">
    <w:name w:val="WW8Num19z0"/>
    <w:rsid w:val="00707C7D"/>
    <w:rPr>
      <w:rFonts w:ascii="Wingdings" w:hAnsi="Wingdings" w:cs="Wingdings" w:hint="default"/>
    </w:rPr>
  </w:style>
  <w:style w:type="character" w:customStyle="1" w:styleId="WW8Num19z1">
    <w:name w:val="WW8Num19z1"/>
    <w:rsid w:val="00707C7D"/>
    <w:rPr>
      <w:rFonts w:ascii="Courier New" w:hAnsi="Courier New" w:cs="Times New Roman" w:hint="default"/>
    </w:rPr>
  </w:style>
  <w:style w:type="character" w:customStyle="1" w:styleId="WW8Num19z2">
    <w:name w:val="WW8Num19z2"/>
    <w:rsid w:val="00707C7D"/>
  </w:style>
  <w:style w:type="character" w:customStyle="1" w:styleId="WW8Num19z3">
    <w:name w:val="WW8Num19z3"/>
    <w:rsid w:val="00707C7D"/>
  </w:style>
  <w:style w:type="character" w:customStyle="1" w:styleId="WW8Num19z4">
    <w:name w:val="WW8Num19z4"/>
    <w:rsid w:val="00707C7D"/>
  </w:style>
  <w:style w:type="character" w:customStyle="1" w:styleId="WW8Num19z5">
    <w:name w:val="WW8Num19z5"/>
    <w:rsid w:val="00707C7D"/>
  </w:style>
  <w:style w:type="character" w:customStyle="1" w:styleId="WW8Num19z6">
    <w:name w:val="WW8Num19z6"/>
    <w:rsid w:val="00707C7D"/>
  </w:style>
  <w:style w:type="character" w:customStyle="1" w:styleId="WW8Num19z7">
    <w:name w:val="WW8Num19z7"/>
    <w:rsid w:val="00707C7D"/>
  </w:style>
  <w:style w:type="character" w:customStyle="1" w:styleId="WW8Num19z8">
    <w:name w:val="WW8Num19z8"/>
    <w:rsid w:val="00707C7D"/>
  </w:style>
  <w:style w:type="character" w:customStyle="1" w:styleId="WW8Num20z0">
    <w:name w:val="WW8Num20z0"/>
    <w:rsid w:val="00707C7D"/>
    <w:rPr>
      <w:rFonts w:ascii="Symbol" w:hAnsi="Symbol" w:cs="Symbol" w:hint="default"/>
    </w:rPr>
  </w:style>
  <w:style w:type="character" w:customStyle="1" w:styleId="WW8Num20z1">
    <w:name w:val="WW8Num20z1"/>
    <w:rsid w:val="00707C7D"/>
    <w:rPr>
      <w:rFonts w:ascii="Courier New" w:hAnsi="Courier New" w:cs="Courier New" w:hint="default"/>
    </w:rPr>
  </w:style>
  <w:style w:type="character" w:customStyle="1" w:styleId="WW8Num20z2">
    <w:name w:val="WW8Num20z2"/>
    <w:rsid w:val="00707C7D"/>
    <w:rPr>
      <w:rFonts w:ascii="Wingdings" w:hAnsi="Wingdings" w:cs="Wingdings" w:hint="default"/>
    </w:rPr>
  </w:style>
  <w:style w:type="character" w:customStyle="1" w:styleId="WW8Num21z0">
    <w:name w:val="WW8Num21z0"/>
    <w:rsid w:val="00707C7D"/>
    <w:rPr>
      <w:rFonts w:ascii="Symbol" w:hAnsi="Symbol" w:cs="Symbol" w:hint="default"/>
    </w:rPr>
  </w:style>
  <w:style w:type="character" w:customStyle="1" w:styleId="WW8Num21z1">
    <w:name w:val="WW8Num21z1"/>
    <w:rsid w:val="00707C7D"/>
    <w:rPr>
      <w:rFonts w:ascii="Courier New" w:hAnsi="Courier New" w:cs="Courier New" w:hint="default"/>
    </w:rPr>
  </w:style>
  <w:style w:type="character" w:customStyle="1" w:styleId="WW8Num21z2">
    <w:name w:val="WW8Num21z2"/>
    <w:rsid w:val="00707C7D"/>
    <w:rPr>
      <w:rFonts w:ascii="Wingdings" w:hAnsi="Wingdings" w:cs="Wingdings" w:hint="default"/>
    </w:rPr>
  </w:style>
  <w:style w:type="character" w:customStyle="1" w:styleId="WW8Num22z0">
    <w:name w:val="WW8Num22z0"/>
    <w:rsid w:val="00707C7D"/>
    <w:rPr>
      <w:rFonts w:ascii="Symbol" w:hAnsi="Symbol" w:cs="Symbol" w:hint="default"/>
      <w:color w:val="auto"/>
      <w:sz w:val="20"/>
      <w:szCs w:val="20"/>
    </w:rPr>
  </w:style>
  <w:style w:type="character" w:customStyle="1" w:styleId="WW8Num22z1">
    <w:name w:val="WW8Num22z1"/>
    <w:rsid w:val="00707C7D"/>
    <w:rPr>
      <w:rFonts w:ascii="Courier New" w:hAnsi="Courier New" w:cs="Courier New" w:hint="default"/>
    </w:rPr>
  </w:style>
  <w:style w:type="character" w:customStyle="1" w:styleId="WW8Num22z2">
    <w:name w:val="WW8Num22z2"/>
    <w:rsid w:val="00707C7D"/>
    <w:rPr>
      <w:rFonts w:ascii="Wingdings" w:hAnsi="Wingdings" w:cs="Wingdings" w:hint="default"/>
    </w:rPr>
  </w:style>
  <w:style w:type="character" w:customStyle="1" w:styleId="WW8Num22z3">
    <w:name w:val="WW8Num22z3"/>
    <w:rsid w:val="00707C7D"/>
    <w:rPr>
      <w:rFonts w:ascii="Symbol" w:hAnsi="Symbol" w:cs="Symbol" w:hint="default"/>
    </w:rPr>
  </w:style>
  <w:style w:type="character" w:customStyle="1" w:styleId="WW8Num23z0">
    <w:name w:val="WW8Num23z0"/>
    <w:rsid w:val="00707C7D"/>
    <w:rPr>
      <w:rFonts w:ascii="Wingdings" w:hAnsi="Wingdings" w:cs="Wingdings" w:hint="default"/>
    </w:rPr>
  </w:style>
  <w:style w:type="character" w:customStyle="1" w:styleId="WW8Num23z1">
    <w:name w:val="WW8Num23z1"/>
    <w:rsid w:val="00707C7D"/>
    <w:rPr>
      <w:rFonts w:ascii="Courier New" w:hAnsi="Courier New" w:cs="Courier New" w:hint="default"/>
    </w:rPr>
  </w:style>
  <w:style w:type="character" w:customStyle="1" w:styleId="WW8Num23z3">
    <w:name w:val="WW8Num23z3"/>
    <w:rsid w:val="00707C7D"/>
    <w:rPr>
      <w:rFonts w:ascii="Symbol" w:hAnsi="Symbol" w:cs="Symbol" w:hint="default"/>
    </w:rPr>
  </w:style>
  <w:style w:type="character" w:customStyle="1" w:styleId="WW8Num24z0">
    <w:name w:val="WW8Num24z0"/>
    <w:rsid w:val="00707C7D"/>
    <w:rPr>
      <w:rFonts w:ascii="Symbol" w:hAnsi="Symbol" w:cs="Symbol" w:hint="default"/>
      <w:color w:val="auto"/>
      <w:sz w:val="20"/>
      <w:szCs w:val="20"/>
    </w:rPr>
  </w:style>
  <w:style w:type="character" w:customStyle="1" w:styleId="WW8Num24z1">
    <w:name w:val="WW8Num24z1"/>
    <w:rsid w:val="00707C7D"/>
    <w:rPr>
      <w:rFonts w:ascii="Courier New" w:hAnsi="Courier New" w:cs="Courier New" w:hint="default"/>
    </w:rPr>
  </w:style>
  <w:style w:type="character" w:customStyle="1" w:styleId="WW8Num24z2">
    <w:name w:val="WW8Num24z2"/>
    <w:rsid w:val="00707C7D"/>
    <w:rPr>
      <w:rFonts w:ascii="Wingdings" w:hAnsi="Wingdings" w:cs="Wingdings" w:hint="default"/>
    </w:rPr>
  </w:style>
  <w:style w:type="character" w:customStyle="1" w:styleId="WW8Num24z3">
    <w:name w:val="WW8Num24z3"/>
    <w:rsid w:val="00707C7D"/>
    <w:rPr>
      <w:rFonts w:ascii="Symbol" w:hAnsi="Symbol" w:cs="Symbol" w:hint="default"/>
    </w:rPr>
  </w:style>
  <w:style w:type="character" w:customStyle="1" w:styleId="WW8Num25z0">
    <w:name w:val="WW8Num25z0"/>
    <w:rsid w:val="00707C7D"/>
    <w:rPr>
      <w:rFonts w:ascii="Wingdings" w:hAnsi="Wingdings" w:cs="Wingdings" w:hint="default"/>
      <w:color w:val="auto"/>
      <w:sz w:val="20"/>
      <w:szCs w:val="20"/>
    </w:rPr>
  </w:style>
  <w:style w:type="character" w:customStyle="1" w:styleId="WW8Num25z1">
    <w:name w:val="WW8Num25z1"/>
    <w:rsid w:val="00707C7D"/>
    <w:rPr>
      <w:rFonts w:ascii="Courier New" w:hAnsi="Courier New" w:cs="Courier New" w:hint="default"/>
    </w:rPr>
  </w:style>
  <w:style w:type="character" w:customStyle="1" w:styleId="WW8Num25z2">
    <w:name w:val="WW8Num25z2"/>
    <w:rsid w:val="00707C7D"/>
    <w:rPr>
      <w:rFonts w:ascii="Wingdings" w:hAnsi="Wingdings" w:cs="Wingdings" w:hint="default"/>
    </w:rPr>
  </w:style>
  <w:style w:type="character" w:customStyle="1" w:styleId="WW8Num25z3">
    <w:name w:val="WW8Num25z3"/>
    <w:rsid w:val="00707C7D"/>
    <w:rPr>
      <w:rFonts w:ascii="Symbol" w:hAnsi="Symbol" w:cs="Symbol" w:hint="default"/>
    </w:rPr>
  </w:style>
  <w:style w:type="character" w:customStyle="1" w:styleId="WW8Num26z0">
    <w:name w:val="WW8Num26z0"/>
    <w:rsid w:val="00707C7D"/>
    <w:rPr>
      <w:rFonts w:ascii="Symbol" w:hAnsi="Symbol" w:cs="Symbol" w:hint="default"/>
    </w:rPr>
  </w:style>
  <w:style w:type="character" w:customStyle="1" w:styleId="WW8Num26z1">
    <w:name w:val="WW8Num26z1"/>
    <w:rsid w:val="00707C7D"/>
    <w:rPr>
      <w:rFonts w:ascii="Courier New" w:hAnsi="Courier New" w:cs="Courier New" w:hint="default"/>
    </w:rPr>
  </w:style>
  <w:style w:type="character" w:customStyle="1" w:styleId="WW8Num26z2">
    <w:name w:val="WW8Num26z2"/>
    <w:rsid w:val="00707C7D"/>
    <w:rPr>
      <w:rFonts w:ascii="Wingdings" w:hAnsi="Wingdings" w:cs="Wingdings" w:hint="default"/>
    </w:rPr>
  </w:style>
  <w:style w:type="character" w:customStyle="1" w:styleId="WW8Num27z0">
    <w:name w:val="WW8Num27z0"/>
    <w:rsid w:val="00707C7D"/>
    <w:rPr>
      <w:rFonts w:ascii="Symbol" w:hAnsi="Symbol" w:cs="Symbol" w:hint="default"/>
      <w:color w:val="auto"/>
    </w:rPr>
  </w:style>
  <w:style w:type="character" w:customStyle="1" w:styleId="WW8Num27z1">
    <w:name w:val="WW8Num27z1"/>
    <w:rsid w:val="00707C7D"/>
  </w:style>
  <w:style w:type="character" w:customStyle="1" w:styleId="WW8Num27z2">
    <w:name w:val="WW8Num27z2"/>
    <w:rsid w:val="00707C7D"/>
  </w:style>
  <w:style w:type="character" w:customStyle="1" w:styleId="WW8Num27z3">
    <w:name w:val="WW8Num27z3"/>
    <w:rsid w:val="00707C7D"/>
  </w:style>
  <w:style w:type="character" w:customStyle="1" w:styleId="WW8Num27z4">
    <w:name w:val="WW8Num27z4"/>
    <w:rsid w:val="00707C7D"/>
  </w:style>
  <w:style w:type="character" w:customStyle="1" w:styleId="WW8Num27z5">
    <w:name w:val="WW8Num27z5"/>
    <w:rsid w:val="00707C7D"/>
  </w:style>
  <w:style w:type="character" w:customStyle="1" w:styleId="WW8Num27z6">
    <w:name w:val="WW8Num27z6"/>
    <w:rsid w:val="00707C7D"/>
  </w:style>
  <w:style w:type="character" w:customStyle="1" w:styleId="WW8Num27z7">
    <w:name w:val="WW8Num27z7"/>
    <w:rsid w:val="00707C7D"/>
  </w:style>
  <w:style w:type="character" w:customStyle="1" w:styleId="WW8Num27z8">
    <w:name w:val="WW8Num27z8"/>
    <w:rsid w:val="00707C7D"/>
  </w:style>
  <w:style w:type="character" w:customStyle="1" w:styleId="WW8Num28z0">
    <w:name w:val="WW8Num28z0"/>
    <w:rsid w:val="00707C7D"/>
    <w:rPr>
      <w:rFonts w:ascii="Wingdings" w:hAnsi="Wingdings" w:cs="Wingdings" w:hint="default"/>
      <w:color w:val="000000"/>
      <w:sz w:val="20"/>
      <w:szCs w:val="20"/>
      <w:shd w:val="clear" w:color="auto" w:fill="FFFFFF"/>
    </w:rPr>
  </w:style>
  <w:style w:type="character" w:customStyle="1" w:styleId="WW8Num28z1">
    <w:name w:val="WW8Num28z1"/>
    <w:rsid w:val="00707C7D"/>
    <w:rPr>
      <w:rFonts w:ascii="Courier New" w:hAnsi="Courier New" w:cs="Courier New" w:hint="default"/>
    </w:rPr>
  </w:style>
  <w:style w:type="character" w:customStyle="1" w:styleId="WW8Num28z3">
    <w:name w:val="WW8Num28z3"/>
    <w:rsid w:val="00707C7D"/>
    <w:rPr>
      <w:rFonts w:ascii="Symbol" w:hAnsi="Symbol" w:cs="Symbol" w:hint="default"/>
    </w:rPr>
  </w:style>
  <w:style w:type="character" w:customStyle="1" w:styleId="WW8Num29z0">
    <w:name w:val="WW8Num29z0"/>
    <w:rsid w:val="00707C7D"/>
    <w:rPr>
      <w:rFonts w:ascii="Wingdings" w:hAnsi="Wingdings" w:cs="Wingdings" w:hint="default"/>
    </w:rPr>
  </w:style>
  <w:style w:type="character" w:customStyle="1" w:styleId="WW8Num29z1">
    <w:name w:val="WW8Num29z1"/>
    <w:rsid w:val="00707C7D"/>
    <w:rPr>
      <w:rFonts w:ascii="Courier New" w:hAnsi="Courier New" w:cs="Courier New" w:hint="default"/>
    </w:rPr>
  </w:style>
  <w:style w:type="character" w:customStyle="1" w:styleId="WW8Num29z3">
    <w:name w:val="WW8Num29z3"/>
    <w:rsid w:val="00707C7D"/>
    <w:rPr>
      <w:rFonts w:ascii="Symbol" w:hAnsi="Symbol" w:cs="Symbol" w:hint="default"/>
    </w:rPr>
  </w:style>
  <w:style w:type="character" w:customStyle="1" w:styleId="WW8Num30z0">
    <w:name w:val="WW8Num30z0"/>
    <w:rsid w:val="00707C7D"/>
    <w:rPr>
      <w:rFonts w:ascii="Symbol" w:hAnsi="Symbol" w:cs="Symbol" w:hint="default"/>
    </w:rPr>
  </w:style>
  <w:style w:type="character" w:customStyle="1" w:styleId="WW8Num30z1">
    <w:name w:val="WW8Num30z1"/>
    <w:rsid w:val="00707C7D"/>
    <w:rPr>
      <w:rFonts w:ascii="Courier New" w:hAnsi="Courier New" w:cs="Courier New" w:hint="default"/>
    </w:rPr>
  </w:style>
  <w:style w:type="character" w:customStyle="1" w:styleId="WW8Num30z2">
    <w:name w:val="WW8Num30z2"/>
    <w:rsid w:val="00707C7D"/>
    <w:rPr>
      <w:rFonts w:ascii="Wingdings" w:hAnsi="Wingdings" w:cs="Wingdings" w:hint="default"/>
    </w:rPr>
  </w:style>
  <w:style w:type="character" w:customStyle="1" w:styleId="WW8Num31z0">
    <w:name w:val="WW8Num31z0"/>
    <w:rsid w:val="00707C7D"/>
    <w:rPr>
      <w:rFonts w:ascii="Wingdings" w:hAnsi="Wingdings" w:cs="Wingdings" w:hint="default"/>
      <w:color w:val="000000"/>
      <w:sz w:val="24"/>
      <w:szCs w:val="24"/>
    </w:rPr>
  </w:style>
  <w:style w:type="character" w:customStyle="1" w:styleId="WW8Num31z1">
    <w:name w:val="WW8Num31z1"/>
    <w:rsid w:val="00707C7D"/>
    <w:rPr>
      <w:rFonts w:ascii="Courier New" w:hAnsi="Courier New" w:cs="Courier New" w:hint="default"/>
    </w:rPr>
  </w:style>
  <w:style w:type="character" w:customStyle="1" w:styleId="WW8Num31z2">
    <w:name w:val="WW8Num31z2"/>
    <w:rsid w:val="00707C7D"/>
    <w:rPr>
      <w:rFonts w:ascii="Wingdings" w:hAnsi="Wingdings" w:cs="Wingdings" w:hint="default"/>
    </w:rPr>
  </w:style>
  <w:style w:type="character" w:customStyle="1" w:styleId="WW8Num31z3">
    <w:name w:val="WW8Num31z3"/>
    <w:rsid w:val="00707C7D"/>
    <w:rPr>
      <w:rFonts w:ascii="Symbol" w:hAnsi="Symbol" w:cs="Symbol" w:hint="default"/>
    </w:rPr>
  </w:style>
  <w:style w:type="character" w:customStyle="1" w:styleId="WW8Num32z0">
    <w:name w:val="WW8Num32z0"/>
    <w:rsid w:val="00707C7D"/>
    <w:rPr>
      <w:rFonts w:ascii="Symbol" w:hAnsi="Symbol" w:cs="Symbol" w:hint="default"/>
    </w:rPr>
  </w:style>
  <w:style w:type="character" w:customStyle="1" w:styleId="WW8Num32z1">
    <w:name w:val="WW8Num32z1"/>
    <w:rsid w:val="00707C7D"/>
    <w:rPr>
      <w:rFonts w:ascii="Tahoma" w:eastAsia="Arial" w:hAnsi="Tahoma" w:cs="Tahoma" w:hint="default"/>
    </w:rPr>
  </w:style>
  <w:style w:type="character" w:customStyle="1" w:styleId="WW8Num32z2">
    <w:name w:val="WW8Num32z2"/>
    <w:rsid w:val="00707C7D"/>
    <w:rPr>
      <w:rFonts w:ascii="Wingdings" w:hAnsi="Wingdings" w:cs="Wingdings" w:hint="default"/>
    </w:rPr>
  </w:style>
  <w:style w:type="character" w:customStyle="1" w:styleId="WW8Num32z4">
    <w:name w:val="WW8Num32z4"/>
    <w:rsid w:val="00707C7D"/>
    <w:rPr>
      <w:rFonts w:ascii="Courier New" w:hAnsi="Courier New" w:cs="Courier New" w:hint="default"/>
    </w:rPr>
  </w:style>
  <w:style w:type="character" w:customStyle="1" w:styleId="WW8Num33z0">
    <w:name w:val="WW8Num33z0"/>
    <w:rsid w:val="00707C7D"/>
    <w:rPr>
      <w:rFonts w:ascii="Symbol" w:hAnsi="Symbol" w:cs="Symbol" w:hint="default"/>
      <w:color w:val="auto"/>
      <w:sz w:val="20"/>
      <w:szCs w:val="20"/>
    </w:rPr>
  </w:style>
  <w:style w:type="character" w:customStyle="1" w:styleId="WW8Num33z1">
    <w:name w:val="WW8Num33z1"/>
    <w:rsid w:val="00707C7D"/>
    <w:rPr>
      <w:rFonts w:ascii="Courier New" w:hAnsi="Courier New" w:cs="Courier New" w:hint="default"/>
    </w:rPr>
  </w:style>
  <w:style w:type="character" w:customStyle="1" w:styleId="WW8Num33z2">
    <w:name w:val="WW8Num33z2"/>
    <w:rsid w:val="00707C7D"/>
    <w:rPr>
      <w:rFonts w:ascii="Wingdings" w:hAnsi="Wingdings" w:cs="Wingdings" w:hint="default"/>
    </w:rPr>
  </w:style>
  <w:style w:type="character" w:customStyle="1" w:styleId="WW8Num33z3">
    <w:name w:val="WW8Num33z3"/>
    <w:rsid w:val="00707C7D"/>
    <w:rPr>
      <w:rFonts w:ascii="Symbol" w:hAnsi="Symbol" w:cs="Symbol" w:hint="default"/>
    </w:rPr>
  </w:style>
  <w:style w:type="character" w:customStyle="1" w:styleId="WW8Num34z0">
    <w:name w:val="WW8Num34z0"/>
    <w:rsid w:val="00707C7D"/>
    <w:rPr>
      <w:rFonts w:ascii="Wingdings" w:hAnsi="Wingdings" w:cs="Wingdings" w:hint="default"/>
    </w:rPr>
  </w:style>
  <w:style w:type="character" w:customStyle="1" w:styleId="WW8Num34z1">
    <w:name w:val="WW8Num34z1"/>
    <w:rsid w:val="00707C7D"/>
  </w:style>
  <w:style w:type="character" w:customStyle="1" w:styleId="WW8Num34z2">
    <w:name w:val="WW8Num34z2"/>
    <w:rsid w:val="00707C7D"/>
  </w:style>
  <w:style w:type="character" w:customStyle="1" w:styleId="WW8Num34z3">
    <w:name w:val="WW8Num34z3"/>
    <w:rsid w:val="00707C7D"/>
  </w:style>
  <w:style w:type="character" w:customStyle="1" w:styleId="WW8Num34z4">
    <w:name w:val="WW8Num34z4"/>
    <w:rsid w:val="00707C7D"/>
  </w:style>
  <w:style w:type="character" w:customStyle="1" w:styleId="WW8Num34z5">
    <w:name w:val="WW8Num34z5"/>
    <w:rsid w:val="00707C7D"/>
  </w:style>
  <w:style w:type="character" w:customStyle="1" w:styleId="WW8Num34z6">
    <w:name w:val="WW8Num34z6"/>
    <w:rsid w:val="00707C7D"/>
  </w:style>
  <w:style w:type="character" w:customStyle="1" w:styleId="WW8Num34z7">
    <w:name w:val="WW8Num34z7"/>
    <w:rsid w:val="00707C7D"/>
  </w:style>
  <w:style w:type="character" w:customStyle="1" w:styleId="WW8Num34z8">
    <w:name w:val="WW8Num34z8"/>
    <w:rsid w:val="00707C7D"/>
  </w:style>
  <w:style w:type="character" w:customStyle="1" w:styleId="WW8Num35z0">
    <w:name w:val="WW8Num35z0"/>
    <w:rsid w:val="00707C7D"/>
    <w:rPr>
      <w:rFonts w:ascii="Wingdings" w:hAnsi="Wingdings" w:cs="Wingdings" w:hint="default"/>
      <w:color w:val="auto"/>
      <w:sz w:val="20"/>
      <w:szCs w:val="20"/>
    </w:rPr>
  </w:style>
  <w:style w:type="character" w:customStyle="1" w:styleId="WW8Num35z1">
    <w:name w:val="WW8Num35z1"/>
    <w:rsid w:val="00707C7D"/>
    <w:rPr>
      <w:rFonts w:ascii="Courier New" w:hAnsi="Courier New" w:cs="Courier New" w:hint="default"/>
    </w:rPr>
  </w:style>
  <w:style w:type="character" w:customStyle="1" w:styleId="WW8Num35z2">
    <w:name w:val="WW8Num35z2"/>
    <w:rsid w:val="00707C7D"/>
    <w:rPr>
      <w:rFonts w:ascii="Wingdings" w:hAnsi="Wingdings" w:cs="Wingdings" w:hint="default"/>
    </w:rPr>
  </w:style>
  <w:style w:type="character" w:customStyle="1" w:styleId="WW8Num35z3">
    <w:name w:val="WW8Num35z3"/>
    <w:rsid w:val="00707C7D"/>
    <w:rPr>
      <w:rFonts w:ascii="Symbol" w:hAnsi="Symbol" w:cs="Symbol" w:hint="default"/>
    </w:rPr>
  </w:style>
  <w:style w:type="character" w:customStyle="1" w:styleId="WW8Num36z0">
    <w:name w:val="WW8Num36z0"/>
    <w:rsid w:val="00707C7D"/>
    <w:rPr>
      <w:rFonts w:ascii="Symbol" w:hAnsi="Symbol" w:cs="Symbol" w:hint="default"/>
    </w:rPr>
  </w:style>
  <w:style w:type="character" w:customStyle="1" w:styleId="WW8Num36z1">
    <w:name w:val="WW8Num36z1"/>
    <w:rsid w:val="00707C7D"/>
    <w:rPr>
      <w:rFonts w:ascii="Courier New" w:hAnsi="Courier New" w:cs="Courier New" w:hint="default"/>
    </w:rPr>
  </w:style>
  <w:style w:type="character" w:customStyle="1" w:styleId="WW8Num36z2">
    <w:name w:val="WW8Num36z2"/>
    <w:rsid w:val="00707C7D"/>
    <w:rPr>
      <w:rFonts w:ascii="Wingdings" w:hAnsi="Wingdings" w:cs="Wingdings" w:hint="default"/>
    </w:rPr>
  </w:style>
  <w:style w:type="character" w:customStyle="1" w:styleId="WW8Num37z0">
    <w:name w:val="WW8Num37z0"/>
    <w:rsid w:val="00707C7D"/>
    <w:rPr>
      <w:rFonts w:ascii="Symbol" w:hAnsi="Symbol" w:cs="Symbol" w:hint="default"/>
    </w:rPr>
  </w:style>
  <w:style w:type="character" w:customStyle="1" w:styleId="WW8Num38z0">
    <w:name w:val="WW8Num38z0"/>
    <w:rsid w:val="00707C7D"/>
    <w:rPr>
      <w:rFonts w:ascii="Symbol" w:hAnsi="Symbol" w:cs="Symbol" w:hint="default"/>
    </w:rPr>
  </w:style>
  <w:style w:type="character" w:customStyle="1" w:styleId="WW8Num38z1">
    <w:name w:val="WW8Num38z1"/>
    <w:rsid w:val="00707C7D"/>
  </w:style>
  <w:style w:type="character" w:customStyle="1" w:styleId="WW8Num38z2">
    <w:name w:val="WW8Num38z2"/>
    <w:rsid w:val="00707C7D"/>
  </w:style>
  <w:style w:type="character" w:customStyle="1" w:styleId="WW8Num38z3">
    <w:name w:val="WW8Num38z3"/>
    <w:rsid w:val="00707C7D"/>
  </w:style>
  <w:style w:type="character" w:customStyle="1" w:styleId="WW8Num38z4">
    <w:name w:val="WW8Num38z4"/>
    <w:rsid w:val="00707C7D"/>
  </w:style>
  <w:style w:type="character" w:customStyle="1" w:styleId="WW8Num38z5">
    <w:name w:val="WW8Num38z5"/>
    <w:rsid w:val="00707C7D"/>
  </w:style>
  <w:style w:type="character" w:customStyle="1" w:styleId="WW8Num38z6">
    <w:name w:val="WW8Num38z6"/>
    <w:rsid w:val="00707C7D"/>
  </w:style>
  <w:style w:type="character" w:customStyle="1" w:styleId="WW8Num38z7">
    <w:name w:val="WW8Num38z7"/>
    <w:rsid w:val="00707C7D"/>
  </w:style>
  <w:style w:type="character" w:customStyle="1" w:styleId="WW8Num38z8">
    <w:name w:val="WW8Num38z8"/>
    <w:rsid w:val="00707C7D"/>
  </w:style>
  <w:style w:type="character" w:customStyle="1" w:styleId="WW8Num39z0">
    <w:name w:val="WW8Num39z0"/>
    <w:rsid w:val="00707C7D"/>
    <w:rPr>
      <w:rFonts w:ascii="Wingdings" w:hAnsi="Wingdings" w:cs="Wingdings" w:hint="default"/>
    </w:rPr>
  </w:style>
  <w:style w:type="character" w:customStyle="1" w:styleId="WW8Num39z1">
    <w:name w:val="WW8Num39z1"/>
    <w:rsid w:val="00707C7D"/>
    <w:rPr>
      <w:rFonts w:ascii="Courier New" w:hAnsi="Courier New" w:cs="Courier New" w:hint="default"/>
    </w:rPr>
  </w:style>
  <w:style w:type="character" w:customStyle="1" w:styleId="WW8Num39z3">
    <w:name w:val="WW8Num39z3"/>
    <w:rsid w:val="00707C7D"/>
    <w:rPr>
      <w:rFonts w:ascii="Symbol" w:hAnsi="Symbol" w:cs="Symbol" w:hint="default"/>
    </w:rPr>
  </w:style>
  <w:style w:type="character" w:customStyle="1" w:styleId="WW8Num40z0">
    <w:name w:val="WW8Num40z0"/>
    <w:rsid w:val="00707C7D"/>
    <w:rPr>
      <w:rFonts w:ascii="Wingdings" w:hAnsi="Wingdings" w:cs="Wingdings" w:hint="default"/>
    </w:rPr>
  </w:style>
  <w:style w:type="character" w:customStyle="1" w:styleId="WW8Num40z1">
    <w:name w:val="WW8Num40z1"/>
    <w:rsid w:val="00707C7D"/>
    <w:rPr>
      <w:rFonts w:ascii="Courier New" w:hAnsi="Courier New" w:cs="Courier New" w:hint="default"/>
    </w:rPr>
  </w:style>
  <w:style w:type="character" w:customStyle="1" w:styleId="WW8Num40z3">
    <w:name w:val="WW8Num40z3"/>
    <w:rsid w:val="00707C7D"/>
    <w:rPr>
      <w:rFonts w:ascii="Symbol" w:hAnsi="Symbol" w:cs="Symbol" w:hint="default"/>
    </w:rPr>
  </w:style>
  <w:style w:type="character" w:customStyle="1" w:styleId="WW8Num41z0">
    <w:name w:val="WW8Num41z0"/>
    <w:rsid w:val="00707C7D"/>
    <w:rPr>
      <w:rFonts w:ascii="Symbol" w:hAnsi="Symbol" w:cs="Symbol" w:hint="default"/>
      <w:color w:val="FFFF00"/>
      <w:sz w:val="20"/>
      <w:szCs w:val="20"/>
    </w:rPr>
  </w:style>
  <w:style w:type="character" w:customStyle="1" w:styleId="WW8Num41z1">
    <w:name w:val="WW8Num41z1"/>
    <w:rsid w:val="00707C7D"/>
  </w:style>
  <w:style w:type="character" w:customStyle="1" w:styleId="WW8Num41z2">
    <w:name w:val="WW8Num41z2"/>
    <w:rsid w:val="00707C7D"/>
  </w:style>
  <w:style w:type="character" w:customStyle="1" w:styleId="WW8Num41z3">
    <w:name w:val="WW8Num41z3"/>
    <w:rsid w:val="00707C7D"/>
  </w:style>
  <w:style w:type="character" w:customStyle="1" w:styleId="WW8Num41z4">
    <w:name w:val="WW8Num41z4"/>
    <w:rsid w:val="00707C7D"/>
  </w:style>
  <w:style w:type="character" w:customStyle="1" w:styleId="WW8Num41z5">
    <w:name w:val="WW8Num41z5"/>
    <w:rsid w:val="00707C7D"/>
  </w:style>
  <w:style w:type="character" w:customStyle="1" w:styleId="WW8Num41z6">
    <w:name w:val="WW8Num41z6"/>
    <w:rsid w:val="00707C7D"/>
  </w:style>
  <w:style w:type="character" w:customStyle="1" w:styleId="WW8Num41z7">
    <w:name w:val="WW8Num41z7"/>
    <w:rsid w:val="00707C7D"/>
  </w:style>
  <w:style w:type="character" w:customStyle="1" w:styleId="WW8Num41z8">
    <w:name w:val="WW8Num41z8"/>
    <w:rsid w:val="00707C7D"/>
  </w:style>
  <w:style w:type="character" w:customStyle="1" w:styleId="WW8Num42z0">
    <w:name w:val="WW8Num42z0"/>
    <w:rsid w:val="00707C7D"/>
    <w:rPr>
      <w:rFonts w:ascii="Wingdings" w:hAnsi="Wingdings" w:cs="Wingdings" w:hint="default"/>
    </w:rPr>
  </w:style>
  <w:style w:type="character" w:customStyle="1" w:styleId="WW8Num42z1">
    <w:name w:val="WW8Num42z1"/>
    <w:rsid w:val="00707C7D"/>
    <w:rPr>
      <w:rFonts w:ascii="Courier New" w:hAnsi="Courier New" w:cs="Courier New" w:hint="default"/>
    </w:rPr>
  </w:style>
  <w:style w:type="character" w:customStyle="1" w:styleId="WW8Num42z3">
    <w:name w:val="WW8Num42z3"/>
    <w:rsid w:val="00707C7D"/>
    <w:rPr>
      <w:rFonts w:ascii="Symbol" w:hAnsi="Symbol" w:cs="Symbol" w:hint="default"/>
    </w:rPr>
  </w:style>
  <w:style w:type="character" w:customStyle="1" w:styleId="Heading2Char">
    <w:name w:val="Heading 2 Char"/>
    <w:rsid w:val="00707C7D"/>
    <w:rPr>
      <w:rFonts w:ascii="Garamond" w:eastAsia="Times New Roman" w:hAnsi="Garamond" w:cs="Times New Roman"/>
      <w:bCs/>
      <w:iCs/>
      <w:sz w:val="24"/>
      <w:szCs w:val="20"/>
    </w:rPr>
  </w:style>
  <w:style w:type="character" w:customStyle="1" w:styleId="HeaderChar">
    <w:name w:val="Header Char"/>
    <w:uiPriority w:val="99"/>
    <w:rsid w:val="00707C7D"/>
    <w:rPr>
      <w:rFonts w:ascii="Garamond" w:eastAsia="Times New Roman" w:hAnsi="Garamond" w:cs="Times New Roman"/>
      <w:bCs/>
      <w:iCs/>
      <w:szCs w:val="20"/>
    </w:rPr>
  </w:style>
  <w:style w:type="character" w:customStyle="1" w:styleId="TitleChar">
    <w:name w:val="Title Char"/>
    <w:rsid w:val="00707C7D"/>
    <w:rPr>
      <w:rFonts w:ascii="Times New Roman" w:eastAsia="Times New Roman" w:hAnsi="Times New Roman" w:cs="Times New Roman"/>
      <w:sz w:val="40"/>
      <w:szCs w:val="24"/>
    </w:rPr>
  </w:style>
  <w:style w:type="character" w:styleId="Hyperlink">
    <w:name w:val="Hyperlink"/>
    <w:rsid w:val="00707C7D"/>
    <w:rPr>
      <w:color w:val="0000FF"/>
      <w:u w:val="single"/>
    </w:rPr>
  </w:style>
  <w:style w:type="character" w:customStyle="1" w:styleId="BodyTextChar">
    <w:name w:val="Body Text Char"/>
    <w:rsid w:val="00707C7D"/>
    <w:rPr>
      <w:rFonts w:ascii="Times New Roman" w:eastAsia="Times New Roman" w:hAnsi="Times New Roman" w:cs="Times New Roman"/>
      <w:sz w:val="24"/>
      <w:szCs w:val="24"/>
    </w:rPr>
  </w:style>
  <w:style w:type="character" w:customStyle="1" w:styleId="NormalWebChar">
    <w:name w:val="Normal (Web) Char"/>
    <w:rsid w:val="00707C7D"/>
    <w:rPr>
      <w:rFonts w:ascii="Times New Roman" w:hAnsi="Times New Roman" w:cs="Times New Roman"/>
      <w:sz w:val="24"/>
      <w:szCs w:val="24"/>
    </w:rPr>
  </w:style>
  <w:style w:type="character" w:customStyle="1" w:styleId="html0020preformattedchar">
    <w:name w:val="html_0020preformatted__char"/>
    <w:basedOn w:val="DefaultParagraphFont"/>
    <w:rsid w:val="00707C7D"/>
  </w:style>
  <w:style w:type="character" w:customStyle="1" w:styleId="Heading1Char">
    <w:name w:val="Heading 1 Char"/>
    <w:uiPriority w:val="9"/>
    <w:rsid w:val="00707C7D"/>
    <w:rPr>
      <w:rFonts w:ascii="Cambria" w:eastAsia="Times New Roman" w:hAnsi="Cambria" w:cs="Times New Roman"/>
      <w:b/>
      <w:bCs/>
      <w:kern w:val="2"/>
      <w:sz w:val="32"/>
      <w:szCs w:val="32"/>
      <w:lang w:val="en-US"/>
    </w:rPr>
  </w:style>
  <w:style w:type="character" w:customStyle="1" w:styleId="Heading5Char">
    <w:name w:val="Heading 5 Char"/>
    <w:rsid w:val="00707C7D"/>
    <w:rPr>
      <w:rFonts w:ascii="Times New Roman" w:eastAsia="Times New Roman" w:hAnsi="Times New Roman" w:cs="Times New Roman"/>
      <w:b/>
      <w:bCs/>
      <w:i/>
      <w:iCs/>
      <w:sz w:val="26"/>
      <w:szCs w:val="26"/>
      <w:lang w:val="en-US"/>
    </w:rPr>
  </w:style>
  <w:style w:type="character" w:customStyle="1" w:styleId="FooterChar">
    <w:name w:val="Footer Char"/>
    <w:rsid w:val="00707C7D"/>
    <w:rPr>
      <w:rFonts w:ascii="Times New Roman" w:eastAsia="Times New Roman" w:hAnsi="Times New Roman" w:cs="Times New Roman"/>
      <w:sz w:val="24"/>
      <w:szCs w:val="24"/>
    </w:rPr>
  </w:style>
  <w:style w:type="character" w:customStyle="1" w:styleId="normalchar">
    <w:name w:val="normal__char"/>
    <w:rsid w:val="00707C7D"/>
    <w:rPr>
      <w:rFonts w:cs="Times New Roman"/>
    </w:rPr>
  </w:style>
  <w:style w:type="character" w:customStyle="1" w:styleId="NoSpacingChar">
    <w:name w:val="No Spacing Char"/>
    <w:rsid w:val="00707C7D"/>
    <w:rPr>
      <w:rFonts w:cs="Times New Roman"/>
      <w:sz w:val="22"/>
      <w:szCs w:val="22"/>
      <w:lang w:bidi="ar-SA"/>
    </w:rPr>
  </w:style>
  <w:style w:type="character" w:customStyle="1" w:styleId="ListParagraphChar">
    <w:name w:val="List Paragraph Char"/>
    <w:uiPriority w:val="34"/>
    <w:qFormat/>
    <w:rsid w:val="00707C7D"/>
    <w:rPr>
      <w:rFonts w:ascii="Times New Roman" w:eastAsia="Times New Roman" w:hAnsi="Times New Roman" w:cs="Times New Roman"/>
      <w:sz w:val="24"/>
      <w:szCs w:val="24"/>
    </w:rPr>
  </w:style>
  <w:style w:type="character" w:customStyle="1" w:styleId="BodyText2Char">
    <w:name w:val="Body Text 2 Char"/>
    <w:rsid w:val="00707C7D"/>
    <w:rPr>
      <w:rFonts w:cs="Times New Roman"/>
      <w:sz w:val="22"/>
      <w:szCs w:val="22"/>
    </w:rPr>
  </w:style>
  <w:style w:type="character" w:styleId="Emphasis">
    <w:name w:val="Emphasis"/>
    <w:qFormat/>
    <w:rsid w:val="00707C7D"/>
    <w:rPr>
      <w:rFonts w:cs="Times New Roman"/>
      <w:i/>
      <w:iCs/>
    </w:rPr>
  </w:style>
  <w:style w:type="character" w:styleId="SubtleEmphasis">
    <w:name w:val="Subtle Emphasis"/>
    <w:qFormat/>
    <w:rsid w:val="00707C7D"/>
    <w:rPr>
      <w:rFonts w:ascii="Times New Roman" w:eastAsia="Times New Roman" w:hAnsi="Times New Roman" w:cs="Times New Roman"/>
      <w:i/>
      <w:iCs/>
      <w:color w:val="404040"/>
    </w:rPr>
  </w:style>
  <w:style w:type="character" w:customStyle="1" w:styleId="apple-converted-space">
    <w:name w:val="apple-converted-space"/>
    <w:rsid w:val="00707C7D"/>
    <w:rPr>
      <w:rFonts w:ascii="Times New Roman" w:eastAsia="Times New Roman" w:hAnsi="Times New Roman" w:cs="Times New Roman"/>
    </w:rPr>
  </w:style>
  <w:style w:type="character" w:customStyle="1" w:styleId="Style1Char">
    <w:name w:val="Style1 Char"/>
    <w:rsid w:val="00707C7D"/>
    <w:rPr>
      <w:rFonts w:ascii="Verdana" w:hAnsi="Verdana" w:cs="Verdana"/>
      <w:lang w:val="en-US" w:bidi="ar-SA"/>
    </w:rPr>
  </w:style>
  <w:style w:type="paragraph" w:customStyle="1" w:styleId="Heading">
    <w:name w:val="Heading"/>
    <w:basedOn w:val="Normal"/>
    <w:next w:val="BodyText"/>
    <w:rsid w:val="00707C7D"/>
    <w:pPr>
      <w:jc w:val="center"/>
    </w:pPr>
    <w:rPr>
      <w:sz w:val="40"/>
    </w:rPr>
  </w:style>
  <w:style w:type="paragraph" w:styleId="BodyText">
    <w:name w:val="Body Text"/>
    <w:basedOn w:val="Normal"/>
    <w:rsid w:val="00707C7D"/>
    <w:pPr>
      <w:widowControl w:val="0"/>
    </w:pPr>
  </w:style>
  <w:style w:type="paragraph" w:styleId="List">
    <w:name w:val="List"/>
    <w:basedOn w:val="BodyText"/>
    <w:rsid w:val="00707C7D"/>
    <w:rPr>
      <w:rFonts w:cs="Lohit Devanagari"/>
    </w:rPr>
  </w:style>
  <w:style w:type="paragraph" w:styleId="Caption">
    <w:name w:val="caption"/>
    <w:basedOn w:val="Normal"/>
    <w:qFormat/>
    <w:rsid w:val="00707C7D"/>
    <w:pPr>
      <w:suppressLineNumbers/>
      <w:spacing w:before="120" w:after="120"/>
    </w:pPr>
    <w:rPr>
      <w:rFonts w:cs="Lohit Devanagari"/>
      <w:i/>
      <w:iCs/>
    </w:rPr>
  </w:style>
  <w:style w:type="paragraph" w:customStyle="1" w:styleId="Index">
    <w:name w:val="Index"/>
    <w:basedOn w:val="Normal"/>
    <w:rsid w:val="00707C7D"/>
    <w:pPr>
      <w:suppressLineNumbers/>
    </w:pPr>
    <w:rPr>
      <w:rFonts w:cs="Lohit Devanagari"/>
    </w:rPr>
  </w:style>
  <w:style w:type="paragraph" w:customStyle="1" w:styleId="HeaderandFooter">
    <w:name w:val="Header and Footer"/>
    <w:basedOn w:val="Normal"/>
    <w:rsid w:val="00707C7D"/>
    <w:pPr>
      <w:suppressLineNumbers/>
      <w:tabs>
        <w:tab w:val="center" w:pos="4819"/>
        <w:tab w:val="right" w:pos="9638"/>
      </w:tabs>
    </w:pPr>
  </w:style>
  <w:style w:type="paragraph" w:styleId="Header">
    <w:name w:val="header"/>
    <w:basedOn w:val="Normal"/>
    <w:uiPriority w:val="99"/>
    <w:rsid w:val="00707C7D"/>
    <w:pPr>
      <w:spacing w:line="300" w:lineRule="auto"/>
    </w:pPr>
    <w:rPr>
      <w:rFonts w:ascii="Garamond" w:hAnsi="Garamond" w:cs="Garamond"/>
      <w:bCs/>
      <w:iCs/>
      <w:sz w:val="20"/>
      <w:szCs w:val="20"/>
    </w:rPr>
  </w:style>
  <w:style w:type="paragraph" w:styleId="NormalWeb">
    <w:name w:val="Normal (Web)"/>
    <w:basedOn w:val="Normal"/>
    <w:uiPriority w:val="99"/>
    <w:rsid w:val="00707C7D"/>
    <w:pPr>
      <w:spacing w:before="280" w:after="280"/>
    </w:pPr>
    <w:rPr>
      <w:rFonts w:eastAsia="Calibri"/>
    </w:rPr>
  </w:style>
  <w:style w:type="paragraph" w:styleId="ListParagraph">
    <w:name w:val="List Paragraph"/>
    <w:basedOn w:val="Normal"/>
    <w:uiPriority w:val="34"/>
    <w:qFormat/>
    <w:rsid w:val="00707C7D"/>
    <w:pPr>
      <w:ind w:left="720"/>
    </w:pPr>
  </w:style>
  <w:style w:type="paragraph" w:customStyle="1" w:styleId="plinks">
    <w:name w:val="plinks"/>
    <w:basedOn w:val="Normal"/>
    <w:rsid w:val="00707C7D"/>
    <w:pPr>
      <w:spacing w:before="280" w:after="280"/>
    </w:pPr>
  </w:style>
  <w:style w:type="paragraph" w:customStyle="1" w:styleId="NormalTimesNewRoman">
    <w:name w:val="Normal + Times New Roman"/>
    <w:basedOn w:val="Normal"/>
    <w:rsid w:val="00707C7D"/>
    <w:pPr>
      <w:spacing w:after="240"/>
    </w:pPr>
    <w:rPr>
      <w:rFonts w:cs="Tahoma"/>
      <w:sz w:val="22"/>
      <w:szCs w:val="22"/>
    </w:rPr>
  </w:style>
  <w:style w:type="paragraph" w:styleId="Footer">
    <w:name w:val="footer"/>
    <w:basedOn w:val="Normal"/>
    <w:rsid w:val="00707C7D"/>
    <w:pPr>
      <w:tabs>
        <w:tab w:val="center" w:pos="4680"/>
        <w:tab w:val="right" w:pos="9360"/>
      </w:tabs>
    </w:pPr>
  </w:style>
  <w:style w:type="paragraph" w:styleId="NoSpacing">
    <w:name w:val="No Spacing"/>
    <w:qFormat/>
    <w:rsid w:val="00707C7D"/>
    <w:pPr>
      <w:suppressAutoHyphens/>
    </w:pPr>
    <w:rPr>
      <w:rFonts w:ascii="Calibri" w:eastAsia="Calibri" w:hAnsi="Calibri"/>
      <w:sz w:val="22"/>
      <w:szCs w:val="22"/>
      <w:lang w:val="en-US" w:eastAsia="zh-CN"/>
    </w:rPr>
  </w:style>
  <w:style w:type="paragraph" w:styleId="BodyText2">
    <w:name w:val="Body Text 2"/>
    <w:basedOn w:val="Normal"/>
    <w:rsid w:val="00707C7D"/>
    <w:pPr>
      <w:spacing w:after="120" w:line="480" w:lineRule="auto"/>
    </w:pPr>
    <w:rPr>
      <w:rFonts w:ascii="Calibri" w:eastAsia="Calibri" w:hAnsi="Calibri" w:cs="Calibri"/>
      <w:sz w:val="22"/>
      <w:szCs w:val="22"/>
    </w:rPr>
  </w:style>
  <w:style w:type="paragraph" w:customStyle="1" w:styleId="Normal1">
    <w:name w:val="Normal1"/>
    <w:rsid w:val="00707C7D"/>
    <w:pPr>
      <w:suppressAutoHyphens/>
      <w:spacing w:after="200" w:line="276" w:lineRule="auto"/>
    </w:pPr>
    <w:rPr>
      <w:rFonts w:ascii="Calibri" w:eastAsia="Calibri" w:hAnsi="Calibri" w:cs="Calibri"/>
      <w:color w:val="000000"/>
      <w:sz w:val="22"/>
      <w:szCs w:val="22"/>
      <w:lang w:eastAsia="zh-CN"/>
    </w:rPr>
  </w:style>
  <w:style w:type="paragraph" w:customStyle="1" w:styleId="TableContents">
    <w:name w:val="Table Contents"/>
    <w:basedOn w:val="Normal"/>
    <w:rsid w:val="00707C7D"/>
    <w:pPr>
      <w:suppressLineNumbers/>
    </w:pPr>
  </w:style>
  <w:style w:type="paragraph" w:customStyle="1" w:styleId="TableHeading">
    <w:name w:val="Table Heading"/>
    <w:basedOn w:val="TableContents"/>
    <w:rsid w:val="00707C7D"/>
    <w:pPr>
      <w:jc w:val="center"/>
    </w:pPr>
    <w:rPr>
      <w:b/>
      <w:bCs/>
    </w:rPr>
  </w:style>
  <w:style w:type="paragraph" w:customStyle="1" w:styleId="Body">
    <w:name w:val="Body"/>
    <w:rsid w:val="004E51CF"/>
    <w:rPr>
      <w:rFonts w:ascii="Helvetica Neue" w:eastAsia="Arial Unicode MS" w:hAnsi="Helvetica Neue" w:cs="Arial Unicode MS"/>
      <w:color w:val="000000"/>
      <w:sz w:val="22"/>
      <w:szCs w:val="22"/>
      <w:lang w:val="en-US" w:eastAsia="en-US"/>
    </w:rPr>
  </w:style>
  <w:style w:type="paragraph" w:customStyle="1" w:styleId="Default">
    <w:name w:val="Default"/>
    <w:rsid w:val="004E51CF"/>
    <w:pPr>
      <w:spacing w:before="160" w:line="288" w:lineRule="auto"/>
    </w:pPr>
    <w:rPr>
      <w:rFonts w:ascii="Helvetica Neue" w:eastAsia="Arial Unicode MS" w:hAnsi="Helvetica Neue" w:cs="Arial Unicode MS"/>
      <w:color w:val="000000"/>
      <w:sz w:val="24"/>
      <w:szCs w:val="24"/>
      <w:lang w:val="en-US" w:eastAsia="en-US"/>
    </w:rPr>
  </w:style>
  <w:style w:type="numbering" w:customStyle="1" w:styleId="ImportedStyle1">
    <w:name w:val="Imported Style 1"/>
    <w:rsid w:val="0015414C"/>
  </w:style>
  <w:style w:type="character" w:customStyle="1" w:styleId="UnresolvedMention1">
    <w:name w:val="Unresolved Mention1"/>
    <w:basedOn w:val="DefaultParagraphFont"/>
    <w:uiPriority w:val="99"/>
    <w:semiHidden/>
    <w:unhideWhenUsed/>
    <w:rsid w:val="00B321C7"/>
    <w:rPr>
      <w:color w:val="605E5C"/>
      <w:shd w:val="clear" w:color="auto" w:fill="E1DFDD"/>
    </w:rPr>
  </w:style>
  <w:style w:type="character" w:styleId="FollowedHyperlink">
    <w:name w:val="FollowedHyperlink"/>
    <w:basedOn w:val="DefaultParagraphFont"/>
    <w:uiPriority w:val="99"/>
    <w:semiHidden/>
    <w:unhideWhenUsed/>
    <w:rsid w:val="00C8191C"/>
    <w:rPr>
      <w:color w:val="954F72" w:themeColor="followedHyperlink"/>
      <w:u w:val="single"/>
    </w:rPr>
  </w:style>
  <w:style w:type="paragraph" w:styleId="BalloonText">
    <w:name w:val="Balloon Text"/>
    <w:basedOn w:val="Normal"/>
    <w:link w:val="BalloonTextChar"/>
    <w:uiPriority w:val="99"/>
    <w:semiHidden/>
    <w:unhideWhenUsed/>
    <w:rsid w:val="00B1019C"/>
    <w:rPr>
      <w:rFonts w:ascii="Tahoma" w:hAnsi="Tahoma" w:cs="Tahoma"/>
      <w:sz w:val="16"/>
      <w:szCs w:val="16"/>
    </w:rPr>
  </w:style>
  <w:style w:type="character" w:customStyle="1" w:styleId="BalloonTextChar">
    <w:name w:val="Balloon Text Char"/>
    <w:basedOn w:val="DefaultParagraphFont"/>
    <w:link w:val="BalloonText"/>
    <w:uiPriority w:val="99"/>
    <w:semiHidden/>
    <w:rsid w:val="00B1019C"/>
    <w:rPr>
      <w:rFonts w:ascii="Tahoma" w:hAnsi="Tahoma" w:cs="Tahoma"/>
      <w:sz w:val="16"/>
      <w:szCs w:val="16"/>
      <w:lang w:val="en-US" w:eastAsia="zh-CN"/>
    </w:rPr>
  </w:style>
  <w:style w:type="table" w:customStyle="1" w:styleId="PlainTable41">
    <w:name w:val="Plain Table 41"/>
    <w:basedOn w:val="TableNormal"/>
    <w:uiPriority w:val="44"/>
    <w:rsid w:val="005171F2"/>
    <w:rPr>
      <w:rFonts w:asciiTheme="minorHAnsi" w:eastAsiaTheme="minorHAnsi" w:hAnsiTheme="minorHAnsi" w:cstheme="minorBidi"/>
      <w:sz w:val="24"/>
      <w:szCs w:val="24"/>
      <w:lang w:eastAsia="en-US"/>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497020">
      <w:bodyDiv w:val="1"/>
      <w:marLeft w:val="0"/>
      <w:marRight w:val="0"/>
      <w:marTop w:val="0"/>
      <w:marBottom w:val="0"/>
      <w:divBdr>
        <w:top w:val="none" w:sz="0" w:space="0" w:color="auto"/>
        <w:left w:val="none" w:sz="0" w:space="0" w:color="auto"/>
        <w:bottom w:val="none" w:sz="0" w:space="0" w:color="auto"/>
        <w:right w:val="none" w:sz="0" w:space="0" w:color="auto"/>
      </w:divBdr>
    </w:div>
    <w:div w:id="1900938724">
      <w:bodyDiv w:val="1"/>
      <w:marLeft w:val="0"/>
      <w:marRight w:val="0"/>
      <w:marTop w:val="0"/>
      <w:marBottom w:val="0"/>
      <w:divBdr>
        <w:top w:val="none" w:sz="0" w:space="0" w:color="auto"/>
        <w:left w:val="none" w:sz="0" w:space="0" w:color="auto"/>
        <w:bottom w:val="none" w:sz="0" w:space="0" w:color="auto"/>
        <w:right w:val="none" w:sz="0" w:space="0" w:color="auto"/>
      </w:divBdr>
    </w:div>
    <w:div w:id="1956937576">
      <w:bodyDiv w:val="1"/>
      <w:marLeft w:val="0"/>
      <w:marRight w:val="0"/>
      <w:marTop w:val="0"/>
      <w:marBottom w:val="0"/>
      <w:divBdr>
        <w:top w:val="none" w:sz="0" w:space="0" w:color="auto"/>
        <w:left w:val="none" w:sz="0" w:space="0" w:color="auto"/>
        <w:bottom w:val="none" w:sz="0" w:space="0" w:color="auto"/>
        <w:right w:val="none" w:sz="0" w:space="0" w:color="auto"/>
      </w:divBdr>
    </w:div>
    <w:div w:id="208995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credly.com/badges/c5970770-383e-471f-92d3-05d903148f50/public_url" TargetMode="External"/><Relationship Id="rId12" Type="http://schemas.openxmlformats.org/officeDocument/2006/relationships/hyperlink" Target="https://www.linkedin.com/in/sumanth-sre/"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hantasumanth9@gmail.com"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credly.com/badges/dcddb84e-4cf9-4c67-a1e9-3ebfd2031217/public_ur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8</Pages>
  <Words>4815</Words>
  <Characters>27447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Divya.Grover</dc:creator>
  <cp:keywords/>
  <cp:lastModifiedBy>user</cp:lastModifiedBy>
  <cp:revision>221</cp:revision>
  <cp:lastPrinted>1995-11-21T12:11:00Z</cp:lastPrinted>
  <dcterms:created xsi:type="dcterms:W3CDTF">2023-09-27T16:07:00Z</dcterms:created>
  <dcterms:modified xsi:type="dcterms:W3CDTF">2026-03-09T17:05:00Z</dcterms:modified>
</cp:coreProperties>
</file>