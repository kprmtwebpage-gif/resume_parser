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EF164" w14:textId="77777777" w:rsidR="001249CB" w:rsidRDefault="000D5B63">
      <w:pPr>
        <w:pStyle w:val="div"/>
        <w:spacing w:line="260" w:lineRule="atLeast"/>
        <w:jc w:val="center"/>
        <w:rPr>
          <w:rFonts w:ascii="Palatino Linotype" w:eastAsia="Palatino Linotype" w:hAnsi="Palatino Linotype" w:cs="Palatino Linotype"/>
          <w:color w:val="4A4A4A"/>
          <w:sz w:val="20"/>
          <w:szCs w:val="20"/>
        </w:rPr>
      </w:pPr>
      <w:r>
        <w:rPr>
          <w:rFonts w:ascii="Palatino Linotype" w:eastAsia="Palatino Linotype" w:hAnsi="Palatino Linotype" w:cs="Palatino Linotype"/>
          <w:noProof/>
          <w:color w:val="4A4A4A"/>
          <w:sz w:val="20"/>
          <w:szCs w:val="20"/>
          <w:lang w:val="en-IN" w:eastAsia="en-IN"/>
        </w:rPr>
        <w:drawing>
          <wp:inline distT="0" distB="0" distL="0" distR="0" wp14:anchorId="4BFAC8DD" wp14:editId="6EF8A059">
            <wp:extent cx="634219" cy="63457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stretch>
                      <a:fillRect/>
                    </a:stretch>
                  </pic:blipFill>
                  <pic:spPr>
                    <a:xfrm>
                      <a:off x="0" y="0"/>
                      <a:ext cx="634219" cy="634570"/>
                    </a:xfrm>
                    <a:prstGeom prst="rect">
                      <a:avLst/>
                    </a:prstGeom>
                  </pic:spPr>
                </pic:pic>
              </a:graphicData>
            </a:graphic>
          </wp:inline>
        </w:drawing>
      </w:r>
    </w:p>
    <w:p w14:paraId="4FDF5262" w14:textId="77777777" w:rsidR="001249CB" w:rsidRDefault="000D5B63">
      <w:pPr>
        <w:pStyle w:val="divname"/>
        <w:rPr>
          <w:rFonts w:ascii="Palatino Linotype" w:eastAsia="Palatino Linotype" w:hAnsi="Palatino Linotype" w:cs="Palatino Linotype"/>
        </w:rPr>
      </w:pPr>
      <w:r>
        <w:rPr>
          <w:rStyle w:val="span"/>
          <w:rFonts w:ascii="Palatino Linotype" w:eastAsia="Palatino Linotype" w:hAnsi="Palatino Linotype" w:cs="Palatino Linotype"/>
          <w:sz w:val="52"/>
          <w:szCs w:val="52"/>
        </w:rPr>
        <w:t>SRINATH</w:t>
      </w:r>
      <w:r>
        <w:rPr>
          <w:rFonts w:ascii="Palatino Linotype" w:eastAsia="Palatino Linotype" w:hAnsi="Palatino Linotype" w:cs="Palatino Linotype"/>
        </w:rPr>
        <w:t xml:space="preserve"> </w:t>
      </w:r>
      <w:r>
        <w:rPr>
          <w:rStyle w:val="span"/>
          <w:rFonts w:ascii="Palatino Linotype" w:eastAsia="Palatino Linotype" w:hAnsi="Palatino Linotype" w:cs="Palatino Linotype"/>
          <w:sz w:val="52"/>
          <w:szCs w:val="52"/>
        </w:rPr>
        <w:t>RAYADURG KRISTAPPA</w:t>
      </w:r>
    </w:p>
    <w:p w14:paraId="45685743" w14:textId="0A2DF2B2" w:rsidR="001249CB" w:rsidRDefault="00C3172B">
      <w:pPr>
        <w:pStyle w:val="divaddress"/>
        <w:spacing w:before="100"/>
        <w:rPr>
          <w:rFonts w:ascii="Palatino Linotype" w:eastAsia="Palatino Linotype" w:hAnsi="Palatino Linotype" w:cs="Palatino Linotype"/>
          <w:color w:val="4A4A4A"/>
        </w:rPr>
      </w:pPr>
      <w:r>
        <w:rPr>
          <w:rStyle w:val="span"/>
          <w:rFonts w:ascii="Palatino Linotype" w:eastAsia="Palatino Linotype" w:hAnsi="Palatino Linotype" w:cs="Palatino Linotype"/>
          <w:color w:val="4A4A4A"/>
          <w:sz w:val="20"/>
          <w:szCs w:val="20"/>
        </w:rPr>
        <w:t>msatya@quantomtech.com</w:t>
      </w:r>
      <w:r w:rsidR="000D5B63">
        <w:rPr>
          <w:rStyle w:val="span"/>
          <w:rFonts w:ascii="Palatino Linotype" w:eastAsia="Palatino Linotype" w:hAnsi="Palatino Linotype" w:cs="Palatino Linotype"/>
          <w:color w:val="4A4A4A"/>
          <w:sz w:val="20"/>
          <w:szCs w:val="20"/>
        </w:rPr>
        <w:t xml:space="preserve"> </w:t>
      </w:r>
      <w:r w:rsidR="000D5B63">
        <w:rPr>
          <w:rStyle w:val="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+1 720-927-4613</w:t>
      </w:r>
      <w:r w:rsidR="000D5B63">
        <w:rPr>
          <w:rStyle w:val="sprtr"/>
          <w:rFonts w:ascii="Palatino Linotype" w:eastAsia="Palatino Linotype" w:hAnsi="Palatino Linotype" w:cs="Palatino Linotype"/>
          <w:color w:val="4A4A4A"/>
        </w:rPr>
        <w:t> |  </w:t>
      </w:r>
      <w:r w:rsidR="000D5B63">
        <w:rPr>
          <w:rStyle w:val="span"/>
          <w:rFonts w:ascii="Palatino Linotype" w:eastAsia="Palatino Linotype" w:hAnsi="Palatino Linotype" w:cs="Palatino Linotype"/>
          <w:color w:val="4A4A4A"/>
          <w:sz w:val="20"/>
          <w:szCs w:val="20"/>
        </w:rPr>
        <w:t xml:space="preserve"> San Antonio Texas </w:t>
      </w:r>
    </w:p>
    <w:p w14:paraId="4EE88120" w14:textId="77777777" w:rsidR="001249CB" w:rsidRDefault="000D5B63">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Summary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3686DA2D" w14:textId="420762F1" w:rsidR="001429DB" w:rsidRPr="001429DB" w:rsidRDefault="00505479">
      <w:pPr>
        <w:pStyle w:val="divdocumentsinglecolumn"/>
        <w:spacing w:line="260" w:lineRule="atLeast"/>
        <w:rPr>
          <w:rFonts w:ascii="Palatino Linotype" w:eastAsia="Palatino Linotype" w:hAnsi="Palatino Linotype" w:cs="Palatino Linotype"/>
          <w:color w:val="4A4A4A"/>
          <w:sz w:val="20"/>
          <w:szCs w:val="20"/>
        </w:rPr>
      </w:pPr>
      <w:r w:rsidRPr="00505479">
        <w:rPr>
          <w:rFonts w:ascii="Palatino Linotype" w:eastAsia="Palatino Linotype" w:hAnsi="Palatino Linotype" w:cs="Palatino Linotype"/>
          <w:color w:val="4A4A4A"/>
          <w:sz w:val="20"/>
          <w:szCs w:val="20"/>
        </w:rPr>
        <w:t xml:space="preserve">Results-driven Scrum Master with </w:t>
      </w:r>
      <w:r w:rsidRPr="00505479">
        <w:rPr>
          <w:rFonts w:ascii="Palatino Linotype" w:eastAsia="Palatino Linotype" w:hAnsi="Palatino Linotype" w:cs="Palatino Linotype"/>
          <w:b/>
          <w:bCs/>
          <w:color w:val="4A4A4A"/>
          <w:sz w:val="20"/>
          <w:szCs w:val="20"/>
        </w:rPr>
        <w:t>13 years</w:t>
      </w:r>
      <w:r w:rsidRPr="00505479">
        <w:rPr>
          <w:rFonts w:ascii="Palatino Linotype" w:eastAsia="Palatino Linotype" w:hAnsi="Palatino Linotype" w:cs="Palatino Linotype"/>
          <w:color w:val="4A4A4A"/>
          <w:sz w:val="20"/>
          <w:szCs w:val="20"/>
        </w:rPr>
        <w:t xml:space="preserve"> of experience in leading and coaching high-performing Agile teams to deliver successful projects. Proven ability to facilitate Scrum events, remove impediments, and foster a collaborative environment that drives continuous improvement and </w:t>
      </w:r>
      <w:r w:rsidR="0018516B" w:rsidRPr="0018516B">
        <w:rPr>
          <w:rFonts w:ascii="Palatino Linotype" w:eastAsia="Palatino Linotype" w:hAnsi="Palatino Linotype" w:cs="Palatino Linotype"/>
          <w:color w:val="4A4A4A"/>
          <w:sz w:val="20"/>
          <w:szCs w:val="20"/>
        </w:rPr>
        <w:t xml:space="preserve">successfully </w:t>
      </w:r>
      <w:r w:rsidR="0018516B" w:rsidRPr="0018516B">
        <w:rPr>
          <w:rFonts w:ascii="Palatino Linotype" w:eastAsia="Palatino Linotype" w:hAnsi="Palatino Linotype" w:cs="Palatino Linotype"/>
          <w:b/>
          <w:bCs/>
          <w:color w:val="4A4A4A"/>
          <w:sz w:val="20"/>
          <w:szCs w:val="20"/>
        </w:rPr>
        <w:t>reduced project timelines by 15%</w:t>
      </w:r>
      <w:r w:rsidR="0018516B" w:rsidRPr="0018516B">
        <w:rPr>
          <w:rFonts w:ascii="Palatino Linotype" w:eastAsia="Palatino Linotype" w:hAnsi="Palatino Linotype" w:cs="Palatino Linotype"/>
          <w:color w:val="4A4A4A"/>
          <w:sz w:val="20"/>
          <w:szCs w:val="20"/>
        </w:rPr>
        <w:t xml:space="preserve"> and </w:t>
      </w:r>
      <w:r w:rsidR="0018516B" w:rsidRPr="0018516B">
        <w:rPr>
          <w:rFonts w:ascii="Palatino Linotype" w:eastAsia="Palatino Linotype" w:hAnsi="Palatino Linotype" w:cs="Palatino Linotype"/>
          <w:b/>
          <w:bCs/>
          <w:color w:val="4A4A4A"/>
          <w:sz w:val="20"/>
          <w:szCs w:val="20"/>
        </w:rPr>
        <w:t xml:space="preserve">increased team velocity by </w:t>
      </w:r>
      <w:r w:rsidR="00D41CAC">
        <w:rPr>
          <w:rFonts w:ascii="Palatino Linotype" w:eastAsia="Palatino Linotype" w:hAnsi="Palatino Linotype" w:cs="Palatino Linotype"/>
          <w:b/>
          <w:bCs/>
          <w:color w:val="4A4A4A"/>
          <w:sz w:val="20"/>
          <w:szCs w:val="20"/>
        </w:rPr>
        <w:t>2</w:t>
      </w:r>
      <w:r w:rsidR="0018516B" w:rsidRPr="0018516B">
        <w:rPr>
          <w:rFonts w:ascii="Palatino Linotype" w:eastAsia="Palatino Linotype" w:hAnsi="Palatino Linotype" w:cs="Palatino Linotype"/>
          <w:b/>
          <w:bCs/>
          <w:color w:val="4A4A4A"/>
          <w:sz w:val="20"/>
          <w:szCs w:val="20"/>
        </w:rPr>
        <w:t>0%</w:t>
      </w:r>
      <w:r w:rsidR="0018516B" w:rsidRPr="0018516B">
        <w:rPr>
          <w:rFonts w:ascii="Palatino Linotype" w:eastAsia="Palatino Linotype" w:hAnsi="Palatino Linotype" w:cs="Palatino Linotype"/>
          <w:color w:val="4A4A4A"/>
          <w:sz w:val="20"/>
          <w:szCs w:val="20"/>
        </w:rPr>
        <w:t xml:space="preserve"> through the implementation of Agile practices and continuous improvement initiatives</w:t>
      </w:r>
      <w:r w:rsidRPr="00505479">
        <w:rPr>
          <w:rFonts w:ascii="Palatino Linotype" w:eastAsia="Palatino Linotype" w:hAnsi="Palatino Linotype" w:cs="Palatino Linotype"/>
          <w:color w:val="4A4A4A"/>
          <w:sz w:val="20"/>
          <w:szCs w:val="20"/>
        </w:rPr>
        <w:t>.</w:t>
      </w:r>
      <w:r>
        <w:rPr>
          <w:rFonts w:ascii="Palatino Linotype" w:eastAsia="Palatino Linotype" w:hAnsi="Palatino Linotype" w:cs="Palatino Linotype"/>
          <w:color w:val="4A4A4A"/>
          <w:sz w:val="20"/>
          <w:szCs w:val="20"/>
        </w:rPr>
        <w:t xml:space="preserve"> Holding </w:t>
      </w:r>
      <w:r w:rsidRPr="00505479">
        <w:rPr>
          <w:rFonts w:ascii="Palatino Linotype" w:eastAsia="Palatino Linotype" w:hAnsi="Palatino Linotype" w:cs="Palatino Linotype"/>
          <w:color w:val="4A4A4A"/>
          <w:sz w:val="20"/>
          <w:szCs w:val="20"/>
        </w:rPr>
        <w:t xml:space="preserve">a strong track record of implementing and scaling </w:t>
      </w:r>
      <w:r w:rsidRPr="00B13785">
        <w:rPr>
          <w:rFonts w:ascii="Palatino Linotype" w:eastAsia="Palatino Linotype" w:hAnsi="Palatino Linotype" w:cs="Palatino Linotype"/>
          <w:b/>
          <w:bCs/>
          <w:color w:val="4A4A4A"/>
          <w:sz w:val="20"/>
          <w:szCs w:val="20"/>
        </w:rPr>
        <w:t>Agile methodologies</w:t>
      </w:r>
      <w:r w:rsidRPr="00505479">
        <w:rPr>
          <w:rFonts w:ascii="Palatino Linotype" w:eastAsia="Palatino Linotype" w:hAnsi="Palatino Linotype" w:cs="Palatino Linotype"/>
          <w:color w:val="4A4A4A"/>
          <w:sz w:val="20"/>
          <w:szCs w:val="20"/>
        </w:rPr>
        <w:t xml:space="preserve">, including </w:t>
      </w:r>
      <w:r w:rsidRPr="00B13785">
        <w:rPr>
          <w:rFonts w:ascii="Palatino Linotype" w:eastAsia="Palatino Linotype" w:hAnsi="Palatino Linotype" w:cs="Palatino Linotype"/>
          <w:b/>
          <w:bCs/>
          <w:color w:val="4A4A4A"/>
          <w:sz w:val="20"/>
          <w:szCs w:val="20"/>
        </w:rPr>
        <w:t>Scrum and Kanban</w:t>
      </w:r>
      <w:r w:rsidR="00B13785">
        <w:rPr>
          <w:rFonts w:ascii="Palatino Linotype" w:eastAsia="Palatino Linotype" w:hAnsi="Palatino Linotype" w:cs="Palatino Linotype"/>
          <w:b/>
          <w:bCs/>
          <w:color w:val="4A4A4A"/>
          <w:sz w:val="20"/>
          <w:szCs w:val="20"/>
        </w:rPr>
        <w:t xml:space="preserve">. </w:t>
      </w:r>
      <w:r w:rsidR="00B13785" w:rsidRPr="00B13785">
        <w:rPr>
          <w:rFonts w:ascii="Palatino Linotype" w:eastAsia="Palatino Linotype" w:hAnsi="Palatino Linotype" w:cs="Palatino Linotype"/>
          <w:color w:val="4A4A4A"/>
          <w:sz w:val="20"/>
          <w:szCs w:val="20"/>
        </w:rPr>
        <w:t xml:space="preserve">Adept at facilitating complex problem-solving, </w:t>
      </w:r>
      <w:r w:rsidR="00B13785" w:rsidRPr="00B13785">
        <w:rPr>
          <w:rFonts w:ascii="Palatino Linotype" w:eastAsia="Palatino Linotype" w:hAnsi="Palatino Linotype" w:cs="Palatino Linotype"/>
          <w:b/>
          <w:bCs/>
          <w:color w:val="4A4A4A"/>
          <w:sz w:val="20"/>
          <w:szCs w:val="20"/>
        </w:rPr>
        <w:t>managing stakeholder expectations</w:t>
      </w:r>
      <w:r w:rsidR="00B13785" w:rsidRPr="00B13785">
        <w:rPr>
          <w:rFonts w:ascii="Palatino Linotype" w:eastAsia="Palatino Linotype" w:hAnsi="Palatino Linotype" w:cs="Palatino Linotype"/>
          <w:color w:val="4A4A4A"/>
          <w:sz w:val="20"/>
          <w:szCs w:val="20"/>
        </w:rPr>
        <w:t>, and ensuring projects stay on track and within budget.</w:t>
      </w:r>
      <w:r w:rsidR="00B13785">
        <w:rPr>
          <w:rFonts w:ascii="Palatino Linotype" w:eastAsia="Palatino Linotype" w:hAnsi="Palatino Linotype" w:cs="Palatino Linotype"/>
          <w:color w:val="4A4A4A"/>
          <w:sz w:val="20"/>
          <w:szCs w:val="20"/>
        </w:rPr>
        <w:t xml:space="preserve"> </w:t>
      </w:r>
      <w:r w:rsidR="00BA2AD5">
        <w:rPr>
          <w:rFonts w:ascii="Palatino Linotype" w:eastAsia="Palatino Linotype" w:hAnsi="Palatino Linotype" w:cs="Palatino Linotype"/>
          <w:color w:val="4A4A4A"/>
          <w:sz w:val="20"/>
          <w:szCs w:val="20"/>
        </w:rPr>
        <w:t xml:space="preserve">Proven ability to </w:t>
      </w:r>
      <w:r w:rsidR="00B13785" w:rsidRPr="00BA2AD5">
        <w:rPr>
          <w:rFonts w:ascii="Palatino Linotype" w:eastAsia="Palatino Linotype" w:hAnsi="Palatino Linotype" w:cs="Palatino Linotype"/>
          <w:b/>
          <w:bCs/>
          <w:color w:val="4A4A4A"/>
          <w:sz w:val="20"/>
          <w:szCs w:val="20"/>
        </w:rPr>
        <w:t xml:space="preserve">Mentor </w:t>
      </w:r>
      <w:r w:rsidR="00BA2AD5" w:rsidRPr="00BA2AD5">
        <w:rPr>
          <w:rFonts w:ascii="Palatino Linotype" w:eastAsia="Palatino Linotype" w:hAnsi="Palatino Linotype" w:cs="Palatino Linotype"/>
          <w:b/>
          <w:bCs/>
          <w:color w:val="4A4A4A"/>
          <w:sz w:val="20"/>
          <w:szCs w:val="20"/>
        </w:rPr>
        <w:t>and Coach</w:t>
      </w:r>
      <w:r w:rsidR="00BA2AD5">
        <w:rPr>
          <w:rFonts w:ascii="Palatino Linotype" w:eastAsia="Palatino Linotype" w:hAnsi="Palatino Linotype" w:cs="Palatino Linotype"/>
          <w:color w:val="4A4A4A"/>
          <w:sz w:val="20"/>
          <w:szCs w:val="20"/>
        </w:rPr>
        <w:t xml:space="preserve"> </w:t>
      </w:r>
      <w:r w:rsidR="00B13785" w:rsidRPr="00B13785">
        <w:rPr>
          <w:rFonts w:ascii="Palatino Linotype" w:eastAsia="Palatino Linotype" w:hAnsi="Palatino Linotype" w:cs="Palatino Linotype"/>
          <w:color w:val="4A4A4A"/>
          <w:sz w:val="20"/>
          <w:szCs w:val="20"/>
        </w:rPr>
        <w:t>team members</w:t>
      </w:r>
      <w:r w:rsidR="00BA2AD5">
        <w:rPr>
          <w:rFonts w:ascii="Palatino Linotype" w:eastAsia="Palatino Linotype" w:hAnsi="Palatino Linotype" w:cs="Palatino Linotype"/>
          <w:color w:val="4A4A4A"/>
          <w:sz w:val="20"/>
          <w:szCs w:val="20"/>
        </w:rPr>
        <w:t>,</w:t>
      </w:r>
      <w:r w:rsidR="00B13785" w:rsidRPr="00B13785">
        <w:rPr>
          <w:rFonts w:ascii="Palatino Linotype" w:eastAsia="Palatino Linotype" w:hAnsi="Palatino Linotype" w:cs="Palatino Linotype"/>
          <w:color w:val="4A4A4A"/>
          <w:sz w:val="20"/>
          <w:szCs w:val="20"/>
        </w:rPr>
        <w:t xml:space="preserve"> </w:t>
      </w:r>
      <w:r w:rsidR="00BA2AD5" w:rsidRPr="00BA2AD5">
        <w:rPr>
          <w:rFonts w:ascii="Palatino Linotype" w:eastAsia="Palatino Linotype" w:hAnsi="Palatino Linotype" w:cs="Palatino Linotype"/>
          <w:sz w:val="20"/>
          <w:szCs w:val="20"/>
        </w:rPr>
        <w:t>facilitate effective communication and drive successful Agile implementations</w:t>
      </w:r>
      <w:r w:rsidR="00BA2AD5" w:rsidRPr="00B13785">
        <w:rPr>
          <w:rFonts w:ascii="Palatino Linotype" w:eastAsia="Palatino Linotype" w:hAnsi="Palatino Linotype" w:cs="Palatino Linotype"/>
          <w:color w:val="4A4A4A"/>
          <w:sz w:val="20"/>
          <w:szCs w:val="20"/>
        </w:rPr>
        <w:t xml:space="preserve"> </w:t>
      </w:r>
      <w:r w:rsidR="00B13785" w:rsidRPr="00B13785">
        <w:rPr>
          <w:rFonts w:ascii="Palatino Linotype" w:eastAsia="Palatino Linotype" w:hAnsi="Palatino Linotype" w:cs="Palatino Linotype"/>
          <w:color w:val="4A4A4A"/>
          <w:sz w:val="20"/>
          <w:szCs w:val="20"/>
        </w:rPr>
        <w:t xml:space="preserve">and </w:t>
      </w:r>
      <w:r w:rsidR="00B13785" w:rsidRPr="00B13785">
        <w:rPr>
          <w:rFonts w:ascii="Palatino Linotype" w:eastAsia="Palatino Linotype" w:hAnsi="Palatino Linotype" w:cs="Palatino Linotype"/>
          <w:b/>
          <w:bCs/>
          <w:color w:val="4A4A4A"/>
          <w:sz w:val="20"/>
          <w:szCs w:val="20"/>
        </w:rPr>
        <w:t>SAFe principles</w:t>
      </w:r>
      <w:r w:rsidR="00B13785" w:rsidRPr="00B13785">
        <w:rPr>
          <w:rFonts w:ascii="Palatino Linotype" w:eastAsia="Palatino Linotype" w:hAnsi="Palatino Linotype" w:cs="Palatino Linotype"/>
          <w:color w:val="4A4A4A"/>
          <w:sz w:val="20"/>
          <w:szCs w:val="20"/>
        </w:rPr>
        <w:t xml:space="preserve"> for continuous improvement</w:t>
      </w:r>
      <w:r w:rsidR="00B13785">
        <w:rPr>
          <w:rFonts w:ascii="Palatino Linotype" w:eastAsia="Palatino Linotype" w:hAnsi="Palatino Linotype" w:cs="Palatino Linotype"/>
          <w:color w:val="4A4A4A"/>
          <w:sz w:val="20"/>
          <w:szCs w:val="20"/>
        </w:rPr>
        <w:t>.</w:t>
      </w:r>
      <w:r w:rsidR="00491032">
        <w:rPr>
          <w:rFonts w:ascii="Palatino Linotype" w:eastAsia="Palatino Linotype" w:hAnsi="Palatino Linotype" w:cs="Palatino Linotype"/>
          <w:color w:val="4A4A4A"/>
          <w:sz w:val="20"/>
          <w:szCs w:val="20"/>
        </w:rPr>
        <w:t xml:space="preserve"> Expertise in project transformation from </w:t>
      </w:r>
      <w:r w:rsidR="00491032" w:rsidRPr="00491032">
        <w:rPr>
          <w:rFonts w:ascii="Palatino Linotype" w:eastAsia="Palatino Linotype" w:hAnsi="Palatino Linotype" w:cs="Palatino Linotype"/>
          <w:b/>
          <w:bCs/>
          <w:color w:val="4A4A4A"/>
          <w:sz w:val="20"/>
          <w:szCs w:val="20"/>
        </w:rPr>
        <w:t>waterfall to agile</w:t>
      </w:r>
      <w:r w:rsidR="00491032">
        <w:rPr>
          <w:rFonts w:ascii="Palatino Linotype" w:eastAsia="Palatino Linotype" w:hAnsi="Palatino Linotype" w:cs="Palatino Linotype"/>
          <w:b/>
          <w:bCs/>
          <w:color w:val="4A4A4A"/>
          <w:sz w:val="20"/>
          <w:szCs w:val="20"/>
        </w:rPr>
        <w:t xml:space="preserve">. </w:t>
      </w:r>
      <w:r w:rsidR="00491032" w:rsidRPr="00491032">
        <w:rPr>
          <w:rFonts w:ascii="Palatino Linotype" w:eastAsia="Palatino Linotype" w:hAnsi="Palatino Linotype" w:cs="Palatino Linotype"/>
          <w:color w:val="4A4A4A"/>
          <w:sz w:val="20"/>
          <w:szCs w:val="20"/>
        </w:rPr>
        <w:t xml:space="preserve">Handling multiple scrum teams with expertise on tools like </w:t>
      </w:r>
      <w:r w:rsidR="00491032" w:rsidRPr="00491032">
        <w:rPr>
          <w:rFonts w:ascii="Palatino Linotype" w:eastAsia="Palatino Linotype" w:hAnsi="Palatino Linotype" w:cs="Palatino Linotype"/>
          <w:b/>
          <w:bCs/>
          <w:color w:val="4A4A4A"/>
          <w:sz w:val="20"/>
          <w:szCs w:val="20"/>
        </w:rPr>
        <w:t>RTC, Jira &amp; Rally</w:t>
      </w:r>
      <w:r w:rsidR="00491032">
        <w:rPr>
          <w:rFonts w:ascii="Palatino Linotype" w:eastAsia="Palatino Linotype" w:hAnsi="Palatino Linotype" w:cs="Palatino Linotype"/>
          <w:b/>
          <w:bCs/>
          <w:color w:val="4A4A4A"/>
          <w:sz w:val="20"/>
          <w:szCs w:val="20"/>
        </w:rPr>
        <w:t xml:space="preserve"> </w:t>
      </w:r>
      <w:r w:rsidR="00491032" w:rsidRPr="00491032">
        <w:rPr>
          <w:rFonts w:ascii="Palatino Linotype" w:eastAsia="Palatino Linotype" w:hAnsi="Palatino Linotype" w:cs="Palatino Linotype"/>
          <w:color w:val="4A4A4A"/>
          <w:sz w:val="20"/>
          <w:szCs w:val="20"/>
        </w:rPr>
        <w:t xml:space="preserve">and strong Knowledge of </w:t>
      </w:r>
      <w:r w:rsidR="00491032" w:rsidRPr="00D838C6">
        <w:rPr>
          <w:rFonts w:ascii="Palatino Linotype" w:eastAsia="Palatino Linotype" w:hAnsi="Palatino Linotype" w:cs="Palatino Linotype"/>
          <w:b/>
          <w:bCs/>
          <w:color w:val="4A4A4A"/>
          <w:sz w:val="20"/>
          <w:szCs w:val="20"/>
        </w:rPr>
        <w:t>project management principles</w:t>
      </w:r>
      <w:r w:rsidR="00491032" w:rsidRPr="00491032">
        <w:rPr>
          <w:rFonts w:ascii="Palatino Linotype" w:eastAsia="Palatino Linotype" w:hAnsi="Palatino Linotype" w:cs="Palatino Linotype"/>
          <w:color w:val="4A4A4A"/>
          <w:sz w:val="20"/>
          <w:szCs w:val="20"/>
        </w:rPr>
        <w:t xml:space="preserve"> and the ability to apply the principles, tools and techniques to develop/plan, manage or execute projects or work plans to ensure successful completion</w:t>
      </w:r>
      <w:r w:rsidR="00491032">
        <w:rPr>
          <w:rFonts w:ascii="Palatino Linotype" w:eastAsia="Palatino Linotype" w:hAnsi="Palatino Linotype" w:cs="Palatino Linotype"/>
          <w:color w:val="4A4A4A"/>
          <w:sz w:val="20"/>
          <w:szCs w:val="20"/>
        </w:rPr>
        <w:t>.</w:t>
      </w:r>
      <w:r w:rsidR="00D838C6">
        <w:rPr>
          <w:rFonts w:ascii="Palatino Linotype" w:eastAsia="Palatino Linotype" w:hAnsi="Palatino Linotype" w:cs="Palatino Linotype"/>
          <w:color w:val="4A4A4A"/>
          <w:sz w:val="20"/>
          <w:szCs w:val="20"/>
        </w:rPr>
        <w:t xml:space="preserve"> </w:t>
      </w:r>
      <w:r w:rsidR="00C4355B">
        <w:rPr>
          <w:rFonts w:ascii="Palatino Linotype" w:eastAsia="Palatino Linotype" w:hAnsi="Palatino Linotype" w:cs="Palatino Linotype"/>
          <w:color w:val="4A4A4A"/>
          <w:sz w:val="20"/>
          <w:szCs w:val="20"/>
        </w:rPr>
        <w:t xml:space="preserve">Expert in Tracking the overall progress of scrum teams in Rally &amp; Jira by using reports like </w:t>
      </w:r>
      <w:r w:rsidR="00E849E4" w:rsidRPr="00E849E4">
        <w:rPr>
          <w:rFonts w:ascii="Palatino Linotype" w:eastAsia="Palatino Linotype" w:hAnsi="Palatino Linotype" w:cs="Palatino Linotype"/>
          <w:b/>
          <w:bCs/>
          <w:color w:val="4A4A4A"/>
          <w:sz w:val="20"/>
          <w:szCs w:val="20"/>
        </w:rPr>
        <w:t xml:space="preserve">velocity </w:t>
      </w:r>
      <w:r w:rsidR="00C4355B" w:rsidRPr="00E849E4">
        <w:rPr>
          <w:rFonts w:ascii="Palatino Linotype" w:eastAsia="Palatino Linotype" w:hAnsi="Palatino Linotype" w:cs="Palatino Linotype"/>
          <w:b/>
          <w:bCs/>
          <w:color w:val="4A4A4A"/>
          <w:sz w:val="20"/>
          <w:szCs w:val="20"/>
        </w:rPr>
        <w:t xml:space="preserve">Burn-down Charts, </w:t>
      </w:r>
      <w:r w:rsidR="008B5B95" w:rsidRPr="00E849E4">
        <w:rPr>
          <w:rFonts w:ascii="Palatino Linotype" w:eastAsia="Palatino Linotype" w:hAnsi="Palatino Linotype" w:cs="Palatino Linotype"/>
          <w:b/>
          <w:bCs/>
          <w:color w:val="4A4A4A"/>
          <w:sz w:val="20"/>
          <w:szCs w:val="20"/>
        </w:rPr>
        <w:t>Feature Predictability, Sprint Predictability</w:t>
      </w:r>
      <w:r w:rsidR="00E849E4" w:rsidRPr="00E849E4">
        <w:rPr>
          <w:rFonts w:ascii="Palatino Linotype" w:eastAsia="Palatino Linotype" w:hAnsi="Palatino Linotype" w:cs="Palatino Linotype"/>
          <w:b/>
          <w:bCs/>
          <w:color w:val="4A4A4A"/>
          <w:sz w:val="20"/>
          <w:szCs w:val="20"/>
        </w:rPr>
        <w:t>, Story/Feature cycle time, Story/Feature throughput</w:t>
      </w:r>
      <w:r w:rsidR="00E849E4">
        <w:rPr>
          <w:rFonts w:ascii="Palatino Linotype" w:eastAsia="Palatino Linotype" w:hAnsi="Palatino Linotype" w:cs="Palatino Linotype"/>
          <w:color w:val="4A4A4A"/>
          <w:sz w:val="20"/>
          <w:szCs w:val="20"/>
        </w:rPr>
        <w:t xml:space="preserve"> and use of Gadgets in Jira dashboard based on needs.</w:t>
      </w:r>
      <w:r w:rsidR="001429DB" w:rsidRPr="001429DB">
        <w:rPr>
          <w:rFonts w:ascii="Palatino Linotype" w:eastAsia="Palatino Linotype" w:hAnsi="Palatino Linotype" w:cs="Palatino Linotype"/>
          <w:color w:val="4A4A4A"/>
          <w:sz w:val="20"/>
          <w:szCs w:val="20"/>
        </w:rPr>
        <w:t xml:space="preserve"> </w:t>
      </w:r>
      <w:r w:rsidR="001429DB" w:rsidRPr="00622FAF">
        <w:rPr>
          <w:rFonts w:ascii="Palatino Linotype" w:eastAsia="Palatino Linotype" w:hAnsi="Palatino Linotype" w:cs="Palatino Linotype"/>
          <w:b/>
          <w:bCs/>
          <w:color w:val="4A4A4A"/>
          <w:sz w:val="20"/>
          <w:szCs w:val="20"/>
        </w:rPr>
        <w:t>Additional strength</w:t>
      </w:r>
      <w:r w:rsidR="001429DB">
        <w:rPr>
          <w:rFonts w:ascii="Palatino Linotype" w:eastAsia="Palatino Linotype" w:hAnsi="Palatino Linotype" w:cs="Palatino Linotype"/>
          <w:color w:val="4A4A4A"/>
          <w:sz w:val="20"/>
          <w:szCs w:val="20"/>
        </w:rPr>
        <w:t xml:space="preserve"> of having immense experience </w:t>
      </w:r>
      <w:r w:rsidR="00011CA9">
        <w:rPr>
          <w:rFonts w:ascii="Palatino Linotype" w:eastAsia="Palatino Linotype" w:hAnsi="Palatino Linotype" w:cs="Palatino Linotype"/>
          <w:color w:val="4A4A4A"/>
          <w:sz w:val="20"/>
          <w:szCs w:val="20"/>
        </w:rPr>
        <w:t xml:space="preserve">as </w:t>
      </w:r>
      <w:r w:rsidR="00011CA9" w:rsidRPr="00011CA9">
        <w:rPr>
          <w:rFonts w:ascii="Palatino Linotype" w:eastAsia="Palatino Linotype" w:hAnsi="Palatino Linotype" w:cs="Palatino Linotype"/>
          <w:b/>
          <w:bCs/>
          <w:color w:val="4A4A4A"/>
          <w:sz w:val="20"/>
          <w:szCs w:val="20"/>
        </w:rPr>
        <w:t>project manager</w:t>
      </w:r>
      <w:r w:rsidR="00011CA9">
        <w:rPr>
          <w:rFonts w:ascii="Palatino Linotype" w:eastAsia="Palatino Linotype" w:hAnsi="Palatino Linotype" w:cs="Palatino Linotype"/>
          <w:color w:val="4A4A4A"/>
          <w:sz w:val="20"/>
          <w:szCs w:val="20"/>
        </w:rPr>
        <w:t xml:space="preserve"> </w:t>
      </w:r>
      <w:r w:rsidR="001429DB">
        <w:rPr>
          <w:rFonts w:ascii="Palatino Linotype" w:eastAsia="Palatino Linotype" w:hAnsi="Palatino Linotype" w:cs="Palatino Linotype"/>
          <w:color w:val="4A4A4A"/>
          <w:sz w:val="20"/>
          <w:szCs w:val="20"/>
        </w:rPr>
        <w:t>in</w:t>
      </w:r>
      <w:r w:rsidRPr="001429DB">
        <w:rPr>
          <w:rFonts w:ascii="Palatino Linotype" w:eastAsia="Palatino Linotype" w:hAnsi="Palatino Linotype" w:cs="Palatino Linotype"/>
          <w:color w:val="4A4A4A"/>
          <w:sz w:val="20"/>
          <w:szCs w:val="20"/>
        </w:rPr>
        <w:t xml:space="preserve"> handl</w:t>
      </w:r>
      <w:r w:rsidR="001429DB">
        <w:rPr>
          <w:rFonts w:ascii="Palatino Linotype" w:eastAsia="Palatino Linotype" w:hAnsi="Palatino Linotype" w:cs="Palatino Linotype"/>
          <w:color w:val="4A4A4A"/>
          <w:sz w:val="20"/>
          <w:szCs w:val="20"/>
        </w:rPr>
        <w:t>ing</w:t>
      </w:r>
      <w:r w:rsidRPr="001429DB">
        <w:rPr>
          <w:rFonts w:ascii="Palatino Linotype" w:eastAsia="Palatino Linotype" w:hAnsi="Palatino Linotype" w:cs="Palatino Linotype"/>
          <w:color w:val="4A4A4A"/>
          <w:sz w:val="20"/>
          <w:szCs w:val="20"/>
        </w:rPr>
        <w:t xml:space="preserve"> Onboarding </w:t>
      </w:r>
      <w:r w:rsidR="001429DB">
        <w:rPr>
          <w:rFonts w:ascii="Palatino Linotype" w:eastAsia="Palatino Linotype" w:hAnsi="Palatino Linotype" w:cs="Palatino Linotype"/>
          <w:color w:val="4A4A4A"/>
          <w:sz w:val="20"/>
          <w:szCs w:val="20"/>
        </w:rPr>
        <w:t xml:space="preserve">of </w:t>
      </w:r>
      <w:r w:rsidRPr="001429DB">
        <w:rPr>
          <w:rFonts w:ascii="Palatino Linotype" w:eastAsia="Palatino Linotype" w:hAnsi="Palatino Linotype" w:cs="Palatino Linotype"/>
          <w:color w:val="4A4A4A"/>
          <w:sz w:val="20"/>
          <w:szCs w:val="20"/>
        </w:rPr>
        <w:t xml:space="preserve">new team members, </w:t>
      </w:r>
      <w:r w:rsidR="001429DB">
        <w:rPr>
          <w:rFonts w:ascii="Palatino Linotype" w:eastAsia="Palatino Linotype" w:hAnsi="Palatino Linotype" w:cs="Palatino Linotype"/>
          <w:color w:val="4A4A4A"/>
          <w:sz w:val="20"/>
          <w:szCs w:val="20"/>
        </w:rPr>
        <w:t xml:space="preserve">Managing </w:t>
      </w:r>
      <w:r w:rsidRPr="001429DB">
        <w:rPr>
          <w:rFonts w:ascii="Palatino Linotype" w:eastAsia="Palatino Linotype" w:hAnsi="Palatino Linotype" w:cs="Palatino Linotype"/>
          <w:color w:val="4A4A4A"/>
          <w:sz w:val="20"/>
          <w:szCs w:val="20"/>
        </w:rPr>
        <w:t>Billing for team, work on RFPs, resource management and coaching leads on the project Coordinated with multiple partners (Business, Operations, Technology, Support groups) for program implementation</w:t>
      </w:r>
      <w:r w:rsidR="001429DB">
        <w:rPr>
          <w:rFonts w:ascii="Palatino Linotype" w:eastAsia="Palatino Linotype" w:hAnsi="Palatino Linotype" w:cs="Palatino Linotype"/>
          <w:color w:val="4A4A4A"/>
          <w:sz w:val="20"/>
          <w:szCs w:val="20"/>
        </w:rPr>
        <w:t>.</w:t>
      </w:r>
    </w:p>
    <w:p w14:paraId="5B39EBC7" w14:textId="77777777" w:rsidR="001429DB" w:rsidRDefault="001429DB">
      <w:pPr>
        <w:pStyle w:val="divdocumentsinglecolumn"/>
        <w:spacing w:line="260" w:lineRule="atLeast"/>
        <w:rPr>
          <w:rFonts w:ascii="Palatino Linotype" w:eastAsia="Palatino Linotype" w:hAnsi="Palatino Linotype" w:cs="Palatino Linotype"/>
          <w:color w:val="4A4A4A"/>
          <w:sz w:val="20"/>
          <w:szCs w:val="20"/>
        </w:rPr>
      </w:pPr>
    </w:p>
    <w:p w14:paraId="48AE9605" w14:textId="2D97798D" w:rsidR="001249CB" w:rsidRDefault="001131A3">
      <w:pPr>
        <w:pStyle w:val="divdocumentsinglecolumn"/>
        <w:spacing w:line="260" w:lineRule="atLeast"/>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Result-Oriented</w:t>
      </w:r>
      <w:r w:rsidR="009E10BF">
        <w:rPr>
          <w:rFonts w:ascii="Palatino Linotype" w:eastAsia="Palatino Linotype" w:hAnsi="Palatino Linotype" w:cs="Palatino Linotype"/>
          <w:color w:val="4A4A4A"/>
          <w:sz w:val="20"/>
          <w:szCs w:val="20"/>
        </w:rPr>
        <w:t xml:space="preserve"> Process Engineer with </w:t>
      </w:r>
      <w:r w:rsidR="009E10BF" w:rsidRPr="009E10BF">
        <w:rPr>
          <w:rFonts w:ascii="Palatino Linotype" w:eastAsia="Palatino Linotype" w:hAnsi="Palatino Linotype" w:cs="Palatino Linotype"/>
          <w:b/>
          <w:bCs/>
          <w:color w:val="4A4A4A"/>
          <w:sz w:val="20"/>
          <w:szCs w:val="20"/>
        </w:rPr>
        <w:t>4 Years</w:t>
      </w:r>
      <w:r w:rsidR="009E10BF">
        <w:rPr>
          <w:rFonts w:ascii="Palatino Linotype" w:eastAsia="Palatino Linotype" w:hAnsi="Palatino Linotype" w:cs="Palatino Linotype"/>
          <w:color w:val="4A4A4A"/>
          <w:sz w:val="20"/>
          <w:szCs w:val="20"/>
        </w:rPr>
        <w:t xml:space="preserve"> of Experience in </w:t>
      </w:r>
      <w:r>
        <w:rPr>
          <w:rFonts w:ascii="Palatino Linotype" w:eastAsia="Palatino Linotype" w:hAnsi="Palatino Linotype" w:cs="Palatino Linotype"/>
          <w:color w:val="4A4A4A"/>
          <w:sz w:val="20"/>
          <w:szCs w:val="20"/>
        </w:rPr>
        <w:t>Identify</w:t>
      </w:r>
      <w:r w:rsidR="009E10BF">
        <w:rPr>
          <w:rFonts w:ascii="Palatino Linotype" w:eastAsia="Palatino Linotype" w:hAnsi="Palatino Linotype" w:cs="Palatino Linotype"/>
          <w:color w:val="4A4A4A"/>
          <w:sz w:val="20"/>
          <w:szCs w:val="20"/>
        </w:rPr>
        <w:t>ing</w:t>
      </w:r>
      <w:r>
        <w:rPr>
          <w:rFonts w:ascii="Palatino Linotype" w:eastAsia="Palatino Linotype" w:hAnsi="Palatino Linotype" w:cs="Palatino Linotype"/>
          <w:color w:val="4A4A4A"/>
          <w:sz w:val="20"/>
          <w:szCs w:val="20"/>
        </w:rPr>
        <w:t xml:space="preserve"> additional business opportunities, requirements gathering and analysis</w:t>
      </w:r>
      <w:r w:rsidR="009E10BF">
        <w:rPr>
          <w:rFonts w:ascii="Palatino Linotype" w:eastAsia="Palatino Linotype" w:hAnsi="Palatino Linotype" w:cs="Palatino Linotype"/>
          <w:color w:val="4A4A4A"/>
          <w:sz w:val="20"/>
          <w:szCs w:val="20"/>
        </w:rPr>
        <w:t>.</w:t>
      </w:r>
      <w:r>
        <w:rPr>
          <w:rFonts w:ascii="Palatino Linotype" w:eastAsia="Palatino Linotype" w:hAnsi="Palatino Linotype" w:cs="Palatino Linotype"/>
          <w:color w:val="4A4A4A"/>
          <w:sz w:val="20"/>
          <w:szCs w:val="20"/>
        </w:rPr>
        <w:t xml:space="preserve"> Expertise in preparing Process Maps using </w:t>
      </w:r>
      <w:r w:rsidRPr="009E10BF">
        <w:rPr>
          <w:rFonts w:ascii="Palatino Linotype" w:eastAsia="Palatino Linotype" w:hAnsi="Palatino Linotype" w:cs="Palatino Linotype"/>
          <w:b/>
          <w:bCs/>
          <w:color w:val="4A4A4A"/>
          <w:sz w:val="20"/>
          <w:szCs w:val="20"/>
        </w:rPr>
        <w:t>BPMN Tools</w:t>
      </w:r>
      <w:r w:rsidR="009E10BF" w:rsidRPr="009E10BF">
        <w:rPr>
          <w:rFonts w:ascii="Palatino Linotype" w:eastAsia="Palatino Linotype" w:hAnsi="Palatino Linotype" w:cs="Palatino Linotype"/>
          <w:b/>
          <w:bCs/>
          <w:color w:val="4A4A4A"/>
          <w:sz w:val="20"/>
          <w:szCs w:val="20"/>
        </w:rPr>
        <w:t xml:space="preserve"> like Igrafx</w:t>
      </w:r>
      <w:r w:rsidR="009E10BF">
        <w:rPr>
          <w:rFonts w:ascii="Palatino Linotype" w:eastAsia="Palatino Linotype" w:hAnsi="Palatino Linotype" w:cs="Palatino Linotype"/>
          <w:b/>
          <w:bCs/>
          <w:color w:val="4A4A4A"/>
          <w:sz w:val="20"/>
          <w:szCs w:val="20"/>
        </w:rPr>
        <w:t>, ARIS</w:t>
      </w:r>
      <w:r w:rsidR="009E10BF">
        <w:rPr>
          <w:rFonts w:ascii="Palatino Linotype" w:eastAsia="Palatino Linotype" w:hAnsi="Palatino Linotype" w:cs="Palatino Linotype"/>
          <w:color w:val="4A4A4A"/>
          <w:sz w:val="20"/>
          <w:szCs w:val="20"/>
        </w:rPr>
        <w:t>.</w:t>
      </w:r>
      <w:r>
        <w:rPr>
          <w:rFonts w:ascii="Palatino Linotype" w:eastAsia="Palatino Linotype" w:hAnsi="Palatino Linotype" w:cs="Palatino Linotype"/>
          <w:color w:val="4A4A4A"/>
          <w:sz w:val="20"/>
          <w:szCs w:val="20"/>
        </w:rPr>
        <w:t xml:space="preserve"> Execute statistical analysis like </w:t>
      </w:r>
      <w:r w:rsidRPr="001131A3">
        <w:rPr>
          <w:rFonts w:ascii="Palatino Linotype" w:eastAsia="Palatino Linotype" w:hAnsi="Palatino Linotype" w:cs="Palatino Linotype"/>
          <w:b/>
          <w:bCs/>
          <w:color w:val="4A4A4A"/>
          <w:sz w:val="20"/>
          <w:szCs w:val="20"/>
        </w:rPr>
        <w:t>Cost Benefit Analysis, Pareto, and FMEA</w:t>
      </w:r>
      <w:r w:rsidR="009E10BF">
        <w:rPr>
          <w:rFonts w:ascii="Palatino Linotype" w:eastAsia="Palatino Linotype" w:hAnsi="Palatino Linotype" w:cs="Palatino Linotype"/>
          <w:color w:val="4A4A4A"/>
          <w:sz w:val="20"/>
          <w:szCs w:val="20"/>
        </w:rPr>
        <w:t xml:space="preserve"> to </w:t>
      </w:r>
      <w:r w:rsidR="00E96564" w:rsidRPr="00E96564">
        <w:rPr>
          <w:rFonts w:ascii="Palatino Linotype" w:eastAsia="Palatino Linotype" w:hAnsi="Palatino Linotype" w:cs="Palatino Linotype"/>
          <w:color w:val="4A4A4A"/>
          <w:sz w:val="20"/>
          <w:szCs w:val="20"/>
        </w:rPr>
        <w:t>visualize business problems, analyze them, and come up with ways to improve things</w:t>
      </w:r>
      <w:r w:rsidR="00E96564">
        <w:rPr>
          <w:rFonts w:ascii="Palatino Linotype" w:eastAsia="Palatino Linotype" w:hAnsi="Palatino Linotype" w:cs="Palatino Linotype"/>
          <w:color w:val="4A4A4A"/>
          <w:sz w:val="20"/>
          <w:szCs w:val="20"/>
        </w:rPr>
        <w:t>.</w:t>
      </w:r>
      <w:r w:rsidR="00E96564" w:rsidRPr="00E96564">
        <w:rPr>
          <w:rFonts w:ascii="Palatino Linotype" w:eastAsia="Palatino Linotype" w:hAnsi="Palatino Linotype" w:cs="Palatino Linotype"/>
          <w:color w:val="4A4A4A"/>
          <w:sz w:val="20"/>
          <w:szCs w:val="20"/>
        </w:rPr>
        <w:t xml:space="preserve"> </w:t>
      </w:r>
      <w:r w:rsidR="00D41CAC">
        <w:rPr>
          <w:rFonts w:ascii="Palatino Linotype" w:eastAsia="Palatino Linotype" w:hAnsi="Palatino Linotype" w:cs="Palatino Linotype"/>
          <w:color w:val="4A4A4A"/>
          <w:sz w:val="20"/>
          <w:szCs w:val="20"/>
        </w:rPr>
        <w:t xml:space="preserve">Saved </w:t>
      </w:r>
      <w:r w:rsidR="00D41CAC" w:rsidRPr="00D41CAC">
        <w:rPr>
          <w:rFonts w:ascii="Palatino Linotype" w:eastAsia="Palatino Linotype" w:hAnsi="Palatino Linotype" w:cs="Palatino Linotype"/>
          <w:b/>
          <w:bCs/>
          <w:color w:val="4A4A4A"/>
          <w:sz w:val="20"/>
          <w:szCs w:val="20"/>
        </w:rPr>
        <w:t>$</w:t>
      </w:r>
      <w:r w:rsidR="00D41CAC">
        <w:rPr>
          <w:rFonts w:ascii="Palatino Linotype" w:eastAsia="Palatino Linotype" w:hAnsi="Palatino Linotype" w:cs="Palatino Linotype"/>
          <w:b/>
          <w:bCs/>
          <w:color w:val="4A4A4A"/>
          <w:sz w:val="20"/>
          <w:szCs w:val="20"/>
        </w:rPr>
        <w:t>3</w:t>
      </w:r>
      <w:r w:rsidR="00D41CAC" w:rsidRPr="00D41CAC">
        <w:rPr>
          <w:rFonts w:ascii="Palatino Linotype" w:eastAsia="Palatino Linotype" w:hAnsi="Palatino Linotype" w:cs="Palatino Linotype"/>
          <w:b/>
          <w:bCs/>
          <w:color w:val="4A4A4A"/>
          <w:sz w:val="20"/>
          <w:szCs w:val="20"/>
        </w:rPr>
        <w:t>50,000</w:t>
      </w:r>
      <w:r w:rsidR="00D41CAC">
        <w:rPr>
          <w:rFonts w:ascii="Palatino Linotype" w:eastAsia="Palatino Linotype" w:hAnsi="Palatino Linotype" w:cs="Palatino Linotype"/>
          <w:color w:val="4A4A4A"/>
          <w:sz w:val="20"/>
          <w:szCs w:val="20"/>
        </w:rPr>
        <w:t xml:space="preserve"> on premiums by retaining back policyholders notifying the importance of their coverage with implementing a design project. </w:t>
      </w:r>
      <w:r>
        <w:rPr>
          <w:rFonts w:ascii="Palatino Linotype" w:eastAsia="Palatino Linotype" w:hAnsi="Palatino Linotype" w:cs="Palatino Linotype"/>
          <w:color w:val="4A4A4A"/>
          <w:sz w:val="20"/>
          <w:szCs w:val="20"/>
        </w:rPr>
        <w:t>Actively participate</w:t>
      </w:r>
      <w:r w:rsidR="00D41CAC">
        <w:rPr>
          <w:rFonts w:ascii="Palatino Linotype" w:eastAsia="Palatino Linotype" w:hAnsi="Palatino Linotype" w:cs="Palatino Linotype"/>
          <w:color w:val="4A4A4A"/>
          <w:sz w:val="20"/>
          <w:szCs w:val="20"/>
        </w:rPr>
        <w:t>d</w:t>
      </w:r>
      <w:r>
        <w:rPr>
          <w:rFonts w:ascii="Palatino Linotype" w:eastAsia="Palatino Linotype" w:hAnsi="Palatino Linotype" w:cs="Palatino Linotype"/>
          <w:color w:val="4A4A4A"/>
          <w:sz w:val="20"/>
          <w:szCs w:val="20"/>
        </w:rPr>
        <w:t xml:space="preserve"> to share thoughts on competitive market strategies through analysis of related product, market, or share trends Protect team from over-commitment, manage backlog, prioritize resolution of defects/bugs as evidenced by the on-time delivery of major initiatives</w:t>
      </w:r>
      <w:r w:rsidR="00E96564">
        <w:rPr>
          <w:rFonts w:ascii="Palatino Linotype" w:eastAsia="Palatino Linotype" w:hAnsi="Palatino Linotype" w:cs="Palatino Linotype"/>
          <w:color w:val="4A4A4A"/>
          <w:sz w:val="20"/>
          <w:szCs w:val="20"/>
        </w:rPr>
        <w:t>.</w:t>
      </w:r>
      <w:r w:rsidR="00D41CAC">
        <w:rPr>
          <w:rFonts w:ascii="Palatino Linotype" w:eastAsia="Palatino Linotype" w:hAnsi="Palatino Linotype" w:cs="Palatino Linotype"/>
          <w:color w:val="4A4A4A"/>
          <w:sz w:val="20"/>
          <w:szCs w:val="20"/>
        </w:rPr>
        <w:t xml:space="preserve"> </w:t>
      </w:r>
    </w:p>
    <w:p w14:paraId="6CBE1F25" w14:textId="77CA8BA2" w:rsidR="001249CB" w:rsidRDefault="001131A3">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Tools &amp; Skills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table"/>
        <w:tblW w:w="0" w:type="auto"/>
        <w:tblLayout w:type="fixed"/>
        <w:tblCellMar>
          <w:left w:w="0" w:type="dxa"/>
          <w:right w:w="0" w:type="dxa"/>
        </w:tblCellMar>
        <w:tblLook w:val="05E0" w:firstRow="1" w:lastRow="1" w:firstColumn="1" w:lastColumn="1" w:noHBand="0" w:noVBand="1"/>
      </w:tblPr>
      <w:tblGrid>
        <w:gridCol w:w="5420"/>
        <w:gridCol w:w="5420"/>
      </w:tblGrid>
      <w:tr w:rsidR="001249CB" w14:paraId="3EEE7709" w14:textId="77777777">
        <w:tc>
          <w:tcPr>
            <w:tcW w:w="5420" w:type="dxa"/>
            <w:tcMar>
              <w:top w:w="0" w:type="dxa"/>
              <w:left w:w="0" w:type="dxa"/>
              <w:bottom w:w="0" w:type="dxa"/>
              <w:right w:w="0" w:type="dxa"/>
            </w:tcMar>
            <w:hideMark/>
          </w:tcPr>
          <w:p w14:paraId="54BDCCC5"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RTC</w:t>
            </w:r>
          </w:p>
          <w:p w14:paraId="10658500"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Jira</w:t>
            </w:r>
          </w:p>
          <w:p w14:paraId="21AC05E7"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Rally</w:t>
            </w:r>
          </w:p>
          <w:p w14:paraId="4C0EF97F" w14:textId="6E387EA7" w:rsidR="00363F0E" w:rsidRDefault="00363F0E">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Confluence</w:t>
            </w:r>
          </w:p>
          <w:p w14:paraId="5DAAFF89" w14:textId="1E5B6397" w:rsidR="00363F0E" w:rsidRDefault="009D7105">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eazy</w:t>
            </w:r>
            <w:r w:rsidR="00363F0E">
              <w:rPr>
                <w:rFonts w:ascii="Palatino Linotype" w:eastAsia="Palatino Linotype" w:hAnsi="Palatino Linotype" w:cs="Palatino Linotype"/>
                <w:color w:val="4A4A4A"/>
                <w:sz w:val="20"/>
                <w:szCs w:val="20"/>
              </w:rPr>
              <w:t>BI</w:t>
            </w:r>
          </w:p>
          <w:p w14:paraId="4D6A945A" w14:textId="178FE875" w:rsidR="001131A3" w:rsidRPr="00363F0E" w:rsidRDefault="000D5B63" w:rsidP="00363F0E">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Igrafx</w:t>
            </w:r>
          </w:p>
          <w:p w14:paraId="2D71FE96"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MS Visio</w:t>
            </w:r>
          </w:p>
          <w:p w14:paraId="094095D7"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Microsoft Office 365 Suite</w:t>
            </w:r>
          </w:p>
          <w:p w14:paraId="21D32148"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TAM</w:t>
            </w:r>
          </w:p>
          <w:p w14:paraId="736BA3C9" w14:textId="77777777" w:rsidR="001249CB" w:rsidRDefault="000D5B6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Sagitta</w:t>
            </w:r>
          </w:p>
          <w:p w14:paraId="3BB089FE" w14:textId="1CF70727" w:rsidR="001131A3" w:rsidRPr="001131A3" w:rsidRDefault="001131A3" w:rsidP="001131A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AFW</w:t>
            </w:r>
          </w:p>
        </w:tc>
        <w:tc>
          <w:tcPr>
            <w:tcW w:w="5420" w:type="dxa"/>
            <w:tcBorders>
              <w:left w:val="single" w:sz="8" w:space="0" w:color="FEFDFD"/>
            </w:tcBorders>
            <w:tcMar>
              <w:top w:w="0" w:type="dxa"/>
              <w:left w:w="0" w:type="dxa"/>
              <w:bottom w:w="0" w:type="dxa"/>
              <w:right w:w="0" w:type="dxa"/>
            </w:tcMar>
            <w:hideMark/>
          </w:tcPr>
          <w:p w14:paraId="00D1D16C"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Agile Project Management</w:t>
            </w:r>
          </w:p>
          <w:p w14:paraId="0C5BBC75"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Communication Skills</w:t>
            </w:r>
          </w:p>
          <w:p w14:paraId="36598C07"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Backlog Management</w:t>
            </w:r>
          </w:p>
          <w:p w14:paraId="245DBE60"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Presentation Skills</w:t>
            </w:r>
          </w:p>
          <w:p w14:paraId="3B5D3228"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Teamwork</w:t>
            </w:r>
          </w:p>
          <w:p w14:paraId="0159F4BD"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Facilitation Skills</w:t>
            </w:r>
          </w:p>
          <w:p w14:paraId="730E9FB8"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Problem-Solving Skills</w:t>
            </w:r>
          </w:p>
          <w:p w14:paraId="1312445E"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Reporting</w:t>
            </w:r>
          </w:p>
          <w:p w14:paraId="3ED5862B"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Agile</w:t>
            </w:r>
          </w:p>
          <w:p w14:paraId="2088E60E" w14:textId="77777777" w:rsidR="001249CB" w:rsidRDefault="000D5B6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Waterfall</w:t>
            </w:r>
          </w:p>
        </w:tc>
      </w:tr>
    </w:tbl>
    <w:p w14:paraId="5D5966D7" w14:textId="6B38CAC9" w:rsidR="001249CB" w:rsidRDefault="00967460" w:rsidP="00970038">
      <w:pPr>
        <w:pStyle w:val="divdocumentheading"/>
        <w:keepNext/>
        <w:keepLines/>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lastRenderedPageBreak/>
        <w:t xml:space="preserve">Areas/Application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49CB2663" w14:textId="113923B7" w:rsidR="001249CB" w:rsidRDefault="00967460" w:rsidP="00970038">
      <w:pPr>
        <w:pStyle w:val="divdocumentulli"/>
        <w:keepNext/>
        <w:keepLines/>
        <w:spacing w:line="260" w:lineRule="atLeast"/>
        <w:ind w:left="280"/>
        <w:rPr>
          <w:rFonts w:ascii="Palatino Linotype" w:eastAsia="Palatino Linotype" w:hAnsi="Palatino Linotype" w:cs="Palatino Linotype"/>
          <w:b/>
          <w:bCs/>
          <w:color w:val="4A4A4A"/>
          <w:sz w:val="20"/>
          <w:szCs w:val="20"/>
        </w:rPr>
      </w:pPr>
      <w:r w:rsidRPr="00967460">
        <w:rPr>
          <w:rFonts w:ascii="Palatino Linotype" w:eastAsia="Palatino Linotype" w:hAnsi="Palatino Linotype" w:cs="Palatino Linotype"/>
          <w:b/>
          <w:bCs/>
          <w:color w:val="4A4A4A"/>
          <w:sz w:val="20"/>
          <w:szCs w:val="20"/>
        </w:rPr>
        <w:t>Life Insurance</w:t>
      </w:r>
    </w:p>
    <w:p w14:paraId="2E359187" w14:textId="3F614997" w:rsidR="00967460" w:rsidRDefault="00967460" w:rsidP="00970038">
      <w:pPr>
        <w:pStyle w:val="divdocumentulli"/>
        <w:keepNext/>
        <w:keepLines/>
        <w:numPr>
          <w:ilvl w:val="0"/>
          <w:numId w:val="16"/>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Health, Annuity &amp; Life (HAL) application in Life Insurance</w:t>
      </w:r>
    </w:p>
    <w:p w14:paraId="48D2BCCF" w14:textId="77777777" w:rsidR="00967460" w:rsidRPr="00967460" w:rsidRDefault="00967460" w:rsidP="00970038">
      <w:pPr>
        <w:pStyle w:val="divdocumentulli"/>
        <w:keepNext/>
        <w:keepLines/>
        <w:spacing w:line="260" w:lineRule="atLeast"/>
        <w:ind w:left="280"/>
        <w:rPr>
          <w:rFonts w:ascii="Palatino Linotype" w:eastAsia="Palatino Linotype" w:hAnsi="Palatino Linotype" w:cs="Palatino Linotype"/>
          <w:color w:val="4A4A4A"/>
          <w:sz w:val="20"/>
          <w:szCs w:val="20"/>
        </w:rPr>
      </w:pPr>
    </w:p>
    <w:p w14:paraId="4142CD75" w14:textId="236FC196" w:rsidR="00967460" w:rsidRPr="00967460" w:rsidRDefault="00967460" w:rsidP="00970038">
      <w:pPr>
        <w:pStyle w:val="divdocumentulli"/>
        <w:keepNext/>
        <w:keepLines/>
        <w:spacing w:line="260" w:lineRule="atLeast"/>
        <w:ind w:left="280"/>
        <w:rPr>
          <w:rFonts w:ascii="Palatino Linotype" w:eastAsia="Palatino Linotype" w:hAnsi="Palatino Linotype" w:cs="Palatino Linotype"/>
          <w:b/>
          <w:bCs/>
          <w:color w:val="4A4A4A"/>
          <w:sz w:val="20"/>
          <w:szCs w:val="20"/>
        </w:rPr>
      </w:pPr>
      <w:r w:rsidRPr="00967460">
        <w:rPr>
          <w:rFonts w:ascii="Palatino Linotype" w:eastAsia="Palatino Linotype" w:hAnsi="Palatino Linotype" w:cs="Palatino Linotype"/>
          <w:b/>
          <w:bCs/>
          <w:color w:val="4A4A4A"/>
          <w:sz w:val="20"/>
          <w:szCs w:val="20"/>
        </w:rPr>
        <w:t>Auto Insurance</w:t>
      </w:r>
    </w:p>
    <w:p w14:paraId="73AFAB85" w14:textId="67E1D7BE" w:rsidR="00967460" w:rsidRPr="00967460" w:rsidRDefault="00967460" w:rsidP="00970038">
      <w:pPr>
        <w:pStyle w:val="divdocumentulli"/>
        <w:keepNext/>
        <w:keepLines/>
        <w:numPr>
          <w:ilvl w:val="0"/>
          <w:numId w:val="15"/>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Noblr</w:t>
      </w:r>
    </w:p>
    <w:p w14:paraId="3553FC70" w14:textId="52DC2CC3" w:rsidR="00967460" w:rsidRPr="00967460" w:rsidRDefault="00967460" w:rsidP="00970038">
      <w:pPr>
        <w:pStyle w:val="divdocumentulli"/>
        <w:keepNext/>
        <w:keepLines/>
        <w:numPr>
          <w:ilvl w:val="0"/>
          <w:numId w:val="15"/>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Policy Administration System</w:t>
      </w:r>
    </w:p>
    <w:p w14:paraId="7208168C" w14:textId="2ABD551F" w:rsidR="00967460" w:rsidRPr="00967460" w:rsidRDefault="00967460" w:rsidP="00970038">
      <w:pPr>
        <w:pStyle w:val="divdocumentulli"/>
        <w:keepNext/>
        <w:keepLines/>
        <w:numPr>
          <w:ilvl w:val="0"/>
          <w:numId w:val="15"/>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 xml:space="preserve">Rating </w:t>
      </w:r>
    </w:p>
    <w:p w14:paraId="3B55EC1A" w14:textId="4880F035" w:rsidR="00967460" w:rsidRPr="00967460" w:rsidRDefault="00967460" w:rsidP="00970038">
      <w:pPr>
        <w:pStyle w:val="divdocumentulli"/>
        <w:keepNext/>
        <w:keepLines/>
        <w:numPr>
          <w:ilvl w:val="0"/>
          <w:numId w:val="15"/>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Underwriting</w:t>
      </w:r>
    </w:p>
    <w:p w14:paraId="02AFD362" w14:textId="352FA4C6" w:rsidR="00967460" w:rsidRDefault="00967460" w:rsidP="00970038">
      <w:pPr>
        <w:pStyle w:val="divdocumentulli"/>
        <w:keepNext/>
        <w:keepLines/>
        <w:numPr>
          <w:ilvl w:val="0"/>
          <w:numId w:val="15"/>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Telematics Insurance</w:t>
      </w:r>
    </w:p>
    <w:p w14:paraId="3DDFF71F" w14:textId="77777777" w:rsidR="00967460" w:rsidRDefault="00967460" w:rsidP="00970038">
      <w:pPr>
        <w:pStyle w:val="divdocumentulli"/>
        <w:keepNext/>
        <w:keepLines/>
        <w:spacing w:line="260" w:lineRule="atLeast"/>
        <w:ind w:left="1000"/>
        <w:rPr>
          <w:rFonts w:ascii="Palatino Linotype" w:eastAsia="Palatino Linotype" w:hAnsi="Palatino Linotype" w:cs="Palatino Linotype"/>
          <w:color w:val="4A4A4A"/>
          <w:sz w:val="20"/>
          <w:szCs w:val="20"/>
        </w:rPr>
      </w:pPr>
    </w:p>
    <w:p w14:paraId="06CE10A2" w14:textId="63E45B0E" w:rsidR="00967460" w:rsidRDefault="00967460" w:rsidP="00970038">
      <w:pPr>
        <w:pStyle w:val="divdocumentulli"/>
        <w:keepNext/>
        <w:keepLines/>
        <w:spacing w:line="260" w:lineRule="atLeast"/>
        <w:ind w:left="280"/>
        <w:rPr>
          <w:rFonts w:ascii="Palatino Linotype" w:eastAsia="Palatino Linotype" w:hAnsi="Palatino Linotype" w:cs="Palatino Linotype"/>
          <w:b/>
          <w:bCs/>
          <w:color w:val="4A4A4A"/>
          <w:sz w:val="20"/>
          <w:szCs w:val="20"/>
        </w:rPr>
      </w:pPr>
      <w:r w:rsidRPr="00967460">
        <w:rPr>
          <w:rFonts w:ascii="Palatino Linotype" w:eastAsia="Palatino Linotype" w:hAnsi="Palatino Linotype" w:cs="Palatino Linotype"/>
          <w:b/>
          <w:bCs/>
          <w:color w:val="4A4A4A"/>
          <w:sz w:val="20"/>
          <w:szCs w:val="20"/>
        </w:rPr>
        <w:t>Property &amp; Casualty</w:t>
      </w:r>
    </w:p>
    <w:p w14:paraId="41E118F4" w14:textId="4B928383" w:rsidR="00967460" w:rsidRPr="00967460" w:rsidRDefault="00967460" w:rsidP="00970038">
      <w:pPr>
        <w:pStyle w:val="divdocumentulli"/>
        <w:keepNext/>
        <w:keepLines/>
        <w:numPr>
          <w:ilvl w:val="0"/>
          <w:numId w:val="17"/>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Homeowner Web Presentation Layer</w:t>
      </w:r>
    </w:p>
    <w:p w14:paraId="085E7B72" w14:textId="4FF859D2" w:rsidR="00967460" w:rsidRPr="00967460" w:rsidRDefault="00967460" w:rsidP="00967460">
      <w:pPr>
        <w:pStyle w:val="divdocumentulli"/>
        <w:numPr>
          <w:ilvl w:val="0"/>
          <w:numId w:val="17"/>
        </w:numPr>
        <w:spacing w:line="260" w:lineRule="atLeast"/>
        <w:rPr>
          <w:rFonts w:ascii="Palatino Linotype" w:eastAsia="Palatino Linotype" w:hAnsi="Palatino Linotype" w:cs="Palatino Linotype"/>
          <w:color w:val="4A4A4A"/>
          <w:sz w:val="20"/>
          <w:szCs w:val="20"/>
        </w:rPr>
      </w:pPr>
      <w:r w:rsidRPr="00967460">
        <w:rPr>
          <w:rFonts w:ascii="Palatino Linotype" w:eastAsia="Palatino Linotype" w:hAnsi="Palatino Linotype" w:cs="Palatino Linotype"/>
          <w:color w:val="4A4A4A"/>
          <w:sz w:val="20"/>
          <w:szCs w:val="20"/>
        </w:rPr>
        <w:t>Dwelling Web</w:t>
      </w:r>
    </w:p>
    <w:p w14:paraId="2FEBCE50" w14:textId="77777777" w:rsidR="00967460" w:rsidRDefault="00967460" w:rsidP="0096746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Certifications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6E9AF9C2" w14:textId="5FD8FE38" w:rsidR="00E76132" w:rsidRDefault="00E76132" w:rsidP="00967460">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Certified SaFe SSM 6.0</w:t>
      </w:r>
    </w:p>
    <w:p w14:paraId="0456918F" w14:textId="27331AE1" w:rsidR="00967460" w:rsidRDefault="00967460" w:rsidP="00967460">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Certified PSM I from Scrum.org</w:t>
      </w:r>
    </w:p>
    <w:p w14:paraId="081ABACC" w14:textId="77777777" w:rsidR="00967460" w:rsidRDefault="00967460" w:rsidP="00967460">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Certified Scrum Master from PMI</w:t>
      </w:r>
    </w:p>
    <w:p w14:paraId="61D47DD2" w14:textId="2CE73FD1" w:rsidR="00967460" w:rsidRPr="00967460" w:rsidRDefault="00967460" w:rsidP="00967460">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Green Belt Certified from ASQ standards</w:t>
      </w:r>
    </w:p>
    <w:p w14:paraId="4032DCC4" w14:textId="77777777" w:rsidR="001249CB" w:rsidRDefault="000D5B63">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Education and Training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7A4C1B00" w14:textId="77777777" w:rsidR="001249CB" w:rsidRDefault="000D5B63">
      <w:pPr>
        <w:pStyle w:val="divdocumentsinglecolumn"/>
        <w:spacing w:line="260" w:lineRule="atLeast"/>
        <w:rP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Sri Krishnadevaraya University | India</w:t>
      </w:r>
      <w:r>
        <w:rPr>
          <w:rStyle w:val="singlecolumnspanpaddedlinenth-child1"/>
          <w:rFonts w:ascii="Palatino Linotype" w:eastAsia="Palatino Linotype" w:hAnsi="Palatino Linotype" w:cs="Palatino Linotype"/>
          <w:color w:val="4A4A4A"/>
          <w:sz w:val="20"/>
          <w:szCs w:val="20"/>
        </w:rPr>
        <w:t xml:space="preserve"> </w:t>
      </w:r>
    </w:p>
    <w:p w14:paraId="54B4B9FF" w14:textId="67843598" w:rsidR="001249CB" w:rsidRDefault="000D5B63">
      <w:pPr>
        <w:pStyle w:val="spanpaddedline"/>
        <w:spacing w:line="260" w:lineRule="atLeast"/>
        <w:rPr>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Bachelor of Science</w:t>
      </w:r>
      <w:r>
        <w:rPr>
          <w:rStyle w:val="span"/>
          <w:rFonts w:ascii="Palatino Linotype" w:eastAsia="Palatino Linotype" w:hAnsi="Palatino Linotype" w:cs="Palatino Linotype"/>
          <w:color w:val="4A4A4A"/>
          <w:sz w:val="20"/>
          <w:szCs w:val="20"/>
        </w:rPr>
        <w:t xml:space="preserve"> in Computers</w:t>
      </w:r>
      <w:r>
        <w:rPr>
          <w:rFonts w:ascii="Palatino Linotype" w:eastAsia="Palatino Linotype" w:hAnsi="Palatino Linotype" w:cs="Palatino Linotype"/>
          <w:color w:val="4A4A4A"/>
          <w:sz w:val="20"/>
          <w:szCs w:val="20"/>
        </w:rPr>
        <w:t xml:space="preserve"> </w:t>
      </w:r>
      <w:r w:rsidR="00622FAF">
        <w:rPr>
          <w:rFonts w:ascii="Palatino Linotype" w:eastAsia="Palatino Linotype" w:hAnsi="Palatino Linotype" w:cs="Palatino Linotype"/>
          <w:color w:val="4A4A4A"/>
          <w:sz w:val="20"/>
          <w:szCs w:val="20"/>
        </w:rPr>
        <w:t xml:space="preserve">in </w:t>
      </w:r>
      <w:r w:rsidR="00622FAF" w:rsidRPr="00622FAF">
        <w:rPr>
          <w:rFonts w:ascii="Palatino Linotype" w:eastAsia="Palatino Linotype" w:hAnsi="Palatino Linotype" w:cs="Palatino Linotype"/>
          <w:b/>
          <w:bCs/>
          <w:color w:val="4A4A4A"/>
          <w:sz w:val="20"/>
          <w:szCs w:val="20"/>
        </w:rPr>
        <w:t>2007</w:t>
      </w:r>
    </w:p>
    <w:p w14:paraId="3450542A" w14:textId="77777777" w:rsidR="001249CB" w:rsidRDefault="000D5B63">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r>
        <w:rPr>
          <w:rStyle w:val="divdocumentdivsectiontitle"/>
          <w:rFonts w:ascii="Palatino Linotype" w:eastAsia="Palatino Linotype" w:hAnsi="Palatino Linotype" w:cs="Palatino Linotype"/>
        </w:rPr>
        <w:t xml:space="preserve">Experience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970038" w14:paraId="3A3F80C1" w14:textId="77777777" w:rsidTr="008C1928">
        <w:trPr>
          <w:tblCellSpacing w:w="0" w:type="dxa"/>
        </w:trPr>
        <w:tc>
          <w:tcPr>
            <w:tcW w:w="3880" w:type="dxa"/>
            <w:tcMar>
              <w:top w:w="240" w:type="dxa"/>
              <w:left w:w="0" w:type="dxa"/>
              <w:bottom w:w="0" w:type="dxa"/>
              <w:right w:w="0" w:type="dxa"/>
            </w:tcMar>
            <w:hideMark/>
          </w:tcPr>
          <w:p w14:paraId="216DD30C" w14:textId="7197EACF" w:rsidR="00970038" w:rsidRDefault="00970038" w:rsidP="008C1928">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 xml:space="preserve">Client: </w:t>
            </w:r>
            <w:r w:rsidR="009D7105">
              <w:rPr>
                <w:rStyle w:val="span"/>
                <w:rFonts w:ascii="Palatino Linotype" w:eastAsia="Palatino Linotype" w:hAnsi="Palatino Linotype" w:cs="Palatino Linotype"/>
                <w:b/>
                <w:bCs/>
                <w:color w:val="4A4A4A"/>
                <w:sz w:val="20"/>
                <w:szCs w:val="20"/>
              </w:rPr>
              <w:t>Corebridge Financial</w:t>
            </w:r>
          </w:p>
          <w:p w14:paraId="0D4635F9" w14:textId="7B646345" w:rsidR="00970038" w:rsidRDefault="00970038" w:rsidP="008C1928">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Scrum Master</w:t>
            </w:r>
          </w:p>
          <w:p w14:paraId="5991574A" w14:textId="6650699E" w:rsidR="00970038" w:rsidRDefault="00970038" w:rsidP="008C1928">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w:t>
            </w:r>
            <w:r w:rsidR="009D7105">
              <w:rPr>
                <w:rStyle w:val="span"/>
                <w:rFonts w:ascii="Palatino Linotype" w:eastAsia="Palatino Linotype" w:hAnsi="Palatino Linotype" w:cs="Palatino Linotype"/>
                <w:i/>
                <w:iCs/>
                <w:color w:val="4A4A4A"/>
                <w:sz w:val="20"/>
                <w:szCs w:val="20"/>
              </w:rPr>
              <w:t>5</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xml:space="preserve">– </w:t>
            </w:r>
            <w:r w:rsidR="009D7105">
              <w:rPr>
                <w:rStyle w:val="span"/>
                <w:rFonts w:ascii="Palatino Linotype" w:eastAsia="Palatino Linotype" w:hAnsi="Palatino Linotype" w:cs="Palatino Linotype"/>
                <w:i/>
                <w:iCs/>
                <w:color w:val="4A4A4A"/>
                <w:sz w:val="20"/>
                <w:szCs w:val="20"/>
              </w:rPr>
              <w:t>Current</w:t>
            </w:r>
          </w:p>
        </w:tc>
        <w:tc>
          <w:tcPr>
            <w:tcW w:w="6960" w:type="dxa"/>
            <w:tcMar>
              <w:top w:w="240" w:type="dxa"/>
              <w:left w:w="0" w:type="dxa"/>
              <w:bottom w:w="0" w:type="dxa"/>
              <w:right w:w="0" w:type="dxa"/>
            </w:tcMar>
            <w:hideMark/>
          </w:tcPr>
          <w:p w14:paraId="37CE96D0" w14:textId="77777777" w:rsidR="00970038" w:rsidRDefault="00970038" w:rsidP="008C1928">
            <w:pPr>
              <w:pStyle w:val="divdocumentparlrColmnsinglecolumnulli"/>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     </w:t>
            </w:r>
            <w:r w:rsidRPr="00122BD1">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4AC85258" w14:textId="03B05AC7" w:rsidR="00970038" w:rsidRDefault="009D7105" w:rsidP="008C1928">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Complying with Secure Act 2.0 Requirements to meet the regulatory and market mandatory obligations.</w:t>
            </w:r>
          </w:p>
          <w:p w14:paraId="04F8ECA0" w14:textId="77777777" w:rsidR="009D7105" w:rsidRDefault="009D7105" w:rsidP="008C1928">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2A425116" w14:textId="1BD8CAC9" w:rsidR="009D7105" w:rsidRDefault="009D7105" w:rsidP="008C1928">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Secure Act’s provisions impact Corebridge business, including updates to systems, forms and multiple operational processes. Failure to comply with the regulatory components of Secure could potentially result in censure, fines, penalties or a consent order from the SEC, FINRA or federal/state regulators, which has material financial and reputational risks for the firm. Inability to offer the market mandatory provisions could have a meaningful adverse impact on group client acquisition and retention.</w:t>
            </w:r>
          </w:p>
          <w:p w14:paraId="020BD96E" w14:textId="77777777" w:rsidR="00970038" w:rsidRDefault="00970038" w:rsidP="008C1928">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1BA1142D" w14:textId="77777777" w:rsidR="00970038" w:rsidRPr="00622FAF" w:rsidRDefault="00970038" w:rsidP="008C1928">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622FAF">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rPr>
              <w:t>:</w:t>
            </w:r>
          </w:p>
          <w:p w14:paraId="0D8FB335"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5CDAACDA"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Follow up with team to make sure the stories and tasks are updated appropriately on </w:t>
            </w:r>
            <w:proofErr w:type="spellStart"/>
            <w:r>
              <w:rPr>
                <w:rStyle w:val="span"/>
                <w:rFonts w:ascii="Palatino Linotype" w:eastAsia="Palatino Linotype" w:hAnsi="Palatino Linotype" w:cs="Palatino Linotype"/>
                <w:color w:val="4A4A4A"/>
                <w:sz w:val="20"/>
                <w:szCs w:val="20"/>
              </w:rPr>
              <w:t>Jira</w:t>
            </w:r>
            <w:proofErr w:type="spellEnd"/>
            <w:r>
              <w:rPr>
                <w:rStyle w:val="span"/>
                <w:rFonts w:ascii="Palatino Linotype" w:eastAsia="Palatino Linotype" w:hAnsi="Palatino Linotype" w:cs="Palatino Linotype"/>
                <w:color w:val="4A4A4A"/>
                <w:sz w:val="20"/>
                <w:szCs w:val="20"/>
              </w:rPr>
              <w:t xml:space="preserve"> up to date</w:t>
            </w:r>
          </w:p>
          <w:p w14:paraId="65723A18" w14:textId="3B487AFB" w:rsidR="003D6731" w:rsidRPr="00134FE9" w:rsidRDefault="003D6731" w:rsidP="008C1928">
            <w:pPr>
              <w:pStyle w:val="divdocumentparlrColmnsinglecolumnulli"/>
              <w:numPr>
                <w:ilvl w:val="0"/>
                <w:numId w:val="9"/>
              </w:numPr>
              <w:spacing w:after="60" w:line="260" w:lineRule="atLeast"/>
              <w:rPr>
                <w:rFonts w:ascii="Palatino Linotype" w:eastAsia="Palatino Linotype" w:hAnsi="Palatino Linotype" w:cs="Palatino Linotype"/>
                <w:color w:val="808080" w:themeColor="background1" w:themeShade="80"/>
                <w:sz w:val="20"/>
                <w:szCs w:val="20"/>
              </w:rPr>
            </w:pPr>
            <w:bookmarkStart w:id="0" w:name="_GoBack"/>
            <w:r w:rsidRPr="00134FE9">
              <w:rPr>
                <w:rFonts w:ascii="Palatino Linotype" w:hAnsi="Palatino Linotype"/>
                <w:color w:val="808080" w:themeColor="background1" w:themeShade="80"/>
                <w:sz w:val="20"/>
                <w:szCs w:val="20"/>
              </w:rPr>
              <w:t xml:space="preserve">Facilitated </w:t>
            </w:r>
            <w:r w:rsidR="00A76D35" w:rsidRPr="00134FE9">
              <w:rPr>
                <w:rFonts w:ascii="Palatino Linotype" w:hAnsi="Palatino Linotype"/>
                <w:color w:val="808080" w:themeColor="background1" w:themeShade="80"/>
                <w:sz w:val="20"/>
                <w:szCs w:val="20"/>
              </w:rPr>
              <w:t>agile</w:t>
            </w:r>
            <w:r w:rsidRPr="00134FE9">
              <w:rPr>
                <w:rFonts w:ascii="Palatino Linotype" w:hAnsi="Palatino Linotype"/>
                <w:color w:val="808080" w:themeColor="background1" w:themeShade="80"/>
                <w:sz w:val="20"/>
                <w:szCs w:val="20"/>
              </w:rPr>
              <w:t xml:space="preserve"> delivery for distributed engineering teams leveraging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Actions, and pull request workflows</w:t>
            </w:r>
            <w:r w:rsidRPr="00134FE9">
              <w:rPr>
                <w:rFonts w:ascii="Palatino Linotype" w:hAnsi="Palatino Linotype"/>
                <w:color w:val="808080" w:themeColor="background1" w:themeShade="80"/>
                <w:sz w:val="20"/>
                <w:szCs w:val="20"/>
              </w:rPr>
              <w:t xml:space="preserve"> to streamline CI/CD pipelines.</w:t>
            </w:r>
          </w:p>
          <w:p w14:paraId="205328F0" w14:textId="792741C4" w:rsidR="003D6731" w:rsidRPr="00134FE9" w:rsidRDefault="003D6731" w:rsidP="008C1928">
            <w:pPr>
              <w:pStyle w:val="divdocumentparlrColmnsinglecolumnulli"/>
              <w:numPr>
                <w:ilvl w:val="0"/>
                <w:numId w:val="9"/>
              </w:numPr>
              <w:spacing w:after="60" w:line="260" w:lineRule="atLeast"/>
              <w:rPr>
                <w:rFonts w:ascii="Palatino Linotype" w:eastAsia="Palatino Linotype" w:hAnsi="Palatino Linotype" w:cs="Palatino Linotype"/>
                <w:color w:val="808080" w:themeColor="background1" w:themeShade="80"/>
                <w:sz w:val="20"/>
                <w:szCs w:val="20"/>
              </w:rPr>
            </w:pPr>
            <w:r w:rsidRPr="00134FE9">
              <w:rPr>
                <w:rFonts w:ascii="Palatino Linotype" w:hAnsi="Palatino Linotype"/>
                <w:color w:val="808080" w:themeColor="background1" w:themeShade="80"/>
                <w:sz w:val="20"/>
                <w:szCs w:val="20"/>
              </w:rPr>
              <w:t xml:space="preserve">Partnered with engineering leadership to implement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branching strategies (</w:t>
            </w:r>
            <w:proofErr w:type="spellStart"/>
            <w:r w:rsidRPr="00134FE9">
              <w:rPr>
                <w:rStyle w:val="Strong"/>
                <w:rFonts w:ascii="Palatino Linotype" w:hAnsi="Palatino Linotype"/>
                <w:color w:val="808080" w:themeColor="background1" w:themeShade="80"/>
                <w:sz w:val="20"/>
                <w:szCs w:val="20"/>
              </w:rPr>
              <w:t>GitFlow</w:t>
            </w:r>
            <w:proofErr w:type="spellEnd"/>
            <w:r w:rsidRPr="00134FE9">
              <w:rPr>
                <w:rStyle w:val="Strong"/>
                <w:rFonts w:ascii="Palatino Linotype" w:hAnsi="Palatino Linotype"/>
                <w:color w:val="808080" w:themeColor="background1" w:themeShade="80"/>
                <w:sz w:val="20"/>
                <w:szCs w:val="20"/>
              </w:rPr>
              <w:t>, trunk-based development)</w:t>
            </w:r>
            <w:r w:rsidRPr="00134FE9">
              <w:rPr>
                <w:rFonts w:ascii="Palatino Linotype" w:hAnsi="Palatino Linotype"/>
                <w:color w:val="808080" w:themeColor="background1" w:themeShade="80"/>
                <w:sz w:val="20"/>
                <w:szCs w:val="20"/>
              </w:rPr>
              <w:t xml:space="preserve"> improving release cadence by 30%.</w:t>
            </w:r>
          </w:p>
          <w:p w14:paraId="721303F8" w14:textId="52F87627" w:rsidR="003D6731" w:rsidRPr="00134FE9" w:rsidRDefault="003D6731" w:rsidP="008C1928">
            <w:pPr>
              <w:pStyle w:val="divdocumentparlrColmnsinglecolumnulli"/>
              <w:numPr>
                <w:ilvl w:val="0"/>
                <w:numId w:val="9"/>
              </w:numPr>
              <w:spacing w:after="60" w:line="260" w:lineRule="atLeast"/>
              <w:rPr>
                <w:rFonts w:ascii="Palatino Linotype" w:eastAsia="Palatino Linotype" w:hAnsi="Palatino Linotype" w:cs="Palatino Linotype"/>
                <w:color w:val="808080" w:themeColor="background1" w:themeShade="80"/>
                <w:sz w:val="20"/>
                <w:szCs w:val="20"/>
              </w:rPr>
            </w:pPr>
            <w:r w:rsidRPr="00134FE9">
              <w:rPr>
                <w:rFonts w:ascii="Palatino Linotype" w:hAnsi="Palatino Linotype"/>
                <w:color w:val="808080" w:themeColor="background1" w:themeShade="80"/>
                <w:sz w:val="20"/>
                <w:szCs w:val="20"/>
              </w:rPr>
              <w:lastRenderedPageBreak/>
              <w:t xml:space="preserve">Drove adoption of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Projects and issue tracking</w:t>
            </w:r>
            <w:r w:rsidRPr="00134FE9">
              <w:rPr>
                <w:rFonts w:ascii="Palatino Linotype" w:hAnsi="Palatino Linotype"/>
                <w:color w:val="808080" w:themeColor="background1" w:themeShade="80"/>
                <w:sz w:val="20"/>
                <w:szCs w:val="20"/>
              </w:rPr>
              <w:t xml:space="preserve"> for backlog transparency and sprint traceability.</w:t>
            </w:r>
          </w:p>
          <w:p w14:paraId="20D98B70" w14:textId="1110215B" w:rsidR="003D6731" w:rsidRPr="00134FE9" w:rsidRDefault="003D6731" w:rsidP="008C1928">
            <w:pPr>
              <w:pStyle w:val="divdocumentparlrColmnsinglecolumnulli"/>
              <w:numPr>
                <w:ilvl w:val="0"/>
                <w:numId w:val="9"/>
              </w:numPr>
              <w:spacing w:after="60" w:line="260" w:lineRule="atLeast"/>
              <w:rPr>
                <w:rFonts w:ascii="Palatino Linotype" w:eastAsia="Palatino Linotype" w:hAnsi="Palatino Linotype" w:cs="Palatino Linotype"/>
                <w:color w:val="808080" w:themeColor="background1" w:themeShade="80"/>
                <w:sz w:val="20"/>
                <w:szCs w:val="20"/>
              </w:rPr>
            </w:pPr>
            <w:r w:rsidRPr="00134FE9">
              <w:rPr>
                <w:rFonts w:ascii="Palatino Linotype" w:hAnsi="Palatino Linotype"/>
                <w:color w:val="808080" w:themeColor="background1" w:themeShade="80"/>
                <w:sz w:val="20"/>
                <w:szCs w:val="20"/>
              </w:rPr>
              <w:t xml:space="preserve">Integrated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Actions with CI/CD pipelines</w:t>
            </w:r>
            <w:r w:rsidRPr="00134FE9">
              <w:rPr>
                <w:rFonts w:ascii="Palatino Linotype" w:hAnsi="Palatino Linotype"/>
                <w:color w:val="808080" w:themeColor="background1" w:themeShade="80"/>
                <w:sz w:val="20"/>
                <w:szCs w:val="20"/>
              </w:rPr>
              <w:t xml:space="preserve"> enabling automated builds, testing, and deployments across environments.</w:t>
            </w:r>
          </w:p>
          <w:p w14:paraId="75E11F6E" w14:textId="33AE5F01" w:rsidR="00134FE9" w:rsidRPr="00134FE9" w:rsidRDefault="00134FE9" w:rsidP="008C1928">
            <w:pPr>
              <w:pStyle w:val="divdocumentparlrColmnsinglecolumnulli"/>
              <w:numPr>
                <w:ilvl w:val="0"/>
                <w:numId w:val="9"/>
              </w:numPr>
              <w:spacing w:after="60" w:line="260" w:lineRule="atLeast"/>
              <w:rPr>
                <w:rFonts w:ascii="Palatino Linotype" w:eastAsia="Palatino Linotype" w:hAnsi="Palatino Linotype" w:cs="Palatino Linotype"/>
                <w:color w:val="808080" w:themeColor="background1" w:themeShade="80"/>
                <w:sz w:val="20"/>
                <w:szCs w:val="20"/>
              </w:rPr>
            </w:pPr>
            <w:r w:rsidRPr="00134FE9">
              <w:rPr>
                <w:rFonts w:ascii="Palatino Linotype" w:hAnsi="Palatino Linotype"/>
                <w:color w:val="808080" w:themeColor="background1" w:themeShade="80"/>
                <w:sz w:val="20"/>
                <w:szCs w:val="20"/>
              </w:rPr>
              <w:t xml:space="preserve">Championed adoption of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Copilot AI-assisted development tools</w:t>
            </w:r>
            <w:r w:rsidRPr="00134FE9">
              <w:rPr>
                <w:rFonts w:ascii="Palatino Linotype" w:hAnsi="Palatino Linotype"/>
                <w:color w:val="808080" w:themeColor="background1" w:themeShade="80"/>
                <w:sz w:val="20"/>
                <w:szCs w:val="20"/>
              </w:rPr>
              <w:t xml:space="preserve"> to enhance developer productivity and reduce coding cycle time.</w:t>
            </w:r>
          </w:p>
          <w:p w14:paraId="437F8A05" w14:textId="597574AC" w:rsidR="00134FE9" w:rsidRPr="00134FE9" w:rsidRDefault="00134FE9"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808080" w:themeColor="background1" w:themeShade="80"/>
                <w:sz w:val="20"/>
                <w:szCs w:val="20"/>
              </w:rPr>
            </w:pPr>
            <w:r w:rsidRPr="00134FE9">
              <w:rPr>
                <w:rFonts w:ascii="Palatino Linotype" w:hAnsi="Palatino Linotype"/>
                <w:color w:val="808080" w:themeColor="background1" w:themeShade="80"/>
                <w:sz w:val="20"/>
                <w:szCs w:val="20"/>
              </w:rPr>
              <w:t xml:space="preserve">Led pilot programs evaluating </w:t>
            </w:r>
            <w:r w:rsidRPr="00134FE9">
              <w:rPr>
                <w:rStyle w:val="Strong"/>
                <w:rFonts w:ascii="Palatino Linotype" w:hAnsi="Palatino Linotype"/>
                <w:color w:val="808080" w:themeColor="background1" w:themeShade="80"/>
                <w:sz w:val="20"/>
                <w:szCs w:val="20"/>
              </w:rPr>
              <w:t>AI pair-programming tools (</w:t>
            </w:r>
            <w:proofErr w:type="spellStart"/>
            <w:r w:rsidRPr="00134FE9">
              <w:rPr>
                <w:rStyle w:val="Strong"/>
                <w:rFonts w:ascii="Palatino Linotype" w:hAnsi="Palatino Linotype"/>
                <w:color w:val="808080" w:themeColor="background1" w:themeShade="80"/>
                <w:sz w:val="20"/>
                <w:szCs w:val="20"/>
              </w:rPr>
              <w:t>GitHub</w:t>
            </w:r>
            <w:proofErr w:type="spellEnd"/>
            <w:r w:rsidRPr="00134FE9">
              <w:rPr>
                <w:rStyle w:val="Strong"/>
                <w:rFonts w:ascii="Palatino Linotype" w:hAnsi="Palatino Linotype"/>
                <w:color w:val="808080" w:themeColor="background1" w:themeShade="80"/>
                <w:sz w:val="20"/>
                <w:szCs w:val="20"/>
              </w:rPr>
              <w:t xml:space="preserve"> Copilot)</w:t>
            </w:r>
            <w:r w:rsidRPr="00134FE9">
              <w:rPr>
                <w:rFonts w:ascii="Palatino Linotype" w:hAnsi="Palatino Linotype"/>
                <w:color w:val="808080" w:themeColor="background1" w:themeShade="80"/>
                <w:sz w:val="20"/>
                <w:szCs w:val="20"/>
              </w:rPr>
              <w:t xml:space="preserve"> across multiple scrum teams.</w:t>
            </w:r>
          </w:p>
          <w:bookmarkEnd w:id="0"/>
          <w:p w14:paraId="6BF3A60E"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 priority</w:t>
            </w:r>
          </w:p>
          <w:p w14:paraId="5C0510AB"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Facilitates Sprint Planning, Backlog Grooming and Retrospective sessions with Scrum Team and help team to guide and achieve the sprint goal</w:t>
            </w:r>
          </w:p>
          <w:p w14:paraId="1ADCD4B0"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offshore and onshore scrum teams and provide the deliverable to the client on agreed velocity</w:t>
            </w:r>
          </w:p>
          <w:p w14:paraId="24D82B92"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140C4C65"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Helps Product owner and coach with Grooming, Prioritizing and maintaining the product backlog whenever required.</w:t>
            </w:r>
          </w:p>
          <w:p w14:paraId="36DB75B1"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1C3EC738" w14:textId="1CDC422B"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and communicate backlog tracking, monitor burndown charts and product metrics, forecast velocity, using JIRA &amp;</w:t>
            </w:r>
            <w:r w:rsidR="009D7105">
              <w:rPr>
                <w:rStyle w:val="span"/>
                <w:rFonts w:ascii="Palatino Linotype" w:eastAsia="Palatino Linotype" w:hAnsi="Palatino Linotype" w:cs="Palatino Linotype"/>
                <w:color w:val="4A4A4A"/>
                <w:sz w:val="20"/>
                <w:szCs w:val="20"/>
              </w:rPr>
              <w:t xml:space="preserve"> eazyBI</w:t>
            </w:r>
            <w:r>
              <w:rPr>
                <w:rStyle w:val="span"/>
                <w:rFonts w:ascii="Palatino Linotype" w:eastAsia="Palatino Linotype" w:hAnsi="Palatino Linotype" w:cs="Palatino Linotype"/>
                <w:color w:val="4A4A4A"/>
                <w:sz w:val="20"/>
                <w:szCs w:val="20"/>
              </w:rPr>
              <w:t xml:space="preserve"> tools.</w:t>
            </w:r>
          </w:p>
          <w:p w14:paraId="121BC7F9" w14:textId="77777777" w:rsidR="00970038" w:rsidRPr="00E31FB6"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Engage in continuous effort to help the team attain cadence</w:t>
            </w:r>
          </w:p>
          <w:p w14:paraId="4ED35B25"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1D5C836B"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with other teams (internal/external) and internal business customers to ensure consistent understanding of the intended business outcome and requirements for our team's services and deliverables</w:t>
            </w:r>
          </w:p>
          <w:p w14:paraId="012A65B5"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Continually evaluate, audit, and make changes as necessary for improving service performance, customer experience and compliance with standards</w:t>
            </w:r>
          </w:p>
          <w:p w14:paraId="528C8F51"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Partner up with release management team to understand and coordinate release activities</w:t>
            </w:r>
          </w:p>
          <w:p w14:paraId="756309F7"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tech leads and architects for Code Reviews, CRG Approvals before moving to test region</w:t>
            </w:r>
          </w:p>
          <w:p w14:paraId="7382317A"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64B112F9"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 program/projects/release artifacts and continuously update on Box Folder</w:t>
            </w:r>
          </w:p>
          <w:p w14:paraId="7831CBD2" w14:textId="77777777" w:rsidR="00970038" w:rsidRDefault="00970038"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Helped the Product Owners develop a vision, and ensure that the vision is constantly communicated to team members in order to develop a common purpose</w:t>
            </w:r>
          </w:p>
          <w:p w14:paraId="44D89A69" w14:textId="40D575D3" w:rsidR="00447830" w:rsidRDefault="00447830" w:rsidP="008C1928">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Connect with other scrum masters within the program and have knowledge sharing sessions on weekly basis to make teams as high performing.</w:t>
            </w:r>
          </w:p>
          <w:p w14:paraId="296530AD" w14:textId="77777777" w:rsidR="00970038" w:rsidRDefault="00970038" w:rsidP="008C1928">
            <w:pPr>
              <w:pStyle w:val="divdocumentparlrColmnsinglecolumnulli"/>
              <w:spacing w:after="60" w:line="260" w:lineRule="atLeast"/>
              <w:ind w:left="720"/>
              <w:rPr>
                <w:rStyle w:val="span"/>
                <w:rFonts w:ascii="Palatino Linotype" w:eastAsia="Palatino Linotype" w:hAnsi="Palatino Linotype" w:cs="Palatino Linotype"/>
                <w:color w:val="4A4A4A"/>
                <w:sz w:val="20"/>
                <w:szCs w:val="20"/>
              </w:rPr>
            </w:pPr>
          </w:p>
          <w:p w14:paraId="2A091A37" w14:textId="182EA5AF" w:rsidR="00970038" w:rsidRDefault="00970038" w:rsidP="008C1928">
            <w:pPr>
              <w:pStyle w:val="divdocumentparlrColmnsinglecolumnulli"/>
              <w:spacing w:after="60" w:line="260" w:lineRule="atLeast"/>
              <w:ind w:left="288" w:hanging="288"/>
              <w:rPr>
                <w:rStyle w:val="span"/>
                <w:rFonts w:ascii="Palatino Linotype" w:eastAsia="Palatino Linotype" w:hAnsi="Palatino Linotype" w:cs="Palatino Linotype"/>
                <w:color w:val="4A4A4A"/>
                <w:sz w:val="20"/>
                <w:szCs w:val="20"/>
              </w:rPr>
            </w:pPr>
            <w:r w:rsidRPr="005E14A2">
              <w:rPr>
                <w:rStyle w:val="span"/>
                <w:rFonts w:ascii="Palatino Linotype" w:eastAsia="Palatino Linotype" w:hAnsi="Palatino Linotype" w:cs="Palatino Linotype"/>
                <w:b/>
                <w:bCs/>
                <w:color w:val="4A4A4A"/>
                <w:sz w:val="20"/>
                <w:szCs w:val="20"/>
              </w:rPr>
              <w:lastRenderedPageBreak/>
              <w:t xml:space="preserve">     </w:t>
            </w:r>
            <w:r>
              <w:rPr>
                <w:rStyle w:val="span"/>
                <w:rFonts w:ascii="Palatino Linotype" w:eastAsia="Palatino Linotype" w:hAnsi="Palatino Linotype" w:cs="Palatino Linotype"/>
                <w:b/>
                <w:bCs/>
                <w:color w:val="4A4A4A"/>
                <w:sz w:val="20"/>
                <w:szCs w:val="20"/>
              </w:rPr>
              <w:t xml:space="preserve"> </w:t>
            </w:r>
            <w:r w:rsidRPr="005E14A2">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Kanban, JIRA, </w:t>
            </w:r>
            <w:r w:rsidR="00447830">
              <w:rPr>
                <w:rStyle w:val="span"/>
                <w:rFonts w:ascii="Palatino Linotype" w:eastAsia="Palatino Linotype" w:hAnsi="Palatino Linotype" w:cs="Palatino Linotype"/>
                <w:color w:val="4A4A4A"/>
                <w:sz w:val="20"/>
                <w:szCs w:val="20"/>
              </w:rPr>
              <w:t>Confluence</w:t>
            </w:r>
            <w:r>
              <w:rPr>
                <w:rStyle w:val="span"/>
                <w:rFonts w:ascii="Palatino Linotype" w:eastAsia="Palatino Linotype" w:hAnsi="Palatino Linotype" w:cs="Palatino Linotype"/>
                <w:color w:val="4A4A4A"/>
                <w:sz w:val="20"/>
                <w:szCs w:val="20"/>
              </w:rPr>
              <w:t>,</w:t>
            </w:r>
            <w:r w:rsidR="00447830">
              <w:rPr>
                <w:rStyle w:val="span"/>
                <w:rFonts w:ascii="Palatino Linotype" w:eastAsia="Palatino Linotype" w:hAnsi="Palatino Linotype" w:cs="Palatino Linotype"/>
                <w:color w:val="4A4A4A"/>
                <w:sz w:val="20"/>
                <w:szCs w:val="20"/>
              </w:rPr>
              <w:t xml:space="preserve"> </w:t>
            </w:r>
            <w:r w:rsidR="00A36CCF">
              <w:rPr>
                <w:rStyle w:val="span"/>
                <w:rFonts w:ascii="Palatino Linotype" w:eastAsia="Palatino Linotype" w:hAnsi="Palatino Linotype" w:cs="Palatino Linotype"/>
                <w:color w:val="4A4A4A"/>
                <w:sz w:val="20"/>
                <w:szCs w:val="20"/>
              </w:rPr>
              <w:t>eazyBI, Java</w:t>
            </w:r>
            <w:r>
              <w:rPr>
                <w:rStyle w:val="span"/>
                <w:rFonts w:ascii="Palatino Linotype" w:eastAsia="Palatino Linotype" w:hAnsi="Palatino Linotype" w:cs="Palatino Linotype"/>
                <w:color w:val="4A4A4A"/>
                <w:sz w:val="20"/>
                <w:szCs w:val="20"/>
              </w:rPr>
              <w:t>, Eclipse, IntelliJ, GitLab, Mastercraft</w:t>
            </w:r>
          </w:p>
        </w:tc>
      </w:tr>
    </w:tbl>
    <w:p w14:paraId="0427F7C7"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p>
    <w:p w14:paraId="22D36E76"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p>
    <w:p w14:paraId="35291C7A"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p>
    <w:p w14:paraId="1091FEDC"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p>
    <w:p w14:paraId="057EC5FC"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strike/>
          <w:color w:val="BCBFC3"/>
        </w:rPr>
      </w:pPr>
    </w:p>
    <w:p w14:paraId="5F0C0892" w14:textId="77777777" w:rsidR="00970038" w:rsidRDefault="00970038">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color w:val="4A4A4A"/>
          <w:sz w:val="20"/>
          <w:szCs w:val="20"/>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43D599C4" w14:textId="77777777">
        <w:trPr>
          <w:tblCellSpacing w:w="0" w:type="dxa"/>
        </w:trPr>
        <w:tc>
          <w:tcPr>
            <w:tcW w:w="3880" w:type="dxa"/>
            <w:tcMar>
              <w:top w:w="240" w:type="dxa"/>
              <w:left w:w="0" w:type="dxa"/>
              <w:bottom w:w="0" w:type="dxa"/>
              <w:right w:w="0" w:type="dxa"/>
            </w:tcMar>
            <w:hideMark/>
          </w:tcPr>
          <w:p w14:paraId="1F43116E" w14:textId="0AF85D94" w:rsidR="00970038" w:rsidRPr="00970038" w:rsidRDefault="00970038">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San Antonio, USA</w:t>
            </w:r>
          </w:p>
          <w:p w14:paraId="54D525EF" w14:textId="3E74BB52" w:rsidR="00622FAF" w:rsidRDefault="00622FAF">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52153E3B" w14:textId="77777777" w:rsidR="001249CB" w:rsidRDefault="000D5B6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Lead Scrum Master</w:t>
            </w:r>
          </w:p>
          <w:p w14:paraId="14014EBA" w14:textId="6A08ACF4" w:rsidR="001249CB" w:rsidRDefault="000D5B6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w:t>
            </w:r>
            <w:r w:rsidR="00970038">
              <w:rPr>
                <w:rStyle w:val="span"/>
                <w:rFonts w:ascii="Palatino Linotype" w:eastAsia="Palatino Linotype" w:hAnsi="Palatino Linotype" w:cs="Palatino Linotype"/>
                <w:i/>
                <w:iCs/>
                <w:color w:val="4A4A4A"/>
                <w:sz w:val="20"/>
                <w:szCs w:val="20"/>
              </w:rPr>
              <w:t>3</w:t>
            </w:r>
            <w:r>
              <w:rPr>
                <w:rStyle w:val="spandateswrapper"/>
                <w:rFonts w:ascii="Palatino Linotype" w:eastAsia="Palatino Linotype" w:hAnsi="Palatino Linotype" w:cs="Palatino Linotype"/>
                <w:i/>
                <w:iCs/>
                <w:color w:val="4A4A4A"/>
                <w:sz w:val="20"/>
                <w:szCs w:val="20"/>
              </w:rPr>
              <w:t xml:space="preserve"> </w:t>
            </w:r>
            <w:r w:rsidR="00970038">
              <w:rPr>
                <w:rStyle w:val="span"/>
                <w:rFonts w:ascii="Palatino Linotype" w:eastAsia="Palatino Linotype" w:hAnsi="Palatino Linotype" w:cs="Palatino Linotype"/>
                <w:i/>
                <w:iCs/>
                <w:color w:val="4A4A4A"/>
                <w:sz w:val="20"/>
                <w:szCs w:val="20"/>
              </w:rPr>
              <w:t>–</w:t>
            </w:r>
            <w:r>
              <w:rPr>
                <w:rStyle w:val="span"/>
                <w:rFonts w:ascii="Palatino Linotype" w:eastAsia="Palatino Linotype" w:hAnsi="Palatino Linotype" w:cs="Palatino Linotype"/>
                <w:i/>
                <w:iCs/>
                <w:color w:val="4A4A4A"/>
                <w:sz w:val="20"/>
                <w:szCs w:val="20"/>
              </w:rPr>
              <w:t xml:space="preserve"> </w:t>
            </w:r>
            <w:r w:rsidR="00970038">
              <w:rPr>
                <w:rStyle w:val="span"/>
                <w:rFonts w:ascii="Palatino Linotype" w:eastAsia="Palatino Linotype" w:hAnsi="Palatino Linotype" w:cs="Palatino Linotype"/>
                <w:i/>
                <w:iCs/>
                <w:color w:val="4A4A4A"/>
                <w:sz w:val="20"/>
                <w:szCs w:val="20"/>
              </w:rPr>
              <w:t>05/2025</w:t>
            </w:r>
          </w:p>
        </w:tc>
        <w:tc>
          <w:tcPr>
            <w:tcW w:w="6960" w:type="dxa"/>
            <w:tcMar>
              <w:top w:w="240" w:type="dxa"/>
              <w:left w:w="0" w:type="dxa"/>
              <w:bottom w:w="0" w:type="dxa"/>
              <w:right w:w="0" w:type="dxa"/>
            </w:tcMar>
            <w:hideMark/>
          </w:tcPr>
          <w:p w14:paraId="113601A0" w14:textId="60254B7E" w:rsidR="001249CB" w:rsidRDefault="00622FAF" w:rsidP="00622FAF">
            <w:pPr>
              <w:pStyle w:val="divdocumentparlrColmnsinglecolumnulli"/>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   </w:t>
            </w:r>
            <w:r w:rsidR="00122BD1">
              <w:rPr>
                <w:rStyle w:val="span"/>
                <w:rFonts w:ascii="Palatino Linotype" w:eastAsia="Palatino Linotype" w:hAnsi="Palatino Linotype" w:cs="Palatino Linotype"/>
                <w:b/>
                <w:bCs/>
                <w:color w:val="4A4A4A"/>
                <w:sz w:val="20"/>
                <w:szCs w:val="20"/>
              </w:rPr>
              <w:t xml:space="preserve">  </w:t>
            </w:r>
            <w:r w:rsidRPr="00122BD1">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5FE9189C" w14:textId="4323F0A3" w:rsidR="001249CB" w:rsidRDefault="000D5B63"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The </w:t>
            </w:r>
            <w:r w:rsidR="006E7AB7">
              <w:rPr>
                <w:rStyle w:val="span"/>
                <w:rFonts w:ascii="Palatino Linotype" w:eastAsia="Palatino Linotype" w:hAnsi="Palatino Linotype" w:cs="Palatino Linotype"/>
                <w:color w:val="4A4A4A"/>
                <w:sz w:val="20"/>
                <w:szCs w:val="20"/>
              </w:rPr>
              <w:t>HAL (</w:t>
            </w:r>
            <w:r w:rsidR="00221545">
              <w:rPr>
                <w:rStyle w:val="span"/>
                <w:rFonts w:ascii="Palatino Linotype" w:eastAsia="Palatino Linotype" w:hAnsi="Palatino Linotype" w:cs="Palatino Linotype"/>
                <w:color w:val="4A4A4A"/>
                <w:sz w:val="20"/>
                <w:szCs w:val="20"/>
              </w:rPr>
              <w:t xml:space="preserve">Health, Annuities &amp; </w:t>
            </w:r>
            <w:r w:rsidR="006E7AB7">
              <w:rPr>
                <w:rStyle w:val="span"/>
                <w:rFonts w:ascii="Palatino Linotype" w:eastAsia="Palatino Linotype" w:hAnsi="Palatino Linotype" w:cs="Palatino Linotype"/>
                <w:color w:val="4A4A4A"/>
                <w:sz w:val="20"/>
                <w:szCs w:val="20"/>
              </w:rPr>
              <w:t>Life) system</w:t>
            </w:r>
            <w:r>
              <w:rPr>
                <w:rStyle w:val="span"/>
                <w:rFonts w:ascii="Palatino Linotype" w:eastAsia="Palatino Linotype" w:hAnsi="Palatino Linotype" w:cs="Palatino Linotype"/>
                <w:color w:val="4A4A4A"/>
                <w:sz w:val="20"/>
                <w:szCs w:val="20"/>
              </w:rPr>
              <w:t xml:space="preserve"> is the heart of USAA insurance processing engine</w:t>
            </w:r>
          </w:p>
          <w:p w14:paraId="0C620F70" w14:textId="6442922F" w:rsidR="001249CB" w:rsidRDefault="000D5B63"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It processes approximately 50,000 transactions on new and existing</w:t>
            </w:r>
            <w:r w:rsidR="00122BD1">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contracts</w:t>
            </w:r>
            <w:r w:rsidR="00622FAF">
              <w:rPr>
                <w:rStyle w:val="span"/>
                <w:rFonts w:ascii="Palatino Linotype" w:eastAsia="Palatino Linotype" w:hAnsi="Palatino Linotype" w:cs="Palatino Linotype"/>
                <w:color w:val="4A4A4A"/>
                <w:sz w:val="20"/>
                <w:szCs w:val="20"/>
              </w:rPr>
              <w:t>.</w:t>
            </w:r>
            <w:r w:rsidR="00622FAF">
              <w:t xml:space="preserve"> </w:t>
            </w:r>
            <w:r w:rsidR="00622FAF" w:rsidRPr="00622FAF">
              <w:rPr>
                <w:rStyle w:val="span"/>
                <w:rFonts w:ascii="Palatino Linotype" w:eastAsia="Palatino Linotype" w:hAnsi="Palatino Linotype" w:cs="Palatino Linotype"/>
                <w:color w:val="4A4A4A"/>
                <w:sz w:val="20"/>
                <w:szCs w:val="20"/>
              </w:rPr>
              <w:t>Approximately 1500 contracts are applied/approved/activated through the system and the sales packet and letters are sent out through the system.</w:t>
            </w:r>
          </w:p>
          <w:p w14:paraId="4E7296E5" w14:textId="77777777"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184DD24D" w14:textId="1800CC3A"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22FAF">
              <w:rPr>
                <w:rStyle w:val="span"/>
                <w:rFonts w:ascii="Palatino Linotype" w:eastAsia="Palatino Linotype" w:hAnsi="Palatino Linotype" w:cs="Palatino Linotype"/>
                <w:color w:val="4A4A4A"/>
                <w:sz w:val="20"/>
                <w:szCs w:val="20"/>
              </w:rPr>
              <w:t>The online channel and the MSR portal have real time interaction with the HAL system. The java-web application interacts with HAL system through IMS connect and the data transfer is done through RAD calls with the IBM IMS connect</w:t>
            </w:r>
          </w:p>
          <w:p w14:paraId="42E4220E" w14:textId="77777777"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796C5EA0" w14:textId="0EFB81E0" w:rsidR="00622FAF" w:rsidRPr="00622FAF" w:rsidRDefault="00622FAF" w:rsidP="00622FAF">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622FAF">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rPr>
              <w:t>:</w:t>
            </w:r>
          </w:p>
          <w:p w14:paraId="28F6EB58"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18973E6E" w14:textId="7F870070"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with team to make sure the stories and tasks are updated appropriately on Jira up to date</w:t>
            </w:r>
          </w:p>
          <w:p w14:paraId="7D42BD13"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in Kanban Model as per the project requirement</w:t>
            </w:r>
          </w:p>
          <w:p w14:paraId="045C8E2C"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 priority</w:t>
            </w:r>
          </w:p>
          <w:p w14:paraId="6DC6E2A8"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point of contact for all the scrum masters from offshore and provide all the updates to the clients</w:t>
            </w:r>
          </w:p>
          <w:p w14:paraId="01F23B79" w14:textId="2D1B8449" w:rsidR="001249CB" w:rsidRDefault="00122BD1"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44E04EEC" w14:textId="69C6F80B" w:rsidR="001249CB" w:rsidRDefault="00122BD1"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Facilitates Sprint Planning, Backlog Grooming and Retrospective sessions with Scrum Team </w:t>
            </w:r>
            <w:r w:rsidR="005E14A2">
              <w:rPr>
                <w:rStyle w:val="span"/>
                <w:rFonts w:ascii="Palatino Linotype" w:eastAsia="Palatino Linotype" w:hAnsi="Palatino Linotype" w:cs="Palatino Linotype"/>
                <w:color w:val="4A4A4A"/>
                <w:sz w:val="20"/>
                <w:szCs w:val="20"/>
              </w:rPr>
              <w:t>and help team to guide and achieve the sprint goal</w:t>
            </w:r>
          </w:p>
          <w:p w14:paraId="6C4095E4" w14:textId="0BFC5148"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Organize</w:t>
            </w:r>
            <w:r w:rsidR="005E14A2">
              <w:rPr>
                <w:rStyle w:val="span"/>
                <w:rFonts w:ascii="Palatino Linotype" w:eastAsia="Palatino Linotype" w:hAnsi="Palatino Linotype" w:cs="Palatino Linotype"/>
                <w:color w:val="4A4A4A"/>
                <w:sz w:val="20"/>
                <w:szCs w:val="20"/>
              </w:rPr>
              <w:t>, Facilitate</w:t>
            </w:r>
            <w:r>
              <w:rPr>
                <w:rStyle w:val="span"/>
                <w:rFonts w:ascii="Palatino Linotype" w:eastAsia="Palatino Linotype" w:hAnsi="Palatino Linotype" w:cs="Palatino Linotype"/>
                <w:color w:val="4A4A4A"/>
                <w:sz w:val="20"/>
                <w:szCs w:val="20"/>
              </w:rPr>
              <w:t xml:space="preserve"> and execute software team training, mentoring, SAFe and Agile Sprint Ceremonies</w:t>
            </w:r>
          </w:p>
          <w:p w14:paraId="04C33ABA" w14:textId="2C8FEDCA"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Coordinate with offshore and onshore </w:t>
            </w:r>
            <w:r w:rsidR="005E14A2">
              <w:rPr>
                <w:rStyle w:val="span"/>
                <w:rFonts w:ascii="Palatino Linotype" w:eastAsia="Palatino Linotype" w:hAnsi="Palatino Linotype" w:cs="Palatino Linotype"/>
                <w:color w:val="4A4A4A"/>
                <w:sz w:val="20"/>
                <w:szCs w:val="20"/>
              </w:rPr>
              <w:t>scrum</w:t>
            </w:r>
            <w:r>
              <w:rPr>
                <w:rStyle w:val="span"/>
                <w:rFonts w:ascii="Palatino Linotype" w:eastAsia="Palatino Linotype" w:hAnsi="Palatino Linotype" w:cs="Palatino Linotype"/>
                <w:color w:val="4A4A4A"/>
                <w:sz w:val="20"/>
                <w:szCs w:val="20"/>
              </w:rPr>
              <w:t xml:space="preserve"> teams and provide the deliverable to the client on agreed velocity</w:t>
            </w:r>
          </w:p>
          <w:p w14:paraId="50B09E74" w14:textId="57E02CA1" w:rsidR="001249CB" w:rsidRDefault="005E14A2"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22BB9A6A" w14:textId="4BC0735E" w:rsidR="001249CB" w:rsidRDefault="005E14A2"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Helps Product owner and coach with Grooming, Prioritizing and </w:t>
            </w:r>
            <w:r>
              <w:rPr>
                <w:rStyle w:val="span"/>
                <w:rFonts w:ascii="Palatino Linotype" w:eastAsia="Palatino Linotype" w:hAnsi="Palatino Linotype" w:cs="Palatino Linotype"/>
                <w:color w:val="4A4A4A"/>
                <w:sz w:val="20"/>
                <w:szCs w:val="20"/>
              </w:rPr>
              <w:lastRenderedPageBreak/>
              <w:t>maintaining the product backlog whenever required.</w:t>
            </w:r>
          </w:p>
          <w:p w14:paraId="121F98EC"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613A42FD" w14:textId="42AC1888"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and communicate backlog tracking, monitor burndown charts and product metrics, forecast velocity, </w:t>
            </w:r>
            <w:r w:rsidR="00E31FB6">
              <w:rPr>
                <w:rStyle w:val="span"/>
                <w:rFonts w:ascii="Palatino Linotype" w:eastAsia="Palatino Linotype" w:hAnsi="Palatino Linotype" w:cs="Palatino Linotype"/>
                <w:color w:val="4A4A4A"/>
                <w:sz w:val="20"/>
                <w:szCs w:val="20"/>
              </w:rPr>
              <w:t>using JIRA &amp; Rally tools.</w:t>
            </w:r>
          </w:p>
          <w:p w14:paraId="1328D907"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resource management, training &amp; project allocation for new resources</w:t>
            </w:r>
          </w:p>
          <w:p w14:paraId="4FDE54ED" w14:textId="68CD6E09" w:rsidR="005E14A2" w:rsidRPr="00E31FB6" w:rsidRDefault="000D5B63" w:rsidP="00E31FB6">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Engage in continuous effort to help the team attain cadence</w:t>
            </w:r>
          </w:p>
          <w:p w14:paraId="1346D8D4" w14:textId="3116B9B0"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1FF8FA29" w14:textId="68EEFB20"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with other teams (internal/external) and internal business customers to ensure consistent understanding of the intended business outcome and requirements for our team's services and deliverables</w:t>
            </w:r>
          </w:p>
          <w:p w14:paraId="2DA1B2C4"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Continually evaluate, audit, and make changes as necessary for improving service performance, customer experience and compliance with standards</w:t>
            </w:r>
          </w:p>
          <w:p w14:paraId="2F53C1B3"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Partner up with release management team to understand and coordinate release activities</w:t>
            </w:r>
          </w:p>
          <w:p w14:paraId="3B3AC838" w14:textId="52FEA4DB"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Coordinate with tech leads and </w:t>
            </w:r>
            <w:r w:rsidR="005E14A2">
              <w:rPr>
                <w:rStyle w:val="span"/>
                <w:rFonts w:ascii="Palatino Linotype" w:eastAsia="Palatino Linotype" w:hAnsi="Palatino Linotype" w:cs="Palatino Linotype"/>
                <w:color w:val="4A4A4A"/>
                <w:sz w:val="20"/>
                <w:szCs w:val="20"/>
              </w:rPr>
              <w:t>architects</w:t>
            </w:r>
            <w:r>
              <w:rPr>
                <w:rStyle w:val="span"/>
                <w:rFonts w:ascii="Palatino Linotype" w:eastAsia="Palatino Linotype" w:hAnsi="Palatino Linotype" w:cs="Palatino Linotype"/>
                <w:color w:val="4A4A4A"/>
                <w:sz w:val="20"/>
                <w:szCs w:val="20"/>
              </w:rPr>
              <w:t xml:space="preserve"> for Code Reviews, CRG Approvals before moving to test region</w:t>
            </w:r>
          </w:p>
          <w:p w14:paraId="591FDE2A"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369AD896"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 program/projects/release artifacts and continuously update on Box Folder</w:t>
            </w:r>
          </w:p>
          <w:p w14:paraId="6D73B879" w14:textId="77777777" w:rsidR="001249CB" w:rsidRDefault="000D5B63"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Helped the Product Owners develop a vision, and ensure that the vision is constantly communicated to team members in order to develop a common purpose</w:t>
            </w:r>
          </w:p>
          <w:p w14:paraId="32FF498D" w14:textId="77777777" w:rsidR="005E14A2" w:rsidRDefault="005E14A2" w:rsidP="005E14A2">
            <w:pPr>
              <w:pStyle w:val="divdocumentparlrColmnsinglecolumnulli"/>
              <w:spacing w:after="60" w:line="260" w:lineRule="atLeast"/>
              <w:ind w:left="720"/>
              <w:rPr>
                <w:rStyle w:val="span"/>
                <w:rFonts w:ascii="Palatino Linotype" w:eastAsia="Palatino Linotype" w:hAnsi="Palatino Linotype" w:cs="Palatino Linotype"/>
                <w:color w:val="4A4A4A"/>
                <w:sz w:val="20"/>
                <w:szCs w:val="20"/>
              </w:rPr>
            </w:pPr>
          </w:p>
          <w:p w14:paraId="51FBCC33" w14:textId="164B22B8" w:rsidR="001249CB" w:rsidRDefault="005E14A2" w:rsidP="005E14A2">
            <w:pPr>
              <w:pStyle w:val="divdocumentparlrColmnsinglecolumnulli"/>
              <w:spacing w:after="60" w:line="260" w:lineRule="atLeast"/>
              <w:ind w:left="288" w:hanging="288"/>
              <w:rPr>
                <w:rStyle w:val="span"/>
                <w:rFonts w:ascii="Palatino Linotype" w:eastAsia="Palatino Linotype" w:hAnsi="Palatino Linotype" w:cs="Palatino Linotype"/>
                <w:color w:val="4A4A4A"/>
                <w:sz w:val="20"/>
                <w:szCs w:val="20"/>
              </w:rPr>
            </w:pPr>
            <w:r w:rsidRPr="005E14A2">
              <w:rPr>
                <w:rStyle w:val="span"/>
                <w:rFonts w:ascii="Palatino Linotype" w:eastAsia="Palatino Linotype" w:hAnsi="Palatino Linotype" w:cs="Palatino Linotype"/>
                <w:b/>
                <w:bCs/>
                <w:color w:val="4A4A4A"/>
                <w:sz w:val="20"/>
                <w:szCs w:val="20"/>
              </w:rPr>
              <w:t xml:space="preserve">     </w:t>
            </w:r>
            <w:r w:rsidR="006762FB">
              <w:rPr>
                <w:rStyle w:val="span"/>
                <w:rFonts w:ascii="Palatino Linotype" w:eastAsia="Palatino Linotype" w:hAnsi="Palatino Linotype" w:cs="Palatino Linotype"/>
                <w:b/>
                <w:bCs/>
                <w:color w:val="4A4A4A"/>
                <w:sz w:val="20"/>
                <w:szCs w:val="20"/>
              </w:rPr>
              <w:t xml:space="preserve"> </w:t>
            </w:r>
            <w:r w:rsidRPr="005E14A2">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Agile, Scrum, Kanban, JIRA, Rally, Java, Eclipse, IntelliJ, GitLab, PGAdmin, Mastercraft</w:t>
            </w:r>
          </w:p>
        </w:tc>
      </w:tr>
    </w:tbl>
    <w:p w14:paraId="7478DADA"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2B027B4F" w14:textId="77777777">
        <w:trPr>
          <w:tblCellSpacing w:w="0" w:type="dxa"/>
        </w:trPr>
        <w:tc>
          <w:tcPr>
            <w:tcW w:w="3880" w:type="dxa"/>
            <w:tcMar>
              <w:top w:w="200" w:type="dxa"/>
              <w:left w:w="0" w:type="dxa"/>
              <w:bottom w:w="0" w:type="dxa"/>
              <w:right w:w="0" w:type="dxa"/>
            </w:tcMar>
            <w:hideMark/>
          </w:tcPr>
          <w:p w14:paraId="5B70D78D" w14:textId="5461C381" w:rsidR="001249CB" w:rsidRDefault="000D5B6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San Antonio, USA</w:t>
            </w:r>
          </w:p>
          <w:p w14:paraId="53E94CD0" w14:textId="3834B09D" w:rsidR="005E14A2" w:rsidRDefault="005E14A2">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130A2DE4" w14:textId="77777777" w:rsidR="001249CB" w:rsidRDefault="000D5B6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Lead Scrum Master</w:t>
            </w:r>
          </w:p>
          <w:p w14:paraId="088F4C5D" w14:textId="1849CE0F" w:rsidR="001249CB" w:rsidRDefault="000D5B6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11/2021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w:t>
            </w:r>
            <w:r w:rsidR="004E18B9">
              <w:rPr>
                <w:rStyle w:val="span"/>
                <w:rFonts w:ascii="Palatino Linotype" w:eastAsia="Palatino Linotype" w:hAnsi="Palatino Linotype" w:cs="Palatino Linotype"/>
                <w:i/>
                <w:iCs/>
                <w:color w:val="4A4A4A"/>
                <w:sz w:val="20"/>
                <w:szCs w:val="20"/>
              </w:rPr>
              <w:t>4</w:t>
            </w:r>
            <w:r>
              <w:rPr>
                <w:rStyle w:val="span"/>
                <w:rFonts w:ascii="Palatino Linotype" w:eastAsia="Palatino Linotype" w:hAnsi="Palatino Linotype" w:cs="Palatino Linotype"/>
                <w:i/>
                <w:iCs/>
                <w:color w:val="4A4A4A"/>
                <w:sz w:val="20"/>
                <w:szCs w:val="20"/>
              </w:rPr>
              <w:t>/202</w:t>
            </w:r>
            <w:r w:rsidR="00970038">
              <w:rPr>
                <w:rStyle w:val="span"/>
                <w:rFonts w:ascii="Palatino Linotype" w:eastAsia="Palatino Linotype" w:hAnsi="Palatino Linotype" w:cs="Palatino Linotype"/>
                <w:i/>
                <w:iCs/>
                <w:color w:val="4A4A4A"/>
                <w:sz w:val="20"/>
                <w:szCs w:val="20"/>
              </w:rPr>
              <w:t>3</w:t>
            </w:r>
          </w:p>
        </w:tc>
        <w:tc>
          <w:tcPr>
            <w:tcW w:w="6960" w:type="dxa"/>
            <w:tcMar>
              <w:top w:w="200" w:type="dxa"/>
              <w:left w:w="0" w:type="dxa"/>
              <w:bottom w:w="0" w:type="dxa"/>
              <w:right w:w="0" w:type="dxa"/>
            </w:tcMar>
            <w:hideMark/>
          </w:tcPr>
          <w:p w14:paraId="7C7138AA" w14:textId="288C1041" w:rsidR="001249CB" w:rsidRDefault="006762FB" w:rsidP="006762F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w:t>
            </w:r>
          </w:p>
          <w:p w14:paraId="2F0C46AD" w14:textId="373B9086" w:rsidR="006762FB" w:rsidRDefault="006762FB" w:rsidP="006762F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Noblr - Usage Based Insurance (UBI) is a new mileage-based premium offering giving members more control over cost. Through the acquisition of Noblr, USAA is developing a new auto product offering with unique fixed and variable pricing based on driving behaviors and mileage driven.</w:t>
            </w:r>
          </w:p>
          <w:p w14:paraId="36F6127D" w14:textId="4C4EEA85" w:rsidR="006762FB" w:rsidRPr="006762FB" w:rsidRDefault="006762FB" w:rsidP="006762FB">
            <w:pPr>
              <w:pStyle w:val="divdocumentparlrColmnsinglecolumnulli"/>
              <w:spacing w:after="120" w:line="240" w:lineRule="auto"/>
              <w:ind w:left="274"/>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Following are the capabilities available for the members upon implementation of the project completely:</w:t>
            </w:r>
          </w:p>
          <w:p w14:paraId="3D690F1A" w14:textId="29047EA5" w:rsidR="006762FB" w:rsidRPr="006762FB" w:rsidRDefault="006762FB" w:rsidP="006762FB">
            <w:pPr>
              <w:pStyle w:val="divdocumentparlrColmnsinglecolumnulli"/>
              <w:numPr>
                <w:ilvl w:val="0"/>
                <w:numId w:val="11"/>
              </w:numPr>
              <w:spacing w:line="240" w:lineRule="auto"/>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Provide an integrate experience and unified journey offering clear, articulated optionality and flexibility for USAA members</w:t>
            </w:r>
          </w:p>
          <w:p w14:paraId="027531C4" w14:textId="429A1A22"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Create an independent modern and digital experience to USAA members</w:t>
            </w:r>
          </w:p>
          <w:p w14:paraId="6502CD18" w14:textId="2CE9562E"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Develop foundational capabilities and innovative talent to build a new telematics platform</w:t>
            </w:r>
          </w:p>
          <w:p w14:paraId="378307F5" w14:textId="0E9BF5A9"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Create fit-for-purpose decision frameworks and operating routines to provide strategic performance standard and outcome alignment.</w:t>
            </w:r>
          </w:p>
          <w:p w14:paraId="1E97CA65" w14:textId="102C0ACC" w:rsidR="001249C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Build APIs to get the claims data from Noblr cloud database to USAA cloud database to provide the premium on call for the customers.</w:t>
            </w:r>
          </w:p>
          <w:p w14:paraId="1EF9EEF0" w14:textId="77777777" w:rsidR="006762FB" w:rsidRDefault="006762FB" w:rsidP="006762FB">
            <w:pPr>
              <w:pStyle w:val="divdocumentparlrColmnsinglecolumnulli"/>
              <w:spacing w:line="260" w:lineRule="atLeast"/>
              <w:rPr>
                <w:rStyle w:val="span"/>
                <w:rFonts w:ascii="Palatino Linotype" w:eastAsia="Palatino Linotype" w:hAnsi="Palatino Linotype" w:cs="Palatino Linotype"/>
                <w:color w:val="4A4A4A"/>
                <w:sz w:val="20"/>
                <w:szCs w:val="20"/>
              </w:rPr>
            </w:pPr>
          </w:p>
          <w:p w14:paraId="1DFF0B90" w14:textId="1B173E97" w:rsidR="006762FB" w:rsidRDefault="006762FB" w:rsidP="006762FB">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622FAF">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rPr>
              <w:t>:</w:t>
            </w:r>
          </w:p>
          <w:p w14:paraId="2CABFE46"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5D469506"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with team to make sure the stories and tasks are updated appropriately on Jira up to date</w:t>
            </w:r>
          </w:p>
          <w:p w14:paraId="77CFFFF6" w14:textId="65A5709A"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in Scrum Framework Model</w:t>
            </w:r>
          </w:p>
          <w:p w14:paraId="019B7915"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 priority</w:t>
            </w:r>
          </w:p>
          <w:p w14:paraId="6A134FB2" w14:textId="4659F698" w:rsidR="006762FB" w:rsidRDefault="0026573D"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sprint reviews along with scrum team and stakeholders and take the inputs forward.</w:t>
            </w:r>
          </w:p>
          <w:p w14:paraId="4480BFB8" w14:textId="3FD50450"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point of contact for all the scrum masters from offshore and provide all the updates to the clients</w:t>
            </w:r>
          </w:p>
          <w:p w14:paraId="1A47CC51"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4F75EF87"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Facilitates Sprint Planning, Backlog Grooming and Retrospective sessions with Scrum Team and help team to guide and achieve the sprint goal</w:t>
            </w:r>
          </w:p>
          <w:p w14:paraId="7A72FF6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Organize, Facilitate and execute software team training, mentoring, SAFe and Agile Sprint Ceremonies</w:t>
            </w:r>
          </w:p>
          <w:p w14:paraId="28BD322B"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offshore and onshore scrum teams and provide the deliverable to the client on agreed velocity</w:t>
            </w:r>
          </w:p>
          <w:p w14:paraId="7D3A58FC"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11F7B639"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6716699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and communicate backlog tracking, monitor burndown charts and product metrics, forecast velocity, and oversee the flow of work related to tasks associated with each requirement (user story)</w:t>
            </w:r>
          </w:p>
          <w:p w14:paraId="61DDD19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resource management, training &amp; project allocation for new resources</w:t>
            </w:r>
          </w:p>
          <w:p w14:paraId="7083111E"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6F3498C4"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with other teams (internal/external) and internal business customers to ensure consistent understanding of the intended business outcome and requirements for our team's services and deliverables</w:t>
            </w:r>
          </w:p>
          <w:p w14:paraId="55775D8E"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tech leads and architects for Code Reviews, CRG Approvals before moving to test region</w:t>
            </w:r>
          </w:p>
          <w:p w14:paraId="5F4CF2D1"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1F26C04D" w14:textId="16DDB816" w:rsidR="006762FB" w:rsidRPr="006762FB" w:rsidRDefault="006762FB" w:rsidP="006762FB">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p>
          <w:p w14:paraId="04C23F49" w14:textId="43015590" w:rsidR="001249CB" w:rsidRDefault="000D5B63" w:rsidP="006762F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Kanban, JIRA, Rally, </w:t>
            </w:r>
            <w:r w:rsidR="008A0110">
              <w:rPr>
                <w:rStyle w:val="span"/>
                <w:rFonts w:ascii="Palatino Linotype" w:eastAsia="Palatino Linotype" w:hAnsi="Palatino Linotype" w:cs="Palatino Linotype"/>
                <w:color w:val="4A4A4A"/>
                <w:sz w:val="20"/>
                <w:szCs w:val="20"/>
              </w:rPr>
              <w:t xml:space="preserve">AWS, </w:t>
            </w:r>
            <w:r>
              <w:rPr>
                <w:rStyle w:val="span"/>
                <w:rFonts w:ascii="Palatino Linotype" w:eastAsia="Palatino Linotype" w:hAnsi="Palatino Linotype" w:cs="Palatino Linotype"/>
                <w:color w:val="4A4A4A"/>
                <w:sz w:val="20"/>
                <w:szCs w:val="20"/>
              </w:rPr>
              <w:t xml:space="preserve">Java, Eclipse, </w:t>
            </w:r>
            <w:proofErr w:type="spellStart"/>
            <w:r>
              <w:rPr>
                <w:rStyle w:val="span"/>
                <w:rFonts w:ascii="Palatino Linotype" w:eastAsia="Palatino Linotype" w:hAnsi="Palatino Linotype" w:cs="Palatino Linotype"/>
                <w:color w:val="4A4A4A"/>
                <w:sz w:val="20"/>
                <w:szCs w:val="20"/>
              </w:rPr>
              <w:t>IntelliJ</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GitLab</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VSCode</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PGAdmin</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Mastercraft</w:t>
            </w:r>
            <w:proofErr w:type="spellEnd"/>
          </w:p>
        </w:tc>
      </w:tr>
    </w:tbl>
    <w:p w14:paraId="19414A7C"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0B536604" w14:textId="77777777">
        <w:trPr>
          <w:tblCellSpacing w:w="0" w:type="dxa"/>
        </w:trPr>
        <w:tc>
          <w:tcPr>
            <w:tcW w:w="3880" w:type="dxa"/>
            <w:tcMar>
              <w:top w:w="200" w:type="dxa"/>
              <w:left w:w="0" w:type="dxa"/>
              <w:bottom w:w="0" w:type="dxa"/>
              <w:right w:w="0" w:type="dxa"/>
            </w:tcMar>
            <w:hideMark/>
          </w:tcPr>
          <w:p w14:paraId="78D34724" w14:textId="77777777" w:rsidR="001249CB" w:rsidRDefault="000D5B6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Hyderabad, India</w:t>
            </w:r>
          </w:p>
          <w:p w14:paraId="53B6EBB9" w14:textId="1B5F3527" w:rsidR="0026573D" w:rsidRDefault="0026573D">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5C5D36F3" w14:textId="77777777" w:rsidR="001249CB" w:rsidRDefault="000D5B6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Scrum Master</w:t>
            </w:r>
          </w:p>
          <w:p w14:paraId="7F11E051" w14:textId="77777777" w:rsidR="001249CB" w:rsidRDefault="000D5B6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lastRenderedPageBreak/>
              <w:t>04/2012</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- 10/2021</w:t>
            </w:r>
          </w:p>
        </w:tc>
        <w:tc>
          <w:tcPr>
            <w:tcW w:w="6960" w:type="dxa"/>
            <w:tcMar>
              <w:top w:w="200" w:type="dxa"/>
              <w:left w:w="0" w:type="dxa"/>
              <w:bottom w:w="0" w:type="dxa"/>
              <w:right w:w="0" w:type="dxa"/>
            </w:tcMar>
            <w:hideMark/>
          </w:tcPr>
          <w:p w14:paraId="6BD76DAC" w14:textId="7CC16E14" w:rsidR="001249CB" w:rsidRPr="0026573D" w:rsidRDefault="0026573D" w:rsidP="0026573D">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26573D">
              <w:rPr>
                <w:rStyle w:val="span"/>
                <w:rFonts w:ascii="Palatino Linotype" w:eastAsia="Palatino Linotype" w:hAnsi="Palatino Linotype" w:cs="Palatino Linotype"/>
                <w:b/>
                <w:bCs/>
                <w:color w:val="4A4A4A"/>
                <w:sz w:val="20"/>
                <w:szCs w:val="20"/>
                <w:u w:val="single"/>
              </w:rPr>
              <w:lastRenderedPageBreak/>
              <w:t>Project Description</w:t>
            </w:r>
            <w:r>
              <w:rPr>
                <w:rStyle w:val="span"/>
                <w:rFonts w:ascii="Palatino Linotype" w:eastAsia="Palatino Linotype" w:hAnsi="Palatino Linotype" w:cs="Palatino Linotype"/>
                <w:b/>
                <w:bCs/>
                <w:color w:val="4A4A4A"/>
                <w:sz w:val="20"/>
                <w:szCs w:val="20"/>
              </w:rPr>
              <w:t>:</w:t>
            </w:r>
          </w:p>
          <w:p w14:paraId="6F585546" w14:textId="28336212" w:rsidR="0026573D" w:rsidRPr="0026573D" w:rsidRDefault="0026573D" w:rsidP="000E34EB">
            <w:pPr>
              <w:pStyle w:val="divdocumentparlrColmnsinglecolumnulli"/>
              <w:numPr>
                <w:ilvl w:val="0"/>
                <w:numId w:val="6"/>
              </w:numPr>
              <w:spacing w:after="120" w:line="240" w:lineRule="auto"/>
              <w:rPr>
                <w:rStyle w:val="span"/>
                <w:rFonts w:ascii="Palatino Linotype" w:eastAsia="Palatino Linotype" w:hAnsi="Palatino Linotype" w:cs="Palatino Linotype"/>
                <w:color w:val="4A4A4A"/>
                <w:sz w:val="20"/>
                <w:szCs w:val="20"/>
              </w:rPr>
            </w:pPr>
            <w:r w:rsidRPr="0026573D">
              <w:rPr>
                <w:rStyle w:val="span"/>
                <w:rFonts w:ascii="Palatino Linotype" w:eastAsia="Palatino Linotype" w:hAnsi="Palatino Linotype" w:cs="Palatino Linotype"/>
                <w:color w:val="4A4A4A"/>
                <w:sz w:val="20"/>
                <w:szCs w:val="20"/>
              </w:rPr>
              <w:t xml:space="preserve">USAA’s legacy Auto Issue and Maintenance System (AIMS) was replaced by PAS Auto (Policy Administration System for Auto Insurance) program in the year 2005. This transformation effort helped USAA to serve its members better and faster by enabling self </w:t>
            </w:r>
            <w:r w:rsidRPr="0026573D">
              <w:rPr>
                <w:rStyle w:val="span"/>
                <w:rFonts w:ascii="Palatino Linotype" w:eastAsia="Palatino Linotype" w:hAnsi="Palatino Linotype" w:cs="Palatino Linotype"/>
                <w:color w:val="4A4A4A"/>
                <w:sz w:val="20"/>
                <w:szCs w:val="20"/>
              </w:rPr>
              <w:lastRenderedPageBreak/>
              <w:t>service capabilities on internet. However, the regulatory systems in US grew as quickly as Insurance Industry to streamline the business growth and eliminate potential fraud.</w:t>
            </w:r>
          </w:p>
          <w:p w14:paraId="42974F34" w14:textId="4AFA04DC" w:rsidR="001249CB" w:rsidRDefault="0026573D" w:rsidP="000E34EB">
            <w:pPr>
              <w:pStyle w:val="divdocumentparlrColmnsinglecolumnulli"/>
              <w:numPr>
                <w:ilvl w:val="0"/>
                <w:numId w:val="6"/>
              </w:numPr>
              <w:spacing w:line="240" w:lineRule="auto"/>
              <w:rPr>
                <w:rStyle w:val="span"/>
                <w:rFonts w:ascii="Palatino Linotype" w:eastAsia="Palatino Linotype" w:hAnsi="Palatino Linotype" w:cs="Palatino Linotype"/>
                <w:color w:val="4A4A4A"/>
                <w:sz w:val="20"/>
                <w:szCs w:val="20"/>
              </w:rPr>
            </w:pPr>
            <w:r w:rsidRPr="0026573D">
              <w:rPr>
                <w:rStyle w:val="span"/>
                <w:rFonts w:ascii="Palatino Linotype" w:eastAsia="Palatino Linotype" w:hAnsi="Palatino Linotype" w:cs="Palatino Linotype"/>
                <w:color w:val="4A4A4A"/>
                <w:sz w:val="20"/>
                <w:szCs w:val="20"/>
              </w:rPr>
              <w:t>USAA’s one of the top priorities is to be 100% compliant with the State-based Insurance regulatory systems without compromising the member experience. The current project i.e., Non-Discretionary Program aims at integrating the regulatory rules with the current system while the application is building up towards member’s experience</w:t>
            </w:r>
          </w:p>
          <w:p w14:paraId="775E66F1" w14:textId="656586F5" w:rsidR="000E34EB" w:rsidRPr="000E34EB" w:rsidRDefault="000E34EB" w:rsidP="000E34EB">
            <w:pPr>
              <w:pStyle w:val="divdocumentparlrColmnsinglecolumnulli"/>
              <w:spacing w:after="120" w:line="260" w:lineRule="atLeast"/>
              <w:ind w:left="360"/>
              <w:rPr>
                <w:rStyle w:val="span"/>
                <w:rFonts w:ascii="Palatino Linotype" w:eastAsia="Palatino Linotype" w:hAnsi="Palatino Linotype" w:cs="Palatino Linotype"/>
                <w:b/>
                <w:bCs/>
                <w:color w:val="4A4A4A"/>
                <w:sz w:val="20"/>
                <w:szCs w:val="20"/>
                <w:u w:val="single"/>
              </w:rPr>
            </w:pPr>
            <w:r w:rsidRPr="000E34E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64661CC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3C6B6F0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with team to make sure the stories and tasks are updated appropriately on Jira up to date</w:t>
            </w:r>
          </w:p>
          <w:p w14:paraId="008FB491" w14:textId="7B8EC02F"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in Scrum Framework Model &amp; Transformation from waterfall to Safe Agile.</w:t>
            </w:r>
          </w:p>
          <w:p w14:paraId="240EE1A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 priority</w:t>
            </w:r>
          </w:p>
          <w:p w14:paraId="69F3F911"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sprint reviews along with scrum team and stakeholders and take the inputs forward.</w:t>
            </w:r>
          </w:p>
          <w:p w14:paraId="5538E472"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02A0C53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Facilitates Sprint Planning, Backlog Grooming and Retrospective sessions with Scrum Team and help team to guide and achieve the sprint goal</w:t>
            </w:r>
          </w:p>
          <w:p w14:paraId="3BDA9912"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offshore and onshore scrum teams and provide the deliverable to the client on agreed velocity</w:t>
            </w:r>
          </w:p>
          <w:p w14:paraId="4C2F102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448B35A8"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2B963C2F"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and communicate backlog tracking, monitor burndown charts and product metrics, forecast velocity, and oversee the flow of work related to tasks associated with each requirement (user story)</w:t>
            </w:r>
          </w:p>
          <w:p w14:paraId="495B170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764C7731"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tech leads and architects for Code Reviews, CRG Approvals before moving to test region</w:t>
            </w:r>
          </w:p>
          <w:p w14:paraId="38980208" w14:textId="77777777" w:rsidR="001249CB" w:rsidRDefault="000E34EB" w:rsidP="00F94D3B">
            <w:pPr>
              <w:pStyle w:val="divdocumentparlrColmnsinglecolumnulli"/>
              <w:numPr>
                <w:ilvl w:val="0"/>
                <w:numId w:val="9"/>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0D4E2E50" w14:textId="5E2375D3" w:rsidR="00F94D3B" w:rsidRPr="000E34EB" w:rsidRDefault="00F94D3B" w:rsidP="00F94D3B">
            <w:pPr>
              <w:pStyle w:val="divdocumentparlrColmnsinglecolumnulli"/>
              <w:spacing w:after="60" w:line="260" w:lineRule="atLeast"/>
              <w:ind w:left="36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Kanban, JIRA, Rally, Java, Eclipse, </w:t>
            </w:r>
            <w:proofErr w:type="spellStart"/>
            <w:r>
              <w:rPr>
                <w:rStyle w:val="span"/>
                <w:rFonts w:ascii="Palatino Linotype" w:eastAsia="Palatino Linotype" w:hAnsi="Palatino Linotype" w:cs="Palatino Linotype"/>
                <w:color w:val="4A4A4A"/>
                <w:sz w:val="20"/>
                <w:szCs w:val="20"/>
              </w:rPr>
              <w:t>IntelliJ</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GitLab</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VSCode</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PGAdmin</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Mastercraft</w:t>
            </w:r>
            <w:proofErr w:type="spellEnd"/>
          </w:p>
        </w:tc>
      </w:tr>
    </w:tbl>
    <w:p w14:paraId="197D6EB6"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15D3038C" w14:textId="77777777">
        <w:trPr>
          <w:tblCellSpacing w:w="0" w:type="dxa"/>
        </w:trPr>
        <w:tc>
          <w:tcPr>
            <w:tcW w:w="3880" w:type="dxa"/>
            <w:tcMar>
              <w:top w:w="200" w:type="dxa"/>
              <w:left w:w="0" w:type="dxa"/>
              <w:bottom w:w="0" w:type="dxa"/>
              <w:right w:w="0" w:type="dxa"/>
            </w:tcMar>
            <w:hideMark/>
          </w:tcPr>
          <w:p w14:paraId="7C0D0BFD" w14:textId="77777777" w:rsidR="001249CB" w:rsidRDefault="000D5B63">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Bangalore, India</w:t>
            </w:r>
          </w:p>
          <w:p w14:paraId="61E1DEB9" w14:textId="312A5080" w:rsidR="000E34EB" w:rsidRPr="00805D70" w:rsidRDefault="000E34EB">
            <w:pPr>
              <w:pStyle w:val="spanpaddedline"/>
              <w:spacing w:line="260" w:lineRule="atLeast"/>
              <w:rPr>
                <w:rStyle w:val="spandateswrapper"/>
                <w:rFonts w:ascii="Palatino Linotype" w:eastAsia="Palatino Linotype" w:hAnsi="Palatino Linotype" w:cs="Palatino Linotype"/>
                <w:b/>
                <w:bCs/>
                <w:color w:val="4A4A4A"/>
                <w:sz w:val="20"/>
                <w:szCs w:val="20"/>
              </w:rPr>
            </w:pPr>
            <w:r w:rsidRPr="00805D70">
              <w:rPr>
                <w:rStyle w:val="span"/>
                <w:rFonts w:ascii="Palatino Linotype" w:eastAsia="Palatino Linotype" w:hAnsi="Palatino Linotype" w:cs="Palatino Linotype"/>
                <w:b/>
                <w:bCs/>
                <w:color w:val="4A4A4A"/>
                <w:sz w:val="20"/>
                <w:szCs w:val="20"/>
              </w:rPr>
              <w:t>Client: PricewaterhouseCoopers</w:t>
            </w:r>
          </w:p>
          <w:p w14:paraId="1B91DAE1" w14:textId="77777777" w:rsidR="001249CB" w:rsidRDefault="000D5B6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Process Engineer</w:t>
            </w:r>
          </w:p>
          <w:p w14:paraId="4586A7DB" w14:textId="77777777" w:rsidR="001249CB" w:rsidRDefault="000D5B6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08/2011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- 03/2012</w:t>
            </w:r>
          </w:p>
        </w:tc>
        <w:tc>
          <w:tcPr>
            <w:tcW w:w="6960" w:type="dxa"/>
            <w:tcMar>
              <w:top w:w="200" w:type="dxa"/>
              <w:left w:w="0" w:type="dxa"/>
              <w:bottom w:w="0" w:type="dxa"/>
              <w:right w:w="0" w:type="dxa"/>
            </w:tcMar>
            <w:hideMark/>
          </w:tcPr>
          <w:p w14:paraId="59E24649" w14:textId="4C9C42B9" w:rsidR="001249C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0E34E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58AF5488" w14:textId="1DFE04F4" w:rsidR="001249C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0E34EB">
              <w:rPr>
                <w:rStyle w:val="span"/>
                <w:rFonts w:ascii="Palatino Linotype" w:eastAsia="Palatino Linotype" w:hAnsi="Palatino Linotype" w:cs="Palatino Linotype"/>
                <w:color w:val="4A4A4A"/>
                <w:sz w:val="20"/>
                <w:szCs w:val="20"/>
              </w:rPr>
              <w:t>eLearning courseware team verifies auditors to see if they have appropriate credentials in order to continue their services and stay compliant with organization. TCS provides support to develop and maintain the database which contains the auditors course credits and details in client provided standard template by updating the raw data and sharing it to client within the timeline provided.</w:t>
            </w:r>
          </w:p>
          <w:p w14:paraId="5FB02ED5" w14:textId="77777777" w:rsidR="000E34E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28649C8A" w14:textId="221B3D11" w:rsidR="000E34EB" w:rsidRPr="000E34EB" w:rsidRDefault="000E34EB" w:rsidP="000E34EB">
            <w:pPr>
              <w:pStyle w:val="divdocumentparlrColmnsinglecolumnulli"/>
              <w:spacing w:after="120" w:line="260" w:lineRule="atLeast"/>
              <w:ind w:left="274"/>
              <w:rPr>
                <w:rStyle w:val="span"/>
                <w:rFonts w:ascii="Palatino Linotype" w:eastAsia="Palatino Linotype" w:hAnsi="Palatino Linotype" w:cs="Palatino Linotype"/>
                <w:b/>
                <w:bCs/>
                <w:color w:val="4A4A4A"/>
                <w:sz w:val="20"/>
                <w:szCs w:val="20"/>
                <w:u w:val="single"/>
              </w:rPr>
            </w:pPr>
            <w:r w:rsidRPr="000E34E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594AC277"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Determine CTQs (Critical to Quality) and Perform root cause analysis and provide recommendations</w:t>
            </w:r>
          </w:p>
          <w:p w14:paraId="24134000"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Key Risk with processes and establish controls, set the strategy for a Six Sigma project implementation and work with executive leadership, and prioritize projects to ensure work aligns with strategic goals</w:t>
            </w:r>
          </w:p>
          <w:p w14:paraId="770FBFC7" w14:textId="77777777" w:rsidR="00F94D3B" w:rsidRDefault="00F94D3B" w:rsidP="00E57C77">
            <w:pPr>
              <w:pStyle w:val="divdocumentparlrColmnsinglecolumnulli"/>
              <w:spacing w:after="120" w:line="260" w:lineRule="atLeast"/>
              <w:ind w:left="720"/>
              <w:rPr>
                <w:rStyle w:val="span"/>
                <w:rFonts w:ascii="Palatino Linotype" w:eastAsia="Palatino Linotype" w:hAnsi="Palatino Linotype" w:cs="Palatino Linotype"/>
                <w:color w:val="4A4A4A"/>
                <w:sz w:val="20"/>
                <w:szCs w:val="20"/>
              </w:rPr>
            </w:pPr>
          </w:p>
          <w:p w14:paraId="118B01A4" w14:textId="116BFE84"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project plan, managing priorities, resource management, tracking and resolving project risk and issues</w:t>
            </w:r>
          </w:p>
          <w:p w14:paraId="1CCAA88D"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Client coordination and relationship management</w:t>
            </w:r>
          </w:p>
          <w:p w14:paraId="25B0F700"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multiple partners (Business, Operations, Technology, Support groups) for program implementation</w:t>
            </w:r>
          </w:p>
          <w:p w14:paraId="1100834F"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additional business opportunities, requirements gathering and requirements analysis</w:t>
            </w:r>
          </w:p>
          <w:p w14:paraId="5BBA2C0A"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As-Is process maps for the existing process using BPMN tools</w:t>
            </w:r>
          </w:p>
          <w:p w14:paraId="10385A45"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Analyzing current process maps using six sigma methodology</w:t>
            </w:r>
          </w:p>
          <w:p w14:paraId="5CEBCC5A"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Networking with internal and external stakeholders, conducts interviews and gathers data for analysis</w:t>
            </w:r>
          </w:p>
          <w:p w14:paraId="5D0B76E1"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Execute statistical analysis like Cost Benefit Analysis, Pareto, and FMEA</w:t>
            </w:r>
          </w:p>
          <w:p w14:paraId="1BDC7BF1"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data and identify gaps in the proposed solution, make recommendations for resolving gaps, and monitor results</w:t>
            </w:r>
          </w:p>
          <w:p w14:paraId="748B9D19"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competitive market strategies through analysis of related product, market, or share trends</w:t>
            </w:r>
          </w:p>
          <w:p w14:paraId="2B16AC0A" w14:textId="77777777"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Communicate with customers, competitors, suppliers, professional organizations, or others to stay abreast of industry or business trends</w:t>
            </w:r>
          </w:p>
          <w:p w14:paraId="1FD2BB19" w14:textId="7E98C523" w:rsidR="001249CB" w:rsidRDefault="000D5B63"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domain training to newly joined associates and monitor the team health progress with the tools like </w:t>
            </w:r>
            <w:r w:rsidR="000E34EB">
              <w:rPr>
                <w:rStyle w:val="span"/>
                <w:rFonts w:ascii="Palatino Linotype" w:eastAsia="Palatino Linotype" w:hAnsi="Palatino Linotype" w:cs="Palatino Linotype"/>
                <w:color w:val="4A4A4A"/>
                <w:sz w:val="20"/>
                <w:szCs w:val="20"/>
              </w:rPr>
              <w:t>Gantt</w:t>
            </w:r>
            <w:r>
              <w:rPr>
                <w:rStyle w:val="span"/>
                <w:rFonts w:ascii="Palatino Linotype" w:eastAsia="Palatino Linotype" w:hAnsi="Palatino Linotype" w:cs="Palatino Linotype"/>
                <w:color w:val="4A4A4A"/>
                <w:sz w:val="20"/>
                <w:szCs w:val="20"/>
              </w:rPr>
              <w:t xml:space="preserve"> chart, pareto chart and process in built tools</w:t>
            </w:r>
          </w:p>
          <w:p w14:paraId="4E267630" w14:textId="77777777" w:rsidR="000E34EB" w:rsidRDefault="000E34EB" w:rsidP="000E34EB">
            <w:pPr>
              <w:pStyle w:val="divdocumentparlrColmnsinglecolumnulli"/>
              <w:spacing w:line="260" w:lineRule="atLeast"/>
              <w:ind w:left="360"/>
              <w:rPr>
                <w:rStyle w:val="span"/>
                <w:rFonts w:ascii="Palatino Linotype" w:eastAsia="Palatino Linotype" w:hAnsi="Palatino Linotype" w:cs="Palatino Linotype"/>
                <w:color w:val="4A4A4A"/>
                <w:sz w:val="20"/>
                <w:szCs w:val="20"/>
              </w:rPr>
            </w:pPr>
          </w:p>
          <w:p w14:paraId="41DEA7AA" w14:textId="56FECFA4" w:rsidR="001249CB" w:rsidRDefault="00F94D3B" w:rsidP="00F94D3B">
            <w:pPr>
              <w:pStyle w:val="divdocumentparlrColmnsinglecolumnulli"/>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     </w:t>
            </w:r>
            <w:r w:rsidRPr="00F94D3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MS Visio, Igrafx, MS Office</w:t>
            </w:r>
          </w:p>
        </w:tc>
      </w:tr>
    </w:tbl>
    <w:p w14:paraId="5B3BBCB8"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6782E58E" w14:textId="77777777">
        <w:trPr>
          <w:tblCellSpacing w:w="0" w:type="dxa"/>
        </w:trPr>
        <w:tc>
          <w:tcPr>
            <w:tcW w:w="3880" w:type="dxa"/>
            <w:tcMar>
              <w:top w:w="200" w:type="dxa"/>
              <w:left w:w="0" w:type="dxa"/>
              <w:bottom w:w="0" w:type="dxa"/>
              <w:right w:w="0" w:type="dxa"/>
            </w:tcMar>
            <w:hideMark/>
          </w:tcPr>
          <w:p w14:paraId="1DC3B4CA" w14:textId="77777777" w:rsidR="001249CB" w:rsidRDefault="000D5B63">
            <w:pPr>
              <w:pStyle w:val="spanpaddedline"/>
              <w:spacing w:line="260" w:lineRule="atLeast"/>
              <w:rPr>
                <w:rStyle w:val="span"/>
                <w:rFonts w:ascii="Palatino Linotype" w:eastAsia="Palatino Linotype" w:hAnsi="Palatino Linotype" w:cs="Palatino Linotype"/>
                <w:color w:val="4A4A4A"/>
                <w:sz w:val="20"/>
                <w:szCs w:val="20"/>
              </w:rPr>
            </w:pPr>
            <w:proofErr w:type="spellStart"/>
            <w:r>
              <w:rPr>
                <w:rStyle w:val="span"/>
                <w:rFonts w:ascii="Palatino Linotype" w:eastAsia="Palatino Linotype" w:hAnsi="Palatino Linotype" w:cs="Palatino Linotype"/>
                <w:color w:val="4A4A4A"/>
                <w:sz w:val="20"/>
                <w:szCs w:val="20"/>
              </w:rPr>
              <w:t>Crossdomain</w:t>
            </w:r>
            <w:proofErr w:type="spellEnd"/>
            <w:r>
              <w:rPr>
                <w:rStyle w:val="span"/>
                <w:rFonts w:ascii="Palatino Linotype" w:eastAsia="Palatino Linotype" w:hAnsi="Palatino Linotype" w:cs="Palatino Linotype"/>
                <w:color w:val="4A4A4A"/>
                <w:sz w:val="20"/>
                <w:szCs w:val="20"/>
              </w:rPr>
              <w:t xml:space="preserve"> Solutions </w:t>
            </w:r>
            <w:proofErr w:type="spellStart"/>
            <w:r>
              <w:rPr>
                <w:rStyle w:val="span"/>
                <w:rFonts w:ascii="Palatino Linotype" w:eastAsia="Palatino Linotype" w:hAnsi="Palatino Linotype" w:cs="Palatino Linotype"/>
                <w:color w:val="4A4A4A"/>
                <w:sz w:val="20"/>
                <w:szCs w:val="20"/>
              </w:rPr>
              <w:t>Pvt</w:t>
            </w:r>
            <w:proofErr w:type="spellEnd"/>
            <w:r>
              <w:rPr>
                <w:rStyle w:val="span"/>
                <w:rFonts w:ascii="Palatino Linotype" w:eastAsia="Palatino Linotype" w:hAnsi="Palatino Linotype" w:cs="Palatino Linotype"/>
                <w:color w:val="4A4A4A"/>
                <w:sz w:val="20"/>
                <w:szCs w:val="20"/>
              </w:rPr>
              <w:t xml:space="preserve"> Limited | Bangalore, India</w:t>
            </w:r>
          </w:p>
          <w:p w14:paraId="4FDFE156" w14:textId="1F4C9CAF" w:rsidR="00F94D3B" w:rsidRPr="00805D70" w:rsidRDefault="00F94D3B" w:rsidP="00F94D3B">
            <w:pPr>
              <w:pStyle w:val="divdocumentparlrColmnsinglecolumnulli"/>
              <w:spacing w:line="260" w:lineRule="atLeast"/>
              <w:rPr>
                <w:rStyle w:val="spandateswrapper"/>
                <w:rFonts w:ascii="Palatino Linotype" w:eastAsia="Palatino Linotype" w:hAnsi="Palatino Linotype" w:cs="Palatino Linotype"/>
                <w:b/>
                <w:bCs/>
                <w:color w:val="4A4A4A"/>
                <w:sz w:val="20"/>
                <w:szCs w:val="20"/>
              </w:rPr>
            </w:pPr>
            <w:r w:rsidRPr="00805D70">
              <w:rPr>
                <w:rStyle w:val="span"/>
                <w:rFonts w:ascii="Palatino Linotype" w:eastAsia="Palatino Linotype" w:hAnsi="Palatino Linotype" w:cs="Palatino Linotype"/>
                <w:b/>
                <w:bCs/>
                <w:color w:val="4A4A4A"/>
                <w:sz w:val="20"/>
                <w:szCs w:val="20"/>
              </w:rPr>
              <w:t>Client: Arthur J Gallagher &amp; Co</w:t>
            </w:r>
          </w:p>
          <w:p w14:paraId="77FB69F8" w14:textId="77777777" w:rsidR="001249CB" w:rsidRDefault="000D5B63">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Process Engineer</w:t>
            </w:r>
          </w:p>
          <w:p w14:paraId="031D3EF7" w14:textId="77777777" w:rsidR="001249CB" w:rsidRDefault="000D5B63">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01/2008</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- 07/2011</w:t>
            </w:r>
          </w:p>
        </w:tc>
        <w:tc>
          <w:tcPr>
            <w:tcW w:w="6960" w:type="dxa"/>
            <w:tcMar>
              <w:top w:w="200" w:type="dxa"/>
              <w:left w:w="0" w:type="dxa"/>
              <w:bottom w:w="0" w:type="dxa"/>
              <w:right w:w="0" w:type="dxa"/>
            </w:tcMar>
            <w:hideMark/>
          </w:tcPr>
          <w:p w14:paraId="4A9E60C0" w14:textId="3A82AB10" w:rsid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r w:rsidRPr="000E34E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059332C8" w14:textId="137FE001" w:rsid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r w:rsidRPr="00F94D3B">
              <w:rPr>
                <w:rStyle w:val="span"/>
                <w:rFonts w:ascii="Palatino Linotype" w:eastAsia="Palatino Linotype" w:hAnsi="Palatino Linotype" w:cs="Palatino Linotype"/>
                <w:color w:val="4A4A4A"/>
                <w:sz w:val="20"/>
                <w:szCs w:val="20"/>
              </w:rPr>
              <w:t>Arthur J. Gallagher &amp; Co. is an American global insurance brokerage and risk management services. Policy Renewal Prep team sends notification every year to the members before the policy expires. Cross domain helps the client to develop and maintain the Policy renewal app by verifying if they are eligible to continue the policy with the client for the upcoming year based on loss history and previous years policy coverage details with the help of applications like AFW, TAM &amp; SAGITTA based on locations.</w:t>
            </w:r>
          </w:p>
          <w:p w14:paraId="2DEEC920" w14:textId="58C69455" w:rsidR="00F94D3B" w:rsidRP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b/>
                <w:bCs/>
                <w:color w:val="4A4A4A"/>
                <w:sz w:val="20"/>
                <w:szCs w:val="20"/>
                <w:u w:val="single"/>
              </w:rPr>
            </w:pPr>
            <w:r w:rsidRPr="00F94D3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79D85626"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Determine CTQs (Critical to Quality) and Perform root cause analysis </w:t>
            </w:r>
            <w:r>
              <w:rPr>
                <w:rStyle w:val="span"/>
                <w:rFonts w:ascii="Palatino Linotype" w:eastAsia="Palatino Linotype" w:hAnsi="Palatino Linotype" w:cs="Palatino Linotype"/>
                <w:color w:val="4A4A4A"/>
                <w:sz w:val="20"/>
                <w:szCs w:val="20"/>
              </w:rPr>
              <w:lastRenderedPageBreak/>
              <w:t>and provide recommendations</w:t>
            </w:r>
          </w:p>
          <w:p w14:paraId="7B6DE7D6"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Key Risk with processes and establish controls, set the strategy for a Six Sigma project implementation and work with executive leadership, and prioritize projects to ensure work aligns with strategic goals</w:t>
            </w:r>
          </w:p>
          <w:p w14:paraId="4263FCA5"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project plan, managing priorities, resource management, tracking and resolving project risk and issues</w:t>
            </w:r>
          </w:p>
          <w:p w14:paraId="10E0222E"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single point of contact for the customer for any urgent delivery issues and communication with offshore team</w:t>
            </w:r>
          </w:p>
          <w:p w14:paraId="018C0932"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additional business opportunities and Requirements gathering and requirements analysis</w:t>
            </w:r>
          </w:p>
          <w:p w14:paraId="74496567"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Analyzing current process maps using six sigma methodology</w:t>
            </w:r>
          </w:p>
          <w:p w14:paraId="74DA54C1" w14:textId="77777777" w:rsidR="00E57C77" w:rsidRDefault="00E57C77" w:rsidP="00E57C77">
            <w:pPr>
              <w:pStyle w:val="divdocumentparlrColmnsinglecolumnulli"/>
              <w:spacing w:after="120" w:line="260" w:lineRule="atLeast"/>
              <w:rPr>
                <w:rStyle w:val="span"/>
                <w:rFonts w:ascii="Palatino Linotype" w:eastAsia="Palatino Linotype" w:hAnsi="Palatino Linotype" w:cs="Palatino Linotype"/>
                <w:color w:val="4A4A4A"/>
                <w:sz w:val="20"/>
                <w:szCs w:val="20"/>
              </w:rPr>
            </w:pPr>
          </w:p>
          <w:p w14:paraId="3EC420FF" w14:textId="1DC39FE8"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Execute statistical analysis like Cost Benefit Analysis, Pareto, Cause and effort matrix and FMEA</w:t>
            </w:r>
          </w:p>
          <w:p w14:paraId="0532B054"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data and identify gaps in the proposed solution, make recommendations for resolving gaps, and monitor results</w:t>
            </w:r>
          </w:p>
          <w:p w14:paraId="04A34A41" w14:textId="77777777" w:rsidR="001249CB" w:rsidRDefault="000D5B63"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competitive market strategies through analysis of related product, market, or share trends</w:t>
            </w:r>
          </w:p>
          <w:p w14:paraId="1C6EF392" w14:textId="77777777" w:rsidR="001249CB" w:rsidRDefault="000D5B63" w:rsidP="00E57C77">
            <w:pPr>
              <w:pStyle w:val="divdocumentparlrColmnsinglecolumnulli"/>
              <w:spacing w:after="120" w:line="260" w:lineRule="atLeast"/>
              <w:ind w:left="360"/>
              <w:rPr>
                <w:rStyle w:val="span"/>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MS Visio, MS Office, TAM, SAGITTA, AFW</w:t>
            </w:r>
          </w:p>
        </w:tc>
      </w:tr>
    </w:tbl>
    <w:p w14:paraId="23AD574C" w14:textId="77777777" w:rsidR="001249CB" w:rsidRDefault="001249CB">
      <w:pPr>
        <w:rPr>
          <w:rStyle w:val="divdocumentdivsectiontitle"/>
          <w:rFonts w:ascii="Palatino Linotype" w:eastAsia="Palatino Linotype" w:hAnsi="Palatino Linotype" w:cs="Palatino Linotype"/>
        </w:rPr>
      </w:pPr>
    </w:p>
    <w:sectPr w:rsidR="001249CB">
      <w:pgSz w:w="12240" w:h="15840"/>
      <w:pgMar w:top="500" w:right="700" w:bottom="5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ED75CF32-C3B5-44A8-A69D-CEF9109E1A9E}"/>
    <w:embedBold r:id="rId2" w:fontKey="{65FEDA74-5CE8-458F-9F76-5EBCB34EF608}"/>
    <w:embedItalic r:id="rId3" w:fontKey="{4FCB500F-CAC7-48D7-8BAC-AB8E5F0B161A}"/>
  </w:font>
  <w:font w:name="Tahoma">
    <w:panose1 w:val="020B0604030504040204"/>
    <w:charset w:val="00"/>
    <w:family w:val="swiss"/>
    <w:pitch w:val="variable"/>
    <w:sig w:usb0="E1002EFF" w:usb1="C000605B" w:usb2="00000029" w:usb3="00000000" w:csb0="000101FF" w:csb1="00000000"/>
    <w:embedRegular r:id="rId4" w:fontKey="{B40BF758-94EB-4FE1-AF12-111700CDBEE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CFA22688">
      <w:start w:val="1"/>
      <w:numFmt w:val="bullet"/>
      <w:lvlText w:val=""/>
      <w:lvlJc w:val="left"/>
      <w:pPr>
        <w:ind w:left="720" w:hanging="360"/>
      </w:pPr>
      <w:rPr>
        <w:rFonts w:ascii="Symbol" w:hAnsi="Symbol"/>
      </w:rPr>
    </w:lvl>
    <w:lvl w:ilvl="1" w:tplc="AB8EFCF8">
      <w:start w:val="1"/>
      <w:numFmt w:val="bullet"/>
      <w:lvlText w:val="o"/>
      <w:lvlJc w:val="left"/>
      <w:pPr>
        <w:tabs>
          <w:tab w:val="num" w:pos="1440"/>
        </w:tabs>
        <w:ind w:left="1440" w:hanging="360"/>
      </w:pPr>
      <w:rPr>
        <w:rFonts w:ascii="Courier New" w:hAnsi="Courier New"/>
      </w:rPr>
    </w:lvl>
    <w:lvl w:ilvl="2" w:tplc="6C880806">
      <w:start w:val="1"/>
      <w:numFmt w:val="bullet"/>
      <w:lvlText w:val=""/>
      <w:lvlJc w:val="left"/>
      <w:pPr>
        <w:tabs>
          <w:tab w:val="num" w:pos="2160"/>
        </w:tabs>
        <w:ind w:left="2160" w:hanging="360"/>
      </w:pPr>
      <w:rPr>
        <w:rFonts w:ascii="Wingdings" w:hAnsi="Wingdings"/>
      </w:rPr>
    </w:lvl>
    <w:lvl w:ilvl="3" w:tplc="3E5498EC">
      <w:start w:val="1"/>
      <w:numFmt w:val="bullet"/>
      <w:lvlText w:val=""/>
      <w:lvlJc w:val="left"/>
      <w:pPr>
        <w:tabs>
          <w:tab w:val="num" w:pos="2880"/>
        </w:tabs>
        <w:ind w:left="2880" w:hanging="360"/>
      </w:pPr>
      <w:rPr>
        <w:rFonts w:ascii="Symbol" w:hAnsi="Symbol"/>
      </w:rPr>
    </w:lvl>
    <w:lvl w:ilvl="4" w:tplc="2C9495EC">
      <w:start w:val="1"/>
      <w:numFmt w:val="bullet"/>
      <w:lvlText w:val="o"/>
      <w:lvlJc w:val="left"/>
      <w:pPr>
        <w:tabs>
          <w:tab w:val="num" w:pos="3600"/>
        </w:tabs>
        <w:ind w:left="3600" w:hanging="360"/>
      </w:pPr>
      <w:rPr>
        <w:rFonts w:ascii="Courier New" w:hAnsi="Courier New"/>
      </w:rPr>
    </w:lvl>
    <w:lvl w:ilvl="5" w:tplc="29949B56">
      <w:start w:val="1"/>
      <w:numFmt w:val="bullet"/>
      <w:lvlText w:val=""/>
      <w:lvlJc w:val="left"/>
      <w:pPr>
        <w:tabs>
          <w:tab w:val="num" w:pos="4320"/>
        </w:tabs>
        <w:ind w:left="4320" w:hanging="360"/>
      </w:pPr>
      <w:rPr>
        <w:rFonts w:ascii="Wingdings" w:hAnsi="Wingdings"/>
      </w:rPr>
    </w:lvl>
    <w:lvl w:ilvl="6" w:tplc="BB8C76FE">
      <w:start w:val="1"/>
      <w:numFmt w:val="bullet"/>
      <w:lvlText w:val=""/>
      <w:lvlJc w:val="left"/>
      <w:pPr>
        <w:tabs>
          <w:tab w:val="num" w:pos="5040"/>
        </w:tabs>
        <w:ind w:left="5040" w:hanging="360"/>
      </w:pPr>
      <w:rPr>
        <w:rFonts w:ascii="Symbol" w:hAnsi="Symbol"/>
      </w:rPr>
    </w:lvl>
    <w:lvl w:ilvl="7" w:tplc="92100A38">
      <w:start w:val="1"/>
      <w:numFmt w:val="bullet"/>
      <w:lvlText w:val="o"/>
      <w:lvlJc w:val="left"/>
      <w:pPr>
        <w:tabs>
          <w:tab w:val="num" w:pos="5760"/>
        </w:tabs>
        <w:ind w:left="5760" w:hanging="360"/>
      </w:pPr>
      <w:rPr>
        <w:rFonts w:ascii="Courier New" w:hAnsi="Courier New"/>
      </w:rPr>
    </w:lvl>
    <w:lvl w:ilvl="8" w:tplc="7688AF36">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6A1ACBCC">
      <w:start w:val="1"/>
      <w:numFmt w:val="bullet"/>
      <w:lvlText w:val=""/>
      <w:lvlJc w:val="left"/>
      <w:pPr>
        <w:ind w:left="720" w:hanging="360"/>
      </w:pPr>
      <w:rPr>
        <w:rFonts w:ascii="Symbol" w:hAnsi="Symbol"/>
      </w:rPr>
    </w:lvl>
    <w:lvl w:ilvl="1" w:tplc="0B8AF5EE">
      <w:start w:val="1"/>
      <w:numFmt w:val="bullet"/>
      <w:lvlText w:val="o"/>
      <w:lvlJc w:val="left"/>
      <w:pPr>
        <w:tabs>
          <w:tab w:val="num" w:pos="1440"/>
        </w:tabs>
        <w:ind w:left="1440" w:hanging="360"/>
      </w:pPr>
      <w:rPr>
        <w:rFonts w:ascii="Courier New" w:hAnsi="Courier New"/>
      </w:rPr>
    </w:lvl>
    <w:lvl w:ilvl="2" w:tplc="4D9E32D4">
      <w:start w:val="1"/>
      <w:numFmt w:val="bullet"/>
      <w:lvlText w:val=""/>
      <w:lvlJc w:val="left"/>
      <w:pPr>
        <w:tabs>
          <w:tab w:val="num" w:pos="2160"/>
        </w:tabs>
        <w:ind w:left="2160" w:hanging="360"/>
      </w:pPr>
      <w:rPr>
        <w:rFonts w:ascii="Wingdings" w:hAnsi="Wingdings"/>
      </w:rPr>
    </w:lvl>
    <w:lvl w:ilvl="3" w:tplc="3C7CD780">
      <w:start w:val="1"/>
      <w:numFmt w:val="bullet"/>
      <w:lvlText w:val=""/>
      <w:lvlJc w:val="left"/>
      <w:pPr>
        <w:tabs>
          <w:tab w:val="num" w:pos="2880"/>
        </w:tabs>
        <w:ind w:left="2880" w:hanging="360"/>
      </w:pPr>
      <w:rPr>
        <w:rFonts w:ascii="Symbol" w:hAnsi="Symbol"/>
      </w:rPr>
    </w:lvl>
    <w:lvl w:ilvl="4" w:tplc="E642F718">
      <w:start w:val="1"/>
      <w:numFmt w:val="bullet"/>
      <w:lvlText w:val="o"/>
      <w:lvlJc w:val="left"/>
      <w:pPr>
        <w:tabs>
          <w:tab w:val="num" w:pos="3600"/>
        </w:tabs>
        <w:ind w:left="3600" w:hanging="360"/>
      </w:pPr>
      <w:rPr>
        <w:rFonts w:ascii="Courier New" w:hAnsi="Courier New"/>
      </w:rPr>
    </w:lvl>
    <w:lvl w:ilvl="5" w:tplc="07023A5A">
      <w:start w:val="1"/>
      <w:numFmt w:val="bullet"/>
      <w:lvlText w:val=""/>
      <w:lvlJc w:val="left"/>
      <w:pPr>
        <w:tabs>
          <w:tab w:val="num" w:pos="4320"/>
        </w:tabs>
        <w:ind w:left="4320" w:hanging="360"/>
      </w:pPr>
      <w:rPr>
        <w:rFonts w:ascii="Wingdings" w:hAnsi="Wingdings"/>
      </w:rPr>
    </w:lvl>
    <w:lvl w:ilvl="6" w:tplc="D8F0024E">
      <w:start w:val="1"/>
      <w:numFmt w:val="bullet"/>
      <w:lvlText w:val=""/>
      <w:lvlJc w:val="left"/>
      <w:pPr>
        <w:tabs>
          <w:tab w:val="num" w:pos="5040"/>
        </w:tabs>
        <w:ind w:left="5040" w:hanging="360"/>
      </w:pPr>
      <w:rPr>
        <w:rFonts w:ascii="Symbol" w:hAnsi="Symbol"/>
      </w:rPr>
    </w:lvl>
    <w:lvl w:ilvl="7" w:tplc="A2B21214">
      <w:start w:val="1"/>
      <w:numFmt w:val="bullet"/>
      <w:lvlText w:val="o"/>
      <w:lvlJc w:val="left"/>
      <w:pPr>
        <w:tabs>
          <w:tab w:val="num" w:pos="5760"/>
        </w:tabs>
        <w:ind w:left="5760" w:hanging="360"/>
      </w:pPr>
      <w:rPr>
        <w:rFonts w:ascii="Courier New" w:hAnsi="Courier New"/>
      </w:rPr>
    </w:lvl>
    <w:lvl w:ilvl="8" w:tplc="EFC6077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16E23B4C">
      <w:start w:val="1"/>
      <w:numFmt w:val="bullet"/>
      <w:lvlText w:val=""/>
      <w:lvlJc w:val="left"/>
      <w:pPr>
        <w:ind w:left="720" w:hanging="360"/>
      </w:pPr>
      <w:rPr>
        <w:rFonts w:ascii="Symbol" w:hAnsi="Symbol"/>
      </w:rPr>
    </w:lvl>
    <w:lvl w:ilvl="1" w:tplc="23BE8460">
      <w:start w:val="1"/>
      <w:numFmt w:val="bullet"/>
      <w:lvlText w:val="o"/>
      <w:lvlJc w:val="left"/>
      <w:pPr>
        <w:tabs>
          <w:tab w:val="num" w:pos="1440"/>
        </w:tabs>
        <w:ind w:left="1440" w:hanging="360"/>
      </w:pPr>
      <w:rPr>
        <w:rFonts w:ascii="Courier New" w:hAnsi="Courier New"/>
      </w:rPr>
    </w:lvl>
    <w:lvl w:ilvl="2" w:tplc="EBFCBC1E">
      <w:start w:val="1"/>
      <w:numFmt w:val="bullet"/>
      <w:lvlText w:val=""/>
      <w:lvlJc w:val="left"/>
      <w:pPr>
        <w:tabs>
          <w:tab w:val="num" w:pos="2160"/>
        </w:tabs>
        <w:ind w:left="2160" w:hanging="360"/>
      </w:pPr>
      <w:rPr>
        <w:rFonts w:ascii="Wingdings" w:hAnsi="Wingdings"/>
      </w:rPr>
    </w:lvl>
    <w:lvl w:ilvl="3" w:tplc="779C2DAA">
      <w:start w:val="1"/>
      <w:numFmt w:val="bullet"/>
      <w:lvlText w:val=""/>
      <w:lvlJc w:val="left"/>
      <w:pPr>
        <w:tabs>
          <w:tab w:val="num" w:pos="2880"/>
        </w:tabs>
        <w:ind w:left="2880" w:hanging="360"/>
      </w:pPr>
      <w:rPr>
        <w:rFonts w:ascii="Symbol" w:hAnsi="Symbol"/>
      </w:rPr>
    </w:lvl>
    <w:lvl w:ilvl="4" w:tplc="54689380">
      <w:start w:val="1"/>
      <w:numFmt w:val="bullet"/>
      <w:lvlText w:val="o"/>
      <w:lvlJc w:val="left"/>
      <w:pPr>
        <w:tabs>
          <w:tab w:val="num" w:pos="3600"/>
        </w:tabs>
        <w:ind w:left="3600" w:hanging="360"/>
      </w:pPr>
      <w:rPr>
        <w:rFonts w:ascii="Courier New" w:hAnsi="Courier New"/>
      </w:rPr>
    </w:lvl>
    <w:lvl w:ilvl="5" w:tplc="15CA35C2">
      <w:start w:val="1"/>
      <w:numFmt w:val="bullet"/>
      <w:lvlText w:val=""/>
      <w:lvlJc w:val="left"/>
      <w:pPr>
        <w:tabs>
          <w:tab w:val="num" w:pos="4320"/>
        </w:tabs>
        <w:ind w:left="4320" w:hanging="360"/>
      </w:pPr>
      <w:rPr>
        <w:rFonts w:ascii="Wingdings" w:hAnsi="Wingdings"/>
      </w:rPr>
    </w:lvl>
    <w:lvl w:ilvl="6" w:tplc="D5BC0ABA">
      <w:start w:val="1"/>
      <w:numFmt w:val="bullet"/>
      <w:lvlText w:val=""/>
      <w:lvlJc w:val="left"/>
      <w:pPr>
        <w:tabs>
          <w:tab w:val="num" w:pos="5040"/>
        </w:tabs>
        <w:ind w:left="5040" w:hanging="360"/>
      </w:pPr>
      <w:rPr>
        <w:rFonts w:ascii="Symbol" w:hAnsi="Symbol"/>
      </w:rPr>
    </w:lvl>
    <w:lvl w:ilvl="7" w:tplc="F1A85768">
      <w:start w:val="1"/>
      <w:numFmt w:val="bullet"/>
      <w:lvlText w:val="o"/>
      <w:lvlJc w:val="left"/>
      <w:pPr>
        <w:tabs>
          <w:tab w:val="num" w:pos="5760"/>
        </w:tabs>
        <w:ind w:left="5760" w:hanging="360"/>
      </w:pPr>
      <w:rPr>
        <w:rFonts w:ascii="Courier New" w:hAnsi="Courier New"/>
      </w:rPr>
    </w:lvl>
    <w:lvl w:ilvl="8" w:tplc="8996C44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AC6C397E">
      <w:start w:val="1"/>
      <w:numFmt w:val="bullet"/>
      <w:lvlText w:val=""/>
      <w:lvlJc w:val="left"/>
      <w:pPr>
        <w:ind w:left="720" w:hanging="360"/>
      </w:pPr>
      <w:rPr>
        <w:rFonts w:ascii="Symbol" w:hAnsi="Symbol"/>
      </w:rPr>
    </w:lvl>
    <w:lvl w:ilvl="1" w:tplc="1228FBDC">
      <w:start w:val="1"/>
      <w:numFmt w:val="bullet"/>
      <w:lvlText w:val="o"/>
      <w:lvlJc w:val="left"/>
      <w:pPr>
        <w:tabs>
          <w:tab w:val="num" w:pos="1440"/>
        </w:tabs>
        <w:ind w:left="1440" w:hanging="360"/>
      </w:pPr>
      <w:rPr>
        <w:rFonts w:ascii="Courier New" w:hAnsi="Courier New"/>
      </w:rPr>
    </w:lvl>
    <w:lvl w:ilvl="2" w:tplc="B21AFB24">
      <w:start w:val="1"/>
      <w:numFmt w:val="bullet"/>
      <w:lvlText w:val=""/>
      <w:lvlJc w:val="left"/>
      <w:pPr>
        <w:tabs>
          <w:tab w:val="num" w:pos="2160"/>
        </w:tabs>
        <w:ind w:left="2160" w:hanging="360"/>
      </w:pPr>
      <w:rPr>
        <w:rFonts w:ascii="Wingdings" w:hAnsi="Wingdings"/>
      </w:rPr>
    </w:lvl>
    <w:lvl w:ilvl="3" w:tplc="1C2648EA">
      <w:start w:val="1"/>
      <w:numFmt w:val="bullet"/>
      <w:lvlText w:val=""/>
      <w:lvlJc w:val="left"/>
      <w:pPr>
        <w:tabs>
          <w:tab w:val="num" w:pos="2880"/>
        </w:tabs>
        <w:ind w:left="2880" w:hanging="360"/>
      </w:pPr>
      <w:rPr>
        <w:rFonts w:ascii="Symbol" w:hAnsi="Symbol"/>
      </w:rPr>
    </w:lvl>
    <w:lvl w:ilvl="4" w:tplc="C784CEFC">
      <w:start w:val="1"/>
      <w:numFmt w:val="bullet"/>
      <w:lvlText w:val="o"/>
      <w:lvlJc w:val="left"/>
      <w:pPr>
        <w:tabs>
          <w:tab w:val="num" w:pos="3600"/>
        </w:tabs>
        <w:ind w:left="3600" w:hanging="360"/>
      </w:pPr>
      <w:rPr>
        <w:rFonts w:ascii="Courier New" w:hAnsi="Courier New"/>
      </w:rPr>
    </w:lvl>
    <w:lvl w:ilvl="5" w:tplc="11C8664C">
      <w:start w:val="1"/>
      <w:numFmt w:val="bullet"/>
      <w:lvlText w:val=""/>
      <w:lvlJc w:val="left"/>
      <w:pPr>
        <w:tabs>
          <w:tab w:val="num" w:pos="4320"/>
        </w:tabs>
        <w:ind w:left="4320" w:hanging="360"/>
      </w:pPr>
      <w:rPr>
        <w:rFonts w:ascii="Wingdings" w:hAnsi="Wingdings"/>
      </w:rPr>
    </w:lvl>
    <w:lvl w:ilvl="6" w:tplc="03CC12E4">
      <w:start w:val="1"/>
      <w:numFmt w:val="bullet"/>
      <w:lvlText w:val=""/>
      <w:lvlJc w:val="left"/>
      <w:pPr>
        <w:tabs>
          <w:tab w:val="num" w:pos="5040"/>
        </w:tabs>
        <w:ind w:left="5040" w:hanging="360"/>
      </w:pPr>
      <w:rPr>
        <w:rFonts w:ascii="Symbol" w:hAnsi="Symbol"/>
      </w:rPr>
    </w:lvl>
    <w:lvl w:ilvl="7" w:tplc="FF8435F0">
      <w:start w:val="1"/>
      <w:numFmt w:val="bullet"/>
      <w:lvlText w:val="o"/>
      <w:lvlJc w:val="left"/>
      <w:pPr>
        <w:tabs>
          <w:tab w:val="num" w:pos="5760"/>
        </w:tabs>
        <w:ind w:left="5760" w:hanging="360"/>
      </w:pPr>
      <w:rPr>
        <w:rFonts w:ascii="Courier New" w:hAnsi="Courier New"/>
      </w:rPr>
    </w:lvl>
    <w:lvl w:ilvl="8" w:tplc="7FFEC480">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A6A20E68">
      <w:start w:val="1"/>
      <w:numFmt w:val="bullet"/>
      <w:lvlText w:val=""/>
      <w:lvlJc w:val="left"/>
      <w:pPr>
        <w:ind w:left="720" w:hanging="360"/>
      </w:pPr>
      <w:rPr>
        <w:rFonts w:ascii="Symbol" w:hAnsi="Symbol"/>
      </w:rPr>
    </w:lvl>
    <w:lvl w:ilvl="1" w:tplc="1896B65A">
      <w:start w:val="1"/>
      <w:numFmt w:val="bullet"/>
      <w:lvlText w:val="o"/>
      <w:lvlJc w:val="left"/>
      <w:pPr>
        <w:tabs>
          <w:tab w:val="num" w:pos="1440"/>
        </w:tabs>
        <w:ind w:left="1440" w:hanging="360"/>
      </w:pPr>
      <w:rPr>
        <w:rFonts w:ascii="Courier New" w:hAnsi="Courier New"/>
      </w:rPr>
    </w:lvl>
    <w:lvl w:ilvl="2" w:tplc="3F9A7326">
      <w:start w:val="1"/>
      <w:numFmt w:val="bullet"/>
      <w:lvlText w:val=""/>
      <w:lvlJc w:val="left"/>
      <w:pPr>
        <w:tabs>
          <w:tab w:val="num" w:pos="2160"/>
        </w:tabs>
        <w:ind w:left="2160" w:hanging="360"/>
      </w:pPr>
      <w:rPr>
        <w:rFonts w:ascii="Wingdings" w:hAnsi="Wingdings"/>
      </w:rPr>
    </w:lvl>
    <w:lvl w:ilvl="3" w:tplc="FB2C9016">
      <w:start w:val="1"/>
      <w:numFmt w:val="bullet"/>
      <w:lvlText w:val=""/>
      <w:lvlJc w:val="left"/>
      <w:pPr>
        <w:tabs>
          <w:tab w:val="num" w:pos="2880"/>
        </w:tabs>
        <w:ind w:left="2880" w:hanging="360"/>
      </w:pPr>
      <w:rPr>
        <w:rFonts w:ascii="Symbol" w:hAnsi="Symbol"/>
      </w:rPr>
    </w:lvl>
    <w:lvl w:ilvl="4" w:tplc="032CFC98">
      <w:start w:val="1"/>
      <w:numFmt w:val="bullet"/>
      <w:lvlText w:val="o"/>
      <w:lvlJc w:val="left"/>
      <w:pPr>
        <w:tabs>
          <w:tab w:val="num" w:pos="3600"/>
        </w:tabs>
        <w:ind w:left="3600" w:hanging="360"/>
      </w:pPr>
      <w:rPr>
        <w:rFonts w:ascii="Courier New" w:hAnsi="Courier New"/>
      </w:rPr>
    </w:lvl>
    <w:lvl w:ilvl="5" w:tplc="F34AFA52">
      <w:start w:val="1"/>
      <w:numFmt w:val="bullet"/>
      <w:lvlText w:val=""/>
      <w:lvlJc w:val="left"/>
      <w:pPr>
        <w:tabs>
          <w:tab w:val="num" w:pos="4320"/>
        </w:tabs>
        <w:ind w:left="4320" w:hanging="360"/>
      </w:pPr>
      <w:rPr>
        <w:rFonts w:ascii="Wingdings" w:hAnsi="Wingdings"/>
      </w:rPr>
    </w:lvl>
    <w:lvl w:ilvl="6" w:tplc="D4BCA826">
      <w:start w:val="1"/>
      <w:numFmt w:val="bullet"/>
      <w:lvlText w:val=""/>
      <w:lvlJc w:val="left"/>
      <w:pPr>
        <w:tabs>
          <w:tab w:val="num" w:pos="5040"/>
        </w:tabs>
        <w:ind w:left="5040" w:hanging="360"/>
      </w:pPr>
      <w:rPr>
        <w:rFonts w:ascii="Symbol" w:hAnsi="Symbol"/>
      </w:rPr>
    </w:lvl>
    <w:lvl w:ilvl="7" w:tplc="22E293C0">
      <w:start w:val="1"/>
      <w:numFmt w:val="bullet"/>
      <w:lvlText w:val="o"/>
      <w:lvlJc w:val="left"/>
      <w:pPr>
        <w:tabs>
          <w:tab w:val="num" w:pos="5760"/>
        </w:tabs>
        <w:ind w:left="5760" w:hanging="360"/>
      </w:pPr>
      <w:rPr>
        <w:rFonts w:ascii="Courier New" w:hAnsi="Courier New"/>
      </w:rPr>
    </w:lvl>
    <w:lvl w:ilvl="8" w:tplc="C4904D86">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D34EE162">
      <w:start w:val="1"/>
      <w:numFmt w:val="bullet"/>
      <w:lvlText w:val=""/>
      <w:lvlJc w:val="left"/>
      <w:pPr>
        <w:ind w:left="720" w:hanging="360"/>
      </w:pPr>
      <w:rPr>
        <w:rFonts w:ascii="Symbol" w:hAnsi="Symbol"/>
      </w:rPr>
    </w:lvl>
    <w:lvl w:ilvl="1" w:tplc="09CC3B2A">
      <w:start w:val="1"/>
      <w:numFmt w:val="bullet"/>
      <w:lvlText w:val="o"/>
      <w:lvlJc w:val="left"/>
      <w:pPr>
        <w:tabs>
          <w:tab w:val="num" w:pos="1440"/>
        </w:tabs>
        <w:ind w:left="1440" w:hanging="360"/>
      </w:pPr>
      <w:rPr>
        <w:rFonts w:ascii="Courier New" w:hAnsi="Courier New"/>
      </w:rPr>
    </w:lvl>
    <w:lvl w:ilvl="2" w:tplc="1E0404AC">
      <w:start w:val="1"/>
      <w:numFmt w:val="bullet"/>
      <w:lvlText w:val=""/>
      <w:lvlJc w:val="left"/>
      <w:pPr>
        <w:tabs>
          <w:tab w:val="num" w:pos="2160"/>
        </w:tabs>
        <w:ind w:left="2160" w:hanging="360"/>
      </w:pPr>
      <w:rPr>
        <w:rFonts w:ascii="Wingdings" w:hAnsi="Wingdings"/>
      </w:rPr>
    </w:lvl>
    <w:lvl w:ilvl="3" w:tplc="9648D36E">
      <w:start w:val="1"/>
      <w:numFmt w:val="bullet"/>
      <w:lvlText w:val=""/>
      <w:lvlJc w:val="left"/>
      <w:pPr>
        <w:tabs>
          <w:tab w:val="num" w:pos="2880"/>
        </w:tabs>
        <w:ind w:left="2880" w:hanging="360"/>
      </w:pPr>
      <w:rPr>
        <w:rFonts w:ascii="Symbol" w:hAnsi="Symbol"/>
      </w:rPr>
    </w:lvl>
    <w:lvl w:ilvl="4" w:tplc="9DAC80F8">
      <w:start w:val="1"/>
      <w:numFmt w:val="bullet"/>
      <w:lvlText w:val="o"/>
      <w:lvlJc w:val="left"/>
      <w:pPr>
        <w:tabs>
          <w:tab w:val="num" w:pos="3600"/>
        </w:tabs>
        <w:ind w:left="3600" w:hanging="360"/>
      </w:pPr>
      <w:rPr>
        <w:rFonts w:ascii="Courier New" w:hAnsi="Courier New"/>
      </w:rPr>
    </w:lvl>
    <w:lvl w:ilvl="5" w:tplc="11C8A6CE">
      <w:start w:val="1"/>
      <w:numFmt w:val="bullet"/>
      <w:lvlText w:val=""/>
      <w:lvlJc w:val="left"/>
      <w:pPr>
        <w:tabs>
          <w:tab w:val="num" w:pos="4320"/>
        </w:tabs>
        <w:ind w:left="4320" w:hanging="360"/>
      </w:pPr>
      <w:rPr>
        <w:rFonts w:ascii="Wingdings" w:hAnsi="Wingdings"/>
      </w:rPr>
    </w:lvl>
    <w:lvl w:ilvl="6" w:tplc="C54EE012">
      <w:start w:val="1"/>
      <w:numFmt w:val="bullet"/>
      <w:lvlText w:val=""/>
      <w:lvlJc w:val="left"/>
      <w:pPr>
        <w:tabs>
          <w:tab w:val="num" w:pos="5040"/>
        </w:tabs>
        <w:ind w:left="5040" w:hanging="360"/>
      </w:pPr>
      <w:rPr>
        <w:rFonts w:ascii="Symbol" w:hAnsi="Symbol"/>
      </w:rPr>
    </w:lvl>
    <w:lvl w:ilvl="7" w:tplc="A8B0DD16">
      <w:start w:val="1"/>
      <w:numFmt w:val="bullet"/>
      <w:lvlText w:val="o"/>
      <w:lvlJc w:val="left"/>
      <w:pPr>
        <w:tabs>
          <w:tab w:val="num" w:pos="5760"/>
        </w:tabs>
        <w:ind w:left="5760" w:hanging="360"/>
      </w:pPr>
      <w:rPr>
        <w:rFonts w:ascii="Courier New" w:hAnsi="Courier New"/>
      </w:rPr>
    </w:lvl>
    <w:lvl w:ilvl="8" w:tplc="42A62E6A">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FCB67730">
      <w:start w:val="1"/>
      <w:numFmt w:val="bullet"/>
      <w:lvlText w:val=""/>
      <w:lvlJc w:val="left"/>
      <w:pPr>
        <w:ind w:left="720" w:hanging="360"/>
      </w:pPr>
      <w:rPr>
        <w:rFonts w:ascii="Symbol" w:hAnsi="Symbol"/>
      </w:rPr>
    </w:lvl>
    <w:lvl w:ilvl="1" w:tplc="EF74BF46">
      <w:start w:val="1"/>
      <w:numFmt w:val="bullet"/>
      <w:lvlText w:val="o"/>
      <w:lvlJc w:val="left"/>
      <w:pPr>
        <w:tabs>
          <w:tab w:val="num" w:pos="1440"/>
        </w:tabs>
        <w:ind w:left="1440" w:hanging="360"/>
      </w:pPr>
      <w:rPr>
        <w:rFonts w:ascii="Courier New" w:hAnsi="Courier New"/>
      </w:rPr>
    </w:lvl>
    <w:lvl w:ilvl="2" w:tplc="66F8D780">
      <w:start w:val="1"/>
      <w:numFmt w:val="bullet"/>
      <w:lvlText w:val=""/>
      <w:lvlJc w:val="left"/>
      <w:pPr>
        <w:tabs>
          <w:tab w:val="num" w:pos="2160"/>
        </w:tabs>
        <w:ind w:left="2160" w:hanging="360"/>
      </w:pPr>
      <w:rPr>
        <w:rFonts w:ascii="Wingdings" w:hAnsi="Wingdings"/>
      </w:rPr>
    </w:lvl>
    <w:lvl w:ilvl="3" w:tplc="C4580D30">
      <w:start w:val="1"/>
      <w:numFmt w:val="bullet"/>
      <w:lvlText w:val=""/>
      <w:lvlJc w:val="left"/>
      <w:pPr>
        <w:tabs>
          <w:tab w:val="num" w:pos="2880"/>
        </w:tabs>
        <w:ind w:left="2880" w:hanging="360"/>
      </w:pPr>
      <w:rPr>
        <w:rFonts w:ascii="Symbol" w:hAnsi="Symbol"/>
      </w:rPr>
    </w:lvl>
    <w:lvl w:ilvl="4" w:tplc="33022900">
      <w:start w:val="1"/>
      <w:numFmt w:val="bullet"/>
      <w:lvlText w:val="o"/>
      <w:lvlJc w:val="left"/>
      <w:pPr>
        <w:tabs>
          <w:tab w:val="num" w:pos="3600"/>
        </w:tabs>
        <w:ind w:left="3600" w:hanging="360"/>
      </w:pPr>
      <w:rPr>
        <w:rFonts w:ascii="Courier New" w:hAnsi="Courier New"/>
      </w:rPr>
    </w:lvl>
    <w:lvl w:ilvl="5" w:tplc="6A662FC6">
      <w:start w:val="1"/>
      <w:numFmt w:val="bullet"/>
      <w:lvlText w:val=""/>
      <w:lvlJc w:val="left"/>
      <w:pPr>
        <w:tabs>
          <w:tab w:val="num" w:pos="4320"/>
        </w:tabs>
        <w:ind w:left="4320" w:hanging="360"/>
      </w:pPr>
      <w:rPr>
        <w:rFonts w:ascii="Wingdings" w:hAnsi="Wingdings"/>
      </w:rPr>
    </w:lvl>
    <w:lvl w:ilvl="6" w:tplc="3538FA80">
      <w:start w:val="1"/>
      <w:numFmt w:val="bullet"/>
      <w:lvlText w:val=""/>
      <w:lvlJc w:val="left"/>
      <w:pPr>
        <w:tabs>
          <w:tab w:val="num" w:pos="5040"/>
        </w:tabs>
        <w:ind w:left="5040" w:hanging="360"/>
      </w:pPr>
      <w:rPr>
        <w:rFonts w:ascii="Symbol" w:hAnsi="Symbol"/>
      </w:rPr>
    </w:lvl>
    <w:lvl w:ilvl="7" w:tplc="84369128">
      <w:start w:val="1"/>
      <w:numFmt w:val="bullet"/>
      <w:lvlText w:val="o"/>
      <w:lvlJc w:val="left"/>
      <w:pPr>
        <w:tabs>
          <w:tab w:val="num" w:pos="5760"/>
        </w:tabs>
        <w:ind w:left="5760" w:hanging="360"/>
      </w:pPr>
      <w:rPr>
        <w:rFonts w:ascii="Courier New" w:hAnsi="Courier New"/>
      </w:rPr>
    </w:lvl>
    <w:lvl w:ilvl="8" w:tplc="4E1AAB44">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D9E49ACA">
      <w:start w:val="1"/>
      <w:numFmt w:val="bullet"/>
      <w:lvlText w:val=""/>
      <w:lvlJc w:val="left"/>
      <w:pPr>
        <w:ind w:left="720" w:hanging="360"/>
      </w:pPr>
      <w:rPr>
        <w:rFonts w:ascii="Symbol" w:hAnsi="Symbol"/>
      </w:rPr>
    </w:lvl>
    <w:lvl w:ilvl="1" w:tplc="A566BD4E">
      <w:start w:val="1"/>
      <w:numFmt w:val="bullet"/>
      <w:lvlText w:val="o"/>
      <w:lvlJc w:val="left"/>
      <w:pPr>
        <w:tabs>
          <w:tab w:val="num" w:pos="1440"/>
        </w:tabs>
        <w:ind w:left="1440" w:hanging="360"/>
      </w:pPr>
      <w:rPr>
        <w:rFonts w:ascii="Courier New" w:hAnsi="Courier New"/>
      </w:rPr>
    </w:lvl>
    <w:lvl w:ilvl="2" w:tplc="103AFB34">
      <w:start w:val="1"/>
      <w:numFmt w:val="bullet"/>
      <w:lvlText w:val=""/>
      <w:lvlJc w:val="left"/>
      <w:pPr>
        <w:tabs>
          <w:tab w:val="num" w:pos="2160"/>
        </w:tabs>
        <w:ind w:left="2160" w:hanging="360"/>
      </w:pPr>
      <w:rPr>
        <w:rFonts w:ascii="Wingdings" w:hAnsi="Wingdings"/>
      </w:rPr>
    </w:lvl>
    <w:lvl w:ilvl="3" w:tplc="A6DE1CDE">
      <w:start w:val="1"/>
      <w:numFmt w:val="bullet"/>
      <w:lvlText w:val=""/>
      <w:lvlJc w:val="left"/>
      <w:pPr>
        <w:tabs>
          <w:tab w:val="num" w:pos="2880"/>
        </w:tabs>
        <w:ind w:left="2880" w:hanging="360"/>
      </w:pPr>
      <w:rPr>
        <w:rFonts w:ascii="Symbol" w:hAnsi="Symbol"/>
      </w:rPr>
    </w:lvl>
    <w:lvl w:ilvl="4" w:tplc="B818016E">
      <w:start w:val="1"/>
      <w:numFmt w:val="bullet"/>
      <w:lvlText w:val="o"/>
      <w:lvlJc w:val="left"/>
      <w:pPr>
        <w:tabs>
          <w:tab w:val="num" w:pos="3600"/>
        </w:tabs>
        <w:ind w:left="3600" w:hanging="360"/>
      </w:pPr>
      <w:rPr>
        <w:rFonts w:ascii="Courier New" w:hAnsi="Courier New"/>
      </w:rPr>
    </w:lvl>
    <w:lvl w:ilvl="5" w:tplc="21785D1C">
      <w:start w:val="1"/>
      <w:numFmt w:val="bullet"/>
      <w:lvlText w:val=""/>
      <w:lvlJc w:val="left"/>
      <w:pPr>
        <w:tabs>
          <w:tab w:val="num" w:pos="4320"/>
        </w:tabs>
        <w:ind w:left="4320" w:hanging="360"/>
      </w:pPr>
      <w:rPr>
        <w:rFonts w:ascii="Wingdings" w:hAnsi="Wingdings"/>
      </w:rPr>
    </w:lvl>
    <w:lvl w:ilvl="6" w:tplc="9112C4C8">
      <w:start w:val="1"/>
      <w:numFmt w:val="bullet"/>
      <w:lvlText w:val=""/>
      <w:lvlJc w:val="left"/>
      <w:pPr>
        <w:tabs>
          <w:tab w:val="num" w:pos="5040"/>
        </w:tabs>
        <w:ind w:left="5040" w:hanging="360"/>
      </w:pPr>
      <w:rPr>
        <w:rFonts w:ascii="Symbol" w:hAnsi="Symbol"/>
      </w:rPr>
    </w:lvl>
    <w:lvl w:ilvl="7" w:tplc="DC5E9AC0">
      <w:start w:val="1"/>
      <w:numFmt w:val="bullet"/>
      <w:lvlText w:val="o"/>
      <w:lvlJc w:val="left"/>
      <w:pPr>
        <w:tabs>
          <w:tab w:val="num" w:pos="5760"/>
        </w:tabs>
        <w:ind w:left="5760" w:hanging="360"/>
      </w:pPr>
      <w:rPr>
        <w:rFonts w:ascii="Courier New" w:hAnsi="Courier New"/>
      </w:rPr>
    </w:lvl>
    <w:lvl w:ilvl="8" w:tplc="5B787DEE">
      <w:start w:val="1"/>
      <w:numFmt w:val="bullet"/>
      <w:lvlText w:val=""/>
      <w:lvlJc w:val="left"/>
      <w:pPr>
        <w:tabs>
          <w:tab w:val="num" w:pos="6480"/>
        </w:tabs>
        <w:ind w:left="6480" w:hanging="360"/>
      </w:pPr>
      <w:rPr>
        <w:rFonts w:ascii="Wingdings" w:hAnsi="Wingdings"/>
      </w:rPr>
    </w:lvl>
  </w:abstractNum>
  <w:abstractNum w:abstractNumId="8">
    <w:nsid w:val="0095077B"/>
    <w:multiLevelType w:val="hybridMultilevel"/>
    <w:tmpl w:val="39AC048C"/>
    <w:lvl w:ilvl="0" w:tplc="A6A20E68">
      <w:start w:val="1"/>
      <w:numFmt w:val="bullet"/>
      <w:lvlText w:val=""/>
      <w:lvlJc w:val="left"/>
      <w:pPr>
        <w:ind w:left="1000" w:hanging="360"/>
      </w:pPr>
      <w:rPr>
        <w:rFonts w:ascii="Symbol" w:hAnsi="Symbol"/>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9">
    <w:nsid w:val="0A563407"/>
    <w:multiLevelType w:val="hybridMultilevel"/>
    <w:tmpl w:val="795638A8"/>
    <w:lvl w:ilvl="0" w:tplc="16E23B4C">
      <w:start w:val="1"/>
      <w:numFmt w:val="bullet"/>
      <w:lvlText w:val=""/>
      <w:lvlJc w:val="left"/>
      <w:pPr>
        <w:ind w:left="1000" w:hanging="360"/>
      </w:pPr>
      <w:rPr>
        <w:rFonts w:ascii="Symbol" w:hAnsi="Symbol"/>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0">
    <w:nsid w:val="1F096674"/>
    <w:multiLevelType w:val="hybridMultilevel"/>
    <w:tmpl w:val="7C70676C"/>
    <w:lvl w:ilvl="0" w:tplc="16E23B4C">
      <w:start w:val="1"/>
      <w:numFmt w:val="bullet"/>
      <w:lvlText w:val=""/>
      <w:lvlJc w:val="left"/>
      <w:pPr>
        <w:ind w:left="1000" w:hanging="360"/>
      </w:pPr>
      <w:rPr>
        <w:rFonts w:ascii="Symbol" w:hAnsi="Symbol"/>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1">
    <w:nsid w:val="29C6511B"/>
    <w:multiLevelType w:val="hybridMultilevel"/>
    <w:tmpl w:val="5B52B2C0"/>
    <w:lvl w:ilvl="0" w:tplc="16E23B4C">
      <w:start w:val="1"/>
      <w:numFmt w:val="bullet"/>
      <w:lvlText w:val=""/>
      <w:lvlJc w:val="left"/>
      <w:pPr>
        <w:ind w:left="1000" w:hanging="360"/>
      </w:pPr>
      <w:rPr>
        <w:rFonts w:ascii="Symbol" w:hAnsi="Symbol"/>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2">
    <w:nsid w:val="3EFC7C92"/>
    <w:multiLevelType w:val="hybridMultilevel"/>
    <w:tmpl w:val="EADC932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nsid w:val="44925859"/>
    <w:multiLevelType w:val="hybridMultilevel"/>
    <w:tmpl w:val="C3C8489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nsid w:val="48A94CE2"/>
    <w:multiLevelType w:val="hybridMultilevel"/>
    <w:tmpl w:val="43B4CDA4"/>
    <w:lvl w:ilvl="0" w:tplc="3A0A1808">
      <w:numFmt w:val="bullet"/>
      <w:lvlText w:val="•"/>
      <w:lvlJc w:val="left"/>
      <w:pPr>
        <w:ind w:left="724" w:hanging="444"/>
      </w:pPr>
      <w:rPr>
        <w:rFonts w:ascii="Palatino Linotype" w:eastAsia="Palatino Linotype" w:hAnsi="Palatino Linotype" w:cs="Palatino Linotype"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5">
    <w:nsid w:val="4D07414C"/>
    <w:multiLevelType w:val="hybridMultilevel"/>
    <w:tmpl w:val="52BEAC3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6">
    <w:nsid w:val="57517AF4"/>
    <w:multiLevelType w:val="hybridMultilevel"/>
    <w:tmpl w:val="F5B6DE8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6"/>
  </w:num>
  <w:num w:numId="10">
    <w:abstractNumId w:val="8"/>
  </w:num>
  <w:num w:numId="11">
    <w:abstractNumId w:val="14"/>
  </w:num>
  <w:num w:numId="12">
    <w:abstractNumId w:val="12"/>
  </w:num>
  <w:num w:numId="13">
    <w:abstractNumId w:val="15"/>
  </w:num>
  <w:num w:numId="14">
    <w:abstractNumId w:val="13"/>
  </w:num>
  <w:num w:numId="15">
    <w:abstractNumId w:val="10"/>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9CB"/>
    <w:rsid w:val="00011CA9"/>
    <w:rsid w:val="0002547A"/>
    <w:rsid w:val="000D5B63"/>
    <w:rsid w:val="000E34EB"/>
    <w:rsid w:val="001131A3"/>
    <w:rsid w:val="00122BD1"/>
    <w:rsid w:val="001249CB"/>
    <w:rsid w:val="00134FE9"/>
    <w:rsid w:val="001429DB"/>
    <w:rsid w:val="0018516B"/>
    <w:rsid w:val="00221545"/>
    <w:rsid w:val="0026573D"/>
    <w:rsid w:val="00363F0E"/>
    <w:rsid w:val="003C5E08"/>
    <w:rsid w:val="003D29DB"/>
    <w:rsid w:val="003D6731"/>
    <w:rsid w:val="00447830"/>
    <w:rsid w:val="0045736C"/>
    <w:rsid w:val="00491032"/>
    <w:rsid w:val="004B50B4"/>
    <w:rsid w:val="004E18B9"/>
    <w:rsid w:val="00505479"/>
    <w:rsid w:val="005E14A2"/>
    <w:rsid w:val="00622FAF"/>
    <w:rsid w:val="006762FB"/>
    <w:rsid w:val="006C62F9"/>
    <w:rsid w:val="006E7AB7"/>
    <w:rsid w:val="00805D70"/>
    <w:rsid w:val="008A0110"/>
    <w:rsid w:val="008B5B95"/>
    <w:rsid w:val="00967460"/>
    <w:rsid w:val="00970038"/>
    <w:rsid w:val="009A1CB5"/>
    <w:rsid w:val="009C40E1"/>
    <w:rsid w:val="009D7105"/>
    <w:rsid w:val="009E10BF"/>
    <w:rsid w:val="00A36CCF"/>
    <w:rsid w:val="00A76D35"/>
    <w:rsid w:val="00B13785"/>
    <w:rsid w:val="00BA2AD5"/>
    <w:rsid w:val="00C3172B"/>
    <w:rsid w:val="00C4355B"/>
    <w:rsid w:val="00D41CAC"/>
    <w:rsid w:val="00D838C6"/>
    <w:rsid w:val="00DD2BC8"/>
    <w:rsid w:val="00E17D09"/>
    <w:rsid w:val="00E31FB6"/>
    <w:rsid w:val="00E558F8"/>
    <w:rsid w:val="00E57C77"/>
    <w:rsid w:val="00E76132"/>
    <w:rsid w:val="00E849E4"/>
    <w:rsid w:val="00E96564"/>
    <w:rsid w:val="00F94D3B"/>
    <w:rsid w:val="00FE6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degree">
    <w:name w:val="degree"/>
    <w:basedOn w:val="DefaultParagraphFont"/>
    <w:rPr>
      <w:b/>
      <w:bCs/>
    </w:r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317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72B"/>
    <w:rPr>
      <w:rFonts w:ascii="Tahoma" w:hAnsi="Tahoma" w:cs="Tahoma"/>
      <w:sz w:val="16"/>
      <w:szCs w:val="16"/>
    </w:rPr>
  </w:style>
  <w:style w:type="character" w:styleId="Strong">
    <w:name w:val="Strong"/>
    <w:basedOn w:val="DefaultParagraphFont"/>
    <w:uiPriority w:val="22"/>
    <w:qFormat/>
    <w:rsid w:val="003D673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degree">
    <w:name w:val="degree"/>
    <w:basedOn w:val="DefaultParagraphFont"/>
    <w:rPr>
      <w:b/>
      <w:bCs/>
    </w:r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317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72B"/>
    <w:rPr>
      <w:rFonts w:ascii="Tahoma" w:hAnsi="Tahoma" w:cs="Tahoma"/>
      <w:sz w:val="16"/>
      <w:szCs w:val="16"/>
    </w:rPr>
  </w:style>
  <w:style w:type="character" w:styleId="Strong">
    <w:name w:val="Strong"/>
    <w:basedOn w:val="DefaultParagraphFont"/>
    <w:uiPriority w:val="22"/>
    <w:qFormat/>
    <w:rsid w:val="003D67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27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2993</Words>
  <Characters>17063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SRINATH RAYADURG KRISTAPPA</vt:lpstr>
    </vt:vector>
  </TitlesOfParts>
  <Company/>
  <LinksUpToDate>false</LinksUpToDate>
  <CharactersWithSpaces>20016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SRINATH RAYADURG KRISTAPPA</dc:title>
  <dc:creator>Srinath Kristappa</dc:creator>
  <cp:lastModifiedBy>INDIA</cp:lastModifiedBy>
  <cp:revision>20</cp:revision>
  <dcterms:created xsi:type="dcterms:W3CDTF">2025-03-14T17:53:00Z</dcterms:created>
  <dcterms:modified xsi:type="dcterms:W3CDTF">2026-02-12T21:08:00Z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8888cccf-4191-4311-b752-3dd81e5c5b74</vt:lpwstr>
  </property>
  <property fmtid="{D5CDD505-2E9C-101B-9397-08002B2CF9AE}" pid="3" name="x1ye=0">
    <vt:lpwstr>YH4AAB+LCAAAAAAABAAUmcWWg0AUBT+IBW5L3J0E2eEuweHrh9nN5HBI6H59b1XCEgzBsQiBwwTP4DTDUYyIECIqUAJFshhlyiZ5VSCS6Hj1kQwxBVJEI5xZGQG/atwusMPbOMbUCBNrKY/LjicYiQ+ATpmfs+6FBwfMT6FiGdCWLqrTtX/g+tIZUSsz/ITOVLSOR2p0pQ7PazcW7AJPaY74ZYPhtTHAE0+uJaK9unb4EhKsj6/7ljp5axfm4Yp</vt:lpwstr>
  </property>
  <property fmtid="{D5CDD505-2E9C-101B-9397-08002B2CF9AE}" pid="4" name="x1ye=1">
    <vt:lpwstr>qhZPIvTt+G327LwiApfwaSZxOSZ9rQE1+9ADqvjucOUEJQ1pGz1NIR8zHggV3AhfQLGwAFOlCV53PT40GLSPbM2xB7YGrT0wafmuzH2y+ie+P6pN9eLx9vVws2DpHLfLWR+eTYXhkV0TIHHgqxjBwda/8nuvyRBJO9Bfm4/8aNSQ+QiTDhpOyMQx54gcuB8Gm+vTmRccYMmg5BJWVKHzyvutRgpXdTb/IQrUPETVZ7K7LYZaKmUK9X+luTLhjog</vt:lpwstr>
  </property>
  <property fmtid="{D5CDD505-2E9C-101B-9397-08002B2CF9AE}" pid="5" name="x1ye=10">
    <vt:lpwstr>RNU7C52scffGxxNeS5NAXa4k2hlMC6ccKn/CmJ8SW+IAYoMvc+wETnnjIkKi3+WEMScyDxQfiszUdg0PBRYH9ud71zR+KeKsNiinu+FL41WtlLdCzfo0hxlJB4kob0z7cy/ay7rU11KD8BApQVv5Nw7xeXKciacHWPUNXz80uF+hoMcaX9BnBfLSbOo0Qa6Pl2pVwsX4DeBZMlGMkpadtw6zS1kjPxDZ5CbvtDQl2g0LiObhVZGfNmYKh+3BAu6</vt:lpwstr>
  </property>
  <property fmtid="{D5CDD505-2E9C-101B-9397-08002B2CF9AE}" pid="6" name="x1ye=100">
    <vt:lpwstr>bzggn6chggi7kPGmQ2/Q9uPXXiDsM0Q8yQED+sEP5aYFO0tF+XbOftP0R7Ye57zb6QeAu+E/5CjfHbValHRkdnNrzP3EOa46w8EBtGD6jSWhUoU0Y1CwehK9MMmz5w1Zseh/ibjYCMjnvDy7m7wfdSA95nH93kc4rySFtuigfwNwSgZYse9KzDc3Ib+Q2Ae7kv2/YcW510hLwpzx8t5rhPNegfHcKvAMlGiNb99JHoUnpb2KOHaeiMbHZiUKiRY</vt:lpwstr>
  </property>
  <property fmtid="{D5CDD505-2E9C-101B-9397-08002B2CF9AE}" pid="7" name="x1ye=101">
    <vt:lpwstr>sDmAtry7UHBvbVZ4VJeYCH8cN2WWmmitsRGRds5fVxt0Bd9ig34ifcVopV2c2+cZvAKhhZE0KNK+CyYfSd2kfrGeN4qnAodLfqTe/ZxBd51GMPj9jOyxgGiu0lSpK9U7jXh0tjRyuuqGiztlJeFNu5ZLDSkwqdKWajbRQ7AL9E9jzXvLlg2y9vTa7oYvyZFVW0byUjc6cVfabsplHsnxlqCtDiNB28EOJZE+lHuHdhMUUxa0dpCF95vd4l7dpRS</vt:lpwstr>
  </property>
  <property fmtid="{D5CDD505-2E9C-101B-9397-08002B2CF9AE}" pid="8" name="x1ye=102">
    <vt:lpwstr>Ulf6NelwiwEqYfUl8NNucTgKzdIwSovEUo+V7sAY0H2meP6GnvRK4gat5cS2Y6vSxZwEIHh33ZYHZbvggZJYlhQgC2PsySqgSMU7sD/afWglHIKJhCF3IaoIm7EDlPfmIYi7HS6aTqkAhnTHwM5y54+WO4cb2y+OUaeIwS5hlsJpOZRge5nHoI/YAkuwrGagLpDpQjo0c4deQmamr8RoXVYrLTDW7dfCt2gcCDhRe9Ya7ThLFOFWXLmisp6fVFw</vt:lpwstr>
  </property>
  <property fmtid="{D5CDD505-2E9C-101B-9397-08002B2CF9AE}" pid="9" name="x1ye=103">
    <vt:lpwstr>M9neEKOnLitTU7m8+hoPS/IhLMo+bXirCoCmvqZno3GsDq5JEbxdMNRx+zvypS22A/9KNEmO+rgffIU0kpr2oifyf3ook9C52xNwNmWh/jx8xDoqP54UEu3+XHMHJP32EpysssMeFViImee0k7zHDbd2MKNaYgwooR5bdtp7jzGIbg6xRcom1m0CPZ03WZipdxn51Seua2m3oNmPNSt2kazH5SCjWX9EDJVIh0DurToXvNzfUhRVQzBjgpQZpPm</vt:lpwstr>
  </property>
  <property fmtid="{D5CDD505-2E9C-101B-9397-08002B2CF9AE}" pid="10" name="x1ye=104">
    <vt:lpwstr>6Wios/KqG/BbwP0U9HkOv0j4fXrqYGlfrCbTf/iscLr7BgwAuWHDNanX1Bsvg2yHJGt6glXv789qPmky0ZrOvWByq3jlS/mjvmZNfHQre59qnSvYpcEArFV76gRQ1gL/Je3K6Zz8xRBr08zRl7Ahu5kTe8fZEY+shHCL1A3pyOucEsTNh8xm9HQDrYltSeZQ/AxV6h7ppOu/E6OC8xtwXTZ0njlbqUCVHnv1Q5r7XctAtTjiTJ1I1UJcgkbNMdf</vt:lpwstr>
  </property>
  <property fmtid="{D5CDD505-2E9C-101B-9397-08002B2CF9AE}" pid="11" name="x1ye=105">
    <vt:lpwstr>dvnDcc1uBZ2RWc9R9SYDX+1jwfa2rXKA5Mo+9VRpc2c89rPmgTMbvbRbCFXeYSLLlHMOfQU4jjKQrHndrxA2bDU2bOcz4V2gUg/DGkkMWswNAgzp5rv4Ey68kkClTgWbhUINiNBfMpiMkTPWG1CNiKgb+nOSo9KG4vgMcAXBwmqYNBJv/nL13VVR8VQg8H4Fv/+hcG04oEM28iS4Wilrz87Mle9H5cm/pay7GG8dTZsRVSLXm32ugK5U5FE9aqT</vt:lpwstr>
  </property>
  <property fmtid="{D5CDD505-2E9C-101B-9397-08002B2CF9AE}" pid="12" name="x1ye=106">
    <vt:lpwstr>lflPL86nFfMaPGODA3PoxzLByntCbbTalRMW3KFsh5U5aRvNYi6RGEUnPt8FOvPGurW6ZCEim9HHrLAdYgeaNXs883355uu8tSdJ5ER67cawGUu4p7+z2Hv2y/Nt9qcc13JjsmBkMy7y45UaKCmk9GpMA6/26mxTLr8j0/x6OTbgfm5QnE2NqJlZWoY7FHdKQBX96Mg7hpZCGYWNT2dfSi1N+kuOU/SFYERO1DMH/O9OwpEDO8BZX22Xo9TQo/Y</vt:lpwstr>
  </property>
  <property fmtid="{D5CDD505-2E9C-101B-9397-08002B2CF9AE}" pid="13" name="x1ye=107">
    <vt:lpwstr>o6S2g/uKWAmJj9QfjQf2/WY+ZkTBnbWfwiD+9pGEWrdBHuOjNUgJC09ZBO38Zm85Xdydat2GQ7MhZrUAKi+8gUvvd/S5dULvyuC0V4L79xV4XISra/RaK/j7gF5qjYkgOqP6pY2apRLEKBH2ux36YnkXNAiftxMrf1PxD/SYXjrQmWDB/9sx9Gh72a6KBwPr2v7B2QN4OV1bAIwF1faie/uwf4dCCFLyYpswufL8/2FvdKZtgjS1mbR+pZdYxCA</vt:lpwstr>
  </property>
  <property fmtid="{D5CDD505-2E9C-101B-9397-08002B2CF9AE}" pid="14" name="x1ye=108">
    <vt:lpwstr>d4QkCCfgsK1C3raRBmpDR+IhPg6uDwGSamBiSRaHqJxUW0gAq0C6ktc3L1mgBSBy/cJCSJDoVY+KCnGnbK0HShLC6pufnpAKDX8IuOeuptWWV1EabFC157H214GmfaLqYfU16CAPUL2giuHnHvEO1vnEFwnCGgkZv9WHR3jx7Rwb71pUBFpuQo7eUEYGZXMJWEt6mJhyPJe/hY0Pe+1DdiiDrSoFiDDm4eY3U4+9vdPI2Hfq0UClUa8lffe9hsZ</vt:lpwstr>
  </property>
  <property fmtid="{D5CDD505-2E9C-101B-9397-08002B2CF9AE}" pid="15" name="x1ye=109">
    <vt:lpwstr>xoR4BpORCCzsgZpZspP5vT1gCwmuGuhuYC5HZv30TeFZYuiZmr+/mfr2VduG7czoiitiiivUWa8g2oA+ZsHxwloGFsCm8CxlC/zof9CTJr/GRnKGP5bFgpQCOKs9qmDG3rbTIlKdHNlhd7FVjeYmnAViSCQM2HLtIWQFlh9MVL+YDqmIoSIj9/s114B3Pk7zxIUsKAV92Y3fzj0d4jyYlCjzj6fn1q8oZv98ra6f2yqbDi09fzWNzb4atEoIgBD</vt:lpwstr>
  </property>
  <property fmtid="{D5CDD505-2E9C-101B-9397-08002B2CF9AE}" pid="16" name="x1ye=11">
    <vt:lpwstr>umAzyfW4GXzjad0+mKTx2Np81m5TMu2U/6mVGD145H8DPMQZ8SpeIQAyx4ctcYjVuzLWn0Ym42rBlKcnUpCuS7mlyale7w/ti71jMHdUWnsi2yxtE2Mq6JFGQIBPAHNXJ98ebaQyWx+N7KPsrQ6ecmWaM/kfVQ5DaHMtIjG5KtHcFJoOI5Nf0mE0LTcaVdu6Hzx2JyY/PkSxnN7wS5wXHwJDo/h0OgB9BQRlCOBv539boLM+dJpnVdQ5XCkKHHg</vt:lpwstr>
  </property>
  <property fmtid="{D5CDD505-2E9C-101B-9397-08002B2CF9AE}" pid="17" name="x1ye=110">
    <vt:lpwstr>Bjsbok0InOi37nAehpi1DJg5ti1ExUnYfjq/mmlxA9sdVn+EikrCbwImJPI+I1vgEB3uBDBCX9fZ7g91dJJTHYAV7/SpUJQdm/FXLp2fchZiZ1FAIfs1/zE8SmlbqiWcWC7//XrnzzrAiGBJ5FJpvIYmg17nXeStal555+soo7jzn58qbAUO8A23rKoy9v9RWrj9NLV9xo3Q9xzoxOLxkFW5uaiiL5h1Pd1j4Xol1Q6M8jmSAVy+/4itAO2xRm9</vt:lpwstr>
  </property>
  <property fmtid="{D5CDD505-2E9C-101B-9397-08002B2CF9AE}" pid="18" name="x1ye=111">
    <vt:lpwstr>114t+v7ju3QU5YcwQGp/JUrl0TlSN5xF5jmqKrp1MO/v3slVGXHmi4YuRe4RGWJP5DkLIeDIOcAlCne8+T3aWe82k4ybwSZ6So6hK4N+JSTf7JMKxmtgc6ZzqES5W9VWeZNF2JcYbnaRiu6cxQRinxHemyrqymiJvJHkOkaQvYpKfe8UcwF/j1NcpaluzYKEcs8Zuf1DxaZ9LtKOHqW0VcqcoxXv9jzmd1r+HZ+4fxin6sMU6rVDDzFj1BwR0Ai</vt:lpwstr>
  </property>
  <property fmtid="{D5CDD505-2E9C-101B-9397-08002B2CF9AE}" pid="19" name="x1ye=112">
    <vt:lpwstr>P9xidKyszcQauwdICfTJdqeOv2FXYCOYHtULt8nW6+dcmicy+sxYQ1bNTyUob1etpydm4/aHyJGgxnZDTrzscnF1xav9wmQKTVJTnPzlERAukSUUxXiI4aEjGfSQOB8RFvsyGx9R8DJw66bWY/MKjuHpwPkMosGuW9NRcFfoAq7xejWEHZXV1tY1ubZeO9tHjU+JsOM5hOQ4J2zhp0wr08WSVpArR6NmeNATuqq/nrEjSCrDxBaPWlXgEw2ETYc</vt:lpwstr>
  </property>
  <property fmtid="{D5CDD505-2E9C-101B-9397-08002B2CF9AE}" pid="20" name="x1ye=113">
    <vt:lpwstr>VCw/n/Aq/xN4u3xevvolsU6qvHgCdvbUu1mlJ/kQU+FDsjYGQ7X+dL9mP6+fnJDYCKJDTCya658DvU01AAUCfEOF9gPc5FFenRueAlZ4+G9Yr1GYhm0ohO2epx8FM7JwdRhUD/ktJSZW4odXT5pwEFyyancbR5yVbDaDcSYusFpO/NNUClmU6CFdfZviDUb1jUu4KheAu9grdFRZx1awnjdGCIPdXZ3Rythnymgmqy/uR7Eus9mMU/crvPhxKXi</vt:lpwstr>
  </property>
  <property fmtid="{D5CDD505-2E9C-101B-9397-08002B2CF9AE}" pid="21" name="x1ye=114">
    <vt:lpwstr>ks8RMsvT2CJSj1G4x1Q+iobbJ6M4auxc0CYfgGepkyzXS5S35vaTKr1ORdbu0370GohW0Gj+/J28G6XzWx+oroKsvEnzVbRnUGv9HzK+SYE7K3S2+d1p+0XaeRBWIO/h0bO7t21liqd32/0nb6vybVPPHXuCzjFLjyTsSkSQ0Tn3HcSY1+nleA3nVR2ghUzfZV5gvFCSTgS5Nes1IUH++VgcgRy9MiAobkmgy8v13+ZisH4tIBnj+aWbmtclgWG</vt:lpwstr>
  </property>
  <property fmtid="{D5CDD505-2E9C-101B-9397-08002B2CF9AE}" pid="22" name="x1ye=115">
    <vt:lpwstr>+flYlezo5Uo9YTBjCcrwJnsTH4ioHvUT1M/A9uEpGOkP8qQPxp3eLb9W6mKBBsPC6cpI3+KAySElvvXkPp5tlPUNoBoyciil7mlPsU/jPOUjJRXlQhs7Mlr+Sy2ic4EgFdBzpvGz44kS2FTnbwNw0HVvLa3EI8le6AIcI0PiIiuIXq0YEAcb+5xQBzVe8cfbePOxHNcQjh/BwT8WrdaouSjI7Zn9Zknlp59SQGQgd61inx34Yb/Zq9AzdY6hVLq</vt:lpwstr>
  </property>
  <property fmtid="{D5CDD505-2E9C-101B-9397-08002B2CF9AE}" pid="23" name="x1ye=116">
    <vt:lpwstr>ZDkRkHBrw5N6W56xzNDbgIQ9I1t75Hhlx7zzYgCSeq6a3tR2XQqQLm6NIBK7HbglfO/OFz8lkrcFgg5sDcxB+vPPHFesVXFfQCO3de8lbefVSHkicS3uRRUdH4CvgHHxRtRjP0fHmriC26aLsoPQCqPY4bN5YZhvO6oA7uuUXzTpN0q8howGYXBKz047ljdqtOisN3AmH4Wf2aWqqo8vGt7L2u6UlEnmYSsL82mpLT9qjxrYYlYaSp9IfZTtvNB</vt:lpwstr>
  </property>
  <property fmtid="{D5CDD505-2E9C-101B-9397-08002B2CF9AE}" pid="24" name="x1ye=117">
    <vt:lpwstr>GzD6Tu5NSsRxZDGyu+Wk25LG6uDKJCycjHOyQDF/0WC5TrGwdOQTwOPDxxANsgwDXmYEATYPmNtaZIbM1Wzk21NCAOGfd6Cy3qjrNagDLdIRdnwlCdm4Vp8PlK3mF3fvZzdAtEFVy2Ma+XRrtJXytYYeSPOHH1G8WmhwEbqiPNd3zQNVc5lLaQxeKu3ex59/Q9zCxk2RoDmOFtc82sqbKP9DKebNlZxvBCDsek5qc1AVGOkqCRNtvkOE0v+eGEb</vt:lpwstr>
  </property>
  <property fmtid="{D5CDD505-2E9C-101B-9397-08002B2CF9AE}" pid="25" name="x1ye=118">
    <vt:lpwstr>+Nk6CLEuV9pghhr9COhOuYNlDNPGyeoyUMDq9Bf1HdVDsWNklciUtTu3FEwX6Yofuyaa3aP+h85zCdePGwHo6iO0S05ybdp7WWUKc0vh60kDZ1hDM+vuES7Rulfenmy9YLBr07f39dztz7HVKARf/uOIZ71Kj+NvM8ODBMTybX7bimoYzOQlGy2S2i4T20lO0QN4Chq22FHAbM4uKENoH7QkxZbR97G9owYBv14DSB7+EQFALgoX/l4Hl8lsfEP</vt:lpwstr>
  </property>
  <property fmtid="{D5CDD505-2E9C-101B-9397-08002B2CF9AE}" pid="26" name="x1ye=119">
    <vt:lpwstr>cHTvR5+z0z69g3D1UQXAeMiZMh+lI8iBZ48VR8gj0BGrbTCYwxqHCYPci8sOfzRCeKCGMw6yWFZXcwX8k9SwjIuYTYs2J+TRYNv5n8IKOPe+Q2wBPwght0xLpjeldUftic0GthHUe06rDsWeT5vzoSL7T5+viNwE/jiBZQ/fYAwbqI2qjAWCoHBtw8050CCnNU40vmtq7S1hEtzDLGfhya0s2WMlovNqSNbg8GU/zNBSNGcjsF5VMIbwG9DXOoI</vt:lpwstr>
  </property>
  <property fmtid="{D5CDD505-2E9C-101B-9397-08002B2CF9AE}" pid="27" name="x1ye=12">
    <vt:lpwstr>hEiEh3KggLMghzkEP3FQc5eHaGJJ0knZsybLtUB3Vs2P2lCauOMCiNtN3QyEezyGXkExNVx2pgwKCtzxB8cw+DHnMryeASdmveVWyI9xiWwVXPVbNYqWkZPF9xWR6JGe4xvB5iCg0QdoyX590R0KgURoLnulfbxE0r+BzDqOplDjSsNH73wVxEN9fBKvzI/0GknQVFewMz7EUm5Cq4Ra8iNTnMvH2RsztpfAhrwC/QxCJwKuu5Wpn5s9EAwTFXO</vt:lpwstr>
  </property>
  <property fmtid="{D5CDD505-2E9C-101B-9397-08002B2CF9AE}" pid="28" name="x1ye=120">
    <vt:lpwstr>GNlr5J1LRcBR52ujOiyQI1qrp/mD4cyAYcWoLn2iz264g8ExsnI5SBiBj92focRVK6dUnR7hF8zmCKLJ/NmwCvU09nohJIOu3xqT8x6M+fLuQnD8yUfcsUZdDB8QXqpLc4yh9gmlfOtv0JDMrSh0U04F6tCnLpG2aJORWp8QF29xKwMQbWlttxKRbNhOMkwks5JIFs21nLLG7DlRcezvVvrJeh7l5XKenSctZn95RTh8oj1Fwx1VT/3dYyFYNl9</vt:lpwstr>
  </property>
  <property fmtid="{D5CDD505-2E9C-101B-9397-08002B2CF9AE}" pid="29" name="x1ye=121">
    <vt:lpwstr>ZwOnhGvkNTROIy90r943dVQLMNg7VXzsFf+JgbECqP/s1jb0YccGWMsLAhgXS56ticQUgRMr9YUys+p6yk+nDVFhgoJzrOmL7yK+QkSz5m3G534Khmvket9T2DJ3enMHXd+4Iu8QPbp0Y8J1PZX2U6QQf0a44DcqwPBLReGpIwNMbYKInIwlpCqFLvapdjk86a8GWPf6/3ZZb/cCWgxlf5PeAWsU++6C4HS/qp6aRU3AuIaW23P95yFHPFvELfk</vt:lpwstr>
  </property>
  <property fmtid="{D5CDD505-2E9C-101B-9397-08002B2CF9AE}" pid="30" name="x1ye=122">
    <vt:lpwstr>z1ZnJAw/ddKnQo8SBWi9lKJpLmQttDfDQk/5y13b48R41tDUM64W91G0Ub1fuoUZw82MBD2fCl2lCxyUTMF0ICg5ugWC3xi205yugmUzeOKWqnAuf1nEej34HYmAowZAErpoW9vERMacc3mFt9Dkf62ZF4Puz1wb1zUMue0mkMkdubpH9u5RIS8DmutTDynbKSnU60Vps/ptRlSieAmexqlaiu7tDTWX9LA/5MglyIjZBP+X7Aui/XnrO3EXLX9</vt:lpwstr>
  </property>
  <property fmtid="{D5CDD505-2E9C-101B-9397-08002B2CF9AE}" pid="31" name="x1ye=123">
    <vt:lpwstr>5He2/5C09OWd1XDgJG+cTPU9+BGtiG1aOxcMfvwWzEeZJH/EkYwcbbIia/UzucBmV7dwp9RIJzA7koJ5ALw5XY1LmxPPOZAm14Gox2X+eDSb2FSZ2sEbiusIVTbr7+BX/VSjYQnaNdsHjh5EH47jK2iYHHUA4tFx2VVcbvkYlTTbRTuox4DP+YEmzz/DcYdudSRnbhE07qD5UBhWr7L/Ok/W+mE37AUzhiIrlwmaDvevLfLbaTz76lbsm4mJ06z</vt:lpwstr>
  </property>
  <property fmtid="{D5CDD505-2E9C-101B-9397-08002B2CF9AE}" pid="32" name="x1ye=124">
    <vt:lpwstr>T4A1gbvbNv78dQRlFu/mUO9+evrlkaXKxjctYbUbKbmhnWV1Epb10SMZfhmtKPF8AWcujj+/n2J3NoeBXYOmxvOSqd8YDNKHzqbC2+gyDhJlJ78TUESHv7W5ATncGLaiNRJTiHpeoJSv02QsXeFO4IeXUjdvCFLlOuUL5yE8QelvdWOtl2j2QwOD7k42/GhKIL0+IShlUm7Zk2FVT1iBzBwZ5SEcVF/R9NDLFwM2XBC6DP0wv2xnhwIy6geu42d</vt:lpwstr>
  </property>
  <property fmtid="{D5CDD505-2E9C-101B-9397-08002B2CF9AE}" pid="33" name="x1ye=125">
    <vt:lpwstr>2+2jCvCpcR9/1RnNqGRBTqXhCBNvoYeOzPb4PAQpams0mEHLgI7skIi89p3gK/IIRkMxTedYakN3NUq9QCrhvgdKKZpq/bdqLE3Z8SaDIQOjdwwk1FiUm36QubOoBD7adNNDrH6pzUld2mSrPHjB2xfUgJsZhSiXvn4hHV3wEv0SKiosfLi0q9khJfHjlY7zqmCVFuvnM8gSAitFgcl7MOXzowJs/Xn0xw+jJBPBtWBelJFOA+23j9l24vqspOh</vt:lpwstr>
  </property>
  <property fmtid="{D5CDD505-2E9C-101B-9397-08002B2CF9AE}" pid="34" name="x1ye=126">
    <vt:lpwstr>7pppnDVqwIMNhUyKlMXkkU4ZejZSunZrlKL0fC2Ws7Uo4kt3Fq0y96Y6f0Yy4cJfO+ch0lV5Urx6LiqEwnWqBwQd2MDLcm5TvYVoz69uzKQoxBLvFkhGbiqy1jlstHG51Ov7ROZOdWBDEnnx3fn79hpSfAAyksJ26rinFlkLCEVOvGtBcYGv0yF8kO5ucN6oBhL2e8v+ctYkNQo0h29Z+mjVcd8ppyybk8U2MP/7nu3b27/Srx2m+ERSf7m3IRY</vt:lpwstr>
  </property>
  <property fmtid="{D5CDD505-2E9C-101B-9397-08002B2CF9AE}" pid="35" name="x1ye=127">
    <vt:lpwstr>04k2/LUaSIW8OaSti3YzwFv/ykrlAWsT8IMjVVW4XaNGFgAaO0UbTh4ERXiA+u5nCTvRnqJgXvV2+7QjSdjzW2bH4e/eEKPVrVu+FhVFfrSl/MBZE5RuQXmWUEtgbe5b7V37h6HGy5KAlaZaS/7BkTswNQn2aqBb4fmkgEz3NyvVH6zoPwMka6MJyUTYM0+ZOzFgbFePD4q78A+2MK0mRYfcgSQv3tpTPGrAcS0sDtECvimKZmh8eSDax/1apOq</vt:lpwstr>
  </property>
  <property fmtid="{D5CDD505-2E9C-101B-9397-08002B2CF9AE}" pid="36" name="x1ye=128">
    <vt:lpwstr>kaDJTlcVW3yZBa9O19jKbnOatCy5HSPJyN3fH3+JomlgfgAA</vt:lpwstr>
  </property>
  <property fmtid="{D5CDD505-2E9C-101B-9397-08002B2CF9AE}" pid="37" name="x1ye=13">
    <vt:lpwstr>akzLVLtsM3XElDT4VGKuRYjZ8kwCZYji2MShv5HfTpduaOHbMCoUm00RDdzZDMEFzbFGVkh8hJEZz7JZBqc9m1Yp6gsEAleTCQR0CVagcr7b4SbL9a12EQbPZGj45h0v3k8/MboOUtzmI9bs9uRuPWIJip9RHk/W22mR4M7JgtqYDth2iZ2XjwksFM8Jbwo8knVbAvonLn8Uz4/fT9nEetmfE1sdiAXDm0Q+9DNjDyLaxmYhbbja8WrzPAIL2g6</vt:lpwstr>
  </property>
  <property fmtid="{D5CDD505-2E9C-101B-9397-08002B2CF9AE}" pid="38" name="x1ye=14">
    <vt:lpwstr>sarCOcsp2CQqIFZBTYHmqvC+oIfLdSPDtJ+3DuZye2tI7RHkB5uIuygmtpE2y7s6uNr0rI+y9+4TsDEoGmOhe841+8UY9yUJ/4jdeNzlVE9idH/e5XR22Xoj84BOJYyVw031mPQobhs5sce/82B+hGVX7761v0wU4vQmu+7DeptjRuK4w5MAYdq6tvcJiT+X73nNW9JyGXN3dOabA1uDcOAtz3Ugx9g5URKQn6fDVl8d3Pz8edwqYUXtaj99j/I</vt:lpwstr>
  </property>
  <property fmtid="{D5CDD505-2E9C-101B-9397-08002B2CF9AE}" pid="39" name="x1ye=15">
    <vt:lpwstr>g3Afbg9rAjf+RWNZeQYiB5jt3sABtYBdpfnM0tyarmPal3DHkSv2wzA9fbRvh+kvy0R/FjZhUbWix3fAjqcbs5FLNK4NEJdLqoVObXpF4UeBORQVNQoXZBg5W2vvIEs6YzX/Lu/CTJSOOa5Cm3R2Udqt+le6i8FiUZoTPFX2i7CdHlqh6GWcS3hgledsifF8CCvx/U4VspDnmfKG6shyzV6Q+5VLN2NcWMwKBQgTTbNYA2kw6vwE3OOgByWc1B5</vt:lpwstr>
  </property>
  <property fmtid="{D5CDD505-2E9C-101B-9397-08002B2CF9AE}" pid="40" name="x1ye=16">
    <vt:lpwstr>+Mhl1NxUqO+9nOJSiEmb3MWF02V5zrGJKqiI9GP23rZzqz32ogFG0eDZxpKCs7yXs4dAtkvh+XcgM8QuqW5Qt3QwhrWQM903X9NIsQA/vKL4MekDgbAr8CSoSbuTV+b8eoqCVAcsm18dU9jMZbHSrjtAfTnR8vNU8cKuJ/zdfPBG5qL0s6sUznNgxvSCzJPDDWkMKicMMtW+IT8FcvmL8sNpYriHqFNiqPQHElyxWm1Ma3w+mSEV1r5KWtEo4Lk</vt:lpwstr>
  </property>
  <property fmtid="{D5CDD505-2E9C-101B-9397-08002B2CF9AE}" pid="41" name="x1ye=17">
    <vt:lpwstr>7o6XNfHH4kUe+pRlhkuE8+rqL1oCGbvQYufPjELqhAc69MlZ7BpgTxwA86VJ4KlLTReWaXSxkd2rkm1ZlIeS3Zo0PACf4Ehr5HVj9Ir0+Xj9m8aWrCEHrav59CIuWYPqnHnH2BQ7wQEFwgCvk+y5GgEIfe3tpJ9TT5JGZdmeLcVG0yyDbrtb22HGclfg+qsaOy3MNxKCezSmivXAvbQp60aLo6gRBIrHuyRHodEqPwoFJJ1anZF8gj+UYXOinSc</vt:lpwstr>
  </property>
  <property fmtid="{D5CDD505-2E9C-101B-9397-08002B2CF9AE}" pid="42" name="x1ye=18">
    <vt:lpwstr>itS3YZOIoAt4XFooXVrSBBB7R/eSHr3879OaMclaX+ulkNDZpVmXux5nK9x4jLD10qukZWDwMesDTR6mGEa6a+Uz/vwqNcWzNBIGgoOIH2HCNikMJaQJ8j8perSWVgzz/AXYUS74M7AMwH+5aGSr5FsXQsZDWMLGZuTj2lvCRh3yti9XzToaTyKNqz0EkejrLzbrhvOZVgnii6CTrYQnKvQB9OKETcXrw2cu5PhTXiy4o7u6yjhOm8QSe/ya7GP</vt:lpwstr>
  </property>
  <property fmtid="{D5CDD505-2E9C-101B-9397-08002B2CF9AE}" pid="43" name="x1ye=19">
    <vt:lpwstr>S3Gx7BLVY7hLtcvU5wLFYmLfcdXnc0truykkn7HQ0saF9NuAh4773H83WHLS6uU5T2ag5fTlRF6mhwPqTazWhg5C33/wMnokc3vHqcoPJ0WpGfDS895DgJEq7E5XmeaaPZBJbOa3YPPm9uSbHbwqddHS3M9vMbb8zUChT89t8xbQo/qmKpmBL6CATUYsRCoyWy53VTXmV1qo3NG4fxgPNiSFb6v49erzPVSZGxo4ktO0XLjibZhFv1X1c/ZP+Ag</vt:lpwstr>
  </property>
  <property fmtid="{D5CDD505-2E9C-101B-9397-08002B2CF9AE}" pid="44" name="x1ye=2">
    <vt:lpwstr>/DUGAz7lsOyn2fzZ1sA4xR3pts/2kJ/sN0UP0VpOBorOpyZbRlXbTCv5TLo1F+bgqc8PTeLyHkkXAxjL8uJZZMgklJhFePUv1RdDZP/mRaKCMC2QPaRzNGy4zyOEf2Wf66UpXkWQT2AAy3Ih1qywSvvTiXblnO93WxPg2fpt5GOuIn7I1mqDZWJ0t9ZuaJFcRYozabfrfLW+9D7D2ixKFciyL/g4167o7aMFkp9wrcLB12e8TVQbxBeBwmHfP9m</vt:lpwstr>
  </property>
  <property fmtid="{D5CDD505-2E9C-101B-9397-08002B2CF9AE}" pid="45" name="x1ye=20">
    <vt:lpwstr>I461a5YNHUOzH1Sqrjd3zqtpEQ6S7sxQjbNUd0ZAq7f9pT2av3jDHn1UeMetEiCgEh8KD0mPPgo0jpD5WgQIupayhyo89lLbKC6c1+6TES1HbiFeshvbhP0noqR5CG4iL4+BlcmhXUthmrpZeLOcCP0kjj1G47Jr8ByBx1TOvhI6nAfhIl1Q/iGqnmSfRZvMN65ERPvR/pCHCLjb0hGKkCWs/Xye5JN+0CJJ7hkbL9DbXDxAb9lMQYFxxUlcJva</vt:lpwstr>
  </property>
  <property fmtid="{D5CDD505-2E9C-101B-9397-08002B2CF9AE}" pid="46" name="x1ye=21">
    <vt:lpwstr>MHRP49gQuBKfX5GlYCFN+gAoLQ8JheQ4MDxQxrzLeZ02xowQP4mH6EQxg1Gg1zI9x9niDxuUfrNDA14frtN5VT2Rzc8RJwKBhCQsL+XrbbBCMBRHX/hQL/wkz8E1EUFd2+3sQO+1yJYJtBIIbVdlKvMht770cIP9++Kgr9yC+WMzFb3l8iayLW1y3utlgLT6aucOfQSf6JcIpu+1Lm1OTxILB028rhZfH8bmivrwcu8qWx8H9cnv4iEHJQr+v50</vt:lpwstr>
  </property>
  <property fmtid="{D5CDD505-2E9C-101B-9397-08002B2CF9AE}" pid="47" name="x1ye=22">
    <vt:lpwstr>0lBIQb+Cr0lPgkBukIWia/mEJauvaiZpVyTO2tCFrpV/ZdgTyM7Pvrc1lHIl9D3vebwZcYB/ftMWCgl5Ax1uycRNtKEdwWBR34yAKDg5bjP7kTAqZexenIBRanfvaviJyCVEL7vCKOyp0b+F3tecWdq0FGqKllS03p19J9alXH8W4yig1e60m1rhH9ibgYWXlr0qt5WOqRzotXWIguPI22km34bhXUttOVPu7FAqLzkuXYFISqUcA4zUVt2YCBm</vt:lpwstr>
  </property>
  <property fmtid="{D5CDD505-2E9C-101B-9397-08002B2CF9AE}" pid="48" name="x1ye=23">
    <vt:lpwstr>hmj+oIpd5QMeUJ7+hXmNq7Lx/GllnoQEhRaTGDFegLNHubiYk3ZWgmJn8R1lJF11kdSqFd5X8/tl7PAXt+U7K/ByxUE8BKad0D1ue4KXPDGfNW9TouBP6crNlLfS36/xzoifhMm9pvfQXivSNgZrHpOXVZ0nljC5ff4/WqkbLCoVOSiKjri+ylpBpZoK1gKxpPVgCZiYMedl6BtxXRtMfNkXCU+Wwf6xczENQXMV0X/6mNjrSxvjRiJssGhUCFk</vt:lpwstr>
  </property>
  <property fmtid="{D5CDD505-2E9C-101B-9397-08002B2CF9AE}" pid="49" name="x1ye=24">
    <vt:lpwstr>Pb0q3FQojln7FU+asOu6uB3J4uFyWPwLLduNXIfXasIUT5bLuWbAik4bCrE8fCXgDA5Rn55L7GvceF0965eirS/ayrLoCzJCrkJpWEL0nXs7P/tnRBjbZhvvKItxOIaLiLK7SylofsfRtYuiaG096tJbhxwSlbXgMTzg6iZQmwbpTaQ5EDoFodzd5w3T4CCTnqqo5LsNv+AHpEchIE1/HvyPOTQouGm9oD5raNW+TT2RdxPtzV7CT1r30s1wogu</vt:lpwstr>
  </property>
  <property fmtid="{D5CDD505-2E9C-101B-9397-08002B2CF9AE}" pid="50" name="x1ye=25">
    <vt:lpwstr>R41b0/uPUaY5pGJ1TsK6++IBwDE5KMPPFkmp50HelkopX3ix5J/Hb3Tg5LaYXxM2ucHBPMhdeLKNW+2j5ljspPFSRwZ+klUk/zZ9ahoH4wIp3IZGGgravtZJwvUdEOXSC+zKFXLsnUfLX786InkEqL8i34rYcJwsHxgRtdpdAlTwg1SF/APEtlKfGSjdh9WWqzeitDmF3fycit60Ix5ALENHZ3HZahTJxRYLpG+3uPki93bY00M/SF0Znwbyf6T</vt:lpwstr>
  </property>
  <property fmtid="{D5CDD505-2E9C-101B-9397-08002B2CF9AE}" pid="51" name="x1ye=26">
    <vt:lpwstr>+s/HJIwDL1iC3BEB17FLpi4n0Yn4t1Ezevd4yan3FpCU0o4gLxHdtXtQlk6TcqKK51vmS/0KsUdjpPpJyUGkHcharpf35EiBEN+zXBT+1PmZJ9H832VOkbYmRtzOcEwHTh3VNo6xrB/zjd0tHAfhvupQoV+syN2wz7Vnw1/rqit79vL09iYBulaw5E5lUaoZxs3ib3D6bjFqw3O7atVDZwxSS5XrbPlbB6P2qctl1M3x0ihqkZaVbxDsJmwXGsS</vt:lpwstr>
  </property>
  <property fmtid="{D5CDD505-2E9C-101B-9397-08002B2CF9AE}" pid="52" name="x1ye=27">
    <vt:lpwstr>YUuDmgovo0oiCC0O+BQZVZizEhIxrCH5t87rruSSw3+dM44vVllqulOOGvt3dbifF3UKjSCg6GCRX+fIC4ItjF3bREehsAeDkHbD8jKxfDwrAADSAqu1Cvgn2oapUGksIZ+9mAB6dxaiu8Eq9+vn/W2Fk/QIsgv38hTTGhnYuIYz8xdF64Sqj1lptqccXG8R5MM7pi4hH81cRMi6VQV9yyVCssDZ8Je9jlqr0q6Fh7idLh1ZZMlFlXV9Gp9vDr3</vt:lpwstr>
  </property>
  <property fmtid="{D5CDD505-2E9C-101B-9397-08002B2CF9AE}" pid="53" name="x1ye=28">
    <vt:lpwstr>i61Z2XbFcK4zlX828HFaQvPvA9SdW/foT1BjtHPpCRxO5u4OSMV/K43lLHWusd3XQovyMLwz551I12SNIDH6LgD8+YbFkhey1X6a/cbrmSqv0WFXiccEfQ6kz4IRGvj7Wb1AlJKWlPgPmy4Le419cuGzuGCVUfe+z6vgkdg435r2cR6th2cLkBucSsuSOsgBgGgu4aFFLiGB30hCgg2E2yGj8tKJoeDho5O0vdDGfbIbsy5hgTiNv32dou50zRN</vt:lpwstr>
  </property>
  <property fmtid="{D5CDD505-2E9C-101B-9397-08002B2CF9AE}" pid="54" name="x1ye=29">
    <vt:lpwstr>+E7PBlbL1jr8M9thmpRI2Kcsv3jnHcZ99aTFyQhbhbDCbJWFxOXtk51/h4ENPJhl7ldKusbnLYU76zGrr3MrTHFYQtW0o18tAtxNVHQV8mh+gIwvRc57ig4D66Ayu/qUBveqaCn7jHgJjiWpPyFWKfv19ZuxpnM4Xkm5nteF+vp0tNX0txH5Uk8V3A22BhSo7Qz2wz248wlxvUhwDWKR1w69gSbc6gMQyFY4igFqf+zSAm4e3jv5k4FJHyKX9sF</vt:lpwstr>
  </property>
  <property fmtid="{D5CDD505-2E9C-101B-9397-08002B2CF9AE}" pid="55" name="x1ye=3">
    <vt:lpwstr>e6j1UGQ/hl6Z1DiWbRrNbYhbu4NdtjghllDdPo96QspH7HKF8wzqggclPGrbEDT05p+7j6Eowpz4fzeSbpEFGLpBN3R017uPMj4JF4H7KLRmHVk88dE480HsVjBqGq2l1xKZHU93EcwNpkSbXjOvNiZIxGSfSJ1V/HhZYlwM8b2DRBpa8D+SPFFAeK3ZlaeBfkzMA453OFqsz7tdSH38Fl+K2V+MXJlOFuyMD9q9MwQ9JS/n9jS8cCEj10dvkjq</vt:lpwstr>
  </property>
  <property fmtid="{D5CDD505-2E9C-101B-9397-08002B2CF9AE}" pid="56" name="x1ye=30">
    <vt:lpwstr>Im9LKrAaW/Klc7uMa/UHYXOoSwwO8UG9Xrx4ZHfSf07vL44IvzdjDudjnAzFpAsCIRwykGbmfUUIZXU69Eo82QyGBCoURwL4zYFGpSJ6CCk7w+DiQl0UqSGcWbu1ARGEp1Nh1Rzi6qFnwVKMhWN8QXUXNQ3OTgHmkF1jQD/7klgtz8kBv51ZgXzAguB1sESjrv0EqUBoKXRWD6MWSq8B8zq3dbr1/YWSsvh9MEVesFVhUjXtm3Waqg9/GSFuXPr</vt:lpwstr>
  </property>
  <property fmtid="{D5CDD505-2E9C-101B-9397-08002B2CF9AE}" pid="57" name="x1ye=31">
    <vt:lpwstr>5g3GmAF7eYGDOvJ6bcm14iOCuZ3o8WqRZXmEkuMMXT8BqcMEsujafLnlVvOy2M7LB9x31T7lf6kMUIORiD5s8XoK9v7Ph3ylx7BuucYy6pcAxc1oK1q3x98C0t+KEUIaUW2c2ZcIAm/O0wy718B6LaioNEUSLO//RKtQs2whuyvAj1FPIz8mIwXCALnHrUfUKE89T2FRvRDv178XTkXDUNzQbFRcgos2CHOX+1750BxDqU6D4/sI/EXrlg1DZ0L</vt:lpwstr>
  </property>
  <property fmtid="{D5CDD505-2E9C-101B-9397-08002B2CF9AE}" pid="58" name="x1ye=32">
    <vt:lpwstr>IpS0HrRA7xSbPK77z0ITyHgcALksIFWC0FEyO+Uv+NUdvCSHvmzpJnqg+F3FVJV0GdniYOdlHYJ1MQRaDndLqPWM4cpE2EW3JiYkPIzzk5JyGa7Ij86xZn6Wv58PSxMdutdRU4IAduPFIKUXkj0Bt9620lOk2vAe8mQ5IFgyX6mfJU5pofsWBUctZjua6vjdeeEaF3n/JMQP0+px2NPq6im6qA4+tHDjMGmet0pvAsy2MTi0bF7MzHSDUUgf1Qv</vt:lpwstr>
  </property>
  <property fmtid="{D5CDD505-2E9C-101B-9397-08002B2CF9AE}" pid="59" name="x1ye=33">
    <vt:lpwstr>X3Ugg2R988/TGOR9ldy/2+mH4mUBS7oFADh3l8mHUhVddfuNkb9PB4ubamAD73TxGrbWQiPgoqiJgFAoi3Mg0mjmP8KoPn7D+dPIpndR40kMfRpffqIkQ3cviInfy7pRysbQQecjRVtEt0HuxRSDJBxIgrcWQs/tX7etauJlytkdk7bgvMRQoQjDj8GIYMh/54LwywoosR/VkxXWv8hvvSZzHni+wwdr1iCGVWgp15Aku2IhCetRhaKBl5KOHCN</vt:lpwstr>
  </property>
  <property fmtid="{D5CDD505-2E9C-101B-9397-08002B2CF9AE}" pid="60" name="x1ye=34">
    <vt:lpwstr>8TLe5tw4LH8JBzMrh+TiRVf1O4JCuK0TeINlXMh9gOW+iRT6ooyZEyqeYSjn2sAKkE8YzYAypH6l7c+TXIxKz1ARmnrgDvi1Y1Q/T+zio6ClDXIwu3myneIJI3FM9Iqf6a9ThqaE2sr/mOJMknBzYassHUPeuB4++XcRbRqbbbPb+MNHZrvidRdNOxnd7j9bM8uAdXb5UE4ziYffx9XUARAY66WrYVo2Nd7uX5ESZFi0DxK2ULcimms5p141FHm</vt:lpwstr>
  </property>
  <property fmtid="{D5CDD505-2E9C-101B-9397-08002B2CF9AE}" pid="61" name="x1ye=35">
    <vt:lpwstr>F9KFWNthTzh8wVuxveM8I5Fozxw06gkOyMKmdtVwW6QBC/D8IMhq2cQozYwYyXrk84kuWx5cnHzoE3jKrdVQYXbMh1w6Q/40fW5d09lOqPiBooHF+r3KSiic7Cq7Kuca0CHVhlAj9+zopkIT2WY6H1xUWwGM3wAM+iQ6sVmhzhd6etJaOoIY+m+eAylL+kMv1MpQ9xY2gpIBdJBpeMVl1fJlPFO+LYFu7o9W8UFE76jND0dzxCf7oKLSLwpuuek</vt:lpwstr>
  </property>
  <property fmtid="{D5CDD505-2E9C-101B-9397-08002B2CF9AE}" pid="62" name="x1ye=36">
    <vt:lpwstr>KqCaXkBq3YSeJJDQP1+PhVyQHtDepaGkQIT+xgihdkHyB/3O61546w6ws0s3bmW0SDtldIzCfn716bde9DARfPxpcQW3F08SqMQcqiiH3FwCgDndsv7i7lbCcKJyiQ04o0znp5UbY+vnj7raO2xeru4nhjHU9WHqvKFf983EmClvkYqYOQKG9cNqSAZdSni5oTYmQmyAr/UNm+nDzKWX4hCepgzRp+94tL2dE3nZhFeK4m/bhb64+2JdJBNBvyy</vt:lpwstr>
  </property>
  <property fmtid="{D5CDD505-2E9C-101B-9397-08002B2CF9AE}" pid="63" name="x1ye=37">
    <vt:lpwstr>92JUth7LwLm3gvxd/bKmr1Z/lj7bJoq1e6xC2jLMVf+n+g4gymuxoxhIbyzYo/EmN0+FXnr47d8o8hMdh0fH4sI4PSRETIGc7TiXKHhYxMZu0BjgLPA7NRJEddb7j0wNlg11gpni1NbFPxz1uXjYBExa5ubOcQffRS063o922+4Vw9JkPlVKEtH28/PwYbTGO5MBvAIst951n7OIuwBfqVptg0cPJEW/dLodCPF0tNooZ+CbV1FLFq5bxmmIPNf</vt:lpwstr>
  </property>
  <property fmtid="{D5CDD505-2E9C-101B-9397-08002B2CF9AE}" pid="64" name="x1ye=38">
    <vt:lpwstr>RckkGowOqDxgnZc1zwRn/3LlUYMN0eHqUXYJArvYB39x+Adod+N6bql9GR+eZEJrO3vKe4REMHv2QjrCwe1Dw58lVNhWBSsDi5GdXllI72+Sxk2QAa3vo2wfz5clWQCax3/r47BVgbJv00RW9JiLjY0twjThubW/wmF15WRUhWK5KF06V4tAzeSbQvRSZogTvJ+kEJip2S5ZJIvDURgjC3P/QB7QoWd7ljGcShd0OU3ZpXHhacAXsMpmfRinkV/</vt:lpwstr>
  </property>
  <property fmtid="{D5CDD505-2E9C-101B-9397-08002B2CF9AE}" pid="65" name="x1ye=39">
    <vt:lpwstr>RprnLjlP8hnZLmpg8nmAJtCVy7es9Rb8lR5Z9602S2u1USGWTqHgqVh310nfKKROS3C6YMgD2bLikUYHPY129+qhkDNk+j6JXu1fbE2tIxh4w0RRb+ZQQ/3Lf78LbMTEF77Bo223ZAd0A4tVFU0GKdcDQwO7/7UtTp9FEczHy3N7ouCN93NTrnB5keRwRHoq4FmfCzC3keH+X6cK76/RrL8yNCQk0ORJiDOewCnmySmy0FLt+AbZHEh+L9gvy1e</vt:lpwstr>
  </property>
  <property fmtid="{D5CDD505-2E9C-101B-9397-08002B2CF9AE}" pid="66" name="x1ye=4">
    <vt:lpwstr>zFrLcIqvQ9O37+zPeT24wanKzDPqoMc/KCNZJqTzeuanzc/kPXMQ+advpfZl2m+d69TmRVx4+mMjN+MRSokPSA4uqFQ2pXvx5fQl7ixfOlbSMcdGi/ddsVpU2IiqZsrzNMBt1AfeIvaBsSdi9KU7/LEjNO0/RCQKPDE9ce0o+4RFJCy/dniiDDf5PSv8Kh3Etx91xguVJhFW6Q5q7r8sNth6upPhU9S4Idn1yAPR9xwv/xIeWEd+QPMrcTT/XOf</vt:lpwstr>
  </property>
  <property fmtid="{D5CDD505-2E9C-101B-9397-08002B2CF9AE}" pid="67" name="x1ye=40">
    <vt:lpwstr>M6y5yL/yKvfdN1qtiVL072geqoCCJZNmDWiMHdJtRbWfbJY5mxm1N6x2ZcDKzmBcR/t2D+6vZg9NCAfoOB3ephi/QJs0FS5OKVg+3GruQ6RWG1Yc15atbA/j0NfnIGLJRWLpRNW0XMnuu99o08IvqhQ14ZnX1MBmS37vfCFZ3ow3KFsvewbQgD80thNSThMrfTSzA5xLRPXdnRYlReiVtYcSe9eYPhgP4AjqrlWvjidKbnHS5Kw3Ndr94JlKmTG</vt:lpwstr>
  </property>
  <property fmtid="{D5CDD505-2E9C-101B-9397-08002B2CF9AE}" pid="68" name="x1ye=41">
    <vt:lpwstr>QCyOIP3EW9lgmTP7MNlSLatrtym8PzydHdkCEmO+dpWhg7Nt41HNsn9nniM0/vtAElMZi3wVRa4/7kZF23DRmStCsms33f/NJknMIj+mrWJl1VIWG6FSEuKEUyhPRHomGtKeve4HCJG538OYzdTHlx6nRL/EetgB4sEdWID8MeLJW0RD5iqGBCDfFySe/8LrMJMhPm5Ehe0Da7uGyege0mKffBJVgHtp+S+Pmx+reJxe1nqibC6bngty52f3RDB</vt:lpwstr>
  </property>
  <property fmtid="{D5CDD505-2E9C-101B-9397-08002B2CF9AE}" pid="69" name="x1ye=42">
    <vt:lpwstr>UQhWSk0CI6o0kNHHtbz6VkwXgerHweYznaQqCGqtqZiRUr2sfk3R8RO6sxihDVKb/iHpBp2a0DHSAHvH+mAn8cjkpF5PdYOYD4HbOqmL608Fafy/Hzo6wCLDdeoycNyFJTBOPniBr4Icz7VFkUr3Yqoca9pfwC7caUxc/fHh1lJW0mQIi4Qs6ZBzoN2PbNZu38Tt+HTIFOcNvKupjvqV5vaHby/ofYgU2s/R4a5H2Kmf2Y3Os74ozzm3d8/Jayr</vt:lpwstr>
  </property>
  <property fmtid="{D5CDD505-2E9C-101B-9397-08002B2CF9AE}" pid="70" name="x1ye=43">
    <vt:lpwstr>B5BHfanhN/uyu8mC51yfnRfUZDKc6XjAiBEu3J8jH4RDdrfgRuY4AupyMu5+uV5r8BWtslk3WJFH9FA7NEkZGwTKUNChqaxRgWcmE8Kz98FlqeJtJ13a0a2zcDsx+NWr1Kiybo6pEW+InjjKQrbGtqD6CpmqXSBV35YrHhxk0pG7uuZo85s2yBLsfm52E6j592IsRxv5eQYgzMErPnVhWnQGZ5P4si5kp/hEl223I0ax1Akz9QvtNJpIKY4Q4X2</vt:lpwstr>
  </property>
  <property fmtid="{D5CDD505-2E9C-101B-9397-08002B2CF9AE}" pid="71" name="x1ye=44">
    <vt:lpwstr>zeo+xBlax7iPORAp2E91qSh4T4atNxiAwyCWrMl8Ux5ZI+AeJJDG1Y6RSAlA8AVFb2H5KnW+KZVH2XB9k9BayP3cElokJgJqUsuA7i2LZG9ypUb0cIMjIaEcj6R7tzgM1NwNOqNcvsUhVIUgh5cUTtTD7JWcz9q8e61WeX6OGdF8O47M4YCBCkKNIItT0t5+hy2FQPjQqmpCp1spqa6U/D5qNx/UHo/dajXDwZfESwqn45VpriSEcuLDeEEK5xe</vt:lpwstr>
  </property>
  <property fmtid="{D5CDD505-2E9C-101B-9397-08002B2CF9AE}" pid="72" name="x1ye=45">
    <vt:lpwstr>Py/PGJ/3VTkWF6ku/jNCWSTNyFpLAKZtslIKl/+2ltGNNv8peXHdcmR/fQW3YQHeywYottlXU2e6+HYZMlsGW22aGMvOovtPoOjHBeshQ/eWO7MHn2RwRYezydslMWhIozHEvLTn3V8LPaWaI7sDiQFSxqTIJsb0Kc6AKXCdQcAnPGPy9ysS+eSwCX5758C7W8Evcv9lNhWz8ho8q5zHRUCaguPDMpqgH1+2n8akyDX4sJkDt50KNwZwOILJmJi</vt:lpwstr>
  </property>
  <property fmtid="{D5CDD505-2E9C-101B-9397-08002B2CF9AE}" pid="73" name="x1ye=46">
    <vt:lpwstr>op8SdqmMTgYfp7U6fTVBXtR1OvM1ui0GzoFs47QtoBcOVDaNfvtDewefthTJ3pvtQbX0bA/U2/vqJNH0QAn4aLXrr2b7BTz5zx4LUqzYMD31FRi3RyggnGbAruxKEoUy+JhtgEL/4bAk3J7bCxJBwZ+wNNoCkMJHhllROWBJf56R1+LkvJn0RVJ21wTHsz1YcFyQPi6yMhqJ3aQdb2UJufd42olL+XAswLq657gO0lC57PS1gbqjKFqowJL66Fm</vt:lpwstr>
  </property>
  <property fmtid="{D5CDD505-2E9C-101B-9397-08002B2CF9AE}" pid="74" name="x1ye=47">
    <vt:lpwstr>ldTDmc7Kkuq0Ki3j7NSSqeVEy1wfi3unV2kr/6AvPCTg2jwtzBwl6WT+D3IN31aUdkgFmxGWRHKidOEOWE70kutiEyr7B7ibiS3F1eEXy7uP6GINdgm0GiTGbY7rugFgL8amHu9sjF++mivzbr4B7/HLMWpj3fFA0Sqaq58nI9UuIsXzxBXRfWiY/mqI7X+qHk/+ZgFit/Oo3CS7Ah/fYCDSpqgUlhhaK+RIZshIbOWKVlhsxd42xQgdg9Jb1u+</vt:lpwstr>
  </property>
  <property fmtid="{D5CDD505-2E9C-101B-9397-08002B2CF9AE}" pid="75" name="x1ye=48">
    <vt:lpwstr>C3HbUPdfmBdBieSiDtwIbvnFgcPkafhShxPf0KcOcGnjj0sAzl1/v+ugDN8SRYw8LzAwip2hP17rLZtPPNtYi/gU9bhZyYUCgrc7r8lrrnM8YQA5fSBmfapdjnb4EQ3Dx5YDh0qmzdR1VaEn+JPLdx6GFxG8pydW0vo3UOwsbBwYLaZswXrP2bdEd9FEIrlgUOYBS/3mcqSSiskRbh3+CTvzSAsvYeYrdicIVVJUGZzXVHznQ6IrNADrWSS+Vo6</vt:lpwstr>
  </property>
  <property fmtid="{D5CDD505-2E9C-101B-9397-08002B2CF9AE}" pid="76" name="x1ye=49">
    <vt:lpwstr>NyuSUvHdpD8zTRvoHc3HfHoLTQ9+ozi8urCt0mdv03ttXQ3dKx55tK8gd+peMDqQ8DyHf/K9QZuEqIsew416vZ0kRvh34td9++oTIswM5cN2V8c7PoH4zW3iuj9clP7jUVfyL67JUaRQMxbHDCJ9K4si8P4CLsdKVhvRUEoiIOcAiooGP6wsEPvf8DK7fYSJpajTB1MKULBYqKcvrjzEuVNZbFKA08mJ+efRZsDupayRW9a2FjWkoBxLqflKGuK</vt:lpwstr>
  </property>
  <property fmtid="{D5CDD505-2E9C-101B-9397-08002B2CF9AE}" pid="77" name="x1ye=5">
    <vt:lpwstr>2nKNLadLZyQKKrZlnHh+OUgUrWxJ/lKgTTQgBStUvKpvNGC0rA79XgSfQbCfF66GI+9f6tbmZk6fSg9thM07Dvb5INJ1R/H3yoNp7CfukERywUG7sHaQjLigW+jkmboIELob9tB0T56P4yrv88SVdTAsYA3BQBQFoMj32y+CJhZ+XCL9LwHLefgmEy3IbmCVNlfiJKdjPfni/A0yT9BYlQh9xzLozg0d+AXNV364f8ATOVjEd96EC9u+WOkSV1u</vt:lpwstr>
  </property>
  <property fmtid="{D5CDD505-2E9C-101B-9397-08002B2CF9AE}" pid="78" name="x1ye=50">
    <vt:lpwstr>JeMjB+QD101z+ETRbRERA6RJtrCEaDz903oJQT/QaGpDz5eknEh6kb5g6U42rxX5TeC2U32EdYFLtTn9u8P3CCN6sJ0vwtLCCcGM5nDQOH9DX/3bTJNK5opBUzwVy6U7NP8SEZCx16ck/woLA+G4XHk9HprSYQH+CSDLH4kY0q+eJES7mfoIEM+lP2/VUMBRXTUQLdcPOzxaABeiGBuU9lvD2Fe3+LsrD9aGo6J4krHtv9kDBjt5oDs2Lsi5y9e</vt:lpwstr>
  </property>
  <property fmtid="{D5CDD505-2E9C-101B-9397-08002B2CF9AE}" pid="79" name="x1ye=51">
    <vt:lpwstr>qFRAno7XSiERyYd9hPJDlc5b78QAuCAIVxGk1Gen4RyvBqt9nKcca53E8DLNtUmz+d+7GS6yHVkDDKtUSEnuIcUMs6Qz32abJ+eilgWUnpBy1vDYApc5K+fYosqNiPYV3IyCXXBW73egBjBa2IgY8n4Hl1cgKuKMejqoTayOKQPnhbkQm4T+BWhSTcr8UP9hGw2zZdtHCBAX7hZtQPES9D69TVz555tvg8jINccy1/nt8KGo+YfLf0pdkNz8vxb</vt:lpwstr>
  </property>
  <property fmtid="{D5CDD505-2E9C-101B-9397-08002B2CF9AE}" pid="80" name="x1ye=52">
    <vt:lpwstr>2l83nMsWFd+TAFjJgnr2s1MtLQHG5FIfiPzKEm162Hnbs19IBKTJ6hgnYc3UDKG6Jmy+NhtKKVErqvPWm1Gb2n019SNngRI09AS5TwalSv6SxqrknA+RK6rQIBf/dCEEuifsE4qQvgpoKsBVFwsXz+9FU6D56v3SvNS1cV7m3aNSs6C58WTdGoLe+gH5cY8Lq5ClunW2plUjPi3BVRnhhPq12R5UYMiwC6JJPyzZCr2acVxHo0ihWvgiw1gtl1x</vt:lpwstr>
  </property>
  <property fmtid="{D5CDD505-2E9C-101B-9397-08002B2CF9AE}" pid="81" name="x1ye=53">
    <vt:lpwstr>PnzRZJWnl0T/VXGxtnlNXnc6UOco10c89NpEPYn0PmlQSA7cDHoExPEjSLr/yhM+F0f15VJiZp3KMne57mLTXrl+PvFRUb0+639iy96/GdJb2LGY76x6VAeikRTy9aR9sCuSDwJq3KRPgthljbeDWMtzkGe9hKmzVmc3+UMIa+f8NHAj9NzhIHmITtF6sMih9vmTszluBD+YO2Po1y2ZdwVTnf1zrNiyFgDy/o7VMsT781fyjcubS2Vge2XtjsB</vt:lpwstr>
  </property>
  <property fmtid="{D5CDD505-2E9C-101B-9397-08002B2CF9AE}" pid="82" name="x1ye=54">
    <vt:lpwstr>Z5or37pljqMK4Ero6jfcrPLyaX8HC/CHeXE2zDvIvQ1Iz6GT98DsWCXDnkqxOOXAr5upLGGoSNAf7oCaAtWemD/UI4+1Xsk/DtLGXXMgeFGiP8JIuKkTE5Mh7BC7SNTao8Fseg9Lh5qq/qbpAfbGc75OTFyR1lj7+gQ1n9ZLcbI6meWH8b7UbNtyQit74KZB0X1kCxzGS83xbIKvflRh0kpcYraj6F3U+Pa4sHmzdu4oQcxQoNCOe04pVbVRI+3</vt:lpwstr>
  </property>
  <property fmtid="{D5CDD505-2E9C-101B-9397-08002B2CF9AE}" pid="83" name="x1ye=55">
    <vt:lpwstr>KQMLXOV7WqoaQmAGjK1VRFEIuwPdw2yLn0oNpjYy7M44wqt2T/WDdZnmP++eIL66JDFirjwB7KiLKsAkiINxAemEBFaiKVpanJYOCVlRWOce7NL4W8wiRnyYjDIogl5VkdcrMu7U0a2h3xZL2z4zX+BGlUIGRLzisPpQIKPbIEEaTbuZ0uzZM6eF2lPO+EMrl4FcwVZrfGHJdyI7BsPHd/nQ/u+uVfxQD3JVa/GbO0PWnPKjx+3yCbZrsu4kUC+</vt:lpwstr>
  </property>
  <property fmtid="{D5CDD505-2E9C-101B-9397-08002B2CF9AE}" pid="84" name="x1ye=56">
    <vt:lpwstr>3U8urbpRwc1k8Kx4lgmuwCwtq6e76+6nv8C2yV3zOJZoAraq3Q32YiwqBen/602tz6hM6iAv4NIdUtcyGQN8hiVpwEry+uEdJk6+C4Dnu+m91kXa82xiPTiUjiWMUrWk2pXnzrJ24Ook7upiQPrRL2nCuYT9dzZxF5Aufi8f2A6WelIzgW9lkdvb77NDR4Ha1GC8/SHLaEra/HDC40pZJNaaII/i4ZGc3kQdUA5Q8VAUBaTqsfj54jRRBg3Jg6+</vt:lpwstr>
  </property>
  <property fmtid="{D5CDD505-2E9C-101B-9397-08002B2CF9AE}" pid="85" name="x1ye=57">
    <vt:lpwstr>jpG8GhifnUuT/k83sCaqQNIQJ3KXkjwE3yww3xleDZk60DwQvJQrlaHai6PQsXNpk9yYgWPc09LrjuO2RZ9IbkbDHUoQG3sEfGZx2UMhEDrlJHAiACIwobsrnOVY9shsVAGCrZLbUnk2l2qU5HIEkwuk4ywlqLV9LJ0Fm4aUV8eXAn089WU7VeJZo8gJsxQy1JpS/Ii4lqPN2HDJU39eXzCtzr6966xAt03zcgIxZOQdqkQT4HeMLXz2Y6rUMYh</vt:lpwstr>
  </property>
  <property fmtid="{D5CDD505-2E9C-101B-9397-08002B2CF9AE}" pid="86" name="x1ye=58">
    <vt:lpwstr>SDr9nUIpJzuFwjIBV6UWi9OH6pcT3eC8KUO9vh9L2Zbu8M+6HSEMCJDHU9ypdkFGT248O5D4YMmquU6dXkV2pL9xD2Pn0mJCEe9FGihQ7nWhqGYRVwvRbCHQic8BUxmDpwW5o616GFfbCuSppRCGa+Z40nxFoyf7zpawgsG/ZOmAkc1Jyoxr7HtnsAxYjDUdi1cupGSsp8mZTDj+8LhsqP8lf9qb/wwTI6uHd+pU3o69GQujG79AnrsWbAS5rbX</vt:lpwstr>
  </property>
  <property fmtid="{D5CDD505-2E9C-101B-9397-08002B2CF9AE}" pid="87" name="x1ye=59">
    <vt:lpwstr>PVOYjUqfWOEHuq6CLkBWX/lCVSH2MECeEc1hf1KxsyFrQM7xFqC6zh4OKoB5Wv5i7hFEhjcSQki4JNqlVs/WZXRjuQdGKivmRqSniLPeu+STET7s1VR85ZXxBBNdCI6awZSb+keNwNIi/lphgef9hDcpmOtTRCjbNyqe4wLWc8JUkkCWrUXLYSaWXuVfa+bZ6p6iFY/DXpZDc1/+myepxep6vP37ZbPHQH1ejw6SLRqU0TLBGQPaBpflWvszB0+</vt:lpwstr>
  </property>
  <property fmtid="{D5CDD505-2E9C-101B-9397-08002B2CF9AE}" pid="88" name="x1ye=6">
    <vt:lpwstr>VE83oFW7k9NBq1CbCGSKC0FJTu5NBFiIpmVLmyNpKOVs9etss8FI/1oER+9jIb1XU6yUeEH/ZX5/z8Qi+lJfMF23MXp93EbFR7PfejuHcNH+gepS1lriXVFa4ZFNU9ODPD8j9wXqrqMKiexmPi5hB8N2Ep/31QFcOS9nGSonVtvh3HnPR4NNjmXkbqUpTCYFhjxfuNlopfSZ2MEMxLvIUvaV6hDTe+azIiHD8PjgHAvBk4xLq2jlMCBOM3o9ajP</vt:lpwstr>
  </property>
  <property fmtid="{D5CDD505-2E9C-101B-9397-08002B2CF9AE}" pid="89" name="x1ye=60">
    <vt:lpwstr>CBV9Qv8xYFpbBEyoJSEAXGY5zhf9njetJ5/+CBwpnivc3foZCLQ9lJ917siP5620x3UQfP8KdMIf2iE/s01PXVitI9LgtoAnSV9oa+oxIC/u0pdJ54hzk8MURVAkVnBhtU2byiq33ttNnXnrn1MBKFKGVY7cp7b7kqLUJakVjqflemJhjtwiIDGXMQ6s7QSplAd/VRVMckW4/f+eVPikDx/FD2CCMboyPcdIlMC9ofmBSxUEceKiIBAyO87Pxh4</vt:lpwstr>
  </property>
  <property fmtid="{D5CDD505-2E9C-101B-9397-08002B2CF9AE}" pid="90" name="x1ye=61">
    <vt:lpwstr>bNTBW7JdlahEb1QM8d70cbcwKrhUl6fxj+gBg8cajqWy6xj7DVORy0nkctu3xcWNG5dnMA/zgpHi8EBlZlS8V+A4YmNeUdIsXwRZa+D44EgzkIjY07hy4UD0vXLlZyjz9IXXoFbCPC6VVCkHHfKlq/OOSm6AZ4n6P0fth5tM9zlXRuDxRfKQO+/y0WUNoYjqWZjeg46vd5rIvyJknhFCiYMr9FqTxoOecon2zXqF3w4n9k5PA8tynY6gCPRkILO</vt:lpwstr>
  </property>
  <property fmtid="{D5CDD505-2E9C-101B-9397-08002B2CF9AE}" pid="91" name="x1ye=62">
    <vt:lpwstr>KsFWnAO5EpoVHahhz5Q4r03CxAa++VuKTZXkb0/SisiGYrcjREKRcw+xwofuincAAL1l+/TzFQZLmhgDKBwBK4NOgRPmCWIqFD2pf7JHEEOuwjvogZLL8elcX090PKaHWGjiSQHmz5jdtkjWKFelfF4IPvgQHRoigQJ+k40YLMc2GnQpwVgtkHHxrKPhgWU5G4Ipt31X1xcQrgxNP57blXaBLqTNDPfL0dYXwZx1GphjCJXmeb7vddwfc5tE7XK</vt:lpwstr>
  </property>
  <property fmtid="{D5CDD505-2E9C-101B-9397-08002B2CF9AE}" pid="92" name="x1ye=63">
    <vt:lpwstr>FpkNBdWKCj+HW8mpzhrC1uj1EJZdQ5YFMc1dHhluhwD02wit2mtZSD5TFr8hC6KiI+h+JljNxByAjSCkUPmPsqXs/E1COYsYJQ5fSnPgSDzLT8TsGBVelHmTa4fbn4u66Pjfe1+TBE/GMG7smdevz9I1GXFkBs5+rZTgr4fieT515v6MV3Z9EdEWP5pMQr+mU4Ho2YelV9W1a4RpzdKQ+LyuJVduSQ86d4xNJMTcrUiuROZIrzsKixxAuFrkBYn</vt:lpwstr>
  </property>
  <property fmtid="{D5CDD505-2E9C-101B-9397-08002B2CF9AE}" pid="93" name="x1ye=64">
    <vt:lpwstr>pFlIHL8lUAHdmCEy9d0Iw1ZPZqet+Dpa8VDQ62us+fUgt6yraMrpxnMCxDYgTDGPrdJaKk3Z1WV8FvxS0LEh04GhJNReY2sHwBg5D/xQ8aUoXUW3N82jCKMYou3r9/OPu611eolbPL3xjvWQ499t3WHKQbFVGOUqpkkW5QwNXFAvM20NF0H4fXPVt/PxdLJrlZVtcBXi/Ei9s/ELj/ghyrVVDWFasZaRLbAZgfMhlNpNL0qtK9jNUYoNCAiYFDD</vt:lpwstr>
  </property>
  <property fmtid="{D5CDD505-2E9C-101B-9397-08002B2CF9AE}" pid="94" name="x1ye=65">
    <vt:lpwstr>Jjg9WFNJGitYeCJCWS+QxeUwBArpv0P4g5nnyADPxYJEFpqVyUi/VD7o0aWdXgbMPyNZXF1ywyCl3wdCX45StWUBebqFKJfUInkJUcGB0VomCs6Dk0xdrfEdR4lcpXJVAcpeR7AUb6qbr8IxZ0Kyv8OMuqxrTdTEBNxhiN7kSfVE6ponJZeohmxlEcK3jnTBhJTb6YY6JLRcLlHm6bj+C3mGrLYN9jivIg1YE+LprEgR9BwU5Ftu9vv2m+Et2fF</vt:lpwstr>
  </property>
  <property fmtid="{D5CDD505-2E9C-101B-9397-08002B2CF9AE}" pid="95" name="x1ye=66">
    <vt:lpwstr>CZkliP5do38zC0d45SR3zQoUyVw6wTnMDyKjKtHQW2c8NEdxNqZKB+UsCxeDAPdwlThNs3oubh70vutbbCjCRoEnDnPt+3VtthbCwy747PZY5f9iNQx8XSjA/5GZg/eVzQ1niuoo3qv9iU7K9qeoH7zm1JhTv20mryIHM/nadXoSPywuD5ktGQn8jK1zpt298yeKx9WvyIhfbBaEi7ZCkGyMoTvMcdZj61kjEoRBwa8lfBeew2CAVR9IO8oLclv</vt:lpwstr>
  </property>
  <property fmtid="{D5CDD505-2E9C-101B-9397-08002B2CF9AE}" pid="96" name="x1ye=67">
    <vt:lpwstr>ffODkw3vcPXh0hZ2VJE/GbuPcd2EH56qnOIZG6V8yqNCG2wc9jK7Huex7kvwoLPoGGl0ZgGQ2CGdmwiAIbzudgc8MlFcoTY0Hw3cSEtZnaV8A5E+J3lAqD8NSnUxXlENCRVCqPV+Kbj0jly7+m5VYgfDppJMtLCFPryy8Dnad7ewQup2vqAFqc4gp8AfmiWtzxhQAkNriIZeWR2TkVbFUdbOjH6Z+LcjytXVXTT9a1qYoqHcDCU0ji9MAKRygVW</vt:lpwstr>
  </property>
  <property fmtid="{D5CDD505-2E9C-101B-9397-08002B2CF9AE}" pid="97" name="x1ye=68">
    <vt:lpwstr>Lkr2Fmnd2nb988h9lTAWHlbE5t+v4GUW4e+u+y0JDUXjL2yyoUZ8fwmRsNkpNuwiStV1wFVWEpV9QqYFGeAiKJRr2If4vNxzjBuNBfrRLMFUU9MzLGDB7WCBAi8r3oceLcLJfyPbSjEgJasVesSln3acfn+Tovi73Q5vQQ81itIu3KB3bpXZ5PIed+qn066fivNYd881OUkou+s2BxY9QdLhqjaoU5hSPNEcrOrHFx8an/myMFWxMcF7M0vrQLQ</vt:lpwstr>
  </property>
  <property fmtid="{D5CDD505-2E9C-101B-9397-08002B2CF9AE}" pid="98" name="x1ye=69">
    <vt:lpwstr>USznDg9aAcoX0BXHBKZw12xN7LLvZL+h54otF3SAwVaqJ0fK46Of0tHu8w1FDYVZTuTvmSy/uNWDn07AT5WaX6xt6CUOnEmokLvwzmFPyFPo4r8BU5E+Y+ylGqrbxtV+f7KiLL869l6WfLrptog5JaLcbkYikA8OFwwU8o9d6n8sl1U4hWy3P+KGoW2ySr1gZNyVCb2ZDVvFW7bM4MtqXHqr6l6cae0HgJYfX3pFIBRp2PJ8xkThsYfiFrzbKSs</vt:lpwstr>
  </property>
  <property fmtid="{D5CDD505-2E9C-101B-9397-08002B2CF9AE}" pid="99" name="x1ye=7">
    <vt:lpwstr>Lgu3DwLJq2RJwj7MYQ7RBLtNkWcjyByyJWeDbC0yzgPSXRiy6p3ZCeWxB4lcb7bLPgrEzkjbeKwSUWFC+TuCObbhJUFfN7ptaphFKxn/jh4ldWc3juJSbu9NQym1kGti1XQnA1yiBQ/qCfQNeKrrVumNMjU6HH301JZv6hHv0D5YtrNT0URbSjPlUn/YPkSD/aiYf0SqVEejx+MgRhjVs7pZXrZy1EQT/7WLkCwmd5NUxX9MaReJX+/jAkxjC2v</vt:lpwstr>
  </property>
  <property fmtid="{D5CDD505-2E9C-101B-9397-08002B2CF9AE}" pid="100" name="x1ye=70">
    <vt:lpwstr>C1qHB2HybxZ1drtKEBxCXv+QLj5gPVAExnyOlCbUFik/w6MM0iOhL4kvzkaQvtCGQ/uYdCavcvBPLi98MD1PNG2eBdAVhB4FaIGAgyTLgCj9j5XyQ6diy+UWC/LKEOV7I2HvIcEgHsYrvE5KAOCMbyykeTPqE5IXfxqH6bHo3Ge6pkAOUe8dECPszQWlzBYWx5D7ETZ+tJbJXAuOlEDDFJBIg/MEixOra6HrM5u42sKA8zk9vFsyjrKgD5oYDzR</vt:lpwstr>
  </property>
  <property fmtid="{D5CDD505-2E9C-101B-9397-08002B2CF9AE}" pid="101" name="x1ye=71">
    <vt:lpwstr>9lFoig5GJlraSaU2ihDG7Wq4xgxuYCUP+sEElsNGyHTZ9Bp6JnDQilwMzhGLZMUan9XbjtbhAXkREe2j52PPj5dLt7Q4TFHWZ4fci6a0BmWKmdGaDq61ordjOX0CeLfElaOfMEpSVRlWkmEsELXBTy/cSyFrzyN+GGbCqNGbmXRL01wrCgzhZzu2ssJBJcCzOk/FoIveywxAgPNLPkG5Vo7Q4bTQ4w6Cft5qidDsD2nWhEkUXon5tE1cIbo768d</vt:lpwstr>
  </property>
  <property fmtid="{D5CDD505-2E9C-101B-9397-08002B2CF9AE}" pid="102" name="x1ye=72">
    <vt:lpwstr>75E6LBZTfA1ZBrnFA+j1SrUyznvcmWcjDNy1c6hg6g0YIssvMPOYgJy2s7cgEfizglz2UHwFuLqUydLefBYYIG35B2Thrz7hv2eNFt0SdiYtvjECMbtxPyEov7D3A/ByZ5CHvbpNx4twLYZKZ4dxG6Lcr7rxzrAtUDEzIC6z86+MPW//vIcMYYkG1mWTmo7xrI8UAD+X2i6GI1NGO6BFdPwAAEr7Iqer5bd9jwJGsVjqscK/bbaUCPDVb9jzGlX</vt:lpwstr>
  </property>
  <property fmtid="{D5CDD505-2E9C-101B-9397-08002B2CF9AE}" pid="103" name="x1ye=73">
    <vt:lpwstr>pFenunWe1hMDhBYlDOVpf6rABWqE1kigcPxrsUx2Ecibez7EjAN+NnR42olEYQfgMDZxX4sm9q3x3C/nSmMPFDSo58+5GM9gMNM6dk/nLpILKlNW72mtueEAdAcLwZG5Y8FMIaoaPxuv7xFyhQJvtrcqLWVLRkeLOqp+o98vmD/PAFf0y9+9cvt6Sdpo0OGEUfH8np8U0M2iPnMFS0VDtceJOzmd7bCy+b+SSAoOjne5+jPA1Yjes0R7AZjojT8</vt:lpwstr>
  </property>
  <property fmtid="{D5CDD505-2E9C-101B-9397-08002B2CF9AE}" pid="104" name="x1ye=74">
    <vt:lpwstr>irAjFtcDsOc9U+5b6Su+gTOtojEgMdq3o9tHoqnjPPR27r73y138aCH0hcI6rtH9k5F+gegGqypF352VMTnSNTLWRLxTbD9vqrtzA5NArY0fY4DuivYMreKce+NlungLL1+NXkaR9nC0EWzpmX4fwLqxcKG8q81XfENFDFu7wPT6SnwjPzbx8BtyuV321vBoIqKaJqcg75kIkis8fAn4fefj2gKKPhCaPICSTi9n5qrLUyH53z/ZBlFzJGZ82fs</vt:lpwstr>
  </property>
  <property fmtid="{D5CDD505-2E9C-101B-9397-08002B2CF9AE}" pid="105" name="x1ye=75">
    <vt:lpwstr>dt/d32Ov48jSyH1vmT+d/4kYssLZq3+IhLsfmXVdFF503PAX4qjn1Y3YKuEix36+QEpYiBa1O5IadCVvKBwPLNHL2bcT5xkaygIGHGTz5xIzmsUFDMLwufnO6Fv5fsXinztx2KNnvbfEC9zGM+EwCuKJMwHqM3HMh8cEjgkf5QFgfjgFlqtakNCdvo1HKrl5wFamH6eOxNDQe4HU/jcFRU28b9aCJ0Ui/0rxMoG0FRBrpqkucVU8dmxTtPWcuqd</vt:lpwstr>
  </property>
  <property fmtid="{D5CDD505-2E9C-101B-9397-08002B2CF9AE}" pid="106" name="x1ye=76">
    <vt:lpwstr>g8/h5dc5iwToRr+CKCHXb8X760r5KFoAXbPcjJWL1dvYeT6e3dNfhDT8SscgwUtJYDAp6CZ1YW1ZB8mKXlOn/oXmXeA6BRzHFBp9govLC/0ms8en1XXjS8RqRISg3Eiw2oDi2wYHdtyUpq/mHnYhSwUWtwj4MuQe3/is91rGTrpNPIZ4106EvG6Bf8VzciiysLM+2thnH9+RUstu/lXQcNZ3W4I9ltfBSpTZ8dmpLChUEL1sWGFCw6yZMs1DqAG</vt:lpwstr>
  </property>
  <property fmtid="{D5CDD505-2E9C-101B-9397-08002B2CF9AE}" pid="107" name="x1ye=77">
    <vt:lpwstr>SbVffFDl1/4Z2rLzZOoDhuzvCVb5K6VsO6Jtn/1+R5Fk6toKuyOtNpGBOq0qMpPkFII3BGtlP6k+ClGTQejKWLcmPXaj0i4vOInNi/kQXmn0kLrQGZ2p/WSQd2obuOjFkUR7UjU97jcHKB9SN0gNogwpAOg/6aIlgJwWFT3EzMM7hrd18a7NbSqtdqjDBKfaQ0IVyu6YzZ6oO3PRHT2YyNeR4VMHgmVnlXQOaFYA1Xm5xdtn14WRjZhOpQS/sVd</vt:lpwstr>
  </property>
  <property fmtid="{D5CDD505-2E9C-101B-9397-08002B2CF9AE}" pid="108" name="x1ye=78">
    <vt:lpwstr>1PqaXdOun7FfMyfdwRUQdgfsC0BGAy/dEhJ2LSNr2NbpzigiPFOfGIeiriQZ+nqoYYItjYmJ/WhLr8q0aXXp9fsIw7agOxYebGXwmPX9OJN1TedRxYPiEiRydpQVIctxnWIet7emj0s6wr/RCo3swgPxdAGzAfHOgMaz07kJdBnhDqbI0wdvat9mrBl3HQ6wqV7XhpqTTHNd3UM+Z7Rv/UCi1ESDu/hG8NklkFaQ5qAaY+MCthgeJa4YQ9nZrpT</vt:lpwstr>
  </property>
  <property fmtid="{D5CDD505-2E9C-101B-9397-08002B2CF9AE}" pid="109" name="x1ye=79">
    <vt:lpwstr>MrspqBuUDVieTJwKjPzuok/OBEsjaDGH08r1z4Jr76ghTiZFTYWwUWORrU7YZfjRpdFdPWEpbVfw5Tm1ev5MDFUCt3uJPfdYrwtNuIQJ6ia6ztcGemt+VERRHoNyCaayC2jHLLdQiOkr/Z+BYYz8EOxCAWazFW7H6nyymR6CcgnswLzNp6Sr5MtwXfvAktoyt0Qt/Qfi/PM1XXAsSH+B13K49MBiUt3xVl2oE4enI4Kj4Q8nOlvvX5/5CWVYaLa</vt:lpwstr>
  </property>
  <property fmtid="{D5CDD505-2E9C-101B-9397-08002B2CF9AE}" pid="110" name="x1ye=8">
    <vt:lpwstr>TNRSBv1EaqSCN5HO4U4IyCwk9Ub8N3H0lq29GjWirepvp1baP+spOGw1BtdDoakPRqp7A25VR3QsF0n9bcjWV2NEtbPln5Pq5g0OzfqJBegeaqEr4H2hwV+CpTldg5Kky1hsgs5D6YNDLjSztWBQhTSXZTIdiZLk7LKvx/mbxWljb8O3C3Bao0+cq+M7aqK7YCO3kILZgupQX7fDLCgADFwOYYleSyGxYB4J7TzaOyrviRuA1HougUo2GLq4A2M</vt:lpwstr>
  </property>
  <property fmtid="{D5CDD505-2E9C-101B-9397-08002B2CF9AE}" pid="111" name="x1ye=80">
    <vt:lpwstr>USBNguVAt9U2r3J43ApXFMReOnhgr/WFt+UN5AkKyco9Z79ub7AmaVVmiAMRBFJMHYA1yU9oEPn0/19m93DY0X184AEUrLrwztfzU/9DxI3szqAYfkwiYwMQLgTYiJdUTa7AOYUfOsC3UNEEH7xDNIOJ6qryb8lqXFT9Bv6t9JKYeCLbp/wBb6el2IEsj1XOo2FDcQpoAutaVz3Css0MIIBJzv3bz9XULtwTp7z1k1K0SxO2hWufhqQoljkvPOu</vt:lpwstr>
  </property>
  <property fmtid="{D5CDD505-2E9C-101B-9397-08002B2CF9AE}" pid="112" name="x1ye=81">
    <vt:lpwstr>gT8yN6KCS5bY0MbOnqi4vG4fHrKNXCflCYX/ua3Eq3N41lP0SXHAZl8d2IzB0dZeXX+qHz6h7hp5xJzWOLDV5b0ntqzaWI2e/iXG0uv69AyLmHT1qM4TCZoNwJK/ldzdY2Oab7JsXaitRKd1o2oh/vOQhjUq6XQIGimaPafjibHE65DQjeIqHtlo/2fuoTFoPchTz6CMrHQz/4w77Ye8ymPJyMD7A6gFbHdC9PFW93UfVQtOSnACIjs4COWVC19</vt:lpwstr>
  </property>
  <property fmtid="{D5CDD505-2E9C-101B-9397-08002B2CF9AE}" pid="113" name="x1ye=82">
    <vt:lpwstr>sGPqun3sPX+guGSNnE7yaOuuB7oIwKLguqDuCz0IQnWBybRyZmiBo2i6QA36m6ZeH9WeGmPsENIKfxa4mYcgU8e2dWL+FA4xR1jSbJixOIpESKjvPRD0BV5pPiYBWrozYlVMwa9lSHeBxN6FfSsqrtKGsDBm+2AzL4CgDSNcILyXAa3TF22LVJXD3dlyMa93wA4Gx6HOD9u6fTyW3sezeGKuJnSn5PKmySFUloYyti/YyC4QtE2LCaFPmSGmRwi</vt:lpwstr>
  </property>
  <property fmtid="{D5CDD505-2E9C-101B-9397-08002B2CF9AE}" pid="114" name="x1ye=83">
    <vt:lpwstr>BeWxWYDlk0HEf+ZVpp8mktbuZzl98/6ZpfR3Zimkfo4FLIijqrRKrxhvOO01uLEatdUJcI3/lBec2wavBJ3nw8/nOEXuh6bLXi6nuv3zxyRMcW4KMZ//V+kiP0cNQ2uIllNWvK34ZpqiLU+OLkgCm5QOKMl5o6W0p+Pmm7D1eOMRH9h4FilnFrCGkAyzMcR477t2dM+Lcjq7kt+gG5hLuoMNsCjH7TQM8/CWUX1S/0GCOwa5Hez2ivxypb/ziW5</vt:lpwstr>
  </property>
  <property fmtid="{D5CDD505-2E9C-101B-9397-08002B2CF9AE}" pid="115" name="x1ye=84">
    <vt:lpwstr>nXByQ6zVnNcX4tl54et8EmpOynI6R4HftXxibelGWXriaKbxdGFvKVilk/7p+MYAHNrmKBb4uKQng1jqA+Dd8odjCsOWka3K2/+VNH3+xlNq03Ds55wSBBfJDsHVk+S43W3IGBU90KISquERankhhqWlJxMsrqsq4HJyIbtv9yZlvl2NB+1Sk5x4GWleGuiAUTaeBlFztYhiWDlDTXPVM+7rs2alfOjyLIYsYOvj/ZTf46kEV/a8d9tKl6EQ1Je</vt:lpwstr>
  </property>
  <property fmtid="{D5CDD505-2E9C-101B-9397-08002B2CF9AE}" pid="116" name="x1ye=85">
    <vt:lpwstr>xQ2vj6hsSqTWF4rqQhqCdfQbmxKRgbKbVADgNWG4ZF9Slpvr8dpm3yr7UFf9yMijXN0+uB+eblUwiwurNfGFmUj+O+WE+TeXrcHS8+XgGsgDyUpUkPNRkD4U2I44L2SKCalic8d5gBF3x5yo6/HL7/caTrS6ibIh5ZXnC5zKsfq3UY2qXkJx9bfHkBNFEx3DV9kZUvQTYfFSbnrlOGl3x6q9KFbq8ssfuS3EOBldI6hCKg2vGu9D5G3RdSIdIWv</vt:lpwstr>
  </property>
  <property fmtid="{D5CDD505-2E9C-101B-9397-08002B2CF9AE}" pid="117" name="x1ye=86">
    <vt:lpwstr>0+vbDiudZjO5vP+IgcE+hivAJSgSsGFoKiFUiYTtEQYRsBUYTnubjHyZDhqUdJxpdQ1cM04S8VXQQ2u++YYXPPoiKVG92IiLTCbxTb8fzao4bUsgbzuhq6H7AIyFIVf+hvXdSHf0bVPh3R4nqR9l/2Ua9CiKyEQR3Rz3YfWxlHme/syglTqgqmshZPnFLuq5NPQi3m09gmYOWULDG6waoifCA5qc7S4ntx7LWgDpfd2K3xyKeqoBpNPjBHAxDFT</vt:lpwstr>
  </property>
  <property fmtid="{D5CDD505-2E9C-101B-9397-08002B2CF9AE}" pid="118" name="x1ye=87">
    <vt:lpwstr>H/PW6dYwfXdQrxmBdgu4nlj5f8OlbCDA45DyYMIRIbHsPGtXaBWiPXiIAkagoJySLy/6Je/30OL3b/FKC4kVSNu+wD9aer9bkQNDvf3lZj+7Q5sG7QnmRE3fufaQoyC1H67DvkITOqA3zNii9J448uHOCcjoGCK8R1mTMwkCrxFl4McJpHFF8zdMyazkWdPcZVS+CppJirTFVKyK1TURE7oXVKpQPvueB8QbTiULAtRTuxT0XiJKS9IOaptth0y</vt:lpwstr>
  </property>
  <property fmtid="{D5CDD505-2E9C-101B-9397-08002B2CF9AE}" pid="119" name="x1ye=88">
    <vt:lpwstr>bQgoB5+KpMJApcWVPmDyd10BdNLfqsD6b/IWH8YRiYF/TuuRgYlNIb/0ywr0YGdMLQySOconnkukhnR2w4jHGi+Ry9WapszMJCn7RynWb3G9FerIokiDOjKqksIgAzGr+V79140Pfr5wRB6tLmpIfavCIUhOr9hcwKT6gScAhC2wqlWrUn+tJKFwou2kDUvq30AK9ITUVPL9VZSZ38dMJZ4XiyytpDVe53x/xMQAsdiVsHugvZfVINZZrGBXlB1</vt:lpwstr>
  </property>
  <property fmtid="{D5CDD505-2E9C-101B-9397-08002B2CF9AE}" pid="120" name="x1ye=89">
    <vt:lpwstr>dtRBYfSlTspkJNUkF9SeVzl9Bzj55RroP4MYKV+BJxFPYGkxDpyejWmTybH/3bQ2qty+ZAxwr/Gk3hae3N2DWKLuIVNtmIX965izPMyvEvUXS3AgFK7+VlBK+8qhKx9J+Y24eP4GD+OT9Uqszki4V5dGbZPkzVa6DKsYY9ooXxMMdFa946Zw66F4pF8i4qaxguTizhh1gj0sKsYbGIxsdM8L+jb/894xPxpxxLJHZHsYCaDoudiKCetLGyulaie</vt:lpwstr>
  </property>
  <property fmtid="{D5CDD505-2E9C-101B-9397-08002B2CF9AE}" pid="121" name="x1ye=9">
    <vt:lpwstr>8/YzMJRaT7SgrnaWm7fKz1zwipbUxPj/eZcu81U4ZZuKiarIbdGyWAf9YHIfMn8r3dIx5v2BPBzGOjG0msamh9xXc2A1vroOLu3ZsIwn9VLIb4ihuHCt6//IlxRG7eAHpDA2Y2oebJ6D0fDdJBanQykeE2rIIqFr0w9wVJh+jav+gG1kXUIDvMxvPfuCGhHGW2Tj5xn36bbXO8QFJaajj7qdtlfCDeNTsKslh7MrM7moCy2iHxR3flsYnJqB9TB</vt:lpwstr>
  </property>
  <property fmtid="{D5CDD505-2E9C-101B-9397-08002B2CF9AE}" pid="122" name="x1ye=90">
    <vt:lpwstr>wbN7NSSYBODUS09EggGKk9DFg/SzWBWwJuvioL35qc9PAtHbk44WWSFRDf6a/q8oiMi4LB+qeSpd29D1e5pCPFq9K8Xo3v0ZW5+SRR5M4I5dGn+TFMhuJMiX6nw0rBUbedAo/ppqhmq04cl45YOEn8e42oUp46DLfcLzv8Jo3btsMFe5sgWr/umeP/Y1yYdKCtQR+Mjj0d/2xQ5wAOvzKCTjyn+UOIbCu+IsfvNu1P94Z0fdgcX6saLlmN01sfj</vt:lpwstr>
  </property>
  <property fmtid="{D5CDD505-2E9C-101B-9397-08002B2CF9AE}" pid="123" name="x1ye=91">
    <vt:lpwstr>dy2XU17X5wStT8/lNpLyvlN5c98goIobMpDMM0HjXTrP18y6ir1s/wi6aGvV9tm/MfdT2+X6M5FCjvFcmx+nZTUOAFeP6H+m9kvFrmgfNSxc9rpy5XhzNJQ7YK/QwOulckoEGOT3WVQQ4Kb0uqANpaV6+fcO5JQcwEnR8hTG7+DLLqDcZts5c7ywrQxW67K7kpJ4nvJcniA+HyC2Yy3PypwmHvC3NJ2pbExbZRLqeUBLWqImVyv2kf+3GeRPoht</vt:lpwstr>
  </property>
  <property fmtid="{D5CDD505-2E9C-101B-9397-08002B2CF9AE}" pid="124" name="x1ye=92">
    <vt:lpwstr>6BKLA32rTGFk4xFkd4ZcHvEXahKs+P1gUNZSImZorBBJoxOckLB/uc4mS9z6VSydUrcH3XWQuHtSDUNK8SUZpmjcTKt+Ojz+6cB7jrKDFdor3GGVnfw6vgewNZI1HeB05XFJBARFdGn829jvNKEUDkzdJ3lXqav0xZHABpvfLCLNUevQpJXEfUKDF+zizNeFVv7sCcVANPpfi0GVqkcwWD4j9FkT+YLhh/P8BeED/j3USEixTepMee+1Tmb5Z4q</vt:lpwstr>
  </property>
  <property fmtid="{D5CDD505-2E9C-101B-9397-08002B2CF9AE}" pid="125" name="x1ye=93">
    <vt:lpwstr>Sj5LyGK7Xv9n/BN13EaJQBUkEqBzFJxoX/4w3GGnjDeCmeozou56E1gh5fTBt2/dBisDfyR9v2wdbmb/7eXtP10glqDSCkhUbBPhCgZl/ewJg76/G5fWvbdj14bVB/m41yx6Jq6yqzCrXsVHQQ4pbEHkd2t8sCK2uSqAhxjyLGJpgUmi8gp4Os06WVAd1sQHesV7AC+KY8igkQsJh5JyYg13+8NSO0yUK9qVBwuo2S7ywTauvMLa9l+W/yTaUGC</vt:lpwstr>
  </property>
  <property fmtid="{D5CDD505-2E9C-101B-9397-08002B2CF9AE}" pid="126" name="x1ye=94">
    <vt:lpwstr>q2t77+vzcfpgBKXF7EsquYJHaulb/orXdJFiver5KXkbiBz3FE/yp9TNngJmvgnXxM5WPYo/hVnzdIMJmtOUqsegvu7di9ajjjUotZF3xSwDYyyNONookJiSfLgqfKSf317nZPP3PjwSWgxVz1Aki1IU8VOjogCL/l2fr797upe9qjQMqeUDjVBbo5QLs8ioqN3SPrwWPI/tuyrlOvdo+p/aTaLGQSfkG1x1xHDqnnA5EgrTVQL4I9pgS2Vj7QG</vt:lpwstr>
  </property>
  <property fmtid="{D5CDD505-2E9C-101B-9397-08002B2CF9AE}" pid="127" name="x1ye=95">
    <vt:lpwstr>Ig9Vx4kHyF08maMfZ0JIO1oiwgm4SOA4g9Q0GKCXaWxY4qNlzqOkGVs2KVPXTsMThVAhy65I9gGdrBNuq3l6vDQPdY5UuH2A9nJWyczPhD82zLcKx9nosZ6fvdRCob1x2tS8QPwsYYKqklZKBvxIEKyc/R9lewi7qM1jNBe8Jgp8jDCIvZuj/DGGiapPyXNBaozPgDj8+MxQrHgxvvCQnLUprCKAlu1mTczWDVdNK4CGQt2GKtW7lOLvI96Py1d</vt:lpwstr>
  </property>
  <property fmtid="{D5CDD505-2E9C-101B-9397-08002B2CF9AE}" pid="128" name="x1ye=96">
    <vt:lpwstr>WRqM3UVOfdqHVGZUALiWoHHCvZYTe711OYWhBUNqE0v+FH596bfrM/WZaZSj3K4KGbFrosbdL27PozhugNHFQUN6D7Na2rQZ5vBno5pdDz+7TaSdKYjgpdfnOAktKNhvSNVpsfZcejUwJ03Fe4VZj/iX8dWWBMpMl8lNMHQZOIQqbgDYzbAMYp2aR4qupD+UqANyG2+g7ZuSzWC7anGZfn85UCcN7XNDjTzh/fk8bdQR9f1Zxcq+Pge8M6ylNS9</vt:lpwstr>
  </property>
  <property fmtid="{D5CDD505-2E9C-101B-9397-08002B2CF9AE}" pid="129" name="x1ye=97">
    <vt:lpwstr>SD5PVCqiK74qhcTF1aM5h3vtn4sLDfpeUQcO62yDQSMBbTOPn85WYb/ubppWXkHASfvqLjMNWpNCOf4Q65uNimDwtfNwiOqQpDI/kNBtTZoaE7zJDtBhbo72Th1g9Eui4HdrTqs0rOsgc8kODUGXElKc9IF4QB0bCPX+n79vt2GVF7mdCSO26KkvilDRr1G2/KThoiZwwdJQKFpbrqq0b99Pwyk9V8nE0ZXyxuHyzAo3cW+rLzHzES9e231HoGN</vt:lpwstr>
  </property>
  <property fmtid="{D5CDD505-2E9C-101B-9397-08002B2CF9AE}" pid="130" name="x1ye=98">
    <vt:lpwstr>/gg1tvJOxnKlPiFuvI9rVXF7AdGQUUVPrc2hA5GwhsGQSMzDbJ4xcHMETiqbHceHRZzsKOeRzaWcxaI4XUxpPHZi7rUUKbB5y26Xe748+yeqBVq/7PCXrK72bQyeAng8/LY7FiSV9hpgeh7F026lYxyBwNX107WnTdd0ugDtjqC0v274jGiGQSIsAyW9QOh5Gp6f/mhV6mGkLvjQto9e/Un64dPqcGNUhym5jUOM9hwsvLE5M0XRVvS29kuLLr8</vt:lpwstr>
  </property>
  <property fmtid="{D5CDD505-2E9C-101B-9397-08002B2CF9AE}" pid="131" name="x1ye=99">
    <vt:lpwstr>JoXCzEFhNtGZ6LWJWBbHjyQCNGvvtJe8FKxpCxbEPES2oHU091QI37pkf7fg7x54QDDTC1fejUlzQp41vUnLhGgpIYfIx4yf0knurF1dgeqplBlUGutV38NMAEWW5Vx3vl4Aqa4v5NASRhOFvmyXk9+m/FjzM/RdUoGgNj812/Rex0CrOV3z1lthj0pdLTtkXASL/fJt8fPrjbbbfXksZ7y9GAjGrekg5YBA+F41gQnmAHmoM0Lb8YSM/cyfAb/</vt:lpwstr>
  </property>
</Properties>
</file>