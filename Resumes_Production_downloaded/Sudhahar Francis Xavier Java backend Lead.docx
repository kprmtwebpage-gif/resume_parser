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4AE1" w14:textId="1DB13687" w:rsidR="00290633" w:rsidRDefault="00914786" w:rsidP="00AC7147">
      <w:pPr>
        <w:pStyle w:val="Heading2"/>
        <w:spacing w:before="0" w:after="0"/>
        <w:rPr>
          <w:rFonts w:asciiTheme="minorHAnsi" w:hAnsiTheme="minorHAnsi" w:cstheme="minorHAnsi"/>
          <w:color w:val="000000"/>
          <w:sz w:val="22"/>
          <w:szCs w:val="22"/>
        </w:rPr>
      </w:pPr>
      <w:r w:rsidRPr="00AC7147">
        <w:rPr>
          <w:rFonts w:asciiTheme="minorHAnsi" w:hAnsiTheme="minorHAnsi" w:cstheme="minorHAnsi"/>
          <w:noProof/>
          <w:sz w:val="22"/>
          <w:szCs w:val="22"/>
        </w:rPr>
        <w:drawing>
          <wp:anchor distT="0" distB="0" distL="114300" distR="114300" simplePos="0" relativeHeight="251658240" behindDoc="0" locked="0" layoutInCell="1" allowOverlap="1" wp14:anchorId="6EA5C582" wp14:editId="571CC5BE">
            <wp:simplePos x="0" y="0"/>
            <wp:positionH relativeFrom="column">
              <wp:posOffset>4959350</wp:posOffset>
            </wp:positionH>
            <wp:positionV relativeFrom="paragraph">
              <wp:posOffset>-355600</wp:posOffset>
            </wp:positionV>
            <wp:extent cx="1803400" cy="863600"/>
            <wp:effectExtent l="0" t="0" r="6350" b="0"/>
            <wp:wrapNone/>
            <wp:docPr id="1" name="Picture 1" descr="Sun Certified Java Programmer Simple Logo | Job ads, Find a job,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 Certified Java Programmer Simple Logo | Job ads, Find a job, Develop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3400" cy="86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0633" w:rsidRPr="00AC7147">
        <w:rPr>
          <w:rFonts w:asciiTheme="minorHAnsi" w:hAnsiTheme="minorHAnsi" w:cstheme="minorHAnsi"/>
          <w:color w:val="000000"/>
          <w:sz w:val="22"/>
          <w:szCs w:val="22"/>
        </w:rPr>
        <w:t>S</w:t>
      </w:r>
      <w:r w:rsidR="00EE3B4D" w:rsidRPr="00AC7147">
        <w:rPr>
          <w:rFonts w:asciiTheme="minorHAnsi" w:hAnsiTheme="minorHAnsi" w:cstheme="minorHAnsi"/>
          <w:color w:val="000000"/>
          <w:sz w:val="22"/>
          <w:szCs w:val="22"/>
        </w:rPr>
        <w:t>udhahar Francis Xavier</w:t>
      </w:r>
    </w:p>
    <w:p w14:paraId="32859A02" w14:textId="74171E9B" w:rsidR="00AC7147" w:rsidRPr="00AC7147" w:rsidRDefault="00B622A2" w:rsidP="00AC7147">
      <w:pPr>
        <w:pStyle w:val="BodyText"/>
        <w:spacing w:after="0"/>
        <w:rPr>
          <w:rFonts w:asciiTheme="minorHAnsi" w:hAnsiTheme="minorHAnsi" w:cstheme="minorHAnsi"/>
          <w:b/>
          <w:bCs/>
          <w:color w:val="000000"/>
        </w:rPr>
      </w:pPr>
      <w:r>
        <w:rPr>
          <w:rFonts w:asciiTheme="minorHAnsi" w:hAnsiTheme="minorHAnsi" w:cstheme="minorHAnsi"/>
          <w:b/>
          <w:bCs/>
          <w:color w:val="000000"/>
        </w:rPr>
        <w:t xml:space="preserve">Tech Lead (Backend Developer) </w:t>
      </w:r>
    </w:p>
    <w:p w14:paraId="2C146CAF" w14:textId="5B8DF1A5" w:rsidR="00290633" w:rsidRPr="00D233F5" w:rsidRDefault="00A505F1" w:rsidP="00AC7147">
      <w:pPr>
        <w:pStyle w:val="BodyText"/>
        <w:widowControl/>
        <w:pBdr>
          <w:bottom w:val="single" w:sz="4" w:space="1" w:color="auto"/>
        </w:pBdr>
        <w:spacing w:after="0"/>
        <w:rPr>
          <w:rFonts w:asciiTheme="minorHAnsi" w:hAnsiTheme="minorHAnsi" w:cstheme="minorHAnsi"/>
          <w:color w:val="000000"/>
          <w:lang w:val="pt-BR"/>
        </w:rPr>
      </w:pPr>
      <w:r w:rsidRPr="00D233F5">
        <w:rPr>
          <w:rFonts w:asciiTheme="minorHAnsi" w:hAnsiTheme="minorHAnsi" w:cstheme="minorHAnsi"/>
          <w:color w:val="000000"/>
          <w:lang w:val="pt-BR"/>
        </w:rPr>
        <w:br/>
      </w:r>
    </w:p>
    <w:p w14:paraId="269A5256" w14:textId="17B347A5" w:rsidR="00290633" w:rsidRPr="00D233F5" w:rsidRDefault="00290633" w:rsidP="00AC7147">
      <w:pPr>
        <w:pStyle w:val="HorizontalLine"/>
        <w:pBdr>
          <w:bottom w:val="none" w:sz="0" w:space="0" w:color="auto"/>
        </w:pBdr>
        <w:spacing w:after="0"/>
        <w:jc w:val="both"/>
        <w:rPr>
          <w:rFonts w:asciiTheme="minorHAnsi" w:hAnsiTheme="minorHAnsi" w:cstheme="minorHAnsi"/>
          <w:color w:val="000000"/>
          <w:sz w:val="20"/>
          <w:szCs w:val="20"/>
          <w:lang w:val="pt-BR"/>
        </w:rPr>
      </w:pPr>
    </w:p>
    <w:p w14:paraId="53D04D06" w14:textId="20917628" w:rsidR="00094393" w:rsidRPr="00AC7147" w:rsidRDefault="00094393" w:rsidP="00AC7147">
      <w:pPr>
        <w:pStyle w:val="BodyText"/>
        <w:spacing w:after="0"/>
        <w:rPr>
          <w:rFonts w:asciiTheme="minorHAnsi" w:hAnsiTheme="minorHAnsi" w:cstheme="minorHAnsi"/>
          <w:b/>
          <w:bCs/>
          <w:color w:val="000000"/>
          <w:u w:val="single"/>
        </w:rPr>
      </w:pPr>
      <w:r w:rsidRPr="00AC7147">
        <w:rPr>
          <w:rFonts w:asciiTheme="minorHAnsi" w:hAnsiTheme="minorHAnsi" w:cstheme="minorHAnsi"/>
          <w:b/>
          <w:bCs/>
          <w:color w:val="000000"/>
          <w:u w:val="single"/>
        </w:rPr>
        <w:t>PROFESSIONAL SUMMARY</w:t>
      </w:r>
    </w:p>
    <w:p w14:paraId="1239D095" w14:textId="638B5B7F" w:rsidR="00290633" w:rsidRPr="00AC7147" w:rsidRDefault="00290633" w:rsidP="00AC7147">
      <w:pPr>
        <w:pStyle w:val="BodyText"/>
        <w:widowControl/>
        <w:numPr>
          <w:ilvl w:val="0"/>
          <w:numId w:val="11"/>
        </w:numPr>
        <w:tabs>
          <w:tab w:val="clear" w:pos="720"/>
          <w:tab w:val="num" w:pos="360"/>
        </w:tabs>
        <w:spacing w:after="0"/>
        <w:ind w:left="360"/>
        <w:jc w:val="both"/>
        <w:rPr>
          <w:rFonts w:asciiTheme="minorHAnsi" w:hAnsiTheme="minorHAnsi" w:cstheme="minorHAnsi"/>
          <w:color w:val="000000"/>
        </w:rPr>
      </w:pPr>
      <w:r w:rsidRPr="00AC7147">
        <w:rPr>
          <w:rFonts w:asciiTheme="minorHAnsi" w:hAnsiTheme="minorHAnsi" w:cstheme="minorHAnsi"/>
          <w:color w:val="000000"/>
        </w:rPr>
        <w:t xml:space="preserve">Having </w:t>
      </w:r>
      <w:r w:rsidR="00F20AFB">
        <w:rPr>
          <w:rFonts w:asciiTheme="minorHAnsi" w:hAnsiTheme="minorHAnsi" w:cstheme="minorHAnsi"/>
          <w:color w:val="000000"/>
        </w:rPr>
        <w:t>1</w:t>
      </w:r>
      <w:r w:rsidR="00B769A4">
        <w:rPr>
          <w:rFonts w:asciiTheme="minorHAnsi" w:hAnsiTheme="minorHAnsi" w:cstheme="minorHAnsi"/>
          <w:color w:val="000000"/>
        </w:rPr>
        <w:t>5</w:t>
      </w:r>
      <w:r w:rsidR="009C276B">
        <w:rPr>
          <w:rFonts w:asciiTheme="minorHAnsi" w:hAnsiTheme="minorHAnsi" w:cstheme="minorHAnsi"/>
          <w:color w:val="000000"/>
        </w:rPr>
        <w:t>+</w:t>
      </w:r>
      <w:r w:rsidRPr="00AC7147">
        <w:rPr>
          <w:rFonts w:asciiTheme="minorHAnsi" w:hAnsiTheme="minorHAnsi" w:cstheme="minorHAnsi"/>
          <w:color w:val="000000"/>
        </w:rPr>
        <w:t xml:space="preserve"> years of experience in design and development of business solutions in </w:t>
      </w:r>
      <w:r w:rsidRPr="00AC7147">
        <w:rPr>
          <w:rFonts w:asciiTheme="minorHAnsi" w:hAnsiTheme="minorHAnsi" w:cstheme="minorHAnsi"/>
          <w:b/>
          <w:bCs/>
          <w:color w:val="000000"/>
        </w:rPr>
        <w:t>Java/J2EE</w:t>
      </w:r>
      <w:r w:rsidRPr="00AC7147">
        <w:rPr>
          <w:rFonts w:asciiTheme="minorHAnsi" w:hAnsiTheme="minorHAnsi" w:cstheme="minorHAnsi"/>
          <w:color w:val="000000"/>
        </w:rPr>
        <w:t xml:space="preserve"> technologies.</w:t>
      </w:r>
    </w:p>
    <w:p w14:paraId="4F0399A1" w14:textId="0664E654"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Solid background in </w:t>
      </w:r>
      <w:r w:rsidRPr="00AC7147">
        <w:rPr>
          <w:rFonts w:asciiTheme="minorHAnsi" w:hAnsiTheme="minorHAnsi" w:cstheme="minorHAnsi"/>
          <w:b/>
          <w:color w:val="000000"/>
          <w:sz w:val="20"/>
          <w:szCs w:val="20"/>
        </w:rPr>
        <w:t>Object-Oriented</w:t>
      </w:r>
      <w:r w:rsidRPr="00AC7147">
        <w:rPr>
          <w:rFonts w:asciiTheme="minorHAnsi" w:hAnsiTheme="minorHAnsi" w:cstheme="minorHAnsi"/>
          <w:color w:val="000000"/>
          <w:sz w:val="20"/>
          <w:szCs w:val="20"/>
        </w:rPr>
        <w:t xml:space="preserve"> analysis and design.</w:t>
      </w:r>
    </w:p>
    <w:p w14:paraId="5829837D" w14:textId="77777777"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Strong Conceptual Knowledge about Creational, Structural and behavio</w:t>
      </w:r>
      <w:r w:rsidR="007948C4" w:rsidRPr="00AC7147">
        <w:rPr>
          <w:rFonts w:asciiTheme="minorHAnsi" w:hAnsiTheme="minorHAnsi" w:cstheme="minorHAnsi"/>
          <w:color w:val="000000"/>
          <w:sz w:val="20"/>
          <w:szCs w:val="20"/>
        </w:rPr>
        <w:t>u</w:t>
      </w:r>
      <w:r w:rsidRPr="00AC7147">
        <w:rPr>
          <w:rFonts w:asciiTheme="minorHAnsi" w:hAnsiTheme="minorHAnsi" w:cstheme="minorHAnsi"/>
          <w:color w:val="000000"/>
          <w:sz w:val="20"/>
          <w:szCs w:val="20"/>
        </w:rPr>
        <w:t xml:space="preserve">r patterns such as </w:t>
      </w:r>
      <w:r w:rsidRPr="00AC7147">
        <w:rPr>
          <w:rFonts w:asciiTheme="minorHAnsi" w:hAnsiTheme="minorHAnsi" w:cstheme="minorHAnsi"/>
          <w:b/>
          <w:color w:val="000000"/>
          <w:sz w:val="20"/>
          <w:szCs w:val="20"/>
        </w:rPr>
        <w:t xml:space="preserve">Front controller, Singleton, Factory, Abstract Factory, Adapter Design, Facade, Data </w:t>
      </w:r>
      <w:r w:rsidRPr="00AC7147">
        <w:rPr>
          <w:rFonts w:asciiTheme="minorHAnsi" w:hAnsiTheme="minorHAnsi" w:cstheme="minorHAnsi"/>
          <w:b/>
          <w:bCs/>
          <w:color w:val="000000"/>
          <w:sz w:val="20"/>
          <w:szCs w:val="20"/>
        </w:rPr>
        <w:t xml:space="preserve">Access Object </w:t>
      </w:r>
      <w:r w:rsidRPr="00AC7147">
        <w:rPr>
          <w:rFonts w:asciiTheme="minorHAnsi" w:hAnsiTheme="minorHAnsi" w:cstheme="minorHAnsi"/>
          <w:color w:val="000000"/>
          <w:sz w:val="20"/>
          <w:szCs w:val="20"/>
        </w:rPr>
        <w:t>etc.</w:t>
      </w:r>
    </w:p>
    <w:p w14:paraId="4BA62F9F" w14:textId="67A47923"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Expertise in various </w:t>
      </w:r>
      <w:r w:rsidR="002B7D96" w:rsidRPr="00AC7147">
        <w:rPr>
          <w:rFonts w:asciiTheme="minorHAnsi" w:hAnsiTheme="minorHAnsi" w:cstheme="minorHAnsi"/>
          <w:color w:val="000000"/>
          <w:sz w:val="20"/>
          <w:szCs w:val="20"/>
        </w:rPr>
        <w:t>open-source</w:t>
      </w:r>
      <w:r w:rsidRPr="00AC7147">
        <w:rPr>
          <w:rFonts w:asciiTheme="minorHAnsi" w:hAnsiTheme="minorHAnsi" w:cstheme="minorHAnsi"/>
          <w:color w:val="000000"/>
          <w:sz w:val="20"/>
          <w:szCs w:val="20"/>
        </w:rPr>
        <w:t xml:space="preserve"> frameworks like</w:t>
      </w:r>
      <w:r w:rsidRPr="00AC7147">
        <w:rPr>
          <w:rFonts w:asciiTheme="minorHAnsi" w:hAnsiTheme="minorHAnsi" w:cstheme="minorHAnsi"/>
          <w:b/>
          <w:color w:val="000000"/>
          <w:sz w:val="20"/>
          <w:szCs w:val="20"/>
        </w:rPr>
        <w:t xml:space="preserve"> Spring Boot</w:t>
      </w:r>
      <w:r w:rsidR="008511F2" w:rsidRPr="00AC7147">
        <w:rPr>
          <w:rFonts w:asciiTheme="minorHAnsi" w:hAnsiTheme="minorHAnsi" w:cstheme="minorHAnsi"/>
          <w:b/>
          <w:color w:val="000000"/>
          <w:sz w:val="20"/>
          <w:szCs w:val="20"/>
        </w:rPr>
        <w:t xml:space="preserve"> </w:t>
      </w:r>
      <w:r w:rsidRPr="00AC7147">
        <w:rPr>
          <w:rFonts w:asciiTheme="minorHAnsi" w:hAnsiTheme="minorHAnsi" w:cstheme="minorHAnsi"/>
          <w:color w:val="000000"/>
          <w:sz w:val="20"/>
          <w:szCs w:val="20"/>
        </w:rPr>
        <w:t xml:space="preserve">and </w:t>
      </w:r>
      <w:r w:rsidRPr="00AC7147">
        <w:rPr>
          <w:rFonts w:asciiTheme="minorHAnsi" w:hAnsiTheme="minorHAnsi" w:cstheme="minorHAnsi"/>
          <w:b/>
          <w:color w:val="000000"/>
          <w:sz w:val="20"/>
          <w:szCs w:val="20"/>
        </w:rPr>
        <w:t xml:space="preserve">ORM </w:t>
      </w:r>
      <w:r w:rsidRPr="00AC7147">
        <w:rPr>
          <w:rFonts w:asciiTheme="minorHAnsi" w:hAnsiTheme="minorHAnsi" w:cstheme="minorHAnsi"/>
          <w:color w:val="000000"/>
          <w:sz w:val="20"/>
          <w:szCs w:val="20"/>
        </w:rPr>
        <w:t xml:space="preserve">technology like </w:t>
      </w:r>
      <w:r w:rsidRPr="00AC7147">
        <w:rPr>
          <w:rFonts w:asciiTheme="minorHAnsi" w:hAnsiTheme="minorHAnsi" w:cstheme="minorHAnsi"/>
          <w:b/>
          <w:color w:val="000000"/>
          <w:sz w:val="20"/>
          <w:szCs w:val="20"/>
        </w:rPr>
        <w:t>Hibernate</w:t>
      </w:r>
      <w:r w:rsidRPr="00AC7147">
        <w:rPr>
          <w:rFonts w:asciiTheme="minorHAnsi" w:hAnsiTheme="minorHAnsi" w:cstheme="minorHAnsi"/>
          <w:color w:val="000000"/>
          <w:sz w:val="20"/>
          <w:szCs w:val="20"/>
        </w:rPr>
        <w:t>.</w:t>
      </w:r>
    </w:p>
    <w:p w14:paraId="417DBF1A" w14:textId="1BEB20D8" w:rsidR="00D9508A" w:rsidRPr="00AC7147" w:rsidRDefault="00D9508A"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Expertise in developing </w:t>
      </w:r>
      <w:proofErr w:type="spellStart"/>
      <w:r w:rsidRPr="00AC7147">
        <w:rPr>
          <w:rFonts w:asciiTheme="minorHAnsi" w:hAnsiTheme="minorHAnsi" w:cstheme="minorHAnsi"/>
          <w:b/>
          <w:color w:val="000000"/>
          <w:sz w:val="20"/>
          <w:szCs w:val="20"/>
        </w:rPr>
        <w:t>MicroServices</w:t>
      </w:r>
      <w:proofErr w:type="spellEnd"/>
      <w:r w:rsidRPr="00AC7147">
        <w:rPr>
          <w:rFonts w:asciiTheme="minorHAnsi" w:hAnsiTheme="minorHAnsi" w:cstheme="minorHAnsi"/>
          <w:color w:val="000000"/>
          <w:sz w:val="20"/>
          <w:szCs w:val="20"/>
        </w:rPr>
        <w:t xml:space="preserve"> with </w:t>
      </w:r>
      <w:r w:rsidRPr="0092408D">
        <w:rPr>
          <w:rFonts w:asciiTheme="minorHAnsi" w:hAnsiTheme="minorHAnsi" w:cstheme="minorHAnsi"/>
          <w:b/>
          <w:bCs/>
          <w:color w:val="000000"/>
          <w:sz w:val="20"/>
          <w:szCs w:val="20"/>
        </w:rPr>
        <w:t>spring boot</w:t>
      </w:r>
      <w:r w:rsidR="002668A5" w:rsidRPr="0092408D">
        <w:rPr>
          <w:rFonts w:asciiTheme="minorHAnsi" w:hAnsiTheme="minorHAnsi" w:cstheme="minorHAnsi"/>
          <w:b/>
          <w:bCs/>
          <w:color w:val="000000"/>
          <w:sz w:val="20"/>
          <w:szCs w:val="20"/>
        </w:rPr>
        <w:t xml:space="preserve">, Spring </w:t>
      </w:r>
      <w:proofErr w:type="spellStart"/>
      <w:r w:rsidR="002668A5" w:rsidRPr="0092408D">
        <w:rPr>
          <w:rFonts w:asciiTheme="minorHAnsi" w:hAnsiTheme="minorHAnsi" w:cstheme="minorHAnsi"/>
          <w:b/>
          <w:bCs/>
          <w:color w:val="000000"/>
          <w:sz w:val="20"/>
          <w:szCs w:val="20"/>
        </w:rPr>
        <w:t>WebFlux</w:t>
      </w:r>
      <w:proofErr w:type="spellEnd"/>
      <w:r w:rsidR="002668A5" w:rsidRPr="0092408D">
        <w:rPr>
          <w:rFonts w:asciiTheme="minorHAnsi" w:hAnsiTheme="minorHAnsi" w:cstheme="minorHAnsi"/>
          <w:b/>
          <w:bCs/>
          <w:color w:val="000000"/>
          <w:sz w:val="20"/>
          <w:szCs w:val="20"/>
        </w:rPr>
        <w:t xml:space="preserve"> (Reactive Stack)</w:t>
      </w:r>
      <w:r w:rsidRPr="00AC7147">
        <w:rPr>
          <w:rFonts w:asciiTheme="minorHAnsi" w:hAnsiTheme="minorHAnsi" w:cstheme="minorHAnsi"/>
          <w:color w:val="000000"/>
          <w:sz w:val="20"/>
          <w:szCs w:val="20"/>
        </w:rPr>
        <w:t xml:space="preserve"> adhering to the </w:t>
      </w:r>
      <w:proofErr w:type="spellStart"/>
      <w:r w:rsidRPr="0092408D">
        <w:rPr>
          <w:rFonts w:asciiTheme="minorHAnsi" w:hAnsiTheme="minorHAnsi" w:cstheme="minorHAnsi"/>
          <w:color w:val="000000"/>
          <w:sz w:val="20"/>
          <w:szCs w:val="20"/>
        </w:rPr>
        <w:t>MicroServices</w:t>
      </w:r>
      <w:proofErr w:type="spellEnd"/>
      <w:r w:rsidRPr="00AC7147">
        <w:rPr>
          <w:rFonts w:asciiTheme="minorHAnsi" w:hAnsiTheme="minorHAnsi" w:cstheme="minorHAnsi"/>
          <w:color w:val="000000"/>
          <w:sz w:val="20"/>
          <w:szCs w:val="20"/>
        </w:rPr>
        <w:t xml:space="preserve"> principles.</w:t>
      </w:r>
    </w:p>
    <w:p w14:paraId="5FCC0B88" w14:textId="36DDB1C4" w:rsidR="00F13151" w:rsidRDefault="00F13151"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F13151">
        <w:rPr>
          <w:rFonts w:asciiTheme="minorHAnsi" w:hAnsiTheme="minorHAnsi" w:cstheme="minorHAnsi"/>
          <w:color w:val="000000"/>
          <w:sz w:val="20"/>
          <w:szCs w:val="20"/>
        </w:rPr>
        <w:t xml:space="preserve">Experience in </w:t>
      </w:r>
      <w:r w:rsidRPr="00F13151">
        <w:rPr>
          <w:rFonts w:asciiTheme="minorHAnsi" w:hAnsiTheme="minorHAnsi" w:cstheme="minorHAnsi"/>
          <w:b/>
          <w:bCs/>
          <w:color w:val="000000"/>
          <w:sz w:val="20"/>
          <w:szCs w:val="20"/>
        </w:rPr>
        <w:t>AWS</w:t>
      </w:r>
      <w:r w:rsidRPr="00F13151">
        <w:rPr>
          <w:rFonts w:asciiTheme="minorHAnsi" w:hAnsiTheme="minorHAnsi" w:cstheme="minorHAnsi"/>
          <w:color w:val="000000"/>
          <w:sz w:val="20"/>
          <w:szCs w:val="20"/>
        </w:rPr>
        <w:t xml:space="preserve"> Cloud Technologies (Amazon EC2, S3, </w:t>
      </w:r>
      <w:r w:rsidR="006611A7" w:rsidRPr="006611A7">
        <w:rPr>
          <w:rFonts w:asciiTheme="minorHAnsi" w:hAnsiTheme="minorHAnsi" w:cstheme="minorHAnsi"/>
          <w:color w:val="000000"/>
          <w:sz w:val="20"/>
          <w:szCs w:val="20"/>
        </w:rPr>
        <w:t>Elastic Beanstalk</w:t>
      </w:r>
      <w:r w:rsidRPr="00F13151">
        <w:rPr>
          <w:rFonts w:asciiTheme="minorHAnsi" w:hAnsiTheme="minorHAnsi" w:cstheme="minorHAnsi"/>
          <w:color w:val="000000"/>
          <w:sz w:val="20"/>
          <w:szCs w:val="20"/>
        </w:rPr>
        <w:t xml:space="preserve">, </w:t>
      </w:r>
      <w:r w:rsidR="0087645C" w:rsidRPr="0087645C">
        <w:rPr>
          <w:rFonts w:asciiTheme="minorHAnsi" w:hAnsiTheme="minorHAnsi" w:cstheme="minorHAnsi"/>
          <w:color w:val="000000"/>
          <w:sz w:val="20"/>
          <w:szCs w:val="20"/>
        </w:rPr>
        <w:t>Elastic Container Service (Docker Containers)</w:t>
      </w:r>
      <w:r w:rsidRPr="00F13151">
        <w:rPr>
          <w:rFonts w:asciiTheme="minorHAnsi" w:hAnsiTheme="minorHAnsi" w:cstheme="minorHAnsi"/>
          <w:color w:val="000000"/>
          <w:sz w:val="20"/>
          <w:szCs w:val="20"/>
        </w:rPr>
        <w:t>, Elastic Load Balancing,</w:t>
      </w:r>
      <w:r w:rsidR="00E93ADF">
        <w:rPr>
          <w:rFonts w:asciiTheme="minorHAnsi" w:hAnsiTheme="minorHAnsi" w:cstheme="minorHAnsi"/>
          <w:color w:val="000000"/>
          <w:sz w:val="20"/>
          <w:szCs w:val="20"/>
        </w:rPr>
        <w:t xml:space="preserve"> Auto sc</w:t>
      </w:r>
      <w:r w:rsidR="00E66760">
        <w:rPr>
          <w:rFonts w:asciiTheme="minorHAnsi" w:hAnsiTheme="minorHAnsi" w:cstheme="minorHAnsi"/>
          <w:color w:val="000000"/>
          <w:sz w:val="20"/>
          <w:szCs w:val="20"/>
        </w:rPr>
        <w:t>aling,</w:t>
      </w:r>
      <w:r w:rsidRPr="00F13151">
        <w:rPr>
          <w:rFonts w:asciiTheme="minorHAnsi" w:hAnsiTheme="minorHAnsi" w:cstheme="minorHAnsi"/>
          <w:color w:val="000000"/>
          <w:sz w:val="20"/>
          <w:szCs w:val="20"/>
        </w:rPr>
        <w:t xml:space="preserve"> </w:t>
      </w:r>
      <w:r w:rsidR="004F4406" w:rsidRPr="004F4406">
        <w:rPr>
          <w:rFonts w:asciiTheme="minorHAnsi" w:hAnsiTheme="minorHAnsi" w:cstheme="minorHAnsi"/>
          <w:color w:val="000000"/>
          <w:sz w:val="20"/>
          <w:szCs w:val="20"/>
        </w:rPr>
        <w:t>Glue</w:t>
      </w:r>
      <w:r w:rsidR="004F4406">
        <w:rPr>
          <w:rFonts w:asciiTheme="minorHAnsi" w:hAnsiTheme="minorHAnsi" w:cstheme="minorHAnsi"/>
          <w:color w:val="000000"/>
          <w:sz w:val="20"/>
          <w:szCs w:val="20"/>
        </w:rPr>
        <w:t xml:space="preserve">, </w:t>
      </w:r>
      <w:r w:rsidRPr="00F13151">
        <w:rPr>
          <w:rFonts w:asciiTheme="minorHAnsi" w:hAnsiTheme="minorHAnsi" w:cstheme="minorHAnsi"/>
          <w:color w:val="000000"/>
          <w:sz w:val="20"/>
          <w:szCs w:val="20"/>
        </w:rPr>
        <w:t>Lambda)</w:t>
      </w:r>
    </w:p>
    <w:p w14:paraId="62C743DE" w14:textId="1B0BD320" w:rsidR="008E04AA" w:rsidRDefault="008E04AA"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8E04AA">
        <w:rPr>
          <w:rFonts w:asciiTheme="minorHAnsi" w:hAnsiTheme="minorHAnsi" w:cstheme="minorHAnsi"/>
          <w:color w:val="000000"/>
          <w:sz w:val="20"/>
          <w:szCs w:val="20"/>
        </w:rPr>
        <w:t>Hands on experience with CI / CD tools such as AWS Codepipeline.</w:t>
      </w:r>
    </w:p>
    <w:p w14:paraId="5CDAE053" w14:textId="49C99829" w:rsidR="00734915" w:rsidRDefault="00734915"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734915">
        <w:rPr>
          <w:rFonts w:asciiTheme="minorHAnsi" w:hAnsiTheme="minorHAnsi" w:cstheme="minorHAnsi"/>
          <w:color w:val="000000"/>
          <w:sz w:val="20"/>
          <w:szCs w:val="20"/>
        </w:rPr>
        <w:t xml:space="preserve">Extensively worked on n-tier architecture systems with application development using </w:t>
      </w:r>
      <w:r w:rsidRPr="00734915">
        <w:rPr>
          <w:rFonts w:asciiTheme="minorHAnsi" w:hAnsiTheme="minorHAnsi" w:cstheme="minorHAnsi"/>
          <w:b/>
          <w:bCs/>
          <w:color w:val="000000"/>
          <w:sz w:val="20"/>
          <w:szCs w:val="20"/>
        </w:rPr>
        <w:t>Core</w:t>
      </w:r>
      <w:r w:rsidRPr="00734915">
        <w:rPr>
          <w:rFonts w:asciiTheme="minorHAnsi" w:hAnsiTheme="minorHAnsi" w:cstheme="minorHAnsi"/>
          <w:color w:val="000000"/>
          <w:sz w:val="20"/>
          <w:szCs w:val="20"/>
        </w:rPr>
        <w:t xml:space="preserve"> </w:t>
      </w:r>
      <w:r w:rsidRPr="00734915">
        <w:rPr>
          <w:rFonts w:asciiTheme="minorHAnsi" w:hAnsiTheme="minorHAnsi" w:cstheme="minorHAnsi"/>
          <w:b/>
          <w:bCs/>
          <w:color w:val="000000"/>
          <w:sz w:val="20"/>
          <w:szCs w:val="20"/>
        </w:rPr>
        <w:t>Java</w:t>
      </w:r>
      <w:r w:rsidRPr="00734915">
        <w:rPr>
          <w:rFonts w:asciiTheme="minorHAnsi" w:hAnsiTheme="minorHAnsi" w:cstheme="minorHAnsi"/>
          <w:color w:val="000000"/>
          <w:sz w:val="20"/>
          <w:szCs w:val="20"/>
        </w:rPr>
        <w:t xml:space="preserve">, </w:t>
      </w:r>
      <w:r w:rsidRPr="00734915">
        <w:rPr>
          <w:rFonts w:asciiTheme="minorHAnsi" w:hAnsiTheme="minorHAnsi" w:cstheme="minorHAnsi"/>
          <w:b/>
          <w:bCs/>
          <w:color w:val="000000"/>
          <w:sz w:val="20"/>
          <w:szCs w:val="20"/>
        </w:rPr>
        <w:t>Collections</w:t>
      </w:r>
      <w:r w:rsidRPr="00734915">
        <w:rPr>
          <w:rFonts w:asciiTheme="minorHAnsi" w:hAnsiTheme="minorHAnsi" w:cstheme="minorHAnsi"/>
          <w:color w:val="000000"/>
          <w:sz w:val="20"/>
          <w:szCs w:val="20"/>
        </w:rPr>
        <w:t xml:space="preserve"> </w:t>
      </w:r>
      <w:r w:rsidRPr="00734915">
        <w:rPr>
          <w:rFonts w:asciiTheme="minorHAnsi" w:hAnsiTheme="minorHAnsi" w:cstheme="minorHAnsi"/>
          <w:b/>
          <w:bCs/>
          <w:color w:val="000000"/>
          <w:sz w:val="20"/>
          <w:szCs w:val="20"/>
        </w:rPr>
        <w:t>API</w:t>
      </w:r>
      <w:r w:rsidRPr="00734915">
        <w:rPr>
          <w:rFonts w:asciiTheme="minorHAnsi" w:hAnsiTheme="minorHAnsi" w:cstheme="minorHAnsi"/>
          <w:color w:val="000000"/>
          <w:sz w:val="20"/>
          <w:szCs w:val="20"/>
        </w:rPr>
        <w:t xml:space="preserve"> and </w:t>
      </w:r>
      <w:r w:rsidRPr="00734915">
        <w:rPr>
          <w:rFonts w:asciiTheme="minorHAnsi" w:hAnsiTheme="minorHAnsi" w:cstheme="minorHAnsi"/>
          <w:b/>
          <w:bCs/>
          <w:color w:val="000000"/>
          <w:sz w:val="20"/>
          <w:szCs w:val="20"/>
        </w:rPr>
        <w:t>Multithreading</w:t>
      </w:r>
      <w:r w:rsidRPr="00734915">
        <w:rPr>
          <w:rFonts w:asciiTheme="minorHAnsi" w:hAnsiTheme="minorHAnsi" w:cstheme="minorHAnsi"/>
          <w:color w:val="000000"/>
          <w:sz w:val="20"/>
          <w:szCs w:val="20"/>
        </w:rPr>
        <w:t xml:space="preserve">, </w:t>
      </w:r>
      <w:r w:rsidRPr="00734915">
        <w:rPr>
          <w:rFonts w:asciiTheme="minorHAnsi" w:hAnsiTheme="minorHAnsi" w:cstheme="minorHAnsi"/>
          <w:b/>
          <w:bCs/>
          <w:color w:val="000000"/>
          <w:sz w:val="20"/>
          <w:szCs w:val="20"/>
        </w:rPr>
        <w:t>JDBC</w:t>
      </w:r>
      <w:r w:rsidRPr="00734915">
        <w:rPr>
          <w:rFonts w:asciiTheme="minorHAnsi" w:hAnsiTheme="minorHAnsi" w:cstheme="minorHAnsi"/>
          <w:color w:val="000000"/>
          <w:sz w:val="20"/>
          <w:szCs w:val="20"/>
        </w:rPr>
        <w:t xml:space="preserve">, Servlets, JSP, </w:t>
      </w:r>
      <w:r w:rsidRPr="00734915">
        <w:rPr>
          <w:rFonts w:asciiTheme="minorHAnsi" w:hAnsiTheme="minorHAnsi" w:cstheme="minorHAnsi"/>
          <w:b/>
          <w:bCs/>
          <w:color w:val="000000"/>
          <w:sz w:val="20"/>
          <w:szCs w:val="20"/>
        </w:rPr>
        <w:t>EJB</w:t>
      </w:r>
      <w:r w:rsidRPr="00734915">
        <w:rPr>
          <w:rFonts w:asciiTheme="minorHAnsi" w:hAnsiTheme="minorHAnsi" w:cstheme="minorHAnsi"/>
          <w:color w:val="000000"/>
          <w:sz w:val="20"/>
          <w:szCs w:val="20"/>
        </w:rPr>
        <w:t xml:space="preserve">, </w:t>
      </w:r>
      <w:r w:rsidRPr="00734915">
        <w:rPr>
          <w:rFonts w:asciiTheme="minorHAnsi" w:hAnsiTheme="minorHAnsi" w:cstheme="minorHAnsi"/>
          <w:b/>
          <w:bCs/>
          <w:color w:val="000000"/>
          <w:sz w:val="20"/>
          <w:szCs w:val="20"/>
        </w:rPr>
        <w:t>JMS</w:t>
      </w:r>
      <w:r w:rsidRPr="00734915">
        <w:rPr>
          <w:rFonts w:asciiTheme="minorHAnsi" w:hAnsiTheme="minorHAnsi" w:cstheme="minorHAnsi"/>
          <w:color w:val="000000"/>
          <w:sz w:val="20"/>
          <w:szCs w:val="20"/>
        </w:rPr>
        <w:t>.</w:t>
      </w:r>
    </w:p>
    <w:p w14:paraId="0ACDC3EA" w14:textId="7EC82C61" w:rsidR="00BD492F" w:rsidRPr="00AC7147" w:rsidRDefault="00BD492F"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BD492F">
        <w:rPr>
          <w:rFonts w:asciiTheme="minorHAnsi" w:hAnsiTheme="minorHAnsi" w:cstheme="minorHAnsi"/>
          <w:color w:val="000000"/>
          <w:sz w:val="20"/>
          <w:szCs w:val="20"/>
        </w:rPr>
        <w:t>Extensively worked on applications to implement presentation Layer (</w:t>
      </w:r>
      <w:r w:rsidR="006964B6">
        <w:rPr>
          <w:rFonts w:asciiTheme="minorHAnsi" w:hAnsiTheme="minorHAnsi" w:cstheme="minorHAnsi"/>
          <w:color w:val="000000"/>
          <w:sz w:val="20"/>
          <w:szCs w:val="20"/>
        </w:rPr>
        <w:t xml:space="preserve">React JS, </w:t>
      </w:r>
      <w:r w:rsidRPr="00BD492F">
        <w:rPr>
          <w:rFonts w:asciiTheme="minorHAnsi" w:hAnsiTheme="minorHAnsi" w:cstheme="minorHAnsi"/>
          <w:color w:val="000000"/>
          <w:sz w:val="20"/>
          <w:szCs w:val="20"/>
        </w:rPr>
        <w:t xml:space="preserve">HTML5, </w:t>
      </w:r>
      <w:r w:rsidRPr="00BD492F">
        <w:rPr>
          <w:rFonts w:asciiTheme="minorHAnsi" w:hAnsiTheme="minorHAnsi" w:cstheme="minorHAnsi"/>
          <w:b/>
          <w:bCs/>
          <w:color w:val="000000"/>
          <w:sz w:val="20"/>
          <w:szCs w:val="20"/>
        </w:rPr>
        <w:t>Tailwind CSS</w:t>
      </w:r>
      <w:r w:rsidR="00C4492A">
        <w:rPr>
          <w:rFonts w:asciiTheme="minorHAnsi" w:hAnsiTheme="minorHAnsi" w:cstheme="minorHAnsi"/>
          <w:b/>
          <w:bCs/>
          <w:color w:val="000000"/>
          <w:sz w:val="20"/>
          <w:szCs w:val="20"/>
        </w:rPr>
        <w:t xml:space="preserve">, </w:t>
      </w:r>
      <w:r w:rsidR="00C4492A" w:rsidRPr="00C4492A">
        <w:rPr>
          <w:rFonts w:asciiTheme="minorHAnsi" w:hAnsiTheme="minorHAnsi" w:cstheme="minorHAnsi"/>
          <w:color w:val="000000"/>
          <w:sz w:val="20"/>
          <w:szCs w:val="20"/>
        </w:rPr>
        <w:t>JavaScript</w:t>
      </w:r>
      <w:r w:rsidRPr="00BD492F">
        <w:rPr>
          <w:rFonts w:asciiTheme="minorHAnsi" w:hAnsiTheme="minorHAnsi" w:cstheme="minorHAnsi"/>
          <w:color w:val="000000"/>
          <w:sz w:val="20"/>
          <w:szCs w:val="20"/>
        </w:rPr>
        <w:t>)</w:t>
      </w:r>
    </w:p>
    <w:p w14:paraId="47990E4D" w14:textId="2333321B" w:rsidR="004835AD" w:rsidRDefault="004835AD"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4835AD">
        <w:rPr>
          <w:rFonts w:asciiTheme="minorHAnsi" w:hAnsiTheme="minorHAnsi" w:cstheme="minorHAnsi"/>
          <w:color w:val="000000"/>
          <w:sz w:val="20"/>
          <w:szCs w:val="20"/>
        </w:rPr>
        <w:t xml:space="preserve">Implemented </w:t>
      </w:r>
      <w:r w:rsidRPr="00A61536">
        <w:rPr>
          <w:rFonts w:asciiTheme="minorHAnsi" w:hAnsiTheme="minorHAnsi" w:cstheme="minorHAnsi"/>
          <w:b/>
          <w:bCs/>
          <w:color w:val="000000"/>
          <w:sz w:val="20"/>
          <w:szCs w:val="20"/>
        </w:rPr>
        <w:t>Thread Pooling, Executor Framework, and Fork/Join Framework</w:t>
      </w:r>
      <w:r w:rsidRPr="004835AD">
        <w:rPr>
          <w:rFonts w:asciiTheme="minorHAnsi" w:hAnsiTheme="minorHAnsi" w:cstheme="minorHAnsi"/>
          <w:color w:val="000000"/>
          <w:sz w:val="20"/>
          <w:szCs w:val="20"/>
        </w:rPr>
        <w:t xml:space="preserve"> to optimize resource utilization and parallel processing</w:t>
      </w:r>
    </w:p>
    <w:p w14:paraId="2B23D5E9" w14:textId="3EB1D72F" w:rsidR="001708D4" w:rsidRDefault="001708D4"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1708D4">
        <w:rPr>
          <w:rFonts w:asciiTheme="minorHAnsi" w:hAnsiTheme="minorHAnsi" w:cstheme="minorHAnsi"/>
          <w:color w:val="000000"/>
          <w:sz w:val="20"/>
          <w:szCs w:val="20"/>
        </w:rPr>
        <w:t xml:space="preserve">Developed high-performance, concurrent applications using </w:t>
      </w:r>
      <w:r w:rsidRPr="001708D4">
        <w:rPr>
          <w:rFonts w:asciiTheme="minorHAnsi" w:hAnsiTheme="minorHAnsi" w:cstheme="minorHAnsi"/>
          <w:b/>
          <w:bCs/>
          <w:color w:val="000000"/>
          <w:sz w:val="20"/>
          <w:szCs w:val="20"/>
        </w:rPr>
        <w:t>Java multithreading</w:t>
      </w:r>
      <w:r w:rsidRPr="001708D4">
        <w:rPr>
          <w:rFonts w:asciiTheme="minorHAnsi" w:hAnsiTheme="minorHAnsi" w:cstheme="minorHAnsi"/>
          <w:color w:val="000000"/>
          <w:sz w:val="20"/>
          <w:szCs w:val="20"/>
        </w:rPr>
        <w:t xml:space="preserve"> to improve responsiveness and efficiency.</w:t>
      </w:r>
    </w:p>
    <w:p w14:paraId="302831FA" w14:textId="4DFAD756" w:rsidR="00D9508A" w:rsidRPr="00AC7147" w:rsidRDefault="0023524A"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23524A">
        <w:rPr>
          <w:rFonts w:asciiTheme="minorHAnsi" w:hAnsiTheme="minorHAnsi" w:cstheme="minorHAnsi"/>
          <w:color w:val="000000"/>
          <w:sz w:val="20"/>
          <w:szCs w:val="20"/>
        </w:rPr>
        <w:t xml:space="preserve">Experience on Message Oriented Middleware service like </w:t>
      </w:r>
      <w:r w:rsidRPr="00AA0E29">
        <w:rPr>
          <w:rFonts w:asciiTheme="minorHAnsi" w:hAnsiTheme="minorHAnsi" w:cstheme="minorHAnsi"/>
          <w:b/>
          <w:bCs/>
          <w:color w:val="000000"/>
          <w:sz w:val="20"/>
          <w:szCs w:val="20"/>
        </w:rPr>
        <w:t>Apache Kafka</w:t>
      </w:r>
      <w:r w:rsidR="00D9508A" w:rsidRPr="00AC7147">
        <w:rPr>
          <w:rFonts w:asciiTheme="minorHAnsi" w:hAnsiTheme="minorHAnsi" w:cstheme="minorHAnsi"/>
          <w:color w:val="000000"/>
          <w:sz w:val="20"/>
          <w:szCs w:val="20"/>
        </w:rPr>
        <w:t>.</w:t>
      </w:r>
    </w:p>
    <w:p w14:paraId="11120A8E" w14:textId="37681A2A"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Worked on installation, configuration and deployment of </w:t>
      </w:r>
      <w:r w:rsidRPr="00AC7147">
        <w:rPr>
          <w:rFonts w:asciiTheme="minorHAnsi" w:hAnsiTheme="minorHAnsi" w:cstheme="minorHAnsi"/>
          <w:b/>
          <w:bCs/>
          <w:color w:val="000000"/>
          <w:sz w:val="20"/>
          <w:szCs w:val="20"/>
        </w:rPr>
        <w:t>J2EE</w:t>
      </w:r>
      <w:r w:rsidRPr="00AC7147">
        <w:rPr>
          <w:rFonts w:asciiTheme="minorHAnsi" w:hAnsiTheme="minorHAnsi" w:cstheme="minorHAnsi"/>
          <w:color w:val="000000"/>
          <w:sz w:val="20"/>
          <w:szCs w:val="20"/>
        </w:rPr>
        <w:t xml:space="preserve"> Application servers like </w:t>
      </w:r>
      <w:r w:rsidRPr="00AC7147">
        <w:rPr>
          <w:rFonts w:asciiTheme="minorHAnsi" w:hAnsiTheme="minorHAnsi" w:cstheme="minorHAnsi"/>
          <w:b/>
          <w:bCs/>
          <w:color w:val="000000"/>
          <w:sz w:val="20"/>
          <w:szCs w:val="20"/>
        </w:rPr>
        <w:t>Web</w:t>
      </w:r>
      <w:r w:rsidR="00E744C4" w:rsidRPr="00AC7147">
        <w:rPr>
          <w:rFonts w:asciiTheme="minorHAnsi" w:hAnsiTheme="minorHAnsi" w:cstheme="minorHAnsi"/>
          <w:b/>
          <w:bCs/>
          <w:color w:val="000000"/>
          <w:sz w:val="20"/>
          <w:szCs w:val="20"/>
        </w:rPr>
        <w:t>S</w:t>
      </w:r>
      <w:r w:rsidRPr="00AC7147">
        <w:rPr>
          <w:rFonts w:asciiTheme="minorHAnsi" w:hAnsiTheme="minorHAnsi" w:cstheme="minorHAnsi"/>
          <w:b/>
          <w:bCs/>
          <w:color w:val="000000"/>
          <w:sz w:val="20"/>
          <w:szCs w:val="20"/>
        </w:rPr>
        <w:t>phere</w:t>
      </w:r>
      <w:r w:rsidRPr="00AC7147">
        <w:rPr>
          <w:rFonts w:asciiTheme="minorHAnsi" w:hAnsiTheme="minorHAnsi" w:cstheme="minorHAnsi"/>
          <w:color w:val="000000"/>
          <w:sz w:val="20"/>
          <w:szCs w:val="20"/>
        </w:rPr>
        <w:t xml:space="preserve"> and </w:t>
      </w:r>
      <w:r w:rsidRPr="00AC7147">
        <w:rPr>
          <w:rFonts w:asciiTheme="minorHAnsi" w:hAnsiTheme="minorHAnsi" w:cstheme="minorHAnsi"/>
          <w:b/>
          <w:color w:val="000000"/>
          <w:sz w:val="20"/>
          <w:szCs w:val="20"/>
        </w:rPr>
        <w:t>Apache Tomcat</w:t>
      </w:r>
      <w:r w:rsidRPr="00AC7147">
        <w:rPr>
          <w:rFonts w:asciiTheme="minorHAnsi" w:hAnsiTheme="minorHAnsi" w:cstheme="minorHAnsi"/>
          <w:color w:val="000000"/>
          <w:sz w:val="20"/>
          <w:szCs w:val="20"/>
        </w:rPr>
        <w:t>.</w:t>
      </w:r>
    </w:p>
    <w:p w14:paraId="7C2BAF0B" w14:textId="77777777"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Good experience with deployment and release of the application with </w:t>
      </w:r>
      <w:r w:rsidRPr="00AC7147">
        <w:rPr>
          <w:rFonts w:asciiTheme="minorHAnsi" w:hAnsiTheme="minorHAnsi" w:cstheme="minorHAnsi"/>
          <w:b/>
          <w:color w:val="000000"/>
          <w:sz w:val="20"/>
          <w:szCs w:val="20"/>
        </w:rPr>
        <w:t>Maven</w:t>
      </w:r>
      <w:r w:rsidRPr="00AC7147">
        <w:rPr>
          <w:rFonts w:asciiTheme="minorHAnsi" w:hAnsiTheme="minorHAnsi" w:cstheme="minorHAnsi"/>
          <w:color w:val="000000"/>
          <w:sz w:val="20"/>
          <w:szCs w:val="20"/>
        </w:rPr>
        <w:t xml:space="preserve"> building tool, test cases using </w:t>
      </w:r>
      <w:r w:rsidRPr="00AC7147">
        <w:rPr>
          <w:rFonts w:asciiTheme="minorHAnsi" w:hAnsiTheme="minorHAnsi" w:cstheme="minorHAnsi"/>
          <w:b/>
          <w:color w:val="000000"/>
          <w:sz w:val="20"/>
          <w:szCs w:val="20"/>
        </w:rPr>
        <w:t>JUnit</w:t>
      </w:r>
      <w:r w:rsidRPr="00AC7147">
        <w:rPr>
          <w:rFonts w:asciiTheme="minorHAnsi" w:hAnsiTheme="minorHAnsi" w:cstheme="minorHAnsi"/>
          <w:color w:val="000000"/>
          <w:sz w:val="20"/>
          <w:szCs w:val="20"/>
        </w:rPr>
        <w:t xml:space="preserve"> and mocking frameworks like </w:t>
      </w:r>
      <w:proofErr w:type="spellStart"/>
      <w:r w:rsidR="009B7590" w:rsidRPr="00AC7147">
        <w:rPr>
          <w:rFonts w:asciiTheme="minorHAnsi" w:hAnsiTheme="minorHAnsi" w:cstheme="minorHAnsi"/>
          <w:b/>
          <w:bCs/>
          <w:color w:val="000000"/>
          <w:sz w:val="20"/>
          <w:szCs w:val="20"/>
        </w:rPr>
        <w:t>PowerM</w:t>
      </w:r>
      <w:r w:rsidRPr="00AC7147">
        <w:rPr>
          <w:rFonts w:asciiTheme="minorHAnsi" w:hAnsiTheme="minorHAnsi" w:cstheme="minorHAnsi"/>
          <w:b/>
          <w:bCs/>
          <w:color w:val="000000"/>
          <w:sz w:val="20"/>
          <w:szCs w:val="20"/>
        </w:rPr>
        <w:t>ockito</w:t>
      </w:r>
      <w:proofErr w:type="spellEnd"/>
      <w:r w:rsidRPr="00AC7147">
        <w:rPr>
          <w:rFonts w:asciiTheme="minorHAnsi" w:hAnsiTheme="minorHAnsi" w:cstheme="minorHAnsi"/>
          <w:b/>
          <w:color w:val="000000"/>
          <w:sz w:val="20"/>
          <w:szCs w:val="20"/>
        </w:rPr>
        <w:t>.</w:t>
      </w:r>
    </w:p>
    <w:p w14:paraId="32E72173" w14:textId="44D87B41"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Strong skills in developing web services using </w:t>
      </w:r>
      <w:r w:rsidRPr="00AC7147">
        <w:rPr>
          <w:rFonts w:asciiTheme="minorHAnsi" w:hAnsiTheme="minorHAnsi" w:cstheme="minorHAnsi"/>
          <w:b/>
          <w:color w:val="000000"/>
          <w:sz w:val="20"/>
          <w:szCs w:val="20"/>
        </w:rPr>
        <w:t>SOAP.</w:t>
      </w:r>
    </w:p>
    <w:p w14:paraId="67FAF458" w14:textId="2FC09D18"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Experience in working in </w:t>
      </w:r>
      <w:r w:rsidRPr="00AC7147">
        <w:rPr>
          <w:rFonts w:asciiTheme="minorHAnsi" w:hAnsiTheme="minorHAnsi" w:cstheme="minorHAnsi"/>
          <w:b/>
          <w:color w:val="000000"/>
          <w:sz w:val="20"/>
          <w:szCs w:val="20"/>
        </w:rPr>
        <w:t xml:space="preserve">RDBMS </w:t>
      </w:r>
      <w:r w:rsidRPr="00AC7147">
        <w:rPr>
          <w:rFonts w:asciiTheme="minorHAnsi" w:hAnsiTheme="minorHAnsi" w:cstheme="minorHAnsi"/>
          <w:color w:val="000000"/>
          <w:sz w:val="20"/>
          <w:szCs w:val="20"/>
        </w:rPr>
        <w:t xml:space="preserve">like </w:t>
      </w:r>
      <w:r w:rsidRPr="00AC7147">
        <w:rPr>
          <w:rFonts w:asciiTheme="minorHAnsi" w:hAnsiTheme="minorHAnsi" w:cstheme="minorHAnsi"/>
          <w:b/>
          <w:color w:val="000000"/>
          <w:sz w:val="20"/>
          <w:szCs w:val="20"/>
        </w:rPr>
        <w:t>Oracle</w:t>
      </w:r>
    </w:p>
    <w:p w14:paraId="217CBD52" w14:textId="77777777"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Experience in working with version control tools like </w:t>
      </w:r>
      <w:r w:rsidRPr="00AC7147">
        <w:rPr>
          <w:rFonts w:asciiTheme="minorHAnsi" w:hAnsiTheme="minorHAnsi" w:cstheme="minorHAnsi"/>
          <w:b/>
          <w:bCs/>
          <w:color w:val="000000"/>
          <w:sz w:val="20"/>
          <w:szCs w:val="20"/>
        </w:rPr>
        <w:t xml:space="preserve">ClearCase, RTC </w:t>
      </w:r>
      <w:r w:rsidRPr="00AC7147">
        <w:rPr>
          <w:rFonts w:asciiTheme="minorHAnsi" w:hAnsiTheme="minorHAnsi" w:cstheme="minorHAnsi"/>
          <w:color w:val="000000"/>
          <w:sz w:val="20"/>
          <w:szCs w:val="20"/>
        </w:rPr>
        <w:t xml:space="preserve">and </w:t>
      </w:r>
      <w:r w:rsidRPr="00AC7147">
        <w:rPr>
          <w:rFonts w:asciiTheme="minorHAnsi" w:hAnsiTheme="minorHAnsi" w:cstheme="minorHAnsi"/>
          <w:b/>
          <w:bCs/>
          <w:color w:val="000000"/>
          <w:sz w:val="20"/>
          <w:szCs w:val="20"/>
        </w:rPr>
        <w:t>CVS</w:t>
      </w:r>
      <w:r w:rsidRPr="00AC7147">
        <w:rPr>
          <w:rFonts w:asciiTheme="minorHAnsi" w:hAnsiTheme="minorHAnsi" w:cstheme="minorHAnsi"/>
          <w:color w:val="000000"/>
          <w:sz w:val="20"/>
          <w:szCs w:val="20"/>
        </w:rPr>
        <w:t>.</w:t>
      </w:r>
    </w:p>
    <w:p w14:paraId="4977B51A" w14:textId="77777777" w:rsidR="00290633" w:rsidRPr="00AC7147" w:rsidRDefault="00290633" w:rsidP="00AC7147">
      <w:pPr>
        <w:pStyle w:val="NoSpacing"/>
        <w:numPr>
          <w:ilvl w:val="0"/>
          <w:numId w:val="11"/>
        </w:numPr>
        <w:tabs>
          <w:tab w:val="clear" w:pos="720"/>
          <w:tab w:val="num" w:pos="360"/>
        </w:tabs>
        <w:spacing w:line="240" w:lineRule="auto"/>
        <w:ind w:left="360"/>
        <w:jc w:val="both"/>
        <w:rPr>
          <w:rFonts w:asciiTheme="minorHAnsi" w:hAnsiTheme="minorHAnsi" w:cstheme="minorHAnsi"/>
          <w:color w:val="000000"/>
          <w:sz w:val="20"/>
          <w:szCs w:val="20"/>
        </w:rPr>
      </w:pPr>
      <w:r w:rsidRPr="00AC7147">
        <w:rPr>
          <w:rFonts w:asciiTheme="minorHAnsi" w:hAnsiTheme="minorHAnsi" w:cstheme="minorHAnsi"/>
          <w:color w:val="000000"/>
          <w:sz w:val="20"/>
          <w:szCs w:val="20"/>
        </w:rPr>
        <w:t xml:space="preserve">Worked in projects </w:t>
      </w:r>
      <w:r w:rsidR="009B7590" w:rsidRPr="00AC7147">
        <w:rPr>
          <w:rFonts w:asciiTheme="minorHAnsi" w:hAnsiTheme="minorHAnsi" w:cstheme="minorHAnsi"/>
          <w:color w:val="000000"/>
          <w:sz w:val="20"/>
          <w:szCs w:val="20"/>
        </w:rPr>
        <w:t>executed</w:t>
      </w:r>
      <w:r w:rsidRPr="00AC7147">
        <w:rPr>
          <w:rFonts w:asciiTheme="minorHAnsi" w:hAnsiTheme="minorHAnsi" w:cstheme="minorHAnsi"/>
          <w:color w:val="000000"/>
          <w:sz w:val="20"/>
          <w:szCs w:val="20"/>
        </w:rPr>
        <w:t xml:space="preserve"> in both </w:t>
      </w:r>
      <w:r w:rsidRPr="00AC7147">
        <w:rPr>
          <w:rFonts w:asciiTheme="minorHAnsi" w:hAnsiTheme="minorHAnsi" w:cstheme="minorHAnsi"/>
          <w:b/>
          <w:bCs/>
          <w:color w:val="000000"/>
          <w:sz w:val="20"/>
          <w:szCs w:val="20"/>
        </w:rPr>
        <w:t xml:space="preserve">Waterfall </w:t>
      </w:r>
      <w:r w:rsidRPr="00AC7147">
        <w:rPr>
          <w:rFonts w:asciiTheme="minorHAnsi" w:hAnsiTheme="minorHAnsi" w:cstheme="minorHAnsi"/>
          <w:color w:val="000000"/>
          <w:sz w:val="20"/>
          <w:szCs w:val="20"/>
        </w:rPr>
        <w:t xml:space="preserve">and </w:t>
      </w:r>
      <w:r w:rsidRPr="00AC7147">
        <w:rPr>
          <w:rFonts w:asciiTheme="minorHAnsi" w:hAnsiTheme="minorHAnsi" w:cstheme="minorHAnsi"/>
          <w:b/>
          <w:bCs/>
          <w:color w:val="000000"/>
          <w:sz w:val="20"/>
          <w:szCs w:val="20"/>
        </w:rPr>
        <w:t xml:space="preserve">Agile </w:t>
      </w:r>
      <w:r w:rsidRPr="00AC7147">
        <w:rPr>
          <w:rFonts w:asciiTheme="minorHAnsi" w:hAnsiTheme="minorHAnsi" w:cstheme="minorHAnsi"/>
          <w:color w:val="000000"/>
          <w:sz w:val="20"/>
          <w:szCs w:val="20"/>
        </w:rPr>
        <w:t>methodologies.</w:t>
      </w:r>
    </w:p>
    <w:p w14:paraId="106B76C6" w14:textId="7F87513B" w:rsidR="00290633" w:rsidRPr="00AC7147" w:rsidRDefault="00290633" w:rsidP="00AC7147">
      <w:pPr>
        <w:pStyle w:val="BodyText"/>
        <w:widowControl/>
        <w:numPr>
          <w:ilvl w:val="0"/>
          <w:numId w:val="11"/>
        </w:numPr>
        <w:tabs>
          <w:tab w:val="clear" w:pos="720"/>
          <w:tab w:val="num" w:pos="360"/>
        </w:tabs>
        <w:spacing w:after="0"/>
        <w:ind w:left="360"/>
        <w:jc w:val="both"/>
        <w:rPr>
          <w:rFonts w:asciiTheme="minorHAnsi" w:hAnsiTheme="minorHAnsi" w:cstheme="minorHAnsi"/>
          <w:color w:val="000000"/>
        </w:rPr>
      </w:pPr>
      <w:r w:rsidRPr="00AC7147">
        <w:rPr>
          <w:rFonts w:asciiTheme="minorHAnsi" w:hAnsiTheme="minorHAnsi" w:cstheme="minorHAnsi"/>
          <w:color w:val="000000"/>
        </w:rPr>
        <w:t>Exceptional analytical and communication skills, with vast experience in handling team and attaining the business goals</w:t>
      </w:r>
      <w:r w:rsidR="000462ED" w:rsidRPr="00AC7147">
        <w:rPr>
          <w:rFonts w:asciiTheme="minorHAnsi" w:hAnsiTheme="minorHAnsi" w:cstheme="minorHAnsi"/>
          <w:color w:val="000000"/>
        </w:rPr>
        <w:t>.</w:t>
      </w:r>
    </w:p>
    <w:p w14:paraId="41446EF5" w14:textId="1601F90B" w:rsidR="00CF722C" w:rsidRPr="00AC7147" w:rsidRDefault="00CF722C" w:rsidP="00AC7147">
      <w:pPr>
        <w:pStyle w:val="BodyText"/>
        <w:widowControl/>
        <w:numPr>
          <w:ilvl w:val="0"/>
          <w:numId w:val="11"/>
        </w:numPr>
        <w:tabs>
          <w:tab w:val="clear" w:pos="720"/>
          <w:tab w:val="num" w:pos="360"/>
        </w:tabs>
        <w:spacing w:after="0"/>
        <w:ind w:left="360"/>
        <w:jc w:val="both"/>
        <w:rPr>
          <w:rFonts w:asciiTheme="minorHAnsi" w:hAnsiTheme="minorHAnsi" w:cstheme="minorHAnsi"/>
          <w:b/>
          <w:bCs/>
          <w:color w:val="000000"/>
        </w:rPr>
      </w:pPr>
      <w:r w:rsidRPr="00AC7147">
        <w:rPr>
          <w:rFonts w:asciiTheme="minorHAnsi" w:hAnsiTheme="minorHAnsi" w:cstheme="minorHAnsi"/>
          <w:color w:val="000000"/>
        </w:rPr>
        <w:t xml:space="preserve">Good working knowledge in </w:t>
      </w:r>
      <w:r w:rsidRPr="00AC7147">
        <w:rPr>
          <w:rFonts w:asciiTheme="minorHAnsi" w:hAnsiTheme="minorHAnsi" w:cstheme="minorHAnsi"/>
          <w:b/>
          <w:bCs/>
          <w:color w:val="000000"/>
        </w:rPr>
        <w:t>Banking Domain</w:t>
      </w:r>
    </w:p>
    <w:p w14:paraId="29CEFB47" w14:textId="487C052F" w:rsidR="00290633" w:rsidRPr="00AC7147" w:rsidRDefault="00290633" w:rsidP="00AC7147">
      <w:pPr>
        <w:pStyle w:val="BodyText"/>
        <w:widowControl/>
        <w:spacing w:after="0"/>
        <w:jc w:val="both"/>
        <w:rPr>
          <w:rFonts w:asciiTheme="minorHAnsi" w:hAnsiTheme="minorHAnsi" w:cstheme="minorHAnsi"/>
          <w:color w:val="000000"/>
        </w:rPr>
      </w:pPr>
    </w:p>
    <w:p w14:paraId="58DFB862" w14:textId="5249D68D" w:rsidR="00094393" w:rsidRPr="00AC7147" w:rsidRDefault="00094393" w:rsidP="00AC7147">
      <w:pPr>
        <w:pStyle w:val="Heading2"/>
        <w:widowControl/>
        <w:numPr>
          <w:ilvl w:val="0"/>
          <w:numId w:val="0"/>
        </w:numPr>
        <w:spacing w:before="0" w:after="0"/>
        <w:ind w:left="576" w:hanging="576"/>
        <w:jc w:val="both"/>
        <w:rPr>
          <w:rFonts w:asciiTheme="minorHAnsi" w:hAnsiTheme="minorHAnsi" w:cstheme="minorHAnsi"/>
          <w:color w:val="000000"/>
          <w:sz w:val="20"/>
          <w:szCs w:val="20"/>
          <w:u w:val="single"/>
          <w:lang w:val="en-US"/>
        </w:rPr>
      </w:pPr>
      <w:r w:rsidRPr="00AC7147">
        <w:rPr>
          <w:rFonts w:asciiTheme="minorHAnsi" w:hAnsiTheme="minorHAnsi" w:cstheme="minorHAnsi"/>
          <w:color w:val="000000"/>
          <w:sz w:val="20"/>
          <w:szCs w:val="20"/>
          <w:u w:val="single"/>
        </w:rPr>
        <w:t>ACADEMICS &amp;CERTIFICATIONS</w:t>
      </w:r>
    </w:p>
    <w:p w14:paraId="048A9170" w14:textId="0B576169" w:rsidR="00290633" w:rsidRPr="00AC7147" w:rsidRDefault="00290633" w:rsidP="00AC7147">
      <w:pPr>
        <w:pStyle w:val="BodyText"/>
        <w:widowControl/>
        <w:numPr>
          <w:ilvl w:val="0"/>
          <w:numId w:val="12"/>
        </w:numPr>
        <w:tabs>
          <w:tab w:val="clear" w:pos="720"/>
          <w:tab w:val="num" w:pos="360"/>
        </w:tabs>
        <w:spacing w:after="0"/>
        <w:ind w:left="36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B.</w:t>
      </w:r>
      <w:r w:rsidR="004927C9" w:rsidRPr="00AC7147">
        <w:rPr>
          <w:rFonts w:asciiTheme="minorHAnsi" w:hAnsiTheme="minorHAnsi" w:cstheme="minorHAnsi"/>
          <w:b/>
          <w:bCs/>
          <w:color w:val="000000"/>
          <w:lang w:val="en-US"/>
        </w:rPr>
        <w:t>E</w:t>
      </w:r>
      <w:r w:rsidR="009B7590" w:rsidRPr="00AC7147">
        <w:rPr>
          <w:rFonts w:asciiTheme="minorHAnsi" w:hAnsiTheme="minorHAnsi" w:cstheme="minorHAnsi"/>
          <w:b/>
          <w:bCs/>
          <w:color w:val="000000"/>
          <w:lang w:val="en-US"/>
        </w:rPr>
        <w:t>.</w:t>
      </w:r>
      <w:r w:rsidRPr="00AC7147">
        <w:rPr>
          <w:rFonts w:asciiTheme="minorHAnsi" w:hAnsiTheme="minorHAnsi" w:cstheme="minorHAnsi"/>
          <w:b/>
          <w:bCs/>
          <w:color w:val="000000"/>
          <w:lang w:val="en-US"/>
        </w:rPr>
        <w:t xml:space="preserve"> (</w:t>
      </w:r>
      <w:r w:rsidR="004927C9" w:rsidRPr="00AC7147">
        <w:rPr>
          <w:rFonts w:asciiTheme="minorHAnsi" w:hAnsiTheme="minorHAnsi" w:cstheme="minorHAnsi"/>
          <w:b/>
          <w:bCs/>
          <w:color w:val="000000"/>
          <w:lang w:val="en-US"/>
        </w:rPr>
        <w:t>Computer Science and Engineering</w:t>
      </w:r>
      <w:r w:rsidRPr="00AC7147">
        <w:rPr>
          <w:rFonts w:asciiTheme="minorHAnsi" w:hAnsiTheme="minorHAnsi" w:cstheme="minorHAnsi"/>
          <w:b/>
          <w:bCs/>
          <w:color w:val="000000"/>
          <w:lang w:val="en-US"/>
        </w:rPr>
        <w:t>)</w:t>
      </w:r>
      <w:r w:rsidRPr="00AC7147">
        <w:rPr>
          <w:rFonts w:asciiTheme="minorHAnsi" w:hAnsiTheme="minorHAnsi" w:cstheme="minorHAnsi"/>
          <w:color w:val="000000"/>
          <w:lang w:val="en-US"/>
        </w:rPr>
        <w:t xml:space="preserve"> from </w:t>
      </w:r>
      <w:r w:rsidRPr="00AC7147">
        <w:rPr>
          <w:rFonts w:asciiTheme="minorHAnsi" w:hAnsiTheme="minorHAnsi" w:cstheme="minorHAnsi"/>
          <w:b/>
          <w:bCs/>
          <w:color w:val="000000"/>
          <w:lang w:val="en-US"/>
        </w:rPr>
        <w:t>Anna University.</w:t>
      </w:r>
    </w:p>
    <w:p w14:paraId="52FA2378" w14:textId="7AB58828" w:rsidR="00290633" w:rsidRPr="00AC7147" w:rsidRDefault="00290633" w:rsidP="00AC7147">
      <w:pPr>
        <w:pStyle w:val="BodyText"/>
        <w:widowControl/>
        <w:numPr>
          <w:ilvl w:val="0"/>
          <w:numId w:val="12"/>
        </w:numPr>
        <w:tabs>
          <w:tab w:val="clear" w:pos="720"/>
          <w:tab w:val="num" w:pos="360"/>
        </w:tabs>
        <w:spacing w:after="0"/>
        <w:ind w:left="36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 xml:space="preserve">Sun Certified Java Programmer in Java </w:t>
      </w:r>
      <w:r w:rsidR="004B448C">
        <w:rPr>
          <w:rFonts w:asciiTheme="minorHAnsi" w:hAnsiTheme="minorHAnsi" w:cstheme="minorHAnsi"/>
          <w:b/>
          <w:bCs/>
          <w:color w:val="000000"/>
          <w:lang w:val="en-US"/>
        </w:rPr>
        <w:t>8</w:t>
      </w:r>
      <w:r w:rsidRPr="00AC7147">
        <w:rPr>
          <w:rFonts w:asciiTheme="minorHAnsi" w:hAnsiTheme="minorHAnsi" w:cstheme="minorHAnsi"/>
          <w:b/>
          <w:bCs/>
          <w:color w:val="000000"/>
          <w:lang w:val="en-US"/>
        </w:rPr>
        <w:t>.</w:t>
      </w:r>
    </w:p>
    <w:p w14:paraId="612F8BC2" w14:textId="77777777" w:rsidR="00290633" w:rsidRPr="00AC7147" w:rsidRDefault="00290633" w:rsidP="00AC7147">
      <w:pPr>
        <w:pStyle w:val="BodyText"/>
        <w:widowControl/>
        <w:numPr>
          <w:ilvl w:val="0"/>
          <w:numId w:val="12"/>
        </w:numPr>
        <w:tabs>
          <w:tab w:val="clear" w:pos="720"/>
          <w:tab w:val="num" w:pos="360"/>
        </w:tabs>
        <w:spacing w:after="0"/>
        <w:ind w:left="36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Trained in TOGAF 9.1 Architecture Framework.</w:t>
      </w:r>
    </w:p>
    <w:p w14:paraId="78117128" w14:textId="382AD869" w:rsidR="00290633" w:rsidRPr="00AC7147" w:rsidRDefault="00290633" w:rsidP="00AC7147">
      <w:pPr>
        <w:pStyle w:val="BodyText"/>
        <w:widowControl/>
        <w:tabs>
          <w:tab w:val="num" w:pos="360"/>
        </w:tabs>
        <w:spacing w:after="0"/>
        <w:jc w:val="both"/>
        <w:rPr>
          <w:rFonts w:asciiTheme="minorHAnsi" w:hAnsiTheme="minorHAnsi" w:cstheme="minorHAnsi"/>
          <w:b/>
          <w:bCs/>
          <w:color w:val="000000"/>
          <w:lang w:val="en-US"/>
        </w:rPr>
      </w:pPr>
    </w:p>
    <w:p w14:paraId="2317F3C8" w14:textId="35FEC1B5" w:rsidR="000462ED" w:rsidRPr="00AC7147" w:rsidRDefault="00094393" w:rsidP="00AC7147">
      <w:pPr>
        <w:pStyle w:val="BodyText"/>
        <w:widowControl/>
        <w:spacing w:after="0"/>
        <w:jc w:val="both"/>
        <w:rPr>
          <w:rFonts w:asciiTheme="minorHAnsi" w:hAnsiTheme="minorHAnsi" w:cstheme="minorHAnsi"/>
          <w:b/>
          <w:bCs/>
          <w:color w:val="000000"/>
          <w:u w:val="single"/>
        </w:rPr>
      </w:pPr>
      <w:r w:rsidRPr="00AC7147">
        <w:rPr>
          <w:rFonts w:asciiTheme="minorHAnsi" w:hAnsiTheme="minorHAnsi" w:cstheme="minorHAnsi"/>
          <w:b/>
          <w:bCs/>
          <w:color w:val="000000"/>
          <w:u w:val="single"/>
        </w:rPr>
        <w:t>TECHNICAL SKILLS</w:t>
      </w:r>
    </w:p>
    <w:tbl>
      <w:tblPr>
        <w:tblW w:w="1040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2487"/>
        <w:gridCol w:w="7920"/>
      </w:tblGrid>
      <w:tr w:rsidR="00094393" w:rsidRPr="00AC7147" w14:paraId="55D0AF7F" w14:textId="77777777" w:rsidTr="00CC3EB9">
        <w:tc>
          <w:tcPr>
            <w:tcW w:w="2487" w:type="dxa"/>
            <w:vAlign w:val="center"/>
          </w:tcPr>
          <w:p w14:paraId="19ADE053" w14:textId="77777777" w:rsidR="00094393" w:rsidRPr="00AC7147" w:rsidRDefault="00094393" w:rsidP="00AC7147">
            <w:pPr>
              <w:pStyle w:val="TableContents"/>
              <w:jc w:val="both"/>
              <w:rPr>
                <w:rFonts w:asciiTheme="minorHAnsi" w:hAnsiTheme="minorHAnsi" w:cstheme="minorHAnsi"/>
                <w:b/>
                <w:bCs/>
                <w:color w:val="000000"/>
              </w:rPr>
            </w:pPr>
            <w:r w:rsidRPr="00AC7147">
              <w:rPr>
                <w:rFonts w:asciiTheme="minorHAnsi" w:hAnsiTheme="minorHAnsi" w:cstheme="minorHAnsi"/>
                <w:b/>
                <w:bCs/>
                <w:color w:val="000000"/>
              </w:rPr>
              <w:t>Platforms</w:t>
            </w:r>
          </w:p>
        </w:tc>
        <w:tc>
          <w:tcPr>
            <w:tcW w:w="7920" w:type="dxa"/>
            <w:vAlign w:val="center"/>
          </w:tcPr>
          <w:p w14:paraId="3E837FF5" w14:textId="77777777" w:rsidR="00094393" w:rsidRPr="00AC7147" w:rsidRDefault="00094393" w:rsidP="00AC7147">
            <w:pPr>
              <w:pStyle w:val="TableContents"/>
              <w:jc w:val="both"/>
              <w:rPr>
                <w:rFonts w:asciiTheme="minorHAnsi" w:hAnsiTheme="minorHAnsi" w:cstheme="minorHAnsi"/>
                <w:color w:val="000000"/>
              </w:rPr>
            </w:pPr>
            <w:r w:rsidRPr="00AC7147">
              <w:rPr>
                <w:rFonts w:asciiTheme="minorHAnsi" w:hAnsiTheme="minorHAnsi" w:cstheme="minorHAnsi"/>
                <w:color w:val="000000"/>
              </w:rPr>
              <w:t>Windows</w:t>
            </w:r>
            <w:r w:rsidRPr="00AC7147">
              <w:rPr>
                <w:rFonts w:asciiTheme="minorHAnsi" w:hAnsiTheme="minorHAnsi" w:cstheme="minorHAnsi"/>
                <w:color w:val="000000"/>
                <w:lang w:val="en-US"/>
              </w:rPr>
              <w:t>, UNIX (AIX)</w:t>
            </w:r>
          </w:p>
        </w:tc>
      </w:tr>
      <w:tr w:rsidR="00094393" w:rsidRPr="00AC7147" w14:paraId="2B7F530F" w14:textId="77777777" w:rsidTr="00CC3EB9">
        <w:tc>
          <w:tcPr>
            <w:tcW w:w="2487" w:type="dxa"/>
            <w:vAlign w:val="center"/>
          </w:tcPr>
          <w:p w14:paraId="41E97EA4" w14:textId="77777777" w:rsidR="00094393" w:rsidRPr="00AC7147" w:rsidRDefault="00094393" w:rsidP="00AC7147">
            <w:pPr>
              <w:pStyle w:val="TableContents"/>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Languages</w:t>
            </w:r>
          </w:p>
        </w:tc>
        <w:tc>
          <w:tcPr>
            <w:tcW w:w="7920" w:type="dxa"/>
            <w:vAlign w:val="center"/>
          </w:tcPr>
          <w:p w14:paraId="35AC3BCF" w14:textId="2944F000" w:rsidR="00094393" w:rsidRPr="00AC7147" w:rsidRDefault="00094393" w:rsidP="00AC7147">
            <w:pPr>
              <w:pStyle w:val="TableContents"/>
              <w:jc w:val="both"/>
              <w:rPr>
                <w:rFonts w:asciiTheme="minorHAnsi" w:hAnsiTheme="minorHAnsi" w:cstheme="minorHAnsi"/>
                <w:color w:val="000000"/>
              </w:rPr>
            </w:pPr>
            <w:r w:rsidRPr="00AC7147">
              <w:rPr>
                <w:rFonts w:asciiTheme="minorHAnsi" w:hAnsiTheme="minorHAnsi" w:cstheme="minorHAnsi"/>
                <w:color w:val="000000"/>
                <w:lang w:val="en-US"/>
              </w:rPr>
              <w:t>C, C++, Java, JavaScript, SQL, HTML,</w:t>
            </w:r>
            <w:r w:rsidR="00D95D50">
              <w:rPr>
                <w:rFonts w:asciiTheme="minorHAnsi" w:hAnsiTheme="minorHAnsi" w:cstheme="minorHAnsi"/>
                <w:color w:val="000000"/>
                <w:lang w:val="en-US"/>
              </w:rPr>
              <w:t xml:space="preserve"> </w:t>
            </w:r>
            <w:r w:rsidR="00771B7D">
              <w:rPr>
                <w:rFonts w:asciiTheme="minorHAnsi" w:hAnsiTheme="minorHAnsi" w:cstheme="minorHAnsi"/>
                <w:color w:val="000000"/>
                <w:lang w:val="en-US"/>
              </w:rPr>
              <w:t>Tailwind</w:t>
            </w:r>
            <w:r w:rsidRPr="00AC7147">
              <w:rPr>
                <w:rFonts w:asciiTheme="minorHAnsi" w:hAnsiTheme="minorHAnsi" w:cstheme="minorHAnsi"/>
                <w:color w:val="000000"/>
                <w:lang w:val="en-US"/>
              </w:rPr>
              <w:t xml:space="preserve"> CSS, XML, UML</w:t>
            </w:r>
            <w:r w:rsidR="00F434BC">
              <w:rPr>
                <w:rFonts w:asciiTheme="minorHAnsi" w:hAnsiTheme="minorHAnsi" w:cstheme="minorHAnsi"/>
                <w:color w:val="000000"/>
                <w:lang w:val="en-US"/>
              </w:rPr>
              <w:t xml:space="preserve">, </w:t>
            </w:r>
            <w:r w:rsidR="00E30C6E">
              <w:rPr>
                <w:rFonts w:asciiTheme="minorHAnsi" w:hAnsiTheme="minorHAnsi" w:cstheme="minorHAnsi"/>
                <w:color w:val="000000"/>
                <w:lang w:val="en-US"/>
              </w:rPr>
              <w:t>React JS</w:t>
            </w:r>
          </w:p>
        </w:tc>
      </w:tr>
      <w:tr w:rsidR="00094393" w:rsidRPr="00AC7147" w14:paraId="4BD88F61" w14:textId="77777777" w:rsidTr="00CC3EB9">
        <w:tc>
          <w:tcPr>
            <w:tcW w:w="2487" w:type="dxa"/>
            <w:vAlign w:val="center"/>
          </w:tcPr>
          <w:p w14:paraId="4EA23EA4" w14:textId="2ED45BE5" w:rsidR="00094393" w:rsidRPr="00AC7147" w:rsidRDefault="00094393" w:rsidP="00AC7147">
            <w:pPr>
              <w:pStyle w:val="TableContents"/>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J2</w:t>
            </w:r>
            <w:r w:rsidR="00083EFC">
              <w:rPr>
                <w:rFonts w:asciiTheme="minorHAnsi" w:hAnsiTheme="minorHAnsi" w:cstheme="minorHAnsi"/>
                <w:b/>
                <w:bCs/>
                <w:color w:val="000000"/>
                <w:lang w:val="en-US"/>
              </w:rPr>
              <w:t>E</w:t>
            </w:r>
            <w:r w:rsidRPr="00AC7147">
              <w:rPr>
                <w:rFonts w:asciiTheme="minorHAnsi" w:hAnsiTheme="minorHAnsi" w:cstheme="minorHAnsi"/>
                <w:b/>
                <w:bCs/>
                <w:color w:val="000000"/>
                <w:lang w:val="en-US"/>
              </w:rPr>
              <w:t>E Technologies</w:t>
            </w:r>
          </w:p>
        </w:tc>
        <w:tc>
          <w:tcPr>
            <w:tcW w:w="7920" w:type="dxa"/>
            <w:vAlign w:val="center"/>
          </w:tcPr>
          <w:p w14:paraId="4149EB66" w14:textId="57F32EAB" w:rsidR="00094393" w:rsidRPr="00AC7147" w:rsidRDefault="00987A5C" w:rsidP="008A10FF">
            <w:pPr>
              <w:pStyle w:val="TableContents"/>
              <w:rPr>
                <w:rFonts w:asciiTheme="minorHAnsi" w:hAnsiTheme="minorHAnsi" w:cstheme="minorHAnsi"/>
                <w:lang w:eastAsia="en-US" w:bidi="ar-SA"/>
              </w:rPr>
            </w:pPr>
            <w:bookmarkStart w:id="0" w:name="_Hlk163255909"/>
            <w:r w:rsidRPr="00987A5C">
              <w:rPr>
                <w:rFonts w:asciiTheme="minorHAnsi" w:hAnsiTheme="minorHAnsi" w:cstheme="minorHAnsi"/>
                <w:color w:val="000000"/>
                <w:lang w:val="en-US"/>
              </w:rPr>
              <w:t>JSP, Servlets, EJB 3.0, Java Beans, JDBC, JNDI, Web Services.</w:t>
            </w:r>
            <w:bookmarkEnd w:id="0"/>
          </w:p>
        </w:tc>
      </w:tr>
      <w:tr w:rsidR="00094393" w:rsidRPr="00AC7147" w14:paraId="144A1193" w14:textId="77777777" w:rsidTr="00CC3EB9">
        <w:tc>
          <w:tcPr>
            <w:tcW w:w="2487" w:type="dxa"/>
            <w:vAlign w:val="center"/>
          </w:tcPr>
          <w:p w14:paraId="4E016896" w14:textId="77777777" w:rsidR="00094393" w:rsidRPr="00AC7147" w:rsidRDefault="00094393" w:rsidP="00AC7147">
            <w:pPr>
              <w:pStyle w:val="TableContents"/>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Frameworks</w:t>
            </w:r>
          </w:p>
        </w:tc>
        <w:tc>
          <w:tcPr>
            <w:tcW w:w="7920" w:type="dxa"/>
            <w:vAlign w:val="center"/>
          </w:tcPr>
          <w:p w14:paraId="27160EFF" w14:textId="733941F9" w:rsidR="00094393" w:rsidRPr="00AC7147" w:rsidRDefault="00D154DF" w:rsidP="00AC7147">
            <w:pPr>
              <w:pStyle w:val="TableContents"/>
              <w:jc w:val="both"/>
              <w:rPr>
                <w:rFonts w:asciiTheme="minorHAnsi" w:hAnsiTheme="minorHAnsi" w:cstheme="minorHAnsi"/>
                <w:color w:val="000000"/>
              </w:rPr>
            </w:pPr>
            <w:r w:rsidRPr="00D154DF">
              <w:rPr>
                <w:rFonts w:asciiTheme="minorHAnsi" w:hAnsiTheme="minorHAnsi" w:cstheme="minorHAnsi"/>
                <w:color w:val="000000"/>
                <w:lang w:val="en-US"/>
              </w:rPr>
              <w:t xml:space="preserve">Spring (Boot, </w:t>
            </w:r>
            <w:proofErr w:type="spellStart"/>
            <w:r>
              <w:rPr>
                <w:rFonts w:asciiTheme="minorHAnsi" w:hAnsiTheme="minorHAnsi" w:cstheme="minorHAnsi"/>
                <w:color w:val="000000"/>
                <w:lang w:val="en-US"/>
              </w:rPr>
              <w:t>WebFlux</w:t>
            </w:r>
            <w:proofErr w:type="spellEnd"/>
            <w:r>
              <w:rPr>
                <w:rFonts w:asciiTheme="minorHAnsi" w:hAnsiTheme="minorHAnsi" w:cstheme="minorHAnsi"/>
                <w:color w:val="000000"/>
                <w:lang w:val="en-US"/>
              </w:rPr>
              <w:t xml:space="preserve">, </w:t>
            </w:r>
            <w:r w:rsidR="008E763A">
              <w:rPr>
                <w:rFonts w:asciiTheme="minorHAnsi" w:hAnsiTheme="minorHAnsi" w:cstheme="minorHAnsi"/>
                <w:color w:val="000000"/>
                <w:lang w:val="en-US"/>
              </w:rPr>
              <w:t xml:space="preserve">JPA, </w:t>
            </w:r>
            <w:r w:rsidRPr="00D154DF">
              <w:rPr>
                <w:rFonts w:asciiTheme="minorHAnsi" w:hAnsiTheme="minorHAnsi" w:cstheme="minorHAnsi"/>
                <w:color w:val="000000"/>
                <w:lang w:val="en-US"/>
              </w:rPr>
              <w:t xml:space="preserve">MVC, </w:t>
            </w:r>
            <w:r w:rsidR="008E763A" w:rsidRPr="008E763A">
              <w:rPr>
                <w:rFonts w:asciiTheme="minorHAnsi" w:hAnsiTheme="minorHAnsi" w:cstheme="minorHAnsi"/>
                <w:color w:val="000000"/>
                <w:lang w:val="en-US"/>
              </w:rPr>
              <w:t>Cloud</w:t>
            </w:r>
            <w:r w:rsidRPr="00D154DF">
              <w:rPr>
                <w:rFonts w:asciiTheme="minorHAnsi" w:hAnsiTheme="minorHAnsi" w:cstheme="minorHAnsi"/>
                <w:color w:val="000000"/>
                <w:lang w:val="en-US"/>
              </w:rPr>
              <w:t>), Hibernate</w:t>
            </w:r>
            <w:r w:rsidR="00F935FA">
              <w:rPr>
                <w:rFonts w:asciiTheme="minorHAnsi" w:hAnsiTheme="minorHAnsi" w:cstheme="minorHAnsi"/>
                <w:color w:val="000000"/>
                <w:lang w:val="en-US"/>
              </w:rPr>
              <w:t>,</w:t>
            </w:r>
            <w:r w:rsidRPr="00D154DF">
              <w:rPr>
                <w:rFonts w:asciiTheme="minorHAnsi" w:hAnsiTheme="minorHAnsi" w:cstheme="minorHAnsi"/>
                <w:color w:val="000000"/>
                <w:lang w:val="en-US"/>
              </w:rPr>
              <w:t xml:space="preserve"> Microservices</w:t>
            </w:r>
            <w:r w:rsidR="00F9535C">
              <w:rPr>
                <w:rFonts w:asciiTheme="minorHAnsi" w:hAnsiTheme="minorHAnsi" w:cstheme="minorHAnsi"/>
                <w:color w:val="000000"/>
                <w:lang w:val="en-US"/>
              </w:rPr>
              <w:t>, Apache Kafka</w:t>
            </w:r>
            <w:r w:rsidR="003610A7">
              <w:rPr>
                <w:rFonts w:asciiTheme="minorHAnsi" w:hAnsiTheme="minorHAnsi" w:cstheme="minorHAnsi"/>
                <w:color w:val="000000"/>
                <w:lang w:val="en-US"/>
              </w:rPr>
              <w:t xml:space="preserve">, </w:t>
            </w:r>
            <w:r w:rsidR="003610A7" w:rsidRPr="003610A7">
              <w:rPr>
                <w:rFonts w:asciiTheme="minorHAnsi" w:hAnsiTheme="minorHAnsi" w:cstheme="minorHAnsi"/>
                <w:color w:val="000000"/>
                <w:lang w:val="en-US"/>
              </w:rPr>
              <w:t>Resilience4j</w:t>
            </w:r>
          </w:p>
        </w:tc>
      </w:tr>
      <w:tr w:rsidR="00094393" w:rsidRPr="00AC7147" w14:paraId="0011E391" w14:textId="77777777" w:rsidTr="00CC3EB9">
        <w:tc>
          <w:tcPr>
            <w:tcW w:w="2487" w:type="dxa"/>
            <w:vAlign w:val="center"/>
          </w:tcPr>
          <w:p w14:paraId="7890EC12" w14:textId="77777777" w:rsidR="00094393" w:rsidRPr="00AC7147" w:rsidRDefault="00094393" w:rsidP="00AC7147">
            <w:pPr>
              <w:pStyle w:val="TableContents"/>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Database</w:t>
            </w:r>
          </w:p>
        </w:tc>
        <w:tc>
          <w:tcPr>
            <w:tcW w:w="7920" w:type="dxa"/>
            <w:vAlign w:val="center"/>
          </w:tcPr>
          <w:p w14:paraId="6ABD6D2A" w14:textId="36F58B66" w:rsidR="00094393" w:rsidRPr="00AC7147" w:rsidRDefault="00F24A45" w:rsidP="00AC7147">
            <w:pPr>
              <w:pStyle w:val="TableContents"/>
              <w:jc w:val="both"/>
              <w:rPr>
                <w:rFonts w:asciiTheme="minorHAnsi" w:hAnsiTheme="minorHAnsi" w:cstheme="minorHAnsi"/>
                <w:color w:val="000000"/>
              </w:rPr>
            </w:pPr>
            <w:proofErr w:type="spellStart"/>
            <w:r>
              <w:rPr>
                <w:rFonts w:asciiTheme="minorHAnsi" w:hAnsiTheme="minorHAnsi" w:cstheme="minorHAnsi"/>
                <w:color w:val="000000"/>
                <w:lang w:val="en-US"/>
              </w:rPr>
              <w:t>Postgre</w:t>
            </w:r>
            <w:proofErr w:type="spellEnd"/>
            <w:r>
              <w:rPr>
                <w:rFonts w:asciiTheme="minorHAnsi" w:hAnsiTheme="minorHAnsi" w:cstheme="minorHAnsi"/>
                <w:color w:val="000000"/>
                <w:lang w:val="en-US"/>
              </w:rPr>
              <w:t xml:space="preserve"> SQL, </w:t>
            </w:r>
            <w:r w:rsidR="00094393" w:rsidRPr="00AC7147">
              <w:rPr>
                <w:rFonts w:asciiTheme="minorHAnsi" w:hAnsiTheme="minorHAnsi" w:cstheme="minorHAnsi"/>
                <w:color w:val="000000"/>
                <w:lang w:val="en-US"/>
              </w:rPr>
              <w:t xml:space="preserve">Oracle, MySQL, DB2, </w:t>
            </w:r>
            <w:r w:rsidR="00FF6768">
              <w:rPr>
                <w:rFonts w:asciiTheme="minorHAnsi" w:hAnsiTheme="minorHAnsi" w:cstheme="minorHAnsi"/>
                <w:color w:val="000000"/>
                <w:lang w:val="en-US"/>
              </w:rPr>
              <w:t>Cos</w:t>
            </w:r>
            <w:r w:rsidR="00FD2A2C">
              <w:rPr>
                <w:rFonts w:asciiTheme="minorHAnsi" w:hAnsiTheme="minorHAnsi" w:cstheme="minorHAnsi"/>
                <w:color w:val="000000"/>
                <w:lang w:val="en-US"/>
              </w:rPr>
              <w:t>m</w:t>
            </w:r>
            <w:r w:rsidR="00FF6768">
              <w:rPr>
                <w:rFonts w:asciiTheme="minorHAnsi" w:hAnsiTheme="minorHAnsi" w:cstheme="minorHAnsi"/>
                <w:color w:val="000000"/>
                <w:lang w:val="en-US"/>
              </w:rPr>
              <w:t>os DB,</w:t>
            </w:r>
            <w:r w:rsidR="0006381F">
              <w:rPr>
                <w:rFonts w:asciiTheme="minorHAnsi" w:hAnsiTheme="minorHAnsi" w:cstheme="minorHAnsi"/>
                <w:color w:val="000000"/>
                <w:lang w:val="en-US"/>
              </w:rPr>
              <w:t xml:space="preserve"> Mongo DB,</w:t>
            </w:r>
            <w:r w:rsidR="00FF6768">
              <w:rPr>
                <w:rFonts w:asciiTheme="minorHAnsi" w:hAnsiTheme="minorHAnsi" w:cstheme="minorHAnsi"/>
                <w:color w:val="000000"/>
                <w:lang w:val="en-US"/>
              </w:rPr>
              <w:t xml:space="preserve"> </w:t>
            </w:r>
            <w:r w:rsidR="00094393" w:rsidRPr="00AC7147">
              <w:rPr>
                <w:rFonts w:asciiTheme="minorHAnsi" w:hAnsiTheme="minorHAnsi" w:cstheme="minorHAnsi"/>
                <w:color w:val="000000"/>
                <w:lang w:val="en-US"/>
              </w:rPr>
              <w:t>and Microsoft SQL Server</w:t>
            </w:r>
          </w:p>
        </w:tc>
      </w:tr>
      <w:tr w:rsidR="00094393" w:rsidRPr="00AC7147" w14:paraId="7EB12D1B" w14:textId="77777777" w:rsidTr="00CC3EB9">
        <w:tc>
          <w:tcPr>
            <w:tcW w:w="2487" w:type="dxa"/>
            <w:vAlign w:val="center"/>
          </w:tcPr>
          <w:p w14:paraId="4953D617" w14:textId="77777777" w:rsidR="00094393" w:rsidRPr="00AC7147" w:rsidRDefault="00094393" w:rsidP="00AC7147">
            <w:pPr>
              <w:pStyle w:val="TableContents"/>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Application Servers</w:t>
            </w:r>
          </w:p>
        </w:tc>
        <w:tc>
          <w:tcPr>
            <w:tcW w:w="7920" w:type="dxa"/>
            <w:vAlign w:val="center"/>
          </w:tcPr>
          <w:p w14:paraId="304914D6" w14:textId="618AC9D9" w:rsidR="00094393" w:rsidRPr="00AC7147" w:rsidRDefault="005D4190" w:rsidP="00AC7147">
            <w:pPr>
              <w:pStyle w:val="TableContents"/>
              <w:jc w:val="both"/>
              <w:rPr>
                <w:rFonts w:asciiTheme="minorHAnsi" w:hAnsiTheme="minorHAnsi" w:cstheme="minorHAnsi"/>
                <w:color w:val="000000"/>
              </w:rPr>
            </w:pPr>
            <w:r>
              <w:rPr>
                <w:rFonts w:asciiTheme="minorHAnsi" w:hAnsiTheme="minorHAnsi" w:cstheme="minorHAnsi"/>
                <w:color w:val="000000"/>
                <w:lang w:val="en-US"/>
              </w:rPr>
              <w:t xml:space="preserve">Undertow, </w:t>
            </w:r>
            <w:r w:rsidR="00094393" w:rsidRPr="00AC7147">
              <w:rPr>
                <w:rFonts w:asciiTheme="minorHAnsi" w:hAnsiTheme="minorHAnsi" w:cstheme="minorHAnsi"/>
                <w:color w:val="000000"/>
                <w:lang w:val="en-US"/>
              </w:rPr>
              <w:t>IBM WebSphere, Apache Tomcat, JBOSS, WebLogic</w:t>
            </w:r>
          </w:p>
        </w:tc>
      </w:tr>
      <w:tr w:rsidR="00094393" w:rsidRPr="00AC7147" w14:paraId="03CB1AC5" w14:textId="77777777" w:rsidTr="00CC3EB9">
        <w:tc>
          <w:tcPr>
            <w:tcW w:w="2487" w:type="dxa"/>
            <w:vAlign w:val="center"/>
          </w:tcPr>
          <w:p w14:paraId="6E1C5D11" w14:textId="7BA65460" w:rsidR="00094393" w:rsidRPr="00AC7147" w:rsidRDefault="00125742" w:rsidP="00AC7147">
            <w:pPr>
              <w:pStyle w:val="TableContents"/>
              <w:jc w:val="both"/>
              <w:rPr>
                <w:rFonts w:asciiTheme="minorHAnsi" w:hAnsiTheme="minorHAnsi" w:cstheme="minorHAnsi"/>
                <w:b/>
                <w:bCs/>
                <w:color w:val="000000"/>
                <w:lang w:val="en-US"/>
              </w:rPr>
            </w:pPr>
            <w:r w:rsidRPr="00125742">
              <w:rPr>
                <w:rFonts w:asciiTheme="minorHAnsi" w:hAnsiTheme="minorHAnsi" w:cstheme="minorHAnsi"/>
                <w:b/>
                <w:bCs/>
                <w:color w:val="000000"/>
                <w:lang w:val="en-US"/>
              </w:rPr>
              <w:t>Cloud &amp; DevOps</w:t>
            </w:r>
          </w:p>
        </w:tc>
        <w:tc>
          <w:tcPr>
            <w:tcW w:w="7920" w:type="dxa"/>
            <w:vAlign w:val="center"/>
          </w:tcPr>
          <w:p w14:paraId="512B438B" w14:textId="106D3EE8" w:rsidR="00094393" w:rsidRPr="00AC7147" w:rsidRDefault="00F91DCB" w:rsidP="00AC7147">
            <w:pPr>
              <w:pStyle w:val="TableContents"/>
              <w:jc w:val="both"/>
              <w:rPr>
                <w:rFonts w:asciiTheme="minorHAnsi" w:hAnsiTheme="minorHAnsi" w:cstheme="minorHAnsi"/>
                <w:color w:val="000000"/>
              </w:rPr>
            </w:pPr>
            <w:r>
              <w:rPr>
                <w:rFonts w:asciiTheme="minorHAnsi" w:hAnsiTheme="minorHAnsi" w:cstheme="minorHAnsi"/>
                <w:color w:val="000000"/>
                <w:lang w:val="en-US"/>
              </w:rPr>
              <w:t xml:space="preserve">AWS, </w:t>
            </w:r>
            <w:r w:rsidR="00094393" w:rsidRPr="00AC7147">
              <w:rPr>
                <w:rFonts w:asciiTheme="minorHAnsi" w:hAnsiTheme="minorHAnsi" w:cstheme="minorHAnsi"/>
                <w:color w:val="000000"/>
                <w:lang w:val="en-US"/>
              </w:rPr>
              <w:t>Maven, ANT</w:t>
            </w:r>
            <w:r w:rsidR="00C45DB8">
              <w:rPr>
                <w:rFonts w:asciiTheme="minorHAnsi" w:hAnsiTheme="minorHAnsi" w:cstheme="minorHAnsi"/>
                <w:color w:val="000000"/>
                <w:lang w:val="en-US"/>
              </w:rPr>
              <w:t xml:space="preserve">, </w:t>
            </w:r>
            <w:r w:rsidR="00094393" w:rsidRPr="00AC7147">
              <w:rPr>
                <w:rFonts w:asciiTheme="minorHAnsi" w:hAnsiTheme="minorHAnsi" w:cstheme="minorHAnsi"/>
                <w:color w:val="000000"/>
                <w:lang w:val="en-US"/>
              </w:rPr>
              <w:t>Jenkins</w:t>
            </w:r>
            <w:r w:rsidR="00DE2056">
              <w:rPr>
                <w:rFonts w:asciiTheme="minorHAnsi" w:hAnsiTheme="minorHAnsi" w:cstheme="minorHAnsi"/>
                <w:color w:val="000000"/>
                <w:lang w:val="en-US"/>
              </w:rPr>
              <w:t xml:space="preserve">, </w:t>
            </w:r>
            <w:r w:rsidR="00382232" w:rsidRPr="00382232">
              <w:rPr>
                <w:rFonts w:asciiTheme="minorHAnsi" w:hAnsiTheme="minorHAnsi" w:cstheme="minorHAnsi"/>
                <w:color w:val="000000"/>
                <w:lang w:val="en-US"/>
              </w:rPr>
              <w:t>Pipeline CI/</w:t>
            </w:r>
            <w:r w:rsidR="003046C1" w:rsidRPr="00382232">
              <w:rPr>
                <w:rFonts w:asciiTheme="minorHAnsi" w:hAnsiTheme="minorHAnsi" w:cstheme="minorHAnsi"/>
                <w:color w:val="000000"/>
                <w:lang w:val="en-US"/>
              </w:rPr>
              <w:t>CD,</w:t>
            </w:r>
            <w:r w:rsidR="00382232">
              <w:rPr>
                <w:rFonts w:asciiTheme="minorHAnsi" w:hAnsiTheme="minorHAnsi" w:cstheme="minorHAnsi"/>
                <w:color w:val="000000"/>
                <w:lang w:val="en-US"/>
              </w:rPr>
              <w:t xml:space="preserve"> </w:t>
            </w:r>
            <w:r w:rsidR="00DE2056">
              <w:rPr>
                <w:rFonts w:asciiTheme="minorHAnsi" w:hAnsiTheme="minorHAnsi" w:cstheme="minorHAnsi"/>
                <w:color w:val="000000"/>
                <w:lang w:val="en-US"/>
              </w:rPr>
              <w:t>Docker</w:t>
            </w:r>
          </w:p>
        </w:tc>
      </w:tr>
      <w:tr w:rsidR="00094393" w:rsidRPr="00AC7147" w14:paraId="22732046" w14:textId="77777777" w:rsidTr="00CC3EB9">
        <w:tc>
          <w:tcPr>
            <w:tcW w:w="2487" w:type="dxa"/>
            <w:vAlign w:val="center"/>
          </w:tcPr>
          <w:p w14:paraId="21CEA0EE" w14:textId="77777777" w:rsidR="00094393" w:rsidRPr="00AC7147" w:rsidRDefault="00094393" w:rsidP="00AC7147">
            <w:pPr>
              <w:pStyle w:val="TableContents"/>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Development Tools/IDE</w:t>
            </w:r>
          </w:p>
        </w:tc>
        <w:tc>
          <w:tcPr>
            <w:tcW w:w="7920" w:type="dxa"/>
            <w:vAlign w:val="center"/>
          </w:tcPr>
          <w:p w14:paraId="0F008821" w14:textId="2D03A81C" w:rsidR="00094393" w:rsidRPr="00AC7147" w:rsidRDefault="00094393" w:rsidP="00AC7147">
            <w:pPr>
              <w:pStyle w:val="TableContents"/>
              <w:jc w:val="both"/>
              <w:rPr>
                <w:rFonts w:asciiTheme="minorHAnsi" w:hAnsiTheme="minorHAnsi" w:cstheme="minorHAnsi"/>
                <w:color w:val="000000"/>
                <w:lang w:val="en-US"/>
              </w:rPr>
            </w:pPr>
            <w:r w:rsidRPr="00AC7147">
              <w:rPr>
                <w:rFonts w:asciiTheme="minorHAnsi" w:hAnsiTheme="minorHAnsi" w:cstheme="minorHAnsi"/>
                <w:color w:val="000000"/>
                <w:lang w:val="en-US"/>
              </w:rPr>
              <w:t>Eclipse, Net Beans, STS, IntelliJ</w:t>
            </w:r>
            <w:r w:rsidR="00E97929">
              <w:rPr>
                <w:rFonts w:asciiTheme="minorHAnsi" w:hAnsiTheme="minorHAnsi" w:cstheme="minorHAnsi"/>
                <w:color w:val="000000"/>
                <w:lang w:val="en-US"/>
              </w:rPr>
              <w:t xml:space="preserve">, </w:t>
            </w:r>
            <w:proofErr w:type="spellStart"/>
            <w:r w:rsidR="00E97929">
              <w:rPr>
                <w:rFonts w:asciiTheme="minorHAnsi" w:hAnsiTheme="minorHAnsi" w:cstheme="minorHAnsi"/>
                <w:color w:val="000000"/>
                <w:lang w:val="en-US"/>
              </w:rPr>
              <w:t>PostMan</w:t>
            </w:r>
            <w:proofErr w:type="spellEnd"/>
            <w:r w:rsidR="00F406CA">
              <w:rPr>
                <w:rFonts w:asciiTheme="minorHAnsi" w:hAnsiTheme="minorHAnsi" w:cstheme="minorHAnsi"/>
                <w:color w:val="000000"/>
                <w:lang w:val="en-US"/>
              </w:rPr>
              <w:t xml:space="preserve">, </w:t>
            </w:r>
            <w:r w:rsidR="00F406CA" w:rsidRPr="00F406CA">
              <w:rPr>
                <w:rFonts w:asciiTheme="minorHAnsi" w:hAnsiTheme="minorHAnsi" w:cstheme="minorHAnsi"/>
                <w:color w:val="000000"/>
                <w:lang w:val="en-US"/>
              </w:rPr>
              <w:t>Prometheus, Grafana</w:t>
            </w:r>
          </w:p>
        </w:tc>
      </w:tr>
      <w:tr w:rsidR="00094393" w:rsidRPr="00AC7147" w14:paraId="4DD919D1" w14:textId="77777777" w:rsidTr="00CC3EB9">
        <w:tc>
          <w:tcPr>
            <w:tcW w:w="2487" w:type="dxa"/>
            <w:vAlign w:val="center"/>
          </w:tcPr>
          <w:p w14:paraId="35A9DF71" w14:textId="77777777" w:rsidR="00094393" w:rsidRPr="00AC7147" w:rsidRDefault="00094393" w:rsidP="00AC7147">
            <w:pPr>
              <w:pStyle w:val="TableContents"/>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XML Technologies</w:t>
            </w:r>
          </w:p>
        </w:tc>
        <w:tc>
          <w:tcPr>
            <w:tcW w:w="7920" w:type="dxa"/>
            <w:vAlign w:val="center"/>
          </w:tcPr>
          <w:p w14:paraId="50EDCCDD" w14:textId="77777777" w:rsidR="00094393" w:rsidRPr="00AC7147" w:rsidRDefault="00094393" w:rsidP="00AC7147">
            <w:pPr>
              <w:pStyle w:val="TableContents"/>
              <w:jc w:val="both"/>
              <w:rPr>
                <w:rFonts w:asciiTheme="minorHAnsi" w:hAnsiTheme="minorHAnsi" w:cstheme="minorHAnsi"/>
                <w:color w:val="000000"/>
                <w:lang w:val="en-US"/>
              </w:rPr>
            </w:pPr>
            <w:r w:rsidRPr="00AC7147">
              <w:rPr>
                <w:rFonts w:asciiTheme="minorHAnsi" w:hAnsiTheme="minorHAnsi" w:cstheme="minorHAnsi"/>
                <w:color w:val="000000"/>
                <w:lang w:val="en-US"/>
              </w:rPr>
              <w:t>XML, XSL, XSLT, DOM</w:t>
            </w:r>
          </w:p>
        </w:tc>
      </w:tr>
    </w:tbl>
    <w:p w14:paraId="435587D8" w14:textId="43493525" w:rsidR="00094393" w:rsidRDefault="00094393" w:rsidP="00AC7147">
      <w:pPr>
        <w:pStyle w:val="BodyText"/>
        <w:widowControl/>
        <w:spacing w:after="0"/>
        <w:jc w:val="both"/>
        <w:rPr>
          <w:rFonts w:asciiTheme="minorHAnsi" w:eastAsia="SimSun" w:hAnsiTheme="minorHAnsi" w:cstheme="minorHAnsi"/>
          <w:b/>
          <w:bCs/>
          <w:color w:val="000000"/>
          <w:lang w:val="en-US"/>
        </w:rPr>
      </w:pPr>
    </w:p>
    <w:p w14:paraId="7D4C8944" w14:textId="77777777" w:rsidR="00022808" w:rsidRDefault="00022808" w:rsidP="00AC7147">
      <w:pPr>
        <w:pStyle w:val="BodyText"/>
        <w:widowControl/>
        <w:spacing w:after="0"/>
        <w:jc w:val="both"/>
        <w:rPr>
          <w:rFonts w:asciiTheme="minorHAnsi" w:eastAsia="SimSun" w:hAnsiTheme="minorHAnsi" w:cstheme="minorHAnsi"/>
          <w:b/>
          <w:bCs/>
          <w:color w:val="000000"/>
          <w:lang w:val="en-US"/>
        </w:rPr>
      </w:pPr>
    </w:p>
    <w:p w14:paraId="7D4353AA" w14:textId="77777777" w:rsidR="00022808" w:rsidRPr="00AC7147" w:rsidRDefault="00022808" w:rsidP="00AC7147">
      <w:pPr>
        <w:pStyle w:val="BodyText"/>
        <w:widowControl/>
        <w:spacing w:after="0"/>
        <w:jc w:val="both"/>
        <w:rPr>
          <w:rFonts w:asciiTheme="minorHAnsi" w:eastAsia="SimSun" w:hAnsiTheme="minorHAnsi" w:cstheme="minorHAnsi"/>
          <w:b/>
          <w:bCs/>
          <w:color w:val="000000"/>
          <w:lang w:val="en-US"/>
        </w:rPr>
      </w:pPr>
    </w:p>
    <w:p w14:paraId="11F5F691" w14:textId="77777777" w:rsidR="00B901C2" w:rsidRDefault="00B901C2" w:rsidP="00AC7147">
      <w:pPr>
        <w:pStyle w:val="BodyText"/>
        <w:widowControl/>
        <w:spacing w:after="0"/>
        <w:jc w:val="both"/>
        <w:rPr>
          <w:rFonts w:asciiTheme="minorHAnsi" w:eastAsia="SimSun" w:hAnsiTheme="minorHAnsi" w:cstheme="minorHAnsi"/>
          <w:b/>
          <w:bCs/>
          <w:color w:val="000000"/>
          <w:u w:val="single"/>
          <w:lang w:val="en-US"/>
        </w:rPr>
      </w:pPr>
    </w:p>
    <w:p w14:paraId="189F5F41" w14:textId="77777777" w:rsidR="00DA4E7E" w:rsidRDefault="00DA4E7E" w:rsidP="00AC7147">
      <w:pPr>
        <w:pStyle w:val="BodyText"/>
        <w:widowControl/>
        <w:spacing w:after="0"/>
        <w:jc w:val="both"/>
        <w:rPr>
          <w:rFonts w:asciiTheme="minorHAnsi" w:eastAsia="SimSun" w:hAnsiTheme="minorHAnsi" w:cstheme="minorHAnsi"/>
          <w:b/>
          <w:bCs/>
          <w:color w:val="000000"/>
          <w:u w:val="single"/>
          <w:lang w:val="en-US"/>
        </w:rPr>
      </w:pPr>
    </w:p>
    <w:p w14:paraId="27335D2A" w14:textId="77777777" w:rsidR="00DA4E7E" w:rsidRDefault="00DA4E7E" w:rsidP="00AC7147">
      <w:pPr>
        <w:pStyle w:val="BodyText"/>
        <w:widowControl/>
        <w:spacing w:after="0"/>
        <w:jc w:val="both"/>
        <w:rPr>
          <w:rFonts w:asciiTheme="minorHAnsi" w:eastAsia="SimSun" w:hAnsiTheme="minorHAnsi" w:cstheme="minorHAnsi"/>
          <w:b/>
          <w:bCs/>
          <w:color w:val="000000"/>
          <w:u w:val="single"/>
          <w:lang w:val="en-US"/>
        </w:rPr>
      </w:pPr>
    </w:p>
    <w:p w14:paraId="5E4C4915" w14:textId="77777777" w:rsidR="00DA4E7E" w:rsidRDefault="00DA4E7E" w:rsidP="00AC7147">
      <w:pPr>
        <w:pStyle w:val="BodyText"/>
        <w:widowControl/>
        <w:spacing w:after="0"/>
        <w:jc w:val="both"/>
        <w:rPr>
          <w:rFonts w:asciiTheme="minorHAnsi" w:eastAsia="SimSun" w:hAnsiTheme="minorHAnsi" w:cstheme="minorHAnsi"/>
          <w:b/>
          <w:bCs/>
          <w:color w:val="000000"/>
          <w:u w:val="single"/>
          <w:lang w:val="en-US"/>
        </w:rPr>
      </w:pPr>
    </w:p>
    <w:p w14:paraId="221FC671" w14:textId="77777777" w:rsidR="00DA4E7E" w:rsidRDefault="00DA4E7E" w:rsidP="00AC7147">
      <w:pPr>
        <w:pStyle w:val="BodyText"/>
        <w:widowControl/>
        <w:spacing w:after="0"/>
        <w:jc w:val="both"/>
        <w:rPr>
          <w:rFonts w:asciiTheme="minorHAnsi" w:eastAsia="SimSun" w:hAnsiTheme="minorHAnsi" w:cstheme="minorHAnsi"/>
          <w:b/>
          <w:bCs/>
          <w:color w:val="000000"/>
          <w:u w:val="single"/>
          <w:lang w:val="en-US"/>
        </w:rPr>
      </w:pPr>
    </w:p>
    <w:p w14:paraId="56B509D5" w14:textId="77777777" w:rsidR="00DA4E7E" w:rsidRDefault="00DA4E7E" w:rsidP="00AC7147">
      <w:pPr>
        <w:pStyle w:val="BodyText"/>
        <w:widowControl/>
        <w:spacing w:after="0"/>
        <w:jc w:val="both"/>
        <w:rPr>
          <w:rFonts w:asciiTheme="minorHAnsi" w:eastAsia="SimSun" w:hAnsiTheme="minorHAnsi" w:cstheme="minorHAnsi"/>
          <w:b/>
          <w:bCs/>
          <w:color w:val="000000"/>
          <w:u w:val="single"/>
          <w:lang w:val="en-US"/>
        </w:rPr>
      </w:pPr>
    </w:p>
    <w:p w14:paraId="75769694" w14:textId="380C9B78" w:rsidR="00094393" w:rsidRDefault="00094393" w:rsidP="00AC7147">
      <w:pPr>
        <w:pStyle w:val="BodyText"/>
        <w:widowControl/>
        <w:spacing w:after="0"/>
        <w:jc w:val="both"/>
        <w:rPr>
          <w:rFonts w:asciiTheme="minorHAnsi" w:eastAsia="SimSun" w:hAnsiTheme="minorHAnsi" w:cstheme="minorHAnsi"/>
          <w:b/>
          <w:bCs/>
          <w:color w:val="000000"/>
          <w:u w:val="single"/>
          <w:lang w:val="en-US"/>
        </w:rPr>
      </w:pPr>
      <w:r w:rsidRPr="00AC7147">
        <w:rPr>
          <w:rFonts w:asciiTheme="minorHAnsi" w:eastAsia="SimSun" w:hAnsiTheme="minorHAnsi" w:cstheme="minorHAnsi"/>
          <w:b/>
          <w:bCs/>
          <w:color w:val="000000"/>
          <w:u w:val="single"/>
          <w:lang w:val="en-US"/>
        </w:rPr>
        <w:t>PROFESSIONAL EXPERIENCE</w:t>
      </w:r>
    </w:p>
    <w:p w14:paraId="520F4E8C" w14:textId="77777777" w:rsidR="003A1300" w:rsidRPr="00AC7147" w:rsidRDefault="003A1300" w:rsidP="00AC7147">
      <w:pPr>
        <w:pStyle w:val="BodyText"/>
        <w:widowControl/>
        <w:spacing w:after="0"/>
        <w:jc w:val="both"/>
        <w:rPr>
          <w:rFonts w:asciiTheme="minorHAnsi" w:eastAsia="SimSun" w:hAnsiTheme="minorHAnsi" w:cstheme="minorHAnsi"/>
          <w:b/>
          <w:bCs/>
          <w:color w:val="000000"/>
          <w:u w:val="single"/>
          <w:lang w:val="en-US"/>
        </w:rPr>
      </w:pPr>
    </w:p>
    <w:p w14:paraId="70529515" w14:textId="64115682" w:rsidR="003F47C3" w:rsidRDefault="005D054F" w:rsidP="001A7D9E">
      <w:pPr>
        <w:pStyle w:val="BodyText"/>
        <w:widowControl/>
        <w:spacing w:after="0"/>
        <w:jc w:val="both"/>
        <w:rPr>
          <w:rFonts w:asciiTheme="minorHAnsi" w:hAnsiTheme="minorHAnsi" w:cstheme="minorHAnsi"/>
          <w:b/>
          <w:bCs/>
          <w:color w:val="000000"/>
          <w:lang w:val="en-US"/>
        </w:rPr>
      </w:pPr>
      <w:r>
        <w:rPr>
          <w:rFonts w:asciiTheme="minorHAnsi" w:hAnsiTheme="minorHAnsi" w:cstheme="minorHAnsi"/>
          <w:b/>
          <w:bCs/>
          <w:color w:val="000000"/>
          <w:lang w:val="en-US"/>
        </w:rPr>
        <w:t>G</w:t>
      </w:r>
      <w:r w:rsidR="007C1F12">
        <w:rPr>
          <w:rFonts w:asciiTheme="minorHAnsi" w:hAnsiTheme="minorHAnsi" w:cstheme="minorHAnsi"/>
          <w:b/>
          <w:bCs/>
          <w:color w:val="000000"/>
          <w:lang w:val="en-US"/>
        </w:rPr>
        <w:t>P</w:t>
      </w:r>
      <w:r>
        <w:rPr>
          <w:rFonts w:asciiTheme="minorHAnsi" w:hAnsiTheme="minorHAnsi" w:cstheme="minorHAnsi"/>
          <w:b/>
          <w:bCs/>
          <w:color w:val="000000"/>
          <w:lang w:val="en-US"/>
        </w:rPr>
        <w:t xml:space="preserve"> Technologies</w:t>
      </w:r>
    </w:p>
    <w:p w14:paraId="284BBD6A" w14:textId="0667EB1E" w:rsidR="003F47C3" w:rsidRPr="003F47C3" w:rsidRDefault="005D054F" w:rsidP="003F47C3">
      <w:pPr>
        <w:pStyle w:val="BodyText"/>
        <w:widowControl/>
        <w:spacing w:after="0"/>
        <w:jc w:val="both"/>
        <w:rPr>
          <w:rFonts w:asciiTheme="minorHAnsi" w:hAnsiTheme="minorHAnsi" w:cstheme="minorHAnsi"/>
          <w:b/>
          <w:bCs/>
          <w:color w:val="000000"/>
        </w:rPr>
      </w:pPr>
      <w:r w:rsidRPr="005D4190">
        <w:rPr>
          <w:rFonts w:asciiTheme="minorHAnsi" w:hAnsiTheme="minorHAnsi" w:cstheme="minorHAnsi"/>
          <w:b/>
          <w:bCs/>
          <w:color w:val="000000"/>
        </w:rPr>
        <w:t xml:space="preserve">Client: </w:t>
      </w:r>
      <w:r w:rsidR="00E85AD5">
        <w:rPr>
          <w:rFonts w:asciiTheme="minorHAnsi" w:hAnsiTheme="minorHAnsi" w:cstheme="minorHAnsi"/>
          <w:b/>
          <w:bCs/>
          <w:color w:val="000000"/>
          <w:lang w:val="en-US"/>
        </w:rPr>
        <w:t>Raymond James Financial Services, USA</w:t>
      </w:r>
      <w:r w:rsidR="003F47C3" w:rsidRPr="003F47C3">
        <w:rPr>
          <w:rFonts w:asciiTheme="minorHAnsi" w:hAnsiTheme="minorHAnsi" w:cstheme="minorHAnsi"/>
          <w:b/>
          <w:bCs/>
          <w:color w:val="000000"/>
        </w:rPr>
        <w:t xml:space="preserve">                                                                                                                  </w:t>
      </w:r>
      <w:r w:rsidR="003F47C3">
        <w:rPr>
          <w:rFonts w:asciiTheme="minorHAnsi" w:hAnsiTheme="minorHAnsi" w:cstheme="minorHAnsi"/>
          <w:b/>
          <w:bCs/>
          <w:color w:val="000000"/>
        </w:rPr>
        <w:t>Jun</w:t>
      </w:r>
      <w:r w:rsidR="003F47C3" w:rsidRPr="003F47C3">
        <w:rPr>
          <w:rFonts w:asciiTheme="minorHAnsi" w:hAnsiTheme="minorHAnsi" w:cstheme="minorHAnsi"/>
          <w:b/>
          <w:bCs/>
          <w:color w:val="000000"/>
        </w:rPr>
        <w:t xml:space="preserve"> 2025 – Present</w:t>
      </w:r>
    </w:p>
    <w:p w14:paraId="7CAE64D2" w14:textId="0DDEA1C1" w:rsidR="003F47C3" w:rsidRPr="00AC7147" w:rsidRDefault="003F47C3" w:rsidP="003F47C3">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 xml:space="preserve">Role: </w:t>
      </w:r>
      <w:r w:rsidR="006767DE">
        <w:rPr>
          <w:rFonts w:asciiTheme="minorHAnsi" w:hAnsiTheme="minorHAnsi" w:cstheme="minorHAnsi"/>
          <w:b/>
          <w:bCs/>
          <w:color w:val="000000"/>
        </w:rPr>
        <w:t>Tech Lead (Backend Developer)</w:t>
      </w:r>
      <w:r w:rsidRPr="00AC7147">
        <w:rPr>
          <w:rFonts w:asciiTheme="minorHAnsi" w:hAnsiTheme="minorHAnsi" w:cstheme="minorHAnsi"/>
          <w:b/>
          <w:bCs/>
          <w:color w:val="000000"/>
          <w:lang w:val="en-US"/>
        </w:rPr>
        <w:t xml:space="preserve"> </w:t>
      </w:r>
    </w:p>
    <w:p w14:paraId="495EB9E9" w14:textId="77777777" w:rsidR="003F47C3" w:rsidRPr="00AC7147" w:rsidRDefault="003F47C3" w:rsidP="003F47C3">
      <w:pPr>
        <w:pStyle w:val="BodyText"/>
        <w:widowControl/>
        <w:spacing w:after="0"/>
        <w:jc w:val="both"/>
        <w:rPr>
          <w:rFonts w:asciiTheme="minorHAnsi" w:hAnsiTheme="minorHAnsi" w:cstheme="minorHAnsi"/>
          <w:b/>
          <w:bCs/>
          <w:i/>
          <w:iCs/>
          <w:color w:val="000000"/>
          <w:lang w:val="en-US"/>
        </w:rPr>
      </w:pPr>
    </w:p>
    <w:p w14:paraId="520EEF98" w14:textId="559FA4FB" w:rsidR="003F47C3" w:rsidRDefault="00456A0B" w:rsidP="003F47C3">
      <w:pPr>
        <w:pStyle w:val="BodyText"/>
        <w:widowControl/>
        <w:spacing w:after="0"/>
        <w:jc w:val="both"/>
        <w:rPr>
          <w:rStyle w:val="Strong"/>
          <w:rFonts w:asciiTheme="minorHAnsi" w:hAnsiTheme="minorHAnsi" w:cstheme="minorHAnsi"/>
          <w:b w:val="0"/>
          <w:bCs w:val="0"/>
          <w:color w:val="000000"/>
          <w:lang w:val="en-US"/>
        </w:rPr>
      </w:pPr>
      <w:r>
        <w:rPr>
          <w:rStyle w:val="Strong"/>
          <w:rFonts w:asciiTheme="minorHAnsi" w:hAnsiTheme="minorHAnsi" w:cstheme="minorHAnsi"/>
          <w:color w:val="000000"/>
          <w:lang w:val="en-US"/>
        </w:rPr>
        <w:t>Enterprise Services</w:t>
      </w:r>
      <w:r w:rsidR="003F47C3" w:rsidRPr="00AC7147">
        <w:rPr>
          <w:rStyle w:val="Strong"/>
          <w:rFonts w:asciiTheme="minorHAnsi" w:hAnsiTheme="minorHAnsi" w:cstheme="minorHAnsi"/>
          <w:color w:val="000000"/>
          <w:lang w:val="en-US"/>
        </w:rPr>
        <w:t>:</w:t>
      </w:r>
      <w:r w:rsidR="003F47C3" w:rsidRPr="00AC7147">
        <w:rPr>
          <w:rFonts w:asciiTheme="minorHAnsi" w:hAnsiTheme="minorHAnsi" w:cstheme="minorHAnsi"/>
          <w:lang w:eastAsia="en-GB"/>
        </w:rPr>
        <w:t xml:space="preserve"> </w:t>
      </w:r>
      <w:r w:rsidR="002274BB">
        <w:rPr>
          <w:rStyle w:val="Strong"/>
          <w:rFonts w:asciiTheme="minorHAnsi" w:hAnsiTheme="minorHAnsi" w:cstheme="minorHAnsi"/>
          <w:b w:val="0"/>
          <w:bCs w:val="0"/>
          <w:color w:val="000000"/>
          <w:lang w:val="en-US"/>
        </w:rPr>
        <w:t>Implemented a distributed microservices-based ecosystem for enterprise client and account management using Java Spring boot, RESTful APIs, Oracle DB and Kafka</w:t>
      </w:r>
      <w:r w:rsidR="003F47C3">
        <w:rPr>
          <w:rStyle w:val="Strong"/>
          <w:rFonts w:asciiTheme="minorHAnsi" w:hAnsiTheme="minorHAnsi" w:cstheme="minorHAnsi"/>
          <w:b w:val="0"/>
          <w:bCs w:val="0"/>
          <w:color w:val="000000"/>
          <w:lang w:val="en-US"/>
        </w:rPr>
        <w:t>.</w:t>
      </w:r>
      <w:r w:rsidR="002274BB">
        <w:rPr>
          <w:rStyle w:val="Strong"/>
          <w:rFonts w:asciiTheme="minorHAnsi" w:hAnsiTheme="minorHAnsi" w:cstheme="minorHAnsi"/>
          <w:b w:val="0"/>
          <w:bCs w:val="0"/>
          <w:color w:val="000000"/>
          <w:lang w:val="en-US"/>
        </w:rPr>
        <w:t xml:space="preserve"> Integrated </w:t>
      </w:r>
      <w:proofErr w:type="spellStart"/>
      <w:r w:rsidR="002274BB">
        <w:rPr>
          <w:rStyle w:val="Strong"/>
          <w:rFonts w:asciiTheme="minorHAnsi" w:hAnsiTheme="minorHAnsi" w:cstheme="minorHAnsi"/>
          <w:b w:val="0"/>
          <w:bCs w:val="0"/>
          <w:color w:val="000000"/>
          <w:lang w:val="en-US"/>
        </w:rPr>
        <w:t>ESParty</w:t>
      </w:r>
      <w:proofErr w:type="spellEnd"/>
      <w:r w:rsidR="002274BB">
        <w:rPr>
          <w:rStyle w:val="Strong"/>
          <w:rFonts w:asciiTheme="minorHAnsi" w:hAnsiTheme="minorHAnsi" w:cstheme="minorHAnsi"/>
          <w:b w:val="0"/>
          <w:bCs w:val="0"/>
          <w:color w:val="000000"/>
          <w:lang w:val="en-US"/>
        </w:rPr>
        <w:t xml:space="preserve">, </w:t>
      </w:r>
      <w:proofErr w:type="spellStart"/>
      <w:r w:rsidR="002274BB">
        <w:rPr>
          <w:rStyle w:val="Strong"/>
          <w:rFonts w:asciiTheme="minorHAnsi" w:hAnsiTheme="minorHAnsi" w:cstheme="minorHAnsi"/>
          <w:b w:val="0"/>
          <w:bCs w:val="0"/>
          <w:color w:val="000000"/>
          <w:lang w:val="en-US"/>
        </w:rPr>
        <w:t>ESArrangement</w:t>
      </w:r>
      <w:proofErr w:type="spellEnd"/>
      <w:r w:rsidR="002274BB">
        <w:rPr>
          <w:rStyle w:val="Strong"/>
          <w:rFonts w:asciiTheme="minorHAnsi" w:hAnsiTheme="minorHAnsi" w:cstheme="minorHAnsi"/>
          <w:b w:val="0"/>
          <w:bCs w:val="0"/>
          <w:color w:val="000000"/>
          <w:lang w:val="en-US"/>
        </w:rPr>
        <w:t xml:space="preserve"> and </w:t>
      </w:r>
      <w:proofErr w:type="spellStart"/>
      <w:r w:rsidR="002274BB">
        <w:rPr>
          <w:rStyle w:val="Strong"/>
          <w:rFonts w:asciiTheme="minorHAnsi" w:hAnsiTheme="minorHAnsi" w:cstheme="minorHAnsi"/>
          <w:b w:val="0"/>
          <w:bCs w:val="0"/>
          <w:color w:val="000000"/>
          <w:lang w:val="en-US"/>
        </w:rPr>
        <w:t>ESManagement</w:t>
      </w:r>
      <w:proofErr w:type="spellEnd"/>
      <w:r w:rsidR="002274BB">
        <w:rPr>
          <w:rStyle w:val="Strong"/>
          <w:rFonts w:asciiTheme="minorHAnsi" w:hAnsiTheme="minorHAnsi" w:cstheme="minorHAnsi"/>
          <w:b w:val="0"/>
          <w:bCs w:val="0"/>
          <w:color w:val="000000"/>
          <w:lang w:val="en-US"/>
        </w:rPr>
        <w:t xml:space="preserve"> services with real-time data synchronization and cache hydration. Designed API contracts for CRUD operations, concurrency control, and temporal data handling. Leveraged CI/CD pipelines for deployment, ensuring high availability scalability, and secure communication across onboarding wealth management and portfolio systems.</w:t>
      </w:r>
    </w:p>
    <w:p w14:paraId="28211968" w14:textId="77777777" w:rsidR="003F47C3" w:rsidRDefault="003F47C3" w:rsidP="001A7D9E">
      <w:pPr>
        <w:pStyle w:val="BodyText"/>
        <w:widowControl/>
        <w:spacing w:after="0"/>
        <w:jc w:val="both"/>
        <w:rPr>
          <w:rFonts w:asciiTheme="minorHAnsi" w:hAnsiTheme="minorHAnsi" w:cstheme="minorHAnsi"/>
          <w:b/>
          <w:bCs/>
          <w:color w:val="000000"/>
          <w:lang w:val="en-US"/>
        </w:rPr>
      </w:pPr>
    </w:p>
    <w:p w14:paraId="6507DF4A" w14:textId="77777777" w:rsidR="00937DD4" w:rsidRPr="00AC7147" w:rsidRDefault="00937DD4" w:rsidP="00937DD4">
      <w:pPr>
        <w:contextualSpacing/>
        <w:jc w:val="both"/>
        <w:rPr>
          <w:rFonts w:asciiTheme="minorHAnsi" w:hAnsiTheme="minorHAnsi" w:cstheme="minorHAnsi"/>
          <w:b/>
          <w:color w:val="0000FF"/>
          <w:u w:val="single"/>
          <w:lang w:val="en-GB"/>
        </w:rPr>
      </w:pPr>
      <w:r w:rsidRPr="00AC7147">
        <w:rPr>
          <w:rFonts w:asciiTheme="minorHAnsi" w:hAnsiTheme="minorHAnsi" w:cstheme="minorHAnsi"/>
          <w:b/>
          <w:u w:val="single"/>
          <w:lang w:eastAsia="en-GB"/>
        </w:rPr>
        <w:t>Responsibilities</w:t>
      </w:r>
    </w:p>
    <w:p w14:paraId="7401B79A" w14:textId="54A2841F" w:rsidR="00077A0F" w:rsidRPr="000C5EEE" w:rsidRDefault="000C5EEE" w:rsidP="00077A0F">
      <w:pPr>
        <w:pStyle w:val="BodyText"/>
        <w:widowControl/>
        <w:numPr>
          <w:ilvl w:val="0"/>
          <w:numId w:val="14"/>
        </w:numPr>
        <w:tabs>
          <w:tab w:val="clear" w:pos="1429"/>
          <w:tab w:val="num" w:pos="360"/>
        </w:tabs>
        <w:spacing w:after="0"/>
        <w:ind w:left="360"/>
        <w:jc w:val="both"/>
        <w:rPr>
          <w:rFonts w:asciiTheme="minorHAnsi" w:hAnsiTheme="minorHAnsi" w:cstheme="minorHAnsi"/>
          <w:b/>
          <w:bCs/>
          <w:color w:val="000000"/>
          <w:lang w:val="en-US"/>
        </w:rPr>
      </w:pPr>
      <w:r w:rsidRPr="000C5EEE">
        <w:rPr>
          <w:rFonts w:asciiTheme="minorHAnsi" w:hAnsiTheme="minorHAnsi" w:cstheme="minorHAnsi"/>
          <w:lang w:eastAsia="en-GB"/>
        </w:rPr>
        <w:t>Designed, developed, and deployed scalable microservices using Java, Spring Boot, and REST APIs to support enterprise business operations.</w:t>
      </w:r>
    </w:p>
    <w:p w14:paraId="7516F552" w14:textId="424AE53E" w:rsidR="000C5EEE" w:rsidRDefault="000C5EEE" w:rsidP="00077A0F">
      <w:pPr>
        <w:pStyle w:val="BodyText"/>
        <w:widowControl/>
        <w:numPr>
          <w:ilvl w:val="0"/>
          <w:numId w:val="14"/>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0C5EEE">
        <w:rPr>
          <w:rStyle w:val="Strong"/>
          <w:rFonts w:asciiTheme="minorHAnsi" w:hAnsiTheme="minorHAnsi" w:cstheme="minorHAnsi"/>
          <w:b w:val="0"/>
          <w:bCs w:val="0"/>
          <w:color w:val="000000"/>
          <w:lang w:val="en-US"/>
        </w:rPr>
        <w:t>Implemented event-driven architecture using Apache Kafka, including topic design, message serialization, consumer/producer configuration, and error-handling strategies.</w:t>
      </w:r>
    </w:p>
    <w:p w14:paraId="49663365" w14:textId="62C80724" w:rsidR="004C475A" w:rsidRDefault="004C475A" w:rsidP="00077A0F">
      <w:pPr>
        <w:pStyle w:val="BodyText"/>
        <w:widowControl/>
        <w:numPr>
          <w:ilvl w:val="0"/>
          <w:numId w:val="14"/>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4C475A">
        <w:rPr>
          <w:rStyle w:val="Strong"/>
          <w:rFonts w:asciiTheme="minorHAnsi" w:hAnsiTheme="minorHAnsi" w:cstheme="minorHAnsi"/>
          <w:b w:val="0"/>
          <w:bCs w:val="0"/>
          <w:color w:val="000000"/>
          <w:lang w:val="en-US"/>
        </w:rPr>
        <w:t>Built fault-tolerant, highly available microservices with circuit breakers, retries, timeouts, and resilience patterns using Spring Cloud.</w:t>
      </w:r>
    </w:p>
    <w:p w14:paraId="1BE6A66A" w14:textId="5F2AD6A8" w:rsidR="004C475A" w:rsidRDefault="004C475A" w:rsidP="00077A0F">
      <w:pPr>
        <w:pStyle w:val="BodyText"/>
        <w:widowControl/>
        <w:numPr>
          <w:ilvl w:val="0"/>
          <w:numId w:val="14"/>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4C475A">
        <w:rPr>
          <w:rStyle w:val="Strong"/>
          <w:rFonts w:asciiTheme="minorHAnsi" w:hAnsiTheme="minorHAnsi" w:cstheme="minorHAnsi"/>
          <w:b w:val="0"/>
          <w:bCs w:val="0"/>
          <w:color w:val="000000"/>
          <w:lang w:val="en-US"/>
        </w:rPr>
        <w:t>Integrated microservices with internal and external systems using REST and Kafka streaming pipelines.</w:t>
      </w:r>
    </w:p>
    <w:p w14:paraId="64515776" w14:textId="2FA3E189" w:rsidR="005A1622" w:rsidRDefault="005A1622" w:rsidP="00077A0F">
      <w:pPr>
        <w:pStyle w:val="BodyText"/>
        <w:widowControl/>
        <w:numPr>
          <w:ilvl w:val="0"/>
          <w:numId w:val="14"/>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5A1622">
        <w:rPr>
          <w:rStyle w:val="Strong"/>
          <w:rFonts w:asciiTheme="minorHAnsi" w:hAnsiTheme="minorHAnsi" w:cstheme="minorHAnsi"/>
          <w:b w:val="0"/>
          <w:bCs w:val="0"/>
          <w:color w:val="000000"/>
          <w:lang w:val="en-US"/>
        </w:rPr>
        <w:t>Created and maintained CI/CD pipelines using Jenkins/GitHub Actions with automated build, test, and deployment workflows.</w:t>
      </w:r>
    </w:p>
    <w:p w14:paraId="29E12CFB" w14:textId="3B8C4CD1" w:rsidR="005A1622" w:rsidRDefault="005A1622" w:rsidP="00077A0F">
      <w:pPr>
        <w:pStyle w:val="BodyText"/>
        <w:widowControl/>
        <w:numPr>
          <w:ilvl w:val="0"/>
          <w:numId w:val="14"/>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5A1622">
        <w:rPr>
          <w:rStyle w:val="Strong"/>
          <w:rFonts w:asciiTheme="minorHAnsi" w:hAnsiTheme="minorHAnsi" w:cstheme="minorHAnsi"/>
          <w:b w:val="0"/>
          <w:bCs w:val="0"/>
          <w:color w:val="000000"/>
          <w:lang w:val="en-US"/>
        </w:rPr>
        <w:t xml:space="preserve">Implemented centralized logging and monitoring using Datadog, Dynatrace, Splunk, and </w:t>
      </w:r>
      <w:proofErr w:type="spellStart"/>
      <w:r w:rsidRPr="005A1622">
        <w:rPr>
          <w:rStyle w:val="Strong"/>
          <w:rFonts w:asciiTheme="minorHAnsi" w:hAnsiTheme="minorHAnsi" w:cstheme="minorHAnsi"/>
          <w:b w:val="0"/>
          <w:bCs w:val="0"/>
          <w:color w:val="000000"/>
          <w:lang w:val="en-US"/>
        </w:rPr>
        <w:t>DataGene</w:t>
      </w:r>
      <w:proofErr w:type="spellEnd"/>
      <w:r w:rsidRPr="005A1622">
        <w:rPr>
          <w:rStyle w:val="Strong"/>
          <w:rFonts w:asciiTheme="minorHAnsi" w:hAnsiTheme="minorHAnsi" w:cstheme="minorHAnsi"/>
          <w:b w:val="0"/>
          <w:bCs w:val="0"/>
          <w:color w:val="000000"/>
          <w:lang w:val="en-US"/>
        </w:rPr>
        <w:t xml:space="preserve"> to gain visibility into application health, latency, and throughput.</w:t>
      </w:r>
    </w:p>
    <w:p w14:paraId="208C8688" w14:textId="622AAF19" w:rsidR="00DC4348" w:rsidRDefault="00DC4348" w:rsidP="00077A0F">
      <w:pPr>
        <w:pStyle w:val="BodyText"/>
        <w:widowControl/>
        <w:numPr>
          <w:ilvl w:val="0"/>
          <w:numId w:val="14"/>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DC4348">
        <w:rPr>
          <w:rStyle w:val="Strong"/>
          <w:rFonts w:asciiTheme="minorHAnsi" w:hAnsiTheme="minorHAnsi" w:cstheme="minorHAnsi"/>
          <w:b w:val="0"/>
          <w:bCs w:val="0"/>
          <w:color w:val="000000"/>
          <w:lang w:val="en-US"/>
        </w:rPr>
        <w:t>Conducted root cause analysis of production incidents and improved observability, logging standards, and traceability using distributed tracing.</w:t>
      </w:r>
    </w:p>
    <w:p w14:paraId="1413A825" w14:textId="76297809" w:rsidR="002035F7" w:rsidRDefault="002035F7" w:rsidP="00077A0F">
      <w:pPr>
        <w:pStyle w:val="BodyText"/>
        <w:widowControl/>
        <w:numPr>
          <w:ilvl w:val="0"/>
          <w:numId w:val="14"/>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2035F7">
        <w:rPr>
          <w:rStyle w:val="Strong"/>
          <w:rFonts w:asciiTheme="minorHAnsi" w:hAnsiTheme="minorHAnsi" w:cstheme="minorHAnsi"/>
          <w:b w:val="0"/>
          <w:bCs w:val="0"/>
          <w:color w:val="000000"/>
          <w:lang w:val="en-US"/>
        </w:rPr>
        <w:t>Collaborated with cross-functional teams (QA, DevOps, Product Owners, Architects) in Agile/Scrum ceremonies, contributing to story grooming and sprint planning.</w:t>
      </w:r>
    </w:p>
    <w:p w14:paraId="34FE2951" w14:textId="1B0A7931" w:rsidR="009659B2" w:rsidRPr="000C5EEE" w:rsidRDefault="009659B2" w:rsidP="00077A0F">
      <w:pPr>
        <w:pStyle w:val="BodyText"/>
        <w:widowControl/>
        <w:numPr>
          <w:ilvl w:val="0"/>
          <w:numId w:val="14"/>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9659B2">
        <w:rPr>
          <w:rStyle w:val="Strong"/>
          <w:rFonts w:asciiTheme="minorHAnsi" w:hAnsiTheme="minorHAnsi" w:cstheme="minorHAnsi"/>
          <w:b w:val="0"/>
          <w:bCs w:val="0"/>
          <w:color w:val="000000"/>
          <w:lang w:val="en-US"/>
        </w:rPr>
        <w:t>Participated in production support and on-call rotation, monitoring system reliability and ensuring SLA adherence</w:t>
      </w:r>
    </w:p>
    <w:p w14:paraId="44E33F41" w14:textId="77777777" w:rsidR="003F47C3" w:rsidRPr="00077A0F" w:rsidRDefault="003F47C3" w:rsidP="001A7D9E">
      <w:pPr>
        <w:pStyle w:val="BodyText"/>
        <w:widowControl/>
        <w:spacing w:after="0"/>
        <w:jc w:val="both"/>
        <w:rPr>
          <w:rFonts w:asciiTheme="minorHAnsi" w:hAnsiTheme="minorHAnsi" w:cstheme="minorHAnsi"/>
          <w:b/>
          <w:bCs/>
          <w:color w:val="000000"/>
        </w:rPr>
      </w:pPr>
    </w:p>
    <w:p w14:paraId="72501C42" w14:textId="0768D90D" w:rsidR="00B23ABA" w:rsidRDefault="00B23ABA" w:rsidP="00B23ABA">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u w:val="single"/>
          <w:lang w:val="en-US"/>
        </w:rPr>
        <w:t>Tech Stack</w:t>
      </w:r>
      <w:r w:rsidRPr="00AC7147">
        <w:rPr>
          <w:rFonts w:asciiTheme="minorHAnsi" w:hAnsiTheme="minorHAnsi" w:cstheme="minorHAnsi"/>
          <w:b/>
          <w:bCs/>
          <w:color w:val="000000"/>
          <w:lang w:val="en-US"/>
        </w:rPr>
        <w:t xml:space="preserve">: </w:t>
      </w:r>
      <w:r w:rsidRPr="00AC7147">
        <w:rPr>
          <w:rFonts w:asciiTheme="minorHAnsi" w:hAnsiTheme="minorHAnsi" w:cstheme="minorHAnsi"/>
          <w:color w:val="000000"/>
          <w:lang w:val="en-US"/>
        </w:rPr>
        <w:t>Java</w:t>
      </w:r>
      <w:r w:rsidRPr="00AC7147">
        <w:rPr>
          <w:rStyle w:val="Strong"/>
          <w:rFonts w:asciiTheme="minorHAnsi" w:hAnsiTheme="minorHAnsi" w:cstheme="minorHAnsi"/>
          <w:b w:val="0"/>
          <w:bCs w:val="0"/>
          <w:color w:val="000000"/>
          <w:lang w:val="en-US"/>
        </w:rPr>
        <w:t xml:space="preserve">, Spring Boot, </w:t>
      </w:r>
      <w:r>
        <w:rPr>
          <w:rStyle w:val="Strong"/>
          <w:rFonts w:asciiTheme="minorHAnsi" w:hAnsiTheme="minorHAnsi" w:cstheme="minorHAnsi"/>
          <w:b w:val="0"/>
          <w:bCs w:val="0"/>
          <w:color w:val="000000"/>
          <w:lang w:val="en-US"/>
        </w:rPr>
        <w:t xml:space="preserve">Microservices, </w:t>
      </w:r>
      <w:r w:rsidRPr="00AC7147">
        <w:rPr>
          <w:rStyle w:val="Strong"/>
          <w:rFonts w:asciiTheme="minorHAnsi" w:hAnsiTheme="minorHAnsi" w:cstheme="minorHAnsi"/>
          <w:b w:val="0"/>
          <w:bCs w:val="0"/>
          <w:color w:val="000000"/>
          <w:lang w:val="en-US"/>
        </w:rPr>
        <w:t>Spring Cloud</w:t>
      </w:r>
      <w:r w:rsidRPr="00AC7147">
        <w:rPr>
          <w:rFonts w:asciiTheme="minorHAnsi" w:hAnsiTheme="minorHAnsi" w:cstheme="minorHAnsi"/>
          <w:b/>
          <w:bCs/>
          <w:color w:val="000000"/>
          <w:lang w:val="en-US"/>
        </w:rPr>
        <w:t xml:space="preserve">, </w:t>
      </w:r>
      <w:r w:rsidRPr="00AC7147">
        <w:rPr>
          <w:rFonts w:asciiTheme="minorHAnsi" w:hAnsiTheme="minorHAnsi" w:cstheme="minorHAnsi"/>
          <w:color w:val="000000"/>
          <w:lang w:val="en-US"/>
        </w:rPr>
        <w:t xml:space="preserve">Hibernate, </w:t>
      </w:r>
      <w:r>
        <w:rPr>
          <w:rFonts w:asciiTheme="minorHAnsi" w:hAnsiTheme="minorHAnsi" w:cstheme="minorHAnsi"/>
          <w:color w:val="000000"/>
          <w:lang w:val="en-US"/>
        </w:rPr>
        <w:t xml:space="preserve">Docker, </w:t>
      </w:r>
      <w:r w:rsidRPr="008E2086">
        <w:rPr>
          <w:rFonts w:asciiTheme="minorHAnsi" w:hAnsiTheme="minorHAnsi" w:cstheme="minorHAnsi"/>
          <w:color w:val="000000"/>
          <w:lang w:val="en-US"/>
        </w:rPr>
        <w:t>Apache Kafka</w:t>
      </w:r>
      <w:r w:rsidRPr="00AC7147">
        <w:rPr>
          <w:rFonts w:asciiTheme="minorHAnsi" w:hAnsiTheme="minorHAnsi" w:cstheme="minorHAnsi"/>
          <w:color w:val="000000"/>
          <w:lang w:val="en-US"/>
        </w:rPr>
        <w:t xml:space="preserve">, </w:t>
      </w:r>
      <w:r w:rsidR="00C039D2">
        <w:rPr>
          <w:rFonts w:asciiTheme="minorHAnsi" w:hAnsiTheme="minorHAnsi" w:cstheme="minorHAnsi"/>
          <w:color w:val="000000"/>
          <w:lang w:val="en-US"/>
        </w:rPr>
        <w:t>TFS</w:t>
      </w:r>
      <w:r>
        <w:rPr>
          <w:rFonts w:asciiTheme="minorHAnsi" w:hAnsiTheme="minorHAnsi" w:cstheme="minorHAnsi"/>
          <w:color w:val="000000"/>
          <w:lang w:val="en-US"/>
        </w:rPr>
        <w:t xml:space="preserve">, </w:t>
      </w:r>
      <w:r w:rsidR="00C039D2" w:rsidRPr="005A1622">
        <w:rPr>
          <w:rStyle w:val="Strong"/>
          <w:rFonts w:asciiTheme="minorHAnsi" w:hAnsiTheme="minorHAnsi" w:cstheme="minorHAnsi"/>
          <w:b w:val="0"/>
          <w:bCs w:val="0"/>
          <w:color w:val="000000"/>
          <w:lang w:val="en-US"/>
        </w:rPr>
        <w:t xml:space="preserve">Datadog, Dynatrace, Splunk, and </w:t>
      </w:r>
      <w:proofErr w:type="spellStart"/>
      <w:r w:rsidR="00C039D2" w:rsidRPr="005A1622">
        <w:rPr>
          <w:rStyle w:val="Strong"/>
          <w:rFonts w:asciiTheme="minorHAnsi" w:hAnsiTheme="minorHAnsi" w:cstheme="minorHAnsi"/>
          <w:b w:val="0"/>
          <w:bCs w:val="0"/>
          <w:color w:val="000000"/>
          <w:lang w:val="en-US"/>
        </w:rPr>
        <w:t>DataGene</w:t>
      </w:r>
      <w:proofErr w:type="spellEnd"/>
      <w:r w:rsidRPr="00AC7147">
        <w:rPr>
          <w:rFonts w:asciiTheme="minorHAnsi" w:hAnsiTheme="minorHAnsi" w:cstheme="minorHAnsi"/>
          <w:color w:val="000000"/>
          <w:lang w:val="en-US"/>
        </w:rPr>
        <w:t>.</w:t>
      </w:r>
    </w:p>
    <w:p w14:paraId="28A6F195" w14:textId="77777777" w:rsidR="003F47C3" w:rsidRDefault="003F47C3" w:rsidP="001A7D9E">
      <w:pPr>
        <w:pStyle w:val="BodyText"/>
        <w:widowControl/>
        <w:spacing w:after="0"/>
        <w:jc w:val="both"/>
        <w:rPr>
          <w:rFonts w:asciiTheme="minorHAnsi" w:hAnsiTheme="minorHAnsi" w:cstheme="minorHAnsi"/>
          <w:b/>
          <w:bCs/>
          <w:color w:val="000000"/>
          <w:lang w:val="en-US"/>
        </w:rPr>
      </w:pPr>
    </w:p>
    <w:p w14:paraId="38CB6DA1" w14:textId="5CFE73A2" w:rsidR="001A7D9E" w:rsidRDefault="001A7D9E" w:rsidP="001A7D9E">
      <w:pPr>
        <w:pStyle w:val="BodyText"/>
        <w:widowControl/>
        <w:spacing w:after="0"/>
        <w:jc w:val="both"/>
        <w:rPr>
          <w:rFonts w:asciiTheme="minorHAnsi" w:hAnsiTheme="minorHAnsi" w:cstheme="minorHAnsi"/>
          <w:b/>
          <w:bCs/>
          <w:color w:val="000000"/>
          <w:lang w:val="en-US"/>
        </w:rPr>
      </w:pPr>
      <w:r>
        <w:rPr>
          <w:rFonts w:asciiTheme="minorHAnsi" w:hAnsiTheme="minorHAnsi" w:cstheme="minorHAnsi"/>
          <w:b/>
          <w:bCs/>
          <w:color w:val="000000"/>
          <w:lang w:val="en-US"/>
        </w:rPr>
        <w:t>AMS IT Solutions</w:t>
      </w:r>
    </w:p>
    <w:p w14:paraId="6F397D12" w14:textId="3085159D" w:rsidR="001A7D9E" w:rsidRPr="005D4190" w:rsidRDefault="001A7D9E" w:rsidP="001A7D9E">
      <w:pPr>
        <w:pStyle w:val="BodyText"/>
        <w:widowControl/>
        <w:spacing w:after="0"/>
        <w:jc w:val="both"/>
        <w:rPr>
          <w:rFonts w:asciiTheme="minorHAnsi" w:hAnsiTheme="minorHAnsi" w:cstheme="minorHAnsi"/>
          <w:b/>
          <w:bCs/>
          <w:color w:val="000000"/>
        </w:rPr>
      </w:pPr>
      <w:r w:rsidRPr="005D4190">
        <w:rPr>
          <w:rFonts w:asciiTheme="minorHAnsi" w:hAnsiTheme="minorHAnsi" w:cstheme="minorHAnsi"/>
          <w:b/>
          <w:bCs/>
          <w:color w:val="000000"/>
        </w:rPr>
        <w:t xml:space="preserve">Client: </w:t>
      </w:r>
      <w:r w:rsidR="001D1AD8" w:rsidRPr="005D4190">
        <w:rPr>
          <w:rFonts w:asciiTheme="minorHAnsi" w:hAnsiTheme="minorHAnsi" w:cstheme="minorHAnsi"/>
          <w:b/>
          <w:bCs/>
          <w:color w:val="000000"/>
        </w:rPr>
        <w:t>Walmart</w:t>
      </w:r>
      <w:r w:rsidRPr="005D4190">
        <w:rPr>
          <w:rFonts w:asciiTheme="minorHAnsi" w:hAnsiTheme="minorHAnsi" w:cstheme="minorHAnsi"/>
          <w:b/>
          <w:bCs/>
          <w:color w:val="000000"/>
        </w:rPr>
        <w:t xml:space="preserve">, USA                                                                                                                          </w:t>
      </w:r>
      <w:r w:rsidR="001D1AD8" w:rsidRPr="005D4190">
        <w:rPr>
          <w:rFonts w:asciiTheme="minorHAnsi" w:hAnsiTheme="minorHAnsi" w:cstheme="minorHAnsi"/>
          <w:b/>
          <w:bCs/>
          <w:color w:val="000000"/>
        </w:rPr>
        <w:t xml:space="preserve">                        </w:t>
      </w:r>
      <w:r w:rsidRPr="005D4190">
        <w:rPr>
          <w:rFonts w:asciiTheme="minorHAnsi" w:hAnsiTheme="minorHAnsi" w:cstheme="minorHAnsi"/>
          <w:b/>
          <w:bCs/>
          <w:color w:val="000000"/>
        </w:rPr>
        <w:t>Mar 202</w:t>
      </w:r>
      <w:r w:rsidR="001D1AD8" w:rsidRPr="005D4190">
        <w:rPr>
          <w:rFonts w:asciiTheme="minorHAnsi" w:hAnsiTheme="minorHAnsi" w:cstheme="minorHAnsi"/>
          <w:b/>
          <w:bCs/>
          <w:color w:val="000000"/>
        </w:rPr>
        <w:t>5</w:t>
      </w:r>
      <w:r w:rsidRPr="005D4190">
        <w:rPr>
          <w:rFonts w:asciiTheme="minorHAnsi" w:hAnsiTheme="minorHAnsi" w:cstheme="minorHAnsi"/>
          <w:b/>
          <w:bCs/>
          <w:color w:val="000000"/>
        </w:rPr>
        <w:t xml:space="preserve"> – </w:t>
      </w:r>
      <w:r w:rsidR="00F37479" w:rsidRPr="005D4190">
        <w:rPr>
          <w:rFonts w:asciiTheme="minorHAnsi" w:hAnsiTheme="minorHAnsi" w:cstheme="minorHAnsi"/>
          <w:b/>
          <w:bCs/>
          <w:color w:val="000000"/>
        </w:rPr>
        <w:t>Jun 2025</w:t>
      </w:r>
    </w:p>
    <w:p w14:paraId="0B80159A" w14:textId="77777777" w:rsidR="001A7D9E" w:rsidRPr="00AC7147" w:rsidRDefault="001A7D9E" w:rsidP="001A7D9E">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 xml:space="preserve">Role: </w:t>
      </w:r>
      <w:r>
        <w:rPr>
          <w:rFonts w:asciiTheme="minorHAnsi" w:hAnsiTheme="minorHAnsi" w:cstheme="minorHAnsi"/>
          <w:b/>
          <w:bCs/>
          <w:color w:val="000000"/>
          <w:lang w:val="en-US"/>
        </w:rPr>
        <w:t xml:space="preserve">Sr </w:t>
      </w:r>
      <w:r w:rsidRPr="00AC7147">
        <w:rPr>
          <w:rFonts w:asciiTheme="minorHAnsi" w:hAnsiTheme="minorHAnsi" w:cstheme="minorHAnsi"/>
          <w:b/>
          <w:bCs/>
          <w:color w:val="000000"/>
          <w:lang w:val="en-US"/>
        </w:rPr>
        <w:t xml:space="preserve">Java Developer </w:t>
      </w:r>
    </w:p>
    <w:p w14:paraId="081C8FE5" w14:textId="7378B65E" w:rsidR="001A7D9E" w:rsidRDefault="00F61A90" w:rsidP="001A7D9E">
      <w:pPr>
        <w:pStyle w:val="BodyText"/>
        <w:widowControl/>
        <w:spacing w:after="0"/>
        <w:jc w:val="both"/>
        <w:rPr>
          <w:rStyle w:val="Strong"/>
          <w:rFonts w:asciiTheme="minorHAnsi" w:hAnsiTheme="minorHAnsi" w:cstheme="minorHAnsi"/>
          <w:b w:val="0"/>
          <w:bCs w:val="0"/>
          <w:color w:val="000000"/>
          <w:lang w:val="en-US"/>
        </w:rPr>
      </w:pPr>
      <w:r>
        <w:rPr>
          <w:rStyle w:val="Strong"/>
          <w:rFonts w:asciiTheme="minorHAnsi" w:hAnsiTheme="minorHAnsi" w:cstheme="minorHAnsi"/>
          <w:color w:val="000000"/>
          <w:lang w:val="en-US"/>
        </w:rPr>
        <w:t>Recon-Downloader</w:t>
      </w:r>
      <w:r w:rsidR="001A7D9E" w:rsidRPr="00AC7147">
        <w:rPr>
          <w:rStyle w:val="Strong"/>
          <w:rFonts w:asciiTheme="minorHAnsi" w:hAnsiTheme="minorHAnsi" w:cstheme="minorHAnsi"/>
          <w:color w:val="000000"/>
          <w:lang w:val="en-US"/>
        </w:rPr>
        <w:t>:</w:t>
      </w:r>
      <w:r w:rsidR="001A7D9E" w:rsidRPr="00AC7147">
        <w:rPr>
          <w:rFonts w:asciiTheme="minorHAnsi" w:hAnsiTheme="minorHAnsi" w:cstheme="minorHAnsi"/>
          <w:lang w:eastAsia="en-GB"/>
        </w:rPr>
        <w:t xml:space="preserve"> </w:t>
      </w:r>
      <w:r w:rsidR="008C559E" w:rsidRPr="008C559E">
        <w:rPr>
          <w:rStyle w:val="Strong"/>
          <w:rFonts w:asciiTheme="minorHAnsi" w:hAnsiTheme="minorHAnsi" w:cstheme="minorHAnsi"/>
          <w:b w:val="0"/>
          <w:bCs w:val="0"/>
          <w:color w:val="000000"/>
          <w:lang w:val="en-US"/>
        </w:rPr>
        <w:t>Reconciliation of customer-initiated chargebacks involves identifying the disputed transaction, validating the chargeback reason with supporting evidence (such as receipts, delivery confirmations, or refund logs), and updating financial records accordingly. The process ensures that chargeback amounts are accurately recorded, matched against internal sales data, and properly adjusted in accounting systems to reflect true revenue impact</w:t>
      </w:r>
      <w:r w:rsidR="001A7D9E">
        <w:rPr>
          <w:rStyle w:val="Strong"/>
          <w:rFonts w:asciiTheme="minorHAnsi" w:hAnsiTheme="minorHAnsi" w:cstheme="minorHAnsi"/>
          <w:b w:val="0"/>
          <w:bCs w:val="0"/>
          <w:color w:val="000000"/>
          <w:lang w:val="en-US"/>
        </w:rPr>
        <w:t>.</w:t>
      </w:r>
    </w:p>
    <w:p w14:paraId="28545852" w14:textId="77777777" w:rsidR="00232127" w:rsidRDefault="00232127" w:rsidP="001A7D9E">
      <w:pPr>
        <w:pStyle w:val="BodyText"/>
        <w:widowControl/>
        <w:spacing w:after="0"/>
        <w:jc w:val="both"/>
        <w:rPr>
          <w:rStyle w:val="Strong"/>
          <w:rFonts w:asciiTheme="minorHAnsi" w:hAnsiTheme="minorHAnsi" w:cstheme="minorHAnsi"/>
          <w:b w:val="0"/>
          <w:bCs w:val="0"/>
          <w:color w:val="000000"/>
          <w:lang w:val="en-US"/>
        </w:rPr>
      </w:pPr>
    </w:p>
    <w:p w14:paraId="51CF17D3" w14:textId="77777777" w:rsidR="00232127" w:rsidRPr="00AC7147" w:rsidRDefault="00232127" w:rsidP="00232127">
      <w:pPr>
        <w:contextualSpacing/>
        <w:jc w:val="both"/>
        <w:rPr>
          <w:rFonts w:asciiTheme="minorHAnsi" w:hAnsiTheme="minorHAnsi" w:cstheme="minorHAnsi"/>
          <w:b/>
          <w:color w:val="0000FF"/>
          <w:u w:val="single"/>
          <w:lang w:val="en-GB"/>
        </w:rPr>
      </w:pPr>
      <w:r w:rsidRPr="00AC7147">
        <w:rPr>
          <w:rFonts w:asciiTheme="minorHAnsi" w:hAnsiTheme="minorHAnsi" w:cstheme="minorHAnsi"/>
          <w:b/>
          <w:u w:val="single"/>
          <w:lang w:eastAsia="en-GB"/>
        </w:rPr>
        <w:t>Responsibilities</w:t>
      </w:r>
    </w:p>
    <w:p w14:paraId="10D1E2C8" w14:textId="0EF1C719" w:rsidR="00232127" w:rsidRPr="00AC7147" w:rsidRDefault="009334BD" w:rsidP="00232127">
      <w:pPr>
        <w:pStyle w:val="BodyText"/>
        <w:widowControl/>
        <w:numPr>
          <w:ilvl w:val="0"/>
          <w:numId w:val="14"/>
        </w:numPr>
        <w:tabs>
          <w:tab w:val="clear" w:pos="1429"/>
          <w:tab w:val="num" w:pos="360"/>
        </w:tabs>
        <w:spacing w:after="0"/>
        <w:ind w:left="360"/>
        <w:jc w:val="both"/>
        <w:rPr>
          <w:rStyle w:val="Strong"/>
          <w:rFonts w:asciiTheme="minorHAnsi" w:hAnsiTheme="minorHAnsi" w:cstheme="minorHAnsi"/>
          <w:color w:val="000000"/>
          <w:lang w:val="en-US"/>
        </w:rPr>
      </w:pPr>
      <w:r w:rsidRPr="009334BD">
        <w:rPr>
          <w:rFonts w:asciiTheme="minorHAnsi" w:hAnsiTheme="minorHAnsi" w:cstheme="minorHAnsi"/>
          <w:lang w:eastAsia="en-GB"/>
        </w:rPr>
        <w:t>Developed and maintained RESTful APIs in Java/Spring Boot, supporting millions of daily customer transactions on Walmart’s retail platform.</w:t>
      </w:r>
    </w:p>
    <w:p w14:paraId="5EF5C010" w14:textId="4318B839" w:rsidR="00232127" w:rsidRPr="00AC7147" w:rsidRDefault="0017511F" w:rsidP="0023212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17511F">
        <w:rPr>
          <w:rFonts w:asciiTheme="minorHAnsi" w:hAnsiTheme="minorHAnsi" w:cstheme="minorHAnsi"/>
          <w:lang w:eastAsia="en-GB"/>
        </w:rPr>
        <w:t>Designed and implemented microservices architecture to support modular development and scalability across internal inventory and order management systems.</w:t>
      </w:r>
    </w:p>
    <w:p w14:paraId="14D60280" w14:textId="1370D775" w:rsidR="00232127" w:rsidRDefault="00FF7A34" w:rsidP="0023212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FF7A34">
        <w:rPr>
          <w:rFonts w:asciiTheme="minorHAnsi" w:hAnsiTheme="minorHAnsi" w:cstheme="minorHAnsi"/>
          <w:lang w:eastAsia="en-GB"/>
        </w:rPr>
        <w:t xml:space="preserve">Integrated services with </w:t>
      </w:r>
      <w:r w:rsidRPr="005F502A">
        <w:rPr>
          <w:rFonts w:asciiTheme="minorHAnsi" w:hAnsiTheme="minorHAnsi" w:cstheme="minorHAnsi"/>
          <w:b/>
          <w:bCs/>
          <w:lang w:eastAsia="en-GB"/>
        </w:rPr>
        <w:t>Walmart’s internal service mesh and cloud platforms</w:t>
      </w:r>
      <w:r w:rsidRPr="00FF7A34">
        <w:rPr>
          <w:rFonts w:asciiTheme="minorHAnsi" w:hAnsiTheme="minorHAnsi" w:cstheme="minorHAnsi"/>
          <w:lang w:eastAsia="en-GB"/>
        </w:rPr>
        <w:t>, ensuring high availability and secure inter-service communication.</w:t>
      </w:r>
    </w:p>
    <w:p w14:paraId="0EA549D8" w14:textId="4A4DBE93" w:rsidR="00232127" w:rsidRPr="00AC7147" w:rsidRDefault="001719E2" w:rsidP="0023212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1719E2">
        <w:rPr>
          <w:rFonts w:asciiTheme="minorHAnsi" w:hAnsiTheme="minorHAnsi" w:cstheme="minorHAnsi"/>
          <w:lang w:eastAsia="en-GB"/>
        </w:rPr>
        <w:t>Designed efficient data models using PostgreSQL and NoSQL (Cassandra) for transactional and session data storage.</w:t>
      </w:r>
    </w:p>
    <w:p w14:paraId="3C991B1A" w14:textId="77777777" w:rsidR="008E6372" w:rsidRDefault="008E6372" w:rsidP="0023212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8E6372">
        <w:rPr>
          <w:rFonts w:asciiTheme="minorHAnsi" w:hAnsiTheme="minorHAnsi" w:cstheme="minorHAnsi"/>
          <w:lang w:eastAsia="en-GB"/>
        </w:rPr>
        <w:t xml:space="preserve">Built data pipelines for real-time syncing between internal product </w:t>
      </w:r>
      <w:proofErr w:type="spellStart"/>
      <w:r w:rsidRPr="008E6372">
        <w:rPr>
          <w:rFonts w:asciiTheme="minorHAnsi" w:hAnsiTheme="minorHAnsi" w:cstheme="minorHAnsi"/>
          <w:lang w:eastAsia="en-GB"/>
        </w:rPr>
        <w:t>catalog</w:t>
      </w:r>
      <w:proofErr w:type="spellEnd"/>
      <w:r w:rsidRPr="008E6372">
        <w:rPr>
          <w:rFonts w:asciiTheme="minorHAnsi" w:hAnsiTheme="minorHAnsi" w:cstheme="minorHAnsi"/>
          <w:lang w:eastAsia="en-GB"/>
        </w:rPr>
        <w:t xml:space="preserve"> services and external APIs.</w:t>
      </w:r>
    </w:p>
    <w:p w14:paraId="29290EEF" w14:textId="27FF414F" w:rsidR="00232127" w:rsidRDefault="001737A5" w:rsidP="0023212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1737A5">
        <w:rPr>
          <w:rFonts w:asciiTheme="minorHAnsi" w:hAnsiTheme="minorHAnsi" w:cstheme="minorHAnsi"/>
          <w:lang w:eastAsia="en-GB"/>
        </w:rPr>
        <w:t xml:space="preserve">Deployed backend services to </w:t>
      </w:r>
      <w:r w:rsidRPr="001737A5">
        <w:rPr>
          <w:rFonts w:asciiTheme="minorHAnsi" w:hAnsiTheme="minorHAnsi" w:cstheme="minorHAnsi"/>
          <w:b/>
          <w:bCs/>
          <w:lang w:eastAsia="en-GB"/>
        </w:rPr>
        <w:t>Google Cloud Platform (GCP)</w:t>
      </w:r>
      <w:r w:rsidRPr="001737A5">
        <w:rPr>
          <w:rFonts w:asciiTheme="minorHAnsi" w:hAnsiTheme="minorHAnsi" w:cstheme="minorHAnsi"/>
          <w:lang w:eastAsia="en-GB"/>
        </w:rPr>
        <w:t xml:space="preserve"> using Kubernetes and Helm charts, aligned with Walmart’s internal deployment framework.</w:t>
      </w:r>
    </w:p>
    <w:p w14:paraId="272E9F19" w14:textId="5F8B1DAC" w:rsidR="00232127" w:rsidRDefault="005135B0" w:rsidP="0023212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5135B0">
        <w:rPr>
          <w:rFonts w:asciiTheme="minorHAnsi" w:hAnsiTheme="minorHAnsi" w:cstheme="minorHAnsi"/>
          <w:lang w:eastAsia="en-GB"/>
        </w:rPr>
        <w:t xml:space="preserve">Collaborated with DevOps teams to streamline CI/CD workflows using </w:t>
      </w:r>
      <w:r w:rsidRPr="008C0BF9">
        <w:rPr>
          <w:rFonts w:asciiTheme="minorHAnsi" w:hAnsiTheme="minorHAnsi" w:cstheme="minorHAnsi"/>
          <w:b/>
          <w:bCs/>
          <w:lang w:eastAsia="en-GB"/>
        </w:rPr>
        <w:t>Jenkins and Spinnaker</w:t>
      </w:r>
      <w:r w:rsidRPr="005135B0">
        <w:rPr>
          <w:rFonts w:asciiTheme="minorHAnsi" w:hAnsiTheme="minorHAnsi" w:cstheme="minorHAnsi"/>
          <w:lang w:eastAsia="en-GB"/>
        </w:rPr>
        <w:t>, reducing deployment time by 50%.</w:t>
      </w:r>
    </w:p>
    <w:p w14:paraId="442B725C" w14:textId="77777777" w:rsidR="00232127" w:rsidRPr="00232127" w:rsidRDefault="00232127" w:rsidP="001A7D9E">
      <w:pPr>
        <w:pStyle w:val="BodyText"/>
        <w:widowControl/>
        <w:spacing w:after="0"/>
        <w:jc w:val="both"/>
        <w:rPr>
          <w:rStyle w:val="Strong"/>
          <w:rFonts w:asciiTheme="minorHAnsi" w:hAnsiTheme="minorHAnsi" w:cstheme="minorHAnsi"/>
          <w:b w:val="0"/>
          <w:color w:val="000000"/>
        </w:rPr>
      </w:pPr>
    </w:p>
    <w:p w14:paraId="75785FE7" w14:textId="4BF0EA42" w:rsidR="001A7D9E" w:rsidRDefault="00F23DA1" w:rsidP="0033152A">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u w:val="single"/>
          <w:lang w:val="en-US"/>
        </w:rPr>
        <w:t>Tech Stack</w:t>
      </w:r>
      <w:r w:rsidRPr="00AC7147">
        <w:rPr>
          <w:rFonts w:asciiTheme="minorHAnsi" w:hAnsiTheme="minorHAnsi" w:cstheme="minorHAnsi"/>
          <w:b/>
          <w:bCs/>
          <w:color w:val="000000"/>
          <w:lang w:val="en-US"/>
        </w:rPr>
        <w:t xml:space="preserve">: </w:t>
      </w:r>
      <w:r w:rsidRPr="00AC7147">
        <w:rPr>
          <w:rFonts w:asciiTheme="minorHAnsi" w:hAnsiTheme="minorHAnsi" w:cstheme="minorHAnsi"/>
          <w:color w:val="000000"/>
          <w:lang w:val="en-US"/>
        </w:rPr>
        <w:t>Java</w:t>
      </w:r>
      <w:r w:rsidRPr="00AC7147">
        <w:rPr>
          <w:rStyle w:val="Strong"/>
          <w:rFonts w:asciiTheme="minorHAnsi" w:hAnsiTheme="minorHAnsi" w:cstheme="minorHAnsi"/>
          <w:b w:val="0"/>
          <w:bCs w:val="0"/>
          <w:color w:val="000000"/>
          <w:lang w:val="en-US"/>
        </w:rPr>
        <w:t xml:space="preserve">, Spring Boot, </w:t>
      </w:r>
      <w:r>
        <w:rPr>
          <w:rStyle w:val="Strong"/>
          <w:rFonts w:asciiTheme="minorHAnsi" w:hAnsiTheme="minorHAnsi" w:cstheme="minorHAnsi"/>
          <w:b w:val="0"/>
          <w:bCs w:val="0"/>
          <w:color w:val="000000"/>
          <w:lang w:val="en-US"/>
        </w:rPr>
        <w:t xml:space="preserve">Spring </w:t>
      </w:r>
      <w:proofErr w:type="spellStart"/>
      <w:r>
        <w:rPr>
          <w:rStyle w:val="Strong"/>
          <w:rFonts w:asciiTheme="minorHAnsi" w:hAnsiTheme="minorHAnsi" w:cstheme="minorHAnsi"/>
          <w:b w:val="0"/>
          <w:bCs w:val="0"/>
          <w:color w:val="000000"/>
          <w:lang w:val="en-US"/>
        </w:rPr>
        <w:t>WebFlux</w:t>
      </w:r>
      <w:proofErr w:type="spellEnd"/>
      <w:r>
        <w:rPr>
          <w:rStyle w:val="Strong"/>
          <w:rFonts w:asciiTheme="minorHAnsi" w:hAnsiTheme="minorHAnsi" w:cstheme="minorHAnsi"/>
          <w:b w:val="0"/>
          <w:bCs w:val="0"/>
          <w:color w:val="000000"/>
          <w:lang w:val="en-US"/>
        </w:rPr>
        <w:t xml:space="preserve">, Microservices, </w:t>
      </w:r>
      <w:r w:rsidR="000A67C9">
        <w:rPr>
          <w:rStyle w:val="Strong"/>
          <w:rFonts w:asciiTheme="minorHAnsi" w:hAnsiTheme="minorHAnsi" w:cstheme="minorHAnsi"/>
          <w:b w:val="0"/>
          <w:bCs w:val="0"/>
          <w:color w:val="000000"/>
          <w:lang w:val="en-US"/>
        </w:rPr>
        <w:t>GCP</w:t>
      </w:r>
      <w:r>
        <w:rPr>
          <w:rStyle w:val="Strong"/>
          <w:rFonts w:asciiTheme="minorHAnsi" w:hAnsiTheme="minorHAnsi" w:cstheme="minorHAnsi"/>
          <w:b w:val="0"/>
          <w:bCs w:val="0"/>
          <w:color w:val="000000"/>
          <w:lang w:val="en-US"/>
        </w:rPr>
        <w:t xml:space="preserve">, </w:t>
      </w:r>
      <w:r w:rsidRPr="00483540">
        <w:rPr>
          <w:rStyle w:val="Strong"/>
          <w:rFonts w:asciiTheme="minorHAnsi" w:hAnsiTheme="minorHAnsi" w:cstheme="minorHAnsi"/>
          <w:b w:val="0"/>
          <w:bCs w:val="0"/>
          <w:color w:val="000000"/>
          <w:lang w:val="en-US"/>
        </w:rPr>
        <w:t>REST web services,</w:t>
      </w:r>
      <w:r>
        <w:rPr>
          <w:rStyle w:val="Strong"/>
          <w:rFonts w:asciiTheme="minorHAnsi" w:hAnsiTheme="minorHAnsi" w:cstheme="minorHAnsi"/>
          <w:b w:val="0"/>
          <w:bCs w:val="0"/>
          <w:color w:val="000000"/>
          <w:lang w:val="en-US"/>
        </w:rPr>
        <w:t xml:space="preserve"> </w:t>
      </w:r>
      <w:r w:rsidRPr="00AC7147">
        <w:rPr>
          <w:rStyle w:val="Strong"/>
          <w:rFonts w:asciiTheme="minorHAnsi" w:hAnsiTheme="minorHAnsi" w:cstheme="minorHAnsi"/>
          <w:b w:val="0"/>
          <w:bCs w:val="0"/>
          <w:color w:val="000000"/>
          <w:lang w:val="en-US"/>
        </w:rPr>
        <w:t>Spring Cloud</w:t>
      </w:r>
      <w:r w:rsidRPr="00AC7147">
        <w:rPr>
          <w:rFonts w:asciiTheme="minorHAnsi" w:hAnsiTheme="minorHAnsi" w:cstheme="minorHAnsi"/>
          <w:b/>
          <w:bCs/>
          <w:color w:val="000000"/>
          <w:lang w:val="en-US"/>
        </w:rPr>
        <w:t xml:space="preserve">, </w:t>
      </w:r>
      <w:r w:rsidRPr="00AC7147">
        <w:rPr>
          <w:rFonts w:asciiTheme="minorHAnsi" w:hAnsiTheme="minorHAnsi" w:cstheme="minorHAnsi"/>
          <w:color w:val="000000"/>
          <w:lang w:val="en-US"/>
        </w:rPr>
        <w:t xml:space="preserve">Hibernate, </w:t>
      </w:r>
      <w:r>
        <w:rPr>
          <w:rFonts w:asciiTheme="minorHAnsi" w:hAnsiTheme="minorHAnsi" w:cstheme="minorHAnsi"/>
          <w:color w:val="000000"/>
          <w:lang w:val="en-US"/>
        </w:rPr>
        <w:t xml:space="preserve">Docker, </w:t>
      </w:r>
      <w:r w:rsidRPr="008E2086">
        <w:rPr>
          <w:rFonts w:asciiTheme="minorHAnsi" w:hAnsiTheme="minorHAnsi" w:cstheme="minorHAnsi"/>
          <w:color w:val="000000"/>
          <w:lang w:val="en-US"/>
        </w:rPr>
        <w:t>Apache Kafka</w:t>
      </w:r>
      <w:r w:rsidRPr="00AC7147">
        <w:rPr>
          <w:rFonts w:asciiTheme="minorHAnsi" w:hAnsiTheme="minorHAnsi" w:cstheme="minorHAnsi"/>
          <w:color w:val="000000"/>
          <w:lang w:val="en-US"/>
        </w:rPr>
        <w:t>,  JIRA</w:t>
      </w:r>
      <w:r>
        <w:rPr>
          <w:rFonts w:asciiTheme="minorHAnsi" w:hAnsiTheme="minorHAnsi" w:cstheme="minorHAnsi"/>
          <w:color w:val="000000"/>
          <w:lang w:val="en-US"/>
        </w:rPr>
        <w:t xml:space="preserve">, </w:t>
      </w:r>
      <w:r w:rsidR="00360BBF">
        <w:rPr>
          <w:rFonts w:asciiTheme="minorHAnsi" w:hAnsiTheme="minorHAnsi" w:cstheme="minorHAnsi"/>
          <w:color w:val="000000"/>
          <w:lang w:val="en-US"/>
        </w:rPr>
        <w:t>Spanner/</w:t>
      </w:r>
      <w:proofErr w:type="spellStart"/>
      <w:r w:rsidR="00360BBF">
        <w:rPr>
          <w:rFonts w:asciiTheme="minorHAnsi" w:hAnsiTheme="minorHAnsi" w:cstheme="minorHAnsi"/>
          <w:color w:val="000000"/>
          <w:lang w:val="en-US"/>
        </w:rPr>
        <w:t>BigQuery</w:t>
      </w:r>
      <w:proofErr w:type="spellEnd"/>
      <w:r w:rsidR="00360BBF">
        <w:rPr>
          <w:rFonts w:asciiTheme="minorHAnsi" w:hAnsiTheme="minorHAnsi" w:cstheme="minorHAnsi"/>
          <w:color w:val="000000"/>
          <w:lang w:val="en-US"/>
        </w:rPr>
        <w:t xml:space="preserve">, </w:t>
      </w:r>
      <w:r w:rsidR="00360BBF" w:rsidRPr="00360BBF">
        <w:rPr>
          <w:rFonts w:asciiTheme="minorHAnsi" w:hAnsiTheme="minorHAnsi" w:cstheme="minorHAnsi"/>
          <w:color w:val="000000"/>
          <w:lang w:val="en-US"/>
        </w:rPr>
        <w:t>Prometheus</w:t>
      </w:r>
      <w:r w:rsidR="00AD2BE7">
        <w:rPr>
          <w:rFonts w:asciiTheme="minorHAnsi" w:hAnsiTheme="minorHAnsi" w:cstheme="minorHAnsi"/>
          <w:color w:val="000000"/>
          <w:lang w:val="en-US"/>
        </w:rPr>
        <w:t xml:space="preserve">, </w:t>
      </w:r>
      <w:r w:rsidR="00360BBF" w:rsidRPr="00360BBF">
        <w:rPr>
          <w:rFonts w:asciiTheme="minorHAnsi" w:hAnsiTheme="minorHAnsi" w:cstheme="minorHAnsi"/>
          <w:color w:val="000000"/>
          <w:lang w:val="en-US"/>
        </w:rPr>
        <w:t>Grafana</w:t>
      </w:r>
      <w:r w:rsidRPr="00AC7147">
        <w:rPr>
          <w:rFonts w:asciiTheme="minorHAnsi" w:hAnsiTheme="minorHAnsi" w:cstheme="minorHAnsi"/>
          <w:color w:val="000000"/>
          <w:lang w:val="en-US"/>
        </w:rPr>
        <w:t>.</w:t>
      </w:r>
    </w:p>
    <w:p w14:paraId="0341846F" w14:textId="77777777" w:rsidR="001A7D9E" w:rsidRDefault="001A7D9E" w:rsidP="0033152A">
      <w:pPr>
        <w:pStyle w:val="BodyText"/>
        <w:widowControl/>
        <w:spacing w:after="0"/>
        <w:jc w:val="both"/>
        <w:rPr>
          <w:rFonts w:asciiTheme="minorHAnsi" w:hAnsiTheme="minorHAnsi" w:cstheme="minorHAnsi"/>
          <w:b/>
          <w:bCs/>
          <w:color w:val="000000"/>
          <w:lang w:val="en-US"/>
        </w:rPr>
      </w:pPr>
    </w:p>
    <w:p w14:paraId="39E59D2C" w14:textId="77777777" w:rsidR="001A7D9E" w:rsidRDefault="001A7D9E" w:rsidP="0033152A">
      <w:pPr>
        <w:pStyle w:val="BodyText"/>
        <w:widowControl/>
        <w:spacing w:after="0"/>
        <w:jc w:val="both"/>
        <w:rPr>
          <w:rFonts w:asciiTheme="minorHAnsi" w:hAnsiTheme="minorHAnsi" w:cstheme="minorHAnsi"/>
          <w:b/>
          <w:bCs/>
          <w:color w:val="000000"/>
          <w:lang w:val="en-US"/>
        </w:rPr>
      </w:pPr>
    </w:p>
    <w:p w14:paraId="21491BE3" w14:textId="03825438" w:rsidR="00115F83" w:rsidRDefault="00115F83" w:rsidP="0033152A">
      <w:pPr>
        <w:pStyle w:val="BodyText"/>
        <w:widowControl/>
        <w:spacing w:after="0"/>
        <w:jc w:val="both"/>
        <w:rPr>
          <w:rFonts w:asciiTheme="minorHAnsi" w:hAnsiTheme="minorHAnsi" w:cstheme="minorHAnsi"/>
          <w:b/>
          <w:bCs/>
          <w:color w:val="000000"/>
          <w:lang w:val="en-US"/>
        </w:rPr>
      </w:pPr>
      <w:r>
        <w:rPr>
          <w:rFonts w:asciiTheme="minorHAnsi" w:hAnsiTheme="minorHAnsi" w:cstheme="minorHAnsi"/>
          <w:b/>
          <w:bCs/>
          <w:color w:val="000000"/>
          <w:lang w:val="en-US"/>
        </w:rPr>
        <w:t>MILLENIUM SOFTWARE INC</w:t>
      </w:r>
    </w:p>
    <w:p w14:paraId="7B613781" w14:textId="323B5B8F" w:rsidR="0033152A" w:rsidRPr="00AC7147" w:rsidRDefault="0033152A" w:rsidP="0033152A">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 xml:space="preserve">Client: </w:t>
      </w:r>
      <w:r w:rsidR="00BD4A89">
        <w:rPr>
          <w:rFonts w:asciiTheme="minorHAnsi" w:hAnsiTheme="minorHAnsi" w:cstheme="minorHAnsi"/>
          <w:b/>
          <w:bCs/>
          <w:color w:val="000000"/>
          <w:lang w:val="en-US"/>
        </w:rPr>
        <w:t>TN</w:t>
      </w:r>
      <w:r w:rsidR="00320950">
        <w:rPr>
          <w:rFonts w:asciiTheme="minorHAnsi" w:hAnsiTheme="minorHAnsi" w:cstheme="minorHAnsi"/>
          <w:b/>
          <w:bCs/>
          <w:color w:val="000000"/>
          <w:lang w:val="en-US"/>
        </w:rPr>
        <w:t>-State of Tennessee</w:t>
      </w:r>
      <w:r w:rsidRPr="00AC7147">
        <w:rPr>
          <w:rFonts w:asciiTheme="minorHAnsi" w:hAnsiTheme="minorHAnsi" w:cstheme="minorHAnsi"/>
          <w:b/>
          <w:bCs/>
          <w:color w:val="000000"/>
          <w:lang w:val="en-US"/>
        </w:rPr>
        <w:t xml:space="preserve">, </w:t>
      </w:r>
      <w:r w:rsidR="00115F83">
        <w:rPr>
          <w:rFonts w:asciiTheme="minorHAnsi" w:hAnsiTheme="minorHAnsi" w:cstheme="minorHAnsi"/>
          <w:b/>
          <w:bCs/>
          <w:color w:val="000000"/>
          <w:lang w:val="en-US"/>
        </w:rPr>
        <w:t>USA</w:t>
      </w:r>
      <w:r w:rsidR="00196594">
        <w:rPr>
          <w:rFonts w:asciiTheme="minorHAnsi" w:hAnsiTheme="minorHAnsi" w:cstheme="minorHAnsi"/>
          <w:b/>
          <w:bCs/>
          <w:color w:val="000000"/>
          <w:lang w:val="en-US"/>
        </w:rPr>
        <w:t xml:space="preserve">                                         </w:t>
      </w:r>
      <w:r w:rsidRPr="00AC7147">
        <w:rPr>
          <w:rFonts w:asciiTheme="minorHAnsi" w:hAnsiTheme="minorHAnsi" w:cstheme="minorHAnsi"/>
          <w:b/>
          <w:bCs/>
          <w:color w:val="000000"/>
          <w:lang w:val="en-US"/>
        </w:rPr>
        <w:t xml:space="preserve">                                                                                </w:t>
      </w:r>
      <w:r w:rsidR="009F41BF">
        <w:rPr>
          <w:rFonts w:asciiTheme="minorHAnsi" w:hAnsiTheme="minorHAnsi" w:cstheme="minorHAnsi"/>
          <w:b/>
          <w:bCs/>
          <w:color w:val="000000"/>
          <w:lang w:val="en-US"/>
        </w:rPr>
        <w:t xml:space="preserve"> </w:t>
      </w:r>
      <w:r w:rsidR="006966E9">
        <w:rPr>
          <w:rFonts w:asciiTheme="minorHAnsi" w:hAnsiTheme="minorHAnsi" w:cstheme="minorHAnsi"/>
          <w:b/>
          <w:bCs/>
          <w:color w:val="000000"/>
          <w:lang w:val="en-US"/>
        </w:rPr>
        <w:t>Mar</w:t>
      </w:r>
      <w:r w:rsidRPr="00AC7147">
        <w:rPr>
          <w:rFonts w:asciiTheme="minorHAnsi" w:hAnsiTheme="minorHAnsi" w:cstheme="minorHAnsi"/>
          <w:b/>
          <w:bCs/>
          <w:color w:val="000000"/>
          <w:lang w:val="en-US"/>
        </w:rPr>
        <w:t xml:space="preserve"> 20</w:t>
      </w:r>
      <w:r w:rsidR="009F41BF">
        <w:rPr>
          <w:rFonts w:asciiTheme="minorHAnsi" w:hAnsiTheme="minorHAnsi" w:cstheme="minorHAnsi"/>
          <w:b/>
          <w:bCs/>
          <w:color w:val="000000"/>
          <w:lang w:val="en-US"/>
        </w:rPr>
        <w:t>24</w:t>
      </w:r>
      <w:r w:rsidRPr="00AC7147">
        <w:rPr>
          <w:rFonts w:asciiTheme="minorHAnsi" w:hAnsiTheme="minorHAnsi" w:cstheme="minorHAnsi"/>
          <w:b/>
          <w:bCs/>
          <w:color w:val="000000"/>
          <w:lang w:val="en-US"/>
        </w:rPr>
        <w:t xml:space="preserve"> – </w:t>
      </w:r>
      <w:r w:rsidR="002023F3">
        <w:rPr>
          <w:rFonts w:asciiTheme="minorHAnsi" w:hAnsiTheme="minorHAnsi" w:cstheme="minorHAnsi"/>
          <w:b/>
          <w:bCs/>
          <w:color w:val="000000"/>
          <w:lang w:val="en-US"/>
        </w:rPr>
        <w:t>Jan 2025</w:t>
      </w:r>
    </w:p>
    <w:p w14:paraId="5B9B5097" w14:textId="32F08B2E" w:rsidR="0033152A" w:rsidRPr="00AC7147" w:rsidRDefault="0033152A" w:rsidP="0033152A">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 xml:space="preserve">Role: </w:t>
      </w:r>
      <w:r w:rsidR="001B51A5">
        <w:rPr>
          <w:rFonts w:asciiTheme="minorHAnsi" w:hAnsiTheme="minorHAnsi" w:cstheme="minorHAnsi"/>
          <w:b/>
          <w:bCs/>
          <w:color w:val="000000"/>
          <w:lang w:val="en-US"/>
        </w:rPr>
        <w:t xml:space="preserve">Sr </w:t>
      </w:r>
      <w:r w:rsidRPr="00AC7147">
        <w:rPr>
          <w:rFonts w:asciiTheme="minorHAnsi" w:hAnsiTheme="minorHAnsi" w:cstheme="minorHAnsi"/>
          <w:b/>
          <w:bCs/>
          <w:color w:val="000000"/>
          <w:lang w:val="en-US"/>
        </w:rPr>
        <w:t xml:space="preserve">Java Developer </w:t>
      </w:r>
    </w:p>
    <w:p w14:paraId="706F8D17" w14:textId="77777777" w:rsidR="0033152A" w:rsidRPr="00AC7147" w:rsidRDefault="0033152A" w:rsidP="0033152A">
      <w:pPr>
        <w:pStyle w:val="BodyText"/>
        <w:widowControl/>
        <w:spacing w:after="0"/>
        <w:jc w:val="both"/>
        <w:rPr>
          <w:rFonts w:asciiTheme="minorHAnsi" w:hAnsiTheme="minorHAnsi" w:cstheme="minorHAnsi"/>
          <w:b/>
          <w:bCs/>
          <w:i/>
          <w:iCs/>
          <w:color w:val="000000"/>
          <w:lang w:val="en-US"/>
        </w:rPr>
      </w:pPr>
    </w:p>
    <w:p w14:paraId="02849C34" w14:textId="3A143659" w:rsidR="0033152A" w:rsidRPr="00AC7147" w:rsidRDefault="00E303AE" w:rsidP="0033152A">
      <w:pPr>
        <w:pStyle w:val="BodyText"/>
        <w:widowControl/>
        <w:spacing w:after="0"/>
        <w:jc w:val="both"/>
        <w:rPr>
          <w:rStyle w:val="Strong"/>
          <w:rFonts w:asciiTheme="minorHAnsi" w:hAnsiTheme="minorHAnsi" w:cstheme="minorHAnsi"/>
          <w:b w:val="0"/>
          <w:color w:val="000000"/>
          <w:lang w:val="en-US"/>
        </w:rPr>
      </w:pPr>
      <w:r>
        <w:rPr>
          <w:rStyle w:val="Strong"/>
          <w:rFonts w:asciiTheme="minorHAnsi" w:hAnsiTheme="minorHAnsi" w:cstheme="minorHAnsi"/>
          <w:color w:val="000000"/>
          <w:lang w:val="en-US"/>
        </w:rPr>
        <w:t>TN-PERLSS</w:t>
      </w:r>
      <w:r w:rsidR="0033152A" w:rsidRPr="00AC7147">
        <w:rPr>
          <w:rStyle w:val="Strong"/>
          <w:rFonts w:asciiTheme="minorHAnsi" w:hAnsiTheme="minorHAnsi" w:cstheme="minorHAnsi"/>
          <w:color w:val="000000"/>
          <w:lang w:val="en-US"/>
        </w:rPr>
        <w:t>:</w:t>
      </w:r>
      <w:r w:rsidR="0033152A" w:rsidRPr="00AC7147">
        <w:rPr>
          <w:rFonts w:asciiTheme="minorHAnsi" w:hAnsiTheme="minorHAnsi" w:cstheme="minorHAnsi"/>
          <w:lang w:eastAsia="en-GB"/>
        </w:rPr>
        <w:t xml:space="preserve"> </w:t>
      </w:r>
      <w:r w:rsidR="0033152A" w:rsidRPr="00AC7147">
        <w:rPr>
          <w:rStyle w:val="Strong"/>
          <w:rFonts w:asciiTheme="minorHAnsi" w:hAnsiTheme="minorHAnsi" w:cstheme="minorHAnsi"/>
          <w:b w:val="0"/>
          <w:bCs w:val="0"/>
          <w:color w:val="000000"/>
          <w:lang w:val="en-US"/>
        </w:rPr>
        <w:t>The</w:t>
      </w:r>
      <w:r w:rsidR="0033152A" w:rsidRPr="00AC7147">
        <w:rPr>
          <w:rFonts w:asciiTheme="minorHAnsi" w:hAnsiTheme="minorHAnsi" w:cstheme="minorHAnsi"/>
          <w:lang w:eastAsia="en-GB"/>
        </w:rPr>
        <w:t xml:space="preserve"> </w:t>
      </w:r>
      <w:r w:rsidR="0033152A" w:rsidRPr="00AC7147">
        <w:rPr>
          <w:rStyle w:val="Strong"/>
          <w:rFonts w:asciiTheme="minorHAnsi" w:hAnsiTheme="minorHAnsi" w:cstheme="minorHAnsi"/>
          <w:b w:val="0"/>
          <w:bCs w:val="0"/>
          <w:color w:val="000000"/>
          <w:lang w:val="en-US"/>
        </w:rPr>
        <w:t xml:space="preserve">project aimed at developing </w:t>
      </w:r>
      <w:r w:rsidR="002021C0">
        <w:rPr>
          <w:rStyle w:val="Strong"/>
          <w:rFonts w:asciiTheme="minorHAnsi" w:hAnsiTheme="minorHAnsi" w:cstheme="minorHAnsi"/>
          <w:b w:val="0"/>
          <w:bCs w:val="0"/>
          <w:color w:val="000000"/>
          <w:lang w:val="en-US"/>
        </w:rPr>
        <w:t>Health care</w:t>
      </w:r>
      <w:r w:rsidR="001110DA">
        <w:rPr>
          <w:rStyle w:val="Strong"/>
          <w:rFonts w:asciiTheme="minorHAnsi" w:hAnsiTheme="minorHAnsi" w:cstheme="minorHAnsi"/>
          <w:b w:val="0"/>
          <w:bCs w:val="0"/>
          <w:color w:val="000000"/>
          <w:lang w:val="en-US"/>
        </w:rPr>
        <w:t xml:space="preserve"> (Pre Admission Evaluations </w:t>
      </w:r>
      <w:r w:rsidR="00B86F5D">
        <w:rPr>
          <w:rStyle w:val="Strong"/>
          <w:rFonts w:asciiTheme="minorHAnsi" w:hAnsiTheme="minorHAnsi" w:cstheme="minorHAnsi"/>
          <w:b w:val="0"/>
          <w:bCs w:val="0"/>
          <w:color w:val="000000"/>
          <w:lang w:val="en-US"/>
        </w:rPr>
        <w:t xml:space="preserve">and </w:t>
      </w:r>
      <w:r w:rsidR="00404453">
        <w:rPr>
          <w:rStyle w:val="Strong"/>
          <w:rFonts w:asciiTheme="minorHAnsi" w:hAnsiTheme="minorHAnsi" w:cstheme="minorHAnsi"/>
          <w:b w:val="0"/>
          <w:bCs w:val="0"/>
          <w:color w:val="000000"/>
          <w:lang w:val="en-US"/>
        </w:rPr>
        <w:t>Referrals</w:t>
      </w:r>
      <w:r w:rsidR="00B86F5D">
        <w:rPr>
          <w:rStyle w:val="Strong"/>
          <w:rFonts w:asciiTheme="minorHAnsi" w:hAnsiTheme="minorHAnsi" w:cstheme="minorHAnsi"/>
          <w:b w:val="0"/>
          <w:bCs w:val="0"/>
          <w:color w:val="000000"/>
          <w:lang w:val="en-US"/>
        </w:rPr>
        <w:t xml:space="preserve"> for Long-Term </w:t>
      </w:r>
      <w:r w:rsidR="00547670">
        <w:rPr>
          <w:rStyle w:val="Strong"/>
          <w:rFonts w:asciiTheme="minorHAnsi" w:hAnsiTheme="minorHAnsi" w:cstheme="minorHAnsi"/>
          <w:b w:val="0"/>
          <w:bCs w:val="0"/>
          <w:color w:val="000000"/>
          <w:lang w:val="en-US"/>
        </w:rPr>
        <w:t>Services and Support</w:t>
      </w:r>
      <w:r w:rsidR="001110DA">
        <w:rPr>
          <w:rStyle w:val="Strong"/>
          <w:rFonts w:asciiTheme="minorHAnsi" w:hAnsiTheme="minorHAnsi" w:cstheme="minorHAnsi"/>
          <w:b w:val="0"/>
          <w:bCs w:val="0"/>
          <w:color w:val="000000"/>
          <w:lang w:val="en-US"/>
        </w:rPr>
        <w:t>)</w:t>
      </w:r>
      <w:r w:rsidR="0033152A" w:rsidRPr="00AC7147">
        <w:rPr>
          <w:rStyle w:val="Strong"/>
          <w:rFonts w:asciiTheme="minorHAnsi" w:hAnsiTheme="minorHAnsi" w:cstheme="minorHAnsi"/>
          <w:b w:val="0"/>
          <w:bCs w:val="0"/>
          <w:color w:val="000000"/>
          <w:lang w:val="en-US"/>
        </w:rPr>
        <w:t xml:space="preserve"> application </w:t>
      </w:r>
      <w:r w:rsidR="001A5602">
        <w:rPr>
          <w:rStyle w:val="Strong"/>
          <w:rFonts w:asciiTheme="minorHAnsi" w:hAnsiTheme="minorHAnsi" w:cstheme="minorHAnsi"/>
          <w:b w:val="0"/>
          <w:bCs w:val="0"/>
          <w:color w:val="000000"/>
          <w:lang w:val="en-US"/>
        </w:rPr>
        <w:t xml:space="preserve">for the state of </w:t>
      </w:r>
      <w:r w:rsidR="00E63655">
        <w:rPr>
          <w:rStyle w:val="Strong"/>
          <w:rFonts w:asciiTheme="minorHAnsi" w:hAnsiTheme="minorHAnsi" w:cstheme="minorHAnsi"/>
          <w:b w:val="0"/>
          <w:bCs w:val="0"/>
          <w:color w:val="000000"/>
          <w:lang w:val="en-US"/>
        </w:rPr>
        <w:t>Tennessee people</w:t>
      </w:r>
      <w:r w:rsidR="0033152A" w:rsidRPr="00AC7147">
        <w:rPr>
          <w:rStyle w:val="Strong"/>
          <w:rFonts w:asciiTheme="minorHAnsi" w:hAnsiTheme="minorHAnsi" w:cstheme="minorHAnsi"/>
          <w:b w:val="0"/>
          <w:bCs w:val="0"/>
          <w:color w:val="000000"/>
          <w:lang w:val="en-US"/>
        </w:rPr>
        <w:t>.</w:t>
      </w:r>
      <w:r w:rsidR="00E63655">
        <w:rPr>
          <w:rStyle w:val="Strong"/>
          <w:rFonts w:asciiTheme="minorHAnsi" w:hAnsiTheme="minorHAnsi" w:cstheme="minorHAnsi"/>
          <w:b w:val="0"/>
          <w:bCs w:val="0"/>
          <w:color w:val="000000"/>
          <w:lang w:val="en-US"/>
        </w:rPr>
        <w:t xml:space="preserve"> </w:t>
      </w:r>
      <w:r w:rsidR="00C26B5D">
        <w:rPr>
          <w:rStyle w:val="Strong"/>
          <w:rFonts w:asciiTheme="minorHAnsi" w:hAnsiTheme="minorHAnsi" w:cstheme="minorHAnsi"/>
          <w:b w:val="0"/>
          <w:bCs w:val="0"/>
          <w:color w:val="000000"/>
          <w:lang w:val="en-US"/>
        </w:rPr>
        <w:t xml:space="preserve">PERLSS is a </w:t>
      </w:r>
      <w:r w:rsidR="00B47328">
        <w:rPr>
          <w:rStyle w:val="Strong"/>
          <w:rFonts w:asciiTheme="minorHAnsi" w:hAnsiTheme="minorHAnsi" w:cstheme="minorHAnsi"/>
          <w:b w:val="0"/>
          <w:bCs w:val="0"/>
          <w:color w:val="000000"/>
          <w:lang w:val="en-US"/>
        </w:rPr>
        <w:t xml:space="preserve">Tennessee’s </w:t>
      </w:r>
      <w:r w:rsidR="000C21C2">
        <w:rPr>
          <w:rStyle w:val="Strong"/>
          <w:rFonts w:asciiTheme="minorHAnsi" w:hAnsiTheme="minorHAnsi" w:cstheme="minorHAnsi"/>
          <w:b w:val="0"/>
          <w:bCs w:val="0"/>
          <w:color w:val="000000"/>
          <w:lang w:val="en-US"/>
        </w:rPr>
        <w:t>Long-Term</w:t>
      </w:r>
      <w:r w:rsidR="00B47328">
        <w:rPr>
          <w:rStyle w:val="Strong"/>
          <w:rFonts w:asciiTheme="minorHAnsi" w:hAnsiTheme="minorHAnsi" w:cstheme="minorHAnsi"/>
          <w:b w:val="0"/>
          <w:bCs w:val="0"/>
          <w:color w:val="000000"/>
          <w:lang w:val="en-US"/>
        </w:rPr>
        <w:t xml:space="preserve"> </w:t>
      </w:r>
      <w:r w:rsidR="006B5751">
        <w:rPr>
          <w:rStyle w:val="Strong"/>
          <w:rFonts w:asciiTheme="minorHAnsi" w:hAnsiTheme="minorHAnsi" w:cstheme="minorHAnsi"/>
          <w:b w:val="0"/>
          <w:bCs w:val="0"/>
          <w:color w:val="000000"/>
          <w:lang w:val="en-US"/>
        </w:rPr>
        <w:t xml:space="preserve">Services and Support Project. It’s to help </w:t>
      </w:r>
      <w:r w:rsidR="00A62C8A">
        <w:rPr>
          <w:rStyle w:val="Strong"/>
          <w:rFonts w:asciiTheme="minorHAnsi" w:hAnsiTheme="minorHAnsi" w:cstheme="minorHAnsi"/>
          <w:b w:val="0"/>
          <w:bCs w:val="0"/>
          <w:color w:val="000000"/>
          <w:lang w:val="en-US"/>
        </w:rPr>
        <w:t xml:space="preserve">people get long term services and supports and get the services to help </w:t>
      </w:r>
      <w:r w:rsidR="00D7497D">
        <w:rPr>
          <w:rStyle w:val="Strong"/>
          <w:rFonts w:asciiTheme="minorHAnsi" w:hAnsiTheme="minorHAnsi" w:cstheme="minorHAnsi"/>
          <w:b w:val="0"/>
          <w:bCs w:val="0"/>
          <w:color w:val="000000"/>
          <w:lang w:val="en-US"/>
        </w:rPr>
        <w:t>with their daily activities.</w:t>
      </w:r>
    </w:p>
    <w:p w14:paraId="34691949" w14:textId="77777777" w:rsidR="0033152A" w:rsidRPr="00AC7147" w:rsidRDefault="0033152A" w:rsidP="0033152A">
      <w:pPr>
        <w:pStyle w:val="BodyText"/>
        <w:widowControl/>
        <w:spacing w:after="0"/>
        <w:ind w:left="709"/>
        <w:jc w:val="both"/>
        <w:rPr>
          <w:rFonts w:asciiTheme="minorHAnsi" w:hAnsiTheme="minorHAnsi" w:cstheme="minorHAnsi"/>
          <w:b/>
          <w:bCs/>
          <w:i/>
          <w:iCs/>
          <w:color w:val="000000"/>
          <w:lang w:val="en-US"/>
        </w:rPr>
      </w:pPr>
    </w:p>
    <w:p w14:paraId="3EFBC74F" w14:textId="77777777" w:rsidR="0033152A" w:rsidRPr="00AC7147" w:rsidRDefault="0033152A" w:rsidP="0033152A">
      <w:pPr>
        <w:contextualSpacing/>
        <w:jc w:val="both"/>
        <w:rPr>
          <w:rFonts w:asciiTheme="minorHAnsi" w:hAnsiTheme="minorHAnsi" w:cstheme="minorHAnsi"/>
          <w:b/>
          <w:color w:val="0000FF"/>
          <w:u w:val="single"/>
          <w:lang w:val="en-GB"/>
        </w:rPr>
      </w:pPr>
      <w:r w:rsidRPr="00AC7147">
        <w:rPr>
          <w:rFonts w:asciiTheme="minorHAnsi" w:hAnsiTheme="minorHAnsi" w:cstheme="minorHAnsi"/>
          <w:b/>
          <w:u w:val="single"/>
          <w:lang w:eastAsia="en-GB"/>
        </w:rPr>
        <w:t>Responsibilities</w:t>
      </w:r>
    </w:p>
    <w:p w14:paraId="5C19FE9C" w14:textId="22879732" w:rsidR="0033152A" w:rsidRPr="00AC7147" w:rsidRDefault="002772B0" w:rsidP="0033152A">
      <w:pPr>
        <w:pStyle w:val="BodyText"/>
        <w:widowControl/>
        <w:numPr>
          <w:ilvl w:val="0"/>
          <w:numId w:val="14"/>
        </w:numPr>
        <w:tabs>
          <w:tab w:val="clear" w:pos="1429"/>
          <w:tab w:val="num" w:pos="360"/>
        </w:tabs>
        <w:spacing w:after="0"/>
        <w:ind w:left="360"/>
        <w:jc w:val="both"/>
        <w:rPr>
          <w:rStyle w:val="Strong"/>
          <w:rFonts w:asciiTheme="minorHAnsi" w:hAnsiTheme="minorHAnsi" w:cstheme="minorHAnsi"/>
          <w:color w:val="000000"/>
          <w:lang w:val="en-US"/>
        </w:rPr>
      </w:pPr>
      <w:r>
        <w:rPr>
          <w:rFonts w:asciiTheme="minorHAnsi" w:hAnsiTheme="minorHAnsi" w:cstheme="minorHAnsi"/>
          <w:lang w:eastAsia="en-GB"/>
        </w:rPr>
        <w:t xml:space="preserve">Create </w:t>
      </w:r>
      <w:r w:rsidR="008320BD">
        <w:rPr>
          <w:rFonts w:asciiTheme="minorHAnsi" w:hAnsiTheme="minorHAnsi" w:cstheme="minorHAnsi"/>
          <w:lang w:eastAsia="en-GB"/>
        </w:rPr>
        <w:t xml:space="preserve">a roadmap </w:t>
      </w:r>
      <w:r w:rsidR="008819B4">
        <w:rPr>
          <w:rFonts w:asciiTheme="minorHAnsi" w:hAnsiTheme="minorHAnsi" w:cstheme="minorHAnsi"/>
          <w:lang w:eastAsia="en-GB"/>
        </w:rPr>
        <w:t>and implementation plan for external interfaces in lieu of technological or security upgrade</w:t>
      </w:r>
      <w:r w:rsidR="0033152A" w:rsidRPr="00AC7147">
        <w:rPr>
          <w:rStyle w:val="Strong"/>
          <w:rFonts w:asciiTheme="minorHAnsi" w:hAnsiTheme="minorHAnsi" w:cstheme="minorHAnsi"/>
          <w:b w:val="0"/>
          <w:color w:val="000000"/>
          <w:lang w:val="en-US"/>
        </w:rPr>
        <w:t>.</w:t>
      </w:r>
    </w:p>
    <w:p w14:paraId="6C498980" w14:textId="3F25E285" w:rsidR="0033152A" w:rsidRPr="00AC7147" w:rsidRDefault="0085082D"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Pr>
          <w:rFonts w:asciiTheme="minorHAnsi" w:hAnsiTheme="minorHAnsi" w:cstheme="minorHAnsi"/>
          <w:lang w:eastAsia="en-GB"/>
        </w:rPr>
        <w:t xml:space="preserve">Provide </w:t>
      </w:r>
      <w:r w:rsidR="004F2F5C">
        <w:rPr>
          <w:rFonts w:asciiTheme="minorHAnsi" w:hAnsiTheme="minorHAnsi" w:cstheme="minorHAnsi"/>
          <w:lang w:eastAsia="en-GB"/>
        </w:rPr>
        <w:t xml:space="preserve">technology input and technical leadership for the design, development and delivery of </w:t>
      </w:r>
      <w:r w:rsidR="002A7E44">
        <w:rPr>
          <w:rFonts w:asciiTheme="minorHAnsi" w:hAnsiTheme="minorHAnsi" w:cstheme="minorHAnsi"/>
          <w:lang w:eastAsia="en-GB"/>
        </w:rPr>
        <w:t>products and services</w:t>
      </w:r>
      <w:r w:rsidR="0033152A" w:rsidRPr="00AC7147">
        <w:rPr>
          <w:rFonts w:asciiTheme="minorHAnsi" w:hAnsiTheme="minorHAnsi" w:cstheme="minorHAnsi"/>
          <w:lang w:eastAsia="en-GB"/>
        </w:rPr>
        <w:t>.</w:t>
      </w:r>
    </w:p>
    <w:p w14:paraId="5C2CE3BE" w14:textId="260159BC" w:rsidR="0033152A" w:rsidRDefault="00E33B31"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Pr>
          <w:rFonts w:asciiTheme="minorHAnsi" w:hAnsiTheme="minorHAnsi" w:cstheme="minorHAnsi"/>
          <w:lang w:eastAsia="en-GB"/>
        </w:rPr>
        <w:t xml:space="preserve">Provide proof of </w:t>
      </w:r>
      <w:r w:rsidR="00852B77">
        <w:rPr>
          <w:rFonts w:asciiTheme="minorHAnsi" w:hAnsiTheme="minorHAnsi" w:cstheme="minorHAnsi"/>
          <w:lang w:eastAsia="en-GB"/>
        </w:rPr>
        <w:t>concept for upgrades of different technological stacks</w:t>
      </w:r>
      <w:r w:rsidR="00B13B57">
        <w:rPr>
          <w:rFonts w:asciiTheme="minorHAnsi" w:hAnsiTheme="minorHAnsi" w:cstheme="minorHAnsi"/>
          <w:lang w:eastAsia="en-GB"/>
        </w:rPr>
        <w:t xml:space="preserve"> and ensured integration points with another stakeholder</w:t>
      </w:r>
      <w:r w:rsidR="0031043C">
        <w:rPr>
          <w:rFonts w:asciiTheme="minorHAnsi" w:hAnsiTheme="minorHAnsi" w:cstheme="minorHAnsi"/>
          <w:lang w:eastAsia="en-GB"/>
        </w:rPr>
        <w:t xml:space="preserve"> </w:t>
      </w:r>
      <w:r w:rsidR="00621D10">
        <w:rPr>
          <w:rFonts w:asciiTheme="minorHAnsi" w:hAnsiTheme="minorHAnsi" w:cstheme="minorHAnsi"/>
          <w:lang w:eastAsia="en-GB"/>
        </w:rPr>
        <w:t>were working seamlessly</w:t>
      </w:r>
      <w:r w:rsidR="0033152A" w:rsidRPr="00AC7147">
        <w:rPr>
          <w:rFonts w:asciiTheme="minorHAnsi" w:hAnsiTheme="minorHAnsi" w:cstheme="minorHAnsi"/>
          <w:lang w:eastAsia="en-GB"/>
        </w:rPr>
        <w:t>.</w:t>
      </w:r>
    </w:p>
    <w:p w14:paraId="29BD8142" w14:textId="1F9C2598" w:rsidR="006E34AE" w:rsidRDefault="0050638F"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50638F">
        <w:rPr>
          <w:rFonts w:asciiTheme="minorHAnsi" w:hAnsiTheme="minorHAnsi" w:cstheme="minorHAnsi"/>
          <w:lang w:eastAsia="en-GB"/>
        </w:rPr>
        <w:t xml:space="preserve">Used datatypes like Mono and Flux from Spring </w:t>
      </w:r>
      <w:proofErr w:type="spellStart"/>
      <w:r w:rsidRPr="0050638F">
        <w:rPr>
          <w:rFonts w:asciiTheme="minorHAnsi" w:hAnsiTheme="minorHAnsi" w:cstheme="minorHAnsi"/>
          <w:lang w:eastAsia="en-GB"/>
        </w:rPr>
        <w:t>WebFlux</w:t>
      </w:r>
      <w:proofErr w:type="spellEnd"/>
      <w:r w:rsidRPr="0050638F">
        <w:rPr>
          <w:rFonts w:asciiTheme="minorHAnsi" w:hAnsiTheme="minorHAnsi" w:cstheme="minorHAnsi"/>
          <w:lang w:eastAsia="en-GB"/>
        </w:rPr>
        <w:t xml:space="preserve"> to create a non-blocking asynchronous reactive API</w:t>
      </w:r>
    </w:p>
    <w:p w14:paraId="4129CDC2" w14:textId="6E4E4436" w:rsidR="0033152A" w:rsidRPr="00AC7147" w:rsidRDefault="007F74C7"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Pr>
          <w:rFonts w:asciiTheme="minorHAnsi" w:hAnsiTheme="minorHAnsi" w:cstheme="minorHAnsi"/>
          <w:lang w:eastAsia="en-GB"/>
        </w:rPr>
        <w:t xml:space="preserve">Provided input during </w:t>
      </w:r>
      <w:r w:rsidR="004610F3">
        <w:rPr>
          <w:rFonts w:asciiTheme="minorHAnsi" w:hAnsiTheme="minorHAnsi" w:cstheme="minorHAnsi"/>
          <w:lang w:eastAsia="en-GB"/>
        </w:rPr>
        <w:t xml:space="preserve">business stakeholder discussions </w:t>
      </w:r>
      <w:r w:rsidR="00C26BC1">
        <w:rPr>
          <w:rFonts w:asciiTheme="minorHAnsi" w:hAnsiTheme="minorHAnsi" w:cstheme="minorHAnsi"/>
          <w:lang w:eastAsia="en-GB"/>
        </w:rPr>
        <w:t>on prospect/requirement changes and gap discussions</w:t>
      </w:r>
      <w:r w:rsidR="00FF151B">
        <w:rPr>
          <w:rFonts w:asciiTheme="minorHAnsi" w:hAnsiTheme="minorHAnsi" w:cstheme="minorHAnsi"/>
          <w:lang w:eastAsia="en-GB"/>
        </w:rPr>
        <w:t xml:space="preserve"> in accordance with design specifications or business needs</w:t>
      </w:r>
      <w:r w:rsidR="0033152A">
        <w:rPr>
          <w:rFonts w:asciiTheme="minorHAnsi" w:hAnsiTheme="minorHAnsi" w:cstheme="minorHAnsi"/>
          <w:lang w:eastAsia="en-GB"/>
        </w:rPr>
        <w:t>.</w:t>
      </w:r>
    </w:p>
    <w:p w14:paraId="2CDCB6B6" w14:textId="77777777" w:rsidR="0033152A" w:rsidRPr="00AC7147" w:rsidRDefault="0033152A"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Involved in discussions with Business Analysts and designed the TDD (Technical Design Documents).</w:t>
      </w:r>
    </w:p>
    <w:p w14:paraId="2A5A1F89" w14:textId="0C011F88" w:rsidR="0033152A" w:rsidRDefault="0033152A"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 xml:space="preserve">Developed code for both server side and client-side implementations using </w:t>
      </w:r>
      <w:r w:rsidR="00B963D6">
        <w:rPr>
          <w:rFonts w:asciiTheme="minorHAnsi" w:hAnsiTheme="minorHAnsi" w:cstheme="minorHAnsi"/>
          <w:lang w:eastAsia="en-GB"/>
        </w:rPr>
        <w:t>Spring, Microservices</w:t>
      </w:r>
      <w:r w:rsidRPr="00AC7147">
        <w:rPr>
          <w:rFonts w:asciiTheme="minorHAnsi" w:hAnsiTheme="minorHAnsi" w:cstheme="minorHAnsi"/>
          <w:lang w:eastAsia="en-GB"/>
        </w:rPr>
        <w:t>.</w:t>
      </w:r>
    </w:p>
    <w:p w14:paraId="1779785C" w14:textId="68A82288" w:rsidR="000667C6" w:rsidRDefault="000667C6"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0667C6">
        <w:rPr>
          <w:rFonts w:asciiTheme="minorHAnsi" w:hAnsiTheme="minorHAnsi" w:cstheme="minorHAnsi"/>
          <w:lang w:eastAsia="en-GB"/>
        </w:rPr>
        <w:t>Integrated Amazon AWS (EC2/S3/EBS</w:t>
      </w:r>
      <w:r w:rsidR="00CC0CF0">
        <w:rPr>
          <w:rFonts w:asciiTheme="minorHAnsi" w:hAnsiTheme="minorHAnsi" w:cstheme="minorHAnsi"/>
          <w:lang w:eastAsia="en-GB"/>
        </w:rPr>
        <w:t>/RD</w:t>
      </w:r>
      <w:r w:rsidR="00DB027A">
        <w:rPr>
          <w:rFonts w:asciiTheme="minorHAnsi" w:hAnsiTheme="minorHAnsi" w:cstheme="minorHAnsi"/>
          <w:lang w:eastAsia="en-GB"/>
        </w:rPr>
        <w:t>S</w:t>
      </w:r>
      <w:r w:rsidRPr="000667C6">
        <w:rPr>
          <w:rFonts w:asciiTheme="minorHAnsi" w:hAnsiTheme="minorHAnsi" w:cstheme="minorHAnsi"/>
          <w:lang w:eastAsia="en-GB"/>
        </w:rPr>
        <w:t>) for prototyping and evaluations.</w:t>
      </w:r>
    </w:p>
    <w:p w14:paraId="1A393E8F" w14:textId="071E276A" w:rsidR="005E09DC" w:rsidRDefault="005E09DC"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5E09DC">
        <w:rPr>
          <w:rFonts w:asciiTheme="minorHAnsi" w:hAnsiTheme="minorHAnsi" w:cstheme="minorHAnsi"/>
          <w:lang w:eastAsia="en-GB"/>
        </w:rPr>
        <w:t>Designed, configured, and managed public/private cloud infrastructures utilizing Amazon Web Services (AWS), including EC2, Elastic Container Service (Docker Containers), Elastic Beanstalk, S3, Amazon Elastic Load Balancing, Amazon SQS, AWS Identity and access.</w:t>
      </w:r>
    </w:p>
    <w:p w14:paraId="7832B2E3" w14:textId="4108A4BF" w:rsidR="005E24FD" w:rsidRPr="00AC7147" w:rsidRDefault="005E24FD"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5E24FD">
        <w:rPr>
          <w:rFonts w:asciiTheme="minorHAnsi" w:hAnsiTheme="minorHAnsi" w:cstheme="minorHAnsi"/>
          <w:lang w:eastAsia="en-GB"/>
        </w:rPr>
        <w:t xml:space="preserve">Ensured stringent cloud security and compliance, </w:t>
      </w:r>
      <w:r w:rsidR="00E50462" w:rsidRPr="005E24FD">
        <w:rPr>
          <w:rFonts w:asciiTheme="minorHAnsi" w:hAnsiTheme="minorHAnsi" w:cstheme="minorHAnsi"/>
          <w:lang w:eastAsia="en-GB"/>
        </w:rPr>
        <w:t>analysed</w:t>
      </w:r>
      <w:r w:rsidRPr="005E24FD">
        <w:rPr>
          <w:rFonts w:asciiTheme="minorHAnsi" w:hAnsiTheme="minorHAnsi" w:cstheme="minorHAnsi"/>
          <w:lang w:eastAsia="en-GB"/>
        </w:rPr>
        <w:t xml:space="preserve"> critical data with AWS analytics tools, and applied best practices in DevOps and cloud coding.</w:t>
      </w:r>
    </w:p>
    <w:p w14:paraId="68B9EC4B" w14:textId="5BB5F99A" w:rsidR="00AA7F39" w:rsidRDefault="0094089E"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94089E">
        <w:rPr>
          <w:rFonts w:asciiTheme="minorHAnsi" w:hAnsiTheme="minorHAnsi" w:cstheme="minorHAnsi"/>
          <w:lang w:eastAsia="en-GB"/>
        </w:rPr>
        <w:t xml:space="preserve">Ensured thread safety and data consistency using </w:t>
      </w:r>
      <w:r w:rsidRPr="0094089E">
        <w:rPr>
          <w:rFonts w:asciiTheme="minorHAnsi" w:hAnsiTheme="minorHAnsi" w:cstheme="minorHAnsi"/>
          <w:b/>
          <w:bCs/>
          <w:lang w:eastAsia="en-GB"/>
        </w:rPr>
        <w:t>synchronization, locks (</w:t>
      </w:r>
      <w:proofErr w:type="spellStart"/>
      <w:r w:rsidRPr="0094089E">
        <w:rPr>
          <w:rFonts w:asciiTheme="minorHAnsi" w:hAnsiTheme="minorHAnsi" w:cstheme="minorHAnsi"/>
          <w:b/>
          <w:bCs/>
          <w:lang w:eastAsia="en-GB"/>
        </w:rPr>
        <w:t>ReentrantLock</w:t>
      </w:r>
      <w:proofErr w:type="spellEnd"/>
      <w:r w:rsidRPr="0094089E">
        <w:rPr>
          <w:rFonts w:asciiTheme="minorHAnsi" w:hAnsiTheme="minorHAnsi" w:cstheme="minorHAnsi"/>
          <w:b/>
          <w:bCs/>
          <w:lang w:eastAsia="en-GB"/>
        </w:rPr>
        <w:t>), volatile, and concurrent collections</w:t>
      </w:r>
      <w:r w:rsidRPr="0094089E">
        <w:rPr>
          <w:rFonts w:asciiTheme="minorHAnsi" w:hAnsiTheme="minorHAnsi" w:cstheme="minorHAnsi"/>
          <w:lang w:eastAsia="en-GB"/>
        </w:rPr>
        <w:t>.</w:t>
      </w:r>
    </w:p>
    <w:p w14:paraId="558C23A0" w14:textId="746BDAE8" w:rsidR="0033152A" w:rsidRDefault="0033152A"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GIT for version Controlling.</w:t>
      </w:r>
    </w:p>
    <w:p w14:paraId="1B841C58" w14:textId="7D639F82" w:rsidR="009B4AD1" w:rsidRPr="00AC7147" w:rsidRDefault="009B4AD1"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9B4AD1">
        <w:rPr>
          <w:rFonts w:asciiTheme="minorHAnsi" w:hAnsiTheme="minorHAnsi" w:cstheme="minorHAnsi"/>
          <w:lang w:eastAsia="en-GB"/>
        </w:rPr>
        <w:t>Constructed elegant UIs using Bootstrap, HTML5, Tailwind CSS</w:t>
      </w:r>
    </w:p>
    <w:p w14:paraId="7C3FA70F" w14:textId="77777777" w:rsidR="0033152A" w:rsidRPr="00AC7147" w:rsidRDefault="0033152A"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Created functions, sub queries and stored procedures using PL/SQL</w:t>
      </w:r>
    </w:p>
    <w:p w14:paraId="57BF20E1" w14:textId="77777777" w:rsidR="0033152A" w:rsidRPr="00AC7147" w:rsidRDefault="0033152A"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Used JIRA tool for Issue/bug tracking, monitoring of work assignment in the system.</w:t>
      </w:r>
    </w:p>
    <w:p w14:paraId="4760089D" w14:textId="77777777" w:rsidR="0033152A" w:rsidRPr="00AC7147" w:rsidRDefault="0033152A"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Development process the Scrum, Iterative Agile methodologies for web Application.</w:t>
      </w:r>
    </w:p>
    <w:p w14:paraId="4A3751CA" w14:textId="77777777" w:rsidR="0033152A" w:rsidRPr="00AC7147" w:rsidRDefault="0033152A"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Involved in configuration setting for Development, Test, and Production Environment.</w:t>
      </w:r>
    </w:p>
    <w:p w14:paraId="1349F01B" w14:textId="68FF6A92" w:rsidR="0033152A" w:rsidRPr="00AC7147" w:rsidRDefault="00E915C0"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Pr>
          <w:rFonts w:asciiTheme="minorHAnsi" w:hAnsiTheme="minorHAnsi" w:cstheme="minorHAnsi"/>
          <w:lang w:eastAsia="en-GB"/>
        </w:rPr>
        <w:t xml:space="preserve">Identify and resolve </w:t>
      </w:r>
      <w:r w:rsidR="000D169D">
        <w:rPr>
          <w:rFonts w:asciiTheme="minorHAnsi" w:hAnsiTheme="minorHAnsi" w:cstheme="minorHAnsi"/>
          <w:lang w:eastAsia="en-GB"/>
        </w:rPr>
        <w:t xml:space="preserve">the performance bottlenecks using </w:t>
      </w:r>
      <w:proofErr w:type="spellStart"/>
      <w:r w:rsidR="000D169D">
        <w:rPr>
          <w:rFonts w:asciiTheme="minorHAnsi" w:hAnsiTheme="minorHAnsi" w:cstheme="minorHAnsi"/>
          <w:lang w:eastAsia="en-GB"/>
        </w:rPr>
        <w:t>JProfiler</w:t>
      </w:r>
      <w:proofErr w:type="spellEnd"/>
      <w:r w:rsidR="000D169D">
        <w:rPr>
          <w:rFonts w:asciiTheme="minorHAnsi" w:hAnsiTheme="minorHAnsi" w:cstheme="minorHAnsi"/>
          <w:lang w:eastAsia="en-GB"/>
        </w:rPr>
        <w:t xml:space="preserve"> and Java Mission Control</w:t>
      </w:r>
      <w:r w:rsidR="0033152A" w:rsidRPr="00287E74">
        <w:rPr>
          <w:rFonts w:asciiTheme="minorHAnsi" w:hAnsiTheme="minorHAnsi" w:cstheme="minorHAnsi"/>
          <w:lang w:eastAsia="en-GB"/>
        </w:rPr>
        <w:t>.</w:t>
      </w:r>
    </w:p>
    <w:p w14:paraId="168D0A90" w14:textId="77777777" w:rsidR="0033152A" w:rsidRPr="00AC7147" w:rsidRDefault="0033152A" w:rsidP="0033152A">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Developed dynamic and interactive web-based applications using HTML, CSS and JavaScript languages.</w:t>
      </w:r>
    </w:p>
    <w:p w14:paraId="3BDAE61E" w14:textId="77777777" w:rsidR="0033152A" w:rsidRPr="00AC7147" w:rsidRDefault="0033152A" w:rsidP="0033152A">
      <w:pPr>
        <w:widowControl/>
        <w:suppressAutoHyphens w:val="0"/>
        <w:ind w:left="1429"/>
        <w:contextualSpacing/>
        <w:jc w:val="both"/>
        <w:rPr>
          <w:rFonts w:asciiTheme="minorHAnsi" w:hAnsiTheme="minorHAnsi" w:cstheme="minorHAnsi"/>
          <w:lang w:eastAsia="en-GB"/>
        </w:rPr>
      </w:pPr>
    </w:p>
    <w:p w14:paraId="57BAE264" w14:textId="2551EE3C" w:rsidR="0033152A" w:rsidRPr="00AC7147" w:rsidRDefault="0033152A" w:rsidP="0033152A">
      <w:pPr>
        <w:pStyle w:val="BodyText"/>
        <w:widowControl/>
        <w:spacing w:after="0"/>
        <w:jc w:val="both"/>
        <w:rPr>
          <w:rFonts w:asciiTheme="minorHAnsi" w:hAnsiTheme="minorHAnsi" w:cstheme="minorHAnsi"/>
          <w:color w:val="000000"/>
          <w:lang w:val="en-US"/>
        </w:rPr>
      </w:pPr>
      <w:r w:rsidRPr="00AC7147">
        <w:rPr>
          <w:rFonts w:asciiTheme="minorHAnsi" w:hAnsiTheme="minorHAnsi" w:cstheme="minorHAnsi"/>
          <w:b/>
          <w:bCs/>
          <w:color w:val="000000"/>
          <w:u w:val="single"/>
          <w:lang w:val="en-US"/>
        </w:rPr>
        <w:t>Tech Stack</w:t>
      </w:r>
      <w:r w:rsidRPr="00AC7147">
        <w:rPr>
          <w:rFonts w:asciiTheme="minorHAnsi" w:hAnsiTheme="minorHAnsi" w:cstheme="minorHAnsi"/>
          <w:color w:val="000000"/>
          <w:lang w:val="en-US"/>
        </w:rPr>
        <w:t xml:space="preserve">: Java, </w:t>
      </w:r>
      <w:r w:rsidRPr="00900C46">
        <w:rPr>
          <w:rFonts w:asciiTheme="minorHAnsi" w:hAnsiTheme="minorHAnsi" w:cstheme="minorHAnsi"/>
          <w:lang w:eastAsia="en-GB"/>
        </w:rPr>
        <w:t>Spring</w:t>
      </w:r>
      <w:r w:rsidR="007453D5">
        <w:rPr>
          <w:rFonts w:asciiTheme="minorHAnsi" w:hAnsiTheme="minorHAnsi" w:cstheme="minorHAnsi"/>
          <w:lang w:eastAsia="en-GB"/>
        </w:rPr>
        <w:t xml:space="preserve"> Boot</w:t>
      </w:r>
      <w:r w:rsidRPr="00900C46">
        <w:rPr>
          <w:rFonts w:asciiTheme="minorHAnsi" w:hAnsiTheme="minorHAnsi" w:cstheme="minorHAnsi"/>
          <w:lang w:eastAsia="en-GB"/>
        </w:rPr>
        <w:t xml:space="preserve">, </w:t>
      </w:r>
      <w:r w:rsidR="00161D9A">
        <w:rPr>
          <w:rFonts w:asciiTheme="minorHAnsi" w:hAnsiTheme="minorHAnsi" w:cstheme="minorHAnsi"/>
          <w:lang w:eastAsia="en-GB"/>
        </w:rPr>
        <w:t xml:space="preserve">Spring </w:t>
      </w:r>
      <w:proofErr w:type="spellStart"/>
      <w:r w:rsidR="00161D9A">
        <w:rPr>
          <w:rFonts w:asciiTheme="minorHAnsi" w:hAnsiTheme="minorHAnsi" w:cstheme="minorHAnsi"/>
          <w:lang w:eastAsia="en-GB"/>
        </w:rPr>
        <w:t>Webflux</w:t>
      </w:r>
      <w:proofErr w:type="spellEnd"/>
      <w:r w:rsidR="00161D9A">
        <w:rPr>
          <w:rFonts w:asciiTheme="minorHAnsi" w:hAnsiTheme="minorHAnsi" w:cstheme="minorHAnsi"/>
          <w:lang w:eastAsia="en-GB"/>
        </w:rPr>
        <w:t xml:space="preserve">, </w:t>
      </w:r>
      <w:r w:rsidR="001C4609">
        <w:rPr>
          <w:rFonts w:asciiTheme="minorHAnsi" w:hAnsiTheme="minorHAnsi" w:cstheme="minorHAnsi"/>
          <w:lang w:eastAsia="en-GB"/>
        </w:rPr>
        <w:t>Microservices</w:t>
      </w:r>
      <w:r w:rsidR="00F42F3B">
        <w:rPr>
          <w:rFonts w:asciiTheme="minorHAnsi" w:hAnsiTheme="minorHAnsi" w:cstheme="minorHAnsi"/>
          <w:lang w:eastAsia="en-GB"/>
        </w:rPr>
        <w:t xml:space="preserve">, </w:t>
      </w:r>
      <w:r w:rsidR="0077470B">
        <w:rPr>
          <w:rFonts w:asciiTheme="minorHAnsi" w:hAnsiTheme="minorHAnsi" w:cstheme="minorHAnsi"/>
          <w:lang w:eastAsia="en-GB"/>
        </w:rPr>
        <w:t xml:space="preserve">AWS, </w:t>
      </w:r>
      <w:proofErr w:type="spellStart"/>
      <w:r w:rsidR="005D1E92">
        <w:rPr>
          <w:rFonts w:asciiTheme="minorHAnsi" w:hAnsiTheme="minorHAnsi" w:cstheme="minorHAnsi"/>
          <w:lang w:eastAsia="en-GB"/>
        </w:rPr>
        <w:t>Post</w:t>
      </w:r>
      <w:r w:rsidR="005669C4">
        <w:rPr>
          <w:rFonts w:asciiTheme="minorHAnsi" w:hAnsiTheme="minorHAnsi" w:cstheme="minorHAnsi"/>
          <w:lang w:eastAsia="en-GB"/>
        </w:rPr>
        <w:t>gre</w:t>
      </w:r>
      <w:proofErr w:type="spellEnd"/>
      <w:r w:rsidR="005669C4">
        <w:rPr>
          <w:rFonts w:asciiTheme="minorHAnsi" w:hAnsiTheme="minorHAnsi" w:cstheme="minorHAnsi"/>
          <w:lang w:eastAsia="en-GB"/>
        </w:rPr>
        <w:t xml:space="preserve"> SQL</w:t>
      </w:r>
      <w:r w:rsidRPr="00900C46">
        <w:rPr>
          <w:rFonts w:asciiTheme="minorHAnsi" w:hAnsiTheme="minorHAnsi" w:cstheme="minorHAnsi"/>
          <w:lang w:eastAsia="en-GB"/>
        </w:rPr>
        <w:t xml:space="preserve">, </w:t>
      </w:r>
      <w:r w:rsidR="005669C4">
        <w:rPr>
          <w:rFonts w:asciiTheme="minorHAnsi" w:hAnsiTheme="minorHAnsi" w:cstheme="minorHAnsi"/>
          <w:lang w:eastAsia="en-GB"/>
        </w:rPr>
        <w:t>Tomcat</w:t>
      </w:r>
      <w:r w:rsidRPr="00900C46">
        <w:rPr>
          <w:rFonts w:asciiTheme="minorHAnsi" w:hAnsiTheme="minorHAnsi" w:cstheme="minorHAnsi"/>
          <w:lang w:eastAsia="en-GB"/>
        </w:rPr>
        <w:t>, Maven,</w:t>
      </w:r>
      <w:r w:rsidRPr="00AC7147">
        <w:rPr>
          <w:rFonts w:asciiTheme="minorHAnsi" w:hAnsiTheme="minorHAnsi" w:cstheme="minorHAnsi"/>
          <w:color w:val="000000"/>
          <w:lang w:val="en-US"/>
        </w:rPr>
        <w:t xml:space="preserve"> </w:t>
      </w:r>
      <w:r w:rsidR="00993004">
        <w:rPr>
          <w:rFonts w:asciiTheme="minorHAnsi" w:hAnsiTheme="minorHAnsi" w:cstheme="minorHAnsi"/>
          <w:color w:val="000000"/>
          <w:lang w:val="en-US"/>
        </w:rPr>
        <w:t>Elastic Search</w:t>
      </w:r>
      <w:r w:rsidRPr="00AC7147">
        <w:rPr>
          <w:rFonts w:asciiTheme="minorHAnsi" w:hAnsiTheme="minorHAnsi" w:cstheme="minorHAnsi"/>
          <w:color w:val="000000"/>
          <w:lang w:val="en-US"/>
        </w:rPr>
        <w:t>,</w:t>
      </w:r>
      <w:r w:rsidR="00993004">
        <w:rPr>
          <w:rFonts w:asciiTheme="minorHAnsi" w:hAnsiTheme="minorHAnsi" w:cstheme="minorHAnsi"/>
          <w:color w:val="000000"/>
          <w:lang w:val="en-US"/>
        </w:rPr>
        <w:t xml:space="preserve"> Git,</w:t>
      </w:r>
      <w:r w:rsidR="00D623C4">
        <w:rPr>
          <w:rFonts w:asciiTheme="minorHAnsi" w:hAnsiTheme="minorHAnsi" w:cstheme="minorHAnsi"/>
          <w:color w:val="000000"/>
          <w:lang w:val="en-US"/>
        </w:rPr>
        <w:t xml:space="preserve"> HTML5,</w:t>
      </w:r>
      <w:r w:rsidRPr="00AC7147">
        <w:rPr>
          <w:rFonts w:asciiTheme="minorHAnsi" w:hAnsiTheme="minorHAnsi" w:cstheme="minorHAnsi"/>
          <w:color w:val="000000"/>
          <w:lang w:val="en-US"/>
        </w:rPr>
        <w:t xml:space="preserve"> </w:t>
      </w:r>
      <w:r w:rsidR="00624F66">
        <w:rPr>
          <w:rFonts w:asciiTheme="minorHAnsi" w:hAnsiTheme="minorHAnsi" w:cstheme="minorHAnsi"/>
          <w:color w:val="000000"/>
          <w:lang w:val="en-US"/>
        </w:rPr>
        <w:t>Tailwind CSS</w:t>
      </w:r>
      <w:r w:rsidRPr="00AC7147">
        <w:rPr>
          <w:rFonts w:asciiTheme="minorHAnsi" w:hAnsiTheme="minorHAnsi" w:cstheme="minorHAnsi"/>
          <w:color w:val="000000"/>
          <w:lang w:val="en-US"/>
        </w:rPr>
        <w:t>, JIRA.</w:t>
      </w:r>
    </w:p>
    <w:p w14:paraId="7B11F5E7" w14:textId="77777777" w:rsidR="0033152A" w:rsidRDefault="0033152A" w:rsidP="00AC7147">
      <w:pPr>
        <w:pStyle w:val="BodyText"/>
        <w:widowControl/>
        <w:spacing w:after="0"/>
        <w:jc w:val="both"/>
        <w:rPr>
          <w:rFonts w:asciiTheme="minorHAnsi" w:eastAsia="SimSun" w:hAnsiTheme="minorHAnsi" w:cstheme="minorHAnsi"/>
          <w:b/>
          <w:bCs/>
          <w:color w:val="000000"/>
          <w:lang w:val="en-US"/>
        </w:rPr>
      </w:pPr>
    </w:p>
    <w:p w14:paraId="38E66FF1" w14:textId="77777777" w:rsidR="0033152A" w:rsidRDefault="0033152A" w:rsidP="00AC7147">
      <w:pPr>
        <w:pStyle w:val="BodyText"/>
        <w:widowControl/>
        <w:spacing w:after="0"/>
        <w:jc w:val="both"/>
        <w:rPr>
          <w:rFonts w:asciiTheme="minorHAnsi" w:eastAsia="SimSun" w:hAnsiTheme="minorHAnsi" w:cstheme="minorHAnsi"/>
          <w:b/>
          <w:bCs/>
          <w:color w:val="000000"/>
          <w:lang w:val="en-US"/>
        </w:rPr>
      </w:pPr>
    </w:p>
    <w:p w14:paraId="12F08550" w14:textId="0C663D4E" w:rsidR="00896E3D" w:rsidRPr="00D233F5" w:rsidRDefault="006F20F1" w:rsidP="00AC7147">
      <w:pPr>
        <w:pStyle w:val="BodyText"/>
        <w:widowControl/>
        <w:spacing w:after="0"/>
        <w:jc w:val="both"/>
        <w:rPr>
          <w:rFonts w:asciiTheme="minorHAnsi" w:eastAsia="SimSun" w:hAnsiTheme="minorHAnsi" w:cstheme="minorHAnsi"/>
          <w:b/>
          <w:bCs/>
          <w:color w:val="000000"/>
          <w:lang w:val="pt-BR"/>
        </w:rPr>
      </w:pPr>
      <w:r w:rsidRPr="00D233F5">
        <w:rPr>
          <w:rFonts w:asciiTheme="minorHAnsi" w:eastAsia="SimSun" w:hAnsiTheme="minorHAnsi" w:cstheme="minorHAnsi"/>
          <w:b/>
          <w:bCs/>
          <w:color w:val="000000"/>
          <w:lang w:val="pt-BR"/>
        </w:rPr>
        <w:t>TATA CONSULTANCY SERVICES</w:t>
      </w:r>
    </w:p>
    <w:p w14:paraId="6A88B7D0" w14:textId="34F40522" w:rsidR="00094393" w:rsidRPr="00D233F5" w:rsidRDefault="00094393" w:rsidP="00AC7147">
      <w:pPr>
        <w:pStyle w:val="BodyText"/>
        <w:widowControl/>
        <w:spacing w:after="0"/>
        <w:jc w:val="both"/>
        <w:rPr>
          <w:rFonts w:asciiTheme="minorHAnsi" w:eastAsia="SimSun" w:hAnsiTheme="minorHAnsi" w:cstheme="minorHAnsi"/>
          <w:b/>
          <w:bCs/>
          <w:color w:val="000000"/>
          <w:lang w:val="pt-BR"/>
        </w:rPr>
      </w:pPr>
      <w:r w:rsidRPr="00D233F5">
        <w:rPr>
          <w:rFonts w:asciiTheme="minorHAnsi" w:eastAsia="SimSun" w:hAnsiTheme="minorHAnsi" w:cstheme="minorHAnsi"/>
          <w:b/>
          <w:bCs/>
          <w:color w:val="000000"/>
          <w:lang w:val="pt-BR"/>
        </w:rPr>
        <w:t>Client: Citibank</w:t>
      </w:r>
      <w:r w:rsidR="005E42D5" w:rsidRPr="00D233F5">
        <w:rPr>
          <w:rFonts w:asciiTheme="minorHAnsi" w:eastAsia="SimSun" w:hAnsiTheme="minorHAnsi" w:cstheme="minorHAnsi"/>
          <w:b/>
          <w:bCs/>
          <w:color w:val="000000"/>
          <w:lang w:val="pt-BR"/>
        </w:rPr>
        <w:t xml:space="preserve"> NA                                             </w:t>
      </w:r>
      <w:r w:rsidR="008D2967" w:rsidRPr="00D233F5">
        <w:rPr>
          <w:rFonts w:asciiTheme="minorHAnsi" w:eastAsia="SimSun" w:hAnsiTheme="minorHAnsi" w:cstheme="minorHAnsi"/>
          <w:b/>
          <w:bCs/>
          <w:color w:val="000000"/>
          <w:lang w:val="pt-BR"/>
        </w:rPr>
        <w:t xml:space="preserve">                    </w:t>
      </w:r>
      <w:r w:rsidRPr="00D233F5">
        <w:rPr>
          <w:rFonts w:asciiTheme="minorHAnsi" w:eastAsia="SimSun" w:hAnsiTheme="minorHAnsi" w:cstheme="minorHAnsi"/>
          <w:b/>
          <w:bCs/>
          <w:color w:val="000000"/>
          <w:lang w:val="pt-BR"/>
        </w:rPr>
        <w:t xml:space="preserve">                                                                                       Mar 2015 </w:t>
      </w:r>
      <w:r w:rsidR="00E72E8F" w:rsidRPr="00D233F5">
        <w:rPr>
          <w:rFonts w:asciiTheme="minorHAnsi" w:eastAsia="SimSun" w:hAnsiTheme="minorHAnsi" w:cstheme="minorHAnsi"/>
          <w:b/>
          <w:bCs/>
          <w:color w:val="000000"/>
          <w:lang w:val="pt-BR"/>
        </w:rPr>
        <w:t>–</w:t>
      </w:r>
      <w:r w:rsidRPr="00D233F5">
        <w:rPr>
          <w:rFonts w:asciiTheme="minorHAnsi" w:eastAsia="SimSun" w:hAnsiTheme="minorHAnsi" w:cstheme="minorHAnsi"/>
          <w:b/>
          <w:bCs/>
          <w:color w:val="000000"/>
          <w:lang w:val="pt-BR"/>
        </w:rPr>
        <w:t xml:space="preserve"> </w:t>
      </w:r>
      <w:r w:rsidR="00E72E8F" w:rsidRPr="00D233F5">
        <w:rPr>
          <w:rFonts w:asciiTheme="minorHAnsi" w:eastAsia="SimSun" w:hAnsiTheme="minorHAnsi" w:cstheme="minorHAnsi"/>
          <w:b/>
          <w:bCs/>
          <w:color w:val="000000"/>
          <w:lang w:val="pt-BR"/>
        </w:rPr>
        <w:t>Mar 2024</w:t>
      </w:r>
    </w:p>
    <w:p w14:paraId="0BC991E8" w14:textId="77777777" w:rsidR="00620609" w:rsidRPr="00D233F5" w:rsidRDefault="00620609" w:rsidP="00620609">
      <w:pPr>
        <w:pStyle w:val="BodyText"/>
        <w:widowControl/>
        <w:spacing w:after="0"/>
        <w:jc w:val="both"/>
        <w:rPr>
          <w:rFonts w:asciiTheme="minorHAnsi" w:eastAsia="SimSun" w:hAnsiTheme="minorHAnsi" w:cstheme="minorHAnsi"/>
          <w:b/>
          <w:bCs/>
          <w:color w:val="000000"/>
          <w:lang w:val="pt-BR"/>
        </w:rPr>
      </w:pPr>
      <w:r w:rsidRPr="00D233F5">
        <w:rPr>
          <w:rFonts w:asciiTheme="minorHAnsi" w:eastAsia="SimSun" w:hAnsiTheme="minorHAnsi" w:cstheme="minorHAnsi"/>
          <w:b/>
          <w:bCs/>
          <w:color w:val="000000"/>
          <w:lang w:val="pt-BR"/>
        </w:rPr>
        <w:t>(MAR-2015 to NOV-2021 INDIA</w:t>
      </w:r>
    </w:p>
    <w:p w14:paraId="4EEF17B8" w14:textId="72AE1D3F" w:rsidR="00620609" w:rsidRPr="00D233F5" w:rsidRDefault="00620609" w:rsidP="00620609">
      <w:pPr>
        <w:pStyle w:val="BodyText"/>
        <w:widowControl/>
        <w:spacing w:after="0"/>
        <w:jc w:val="both"/>
        <w:rPr>
          <w:rFonts w:asciiTheme="minorHAnsi" w:eastAsia="SimSun" w:hAnsiTheme="minorHAnsi" w:cstheme="minorHAnsi"/>
          <w:b/>
          <w:bCs/>
          <w:color w:val="000000"/>
          <w:lang w:val="pt-BR"/>
        </w:rPr>
      </w:pPr>
      <w:r w:rsidRPr="00D233F5">
        <w:rPr>
          <w:rFonts w:asciiTheme="minorHAnsi" w:eastAsia="SimSun" w:hAnsiTheme="minorHAnsi" w:cstheme="minorHAnsi"/>
          <w:b/>
          <w:bCs/>
          <w:color w:val="000000"/>
          <w:lang w:val="pt-BR"/>
        </w:rPr>
        <w:t xml:space="preserve">NOV-2021 to </w:t>
      </w:r>
      <w:r w:rsidR="00F063E5" w:rsidRPr="00D233F5">
        <w:rPr>
          <w:rFonts w:asciiTheme="minorHAnsi" w:eastAsia="SimSun" w:hAnsiTheme="minorHAnsi" w:cstheme="minorHAnsi"/>
          <w:b/>
          <w:bCs/>
          <w:color w:val="000000"/>
          <w:lang w:val="pt-BR"/>
        </w:rPr>
        <w:t xml:space="preserve">MAR-2024 </w:t>
      </w:r>
      <w:r w:rsidRPr="00D233F5">
        <w:rPr>
          <w:rFonts w:asciiTheme="minorHAnsi" w:eastAsia="SimSun" w:hAnsiTheme="minorHAnsi" w:cstheme="minorHAnsi"/>
          <w:b/>
          <w:bCs/>
          <w:color w:val="000000"/>
          <w:lang w:val="pt-BR"/>
        </w:rPr>
        <w:t>– USA)</w:t>
      </w:r>
    </w:p>
    <w:p w14:paraId="0A7CC040" w14:textId="456DCEA7" w:rsidR="00290633" w:rsidRDefault="00620609" w:rsidP="00620609">
      <w:pPr>
        <w:pStyle w:val="BodyText"/>
        <w:widowControl/>
        <w:spacing w:after="0"/>
        <w:jc w:val="both"/>
        <w:rPr>
          <w:rFonts w:asciiTheme="minorHAnsi" w:eastAsia="SimSun" w:hAnsiTheme="minorHAnsi" w:cstheme="minorHAnsi"/>
          <w:b/>
          <w:bCs/>
          <w:color w:val="000000"/>
          <w:lang w:val="en-US"/>
        </w:rPr>
      </w:pPr>
      <w:r>
        <w:rPr>
          <w:rFonts w:asciiTheme="minorHAnsi" w:eastAsia="SimSun" w:hAnsiTheme="minorHAnsi" w:cstheme="minorHAnsi"/>
          <w:b/>
          <w:bCs/>
          <w:color w:val="000000"/>
          <w:lang w:val="en-US"/>
        </w:rPr>
        <w:t>Role: Tech Lead</w:t>
      </w:r>
    </w:p>
    <w:p w14:paraId="4800AD6D" w14:textId="77777777" w:rsidR="00620609" w:rsidRPr="00AC7147" w:rsidRDefault="00620609" w:rsidP="00620609">
      <w:pPr>
        <w:pStyle w:val="BodyText"/>
        <w:widowControl/>
        <w:spacing w:after="0"/>
        <w:jc w:val="both"/>
        <w:rPr>
          <w:rFonts w:asciiTheme="minorHAnsi" w:hAnsiTheme="minorHAnsi" w:cstheme="minorHAnsi"/>
          <w:b/>
          <w:bCs/>
          <w:color w:val="000000"/>
          <w:lang w:val="en-US"/>
        </w:rPr>
      </w:pPr>
    </w:p>
    <w:p w14:paraId="6EE7FE23" w14:textId="5EFC3381" w:rsidR="00290633" w:rsidRPr="00AC7147" w:rsidRDefault="00290633" w:rsidP="00AC7147">
      <w:pPr>
        <w:pStyle w:val="BodyText"/>
        <w:widowControl/>
        <w:spacing w:after="0"/>
        <w:jc w:val="both"/>
        <w:rPr>
          <w:rStyle w:val="Strong"/>
          <w:rFonts w:asciiTheme="minorHAnsi" w:hAnsiTheme="minorHAnsi" w:cstheme="minorHAnsi"/>
          <w:b w:val="0"/>
          <w:color w:val="000000"/>
          <w:lang w:val="en-US"/>
        </w:rPr>
      </w:pPr>
      <w:proofErr w:type="spellStart"/>
      <w:r w:rsidRPr="00AC7147">
        <w:rPr>
          <w:rStyle w:val="Strong"/>
          <w:rFonts w:asciiTheme="minorHAnsi" w:hAnsiTheme="minorHAnsi" w:cstheme="minorHAnsi"/>
          <w:bCs w:val="0"/>
          <w:color w:val="000000"/>
          <w:lang w:val="en-US"/>
        </w:rPr>
        <w:t>CitiAlerts</w:t>
      </w:r>
      <w:proofErr w:type="spellEnd"/>
      <w:r w:rsidRPr="00AC7147">
        <w:rPr>
          <w:rStyle w:val="Strong"/>
          <w:rFonts w:asciiTheme="minorHAnsi" w:hAnsiTheme="minorHAnsi" w:cstheme="minorHAnsi"/>
          <w:bCs w:val="0"/>
          <w:color w:val="000000"/>
          <w:lang w:val="en-US"/>
        </w:rPr>
        <w:t xml:space="preserve"> </w:t>
      </w:r>
      <w:r w:rsidRPr="00AC7147">
        <w:rPr>
          <w:rStyle w:val="Strong"/>
          <w:rFonts w:asciiTheme="minorHAnsi" w:hAnsiTheme="minorHAnsi" w:cstheme="minorHAnsi"/>
          <w:b w:val="0"/>
          <w:color w:val="000000"/>
          <w:lang w:val="en-US"/>
        </w:rPr>
        <w:t xml:space="preserve">is an electronic notification system which enables Citibank to send electronic notifications both account-specific and non-account specific alerts its customers. The alerts can be sent in the form of email, SMS, push notifications etc. The alerts can be sent in multiple languages. </w:t>
      </w:r>
      <w:r w:rsidR="00125868" w:rsidRPr="00AC7147">
        <w:rPr>
          <w:rStyle w:val="Strong"/>
          <w:rFonts w:asciiTheme="minorHAnsi" w:hAnsiTheme="minorHAnsi" w:cstheme="minorHAnsi"/>
          <w:b w:val="0"/>
          <w:color w:val="000000"/>
          <w:lang w:val="en-US"/>
        </w:rPr>
        <w:t xml:space="preserve">These are developed using </w:t>
      </w:r>
      <w:proofErr w:type="spellStart"/>
      <w:r w:rsidR="00125868" w:rsidRPr="00AC7147">
        <w:rPr>
          <w:rStyle w:val="Strong"/>
          <w:rFonts w:asciiTheme="minorHAnsi" w:hAnsiTheme="minorHAnsi" w:cstheme="minorHAnsi"/>
          <w:bCs w:val="0"/>
          <w:color w:val="000000"/>
          <w:lang w:val="en-US"/>
        </w:rPr>
        <w:t>MicroServices</w:t>
      </w:r>
      <w:proofErr w:type="spellEnd"/>
      <w:r w:rsidR="00125868" w:rsidRPr="00AC7147">
        <w:rPr>
          <w:rStyle w:val="Strong"/>
          <w:rFonts w:asciiTheme="minorHAnsi" w:hAnsiTheme="minorHAnsi" w:cstheme="minorHAnsi"/>
          <w:bCs w:val="0"/>
          <w:color w:val="000000"/>
          <w:lang w:val="en-US"/>
        </w:rPr>
        <w:t xml:space="preserve"> </w:t>
      </w:r>
      <w:r w:rsidR="00125868" w:rsidRPr="00AC7147">
        <w:rPr>
          <w:rStyle w:val="Strong"/>
          <w:rFonts w:asciiTheme="minorHAnsi" w:hAnsiTheme="minorHAnsi" w:cstheme="minorHAnsi"/>
          <w:b w:val="0"/>
          <w:color w:val="000000"/>
          <w:lang w:val="en-US"/>
        </w:rPr>
        <w:t xml:space="preserve">architecture. </w:t>
      </w:r>
      <w:r w:rsidRPr="00AC7147">
        <w:rPr>
          <w:rStyle w:val="Strong"/>
          <w:rFonts w:asciiTheme="minorHAnsi" w:hAnsiTheme="minorHAnsi" w:cstheme="minorHAnsi"/>
          <w:b w:val="0"/>
          <w:color w:val="000000"/>
          <w:lang w:val="en-US"/>
        </w:rPr>
        <w:t>This system has the following sub</w:t>
      </w:r>
      <w:r w:rsidR="00956A02" w:rsidRPr="00AC7147">
        <w:rPr>
          <w:rStyle w:val="Strong"/>
          <w:rFonts w:asciiTheme="minorHAnsi" w:hAnsiTheme="minorHAnsi" w:cstheme="minorHAnsi"/>
          <w:b w:val="0"/>
          <w:color w:val="000000"/>
          <w:lang w:val="en-US"/>
        </w:rPr>
        <w:t>-</w:t>
      </w:r>
      <w:r w:rsidRPr="00AC7147">
        <w:rPr>
          <w:rStyle w:val="Strong"/>
          <w:rFonts w:asciiTheme="minorHAnsi" w:hAnsiTheme="minorHAnsi" w:cstheme="minorHAnsi"/>
          <w:b w:val="0"/>
          <w:color w:val="000000"/>
          <w:lang w:val="en-US"/>
        </w:rPr>
        <w:t>modules.</w:t>
      </w:r>
    </w:p>
    <w:p w14:paraId="0C50B854" w14:textId="77777777" w:rsidR="00094393" w:rsidRPr="00AC7147" w:rsidRDefault="00094393" w:rsidP="00AC7147">
      <w:pPr>
        <w:pStyle w:val="BodyText"/>
        <w:widowControl/>
        <w:spacing w:after="0"/>
        <w:jc w:val="both"/>
        <w:rPr>
          <w:rStyle w:val="Strong"/>
          <w:rFonts w:asciiTheme="minorHAnsi" w:hAnsiTheme="minorHAnsi" w:cstheme="minorHAnsi"/>
          <w:color w:val="000000"/>
          <w:lang w:val="en-US"/>
        </w:rPr>
      </w:pPr>
    </w:p>
    <w:p w14:paraId="550D68F8" w14:textId="12F26D12" w:rsidR="00290633" w:rsidRPr="00AC7147" w:rsidRDefault="00290633" w:rsidP="00AC7147">
      <w:pPr>
        <w:pStyle w:val="BodyText"/>
        <w:widowControl/>
        <w:spacing w:after="0"/>
        <w:jc w:val="both"/>
        <w:rPr>
          <w:rStyle w:val="Strong"/>
          <w:rFonts w:asciiTheme="minorHAnsi" w:hAnsiTheme="minorHAnsi" w:cstheme="minorHAnsi"/>
          <w:color w:val="000000"/>
          <w:lang w:val="en-US"/>
        </w:rPr>
      </w:pPr>
      <w:r w:rsidRPr="00AC7147">
        <w:rPr>
          <w:rStyle w:val="Strong"/>
          <w:rFonts w:asciiTheme="minorHAnsi" w:hAnsiTheme="minorHAnsi" w:cstheme="minorHAnsi"/>
          <w:color w:val="000000"/>
          <w:lang w:val="en-US"/>
        </w:rPr>
        <w:t>Customer Portal Alerts Preferenc</w:t>
      </w:r>
      <w:r w:rsidR="006F62B9" w:rsidRPr="00AC7147">
        <w:rPr>
          <w:rStyle w:val="Strong"/>
          <w:rFonts w:asciiTheme="minorHAnsi" w:hAnsiTheme="minorHAnsi" w:cstheme="minorHAnsi"/>
          <w:color w:val="000000"/>
          <w:lang w:val="en-US"/>
        </w:rPr>
        <w:t>e</w:t>
      </w:r>
      <w:r w:rsidRPr="00AC7147">
        <w:rPr>
          <w:rStyle w:val="Strong"/>
          <w:rFonts w:asciiTheme="minorHAnsi" w:hAnsiTheme="minorHAnsi" w:cstheme="minorHAnsi"/>
          <w:color w:val="000000"/>
          <w:lang w:val="en-US"/>
        </w:rPr>
        <w:t>s.</w:t>
      </w:r>
      <w:r w:rsidRPr="00AC7147">
        <w:rPr>
          <w:rStyle w:val="Strong"/>
          <w:rFonts w:asciiTheme="minorHAnsi" w:hAnsiTheme="minorHAnsi" w:cstheme="minorHAnsi"/>
          <w:b w:val="0"/>
          <w:color w:val="000000"/>
          <w:lang w:val="en-US"/>
        </w:rPr>
        <w:t xml:space="preserve">  Alerts preferences of a customer shall be made in the sub-applications of online customer portals including CBOL, AO etc. Java APIs have been provided to support the enrollment and storage of the customer's preferences of alerts subscription, frequency and channel preferences.</w:t>
      </w:r>
    </w:p>
    <w:p w14:paraId="7E80CD6E" w14:textId="77777777" w:rsidR="00290633" w:rsidRPr="00AC7147" w:rsidRDefault="00290633" w:rsidP="00AC7147">
      <w:pPr>
        <w:pStyle w:val="BodyText"/>
        <w:widowControl/>
        <w:spacing w:after="0"/>
        <w:jc w:val="both"/>
        <w:rPr>
          <w:rStyle w:val="Strong"/>
          <w:rFonts w:asciiTheme="minorHAnsi" w:hAnsiTheme="minorHAnsi" w:cstheme="minorHAnsi"/>
          <w:color w:val="000000"/>
          <w:lang w:val="en-US"/>
        </w:rPr>
      </w:pPr>
      <w:proofErr w:type="spellStart"/>
      <w:r w:rsidRPr="00AC7147">
        <w:rPr>
          <w:rStyle w:val="Strong"/>
          <w:rFonts w:asciiTheme="minorHAnsi" w:hAnsiTheme="minorHAnsi" w:cstheme="minorHAnsi"/>
          <w:color w:val="000000"/>
          <w:lang w:val="en-US"/>
        </w:rPr>
        <w:t>CitiAlerts</w:t>
      </w:r>
      <w:proofErr w:type="spellEnd"/>
      <w:r w:rsidRPr="00AC7147">
        <w:rPr>
          <w:rStyle w:val="Strong"/>
          <w:rFonts w:asciiTheme="minorHAnsi" w:hAnsiTheme="minorHAnsi" w:cstheme="minorHAnsi"/>
          <w:color w:val="000000"/>
          <w:lang w:val="en-US"/>
        </w:rPr>
        <w:t xml:space="preserve"> MWS</w:t>
      </w:r>
      <w:r w:rsidRPr="00AC7147">
        <w:rPr>
          <w:rStyle w:val="Strong"/>
          <w:rFonts w:asciiTheme="minorHAnsi" w:hAnsiTheme="minorHAnsi" w:cstheme="minorHAnsi"/>
          <w:b w:val="0"/>
          <w:color w:val="000000"/>
          <w:lang w:val="en-US"/>
        </w:rPr>
        <w:t xml:space="preserve">. This is a maintenance portal for CSR as well as the </w:t>
      </w:r>
      <w:proofErr w:type="spellStart"/>
      <w:r w:rsidRPr="00AC7147">
        <w:rPr>
          <w:rStyle w:val="Strong"/>
          <w:rFonts w:asciiTheme="minorHAnsi" w:hAnsiTheme="minorHAnsi" w:cstheme="minorHAnsi"/>
          <w:b w:val="0"/>
          <w:color w:val="000000"/>
          <w:lang w:val="en-US"/>
        </w:rPr>
        <w:t>CitiAlerts</w:t>
      </w:r>
      <w:proofErr w:type="spellEnd"/>
      <w:r w:rsidRPr="00AC7147">
        <w:rPr>
          <w:rStyle w:val="Strong"/>
          <w:rFonts w:asciiTheme="minorHAnsi" w:hAnsiTheme="minorHAnsi" w:cstheme="minorHAnsi"/>
          <w:b w:val="0"/>
          <w:color w:val="000000"/>
          <w:lang w:val="en-US"/>
        </w:rPr>
        <w:t xml:space="preserve"> administrators. While CSRs use it to edit the alerts preferences of the customers, </w:t>
      </w:r>
      <w:proofErr w:type="spellStart"/>
      <w:r w:rsidRPr="00AC7147">
        <w:rPr>
          <w:rStyle w:val="Strong"/>
          <w:rFonts w:asciiTheme="minorHAnsi" w:hAnsiTheme="minorHAnsi" w:cstheme="minorHAnsi"/>
          <w:b w:val="0"/>
          <w:color w:val="000000"/>
          <w:lang w:val="en-US"/>
        </w:rPr>
        <w:t>CitiAlerts</w:t>
      </w:r>
      <w:proofErr w:type="spellEnd"/>
      <w:r w:rsidRPr="00AC7147">
        <w:rPr>
          <w:rStyle w:val="Strong"/>
          <w:rFonts w:asciiTheme="minorHAnsi" w:hAnsiTheme="minorHAnsi" w:cstheme="minorHAnsi"/>
          <w:b w:val="0"/>
          <w:color w:val="000000"/>
          <w:lang w:val="en-US"/>
        </w:rPr>
        <w:t xml:space="preserve"> administrators use it for scheduling jobs, content management, configuration management etc.</w:t>
      </w:r>
    </w:p>
    <w:p w14:paraId="2E55DEE9" w14:textId="794F017C" w:rsidR="006F62B9" w:rsidRPr="00AC7147" w:rsidRDefault="00290633" w:rsidP="00AC7147">
      <w:pPr>
        <w:pStyle w:val="BodyText"/>
        <w:widowControl/>
        <w:spacing w:after="0"/>
        <w:jc w:val="both"/>
        <w:rPr>
          <w:rStyle w:val="Strong"/>
          <w:rFonts w:asciiTheme="minorHAnsi" w:hAnsiTheme="minorHAnsi" w:cstheme="minorHAnsi"/>
          <w:color w:val="000000"/>
          <w:lang w:val="en-US"/>
        </w:rPr>
      </w:pPr>
      <w:proofErr w:type="spellStart"/>
      <w:r w:rsidRPr="00AC7147">
        <w:rPr>
          <w:rStyle w:val="Strong"/>
          <w:rFonts w:asciiTheme="minorHAnsi" w:hAnsiTheme="minorHAnsi" w:cstheme="minorHAnsi"/>
          <w:color w:val="000000"/>
          <w:lang w:val="en-US"/>
        </w:rPr>
        <w:t>CitiAlerts</w:t>
      </w:r>
      <w:proofErr w:type="spellEnd"/>
      <w:r w:rsidRPr="00AC7147">
        <w:rPr>
          <w:rStyle w:val="Strong"/>
          <w:rFonts w:asciiTheme="minorHAnsi" w:hAnsiTheme="minorHAnsi" w:cstheme="minorHAnsi"/>
          <w:color w:val="000000"/>
          <w:lang w:val="en-US"/>
        </w:rPr>
        <w:t xml:space="preserve"> Jobs. </w:t>
      </w:r>
      <w:r w:rsidRPr="00AC7147">
        <w:rPr>
          <w:rStyle w:val="Strong"/>
          <w:rFonts w:asciiTheme="minorHAnsi" w:hAnsiTheme="minorHAnsi" w:cstheme="minorHAnsi"/>
          <w:b w:val="0"/>
          <w:bCs w:val="0"/>
          <w:color w:val="000000"/>
          <w:lang w:val="en-US"/>
        </w:rPr>
        <w:t xml:space="preserve">Core of the </w:t>
      </w:r>
      <w:proofErr w:type="spellStart"/>
      <w:r w:rsidRPr="00AC7147">
        <w:rPr>
          <w:rStyle w:val="Strong"/>
          <w:rFonts w:asciiTheme="minorHAnsi" w:hAnsiTheme="minorHAnsi" w:cstheme="minorHAnsi"/>
          <w:b w:val="0"/>
          <w:bCs w:val="0"/>
          <w:color w:val="000000"/>
          <w:lang w:val="en-US"/>
        </w:rPr>
        <w:t>CitiAlerts</w:t>
      </w:r>
      <w:proofErr w:type="spellEnd"/>
      <w:r w:rsidRPr="00AC7147">
        <w:rPr>
          <w:rStyle w:val="Strong"/>
          <w:rFonts w:asciiTheme="minorHAnsi" w:hAnsiTheme="minorHAnsi" w:cstheme="minorHAnsi"/>
          <w:b w:val="0"/>
          <w:bCs w:val="0"/>
          <w:color w:val="000000"/>
          <w:lang w:val="en-US"/>
        </w:rPr>
        <w:t xml:space="preserve"> system. It has the components to generate alerts for the customers using templates and capabilities to deliver messages through different communication channels. It provides capabilities of </w:t>
      </w:r>
      <w:proofErr w:type="spellStart"/>
      <w:r w:rsidRPr="00AC7147">
        <w:rPr>
          <w:rStyle w:val="Strong"/>
          <w:rFonts w:asciiTheme="minorHAnsi" w:hAnsiTheme="minorHAnsi" w:cstheme="minorHAnsi"/>
          <w:b w:val="0"/>
          <w:bCs w:val="0"/>
          <w:color w:val="000000"/>
          <w:lang w:val="en-US"/>
        </w:rPr>
        <w:t>realtime</w:t>
      </w:r>
      <w:proofErr w:type="spellEnd"/>
      <w:r w:rsidRPr="00AC7147">
        <w:rPr>
          <w:rStyle w:val="Strong"/>
          <w:rFonts w:asciiTheme="minorHAnsi" w:hAnsiTheme="minorHAnsi" w:cstheme="minorHAnsi"/>
          <w:b w:val="0"/>
          <w:bCs w:val="0"/>
          <w:color w:val="000000"/>
          <w:lang w:val="en-US"/>
        </w:rPr>
        <w:t xml:space="preserve"> and batch processing.</w:t>
      </w:r>
    </w:p>
    <w:p w14:paraId="2F55647E" w14:textId="77777777" w:rsidR="00290633" w:rsidRPr="00AC7147" w:rsidRDefault="00290633" w:rsidP="00AC7147">
      <w:pPr>
        <w:pStyle w:val="BodyText"/>
        <w:widowControl/>
        <w:tabs>
          <w:tab w:val="num" w:pos="0"/>
        </w:tabs>
        <w:spacing w:after="0"/>
        <w:jc w:val="both"/>
        <w:rPr>
          <w:rStyle w:val="Strong"/>
          <w:rFonts w:asciiTheme="minorHAnsi" w:hAnsiTheme="minorHAnsi" w:cstheme="minorHAnsi"/>
          <w:color w:val="000000"/>
          <w:lang w:val="en-US"/>
        </w:rPr>
      </w:pPr>
      <w:r w:rsidRPr="00AC7147">
        <w:rPr>
          <w:rStyle w:val="Strong"/>
          <w:rFonts w:asciiTheme="minorHAnsi" w:hAnsiTheme="minorHAnsi" w:cstheme="minorHAnsi"/>
          <w:b w:val="0"/>
          <w:bCs w:val="0"/>
          <w:color w:val="000000"/>
          <w:lang w:val="en-US"/>
        </w:rPr>
        <w:lastRenderedPageBreak/>
        <w:t>Realtime processing is accomplished by having listeners for TIBCO and IBM MQ message brokers while batch processing is accomplished by processing the file generated by the hosts.</w:t>
      </w:r>
    </w:p>
    <w:p w14:paraId="10E78BDB" w14:textId="7FE90170" w:rsidR="00CE6824" w:rsidRDefault="00310797" w:rsidP="00AC7147">
      <w:pPr>
        <w:pStyle w:val="BodyText"/>
        <w:widowControl/>
        <w:spacing w:after="0"/>
        <w:jc w:val="both"/>
        <w:rPr>
          <w:rStyle w:val="Strong"/>
          <w:rFonts w:asciiTheme="minorHAnsi" w:hAnsiTheme="minorHAnsi" w:cstheme="minorHAnsi"/>
          <w:b w:val="0"/>
          <w:bCs w:val="0"/>
          <w:color w:val="000000"/>
          <w:lang w:val="en-US"/>
        </w:rPr>
      </w:pPr>
      <w:proofErr w:type="spellStart"/>
      <w:r w:rsidRPr="00AC7147">
        <w:rPr>
          <w:rStyle w:val="Strong"/>
          <w:rFonts w:asciiTheme="minorHAnsi" w:hAnsiTheme="minorHAnsi" w:cstheme="minorHAnsi"/>
          <w:color w:val="000000"/>
          <w:lang w:val="en-US"/>
        </w:rPr>
        <w:t>CitiAlerts</w:t>
      </w:r>
      <w:proofErr w:type="spellEnd"/>
      <w:r w:rsidRPr="00AC7147">
        <w:rPr>
          <w:rStyle w:val="Strong"/>
          <w:rFonts w:asciiTheme="minorHAnsi" w:hAnsiTheme="minorHAnsi" w:cstheme="minorHAnsi"/>
          <w:color w:val="000000"/>
          <w:lang w:val="en-US"/>
        </w:rPr>
        <w:t xml:space="preserve"> Web S</w:t>
      </w:r>
      <w:r w:rsidR="00290633" w:rsidRPr="00AC7147">
        <w:rPr>
          <w:rStyle w:val="Strong"/>
          <w:rFonts w:asciiTheme="minorHAnsi" w:hAnsiTheme="minorHAnsi" w:cstheme="minorHAnsi"/>
          <w:color w:val="000000"/>
          <w:lang w:val="en-US"/>
        </w:rPr>
        <w:t>ervices. SOAP</w:t>
      </w:r>
      <w:r w:rsidR="00290633" w:rsidRPr="00AC7147">
        <w:rPr>
          <w:rStyle w:val="Strong"/>
          <w:rFonts w:asciiTheme="minorHAnsi" w:hAnsiTheme="minorHAnsi" w:cstheme="minorHAnsi"/>
          <w:b w:val="0"/>
          <w:bCs w:val="0"/>
          <w:color w:val="000000"/>
          <w:lang w:val="en-US"/>
        </w:rPr>
        <w:t xml:space="preserve"> based services for providing better inter-operability with systems created using other technologies for supporting enrollment and delivery of alerts.</w:t>
      </w:r>
    </w:p>
    <w:p w14:paraId="2819E672" w14:textId="77777777" w:rsidR="00CE6824" w:rsidRPr="00AC7147" w:rsidRDefault="00CE6824" w:rsidP="00AC7147">
      <w:pPr>
        <w:pStyle w:val="BodyText"/>
        <w:widowControl/>
        <w:spacing w:after="0"/>
        <w:jc w:val="both"/>
        <w:rPr>
          <w:rStyle w:val="Strong"/>
          <w:rFonts w:asciiTheme="minorHAnsi" w:hAnsiTheme="minorHAnsi" w:cstheme="minorHAnsi"/>
          <w:i/>
          <w:iCs/>
          <w:color w:val="000000"/>
          <w:lang w:val="en-US"/>
        </w:rPr>
      </w:pPr>
    </w:p>
    <w:p w14:paraId="0C4F549D" w14:textId="77777777" w:rsidR="00F61E57" w:rsidRPr="00AC7147" w:rsidRDefault="00F61E57" w:rsidP="00AC7147">
      <w:pPr>
        <w:pStyle w:val="BodyText"/>
        <w:widowControl/>
        <w:spacing w:after="0"/>
        <w:jc w:val="both"/>
        <w:rPr>
          <w:rFonts w:asciiTheme="minorHAnsi" w:hAnsiTheme="minorHAnsi" w:cstheme="minorHAnsi"/>
          <w:b/>
          <w:bCs/>
          <w:i/>
          <w:iCs/>
          <w:color w:val="000000"/>
          <w:lang w:val="en-US"/>
        </w:rPr>
      </w:pPr>
    </w:p>
    <w:p w14:paraId="7E710993" w14:textId="65F183E4" w:rsidR="00F61E57" w:rsidRPr="00AC7147" w:rsidRDefault="00F61E57" w:rsidP="00AC7147">
      <w:pPr>
        <w:contextualSpacing/>
        <w:jc w:val="both"/>
        <w:rPr>
          <w:rFonts w:asciiTheme="minorHAnsi" w:hAnsiTheme="minorHAnsi" w:cstheme="minorHAnsi"/>
          <w:b/>
          <w:color w:val="0000FF"/>
          <w:u w:val="single"/>
          <w:lang w:val="en-GB"/>
        </w:rPr>
      </w:pPr>
      <w:r w:rsidRPr="00AC7147">
        <w:rPr>
          <w:rFonts w:asciiTheme="minorHAnsi" w:hAnsiTheme="minorHAnsi" w:cstheme="minorHAnsi"/>
          <w:b/>
          <w:u w:val="single"/>
          <w:lang w:eastAsia="en-GB"/>
        </w:rPr>
        <w:t>Responsibilities</w:t>
      </w:r>
    </w:p>
    <w:p w14:paraId="518940D7" w14:textId="7630617A" w:rsidR="00F61E57" w:rsidRPr="00AC7147" w:rsidRDefault="00F61E57"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color w:val="000000"/>
          <w:lang w:val="en-US"/>
        </w:rPr>
      </w:pPr>
      <w:r w:rsidRPr="00AC7147">
        <w:rPr>
          <w:rStyle w:val="Strong"/>
          <w:rFonts w:asciiTheme="minorHAnsi" w:hAnsiTheme="minorHAnsi" w:cstheme="minorHAnsi"/>
          <w:b w:val="0"/>
          <w:bCs w:val="0"/>
          <w:color w:val="000000"/>
          <w:lang w:val="en-US"/>
        </w:rPr>
        <w:t>Identification of gaps in the proposed solution, make recommendation for gap resolution and creations of gap analysis document based on analysis.</w:t>
      </w:r>
    </w:p>
    <w:p w14:paraId="157A305A" w14:textId="1ECF602B" w:rsidR="006B2A9B" w:rsidRDefault="006B2A9B"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 xml:space="preserve">Designing and enhancement of scalable, high performance and fault tolerant architecture across all tiers of the applications using </w:t>
      </w:r>
      <w:r w:rsidRPr="00AC7147">
        <w:rPr>
          <w:rStyle w:val="Strong"/>
          <w:rFonts w:asciiTheme="minorHAnsi" w:hAnsiTheme="minorHAnsi" w:cstheme="minorHAnsi"/>
          <w:color w:val="000000"/>
          <w:lang w:val="en-US"/>
        </w:rPr>
        <w:t>J2EE</w:t>
      </w:r>
      <w:r w:rsidRPr="00AC7147">
        <w:rPr>
          <w:rStyle w:val="Strong"/>
          <w:rFonts w:asciiTheme="minorHAnsi" w:hAnsiTheme="minorHAnsi" w:cstheme="minorHAnsi"/>
          <w:b w:val="0"/>
          <w:bCs w:val="0"/>
          <w:color w:val="000000"/>
          <w:lang w:val="en-US"/>
        </w:rPr>
        <w:t xml:space="preserve"> and </w:t>
      </w:r>
      <w:r w:rsidR="000462ED" w:rsidRPr="00AC7147">
        <w:rPr>
          <w:rStyle w:val="Strong"/>
          <w:rFonts w:asciiTheme="minorHAnsi" w:hAnsiTheme="minorHAnsi" w:cstheme="minorHAnsi"/>
          <w:color w:val="000000"/>
          <w:lang w:val="en-US"/>
        </w:rPr>
        <w:t>J</w:t>
      </w:r>
      <w:r w:rsidRPr="00AC7147">
        <w:rPr>
          <w:rStyle w:val="Strong"/>
          <w:rFonts w:asciiTheme="minorHAnsi" w:hAnsiTheme="minorHAnsi" w:cstheme="minorHAnsi"/>
          <w:color w:val="000000"/>
          <w:lang w:val="en-US"/>
        </w:rPr>
        <w:t>ava</w:t>
      </w:r>
      <w:r w:rsidRPr="00AC7147">
        <w:rPr>
          <w:rStyle w:val="Strong"/>
          <w:rFonts w:asciiTheme="minorHAnsi" w:hAnsiTheme="minorHAnsi" w:cstheme="minorHAnsi"/>
          <w:b w:val="0"/>
          <w:bCs w:val="0"/>
          <w:color w:val="000000"/>
          <w:lang w:val="en-US"/>
        </w:rPr>
        <w:t xml:space="preserve"> core concepts</w:t>
      </w:r>
    </w:p>
    <w:p w14:paraId="14A90241" w14:textId="7E04613C" w:rsidR="00583FF7" w:rsidRPr="00AC7147" w:rsidRDefault="00583FF7"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583FF7">
        <w:rPr>
          <w:rStyle w:val="Strong"/>
          <w:rFonts w:asciiTheme="minorHAnsi" w:hAnsiTheme="minorHAnsi" w:cstheme="minorHAnsi"/>
          <w:b w:val="0"/>
          <w:bCs w:val="0"/>
          <w:color w:val="000000"/>
          <w:lang w:val="en-US"/>
        </w:rPr>
        <w:t xml:space="preserve">Developed </w:t>
      </w:r>
      <w:r w:rsidRPr="00583FF7">
        <w:rPr>
          <w:rStyle w:val="Strong"/>
          <w:rFonts w:asciiTheme="minorHAnsi" w:hAnsiTheme="minorHAnsi" w:cstheme="minorHAnsi"/>
          <w:color w:val="000000"/>
          <w:lang w:val="en-US"/>
        </w:rPr>
        <w:t>REST</w:t>
      </w:r>
      <w:r w:rsidRPr="00583FF7">
        <w:rPr>
          <w:rStyle w:val="Strong"/>
          <w:rFonts w:asciiTheme="minorHAnsi" w:hAnsiTheme="minorHAnsi" w:cstheme="minorHAnsi"/>
          <w:b w:val="0"/>
          <w:bCs w:val="0"/>
          <w:color w:val="000000"/>
          <w:lang w:val="en-US"/>
        </w:rPr>
        <w:t xml:space="preserve"> </w:t>
      </w:r>
      <w:r w:rsidRPr="00583FF7">
        <w:rPr>
          <w:rStyle w:val="Strong"/>
          <w:rFonts w:asciiTheme="minorHAnsi" w:hAnsiTheme="minorHAnsi" w:cstheme="minorHAnsi"/>
          <w:color w:val="000000"/>
          <w:lang w:val="en-US"/>
        </w:rPr>
        <w:t>APIs</w:t>
      </w:r>
      <w:r w:rsidRPr="00583FF7">
        <w:rPr>
          <w:rStyle w:val="Strong"/>
          <w:rFonts w:asciiTheme="minorHAnsi" w:hAnsiTheme="minorHAnsi" w:cstheme="minorHAnsi"/>
          <w:b w:val="0"/>
          <w:bCs w:val="0"/>
          <w:color w:val="000000"/>
          <w:lang w:val="en-US"/>
        </w:rPr>
        <w:t xml:space="preserve"> using </w:t>
      </w:r>
      <w:r w:rsidRPr="00583FF7">
        <w:rPr>
          <w:rStyle w:val="Strong"/>
          <w:rFonts w:asciiTheme="minorHAnsi" w:hAnsiTheme="minorHAnsi" w:cstheme="minorHAnsi"/>
          <w:color w:val="000000"/>
          <w:lang w:val="en-US"/>
        </w:rPr>
        <w:t>Spring</w:t>
      </w:r>
      <w:r w:rsidRPr="00583FF7">
        <w:rPr>
          <w:rStyle w:val="Strong"/>
          <w:rFonts w:asciiTheme="minorHAnsi" w:hAnsiTheme="minorHAnsi" w:cstheme="minorHAnsi"/>
          <w:b w:val="0"/>
          <w:bCs w:val="0"/>
          <w:color w:val="000000"/>
          <w:lang w:val="en-US"/>
        </w:rPr>
        <w:t xml:space="preserve"> </w:t>
      </w:r>
      <w:r w:rsidRPr="00583FF7">
        <w:rPr>
          <w:rStyle w:val="Strong"/>
          <w:rFonts w:asciiTheme="minorHAnsi" w:hAnsiTheme="minorHAnsi" w:cstheme="minorHAnsi"/>
          <w:color w:val="000000"/>
          <w:lang w:val="en-US"/>
        </w:rPr>
        <w:t>Boot</w:t>
      </w:r>
      <w:r w:rsidRPr="00583FF7">
        <w:rPr>
          <w:rStyle w:val="Strong"/>
          <w:rFonts w:asciiTheme="minorHAnsi" w:hAnsiTheme="minorHAnsi" w:cstheme="minorHAnsi"/>
          <w:b w:val="0"/>
          <w:bCs w:val="0"/>
          <w:color w:val="000000"/>
          <w:lang w:val="en-US"/>
        </w:rPr>
        <w:t xml:space="preserve"> </w:t>
      </w:r>
      <w:r w:rsidRPr="00583FF7">
        <w:rPr>
          <w:rStyle w:val="Strong"/>
          <w:rFonts w:asciiTheme="minorHAnsi" w:hAnsiTheme="minorHAnsi" w:cstheme="minorHAnsi"/>
          <w:color w:val="000000"/>
          <w:lang w:val="en-US"/>
        </w:rPr>
        <w:t>Microservice</w:t>
      </w:r>
      <w:r w:rsidRPr="00583FF7">
        <w:rPr>
          <w:rStyle w:val="Strong"/>
          <w:rFonts w:asciiTheme="minorHAnsi" w:hAnsiTheme="minorHAnsi" w:cstheme="minorHAnsi"/>
          <w:b w:val="0"/>
          <w:bCs w:val="0"/>
          <w:color w:val="000000"/>
          <w:lang w:val="en-US"/>
        </w:rPr>
        <w:t xml:space="preserve"> architecture.</w:t>
      </w:r>
    </w:p>
    <w:p w14:paraId="06D30A8F" w14:textId="08B34858" w:rsidR="009C198A" w:rsidRPr="00AC7147" w:rsidRDefault="00D2023B"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D2023B">
        <w:rPr>
          <w:rStyle w:val="Strong"/>
          <w:rFonts w:asciiTheme="minorHAnsi" w:hAnsiTheme="minorHAnsi" w:cstheme="minorHAnsi"/>
          <w:b w:val="0"/>
          <w:bCs w:val="0"/>
          <w:color w:val="000000"/>
          <w:lang w:val="en-US"/>
        </w:rPr>
        <w:t>Developed web applications based on different Design Patterns such as Model-View- Controller (</w:t>
      </w:r>
      <w:r w:rsidRPr="00D2023B">
        <w:rPr>
          <w:rStyle w:val="Strong"/>
          <w:rFonts w:asciiTheme="minorHAnsi" w:hAnsiTheme="minorHAnsi" w:cstheme="minorHAnsi"/>
          <w:color w:val="000000"/>
          <w:lang w:val="en-US"/>
        </w:rPr>
        <w:t>MVC</w:t>
      </w:r>
      <w:r w:rsidRPr="00D2023B">
        <w:rPr>
          <w:rStyle w:val="Strong"/>
          <w:rFonts w:asciiTheme="minorHAnsi" w:hAnsiTheme="minorHAnsi" w:cstheme="minorHAnsi"/>
          <w:b w:val="0"/>
          <w:bCs w:val="0"/>
          <w:color w:val="000000"/>
          <w:lang w:val="en-US"/>
        </w:rPr>
        <w:t>), Data Access Object (DAO), Singleton Pattern, Front Controller, Business Delegate, Strong experience in developing N-Tier applications using J2EE</w:t>
      </w:r>
    </w:p>
    <w:p w14:paraId="6C340E93" w14:textId="6A229021" w:rsidR="00923AE2" w:rsidRPr="00AC7147" w:rsidRDefault="00923AE2"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Execute in Agile delivery framework, contributing to daily stand ups to ensure consistent progress and transparency.</w:t>
      </w:r>
    </w:p>
    <w:p w14:paraId="4B002977" w14:textId="0992FEB1" w:rsidR="006C0049" w:rsidRPr="00AC7147" w:rsidRDefault="006C0049"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 xml:space="preserve">Used </w:t>
      </w:r>
      <w:r w:rsidRPr="00AC7147">
        <w:rPr>
          <w:rStyle w:val="Strong"/>
          <w:rFonts w:asciiTheme="minorHAnsi" w:hAnsiTheme="minorHAnsi" w:cstheme="minorHAnsi"/>
          <w:color w:val="000000"/>
          <w:lang w:val="en-US"/>
        </w:rPr>
        <w:t>SQL</w:t>
      </w:r>
      <w:r w:rsidRPr="00AC7147">
        <w:rPr>
          <w:rStyle w:val="Strong"/>
          <w:rFonts w:asciiTheme="minorHAnsi" w:hAnsiTheme="minorHAnsi" w:cstheme="minorHAnsi"/>
          <w:b w:val="0"/>
          <w:bCs w:val="0"/>
          <w:color w:val="000000"/>
          <w:lang w:val="en-US"/>
        </w:rPr>
        <w:t xml:space="preserve">, </w:t>
      </w:r>
      <w:r w:rsidRPr="00AC7147">
        <w:rPr>
          <w:rStyle w:val="Strong"/>
          <w:rFonts w:asciiTheme="minorHAnsi" w:hAnsiTheme="minorHAnsi" w:cstheme="minorHAnsi"/>
          <w:color w:val="000000"/>
          <w:lang w:val="en-US"/>
        </w:rPr>
        <w:t>PL</w:t>
      </w:r>
      <w:r w:rsidRPr="00AC7147">
        <w:rPr>
          <w:rStyle w:val="Strong"/>
          <w:rFonts w:asciiTheme="minorHAnsi" w:hAnsiTheme="minorHAnsi" w:cstheme="minorHAnsi"/>
          <w:b w:val="0"/>
          <w:bCs w:val="0"/>
          <w:color w:val="000000"/>
          <w:lang w:val="en-US"/>
        </w:rPr>
        <w:t>/</w:t>
      </w:r>
      <w:r w:rsidRPr="00AC7147">
        <w:rPr>
          <w:rStyle w:val="Strong"/>
          <w:rFonts w:asciiTheme="minorHAnsi" w:hAnsiTheme="minorHAnsi" w:cstheme="minorHAnsi"/>
          <w:color w:val="000000"/>
          <w:lang w:val="en-US"/>
        </w:rPr>
        <w:t>SQL</w:t>
      </w:r>
      <w:r w:rsidRPr="00AC7147">
        <w:rPr>
          <w:rStyle w:val="Strong"/>
          <w:rFonts w:asciiTheme="minorHAnsi" w:hAnsiTheme="minorHAnsi" w:cstheme="minorHAnsi"/>
          <w:b w:val="0"/>
          <w:bCs w:val="0"/>
          <w:color w:val="000000"/>
          <w:lang w:val="en-US"/>
        </w:rPr>
        <w:t xml:space="preserve"> </w:t>
      </w:r>
      <w:r w:rsidRPr="00AC7147">
        <w:rPr>
          <w:rStyle w:val="Strong"/>
          <w:rFonts w:asciiTheme="minorHAnsi" w:hAnsiTheme="minorHAnsi" w:cstheme="minorHAnsi"/>
          <w:color w:val="000000"/>
          <w:lang w:val="en-US"/>
        </w:rPr>
        <w:t>programming</w:t>
      </w:r>
      <w:r w:rsidRPr="00AC7147">
        <w:rPr>
          <w:rStyle w:val="Strong"/>
          <w:rFonts w:asciiTheme="minorHAnsi" w:hAnsiTheme="minorHAnsi" w:cstheme="minorHAnsi"/>
          <w:b w:val="0"/>
          <w:bCs w:val="0"/>
          <w:color w:val="000000"/>
          <w:lang w:val="en-US"/>
        </w:rPr>
        <w:t xml:space="preserve">, </w:t>
      </w:r>
      <w:r w:rsidRPr="00AC7147">
        <w:rPr>
          <w:rStyle w:val="Strong"/>
          <w:rFonts w:asciiTheme="minorHAnsi" w:hAnsiTheme="minorHAnsi" w:cstheme="minorHAnsi"/>
          <w:color w:val="000000"/>
          <w:lang w:val="en-US"/>
        </w:rPr>
        <w:t>Stored</w:t>
      </w:r>
      <w:r w:rsidRPr="00AC7147">
        <w:rPr>
          <w:rStyle w:val="Strong"/>
          <w:rFonts w:asciiTheme="minorHAnsi" w:hAnsiTheme="minorHAnsi" w:cstheme="minorHAnsi"/>
          <w:b w:val="0"/>
          <w:bCs w:val="0"/>
          <w:color w:val="000000"/>
          <w:lang w:val="en-US"/>
        </w:rPr>
        <w:t xml:space="preserve"> </w:t>
      </w:r>
      <w:r w:rsidRPr="00AC7147">
        <w:rPr>
          <w:rStyle w:val="Strong"/>
          <w:rFonts w:asciiTheme="minorHAnsi" w:hAnsiTheme="minorHAnsi" w:cstheme="minorHAnsi"/>
          <w:color w:val="000000"/>
          <w:lang w:val="en-US"/>
        </w:rPr>
        <w:t>Procedures</w:t>
      </w:r>
      <w:r w:rsidRPr="00AC7147">
        <w:rPr>
          <w:rStyle w:val="Strong"/>
          <w:rFonts w:asciiTheme="minorHAnsi" w:hAnsiTheme="minorHAnsi" w:cstheme="minorHAnsi"/>
          <w:b w:val="0"/>
          <w:bCs w:val="0"/>
          <w:color w:val="000000"/>
          <w:lang w:val="en-US"/>
        </w:rPr>
        <w:t xml:space="preserve">, and </w:t>
      </w:r>
      <w:r w:rsidRPr="00AC7147">
        <w:rPr>
          <w:rStyle w:val="Strong"/>
          <w:rFonts w:asciiTheme="minorHAnsi" w:hAnsiTheme="minorHAnsi" w:cstheme="minorHAnsi"/>
          <w:color w:val="000000"/>
          <w:lang w:val="en-US"/>
        </w:rPr>
        <w:t>Query</w:t>
      </w:r>
      <w:r w:rsidRPr="00AC7147">
        <w:rPr>
          <w:rStyle w:val="Strong"/>
          <w:rFonts w:asciiTheme="minorHAnsi" w:hAnsiTheme="minorHAnsi" w:cstheme="minorHAnsi"/>
          <w:b w:val="0"/>
          <w:bCs w:val="0"/>
          <w:color w:val="000000"/>
          <w:lang w:val="en-US"/>
        </w:rPr>
        <w:t xml:space="preserve"> </w:t>
      </w:r>
      <w:r w:rsidRPr="00AC7147">
        <w:rPr>
          <w:rStyle w:val="Strong"/>
          <w:rFonts w:asciiTheme="minorHAnsi" w:hAnsiTheme="minorHAnsi" w:cstheme="minorHAnsi"/>
          <w:color w:val="000000"/>
          <w:lang w:val="en-US"/>
        </w:rPr>
        <w:t>Optimization</w:t>
      </w:r>
      <w:r w:rsidRPr="00AC7147">
        <w:rPr>
          <w:rStyle w:val="Strong"/>
          <w:rFonts w:asciiTheme="minorHAnsi" w:hAnsiTheme="minorHAnsi" w:cstheme="minorHAnsi"/>
          <w:b w:val="0"/>
          <w:bCs w:val="0"/>
          <w:color w:val="000000"/>
          <w:lang w:val="en-US"/>
        </w:rPr>
        <w:t xml:space="preserve"> for efficient </w:t>
      </w:r>
      <w:r w:rsidR="00940655" w:rsidRPr="00AC7147">
        <w:rPr>
          <w:rStyle w:val="Strong"/>
          <w:rFonts w:asciiTheme="minorHAnsi" w:hAnsiTheme="minorHAnsi" w:cstheme="minorHAnsi"/>
          <w:color w:val="000000"/>
          <w:lang w:val="en-US"/>
        </w:rPr>
        <w:t>back</w:t>
      </w:r>
      <w:r w:rsidR="00940655" w:rsidRPr="00AC7147">
        <w:rPr>
          <w:rStyle w:val="Strong"/>
          <w:rFonts w:asciiTheme="minorHAnsi" w:hAnsiTheme="minorHAnsi" w:cstheme="minorHAnsi"/>
          <w:b w:val="0"/>
          <w:bCs w:val="0"/>
          <w:color w:val="000000"/>
          <w:lang w:val="en-US"/>
        </w:rPr>
        <w:t>-end</w:t>
      </w:r>
      <w:r w:rsidRPr="00AC7147">
        <w:rPr>
          <w:rStyle w:val="Strong"/>
          <w:rFonts w:asciiTheme="minorHAnsi" w:hAnsiTheme="minorHAnsi" w:cstheme="minorHAnsi"/>
          <w:b w:val="0"/>
          <w:bCs w:val="0"/>
          <w:color w:val="000000"/>
          <w:lang w:val="en-US"/>
        </w:rPr>
        <w:t xml:space="preserve"> databases interaction</w:t>
      </w:r>
    </w:p>
    <w:p w14:paraId="324BA82D" w14:textId="72B6166B" w:rsidR="00051B90" w:rsidRDefault="00051B90"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Lead the framework team comprising 6 senior developers.</w:t>
      </w:r>
    </w:p>
    <w:p w14:paraId="4E86EF19" w14:textId="6082874F" w:rsidR="00116D7C" w:rsidRPr="00116D7C" w:rsidRDefault="00116D7C"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116D7C">
        <w:rPr>
          <w:rStyle w:val="Strong"/>
          <w:rFonts w:asciiTheme="minorHAnsi" w:hAnsiTheme="minorHAnsi" w:cstheme="minorHAnsi"/>
          <w:b w:val="0"/>
          <w:bCs w:val="0"/>
          <w:color w:val="000000"/>
          <w:lang w:val="en-US"/>
        </w:rPr>
        <w:t xml:space="preserve">Implemented the project using the </w:t>
      </w:r>
      <w:r w:rsidRPr="00116D7C">
        <w:rPr>
          <w:rStyle w:val="Strong"/>
          <w:rFonts w:asciiTheme="minorHAnsi" w:hAnsiTheme="minorHAnsi" w:cstheme="minorHAnsi"/>
          <w:color w:val="000000"/>
          <w:lang w:val="en-US"/>
        </w:rPr>
        <w:t>Hibernate</w:t>
      </w:r>
      <w:r w:rsidRPr="00116D7C">
        <w:rPr>
          <w:rStyle w:val="Strong"/>
          <w:rFonts w:asciiTheme="minorHAnsi" w:hAnsiTheme="minorHAnsi" w:cstheme="minorHAnsi"/>
          <w:b w:val="0"/>
          <w:bCs w:val="0"/>
          <w:color w:val="000000"/>
          <w:lang w:val="en-US"/>
        </w:rPr>
        <w:t xml:space="preserve"> </w:t>
      </w:r>
      <w:r w:rsidRPr="00116D7C">
        <w:rPr>
          <w:rStyle w:val="Strong"/>
          <w:rFonts w:asciiTheme="minorHAnsi" w:hAnsiTheme="minorHAnsi" w:cstheme="minorHAnsi"/>
          <w:color w:val="000000"/>
          <w:lang w:val="en-US"/>
        </w:rPr>
        <w:t>framework</w:t>
      </w:r>
      <w:r w:rsidRPr="00116D7C">
        <w:rPr>
          <w:rStyle w:val="Strong"/>
          <w:rFonts w:asciiTheme="minorHAnsi" w:hAnsiTheme="minorHAnsi" w:cstheme="minorHAnsi"/>
          <w:b w:val="0"/>
          <w:bCs w:val="0"/>
          <w:color w:val="000000"/>
          <w:lang w:val="en-US"/>
        </w:rPr>
        <w:t xml:space="preserve"> to communicate with database.</w:t>
      </w:r>
    </w:p>
    <w:p w14:paraId="082867ED" w14:textId="5409A868" w:rsidR="00667B0E" w:rsidRPr="00667B0E" w:rsidRDefault="00667B0E"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667B0E">
        <w:rPr>
          <w:rStyle w:val="Strong"/>
          <w:rFonts w:asciiTheme="minorHAnsi" w:hAnsiTheme="minorHAnsi" w:cstheme="minorHAnsi"/>
          <w:b w:val="0"/>
          <w:bCs w:val="0"/>
          <w:color w:val="000000"/>
          <w:lang w:val="en-US"/>
        </w:rPr>
        <w:t xml:space="preserve">Implemented the online application by using </w:t>
      </w:r>
      <w:r w:rsidRPr="00667B0E">
        <w:rPr>
          <w:rStyle w:val="Strong"/>
          <w:rFonts w:asciiTheme="minorHAnsi" w:hAnsiTheme="minorHAnsi" w:cstheme="minorHAnsi"/>
          <w:color w:val="000000"/>
          <w:lang w:val="en-US"/>
        </w:rPr>
        <w:t>Core</w:t>
      </w:r>
      <w:r w:rsidRPr="00667B0E">
        <w:rPr>
          <w:rStyle w:val="Strong"/>
          <w:rFonts w:asciiTheme="minorHAnsi" w:hAnsiTheme="minorHAnsi" w:cstheme="minorHAnsi"/>
          <w:b w:val="0"/>
          <w:bCs w:val="0"/>
          <w:color w:val="000000"/>
          <w:lang w:val="en-US"/>
        </w:rPr>
        <w:t xml:space="preserve"> </w:t>
      </w:r>
      <w:r w:rsidRPr="00667B0E">
        <w:rPr>
          <w:rStyle w:val="Strong"/>
          <w:rFonts w:asciiTheme="minorHAnsi" w:hAnsiTheme="minorHAnsi" w:cstheme="minorHAnsi"/>
          <w:color w:val="000000"/>
          <w:lang w:val="en-US"/>
        </w:rPr>
        <w:t>Java</w:t>
      </w:r>
      <w:r w:rsidRPr="00667B0E">
        <w:rPr>
          <w:rStyle w:val="Strong"/>
          <w:rFonts w:asciiTheme="minorHAnsi" w:hAnsiTheme="minorHAnsi" w:cstheme="minorHAnsi"/>
          <w:b w:val="0"/>
          <w:bCs w:val="0"/>
          <w:color w:val="000000"/>
          <w:lang w:val="en-US"/>
        </w:rPr>
        <w:t xml:space="preserve">, </w:t>
      </w:r>
      <w:r w:rsidRPr="00667B0E">
        <w:rPr>
          <w:rStyle w:val="Strong"/>
          <w:rFonts w:asciiTheme="minorHAnsi" w:hAnsiTheme="minorHAnsi" w:cstheme="minorHAnsi"/>
          <w:color w:val="000000"/>
          <w:lang w:val="en-US"/>
        </w:rPr>
        <w:t>Multithreading</w:t>
      </w:r>
      <w:r w:rsidRPr="00667B0E">
        <w:rPr>
          <w:rStyle w:val="Strong"/>
          <w:rFonts w:asciiTheme="minorHAnsi" w:hAnsiTheme="minorHAnsi" w:cstheme="minorHAnsi"/>
          <w:b w:val="0"/>
          <w:bCs w:val="0"/>
          <w:color w:val="000000"/>
          <w:lang w:val="en-US"/>
        </w:rPr>
        <w:t xml:space="preserve">, </w:t>
      </w:r>
      <w:r w:rsidRPr="00667B0E">
        <w:rPr>
          <w:rStyle w:val="Strong"/>
          <w:rFonts w:asciiTheme="minorHAnsi" w:hAnsiTheme="minorHAnsi" w:cstheme="minorHAnsi"/>
          <w:color w:val="000000"/>
          <w:lang w:val="en-US"/>
        </w:rPr>
        <w:t>JDBC</w:t>
      </w:r>
      <w:r w:rsidRPr="00667B0E">
        <w:rPr>
          <w:rStyle w:val="Strong"/>
          <w:rFonts w:asciiTheme="minorHAnsi" w:hAnsiTheme="minorHAnsi" w:cstheme="minorHAnsi"/>
          <w:b w:val="0"/>
          <w:bCs w:val="0"/>
          <w:color w:val="000000"/>
          <w:lang w:val="en-US"/>
        </w:rPr>
        <w:t xml:space="preserve">, </w:t>
      </w:r>
      <w:r w:rsidRPr="00667B0E">
        <w:rPr>
          <w:rStyle w:val="Strong"/>
          <w:rFonts w:asciiTheme="minorHAnsi" w:hAnsiTheme="minorHAnsi" w:cstheme="minorHAnsi"/>
          <w:color w:val="000000"/>
          <w:lang w:val="en-US"/>
        </w:rPr>
        <w:t>JSP</w:t>
      </w:r>
      <w:r w:rsidRPr="00667B0E">
        <w:rPr>
          <w:rStyle w:val="Strong"/>
          <w:rFonts w:asciiTheme="minorHAnsi" w:hAnsiTheme="minorHAnsi" w:cstheme="minorHAnsi"/>
          <w:b w:val="0"/>
          <w:bCs w:val="0"/>
          <w:color w:val="000000"/>
          <w:lang w:val="en-US"/>
        </w:rPr>
        <w:t xml:space="preserve">, </w:t>
      </w:r>
      <w:r w:rsidRPr="00667B0E">
        <w:rPr>
          <w:rStyle w:val="Strong"/>
          <w:rFonts w:asciiTheme="minorHAnsi" w:hAnsiTheme="minorHAnsi" w:cstheme="minorHAnsi"/>
          <w:color w:val="000000"/>
          <w:lang w:val="en-US"/>
        </w:rPr>
        <w:t>Servlets</w:t>
      </w:r>
      <w:r w:rsidRPr="00667B0E">
        <w:rPr>
          <w:rStyle w:val="Strong"/>
          <w:rFonts w:asciiTheme="minorHAnsi" w:hAnsiTheme="minorHAnsi" w:cstheme="minorHAnsi"/>
          <w:b w:val="0"/>
          <w:bCs w:val="0"/>
          <w:color w:val="000000"/>
          <w:lang w:val="en-US"/>
        </w:rPr>
        <w:t xml:space="preserve"> and </w:t>
      </w:r>
      <w:r w:rsidRPr="00667B0E">
        <w:rPr>
          <w:rStyle w:val="Strong"/>
          <w:rFonts w:asciiTheme="minorHAnsi" w:hAnsiTheme="minorHAnsi" w:cstheme="minorHAnsi"/>
          <w:color w:val="000000"/>
          <w:lang w:val="en-US"/>
        </w:rPr>
        <w:t>Web</w:t>
      </w:r>
      <w:r w:rsidRPr="00667B0E">
        <w:rPr>
          <w:rStyle w:val="Strong"/>
          <w:rFonts w:asciiTheme="minorHAnsi" w:hAnsiTheme="minorHAnsi" w:cstheme="minorHAnsi"/>
          <w:b w:val="0"/>
          <w:bCs w:val="0"/>
          <w:color w:val="000000"/>
          <w:lang w:val="en-US"/>
        </w:rPr>
        <w:t xml:space="preserve"> </w:t>
      </w:r>
      <w:r w:rsidRPr="00667B0E">
        <w:rPr>
          <w:rStyle w:val="Strong"/>
          <w:rFonts w:asciiTheme="minorHAnsi" w:hAnsiTheme="minorHAnsi" w:cstheme="minorHAnsi"/>
          <w:color w:val="000000"/>
          <w:lang w:val="en-US"/>
        </w:rPr>
        <w:t>Services</w:t>
      </w:r>
      <w:r w:rsidRPr="00667B0E">
        <w:rPr>
          <w:rStyle w:val="Strong"/>
          <w:rFonts w:asciiTheme="minorHAnsi" w:hAnsiTheme="minorHAnsi" w:cstheme="minorHAnsi"/>
          <w:b w:val="0"/>
          <w:bCs w:val="0"/>
          <w:color w:val="000000"/>
          <w:lang w:val="en-US"/>
        </w:rPr>
        <w:t>.</w:t>
      </w:r>
    </w:p>
    <w:p w14:paraId="2982CC41" w14:textId="499E1950" w:rsidR="00483540" w:rsidRPr="00483540" w:rsidRDefault="00483540"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color w:val="000000"/>
          <w:lang w:val="en-US"/>
        </w:rPr>
      </w:pPr>
      <w:r w:rsidRPr="00483540">
        <w:rPr>
          <w:rStyle w:val="Strong"/>
          <w:rFonts w:asciiTheme="minorHAnsi" w:hAnsiTheme="minorHAnsi" w:cstheme="minorHAnsi"/>
          <w:color w:val="000000"/>
          <w:lang w:val="en-US"/>
        </w:rPr>
        <w:t>D</w:t>
      </w:r>
      <w:r w:rsidRPr="00483540">
        <w:rPr>
          <w:rStyle w:val="Strong"/>
          <w:rFonts w:asciiTheme="minorHAnsi" w:hAnsiTheme="minorHAnsi" w:cstheme="minorHAnsi"/>
          <w:b w:val="0"/>
          <w:bCs w:val="0"/>
          <w:color w:val="000000"/>
          <w:lang w:val="en-US"/>
        </w:rPr>
        <w:t xml:space="preserve">esigned and developed Automation tool to provide end to end testing of the web service end points using </w:t>
      </w:r>
      <w:r w:rsidRPr="00483540">
        <w:rPr>
          <w:rStyle w:val="Strong"/>
          <w:rFonts w:asciiTheme="minorHAnsi" w:hAnsiTheme="minorHAnsi" w:cstheme="minorHAnsi"/>
          <w:color w:val="000000"/>
          <w:lang w:val="en-US"/>
        </w:rPr>
        <w:t xml:space="preserve">Java </w:t>
      </w:r>
      <w:r w:rsidR="00074D87">
        <w:rPr>
          <w:rStyle w:val="Strong"/>
          <w:rFonts w:asciiTheme="minorHAnsi" w:hAnsiTheme="minorHAnsi" w:cstheme="minorHAnsi"/>
          <w:color w:val="000000"/>
          <w:lang w:val="en-US"/>
        </w:rPr>
        <w:t>11</w:t>
      </w:r>
      <w:r w:rsidRPr="00483540">
        <w:rPr>
          <w:rStyle w:val="Strong"/>
          <w:rFonts w:asciiTheme="minorHAnsi" w:hAnsiTheme="minorHAnsi" w:cstheme="minorHAnsi"/>
          <w:color w:val="000000"/>
          <w:lang w:val="en-US"/>
        </w:rPr>
        <w:t>.</w:t>
      </w:r>
    </w:p>
    <w:p w14:paraId="7BF48989" w14:textId="2983116A" w:rsidR="00051B90" w:rsidRDefault="00051B90"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 xml:space="preserve">Design and develop the </w:t>
      </w:r>
      <w:r w:rsidRPr="00AC7147">
        <w:rPr>
          <w:rStyle w:val="Strong"/>
          <w:rFonts w:asciiTheme="minorHAnsi" w:hAnsiTheme="minorHAnsi" w:cstheme="minorHAnsi"/>
          <w:color w:val="000000"/>
          <w:lang w:val="en-US"/>
        </w:rPr>
        <w:t>Microservice</w:t>
      </w:r>
      <w:r w:rsidRPr="00AC7147">
        <w:rPr>
          <w:rStyle w:val="Strong"/>
          <w:rFonts w:asciiTheme="minorHAnsi" w:hAnsiTheme="minorHAnsi" w:cstheme="minorHAnsi"/>
          <w:b w:val="0"/>
          <w:bCs w:val="0"/>
          <w:color w:val="000000"/>
          <w:lang w:val="en-US"/>
        </w:rPr>
        <w:t xml:space="preserve"> </w:t>
      </w:r>
      <w:r w:rsidRPr="00AC7147">
        <w:rPr>
          <w:rStyle w:val="Strong"/>
          <w:rFonts w:asciiTheme="minorHAnsi" w:hAnsiTheme="minorHAnsi" w:cstheme="minorHAnsi"/>
          <w:color w:val="000000"/>
          <w:lang w:val="en-US"/>
        </w:rPr>
        <w:t>API's</w:t>
      </w:r>
      <w:r w:rsidRPr="00AC7147">
        <w:rPr>
          <w:rStyle w:val="Strong"/>
          <w:rFonts w:asciiTheme="minorHAnsi" w:hAnsiTheme="minorHAnsi" w:cstheme="minorHAnsi"/>
          <w:b w:val="0"/>
          <w:bCs w:val="0"/>
          <w:color w:val="000000"/>
          <w:lang w:val="en-US"/>
        </w:rPr>
        <w:t xml:space="preserve"> which can be leveraged across the application.</w:t>
      </w:r>
    </w:p>
    <w:p w14:paraId="7D4C3A5F" w14:textId="6B6A2231" w:rsidR="00360B57" w:rsidRPr="002B049C" w:rsidRDefault="00360B57"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360B57">
        <w:rPr>
          <w:rStyle w:val="Strong"/>
          <w:rFonts w:asciiTheme="minorHAnsi" w:hAnsiTheme="minorHAnsi" w:cstheme="minorHAnsi"/>
          <w:b w:val="0"/>
          <w:bCs w:val="0"/>
          <w:color w:val="000000"/>
          <w:lang w:val="en-US"/>
        </w:rPr>
        <w:t xml:space="preserve">Created serverless application using </w:t>
      </w:r>
      <w:r w:rsidRPr="00360B57">
        <w:rPr>
          <w:rStyle w:val="Strong"/>
          <w:rFonts w:asciiTheme="minorHAnsi" w:hAnsiTheme="minorHAnsi" w:cstheme="minorHAnsi"/>
          <w:color w:val="000000"/>
          <w:lang w:val="en-US"/>
        </w:rPr>
        <w:t>AWS Lambda</w:t>
      </w:r>
    </w:p>
    <w:p w14:paraId="056A1B82" w14:textId="76B721E6" w:rsidR="002B049C" w:rsidRDefault="002B049C"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2B049C">
        <w:rPr>
          <w:rStyle w:val="Strong"/>
          <w:rFonts w:asciiTheme="minorHAnsi" w:hAnsiTheme="minorHAnsi" w:cstheme="minorHAnsi"/>
          <w:b w:val="0"/>
          <w:bCs w:val="0"/>
          <w:color w:val="000000"/>
          <w:lang w:val="en-US"/>
        </w:rPr>
        <w:t xml:space="preserve">Worked with AWS support team to enhance the boot up time of </w:t>
      </w:r>
      <w:r w:rsidRPr="00E67062">
        <w:rPr>
          <w:rStyle w:val="Strong"/>
          <w:rFonts w:asciiTheme="minorHAnsi" w:hAnsiTheme="minorHAnsi" w:cstheme="minorHAnsi"/>
          <w:color w:val="000000"/>
          <w:lang w:val="en-US"/>
        </w:rPr>
        <w:t>lambda</w:t>
      </w:r>
      <w:r w:rsidRPr="002B049C">
        <w:rPr>
          <w:rStyle w:val="Strong"/>
          <w:rFonts w:asciiTheme="minorHAnsi" w:hAnsiTheme="minorHAnsi" w:cstheme="minorHAnsi"/>
          <w:b w:val="0"/>
          <w:bCs w:val="0"/>
          <w:color w:val="000000"/>
          <w:lang w:val="en-US"/>
        </w:rPr>
        <w:t xml:space="preserve"> application and implementation of few other services of </w:t>
      </w:r>
      <w:r w:rsidRPr="00184050">
        <w:rPr>
          <w:rStyle w:val="Strong"/>
          <w:rFonts w:asciiTheme="minorHAnsi" w:hAnsiTheme="minorHAnsi" w:cstheme="minorHAnsi"/>
          <w:color w:val="000000"/>
          <w:lang w:val="en-US"/>
        </w:rPr>
        <w:t>AWS</w:t>
      </w:r>
      <w:r w:rsidRPr="002B049C">
        <w:rPr>
          <w:rStyle w:val="Strong"/>
          <w:rFonts w:asciiTheme="minorHAnsi" w:hAnsiTheme="minorHAnsi" w:cstheme="minorHAnsi"/>
          <w:b w:val="0"/>
          <w:bCs w:val="0"/>
          <w:color w:val="000000"/>
          <w:lang w:val="en-US"/>
        </w:rPr>
        <w:t xml:space="preserve"> such as KMS for key store.</w:t>
      </w:r>
    </w:p>
    <w:p w14:paraId="0D4D6F2E" w14:textId="4ACE7C16" w:rsidR="00A17F2A" w:rsidRDefault="00A17F2A"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17F2A">
        <w:rPr>
          <w:rStyle w:val="Strong"/>
          <w:rFonts w:asciiTheme="minorHAnsi" w:hAnsiTheme="minorHAnsi" w:cstheme="minorHAnsi"/>
          <w:b w:val="0"/>
          <w:bCs w:val="0"/>
          <w:color w:val="000000"/>
          <w:lang w:val="en-US"/>
        </w:rPr>
        <w:t xml:space="preserve">Worked closely with DevOps team to troubleshoot deployment issues in the CI / CD pipeline built using </w:t>
      </w:r>
      <w:r w:rsidRPr="00184050">
        <w:rPr>
          <w:rStyle w:val="Strong"/>
          <w:rFonts w:asciiTheme="minorHAnsi" w:hAnsiTheme="minorHAnsi" w:cstheme="minorHAnsi"/>
          <w:color w:val="000000"/>
          <w:lang w:val="en-US"/>
        </w:rPr>
        <w:t>AWS CodePipeline</w:t>
      </w:r>
      <w:r w:rsidRPr="00A17F2A">
        <w:rPr>
          <w:rStyle w:val="Strong"/>
          <w:rFonts w:asciiTheme="minorHAnsi" w:hAnsiTheme="minorHAnsi" w:cstheme="minorHAnsi"/>
          <w:b w:val="0"/>
          <w:bCs w:val="0"/>
          <w:color w:val="000000"/>
          <w:lang w:val="en-US"/>
        </w:rPr>
        <w:t>.</w:t>
      </w:r>
    </w:p>
    <w:p w14:paraId="4752B0F7" w14:textId="524BE157" w:rsidR="001E099A" w:rsidRDefault="001E099A"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1E099A">
        <w:rPr>
          <w:rStyle w:val="Strong"/>
          <w:rFonts w:asciiTheme="minorHAnsi" w:hAnsiTheme="minorHAnsi" w:cstheme="minorHAnsi"/>
          <w:b w:val="0"/>
          <w:bCs w:val="0"/>
          <w:color w:val="000000"/>
          <w:lang w:val="en-US"/>
        </w:rPr>
        <w:t xml:space="preserve">Worked on decomposing the existing monolithic distributed system to Microservices. This was developed on IntelliJ using </w:t>
      </w:r>
      <w:r w:rsidRPr="00652A25">
        <w:rPr>
          <w:rStyle w:val="Strong"/>
          <w:rFonts w:asciiTheme="minorHAnsi" w:hAnsiTheme="minorHAnsi" w:cstheme="minorHAnsi"/>
          <w:color w:val="000000"/>
          <w:lang w:val="en-US"/>
        </w:rPr>
        <w:t xml:space="preserve">Java </w:t>
      </w:r>
      <w:r w:rsidR="00074D87">
        <w:rPr>
          <w:rStyle w:val="Strong"/>
          <w:rFonts w:asciiTheme="minorHAnsi" w:hAnsiTheme="minorHAnsi" w:cstheme="minorHAnsi"/>
          <w:color w:val="000000"/>
          <w:lang w:val="en-US"/>
        </w:rPr>
        <w:t>11</w:t>
      </w:r>
      <w:r w:rsidRPr="001E099A">
        <w:rPr>
          <w:rStyle w:val="Strong"/>
          <w:rFonts w:asciiTheme="minorHAnsi" w:hAnsiTheme="minorHAnsi" w:cstheme="minorHAnsi"/>
          <w:b w:val="0"/>
          <w:bCs w:val="0"/>
          <w:color w:val="000000"/>
          <w:lang w:val="en-US"/>
        </w:rPr>
        <w:t xml:space="preserve">, </w:t>
      </w:r>
      <w:r w:rsidRPr="00652A25">
        <w:rPr>
          <w:rStyle w:val="Strong"/>
          <w:rFonts w:asciiTheme="minorHAnsi" w:hAnsiTheme="minorHAnsi" w:cstheme="minorHAnsi"/>
          <w:color w:val="000000"/>
          <w:lang w:val="en-US"/>
        </w:rPr>
        <w:t>Spring Boot</w:t>
      </w:r>
      <w:r w:rsidRPr="001E099A">
        <w:rPr>
          <w:rStyle w:val="Strong"/>
          <w:rFonts w:asciiTheme="minorHAnsi" w:hAnsiTheme="minorHAnsi" w:cstheme="minorHAnsi"/>
          <w:b w:val="0"/>
          <w:bCs w:val="0"/>
          <w:color w:val="000000"/>
          <w:lang w:val="en-US"/>
        </w:rPr>
        <w:t xml:space="preserve">, </w:t>
      </w:r>
      <w:r w:rsidR="00892692" w:rsidRPr="00892692">
        <w:rPr>
          <w:rStyle w:val="Strong"/>
          <w:rFonts w:asciiTheme="minorHAnsi" w:hAnsiTheme="minorHAnsi" w:cstheme="minorHAnsi"/>
          <w:color w:val="000000"/>
          <w:lang w:val="en-US"/>
        </w:rPr>
        <w:t xml:space="preserve">Spring </w:t>
      </w:r>
      <w:proofErr w:type="spellStart"/>
      <w:r w:rsidR="00892692" w:rsidRPr="00892692">
        <w:rPr>
          <w:rStyle w:val="Strong"/>
          <w:rFonts w:asciiTheme="minorHAnsi" w:hAnsiTheme="minorHAnsi" w:cstheme="minorHAnsi"/>
          <w:color w:val="000000"/>
          <w:lang w:val="en-US"/>
        </w:rPr>
        <w:t>WebFlux</w:t>
      </w:r>
      <w:proofErr w:type="spellEnd"/>
      <w:r w:rsidR="00892692">
        <w:rPr>
          <w:rStyle w:val="Strong"/>
          <w:rFonts w:asciiTheme="minorHAnsi" w:hAnsiTheme="minorHAnsi" w:cstheme="minorHAnsi"/>
          <w:b w:val="0"/>
          <w:bCs w:val="0"/>
          <w:color w:val="000000"/>
          <w:lang w:val="en-US"/>
        </w:rPr>
        <w:t xml:space="preserve">, </w:t>
      </w:r>
      <w:r w:rsidRPr="00652A25">
        <w:rPr>
          <w:rStyle w:val="Strong"/>
          <w:rFonts w:asciiTheme="minorHAnsi" w:hAnsiTheme="minorHAnsi" w:cstheme="minorHAnsi"/>
          <w:color w:val="000000"/>
          <w:lang w:val="en-US"/>
        </w:rPr>
        <w:t>Spring Cloud</w:t>
      </w:r>
      <w:r w:rsidRPr="001E099A">
        <w:rPr>
          <w:rStyle w:val="Strong"/>
          <w:rFonts w:asciiTheme="minorHAnsi" w:hAnsiTheme="minorHAnsi" w:cstheme="minorHAnsi"/>
          <w:b w:val="0"/>
          <w:bCs w:val="0"/>
          <w:color w:val="000000"/>
          <w:lang w:val="en-US"/>
        </w:rPr>
        <w:t xml:space="preserve">, </w:t>
      </w:r>
      <w:r w:rsidRPr="00652A25">
        <w:rPr>
          <w:rStyle w:val="Strong"/>
          <w:rFonts w:asciiTheme="minorHAnsi" w:hAnsiTheme="minorHAnsi" w:cstheme="minorHAnsi"/>
          <w:color w:val="000000"/>
          <w:lang w:val="en-US"/>
        </w:rPr>
        <w:t>Docker and REST APIs</w:t>
      </w:r>
      <w:r w:rsidRPr="001E099A">
        <w:rPr>
          <w:rStyle w:val="Strong"/>
          <w:rFonts w:asciiTheme="minorHAnsi" w:hAnsiTheme="minorHAnsi" w:cstheme="minorHAnsi"/>
          <w:b w:val="0"/>
          <w:bCs w:val="0"/>
          <w:color w:val="000000"/>
          <w:lang w:val="en-US"/>
        </w:rPr>
        <w:t xml:space="preserve"> etc.</w:t>
      </w:r>
    </w:p>
    <w:p w14:paraId="7C0D0026" w14:textId="374D7EE7" w:rsidR="00A2758D" w:rsidRDefault="00A2758D"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2758D">
        <w:rPr>
          <w:rStyle w:val="Strong"/>
          <w:rFonts w:asciiTheme="minorHAnsi" w:hAnsiTheme="minorHAnsi" w:cstheme="minorHAnsi"/>
          <w:b w:val="0"/>
          <w:bCs w:val="0"/>
          <w:color w:val="000000"/>
          <w:lang w:val="en-US"/>
        </w:rPr>
        <w:t xml:space="preserve">Used </w:t>
      </w:r>
      <w:r w:rsidRPr="003420C8">
        <w:rPr>
          <w:rStyle w:val="Strong"/>
          <w:rFonts w:asciiTheme="minorHAnsi" w:hAnsiTheme="minorHAnsi" w:cstheme="minorHAnsi"/>
          <w:color w:val="000000"/>
          <w:lang w:val="en-US"/>
        </w:rPr>
        <w:t>Apache Kafka</w:t>
      </w:r>
      <w:r w:rsidRPr="00A2758D">
        <w:rPr>
          <w:rStyle w:val="Strong"/>
          <w:rFonts w:asciiTheme="minorHAnsi" w:hAnsiTheme="minorHAnsi" w:cstheme="minorHAnsi"/>
          <w:b w:val="0"/>
          <w:bCs w:val="0"/>
          <w:color w:val="000000"/>
          <w:lang w:val="en-US"/>
        </w:rPr>
        <w:t xml:space="preserve"> as a Message broker to produce and consume the Comm templates (SMS, Email, and Push Notifications).</w:t>
      </w:r>
    </w:p>
    <w:p w14:paraId="29DBF6C2" w14:textId="3766BD9D" w:rsidR="007579E9" w:rsidRPr="00AC7147" w:rsidRDefault="007579E9"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7579E9">
        <w:rPr>
          <w:rStyle w:val="Strong"/>
          <w:rFonts w:asciiTheme="minorHAnsi" w:hAnsiTheme="minorHAnsi" w:cstheme="minorHAnsi"/>
          <w:b w:val="0"/>
          <w:bCs w:val="0"/>
          <w:color w:val="000000"/>
          <w:lang w:val="en-US"/>
        </w:rPr>
        <w:t xml:space="preserve">Developed application using Spring </w:t>
      </w:r>
      <w:r w:rsidRPr="007579E9">
        <w:rPr>
          <w:rStyle w:val="Strong"/>
          <w:rFonts w:asciiTheme="minorHAnsi" w:hAnsiTheme="minorHAnsi" w:cstheme="minorHAnsi"/>
          <w:color w:val="000000"/>
          <w:lang w:val="en-US"/>
        </w:rPr>
        <w:t xml:space="preserve">MVC, Spring Boot, Spring </w:t>
      </w:r>
      <w:proofErr w:type="spellStart"/>
      <w:r w:rsidRPr="007579E9">
        <w:rPr>
          <w:rStyle w:val="Strong"/>
          <w:rFonts w:asciiTheme="minorHAnsi" w:hAnsiTheme="minorHAnsi" w:cstheme="minorHAnsi"/>
          <w:color w:val="000000"/>
          <w:lang w:val="en-US"/>
        </w:rPr>
        <w:t>WebFlux</w:t>
      </w:r>
      <w:proofErr w:type="spellEnd"/>
      <w:r w:rsidRPr="007579E9">
        <w:rPr>
          <w:rStyle w:val="Strong"/>
          <w:rFonts w:asciiTheme="minorHAnsi" w:hAnsiTheme="minorHAnsi" w:cstheme="minorHAnsi"/>
          <w:color w:val="000000"/>
          <w:lang w:val="en-US"/>
        </w:rPr>
        <w:t xml:space="preserve">, </w:t>
      </w:r>
      <w:r w:rsidR="003D4ECF">
        <w:rPr>
          <w:rStyle w:val="Strong"/>
          <w:rFonts w:asciiTheme="minorHAnsi" w:hAnsiTheme="minorHAnsi" w:cstheme="minorHAnsi"/>
          <w:color w:val="000000"/>
          <w:lang w:val="en-US"/>
        </w:rPr>
        <w:t xml:space="preserve">React JS, </w:t>
      </w:r>
      <w:r w:rsidRPr="007579E9">
        <w:rPr>
          <w:rStyle w:val="Strong"/>
          <w:rFonts w:asciiTheme="minorHAnsi" w:hAnsiTheme="minorHAnsi" w:cstheme="minorHAnsi"/>
          <w:color w:val="000000"/>
          <w:lang w:val="en-US"/>
        </w:rPr>
        <w:t>HTML5, Tailwind CSS</w:t>
      </w:r>
    </w:p>
    <w:p w14:paraId="3F2021D2" w14:textId="375A542A" w:rsidR="00E51D47" w:rsidRPr="00AC7147" w:rsidRDefault="00E51D47"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 xml:space="preserve">Implemented and Streamlined the </w:t>
      </w:r>
      <w:r w:rsidRPr="00AC7147">
        <w:rPr>
          <w:rStyle w:val="Strong"/>
          <w:rFonts w:asciiTheme="minorHAnsi" w:hAnsiTheme="minorHAnsi" w:cstheme="minorHAnsi"/>
          <w:color w:val="000000"/>
          <w:lang w:val="en-US"/>
        </w:rPr>
        <w:t>CI/CD</w:t>
      </w:r>
      <w:r w:rsidRPr="00AC7147">
        <w:rPr>
          <w:rStyle w:val="Strong"/>
          <w:rFonts w:asciiTheme="minorHAnsi" w:hAnsiTheme="minorHAnsi" w:cstheme="minorHAnsi"/>
          <w:b w:val="0"/>
          <w:bCs w:val="0"/>
          <w:color w:val="000000"/>
          <w:lang w:val="en-US"/>
        </w:rPr>
        <w:t xml:space="preserve"> process for the project.</w:t>
      </w:r>
    </w:p>
    <w:p w14:paraId="489E4617" w14:textId="5E7BD7F0" w:rsidR="00FC6F2C" w:rsidRPr="00AC7147" w:rsidRDefault="00FC6F2C"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Roadmap and implementation plan creation for external interfaces in lieu of technological or security upgrade.</w:t>
      </w:r>
    </w:p>
    <w:p w14:paraId="2D6960CD" w14:textId="6DE6625E" w:rsidR="006610F3" w:rsidRPr="00AC7147" w:rsidRDefault="006610F3"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Implementation of external services with other agencies.</w:t>
      </w:r>
    </w:p>
    <w:p w14:paraId="74F13B34" w14:textId="53DAA2A1" w:rsidR="006610F3" w:rsidRDefault="006610F3"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Update of application framework to maintain scalable, high performance and fault tolerant architectures across all tiers of the applications.</w:t>
      </w:r>
    </w:p>
    <w:p w14:paraId="71EDCC4D" w14:textId="6F82B8B2" w:rsidR="00793BFA" w:rsidRPr="00AC7147" w:rsidRDefault="00793BFA"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 xml:space="preserve">Involved in writing Spring Configuration </w:t>
      </w:r>
      <w:r w:rsidRPr="00AC7147">
        <w:rPr>
          <w:rStyle w:val="Strong"/>
          <w:rFonts w:asciiTheme="minorHAnsi" w:hAnsiTheme="minorHAnsi" w:cstheme="minorHAnsi"/>
          <w:color w:val="000000"/>
          <w:lang w:val="en-US"/>
        </w:rPr>
        <w:t>XML</w:t>
      </w:r>
      <w:r w:rsidRPr="00AC7147">
        <w:rPr>
          <w:rStyle w:val="Strong"/>
          <w:rFonts w:asciiTheme="minorHAnsi" w:hAnsiTheme="minorHAnsi" w:cstheme="minorHAnsi"/>
          <w:b w:val="0"/>
          <w:bCs w:val="0"/>
          <w:color w:val="000000"/>
          <w:lang w:val="en-US"/>
        </w:rPr>
        <w:t xml:space="preserve"> files that contains declarations and other dependent objects declaration.</w:t>
      </w:r>
    </w:p>
    <w:p w14:paraId="14125EBE" w14:textId="7C73F1A6" w:rsidR="006610F3" w:rsidRPr="00AC7147" w:rsidRDefault="006610F3"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Providing proof of concept for upgrades of different technological stack and making sure that integration points with another stakeholder are working seamlessly.</w:t>
      </w:r>
    </w:p>
    <w:p w14:paraId="34D314AA" w14:textId="4CC0938A" w:rsidR="006610F3" w:rsidRPr="00AC7147" w:rsidRDefault="006610F3"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Working closely with business Stakeholders on discussions for future prospects/requirement changes and gap discussions in accordance with design specifications or business needs.</w:t>
      </w:r>
    </w:p>
    <w:p w14:paraId="0DFF0E4E" w14:textId="74058706" w:rsidR="006610F3" w:rsidRPr="00AC7147" w:rsidRDefault="006610F3"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Working with Business and technical stakeholders to identify the prospects and enhancements to improve overall API system performance and usability.</w:t>
      </w:r>
    </w:p>
    <w:p w14:paraId="65EE5C27" w14:textId="161827D2" w:rsidR="006610F3" w:rsidRPr="00AC7147" w:rsidRDefault="006610F3" w:rsidP="00AC7147">
      <w:pPr>
        <w:pStyle w:val="BodyText"/>
        <w:widowControl/>
        <w:numPr>
          <w:ilvl w:val="0"/>
          <w:numId w:val="13"/>
        </w:numPr>
        <w:tabs>
          <w:tab w:val="clear" w:pos="1429"/>
          <w:tab w:val="num" w:pos="360"/>
        </w:tabs>
        <w:spacing w:after="0"/>
        <w:ind w:left="360"/>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Analysis of existing application data to ensure integrity for the proposed solution.</w:t>
      </w:r>
    </w:p>
    <w:p w14:paraId="51BDE90A" w14:textId="7DA1F3AE" w:rsidR="00094393" w:rsidRPr="00AC7147" w:rsidRDefault="00094393" w:rsidP="00AC7147">
      <w:pPr>
        <w:pStyle w:val="BodyText"/>
        <w:widowControl/>
        <w:spacing w:after="0"/>
        <w:jc w:val="both"/>
        <w:rPr>
          <w:rStyle w:val="Strong"/>
          <w:rFonts w:asciiTheme="minorHAnsi" w:hAnsiTheme="minorHAnsi" w:cstheme="minorHAnsi"/>
          <w:b w:val="0"/>
          <w:bCs w:val="0"/>
          <w:color w:val="000000"/>
          <w:lang w:val="en-US"/>
        </w:rPr>
      </w:pPr>
    </w:p>
    <w:p w14:paraId="4E7F0D09" w14:textId="09DA0F6A" w:rsidR="00E47A6F" w:rsidRDefault="00094393" w:rsidP="00AC7147">
      <w:pPr>
        <w:pStyle w:val="BodyText"/>
        <w:widowControl/>
        <w:spacing w:after="0"/>
        <w:jc w:val="both"/>
        <w:rPr>
          <w:rFonts w:asciiTheme="minorHAnsi" w:hAnsiTheme="minorHAnsi" w:cstheme="minorHAnsi"/>
          <w:color w:val="000000"/>
          <w:lang w:val="en-US"/>
        </w:rPr>
      </w:pPr>
      <w:r w:rsidRPr="00AC7147">
        <w:rPr>
          <w:rFonts w:asciiTheme="minorHAnsi" w:hAnsiTheme="minorHAnsi" w:cstheme="minorHAnsi"/>
          <w:b/>
          <w:bCs/>
          <w:color w:val="000000"/>
          <w:u w:val="single"/>
          <w:lang w:val="en-US"/>
        </w:rPr>
        <w:t>Tech Stack</w:t>
      </w:r>
      <w:r w:rsidRPr="00AC7147">
        <w:rPr>
          <w:rFonts w:asciiTheme="minorHAnsi" w:hAnsiTheme="minorHAnsi" w:cstheme="minorHAnsi"/>
          <w:b/>
          <w:bCs/>
          <w:color w:val="000000"/>
          <w:lang w:val="en-US"/>
        </w:rPr>
        <w:t xml:space="preserve">: </w:t>
      </w:r>
      <w:r w:rsidRPr="00AC7147">
        <w:rPr>
          <w:rFonts w:asciiTheme="minorHAnsi" w:hAnsiTheme="minorHAnsi" w:cstheme="minorHAnsi"/>
          <w:color w:val="000000"/>
          <w:lang w:val="en-US"/>
        </w:rPr>
        <w:t>Java</w:t>
      </w:r>
      <w:r w:rsidRPr="00AC7147">
        <w:rPr>
          <w:rStyle w:val="Strong"/>
          <w:rFonts w:asciiTheme="minorHAnsi" w:hAnsiTheme="minorHAnsi" w:cstheme="minorHAnsi"/>
          <w:b w:val="0"/>
          <w:bCs w:val="0"/>
          <w:color w:val="000000"/>
          <w:lang w:val="en-US"/>
        </w:rPr>
        <w:t xml:space="preserve">, Spring Boot, </w:t>
      </w:r>
      <w:r w:rsidR="001431FF">
        <w:rPr>
          <w:rStyle w:val="Strong"/>
          <w:rFonts w:asciiTheme="minorHAnsi" w:hAnsiTheme="minorHAnsi" w:cstheme="minorHAnsi"/>
          <w:b w:val="0"/>
          <w:bCs w:val="0"/>
          <w:color w:val="000000"/>
          <w:lang w:val="en-US"/>
        </w:rPr>
        <w:t xml:space="preserve">Spring </w:t>
      </w:r>
      <w:proofErr w:type="spellStart"/>
      <w:r w:rsidR="001431FF">
        <w:rPr>
          <w:rStyle w:val="Strong"/>
          <w:rFonts w:asciiTheme="minorHAnsi" w:hAnsiTheme="minorHAnsi" w:cstheme="minorHAnsi"/>
          <w:b w:val="0"/>
          <w:bCs w:val="0"/>
          <w:color w:val="000000"/>
          <w:lang w:val="en-US"/>
        </w:rPr>
        <w:t>WebFlux</w:t>
      </w:r>
      <w:proofErr w:type="spellEnd"/>
      <w:r w:rsidR="001431FF">
        <w:rPr>
          <w:rStyle w:val="Strong"/>
          <w:rFonts w:asciiTheme="minorHAnsi" w:hAnsiTheme="minorHAnsi" w:cstheme="minorHAnsi"/>
          <w:b w:val="0"/>
          <w:bCs w:val="0"/>
          <w:color w:val="000000"/>
          <w:lang w:val="en-US"/>
        </w:rPr>
        <w:t xml:space="preserve">, </w:t>
      </w:r>
      <w:r w:rsidR="001C5E05">
        <w:rPr>
          <w:rStyle w:val="Strong"/>
          <w:rFonts w:asciiTheme="minorHAnsi" w:hAnsiTheme="minorHAnsi" w:cstheme="minorHAnsi"/>
          <w:b w:val="0"/>
          <w:bCs w:val="0"/>
          <w:color w:val="000000"/>
          <w:lang w:val="en-US"/>
        </w:rPr>
        <w:t xml:space="preserve">Microservices, </w:t>
      </w:r>
      <w:r w:rsidR="001C5E05" w:rsidRPr="00AC7147">
        <w:rPr>
          <w:rStyle w:val="Strong"/>
          <w:rFonts w:asciiTheme="minorHAnsi" w:hAnsiTheme="minorHAnsi" w:cstheme="minorHAnsi"/>
          <w:b w:val="0"/>
          <w:bCs w:val="0"/>
          <w:color w:val="000000"/>
          <w:lang w:val="en-US"/>
        </w:rPr>
        <w:t>Spring AOP,</w:t>
      </w:r>
      <w:r w:rsidR="00EA1BE0">
        <w:rPr>
          <w:rStyle w:val="Strong"/>
          <w:rFonts w:asciiTheme="minorHAnsi" w:hAnsiTheme="minorHAnsi" w:cstheme="minorHAnsi"/>
          <w:b w:val="0"/>
          <w:bCs w:val="0"/>
          <w:color w:val="000000"/>
          <w:lang w:val="en-US"/>
        </w:rPr>
        <w:t xml:space="preserve"> </w:t>
      </w:r>
      <w:r w:rsidR="00D56372">
        <w:rPr>
          <w:rStyle w:val="Strong"/>
          <w:rFonts w:asciiTheme="minorHAnsi" w:hAnsiTheme="minorHAnsi" w:cstheme="minorHAnsi"/>
          <w:b w:val="0"/>
          <w:bCs w:val="0"/>
          <w:color w:val="000000"/>
          <w:lang w:val="en-US"/>
        </w:rPr>
        <w:t>AWS</w:t>
      </w:r>
      <w:r w:rsidR="00D56372" w:rsidRPr="00D56372">
        <w:rPr>
          <w:rStyle w:val="Strong"/>
          <w:rFonts w:asciiTheme="minorHAnsi" w:hAnsiTheme="minorHAnsi" w:cstheme="minorHAnsi"/>
          <w:b w:val="0"/>
          <w:bCs w:val="0"/>
          <w:color w:val="000000"/>
          <w:lang w:val="en-US"/>
        </w:rPr>
        <w:t xml:space="preserve"> Lambda</w:t>
      </w:r>
      <w:r w:rsidR="00D56372">
        <w:rPr>
          <w:rStyle w:val="Strong"/>
          <w:rFonts w:asciiTheme="minorHAnsi" w:hAnsiTheme="minorHAnsi" w:cstheme="minorHAnsi"/>
          <w:b w:val="0"/>
          <w:bCs w:val="0"/>
          <w:color w:val="000000"/>
          <w:lang w:val="en-US"/>
        </w:rPr>
        <w:t xml:space="preserve">, </w:t>
      </w:r>
      <w:r w:rsidR="002E3CF9" w:rsidRPr="002E3CF9">
        <w:rPr>
          <w:rStyle w:val="Strong"/>
          <w:rFonts w:asciiTheme="minorHAnsi" w:hAnsiTheme="minorHAnsi" w:cstheme="minorHAnsi"/>
          <w:b w:val="0"/>
          <w:bCs w:val="0"/>
          <w:color w:val="000000"/>
          <w:lang w:val="en-US"/>
        </w:rPr>
        <w:t>EC2</w:t>
      </w:r>
      <w:r w:rsidR="002E3CF9">
        <w:rPr>
          <w:rStyle w:val="Strong"/>
          <w:rFonts w:asciiTheme="minorHAnsi" w:hAnsiTheme="minorHAnsi" w:cstheme="minorHAnsi"/>
          <w:b w:val="0"/>
          <w:bCs w:val="0"/>
          <w:color w:val="000000"/>
          <w:lang w:val="en-US"/>
        </w:rPr>
        <w:t xml:space="preserve">, </w:t>
      </w:r>
      <w:r w:rsidR="00F610D0" w:rsidRPr="00F610D0">
        <w:rPr>
          <w:rStyle w:val="Strong"/>
          <w:rFonts w:asciiTheme="minorHAnsi" w:hAnsiTheme="minorHAnsi" w:cstheme="minorHAnsi"/>
          <w:b w:val="0"/>
          <w:bCs w:val="0"/>
          <w:color w:val="000000"/>
          <w:lang w:val="en-US"/>
        </w:rPr>
        <w:t>CloudWatch</w:t>
      </w:r>
      <w:r w:rsidR="00F610D0">
        <w:rPr>
          <w:rStyle w:val="Strong"/>
          <w:rFonts w:asciiTheme="minorHAnsi" w:hAnsiTheme="minorHAnsi" w:cstheme="minorHAnsi"/>
          <w:b w:val="0"/>
          <w:bCs w:val="0"/>
          <w:color w:val="000000"/>
          <w:lang w:val="en-US"/>
        </w:rPr>
        <w:t xml:space="preserve">, </w:t>
      </w:r>
      <w:r w:rsidR="001C5E05" w:rsidRPr="00483540">
        <w:rPr>
          <w:rStyle w:val="Strong"/>
          <w:rFonts w:asciiTheme="minorHAnsi" w:hAnsiTheme="minorHAnsi" w:cstheme="minorHAnsi"/>
          <w:b w:val="0"/>
          <w:bCs w:val="0"/>
          <w:color w:val="000000"/>
          <w:lang w:val="en-US"/>
        </w:rPr>
        <w:t>REST web services,</w:t>
      </w:r>
      <w:r w:rsidR="001C5E05">
        <w:rPr>
          <w:rStyle w:val="Strong"/>
          <w:rFonts w:asciiTheme="minorHAnsi" w:hAnsiTheme="minorHAnsi" w:cstheme="minorHAnsi"/>
          <w:b w:val="0"/>
          <w:bCs w:val="0"/>
          <w:color w:val="000000"/>
          <w:lang w:val="en-US"/>
        </w:rPr>
        <w:t xml:space="preserve"> </w:t>
      </w:r>
      <w:r w:rsidRPr="00AC7147">
        <w:rPr>
          <w:rStyle w:val="Strong"/>
          <w:rFonts w:asciiTheme="minorHAnsi" w:hAnsiTheme="minorHAnsi" w:cstheme="minorHAnsi"/>
          <w:b w:val="0"/>
          <w:bCs w:val="0"/>
          <w:color w:val="000000"/>
          <w:lang w:val="en-US"/>
        </w:rPr>
        <w:t>Spring Cloud</w:t>
      </w:r>
      <w:r w:rsidRPr="00AC7147">
        <w:rPr>
          <w:rFonts w:asciiTheme="minorHAnsi" w:hAnsiTheme="minorHAnsi" w:cstheme="minorHAnsi"/>
          <w:b/>
          <w:bCs/>
          <w:color w:val="000000"/>
          <w:lang w:val="en-US"/>
        </w:rPr>
        <w:t xml:space="preserve">, </w:t>
      </w:r>
      <w:r w:rsidRPr="00AC7147">
        <w:rPr>
          <w:rFonts w:asciiTheme="minorHAnsi" w:hAnsiTheme="minorHAnsi" w:cstheme="minorHAnsi"/>
          <w:color w:val="000000"/>
          <w:lang w:val="en-US"/>
        </w:rPr>
        <w:t xml:space="preserve">Hibernate, </w:t>
      </w:r>
      <w:r w:rsidR="009A7287">
        <w:rPr>
          <w:rFonts w:asciiTheme="minorHAnsi" w:hAnsiTheme="minorHAnsi" w:cstheme="minorHAnsi"/>
          <w:color w:val="000000"/>
          <w:lang w:val="en-US"/>
        </w:rPr>
        <w:t xml:space="preserve">Docker, </w:t>
      </w:r>
      <w:r w:rsidR="008E2086" w:rsidRPr="008E2086">
        <w:rPr>
          <w:rFonts w:asciiTheme="minorHAnsi" w:hAnsiTheme="minorHAnsi" w:cstheme="minorHAnsi"/>
          <w:color w:val="000000"/>
          <w:lang w:val="en-US"/>
        </w:rPr>
        <w:t>Apache Kafka</w:t>
      </w:r>
      <w:r w:rsidRPr="00AC7147">
        <w:rPr>
          <w:rFonts w:asciiTheme="minorHAnsi" w:hAnsiTheme="minorHAnsi" w:cstheme="minorHAnsi"/>
          <w:color w:val="000000"/>
          <w:lang w:val="en-US"/>
        </w:rPr>
        <w:t>, HTML</w:t>
      </w:r>
      <w:r w:rsidR="001C106F">
        <w:rPr>
          <w:rFonts w:asciiTheme="minorHAnsi" w:hAnsiTheme="minorHAnsi" w:cstheme="minorHAnsi"/>
          <w:color w:val="000000"/>
          <w:lang w:val="en-US"/>
        </w:rPr>
        <w:t>5</w:t>
      </w:r>
      <w:r w:rsidRPr="00AC7147">
        <w:rPr>
          <w:rFonts w:asciiTheme="minorHAnsi" w:hAnsiTheme="minorHAnsi" w:cstheme="minorHAnsi"/>
          <w:color w:val="000000"/>
          <w:lang w:val="en-US"/>
        </w:rPr>
        <w:t xml:space="preserve">, </w:t>
      </w:r>
      <w:r w:rsidR="00DC25E8">
        <w:rPr>
          <w:rFonts w:asciiTheme="minorHAnsi" w:hAnsiTheme="minorHAnsi" w:cstheme="minorHAnsi"/>
          <w:color w:val="000000"/>
          <w:lang w:val="en-US"/>
        </w:rPr>
        <w:t xml:space="preserve">React JS, </w:t>
      </w:r>
      <w:r w:rsidR="003404B7">
        <w:rPr>
          <w:rFonts w:asciiTheme="minorHAnsi" w:hAnsiTheme="minorHAnsi" w:cstheme="minorHAnsi"/>
          <w:color w:val="000000"/>
          <w:lang w:val="en-US"/>
        </w:rPr>
        <w:t xml:space="preserve">Tailwind CSS, </w:t>
      </w:r>
      <w:r w:rsidRPr="00AC7147">
        <w:rPr>
          <w:rFonts w:asciiTheme="minorHAnsi" w:hAnsiTheme="minorHAnsi" w:cstheme="minorHAnsi"/>
          <w:color w:val="000000"/>
          <w:lang w:val="en-US"/>
        </w:rPr>
        <w:t>JavaScript, JIRA</w:t>
      </w:r>
      <w:r w:rsidR="00E64012">
        <w:rPr>
          <w:rFonts w:asciiTheme="minorHAnsi" w:hAnsiTheme="minorHAnsi" w:cstheme="minorHAnsi"/>
          <w:color w:val="000000"/>
          <w:lang w:val="en-US"/>
        </w:rPr>
        <w:t>, Mongo DB</w:t>
      </w:r>
      <w:r w:rsidRPr="00AC7147">
        <w:rPr>
          <w:rFonts w:asciiTheme="minorHAnsi" w:hAnsiTheme="minorHAnsi" w:cstheme="minorHAnsi"/>
          <w:color w:val="000000"/>
          <w:lang w:val="en-US"/>
        </w:rPr>
        <w:t>.</w:t>
      </w:r>
    </w:p>
    <w:p w14:paraId="09B5F921" w14:textId="77777777" w:rsidR="00D112E6" w:rsidRPr="00AC7147" w:rsidRDefault="00D112E6" w:rsidP="00AC7147">
      <w:pPr>
        <w:pStyle w:val="BodyText"/>
        <w:widowControl/>
        <w:spacing w:after="0"/>
        <w:jc w:val="both"/>
        <w:rPr>
          <w:rFonts w:asciiTheme="minorHAnsi" w:hAnsiTheme="minorHAnsi" w:cstheme="minorHAnsi"/>
          <w:color w:val="000000"/>
          <w:lang w:val="en-US"/>
        </w:rPr>
      </w:pPr>
    </w:p>
    <w:p w14:paraId="405D4120" w14:textId="549839EC" w:rsidR="00094393" w:rsidRPr="00AC7147" w:rsidRDefault="00094393" w:rsidP="00AC7147">
      <w:pPr>
        <w:pStyle w:val="BodyText"/>
        <w:widowControl/>
        <w:spacing w:after="0"/>
        <w:jc w:val="both"/>
        <w:rPr>
          <w:rFonts w:asciiTheme="minorHAnsi" w:hAnsiTheme="minorHAnsi" w:cstheme="minorHAnsi"/>
          <w:color w:val="000000"/>
          <w:lang w:val="en-US"/>
        </w:rPr>
      </w:pPr>
    </w:p>
    <w:p w14:paraId="18A24949" w14:textId="0F770E8F" w:rsidR="0087790B" w:rsidRDefault="0087790B" w:rsidP="00AC7147">
      <w:pPr>
        <w:pStyle w:val="BodyText"/>
        <w:widowControl/>
        <w:spacing w:after="0"/>
        <w:jc w:val="both"/>
        <w:rPr>
          <w:rFonts w:asciiTheme="minorHAnsi" w:hAnsiTheme="minorHAnsi" w:cstheme="minorHAnsi"/>
          <w:b/>
          <w:bCs/>
          <w:color w:val="000000"/>
          <w:lang w:val="en-US"/>
        </w:rPr>
      </w:pPr>
      <w:r>
        <w:rPr>
          <w:rFonts w:asciiTheme="minorHAnsi" w:hAnsiTheme="minorHAnsi" w:cstheme="minorHAnsi"/>
          <w:b/>
          <w:bCs/>
          <w:color w:val="000000"/>
          <w:lang w:val="en-US"/>
        </w:rPr>
        <w:t xml:space="preserve">CAPGEMINI </w:t>
      </w:r>
      <w:r w:rsidR="00B00979">
        <w:rPr>
          <w:rFonts w:asciiTheme="minorHAnsi" w:hAnsiTheme="minorHAnsi" w:cstheme="minorHAnsi"/>
          <w:b/>
          <w:bCs/>
          <w:color w:val="000000"/>
          <w:lang w:val="en-US"/>
        </w:rPr>
        <w:tab/>
        <w:t xml:space="preserve">                                 </w:t>
      </w:r>
    </w:p>
    <w:p w14:paraId="6EF2EFA5" w14:textId="00981EAD" w:rsidR="00094393" w:rsidRPr="00AC7147" w:rsidRDefault="00094393" w:rsidP="00AC7147">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 xml:space="preserve">Client: Standard Chartered Bank, India                                                                                  </w:t>
      </w:r>
      <w:r w:rsidR="00813CD5">
        <w:rPr>
          <w:rFonts w:asciiTheme="minorHAnsi" w:hAnsiTheme="minorHAnsi" w:cstheme="minorHAnsi"/>
          <w:b/>
          <w:bCs/>
          <w:color w:val="000000"/>
          <w:lang w:val="en-US"/>
        </w:rPr>
        <w:t xml:space="preserve">      </w:t>
      </w:r>
      <w:r w:rsidR="00813CD5">
        <w:rPr>
          <w:rFonts w:asciiTheme="minorHAnsi" w:hAnsiTheme="minorHAnsi" w:cstheme="minorHAnsi"/>
          <w:b/>
          <w:bCs/>
          <w:color w:val="000000"/>
          <w:lang w:val="en-US"/>
        </w:rPr>
        <w:tab/>
      </w:r>
      <w:r w:rsidR="00813CD5">
        <w:rPr>
          <w:rFonts w:asciiTheme="minorHAnsi" w:hAnsiTheme="minorHAnsi" w:cstheme="minorHAnsi"/>
          <w:b/>
          <w:bCs/>
          <w:color w:val="000000"/>
          <w:lang w:val="en-US"/>
        </w:rPr>
        <w:tab/>
      </w:r>
      <w:r w:rsidRPr="00AC7147">
        <w:rPr>
          <w:rFonts w:asciiTheme="minorHAnsi" w:hAnsiTheme="minorHAnsi" w:cstheme="minorHAnsi"/>
          <w:b/>
          <w:bCs/>
          <w:color w:val="000000"/>
          <w:lang w:val="en-US"/>
        </w:rPr>
        <w:t xml:space="preserve"> Nov 2012 – Mar 2015</w:t>
      </w:r>
    </w:p>
    <w:p w14:paraId="2513ACFE" w14:textId="6FDDE4F4" w:rsidR="00094393" w:rsidRPr="00AC7147" w:rsidRDefault="00094393" w:rsidP="00AC7147">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 xml:space="preserve">Role: Sr. Java Developer </w:t>
      </w:r>
    </w:p>
    <w:p w14:paraId="78059CFA" w14:textId="77777777" w:rsidR="00290633" w:rsidRPr="00AC7147" w:rsidRDefault="00290633" w:rsidP="00AC7147">
      <w:pPr>
        <w:pStyle w:val="BodyText"/>
        <w:widowControl/>
        <w:spacing w:after="0"/>
        <w:jc w:val="both"/>
        <w:rPr>
          <w:rFonts w:asciiTheme="minorHAnsi" w:hAnsiTheme="minorHAnsi" w:cstheme="minorHAnsi"/>
          <w:b/>
          <w:bCs/>
          <w:i/>
          <w:iCs/>
          <w:color w:val="000000"/>
          <w:lang w:val="en-US"/>
        </w:rPr>
      </w:pPr>
    </w:p>
    <w:p w14:paraId="3E784848" w14:textId="572AF9DE" w:rsidR="00290633" w:rsidRPr="00AC7147" w:rsidRDefault="00AD2A91" w:rsidP="00AC7147">
      <w:pPr>
        <w:pStyle w:val="BodyText"/>
        <w:widowControl/>
        <w:spacing w:after="0"/>
        <w:jc w:val="both"/>
        <w:rPr>
          <w:rStyle w:val="Strong"/>
          <w:rFonts w:asciiTheme="minorHAnsi" w:hAnsiTheme="minorHAnsi" w:cstheme="minorHAnsi"/>
          <w:b w:val="0"/>
          <w:color w:val="000000"/>
          <w:lang w:val="en-US"/>
        </w:rPr>
      </w:pPr>
      <w:proofErr w:type="spellStart"/>
      <w:r w:rsidRPr="00AC7147">
        <w:rPr>
          <w:rStyle w:val="Strong"/>
          <w:rFonts w:asciiTheme="minorHAnsi" w:hAnsiTheme="minorHAnsi" w:cstheme="minorHAnsi"/>
          <w:color w:val="000000"/>
          <w:lang w:val="en-US"/>
        </w:rPr>
        <w:t>eBBS</w:t>
      </w:r>
      <w:proofErr w:type="spellEnd"/>
      <w:r w:rsidR="00040931" w:rsidRPr="00AC7147">
        <w:rPr>
          <w:rStyle w:val="Strong"/>
          <w:rFonts w:asciiTheme="minorHAnsi" w:hAnsiTheme="minorHAnsi" w:cstheme="minorHAnsi"/>
          <w:color w:val="000000"/>
          <w:lang w:val="en-US"/>
        </w:rPr>
        <w:t>:</w:t>
      </w:r>
      <w:r w:rsidRPr="00AC7147">
        <w:rPr>
          <w:rFonts w:asciiTheme="minorHAnsi" w:hAnsiTheme="minorHAnsi" w:cstheme="minorHAnsi"/>
          <w:lang w:eastAsia="en-GB"/>
        </w:rPr>
        <w:t xml:space="preserve"> </w:t>
      </w:r>
      <w:r w:rsidR="00040931" w:rsidRPr="00AC7147">
        <w:rPr>
          <w:rStyle w:val="Strong"/>
          <w:rFonts w:asciiTheme="minorHAnsi" w:hAnsiTheme="minorHAnsi" w:cstheme="minorHAnsi"/>
          <w:b w:val="0"/>
          <w:bCs w:val="0"/>
          <w:color w:val="000000"/>
          <w:lang w:val="en-US"/>
        </w:rPr>
        <w:t>The</w:t>
      </w:r>
      <w:r w:rsidR="00040931" w:rsidRPr="00AC7147">
        <w:rPr>
          <w:rFonts w:asciiTheme="minorHAnsi" w:hAnsiTheme="minorHAnsi" w:cstheme="minorHAnsi"/>
          <w:lang w:eastAsia="en-GB"/>
        </w:rPr>
        <w:t xml:space="preserve"> </w:t>
      </w:r>
      <w:r w:rsidR="00040931" w:rsidRPr="00AC7147">
        <w:rPr>
          <w:rStyle w:val="Strong"/>
          <w:rFonts w:asciiTheme="minorHAnsi" w:hAnsiTheme="minorHAnsi" w:cstheme="minorHAnsi"/>
          <w:b w:val="0"/>
          <w:bCs w:val="0"/>
          <w:color w:val="000000"/>
          <w:lang w:val="en-US"/>
        </w:rPr>
        <w:t xml:space="preserve">project aimed at developing </w:t>
      </w:r>
      <w:proofErr w:type="spellStart"/>
      <w:r w:rsidR="00040931" w:rsidRPr="00AC7147">
        <w:rPr>
          <w:rStyle w:val="Strong"/>
          <w:rFonts w:asciiTheme="minorHAnsi" w:hAnsiTheme="minorHAnsi" w:cstheme="minorHAnsi"/>
          <w:b w:val="0"/>
          <w:bCs w:val="0"/>
          <w:color w:val="000000"/>
          <w:lang w:val="en-US"/>
        </w:rPr>
        <w:t>eBBS</w:t>
      </w:r>
      <w:proofErr w:type="spellEnd"/>
      <w:r w:rsidR="00040931" w:rsidRPr="00AC7147">
        <w:rPr>
          <w:rStyle w:val="Strong"/>
          <w:rFonts w:asciiTheme="minorHAnsi" w:hAnsiTheme="minorHAnsi" w:cstheme="minorHAnsi"/>
          <w:b w:val="0"/>
          <w:bCs w:val="0"/>
          <w:color w:val="000000"/>
          <w:lang w:val="en-US"/>
        </w:rPr>
        <w:t xml:space="preserve"> application which was Electronic Branch Banking System used by the Standard Chartered Bank staff for their day-to-day operations such as Maker, Checker, Teller, etc. The system was developed using Java Applet and was implemented in countries across the globe such as Africa, US, Philippines, etc</w:t>
      </w:r>
      <w:r w:rsidR="000462ED" w:rsidRPr="00AC7147">
        <w:rPr>
          <w:rStyle w:val="Strong"/>
          <w:rFonts w:asciiTheme="minorHAnsi" w:hAnsiTheme="minorHAnsi" w:cstheme="minorHAnsi"/>
          <w:b w:val="0"/>
          <w:bCs w:val="0"/>
          <w:color w:val="000000"/>
          <w:lang w:val="en-US"/>
        </w:rPr>
        <w:t>.</w:t>
      </w:r>
    </w:p>
    <w:p w14:paraId="48A39525" w14:textId="77777777" w:rsidR="001A2CD1" w:rsidRPr="00AC7147" w:rsidRDefault="001A2CD1" w:rsidP="00AC7147">
      <w:pPr>
        <w:pStyle w:val="BodyText"/>
        <w:widowControl/>
        <w:spacing w:after="0"/>
        <w:ind w:left="709"/>
        <w:jc w:val="both"/>
        <w:rPr>
          <w:rFonts w:asciiTheme="minorHAnsi" w:hAnsiTheme="minorHAnsi" w:cstheme="minorHAnsi"/>
          <w:b/>
          <w:bCs/>
          <w:i/>
          <w:iCs/>
          <w:color w:val="000000"/>
          <w:lang w:val="en-US"/>
        </w:rPr>
      </w:pPr>
    </w:p>
    <w:p w14:paraId="3E263D6F" w14:textId="3A53E41F" w:rsidR="001A2CD1" w:rsidRPr="00AC7147" w:rsidRDefault="001A2CD1" w:rsidP="00AC7147">
      <w:pPr>
        <w:contextualSpacing/>
        <w:jc w:val="both"/>
        <w:rPr>
          <w:rFonts w:asciiTheme="minorHAnsi" w:hAnsiTheme="minorHAnsi" w:cstheme="minorHAnsi"/>
          <w:b/>
          <w:color w:val="0000FF"/>
          <w:u w:val="single"/>
          <w:lang w:val="en-GB"/>
        </w:rPr>
      </w:pPr>
      <w:r w:rsidRPr="00AC7147">
        <w:rPr>
          <w:rFonts w:asciiTheme="minorHAnsi" w:hAnsiTheme="minorHAnsi" w:cstheme="minorHAnsi"/>
          <w:b/>
          <w:u w:val="single"/>
          <w:lang w:eastAsia="en-GB"/>
        </w:rPr>
        <w:t>Responsibilities</w:t>
      </w:r>
    </w:p>
    <w:p w14:paraId="34E04931" w14:textId="7DEF4A2D" w:rsidR="001A2CD1" w:rsidRPr="00AC7147" w:rsidRDefault="001A2CD1" w:rsidP="00AC7147">
      <w:pPr>
        <w:pStyle w:val="BodyText"/>
        <w:widowControl/>
        <w:numPr>
          <w:ilvl w:val="0"/>
          <w:numId w:val="14"/>
        </w:numPr>
        <w:tabs>
          <w:tab w:val="clear" w:pos="1429"/>
          <w:tab w:val="num" w:pos="360"/>
        </w:tabs>
        <w:spacing w:after="0"/>
        <w:ind w:left="360"/>
        <w:jc w:val="both"/>
        <w:rPr>
          <w:rStyle w:val="Strong"/>
          <w:rFonts w:asciiTheme="minorHAnsi" w:hAnsiTheme="minorHAnsi" w:cstheme="minorHAnsi"/>
          <w:color w:val="000000"/>
          <w:lang w:val="en-US"/>
        </w:rPr>
      </w:pPr>
      <w:r w:rsidRPr="00AC7147">
        <w:rPr>
          <w:rStyle w:val="Strong"/>
          <w:rFonts w:asciiTheme="minorHAnsi" w:hAnsiTheme="minorHAnsi" w:cstheme="minorHAnsi"/>
          <w:b w:val="0"/>
          <w:color w:val="000000"/>
          <w:lang w:val="en-US"/>
        </w:rPr>
        <w:t>G</w:t>
      </w:r>
      <w:proofErr w:type="spellStart"/>
      <w:r w:rsidRPr="00AC7147">
        <w:rPr>
          <w:rFonts w:asciiTheme="minorHAnsi" w:hAnsiTheme="minorHAnsi" w:cstheme="minorHAnsi"/>
          <w:lang w:eastAsia="en-GB"/>
        </w:rPr>
        <w:t>athered</w:t>
      </w:r>
      <w:proofErr w:type="spellEnd"/>
      <w:r w:rsidRPr="00AC7147">
        <w:rPr>
          <w:rFonts w:asciiTheme="minorHAnsi" w:hAnsiTheme="minorHAnsi" w:cstheme="minorHAnsi"/>
          <w:lang w:eastAsia="en-GB"/>
        </w:rPr>
        <w:t xml:space="preserve"> requirement from the Business Team and developing based on the technical specifications</w:t>
      </w:r>
      <w:r w:rsidRPr="00AC7147">
        <w:rPr>
          <w:rStyle w:val="Strong"/>
          <w:rFonts w:asciiTheme="minorHAnsi" w:hAnsiTheme="minorHAnsi" w:cstheme="minorHAnsi"/>
          <w:b w:val="0"/>
          <w:color w:val="000000"/>
          <w:lang w:val="en-US"/>
        </w:rPr>
        <w:t>.</w:t>
      </w:r>
    </w:p>
    <w:p w14:paraId="49E6F476" w14:textId="6176C176" w:rsidR="001A2CD1" w:rsidRPr="00AC7147" w:rsidRDefault="001A2CD1"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lastRenderedPageBreak/>
        <w:t>Performed coding and unit testing and handling bugs and production related issues</w:t>
      </w:r>
      <w:r w:rsidR="009B3403" w:rsidRPr="00AC7147">
        <w:rPr>
          <w:rFonts w:asciiTheme="minorHAnsi" w:hAnsiTheme="minorHAnsi" w:cstheme="minorHAnsi"/>
          <w:lang w:eastAsia="en-GB"/>
        </w:rPr>
        <w:t>.</w:t>
      </w:r>
    </w:p>
    <w:p w14:paraId="0E5881A4" w14:textId="1FB22A44" w:rsidR="00793BFA" w:rsidRDefault="00793BFA"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Used Agile methodology and participated in SCRUM meetings.</w:t>
      </w:r>
    </w:p>
    <w:p w14:paraId="110C4427" w14:textId="1FD110CC" w:rsidR="00F07F9E" w:rsidRPr="00AC7147" w:rsidRDefault="00F07F9E"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F07F9E">
        <w:rPr>
          <w:rFonts w:asciiTheme="minorHAnsi" w:hAnsiTheme="minorHAnsi" w:cstheme="minorHAnsi"/>
          <w:lang w:eastAsia="en-GB"/>
        </w:rPr>
        <w:t>Used Swagger to interact with API end points of the microservices</w:t>
      </w:r>
      <w:r>
        <w:rPr>
          <w:rFonts w:asciiTheme="minorHAnsi" w:hAnsiTheme="minorHAnsi" w:cstheme="minorHAnsi"/>
          <w:lang w:eastAsia="en-GB"/>
        </w:rPr>
        <w:t>.</w:t>
      </w:r>
    </w:p>
    <w:p w14:paraId="0CE9C23F" w14:textId="2BF0E44A" w:rsidR="00793BFA" w:rsidRPr="00AC7147" w:rsidRDefault="00793BFA"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Involved in Design, Development and Support phases of Software Development Life Cycle (SDLC).</w:t>
      </w:r>
    </w:p>
    <w:p w14:paraId="74CC608F" w14:textId="63A268EF" w:rsidR="00793BFA" w:rsidRPr="00AC7147" w:rsidRDefault="00793BFA"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Involved in discussions with Business Analysts and designed the TDD (Technical Design Documents).</w:t>
      </w:r>
    </w:p>
    <w:p w14:paraId="31B2C4CF" w14:textId="75DCBCF6" w:rsidR="009808DE" w:rsidRPr="00AC7147" w:rsidRDefault="009808DE"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Developed code for both server side and client-side implementations using EJB.</w:t>
      </w:r>
    </w:p>
    <w:p w14:paraId="4AD50474" w14:textId="746CCAD9" w:rsidR="005B556D" w:rsidRPr="00AC7147" w:rsidRDefault="005B556D"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Involved in Configuration of data source and deployment of application in development, Test and Production.</w:t>
      </w:r>
    </w:p>
    <w:p w14:paraId="0676B546" w14:textId="184F7976" w:rsidR="00886E94" w:rsidRPr="00AC7147" w:rsidRDefault="00886E94"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GIT for version Controlling.</w:t>
      </w:r>
    </w:p>
    <w:p w14:paraId="6C328B3A" w14:textId="0F054F3A" w:rsidR="00BE7834" w:rsidRPr="00AC7147" w:rsidRDefault="00BE7834"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Involved in bug fixing, major releases and customization for various client</w:t>
      </w:r>
    </w:p>
    <w:p w14:paraId="7C8E5CB6" w14:textId="46D0E694" w:rsidR="00B163DE" w:rsidRPr="00AC7147" w:rsidRDefault="00B163DE"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Used JIRA tool for Issue/bug tracking, monitoring of work assignment in the system.</w:t>
      </w:r>
    </w:p>
    <w:p w14:paraId="20BA085A" w14:textId="76889F46" w:rsidR="00886E94" w:rsidRPr="00AC7147" w:rsidRDefault="00886E94"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Development process the Scrum, Iterative Agile methodologies for web Application.</w:t>
      </w:r>
    </w:p>
    <w:p w14:paraId="668E69A3" w14:textId="0141B64E" w:rsidR="00037D7F" w:rsidRPr="00AC7147" w:rsidRDefault="00037D7F"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Involved in configuration setting for Development, Test, and Production Environment.</w:t>
      </w:r>
    </w:p>
    <w:p w14:paraId="5F9E65B4" w14:textId="53FA8C65" w:rsidR="00AD0199" w:rsidRPr="00AC7147" w:rsidRDefault="00AD0199"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Identified and resolved programming issues, Servlets and EJBs performance tuning opportunities.</w:t>
      </w:r>
    </w:p>
    <w:p w14:paraId="56536199" w14:textId="4C9F1D91" w:rsidR="00412047" w:rsidRDefault="00412047"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Developed Service (EJB) components for middle tier component implementation and implementation of business logic and Inter communication between components is developed by using XML.</w:t>
      </w:r>
    </w:p>
    <w:p w14:paraId="330C00EE" w14:textId="385102EA" w:rsidR="00287E74" w:rsidRPr="00AC7147" w:rsidRDefault="00287E74"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287E74">
        <w:rPr>
          <w:rFonts w:asciiTheme="minorHAnsi" w:hAnsiTheme="minorHAnsi" w:cstheme="minorHAnsi"/>
          <w:lang w:eastAsia="en-GB"/>
        </w:rPr>
        <w:t>Worked on Analysis, UAT and Production phases of the Application.</w:t>
      </w:r>
    </w:p>
    <w:p w14:paraId="0344FE28" w14:textId="36F611E8" w:rsidR="005F6B47" w:rsidRPr="00AC7147" w:rsidRDefault="005F6B47" w:rsidP="00AC7147">
      <w:pPr>
        <w:widowControl/>
        <w:numPr>
          <w:ilvl w:val="0"/>
          <w:numId w:val="14"/>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Developed dynamic and interactive web-based applications using HTML, CSS and JavaScript languages.</w:t>
      </w:r>
    </w:p>
    <w:p w14:paraId="3C53D25E" w14:textId="77777777" w:rsidR="00B75003" w:rsidRPr="00AC7147" w:rsidRDefault="00B75003" w:rsidP="00AC7147">
      <w:pPr>
        <w:widowControl/>
        <w:suppressAutoHyphens w:val="0"/>
        <w:ind w:left="1429"/>
        <w:contextualSpacing/>
        <w:jc w:val="both"/>
        <w:rPr>
          <w:rFonts w:asciiTheme="minorHAnsi" w:hAnsiTheme="minorHAnsi" w:cstheme="minorHAnsi"/>
          <w:lang w:eastAsia="en-GB"/>
        </w:rPr>
      </w:pPr>
    </w:p>
    <w:p w14:paraId="60CD2D68" w14:textId="0502F93D" w:rsidR="00094393" w:rsidRDefault="00094393" w:rsidP="00AC7147">
      <w:pPr>
        <w:pStyle w:val="BodyText"/>
        <w:widowControl/>
        <w:spacing w:after="0"/>
        <w:jc w:val="both"/>
        <w:rPr>
          <w:rFonts w:asciiTheme="minorHAnsi" w:hAnsiTheme="minorHAnsi" w:cstheme="minorHAnsi"/>
          <w:color w:val="000000"/>
          <w:lang w:val="en-US"/>
        </w:rPr>
      </w:pPr>
      <w:r w:rsidRPr="00AC7147">
        <w:rPr>
          <w:rFonts w:asciiTheme="minorHAnsi" w:hAnsiTheme="minorHAnsi" w:cstheme="minorHAnsi"/>
          <w:b/>
          <w:bCs/>
          <w:color w:val="000000"/>
          <w:u w:val="single"/>
          <w:lang w:val="en-US"/>
        </w:rPr>
        <w:t>Tech Stack</w:t>
      </w:r>
      <w:r w:rsidRPr="00AC7147">
        <w:rPr>
          <w:rFonts w:asciiTheme="minorHAnsi" w:hAnsiTheme="minorHAnsi" w:cstheme="minorHAnsi"/>
          <w:color w:val="000000"/>
          <w:lang w:val="en-US"/>
        </w:rPr>
        <w:t xml:space="preserve">: Java, </w:t>
      </w:r>
      <w:r w:rsidR="00483540" w:rsidRPr="00900C46">
        <w:rPr>
          <w:lang w:eastAsia="en-GB"/>
        </w:rPr>
        <w:t xml:space="preserve">REST web </w:t>
      </w:r>
      <w:r w:rsidR="00483540" w:rsidRPr="00900C46">
        <w:rPr>
          <w:rFonts w:asciiTheme="minorHAnsi" w:hAnsiTheme="minorHAnsi" w:cstheme="minorHAnsi"/>
          <w:lang w:eastAsia="en-GB"/>
        </w:rPr>
        <w:t xml:space="preserve">services, </w:t>
      </w:r>
      <w:r w:rsidRPr="00900C46">
        <w:rPr>
          <w:rFonts w:asciiTheme="minorHAnsi" w:hAnsiTheme="minorHAnsi" w:cstheme="minorHAnsi"/>
          <w:lang w:eastAsia="en-GB"/>
        </w:rPr>
        <w:t xml:space="preserve">Applet, </w:t>
      </w:r>
      <w:r w:rsidR="00900C46" w:rsidRPr="00900C46">
        <w:rPr>
          <w:rFonts w:asciiTheme="minorHAnsi" w:hAnsiTheme="minorHAnsi" w:cstheme="minorHAnsi"/>
          <w:lang w:eastAsia="en-GB"/>
        </w:rPr>
        <w:t>Spring Boot</w:t>
      </w:r>
      <w:r w:rsidRPr="00900C46">
        <w:rPr>
          <w:rFonts w:asciiTheme="minorHAnsi" w:hAnsiTheme="minorHAnsi" w:cstheme="minorHAnsi"/>
          <w:lang w:eastAsia="en-GB"/>
        </w:rPr>
        <w:t>, DB2, IBM WebSphere, Maven,</w:t>
      </w:r>
      <w:r w:rsidRPr="00AC7147">
        <w:rPr>
          <w:rFonts w:asciiTheme="minorHAnsi" w:hAnsiTheme="minorHAnsi" w:cstheme="minorHAnsi"/>
          <w:color w:val="000000"/>
          <w:lang w:val="en-US"/>
        </w:rPr>
        <w:t xml:space="preserve"> Apache Axis, AKKA, ClearCase, RTC, JIRA.</w:t>
      </w:r>
    </w:p>
    <w:p w14:paraId="48F0A3EC" w14:textId="77777777" w:rsidR="00FF7312" w:rsidRPr="00AC7147" w:rsidRDefault="00FF7312" w:rsidP="00AC7147">
      <w:pPr>
        <w:pStyle w:val="BodyText"/>
        <w:widowControl/>
        <w:spacing w:after="0"/>
        <w:jc w:val="both"/>
        <w:rPr>
          <w:rFonts w:asciiTheme="minorHAnsi" w:hAnsiTheme="minorHAnsi" w:cstheme="minorHAnsi"/>
          <w:color w:val="000000"/>
          <w:lang w:val="en-US"/>
        </w:rPr>
      </w:pPr>
    </w:p>
    <w:p w14:paraId="5893285A" w14:textId="52CAFCC6" w:rsidR="00094393" w:rsidRPr="00AC7147" w:rsidRDefault="00094393" w:rsidP="00AC7147">
      <w:pPr>
        <w:pStyle w:val="BodyText"/>
        <w:widowControl/>
        <w:spacing w:after="0"/>
        <w:jc w:val="both"/>
        <w:rPr>
          <w:rFonts w:asciiTheme="minorHAnsi" w:hAnsiTheme="minorHAnsi" w:cstheme="minorHAnsi"/>
          <w:color w:val="000000"/>
          <w:lang w:val="en-US"/>
        </w:rPr>
      </w:pPr>
    </w:p>
    <w:p w14:paraId="5050191C" w14:textId="164F3189" w:rsidR="00094393" w:rsidRPr="00AC7147" w:rsidRDefault="00094393" w:rsidP="00AC7147">
      <w:pPr>
        <w:pStyle w:val="BodyText"/>
        <w:widowControl/>
        <w:spacing w:after="0"/>
        <w:jc w:val="both"/>
        <w:rPr>
          <w:rFonts w:asciiTheme="minorHAnsi" w:hAnsiTheme="minorHAnsi" w:cstheme="minorHAnsi"/>
          <w:b/>
          <w:bCs/>
          <w:color w:val="000000"/>
          <w:lang w:val="en-US"/>
        </w:rPr>
      </w:pPr>
      <w:proofErr w:type="spellStart"/>
      <w:r w:rsidRPr="00AC7147">
        <w:rPr>
          <w:rFonts w:asciiTheme="minorHAnsi" w:hAnsiTheme="minorHAnsi" w:cstheme="minorHAnsi"/>
          <w:b/>
          <w:bCs/>
          <w:color w:val="000000"/>
          <w:lang w:val="en-US"/>
        </w:rPr>
        <w:t>CashEdge</w:t>
      </w:r>
      <w:proofErr w:type="spellEnd"/>
      <w:r w:rsidRPr="00AC7147">
        <w:rPr>
          <w:rFonts w:asciiTheme="minorHAnsi" w:hAnsiTheme="minorHAnsi" w:cstheme="minorHAnsi"/>
          <w:b/>
          <w:bCs/>
          <w:color w:val="000000"/>
          <w:lang w:val="en-US"/>
        </w:rPr>
        <w:t xml:space="preserve">, India </w:t>
      </w:r>
      <w:r w:rsidR="00B16FD6">
        <w:rPr>
          <w:rFonts w:asciiTheme="minorHAnsi" w:hAnsiTheme="minorHAnsi" w:cstheme="minorHAnsi"/>
          <w:b/>
          <w:bCs/>
          <w:color w:val="000000"/>
          <w:lang w:val="en-US"/>
        </w:rPr>
        <w:t xml:space="preserve">       </w:t>
      </w:r>
      <w:r w:rsidRPr="00AC7147">
        <w:rPr>
          <w:rFonts w:asciiTheme="minorHAnsi" w:hAnsiTheme="minorHAnsi" w:cstheme="minorHAnsi"/>
          <w:b/>
          <w:bCs/>
          <w:color w:val="000000"/>
          <w:lang w:val="en-US"/>
        </w:rPr>
        <w:t xml:space="preserve">            </w:t>
      </w:r>
      <w:r w:rsidR="00AC7147" w:rsidRPr="00AC7147">
        <w:rPr>
          <w:rFonts w:asciiTheme="minorHAnsi" w:hAnsiTheme="minorHAnsi" w:cstheme="minorHAnsi"/>
          <w:b/>
          <w:bCs/>
          <w:color w:val="000000"/>
          <w:lang w:val="en-US"/>
        </w:rPr>
        <w:t xml:space="preserve">                                                                                                     </w:t>
      </w:r>
      <w:r w:rsidR="000F3357">
        <w:rPr>
          <w:rFonts w:asciiTheme="minorHAnsi" w:hAnsiTheme="minorHAnsi" w:cstheme="minorHAnsi"/>
          <w:b/>
          <w:bCs/>
          <w:color w:val="000000"/>
          <w:lang w:val="en-US"/>
        </w:rPr>
        <w:t xml:space="preserve">                         </w:t>
      </w:r>
      <w:r w:rsidRPr="00AC7147">
        <w:rPr>
          <w:rFonts w:asciiTheme="minorHAnsi" w:hAnsiTheme="minorHAnsi" w:cstheme="minorHAnsi"/>
          <w:b/>
          <w:bCs/>
          <w:color w:val="000000"/>
          <w:lang w:val="en-US"/>
        </w:rPr>
        <w:t xml:space="preserve"> Sep 2009 – Oct 2012</w:t>
      </w:r>
    </w:p>
    <w:p w14:paraId="7F253D2C" w14:textId="13835800" w:rsidR="00094393" w:rsidRPr="00AC7147" w:rsidRDefault="00094393" w:rsidP="00AC7147">
      <w:pPr>
        <w:pStyle w:val="BodyText"/>
        <w:widowControl/>
        <w:spacing w:after="0"/>
        <w:jc w:val="both"/>
        <w:rPr>
          <w:rFonts w:asciiTheme="minorHAnsi" w:hAnsiTheme="minorHAnsi" w:cstheme="minorHAnsi"/>
          <w:b/>
          <w:bCs/>
          <w:color w:val="000000"/>
          <w:lang w:val="en-US"/>
        </w:rPr>
      </w:pPr>
      <w:r w:rsidRPr="00AC7147">
        <w:rPr>
          <w:rFonts w:asciiTheme="minorHAnsi" w:hAnsiTheme="minorHAnsi" w:cstheme="minorHAnsi"/>
          <w:b/>
          <w:bCs/>
          <w:color w:val="000000"/>
          <w:lang w:val="en-US"/>
        </w:rPr>
        <w:t>Role: Java Developer</w:t>
      </w:r>
    </w:p>
    <w:p w14:paraId="68FE2C19" w14:textId="77777777" w:rsidR="00094393" w:rsidRPr="00AC7147" w:rsidRDefault="00094393" w:rsidP="00AC7147">
      <w:pPr>
        <w:pStyle w:val="BodyText"/>
        <w:widowControl/>
        <w:spacing w:after="0"/>
        <w:jc w:val="both"/>
        <w:rPr>
          <w:rFonts w:asciiTheme="minorHAnsi" w:hAnsiTheme="minorHAnsi" w:cstheme="minorHAnsi"/>
          <w:color w:val="000000"/>
          <w:lang w:val="en-US"/>
        </w:rPr>
      </w:pPr>
    </w:p>
    <w:p w14:paraId="089399C3" w14:textId="698CED35" w:rsidR="00AB3912" w:rsidRPr="00AC7147" w:rsidRDefault="00AB3912" w:rsidP="00AC7147">
      <w:pPr>
        <w:pStyle w:val="BodyText"/>
        <w:widowControl/>
        <w:spacing w:after="0"/>
        <w:jc w:val="both"/>
        <w:rPr>
          <w:rFonts w:asciiTheme="minorHAnsi" w:hAnsiTheme="minorHAnsi" w:cstheme="minorHAnsi"/>
          <w:color w:val="000000"/>
          <w:lang w:val="en-US"/>
        </w:rPr>
      </w:pPr>
      <w:r w:rsidRPr="00AC7147">
        <w:rPr>
          <w:rFonts w:asciiTheme="minorHAnsi" w:hAnsiTheme="minorHAnsi" w:cstheme="minorHAnsi"/>
          <w:b/>
          <w:bCs/>
          <w:color w:val="000000"/>
          <w:u w:val="single"/>
          <w:lang w:val="en-US"/>
        </w:rPr>
        <w:t>Partner</w:t>
      </w:r>
      <w:r w:rsidRPr="00AC7147">
        <w:rPr>
          <w:rFonts w:asciiTheme="minorHAnsi" w:hAnsiTheme="minorHAnsi" w:cstheme="minorHAnsi"/>
          <w:color w:val="000000"/>
          <w:lang w:val="en-US"/>
        </w:rPr>
        <w:t xml:space="preserve">: Microsoft, </w:t>
      </w:r>
      <w:r w:rsidR="00042351" w:rsidRPr="001C57D5">
        <w:rPr>
          <w:rFonts w:asciiTheme="minorHAnsi" w:hAnsiTheme="minorHAnsi" w:cstheme="minorHAnsi"/>
          <w:b/>
          <w:bCs/>
          <w:color w:val="000000"/>
          <w:lang w:val="en-US"/>
        </w:rPr>
        <w:t>Bank of America</w:t>
      </w:r>
      <w:r w:rsidR="00042351">
        <w:rPr>
          <w:rFonts w:asciiTheme="minorHAnsi" w:hAnsiTheme="minorHAnsi" w:cstheme="minorHAnsi"/>
          <w:color w:val="000000"/>
          <w:lang w:val="en-US"/>
        </w:rPr>
        <w:t xml:space="preserve">, </w:t>
      </w:r>
      <w:r w:rsidRPr="00AC7147">
        <w:rPr>
          <w:rFonts w:asciiTheme="minorHAnsi" w:hAnsiTheme="minorHAnsi" w:cstheme="minorHAnsi"/>
          <w:color w:val="000000"/>
          <w:lang w:val="en-US"/>
        </w:rPr>
        <w:t xml:space="preserve">Citi, Lincoln, </w:t>
      </w:r>
      <w:proofErr w:type="spellStart"/>
      <w:r w:rsidRPr="00AC7147">
        <w:rPr>
          <w:rFonts w:asciiTheme="minorHAnsi" w:hAnsiTheme="minorHAnsi" w:cstheme="minorHAnsi"/>
          <w:color w:val="000000"/>
          <w:lang w:val="en-US"/>
        </w:rPr>
        <w:t>eMoney</w:t>
      </w:r>
      <w:proofErr w:type="spellEnd"/>
      <w:r w:rsidRPr="00AC7147">
        <w:rPr>
          <w:rFonts w:asciiTheme="minorHAnsi" w:hAnsiTheme="minorHAnsi" w:cstheme="minorHAnsi"/>
          <w:color w:val="000000"/>
          <w:lang w:val="en-US"/>
        </w:rPr>
        <w:t>, MassMutual, ORCC, Vanguard, Vision, Harris, etc.</w:t>
      </w:r>
    </w:p>
    <w:p w14:paraId="312A117C" w14:textId="77777777" w:rsidR="00B75003" w:rsidRPr="00AC7147" w:rsidRDefault="00B75003" w:rsidP="00AC7147">
      <w:pPr>
        <w:pStyle w:val="BodyText"/>
        <w:widowControl/>
        <w:spacing w:after="0"/>
        <w:ind w:left="709"/>
        <w:jc w:val="both"/>
        <w:rPr>
          <w:rFonts w:asciiTheme="minorHAnsi" w:hAnsiTheme="minorHAnsi" w:cstheme="minorHAnsi"/>
          <w:b/>
          <w:bCs/>
          <w:i/>
          <w:iCs/>
          <w:color w:val="000000"/>
          <w:lang w:val="en-US"/>
        </w:rPr>
      </w:pPr>
    </w:p>
    <w:p w14:paraId="35ED8CD4" w14:textId="25E9A47F" w:rsidR="00B75003" w:rsidRPr="00AC7147" w:rsidRDefault="00A0101B" w:rsidP="00AC7147">
      <w:pPr>
        <w:pStyle w:val="BodyText"/>
        <w:widowControl/>
        <w:spacing w:after="0"/>
        <w:jc w:val="both"/>
        <w:rPr>
          <w:rStyle w:val="Strong"/>
          <w:rFonts w:asciiTheme="minorHAnsi" w:hAnsiTheme="minorHAnsi" w:cstheme="minorHAnsi"/>
          <w:b w:val="0"/>
          <w:color w:val="000000"/>
          <w:lang w:val="en-US"/>
        </w:rPr>
      </w:pPr>
      <w:r w:rsidRPr="00AC7147">
        <w:rPr>
          <w:rStyle w:val="Strong"/>
          <w:rFonts w:asciiTheme="minorHAnsi" w:hAnsiTheme="minorHAnsi" w:cstheme="minorHAnsi"/>
          <w:color w:val="000000"/>
          <w:lang w:val="en-US"/>
        </w:rPr>
        <w:t>Dashboard</w:t>
      </w:r>
      <w:r w:rsidR="00B75003" w:rsidRPr="00AC7147">
        <w:rPr>
          <w:rStyle w:val="Strong"/>
          <w:rFonts w:asciiTheme="minorHAnsi" w:hAnsiTheme="minorHAnsi" w:cstheme="minorHAnsi"/>
          <w:color w:val="000000"/>
          <w:lang w:val="en-US"/>
        </w:rPr>
        <w:t>:</w:t>
      </w:r>
      <w:r w:rsidR="00B75003" w:rsidRPr="00AC7147">
        <w:rPr>
          <w:rFonts w:asciiTheme="minorHAnsi" w:hAnsiTheme="minorHAnsi" w:cstheme="minorHAnsi"/>
          <w:lang w:eastAsia="en-GB"/>
        </w:rPr>
        <w:t xml:space="preserve"> </w:t>
      </w:r>
      <w:r w:rsidRPr="00AC7147">
        <w:rPr>
          <w:rStyle w:val="Strong"/>
          <w:rFonts w:asciiTheme="minorHAnsi" w:hAnsiTheme="minorHAnsi" w:cstheme="minorHAnsi"/>
          <w:b w:val="0"/>
          <w:bCs w:val="0"/>
          <w:color w:val="000000"/>
          <w:lang w:val="en-US"/>
        </w:rPr>
        <w:t xml:space="preserve">The project aimed at developing a product for financial institutions and managing their accounts in a single interface hosted by their financial institution. </w:t>
      </w:r>
      <w:proofErr w:type="spellStart"/>
      <w:r w:rsidRPr="00AC7147">
        <w:rPr>
          <w:rStyle w:val="Strong"/>
          <w:rFonts w:asciiTheme="minorHAnsi" w:hAnsiTheme="minorHAnsi" w:cstheme="minorHAnsi"/>
          <w:b w:val="0"/>
          <w:bCs w:val="0"/>
          <w:color w:val="000000"/>
          <w:lang w:val="en-US"/>
        </w:rPr>
        <w:t>AggregateNow</w:t>
      </w:r>
      <w:proofErr w:type="spellEnd"/>
      <w:r w:rsidRPr="00AC7147">
        <w:rPr>
          <w:rStyle w:val="Strong"/>
          <w:rFonts w:asciiTheme="minorHAnsi" w:hAnsiTheme="minorHAnsi" w:cstheme="minorHAnsi"/>
          <w:b w:val="0"/>
          <w:bCs w:val="0"/>
          <w:color w:val="000000"/>
          <w:lang w:val="en-US"/>
        </w:rPr>
        <w:t xml:space="preserve"> gathered data from financial institutions and provided the broadest coverage and convenience where customers can directly access their information from their financial institution’s website by signing in using their institution’s own authentication process. Customers entered their held-away accounts, user names and passwords once, later they were able to view and manage all of their accounts from financial institution’s web based interface. Some of the clients of the application included USA included Bank of America, Chase Manhattan Bank, Verizon Wireless, Janus Investment, TD Waterhouse, USAA, CIBC, Hewitt, UBS PaineWebber, etc.</w:t>
      </w:r>
    </w:p>
    <w:p w14:paraId="75405F21" w14:textId="77777777" w:rsidR="00B75003" w:rsidRPr="00AC7147" w:rsidRDefault="00B75003" w:rsidP="00AC7147">
      <w:pPr>
        <w:pStyle w:val="BodyText"/>
        <w:widowControl/>
        <w:spacing w:after="0"/>
        <w:ind w:left="709"/>
        <w:jc w:val="both"/>
        <w:rPr>
          <w:rFonts w:asciiTheme="minorHAnsi" w:hAnsiTheme="minorHAnsi" w:cstheme="minorHAnsi"/>
          <w:b/>
          <w:bCs/>
          <w:i/>
          <w:iCs/>
          <w:color w:val="000000"/>
          <w:lang w:val="en-US"/>
        </w:rPr>
      </w:pPr>
    </w:p>
    <w:p w14:paraId="418E6515" w14:textId="0B006D1C" w:rsidR="00B75003" w:rsidRPr="00AC7147" w:rsidRDefault="00B75003" w:rsidP="00AC7147">
      <w:pPr>
        <w:contextualSpacing/>
        <w:jc w:val="both"/>
        <w:rPr>
          <w:rFonts w:asciiTheme="minorHAnsi" w:hAnsiTheme="minorHAnsi" w:cstheme="minorHAnsi"/>
          <w:b/>
          <w:color w:val="0000FF"/>
          <w:u w:val="single"/>
          <w:lang w:val="en-GB"/>
        </w:rPr>
      </w:pPr>
      <w:r w:rsidRPr="00AC7147">
        <w:rPr>
          <w:rFonts w:asciiTheme="minorHAnsi" w:hAnsiTheme="minorHAnsi" w:cstheme="minorHAnsi"/>
          <w:b/>
          <w:u w:val="single"/>
          <w:lang w:eastAsia="en-GB"/>
        </w:rPr>
        <w:t>Responsibilities</w:t>
      </w:r>
    </w:p>
    <w:p w14:paraId="0EC8A648" w14:textId="21ABA009" w:rsidR="00B75003" w:rsidRPr="00AC7147" w:rsidRDefault="0036657E" w:rsidP="00AC7147">
      <w:pPr>
        <w:pStyle w:val="BodyText"/>
        <w:widowControl/>
        <w:numPr>
          <w:ilvl w:val="0"/>
          <w:numId w:val="9"/>
        </w:numPr>
        <w:tabs>
          <w:tab w:val="clear" w:pos="1429"/>
          <w:tab w:val="num" w:pos="360"/>
        </w:tabs>
        <w:spacing w:after="0"/>
        <w:ind w:left="360"/>
        <w:jc w:val="both"/>
        <w:rPr>
          <w:rStyle w:val="Strong"/>
          <w:rFonts w:asciiTheme="minorHAnsi" w:hAnsiTheme="minorHAnsi" w:cstheme="minorHAnsi"/>
          <w:color w:val="000000"/>
          <w:lang w:val="en-US"/>
        </w:rPr>
      </w:pPr>
      <w:r w:rsidRPr="00AC7147">
        <w:rPr>
          <w:rFonts w:asciiTheme="minorHAnsi" w:hAnsiTheme="minorHAnsi" w:cstheme="minorHAnsi"/>
          <w:lang w:eastAsia="en-GB"/>
        </w:rPr>
        <w:t>Analysed</w:t>
      </w:r>
      <w:r w:rsidR="000E06D0" w:rsidRPr="00AC7147">
        <w:rPr>
          <w:rFonts w:asciiTheme="minorHAnsi" w:hAnsiTheme="minorHAnsi" w:cstheme="minorHAnsi"/>
          <w:lang w:eastAsia="en-GB"/>
        </w:rPr>
        <w:t xml:space="preserve"> and understood requirements based on the documents provided by the client</w:t>
      </w:r>
    </w:p>
    <w:p w14:paraId="429FCEDB" w14:textId="7EC1E13B" w:rsidR="00B75003" w:rsidRPr="00AC7147" w:rsidRDefault="000E06D0" w:rsidP="00AC7147">
      <w:pPr>
        <w:widowControl/>
        <w:numPr>
          <w:ilvl w:val="0"/>
          <w:numId w:val="9"/>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Involved in development of controller classes, DAO’s and their implementation in Hibernate</w:t>
      </w:r>
    </w:p>
    <w:p w14:paraId="02A9DC5C" w14:textId="58DC3603" w:rsidR="00A268CD" w:rsidRPr="00AC7147" w:rsidRDefault="00A268CD" w:rsidP="00AC7147">
      <w:pPr>
        <w:widowControl/>
        <w:numPr>
          <w:ilvl w:val="0"/>
          <w:numId w:val="9"/>
        </w:numPr>
        <w:tabs>
          <w:tab w:val="clear" w:pos="1429"/>
          <w:tab w:val="num" w:pos="360"/>
        </w:tabs>
        <w:suppressAutoHyphens w:val="0"/>
        <w:ind w:left="360"/>
        <w:contextualSpacing/>
        <w:jc w:val="both"/>
        <w:rPr>
          <w:rFonts w:asciiTheme="minorHAnsi" w:hAnsiTheme="minorHAnsi" w:cstheme="minorHAnsi"/>
          <w:lang w:eastAsia="en-GB"/>
        </w:rPr>
      </w:pPr>
      <w:r w:rsidRPr="00AC7147">
        <w:rPr>
          <w:rFonts w:asciiTheme="minorHAnsi" w:hAnsiTheme="minorHAnsi" w:cstheme="minorHAnsi"/>
          <w:lang w:eastAsia="en-GB"/>
        </w:rPr>
        <w:t>Developed business logic and presentation logic</w:t>
      </w:r>
    </w:p>
    <w:p w14:paraId="1895544B" w14:textId="7D8AD160" w:rsidR="001A2CD1" w:rsidRPr="00AC7147" w:rsidRDefault="00A268CD" w:rsidP="00AC7147">
      <w:pPr>
        <w:widowControl/>
        <w:numPr>
          <w:ilvl w:val="0"/>
          <w:numId w:val="9"/>
        </w:numPr>
        <w:tabs>
          <w:tab w:val="clear" w:pos="1429"/>
          <w:tab w:val="num" w:pos="360"/>
        </w:tabs>
        <w:suppressAutoHyphens w:val="0"/>
        <w:ind w:left="360"/>
        <w:contextualSpacing/>
        <w:jc w:val="both"/>
        <w:rPr>
          <w:rFonts w:asciiTheme="minorHAnsi" w:hAnsiTheme="minorHAnsi" w:cstheme="minorHAnsi"/>
          <w:b/>
          <w:bCs/>
          <w:color w:val="000000"/>
          <w:lang w:val="en-US"/>
        </w:rPr>
      </w:pPr>
      <w:r w:rsidRPr="00AC7147">
        <w:rPr>
          <w:rFonts w:asciiTheme="minorHAnsi" w:hAnsiTheme="minorHAnsi" w:cstheme="minorHAnsi"/>
          <w:lang w:eastAsia="en-GB"/>
        </w:rPr>
        <w:t>Responsible for creating dynamic web pages by using JSPs</w:t>
      </w:r>
    </w:p>
    <w:p w14:paraId="004101CA" w14:textId="4AE2B1B9" w:rsidR="00B74DA4" w:rsidRPr="00AC7147" w:rsidRDefault="00B74DA4"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Worked on Waterfall Methodology to meet timelines with quality deliverables.</w:t>
      </w:r>
    </w:p>
    <w:p w14:paraId="1A65BCAD" w14:textId="4589C897" w:rsidR="0064129F" w:rsidRPr="00AC7147" w:rsidRDefault="0064129F"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Involved in designing and developing of Object-Oriented methodologies using UML and created Use Case, Class, Sequence diagrams and in complete development, testing &amp; maintenance process of application.</w:t>
      </w:r>
    </w:p>
    <w:p w14:paraId="5F8BF8F8" w14:textId="58D3EFB2" w:rsidR="009D52C7" w:rsidRPr="00AC7147" w:rsidRDefault="009D52C7"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Developed client user interface using JSPs and Servlets.</w:t>
      </w:r>
    </w:p>
    <w:p w14:paraId="6C627683" w14:textId="2BDF11E1" w:rsidR="00123F65" w:rsidRPr="00AC7147" w:rsidRDefault="00123F65"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Designed and developed UML Diagrams, Use cases, Class, Sequence and activity Diagrams.</w:t>
      </w:r>
    </w:p>
    <w:p w14:paraId="32F9F599" w14:textId="248E33B2" w:rsidR="00940CBC" w:rsidRPr="00AC7147" w:rsidRDefault="00940CBC"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Responsible for analysis, design, development and integration of UI components with backend using J2EE technologies such as MVC framework, Servlets, JSP and JDBC for database connectivity.</w:t>
      </w:r>
    </w:p>
    <w:p w14:paraId="09CD9CBF" w14:textId="67D805CE" w:rsidR="00BD7348" w:rsidRPr="00AC7147" w:rsidRDefault="00BD7348"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Implemented Persistence layer using Hibernate to interact with the MySQL database and performed CRUD operations.</w:t>
      </w:r>
    </w:p>
    <w:p w14:paraId="026880DD" w14:textId="3BAFCD1D" w:rsidR="009D4064" w:rsidRPr="00AC7147" w:rsidRDefault="009D4064"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Configured the XML file for spring security injection to ensure the back-end security by discriminating the role of users as well as access authority for the URIs and server-side assets.</w:t>
      </w:r>
    </w:p>
    <w:p w14:paraId="521ECE85" w14:textId="57E08F11" w:rsidR="007F11CA" w:rsidRPr="00AC7147" w:rsidRDefault="007F11CA"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Implemented Spring MVC, which includes writing Controller classes for handling requests, processing form submissions and performed validations using Common’s validator.</w:t>
      </w:r>
    </w:p>
    <w:p w14:paraId="6598D533" w14:textId="6E3D9836" w:rsidR="00F57B25" w:rsidRPr="00AC7147" w:rsidRDefault="00F57B25" w:rsidP="00AC7147">
      <w:pPr>
        <w:widowControl/>
        <w:numPr>
          <w:ilvl w:val="0"/>
          <w:numId w:val="9"/>
        </w:numPr>
        <w:tabs>
          <w:tab w:val="clear" w:pos="1429"/>
          <w:tab w:val="num" w:pos="360"/>
        </w:tabs>
        <w:suppressAutoHyphens w:val="0"/>
        <w:ind w:left="360"/>
        <w:contextualSpacing/>
        <w:jc w:val="both"/>
        <w:rPr>
          <w:rStyle w:val="Strong"/>
          <w:rFonts w:asciiTheme="minorHAnsi" w:hAnsiTheme="minorHAnsi" w:cstheme="minorHAnsi"/>
          <w:b w:val="0"/>
          <w:bCs w:val="0"/>
          <w:color w:val="000000"/>
          <w:lang w:val="en-US"/>
        </w:rPr>
      </w:pPr>
      <w:r w:rsidRPr="00AC7147">
        <w:rPr>
          <w:rStyle w:val="Strong"/>
          <w:rFonts w:asciiTheme="minorHAnsi" w:hAnsiTheme="minorHAnsi" w:cstheme="minorHAnsi"/>
          <w:b w:val="0"/>
          <w:bCs w:val="0"/>
          <w:color w:val="000000"/>
          <w:lang w:val="en-US"/>
        </w:rPr>
        <w:t>Analyzed the training data, retrained the models to improve the accuracy of true positives of Prediction.</w:t>
      </w:r>
    </w:p>
    <w:p w14:paraId="1DBB21DC" w14:textId="77777777" w:rsidR="00FC17D0" w:rsidRPr="00AC7147" w:rsidRDefault="00FC17D0" w:rsidP="00AC7147">
      <w:pPr>
        <w:widowControl/>
        <w:suppressAutoHyphens w:val="0"/>
        <w:contextualSpacing/>
        <w:jc w:val="both"/>
        <w:rPr>
          <w:rStyle w:val="Strong"/>
          <w:rFonts w:asciiTheme="minorHAnsi" w:hAnsiTheme="minorHAnsi" w:cstheme="minorHAnsi"/>
          <w:b w:val="0"/>
          <w:bCs w:val="0"/>
          <w:color w:val="000000"/>
          <w:lang w:val="en-US"/>
        </w:rPr>
      </w:pPr>
    </w:p>
    <w:p w14:paraId="62BCE825" w14:textId="376EB1A3" w:rsidR="00290633" w:rsidRPr="00116D7C" w:rsidRDefault="00AC7147" w:rsidP="00116D7C">
      <w:pPr>
        <w:pStyle w:val="BodyText"/>
        <w:widowControl/>
        <w:spacing w:after="0"/>
        <w:jc w:val="both"/>
        <w:rPr>
          <w:rFonts w:asciiTheme="minorHAnsi" w:hAnsiTheme="minorHAnsi" w:cstheme="minorHAnsi"/>
          <w:color w:val="000000"/>
          <w:lang w:val="en-US"/>
        </w:rPr>
      </w:pPr>
      <w:r w:rsidRPr="00AC7147">
        <w:rPr>
          <w:rFonts w:asciiTheme="minorHAnsi" w:hAnsiTheme="minorHAnsi" w:cstheme="minorHAnsi"/>
          <w:b/>
          <w:bCs/>
          <w:color w:val="000000"/>
          <w:u w:val="single"/>
          <w:lang w:val="en-US"/>
        </w:rPr>
        <w:t>Tech Stack:</w:t>
      </w:r>
      <w:r w:rsidRPr="00AC7147">
        <w:rPr>
          <w:rFonts w:asciiTheme="minorHAnsi" w:hAnsiTheme="minorHAnsi" w:cstheme="minorHAnsi"/>
          <w:color w:val="000000"/>
          <w:lang w:val="en-US"/>
        </w:rPr>
        <w:t xml:space="preserve"> Java, Servlet, Spring, Akka, </w:t>
      </w:r>
      <w:r w:rsidR="00145770" w:rsidRPr="00900C46">
        <w:rPr>
          <w:rFonts w:asciiTheme="minorHAnsi" w:hAnsiTheme="minorHAnsi" w:cstheme="minorHAnsi"/>
          <w:lang w:eastAsia="en-GB"/>
        </w:rPr>
        <w:t>Spring Boot</w:t>
      </w:r>
      <w:r w:rsidR="00145770">
        <w:rPr>
          <w:rFonts w:asciiTheme="minorHAnsi" w:hAnsiTheme="minorHAnsi" w:cstheme="minorHAnsi"/>
          <w:color w:val="000000"/>
          <w:lang w:val="en-US"/>
        </w:rPr>
        <w:t xml:space="preserve">, </w:t>
      </w:r>
      <w:r w:rsidRPr="00AC7147">
        <w:rPr>
          <w:rFonts w:asciiTheme="minorHAnsi" w:hAnsiTheme="minorHAnsi" w:cstheme="minorHAnsi"/>
          <w:color w:val="000000"/>
          <w:lang w:val="en-US"/>
        </w:rPr>
        <w:t xml:space="preserve">Hibernate, </w:t>
      </w:r>
      <w:proofErr w:type="spellStart"/>
      <w:r w:rsidRPr="00AC7147">
        <w:rPr>
          <w:rFonts w:asciiTheme="minorHAnsi" w:hAnsiTheme="minorHAnsi" w:cstheme="minorHAnsi"/>
          <w:color w:val="000000"/>
          <w:lang w:val="en-US"/>
        </w:rPr>
        <w:t>MySql</w:t>
      </w:r>
      <w:proofErr w:type="spellEnd"/>
      <w:r w:rsidRPr="00AC7147">
        <w:rPr>
          <w:rFonts w:asciiTheme="minorHAnsi" w:hAnsiTheme="minorHAnsi" w:cstheme="minorHAnsi"/>
          <w:color w:val="000000"/>
          <w:lang w:val="en-US"/>
        </w:rPr>
        <w:t xml:space="preserve">, Tomcat, XML, XSL, </w:t>
      </w:r>
      <w:r w:rsidR="00116D7C">
        <w:rPr>
          <w:rFonts w:asciiTheme="minorHAnsi" w:hAnsiTheme="minorHAnsi" w:cstheme="minorHAnsi"/>
          <w:color w:val="000000"/>
          <w:lang w:val="en-US"/>
        </w:rPr>
        <w:t xml:space="preserve">API, </w:t>
      </w:r>
      <w:r w:rsidRPr="00AC7147">
        <w:rPr>
          <w:rFonts w:asciiTheme="minorHAnsi" w:hAnsiTheme="minorHAnsi" w:cstheme="minorHAnsi"/>
          <w:color w:val="000000"/>
          <w:lang w:val="en-US"/>
        </w:rPr>
        <w:t>XSLT, DOM, SVN.</w:t>
      </w:r>
    </w:p>
    <w:sectPr w:rsidR="00290633" w:rsidRPr="00116D7C" w:rsidSect="00094393">
      <w:pgSz w:w="12240" w:h="15840"/>
      <w:pgMar w:top="720" w:right="720" w:bottom="720" w:left="720" w:header="720" w:footer="720"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DC585" w14:textId="77777777" w:rsidR="001B4F0C" w:rsidRDefault="001B4F0C" w:rsidP="00D158A2">
      <w:r>
        <w:separator/>
      </w:r>
    </w:p>
  </w:endnote>
  <w:endnote w:type="continuationSeparator" w:id="0">
    <w:p w14:paraId="4A26F265" w14:textId="77777777" w:rsidR="001B4F0C" w:rsidRDefault="001B4F0C" w:rsidP="00D15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4AC65" w14:textId="77777777" w:rsidR="001B4F0C" w:rsidRDefault="001B4F0C" w:rsidP="00D158A2">
      <w:r>
        <w:separator/>
      </w:r>
    </w:p>
  </w:footnote>
  <w:footnote w:type="continuationSeparator" w:id="0">
    <w:p w14:paraId="4F022B77" w14:textId="77777777" w:rsidR="001B4F0C" w:rsidRDefault="001B4F0C" w:rsidP="00D15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b/>
        <w:bCs/>
        <w:caps w:val="0"/>
        <w:smallCaps w:val="0"/>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caps w:val="0"/>
        <w:smallCaps w:val="0"/>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caps w:val="0"/>
        <w:smallCaps w:val="0"/>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b/>
        <w:bCs/>
        <w:caps w:val="0"/>
        <w:smallCaps w:val="0"/>
        <w:lang w:val="en-US"/>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caps w:val="0"/>
        <w:smallCaps w:val="0"/>
        <w:lang w:val="en-US"/>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caps w:val="0"/>
        <w:smallCaps w:val="0"/>
        <w:lang w:val="en-US"/>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b/>
        <w:bCs/>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b/>
        <w:bCs/>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b/>
        <w:bCs/>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b/>
        <w:bCs/>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OpenSymbol"/>
        <w:b/>
        <w:bCs/>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8" w15:restartNumberingAfterBreak="0">
    <w:nsid w:val="00000009"/>
    <w:multiLevelType w:val="multilevel"/>
    <w:tmpl w:val="00000009"/>
    <w:name w:val="WW8Num9"/>
    <w:lvl w:ilvl="0">
      <w:start w:val="1"/>
      <w:numFmt w:val="bullet"/>
      <w:lvlText w:val=""/>
      <w:lvlJc w:val="left"/>
      <w:pPr>
        <w:tabs>
          <w:tab w:val="num" w:pos="1429"/>
        </w:tabs>
        <w:ind w:left="1429" w:hanging="360"/>
      </w:pPr>
      <w:rPr>
        <w:rFonts w:ascii="Symbol" w:hAnsi="Symbol" w:cs="OpenSymbol"/>
        <w:b/>
        <w:bCs/>
        <w:caps w:val="0"/>
        <w:smallCaps w:val="0"/>
        <w:lang w:val="en-US"/>
      </w:rPr>
    </w:lvl>
    <w:lvl w:ilvl="1">
      <w:start w:val="1"/>
      <w:numFmt w:val="bullet"/>
      <w:lvlText w:val="◦"/>
      <w:lvlJc w:val="left"/>
      <w:pPr>
        <w:tabs>
          <w:tab w:val="num" w:pos="1789"/>
        </w:tabs>
        <w:ind w:left="1789" w:hanging="360"/>
      </w:pPr>
      <w:rPr>
        <w:rFonts w:ascii="OpenSymbol" w:hAnsi="OpenSymbol" w:cs="OpenSymbol"/>
        <w:b/>
        <w:bCs/>
      </w:rPr>
    </w:lvl>
    <w:lvl w:ilvl="2">
      <w:start w:val="1"/>
      <w:numFmt w:val="bullet"/>
      <w:lvlText w:val="▪"/>
      <w:lvlJc w:val="left"/>
      <w:pPr>
        <w:tabs>
          <w:tab w:val="num" w:pos="2149"/>
        </w:tabs>
        <w:ind w:left="2149" w:hanging="360"/>
      </w:pPr>
      <w:rPr>
        <w:rFonts w:ascii="OpenSymbol" w:hAnsi="OpenSymbol" w:cs="OpenSymbol"/>
        <w:b/>
        <w:bCs/>
      </w:rPr>
    </w:lvl>
    <w:lvl w:ilvl="3">
      <w:start w:val="1"/>
      <w:numFmt w:val="bullet"/>
      <w:lvlText w:val=""/>
      <w:lvlJc w:val="left"/>
      <w:pPr>
        <w:tabs>
          <w:tab w:val="num" w:pos="2509"/>
        </w:tabs>
        <w:ind w:left="2509" w:hanging="360"/>
      </w:pPr>
      <w:rPr>
        <w:rFonts w:ascii="Symbol" w:hAnsi="Symbol" w:cs="OpenSymbol"/>
        <w:b/>
        <w:bCs/>
        <w:caps w:val="0"/>
        <w:smallCaps w:val="0"/>
        <w:lang w:val="en-US"/>
      </w:rPr>
    </w:lvl>
    <w:lvl w:ilvl="4">
      <w:start w:val="1"/>
      <w:numFmt w:val="bullet"/>
      <w:lvlText w:val="◦"/>
      <w:lvlJc w:val="left"/>
      <w:pPr>
        <w:tabs>
          <w:tab w:val="num" w:pos="2869"/>
        </w:tabs>
        <w:ind w:left="2869" w:hanging="360"/>
      </w:pPr>
      <w:rPr>
        <w:rFonts w:ascii="OpenSymbol" w:hAnsi="OpenSymbol" w:cs="OpenSymbol"/>
        <w:b/>
        <w:bCs/>
      </w:rPr>
    </w:lvl>
    <w:lvl w:ilvl="5">
      <w:start w:val="1"/>
      <w:numFmt w:val="bullet"/>
      <w:lvlText w:val="▪"/>
      <w:lvlJc w:val="left"/>
      <w:pPr>
        <w:tabs>
          <w:tab w:val="num" w:pos="3229"/>
        </w:tabs>
        <w:ind w:left="3229" w:hanging="360"/>
      </w:pPr>
      <w:rPr>
        <w:rFonts w:ascii="OpenSymbol" w:hAnsi="OpenSymbol" w:cs="OpenSymbol"/>
        <w:b/>
        <w:bCs/>
      </w:rPr>
    </w:lvl>
    <w:lvl w:ilvl="6">
      <w:start w:val="1"/>
      <w:numFmt w:val="bullet"/>
      <w:lvlText w:val=""/>
      <w:lvlJc w:val="left"/>
      <w:pPr>
        <w:tabs>
          <w:tab w:val="num" w:pos="3589"/>
        </w:tabs>
        <w:ind w:left="3589" w:hanging="360"/>
      </w:pPr>
      <w:rPr>
        <w:rFonts w:ascii="Symbol" w:hAnsi="Symbol" w:cs="OpenSymbol"/>
        <w:b/>
        <w:bCs/>
        <w:caps w:val="0"/>
        <w:smallCaps w:val="0"/>
        <w:lang w:val="en-US"/>
      </w:rPr>
    </w:lvl>
    <w:lvl w:ilvl="7">
      <w:start w:val="1"/>
      <w:numFmt w:val="bullet"/>
      <w:lvlText w:val="◦"/>
      <w:lvlJc w:val="left"/>
      <w:pPr>
        <w:tabs>
          <w:tab w:val="num" w:pos="3949"/>
        </w:tabs>
        <w:ind w:left="3949" w:hanging="360"/>
      </w:pPr>
      <w:rPr>
        <w:rFonts w:ascii="OpenSymbol" w:hAnsi="OpenSymbol" w:cs="OpenSymbol"/>
        <w:b/>
        <w:bCs/>
      </w:rPr>
    </w:lvl>
    <w:lvl w:ilvl="8">
      <w:start w:val="1"/>
      <w:numFmt w:val="bullet"/>
      <w:lvlText w:val="▪"/>
      <w:lvlJc w:val="left"/>
      <w:pPr>
        <w:tabs>
          <w:tab w:val="num" w:pos="4309"/>
        </w:tabs>
        <w:ind w:left="4309" w:hanging="360"/>
      </w:pPr>
      <w:rPr>
        <w:rFonts w:ascii="OpenSymbol" w:hAnsi="OpenSymbol" w:cs="OpenSymbol"/>
        <w:b/>
        <w:bCs/>
      </w:rPr>
    </w:lvl>
  </w:abstractNum>
  <w:abstractNum w:abstractNumId="9" w15:restartNumberingAfterBreak="0">
    <w:nsid w:val="051B047A"/>
    <w:multiLevelType w:val="hybridMultilevel"/>
    <w:tmpl w:val="BF800C56"/>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0" w15:restartNumberingAfterBreak="0">
    <w:nsid w:val="14CA3F19"/>
    <w:multiLevelType w:val="multilevel"/>
    <w:tmpl w:val="B04A8E18"/>
    <w:lvl w:ilvl="0">
      <w:start w:val="1"/>
      <w:numFmt w:val="bullet"/>
      <w:lvlText w:val=""/>
      <w:lvlJc w:val="left"/>
      <w:pPr>
        <w:tabs>
          <w:tab w:val="num" w:pos="720"/>
        </w:tabs>
        <w:ind w:left="720" w:hanging="360"/>
      </w:pPr>
      <w:rPr>
        <w:rFonts w:ascii="Symbol" w:hAnsi="Symbol" w:hint="default"/>
        <w:b/>
        <w:bCs/>
        <w:caps w:val="0"/>
        <w:smallCaps w:val="0"/>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caps w:val="0"/>
        <w:smallCaps w:val="0"/>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caps w:val="0"/>
        <w:smallCaps w:val="0"/>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abstractNum w:abstractNumId="11" w15:restartNumberingAfterBreak="0">
    <w:nsid w:val="23CD1C50"/>
    <w:multiLevelType w:val="multilevel"/>
    <w:tmpl w:val="B85E7038"/>
    <w:lvl w:ilvl="0">
      <w:start w:val="1"/>
      <w:numFmt w:val="bullet"/>
      <w:lvlText w:val=""/>
      <w:lvlJc w:val="left"/>
      <w:pPr>
        <w:tabs>
          <w:tab w:val="num" w:pos="1429"/>
        </w:tabs>
        <w:ind w:left="1429" w:hanging="360"/>
      </w:pPr>
      <w:rPr>
        <w:rFonts w:ascii="Symbol" w:hAnsi="Symbol" w:hint="default"/>
        <w:b/>
        <w:bCs/>
        <w:caps w:val="0"/>
        <w:smallCaps w:val="0"/>
        <w:lang w:val="en-US"/>
      </w:rPr>
    </w:lvl>
    <w:lvl w:ilvl="1">
      <w:start w:val="1"/>
      <w:numFmt w:val="bullet"/>
      <w:lvlText w:val="◦"/>
      <w:lvlJc w:val="left"/>
      <w:pPr>
        <w:tabs>
          <w:tab w:val="num" w:pos="1789"/>
        </w:tabs>
        <w:ind w:left="1789" w:hanging="360"/>
      </w:pPr>
      <w:rPr>
        <w:rFonts w:ascii="OpenSymbol" w:hAnsi="OpenSymbol" w:cs="OpenSymbol"/>
        <w:b/>
        <w:bCs/>
      </w:rPr>
    </w:lvl>
    <w:lvl w:ilvl="2">
      <w:start w:val="1"/>
      <w:numFmt w:val="bullet"/>
      <w:lvlText w:val="▪"/>
      <w:lvlJc w:val="left"/>
      <w:pPr>
        <w:tabs>
          <w:tab w:val="num" w:pos="2149"/>
        </w:tabs>
        <w:ind w:left="2149" w:hanging="360"/>
      </w:pPr>
      <w:rPr>
        <w:rFonts w:ascii="OpenSymbol" w:hAnsi="OpenSymbol" w:cs="OpenSymbol"/>
        <w:b/>
        <w:bCs/>
      </w:rPr>
    </w:lvl>
    <w:lvl w:ilvl="3">
      <w:start w:val="1"/>
      <w:numFmt w:val="bullet"/>
      <w:lvlText w:val=""/>
      <w:lvlJc w:val="left"/>
      <w:pPr>
        <w:tabs>
          <w:tab w:val="num" w:pos="2509"/>
        </w:tabs>
        <w:ind w:left="2509" w:hanging="360"/>
      </w:pPr>
      <w:rPr>
        <w:rFonts w:ascii="Symbol" w:hAnsi="Symbol" w:cs="OpenSymbol"/>
        <w:b/>
        <w:bCs/>
        <w:caps w:val="0"/>
        <w:smallCaps w:val="0"/>
        <w:lang w:val="en-US"/>
      </w:rPr>
    </w:lvl>
    <w:lvl w:ilvl="4">
      <w:start w:val="1"/>
      <w:numFmt w:val="bullet"/>
      <w:lvlText w:val="◦"/>
      <w:lvlJc w:val="left"/>
      <w:pPr>
        <w:tabs>
          <w:tab w:val="num" w:pos="2869"/>
        </w:tabs>
        <w:ind w:left="2869" w:hanging="360"/>
      </w:pPr>
      <w:rPr>
        <w:rFonts w:ascii="OpenSymbol" w:hAnsi="OpenSymbol" w:cs="OpenSymbol"/>
        <w:b/>
        <w:bCs/>
      </w:rPr>
    </w:lvl>
    <w:lvl w:ilvl="5">
      <w:start w:val="1"/>
      <w:numFmt w:val="bullet"/>
      <w:lvlText w:val="▪"/>
      <w:lvlJc w:val="left"/>
      <w:pPr>
        <w:tabs>
          <w:tab w:val="num" w:pos="3229"/>
        </w:tabs>
        <w:ind w:left="3229" w:hanging="360"/>
      </w:pPr>
      <w:rPr>
        <w:rFonts w:ascii="OpenSymbol" w:hAnsi="OpenSymbol" w:cs="OpenSymbol"/>
        <w:b/>
        <w:bCs/>
      </w:rPr>
    </w:lvl>
    <w:lvl w:ilvl="6">
      <w:start w:val="1"/>
      <w:numFmt w:val="bullet"/>
      <w:lvlText w:val=""/>
      <w:lvlJc w:val="left"/>
      <w:pPr>
        <w:tabs>
          <w:tab w:val="num" w:pos="3589"/>
        </w:tabs>
        <w:ind w:left="3589" w:hanging="360"/>
      </w:pPr>
      <w:rPr>
        <w:rFonts w:ascii="Symbol" w:hAnsi="Symbol" w:cs="OpenSymbol"/>
        <w:b/>
        <w:bCs/>
        <w:caps w:val="0"/>
        <w:smallCaps w:val="0"/>
        <w:lang w:val="en-US"/>
      </w:rPr>
    </w:lvl>
    <w:lvl w:ilvl="7">
      <w:start w:val="1"/>
      <w:numFmt w:val="bullet"/>
      <w:lvlText w:val="◦"/>
      <w:lvlJc w:val="left"/>
      <w:pPr>
        <w:tabs>
          <w:tab w:val="num" w:pos="3949"/>
        </w:tabs>
        <w:ind w:left="3949" w:hanging="360"/>
      </w:pPr>
      <w:rPr>
        <w:rFonts w:ascii="OpenSymbol" w:hAnsi="OpenSymbol" w:cs="OpenSymbol"/>
        <w:b/>
        <w:bCs/>
      </w:rPr>
    </w:lvl>
    <w:lvl w:ilvl="8">
      <w:start w:val="1"/>
      <w:numFmt w:val="bullet"/>
      <w:lvlText w:val="▪"/>
      <w:lvlJc w:val="left"/>
      <w:pPr>
        <w:tabs>
          <w:tab w:val="num" w:pos="4309"/>
        </w:tabs>
        <w:ind w:left="4309" w:hanging="360"/>
      </w:pPr>
      <w:rPr>
        <w:rFonts w:ascii="OpenSymbol" w:hAnsi="OpenSymbol" w:cs="OpenSymbol"/>
        <w:b/>
        <w:bCs/>
      </w:rPr>
    </w:lvl>
  </w:abstractNum>
  <w:abstractNum w:abstractNumId="12" w15:restartNumberingAfterBreak="0">
    <w:nsid w:val="2C0E61CD"/>
    <w:multiLevelType w:val="multilevel"/>
    <w:tmpl w:val="964087AC"/>
    <w:lvl w:ilvl="0">
      <w:start w:val="1"/>
      <w:numFmt w:val="bullet"/>
      <w:lvlText w:val=""/>
      <w:lvlJc w:val="left"/>
      <w:pPr>
        <w:tabs>
          <w:tab w:val="num" w:pos="1429"/>
        </w:tabs>
        <w:ind w:left="1429" w:hanging="360"/>
      </w:pPr>
      <w:rPr>
        <w:rFonts w:ascii="Symbol" w:hAnsi="Symbol" w:hint="default"/>
        <w:b/>
        <w:bCs/>
        <w:caps w:val="0"/>
        <w:smallCaps w:val="0"/>
        <w:lang w:val="en-US"/>
      </w:rPr>
    </w:lvl>
    <w:lvl w:ilvl="1">
      <w:start w:val="1"/>
      <w:numFmt w:val="bullet"/>
      <w:lvlText w:val="◦"/>
      <w:lvlJc w:val="left"/>
      <w:pPr>
        <w:tabs>
          <w:tab w:val="num" w:pos="1789"/>
        </w:tabs>
        <w:ind w:left="1789" w:hanging="360"/>
      </w:pPr>
      <w:rPr>
        <w:rFonts w:ascii="OpenSymbol" w:hAnsi="OpenSymbol" w:cs="OpenSymbol"/>
        <w:b/>
        <w:bCs/>
      </w:rPr>
    </w:lvl>
    <w:lvl w:ilvl="2">
      <w:start w:val="1"/>
      <w:numFmt w:val="bullet"/>
      <w:lvlText w:val="▪"/>
      <w:lvlJc w:val="left"/>
      <w:pPr>
        <w:tabs>
          <w:tab w:val="num" w:pos="2149"/>
        </w:tabs>
        <w:ind w:left="2149" w:hanging="360"/>
      </w:pPr>
      <w:rPr>
        <w:rFonts w:ascii="OpenSymbol" w:hAnsi="OpenSymbol" w:cs="OpenSymbol"/>
        <w:b/>
        <w:bCs/>
      </w:rPr>
    </w:lvl>
    <w:lvl w:ilvl="3">
      <w:start w:val="1"/>
      <w:numFmt w:val="bullet"/>
      <w:lvlText w:val=""/>
      <w:lvlJc w:val="left"/>
      <w:pPr>
        <w:tabs>
          <w:tab w:val="num" w:pos="2509"/>
        </w:tabs>
        <w:ind w:left="2509" w:hanging="360"/>
      </w:pPr>
      <w:rPr>
        <w:rFonts w:ascii="Symbol" w:hAnsi="Symbol" w:cs="OpenSymbol"/>
        <w:b/>
        <w:bCs/>
        <w:caps w:val="0"/>
        <w:smallCaps w:val="0"/>
        <w:lang w:val="en-US"/>
      </w:rPr>
    </w:lvl>
    <w:lvl w:ilvl="4">
      <w:start w:val="1"/>
      <w:numFmt w:val="bullet"/>
      <w:lvlText w:val="◦"/>
      <w:lvlJc w:val="left"/>
      <w:pPr>
        <w:tabs>
          <w:tab w:val="num" w:pos="2869"/>
        </w:tabs>
        <w:ind w:left="2869" w:hanging="360"/>
      </w:pPr>
      <w:rPr>
        <w:rFonts w:ascii="OpenSymbol" w:hAnsi="OpenSymbol" w:cs="OpenSymbol"/>
        <w:b/>
        <w:bCs/>
      </w:rPr>
    </w:lvl>
    <w:lvl w:ilvl="5">
      <w:start w:val="1"/>
      <w:numFmt w:val="bullet"/>
      <w:lvlText w:val="▪"/>
      <w:lvlJc w:val="left"/>
      <w:pPr>
        <w:tabs>
          <w:tab w:val="num" w:pos="3229"/>
        </w:tabs>
        <w:ind w:left="3229" w:hanging="360"/>
      </w:pPr>
      <w:rPr>
        <w:rFonts w:ascii="OpenSymbol" w:hAnsi="OpenSymbol" w:cs="OpenSymbol"/>
        <w:b/>
        <w:bCs/>
      </w:rPr>
    </w:lvl>
    <w:lvl w:ilvl="6">
      <w:start w:val="1"/>
      <w:numFmt w:val="bullet"/>
      <w:lvlText w:val=""/>
      <w:lvlJc w:val="left"/>
      <w:pPr>
        <w:tabs>
          <w:tab w:val="num" w:pos="3589"/>
        </w:tabs>
        <w:ind w:left="3589" w:hanging="360"/>
      </w:pPr>
      <w:rPr>
        <w:rFonts w:ascii="Symbol" w:hAnsi="Symbol" w:cs="OpenSymbol"/>
        <w:b/>
        <w:bCs/>
        <w:caps w:val="0"/>
        <w:smallCaps w:val="0"/>
        <w:lang w:val="en-US"/>
      </w:rPr>
    </w:lvl>
    <w:lvl w:ilvl="7">
      <w:start w:val="1"/>
      <w:numFmt w:val="bullet"/>
      <w:lvlText w:val="◦"/>
      <w:lvlJc w:val="left"/>
      <w:pPr>
        <w:tabs>
          <w:tab w:val="num" w:pos="3949"/>
        </w:tabs>
        <w:ind w:left="3949" w:hanging="360"/>
      </w:pPr>
      <w:rPr>
        <w:rFonts w:ascii="OpenSymbol" w:hAnsi="OpenSymbol" w:cs="OpenSymbol"/>
        <w:b/>
        <w:bCs/>
      </w:rPr>
    </w:lvl>
    <w:lvl w:ilvl="8">
      <w:start w:val="1"/>
      <w:numFmt w:val="bullet"/>
      <w:lvlText w:val="▪"/>
      <w:lvlJc w:val="left"/>
      <w:pPr>
        <w:tabs>
          <w:tab w:val="num" w:pos="4309"/>
        </w:tabs>
        <w:ind w:left="4309" w:hanging="360"/>
      </w:pPr>
      <w:rPr>
        <w:rFonts w:ascii="OpenSymbol" w:hAnsi="OpenSymbol" w:cs="OpenSymbol"/>
        <w:b/>
        <w:bCs/>
      </w:rPr>
    </w:lvl>
  </w:abstractNum>
  <w:abstractNum w:abstractNumId="13" w15:restartNumberingAfterBreak="0">
    <w:nsid w:val="68D502E6"/>
    <w:multiLevelType w:val="multilevel"/>
    <w:tmpl w:val="D930B5B8"/>
    <w:lvl w:ilvl="0">
      <w:start w:val="1"/>
      <w:numFmt w:val="bullet"/>
      <w:lvlText w:val=""/>
      <w:lvlJc w:val="left"/>
      <w:pPr>
        <w:tabs>
          <w:tab w:val="num" w:pos="720"/>
        </w:tabs>
        <w:ind w:left="720" w:hanging="360"/>
      </w:pPr>
      <w:rPr>
        <w:rFonts w:ascii="Symbol" w:hAnsi="Symbol" w:hint="default"/>
        <w:b/>
        <w:bCs/>
        <w:caps w:val="0"/>
        <w:smallCaps w:val="0"/>
        <w:lang w:val="en-US"/>
      </w:rPr>
    </w:lvl>
    <w:lvl w:ilvl="1">
      <w:start w:val="1"/>
      <w:numFmt w:val="bullet"/>
      <w:lvlText w:val="◦"/>
      <w:lvlJc w:val="left"/>
      <w:pPr>
        <w:tabs>
          <w:tab w:val="num" w:pos="1080"/>
        </w:tabs>
        <w:ind w:left="1080" w:hanging="360"/>
      </w:pPr>
      <w:rPr>
        <w:rFonts w:ascii="OpenSymbol" w:hAnsi="OpenSymbol" w:cs="OpenSymbol"/>
        <w:b/>
        <w:bCs/>
      </w:rPr>
    </w:lvl>
    <w:lvl w:ilvl="2">
      <w:start w:val="1"/>
      <w:numFmt w:val="bullet"/>
      <w:lvlText w:val="▪"/>
      <w:lvlJc w:val="left"/>
      <w:pPr>
        <w:tabs>
          <w:tab w:val="num" w:pos="1440"/>
        </w:tabs>
        <w:ind w:left="1440" w:hanging="360"/>
      </w:pPr>
      <w:rPr>
        <w:rFonts w:ascii="OpenSymbol" w:hAnsi="OpenSymbol" w:cs="OpenSymbol"/>
        <w:b/>
        <w:bCs/>
      </w:rPr>
    </w:lvl>
    <w:lvl w:ilvl="3">
      <w:start w:val="1"/>
      <w:numFmt w:val="bullet"/>
      <w:lvlText w:val=""/>
      <w:lvlJc w:val="left"/>
      <w:pPr>
        <w:tabs>
          <w:tab w:val="num" w:pos="1800"/>
        </w:tabs>
        <w:ind w:left="1800" w:hanging="360"/>
      </w:pPr>
      <w:rPr>
        <w:rFonts w:ascii="Symbol" w:hAnsi="Symbol" w:cs="OpenSymbol"/>
        <w:b/>
        <w:bCs/>
        <w:caps w:val="0"/>
        <w:smallCaps w:val="0"/>
        <w:lang w:val="en-US"/>
      </w:rPr>
    </w:lvl>
    <w:lvl w:ilvl="4">
      <w:start w:val="1"/>
      <w:numFmt w:val="bullet"/>
      <w:lvlText w:val="◦"/>
      <w:lvlJc w:val="left"/>
      <w:pPr>
        <w:tabs>
          <w:tab w:val="num" w:pos="2160"/>
        </w:tabs>
        <w:ind w:left="2160" w:hanging="360"/>
      </w:pPr>
      <w:rPr>
        <w:rFonts w:ascii="OpenSymbol" w:hAnsi="OpenSymbol" w:cs="OpenSymbol"/>
        <w:b/>
        <w:bCs/>
      </w:rPr>
    </w:lvl>
    <w:lvl w:ilvl="5">
      <w:start w:val="1"/>
      <w:numFmt w:val="bullet"/>
      <w:lvlText w:val="▪"/>
      <w:lvlJc w:val="left"/>
      <w:pPr>
        <w:tabs>
          <w:tab w:val="num" w:pos="2520"/>
        </w:tabs>
        <w:ind w:left="2520" w:hanging="360"/>
      </w:pPr>
      <w:rPr>
        <w:rFonts w:ascii="OpenSymbol" w:hAnsi="OpenSymbol" w:cs="OpenSymbol"/>
        <w:b/>
        <w:bCs/>
      </w:rPr>
    </w:lvl>
    <w:lvl w:ilvl="6">
      <w:start w:val="1"/>
      <w:numFmt w:val="bullet"/>
      <w:lvlText w:val=""/>
      <w:lvlJc w:val="left"/>
      <w:pPr>
        <w:tabs>
          <w:tab w:val="num" w:pos="2880"/>
        </w:tabs>
        <w:ind w:left="2880" w:hanging="360"/>
      </w:pPr>
      <w:rPr>
        <w:rFonts w:ascii="Symbol" w:hAnsi="Symbol" w:cs="OpenSymbol"/>
        <w:b/>
        <w:bCs/>
        <w:caps w:val="0"/>
        <w:smallCaps w:val="0"/>
        <w:lang w:val="en-US"/>
      </w:rPr>
    </w:lvl>
    <w:lvl w:ilvl="7">
      <w:start w:val="1"/>
      <w:numFmt w:val="bullet"/>
      <w:lvlText w:val="◦"/>
      <w:lvlJc w:val="left"/>
      <w:pPr>
        <w:tabs>
          <w:tab w:val="num" w:pos="3240"/>
        </w:tabs>
        <w:ind w:left="3240" w:hanging="360"/>
      </w:pPr>
      <w:rPr>
        <w:rFonts w:ascii="OpenSymbol" w:hAnsi="OpenSymbol" w:cs="OpenSymbol"/>
        <w:b/>
        <w:bCs/>
      </w:rPr>
    </w:lvl>
    <w:lvl w:ilvl="8">
      <w:start w:val="1"/>
      <w:numFmt w:val="bullet"/>
      <w:lvlText w:val="▪"/>
      <w:lvlJc w:val="left"/>
      <w:pPr>
        <w:tabs>
          <w:tab w:val="num" w:pos="3600"/>
        </w:tabs>
        <w:ind w:left="3600" w:hanging="360"/>
      </w:pPr>
      <w:rPr>
        <w:rFonts w:ascii="OpenSymbol" w:hAnsi="OpenSymbol" w:cs="OpenSymbol"/>
        <w:b/>
        <w:bCs/>
      </w:rPr>
    </w:lvl>
  </w:abstractNum>
  <w:num w:numId="1" w16cid:durableId="217012748">
    <w:abstractNumId w:val="0"/>
  </w:num>
  <w:num w:numId="2" w16cid:durableId="1799646931">
    <w:abstractNumId w:val="1"/>
  </w:num>
  <w:num w:numId="3" w16cid:durableId="910047065">
    <w:abstractNumId w:val="2"/>
  </w:num>
  <w:num w:numId="4" w16cid:durableId="1364332111">
    <w:abstractNumId w:val="3"/>
  </w:num>
  <w:num w:numId="5" w16cid:durableId="540440784">
    <w:abstractNumId w:val="4"/>
  </w:num>
  <w:num w:numId="6" w16cid:durableId="144514185">
    <w:abstractNumId w:val="5"/>
  </w:num>
  <w:num w:numId="7" w16cid:durableId="1928614970">
    <w:abstractNumId w:val="6"/>
  </w:num>
  <w:num w:numId="8" w16cid:durableId="1413812842">
    <w:abstractNumId w:val="7"/>
  </w:num>
  <w:num w:numId="9" w16cid:durableId="1607957548">
    <w:abstractNumId w:val="8"/>
  </w:num>
  <w:num w:numId="10" w16cid:durableId="2000578738">
    <w:abstractNumId w:val="9"/>
  </w:num>
  <w:num w:numId="11" w16cid:durableId="1789425403">
    <w:abstractNumId w:val="10"/>
  </w:num>
  <w:num w:numId="12" w16cid:durableId="1331834695">
    <w:abstractNumId w:val="13"/>
  </w:num>
  <w:num w:numId="13" w16cid:durableId="1512989721">
    <w:abstractNumId w:val="11"/>
  </w:num>
  <w:num w:numId="14" w16cid:durableId="1392315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029"/>
    <w:rsid w:val="000065B0"/>
    <w:rsid w:val="00007B3E"/>
    <w:rsid w:val="00010832"/>
    <w:rsid w:val="00022808"/>
    <w:rsid w:val="00022D98"/>
    <w:rsid w:val="00030AE5"/>
    <w:rsid w:val="00037D7F"/>
    <w:rsid w:val="00040931"/>
    <w:rsid w:val="00042351"/>
    <w:rsid w:val="000462ED"/>
    <w:rsid w:val="00051B90"/>
    <w:rsid w:val="00057632"/>
    <w:rsid w:val="0006381F"/>
    <w:rsid w:val="000667C6"/>
    <w:rsid w:val="00074D87"/>
    <w:rsid w:val="00077A0F"/>
    <w:rsid w:val="00082630"/>
    <w:rsid w:val="00083EFC"/>
    <w:rsid w:val="00094393"/>
    <w:rsid w:val="00096A2E"/>
    <w:rsid w:val="000A01C9"/>
    <w:rsid w:val="000A29D3"/>
    <w:rsid w:val="000A67C9"/>
    <w:rsid w:val="000C05D1"/>
    <w:rsid w:val="000C21C2"/>
    <w:rsid w:val="000C5EEE"/>
    <w:rsid w:val="000D166E"/>
    <w:rsid w:val="000D169D"/>
    <w:rsid w:val="000D643B"/>
    <w:rsid w:val="000E06D0"/>
    <w:rsid w:val="000F3357"/>
    <w:rsid w:val="000F66E0"/>
    <w:rsid w:val="001110DA"/>
    <w:rsid w:val="00115F83"/>
    <w:rsid w:val="00116D7C"/>
    <w:rsid w:val="00123F65"/>
    <w:rsid w:val="00125742"/>
    <w:rsid w:val="00125868"/>
    <w:rsid w:val="00131634"/>
    <w:rsid w:val="00133C90"/>
    <w:rsid w:val="001373F4"/>
    <w:rsid w:val="001431FF"/>
    <w:rsid w:val="00145770"/>
    <w:rsid w:val="00161D9A"/>
    <w:rsid w:val="001628D4"/>
    <w:rsid w:val="001668F2"/>
    <w:rsid w:val="001708D4"/>
    <w:rsid w:val="001719E2"/>
    <w:rsid w:val="001737A5"/>
    <w:rsid w:val="0017511F"/>
    <w:rsid w:val="00175AC3"/>
    <w:rsid w:val="00177E1C"/>
    <w:rsid w:val="00184050"/>
    <w:rsid w:val="00187C11"/>
    <w:rsid w:val="00196594"/>
    <w:rsid w:val="001A2CD1"/>
    <w:rsid w:val="001A5602"/>
    <w:rsid w:val="001A7D9E"/>
    <w:rsid w:val="001B344A"/>
    <w:rsid w:val="001B4F0C"/>
    <w:rsid w:val="001B51A5"/>
    <w:rsid w:val="001C106F"/>
    <w:rsid w:val="001C1450"/>
    <w:rsid w:val="001C1F4C"/>
    <w:rsid w:val="001C4609"/>
    <w:rsid w:val="001C57D5"/>
    <w:rsid w:val="001C5E05"/>
    <w:rsid w:val="001D1AD8"/>
    <w:rsid w:val="001E099A"/>
    <w:rsid w:val="001E6C69"/>
    <w:rsid w:val="001F7480"/>
    <w:rsid w:val="002021C0"/>
    <w:rsid w:val="002023F3"/>
    <w:rsid w:val="002035F7"/>
    <w:rsid w:val="00211E58"/>
    <w:rsid w:val="002274BB"/>
    <w:rsid w:val="00232127"/>
    <w:rsid w:val="0023524A"/>
    <w:rsid w:val="00242291"/>
    <w:rsid w:val="002543D3"/>
    <w:rsid w:val="00264452"/>
    <w:rsid w:val="002668A5"/>
    <w:rsid w:val="00270FE9"/>
    <w:rsid w:val="002772B0"/>
    <w:rsid w:val="00286A63"/>
    <w:rsid w:val="00287E74"/>
    <w:rsid w:val="00290633"/>
    <w:rsid w:val="002A2F3E"/>
    <w:rsid w:val="002A7E44"/>
    <w:rsid w:val="002B049C"/>
    <w:rsid w:val="002B7239"/>
    <w:rsid w:val="002B7D96"/>
    <w:rsid w:val="002E3CF9"/>
    <w:rsid w:val="002E450A"/>
    <w:rsid w:val="00301DCE"/>
    <w:rsid w:val="003046C1"/>
    <w:rsid w:val="0031043C"/>
    <w:rsid w:val="00310797"/>
    <w:rsid w:val="003207DD"/>
    <w:rsid w:val="00320950"/>
    <w:rsid w:val="00324E62"/>
    <w:rsid w:val="0033152A"/>
    <w:rsid w:val="003404B7"/>
    <w:rsid w:val="003420C8"/>
    <w:rsid w:val="0034664B"/>
    <w:rsid w:val="00347E1E"/>
    <w:rsid w:val="003556E9"/>
    <w:rsid w:val="0035589A"/>
    <w:rsid w:val="00360B57"/>
    <w:rsid w:val="00360BBF"/>
    <w:rsid w:val="003610A7"/>
    <w:rsid w:val="00362AF1"/>
    <w:rsid w:val="0036657E"/>
    <w:rsid w:val="00373669"/>
    <w:rsid w:val="00380DA4"/>
    <w:rsid w:val="00382232"/>
    <w:rsid w:val="003916EB"/>
    <w:rsid w:val="00393305"/>
    <w:rsid w:val="003A1300"/>
    <w:rsid w:val="003B520F"/>
    <w:rsid w:val="003D4ECF"/>
    <w:rsid w:val="003E4362"/>
    <w:rsid w:val="003F47C3"/>
    <w:rsid w:val="003F4BB5"/>
    <w:rsid w:val="00400B6F"/>
    <w:rsid w:val="00404453"/>
    <w:rsid w:val="00404C92"/>
    <w:rsid w:val="00412047"/>
    <w:rsid w:val="00440581"/>
    <w:rsid w:val="00441B1B"/>
    <w:rsid w:val="00456A0B"/>
    <w:rsid w:val="004610F3"/>
    <w:rsid w:val="0047689B"/>
    <w:rsid w:val="00483540"/>
    <w:rsid w:val="004835AD"/>
    <w:rsid w:val="004927C9"/>
    <w:rsid w:val="004B448C"/>
    <w:rsid w:val="004C475A"/>
    <w:rsid w:val="004F099C"/>
    <w:rsid w:val="004F2F5C"/>
    <w:rsid w:val="004F4406"/>
    <w:rsid w:val="00501309"/>
    <w:rsid w:val="0050349D"/>
    <w:rsid w:val="0050638F"/>
    <w:rsid w:val="005135B0"/>
    <w:rsid w:val="00521AC5"/>
    <w:rsid w:val="005317C6"/>
    <w:rsid w:val="005326E4"/>
    <w:rsid w:val="00541838"/>
    <w:rsid w:val="00547670"/>
    <w:rsid w:val="005531E3"/>
    <w:rsid w:val="00563C72"/>
    <w:rsid w:val="005669C4"/>
    <w:rsid w:val="00576D98"/>
    <w:rsid w:val="00582F5F"/>
    <w:rsid w:val="00583FF7"/>
    <w:rsid w:val="005A0E83"/>
    <w:rsid w:val="005A1622"/>
    <w:rsid w:val="005B556D"/>
    <w:rsid w:val="005C34F6"/>
    <w:rsid w:val="005C70F7"/>
    <w:rsid w:val="005D054F"/>
    <w:rsid w:val="005D1E92"/>
    <w:rsid w:val="005D4190"/>
    <w:rsid w:val="005D5C42"/>
    <w:rsid w:val="005E09DC"/>
    <w:rsid w:val="005E24FD"/>
    <w:rsid w:val="005E42D5"/>
    <w:rsid w:val="005E5675"/>
    <w:rsid w:val="005F502A"/>
    <w:rsid w:val="005F6B47"/>
    <w:rsid w:val="00606385"/>
    <w:rsid w:val="00620609"/>
    <w:rsid w:val="00621D10"/>
    <w:rsid w:val="00622E70"/>
    <w:rsid w:val="00624F66"/>
    <w:rsid w:val="0064129F"/>
    <w:rsid w:val="00652A25"/>
    <w:rsid w:val="006610F3"/>
    <w:rsid w:val="006611A7"/>
    <w:rsid w:val="00662E02"/>
    <w:rsid w:val="00667B0E"/>
    <w:rsid w:val="006767DE"/>
    <w:rsid w:val="006775B2"/>
    <w:rsid w:val="00693F47"/>
    <w:rsid w:val="006964B6"/>
    <w:rsid w:val="006966E9"/>
    <w:rsid w:val="006979AF"/>
    <w:rsid w:val="006A3778"/>
    <w:rsid w:val="006B040A"/>
    <w:rsid w:val="006B2684"/>
    <w:rsid w:val="006B2A9B"/>
    <w:rsid w:val="006B5751"/>
    <w:rsid w:val="006B79BE"/>
    <w:rsid w:val="006C0049"/>
    <w:rsid w:val="006C1CC0"/>
    <w:rsid w:val="006C383F"/>
    <w:rsid w:val="006D460C"/>
    <w:rsid w:val="006E34AE"/>
    <w:rsid w:val="006E601E"/>
    <w:rsid w:val="006F20F1"/>
    <w:rsid w:val="006F2320"/>
    <w:rsid w:val="006F33E7"/>
    <w:rsid w:val="006F399F"/>
    <w:rsid w:val="006F4E0D"/>
    <w:rsid w:val="006F62B9"/>
    <w:rsid w:val="007317DE"/>
    <w:rsid w:val="00734915"/>
    <w:rsid w:val="00744AE0"/>
    <w:rsid w:val="007453D5"/>
    <w:rsid w:val="007519C3"/>
    <w:rsid w:val="00756ED4"/>
    <w:rsid w:val="007579E9"/>
    <w:rsid w:val="00771B7D"/>
    <w:rsid w:val="0077470B"/>
    <w:rsid w:val="00776229"/>
    <w:rsid w:val="00782E92"/>
    <w:rsid w:val="007846AB"/>
    <w:rsid w:val="007902EE"/>
    <w:rsid w:val="00793BFA"/>
    <w:rsid w:val="00794861"/>
    <w:rsid w:val="007948C4"/>
    <w:rsid w:val="00797E23"/>
    <w:rsid w:val="007A4DBA"/>
    <w:rsid w:val="007C1F12"/>
    <w:rsid w:val="007C6178"/>
    <w:rsid w:val="007E0849"/>
    <w:rsid w:val="007E325E"/>
    <w:rsid w:val="007E6178"/>
    <w:rsid w:val="007F0737"/>
    <w:rsid w:val="007F11CA"/>
    <w:rsid w:val="007F74C7"/>
    <w:rsid w:val="007F7AA4"/>
    <w:rsid w:val="00802C4F"/>
    <w:rsid w:val="008059FD"/>
    <w:rsid w:val="00807800"/>
    <w:rsid w:val="00810F85"/>
    <w:rsid w:val="00811506"/>
    <w:rsid w:val="00813CD5"/>
    <w:rsid w:val="008320BD"/>
    <w:rsid w:val="0085082D"/>
    <w:rsid w:val="008511F2"/>
    <w:rsid w:val="00852B77"/>
    <w:rsid w:val="0085352C"/>
    <w:rsid w:val="0086111F"/>
    <w:rsid w:val="00863C32"/>
    <w:rsid w:val="008722F0"/>
    <w:rsid w:val="0087587F"/>
    <w:rsid w:val="0087645C"/>
    <w:rsid w:val="0087790B"/>
    <w:rsid w:val="008819B4"/>
    <w:rsid w:val="00886E94"/>
    <w:rsid w:val="008925AF"/>
    <w:rsid w:val="00892692"/>
    <w:rsid w:val="00896E3D"/>
    <w:rsid w:val="008A10FF"/>
    <w:rsid w:val="008B0041"/>
    <w:rsid w:val="008C0BF9"/>
    <w:rsid w:val="008C559E"/>
    <w:rsid w:val="008D2967"/>
    <w:rsid w:val="008D3CEC"/>
    <w:rsid w:val="008E04AA"/>
    <w:rsid w:val="008E2086"/>
    <w:rsid w:val="008E6372"/>
    <w:rsid w:val="008E763A"/>
    <w:rsid w:val="00900368"/>
    <w:rsid w:val="00900C46"/>
    <w:rsid w:val="00912AA4"/>
    <w:rsid w:val="00913222"/>
    <w:rsid w:val="00914786"/>
    <w:rsid w:val="00921A04"/>
    <w:rsid w:val="00923AE2"/>
    <w:rsid w:val="0092408D"/>
    <w:rsid w:val="00927A84"/>
    <w:rsid w:val="009334BD"/>
    <w:rsid w:val="009349B6"/>
    <w:rsid w:val="00937DD4"/>
    <w:rsid w:val="00940655"/>
    <w:rsid w:val="0094089E"/>
    <w:rsid w:val="00940CBC"/>
    <w:rsid w:val="009506A9"/>
    <w:rsid w:val="00954C83"/>
    <w:rsid w:val="00954FC6"/>
    <w:rsid w:val="00956A02"/>
    <w:rsid w:val="009659B2"/>
    <w:rsid w:val="00970BF0"/>
    <w:rsid w:val="00977F2E"/>
    <w:rsid w:val="00980229"/>
    <w:rsid w:val="009808DE"/>
    <w:rsid w:val="00987A5C"/>
    <w:rsid w:val="009906D0"/>
    <w:rsid w:val="00993004"/>
    <w:rsid w:val="00994D61"/>
    <w:rsid w:val="00994DEE"/>
    <w:rsid w:val="009A7287"/>
    <w:rsid w:val="009B2C9A"/>
    <w:rsid w:val="009B3403"/>
    <w:rsid w:val="009B4AD1"/>
    <w:rsid w:val="009B7590"/>
    <w:rsid w:val="009B7E87"/>
    <w:rsid w:val="009C198A"/>
    <w:rsid w:val="009C276B"/>
    <w:rsid w:val="009C627F"/>
    <w:rsid w:val="009D4064"/>
    <w:rsid w:val="009D52C7"/>
    <w:rsid w:val="009D5F53"/>
    <w:rsid w:val="009E0416"/>
    <w:rsid w:val="009F41BF"/>
    <w:rsid w:val="009F6DAD"/>
    <w:rsid w:val="00A0101B"/>
    <w:rsid w:val="00A0390A"/>
    <w:rsid w:val="00A12E69"/>
    <w:rsid w:val="00A17F2A"/>
    <w:rsid w:val="00A226FD"/>
    <w:rsid w:val="00A268CD"/>
    <w:rsid w:val="00A2758D"/>
    <w:rsid w:val="00A505F1"/>
    <w:rsid w:val="00A61536"/>
    <w:rsid w:val="00A62C8A"/>
    <w:rsid w:val="00A64571"/>
    <w:rsid w:val="00A729E4"/>
    <w:rsid w:val="00A74EEC"/>
    <w:rsid w:val="00A77CFD"/>
    <w:rsid w:val="00A8117C"/>
    <w:rsid w:val="00A829BA"/>
    <w:rsid w:val="00A8670A"/>
    <w:rsid w:val="00AA0E29"/>
    <w:rsid w:val="00AA7F39"/>
    <w:rsid w:val="00AB3912"/>
    <w:rsid w:val="00AC7147"/>
    <w:rsid w:val="00AD0199"/>
    <w:rsid w:val="00AD2A91"/>
    <w:rsid w:val="00AD2BE7"/>
    <w:rsid w:val="00AF2933"/>
    <w:rsid w:val="00AF37C3"/>
    <w:rsid w:val="00AF45F2"/>
    <w:rsid w:val="00B00979"/>
    <w:rsid w:val="00B06266"/>
    <w:rsid w:val="00B13B57"/>
    <w:rsid w:val="00B163DE"/>
    <w:rsid w:val="00B168BC"/>
    <w:rsid w:val="00B16FD6"/>
    <w:rsid w:val="00B174DB"/>
    <w:rsid w:val="00B211C5"/>
    <w:rsid w:val="00B2234D"/>
    <w:rsid w:val="00B23ABA"/>
    <w:rsid w:val="00B30D98"/>
    <w:rsid w:val="00B329EA"/>
    <w:rsid w:val="00B374C8"/>
    <w:rsid w:val="00B456F4"/>
    <w:rsid w:val="00B47328"/>
    <w:rsid w:val="00B60762"/>
    <w:rsid w:val="00B622A2"/>
    <w:rsid w:val="00B63B07"/>
    <w:rsid w:val="00B6586F"/>
    <w:rsid w:val="00B66A79"/>
    <w:rsid w:val="00B74DA4"/>
    <w:rsid w:val="00B75003"/>
    <w:rsid w:val="00B75C7E"/>
    <w:rsid w:val="00B769A4"/>
    <w:rsid w:val="00B80532"/>
    <w:rsid w:val="00B82956"/>
    <w:rsid w:val="00B862C9"/>
    <w:rsid w:val="00B86F5D"/>
    <w:rsid w:val="00B901C2"/>
    <w:rsid w:val="00B9093D"/>
    <w:rsid w:val="00B963D6"/>
    <w:rsid w:val="00B97355"/>
    <w:rsid w:val="00BD0899"/>
    <w:rsid w:val="00BD26EB"/>
    <w:rsid w:val="00BD434D"/>
    <w:rsid w:val="00BD492F"/>
    <w:rsid w:val="00BD4A89"/>
    <w:rsid w:val="00BD54E6"/>
    <w:rsid w:val="00BD7348"/>
    <w:rsid w:val="00BD7E5E"/>
    <w:rsid w:val="00BE39E5"/>
    <w:rsid w:val="00BE57B2"/>
    <w:rsid w:val="00BE7834"/>
    <w:rsid w:val="00BF14A9"/>
    <w:rsid w:val="00C039D2"/>
    <w:rsid w:val="00C12733"/>
    <w:rsid w:val="00C26B5D"/>
    <w:rsid w:val="00C26BC1"/>
    <w:rsid w:val="00C4492A"/>
    <w:rsid w:val="00C45DB8"/>
    <w:rsid w:val="00C55F7C"/>
    <w:rsid w:val="00C64F7A"/>
    <w:rsid w:val="00C76E6E"/>
    <w:rsid w:val="00C81841"/>
    <w:rsid w:val="00C92924"/>
    <w:rsid w:val="00C93175"/>
    <w:rsid w:val="00CC0CF0"/>
    <w:rsid w:val="00CC3EB9"/>
    <w:rsid w:val="00CD6686"/>
    <w:rsid w:val="00CE6824"/>
    <w:rsid w:val="00CF135F"/>
    <w:rsid w:val="00CF323D"/>
    <w:rsid w:val="00CF722C"/>
    <w:rsid w:val="00D112E6"/>
    <w:rsid w:val="00D154DF"/>
    <w:rsid w:val="00D158A2"/>
    <w:rsid w:val="00D16766"/>
    <w:rsid w:val="00D2023B"/>
    <w:rsid w:val="00D233F5"/>
    <w:rsid w:val="00D31DFF"/>
    <w:rsid w:val="00D32AA2"/>
    <w:rsid w:val="00D353BD"/>
    <w:rsid w:val="00D4086C"/>
    <w:rsid w:val="00D46A13"/>
    <w:rsid w:val="00D47254"/>
    <w:rsid w:val="00D478CD"/>
    <w:rsid w:val="00D56372"/>
    <w:rsid w:val="00D623C4"/>
    <w:rsid w:val="00D7497D"/>
    <w:rsid w:val="00D85EDA"/>
    <w:rsid w:val="00D9508A"/>
    <w:rsid w:val="00D95D50"/>
    <w:rsid w:val="00DA4E7E"/>
    <w:rsid w:val="00DB027A"/>
    <w:rsid w:val="00DC05D3"/>
    <w:rsid w:val="00DC20C3"/>
    <w:rsid w:val="00DC25E8"/>
    <w:rsid w:val="00DC4348"/>
    <w:rsid w:val="00DD167F"/>
    <w:rsid w:val="00DE2056"/>
    <w:rsid w:val="00DE709A"/>
    <w:rsid w:val="00E0136A"/>
    <w:rsid w:val="00E25D20"/>
    <w:rsid w:val="00E303AE"/>
    <w:rsid w:val="00E30C6E"/>
    <w:rsid w:val="00E30FBF"/>
    <w:rsid w:val="00E33B31"/>
    <w:rsid w:val="00E431E9"/>
    <w:rsid w:val="00E4378B"/>
    <w:rsid w:val="00E440D0"/>
    <w:rsid w:val="00E47A6F"/>
    <w:rsid w:val="00E50462"/>
    <w:rsid w:val="00E51D47"/>
    <w:rsid w:val="00E5448B"/>
    <w:rsid w:val="00E552D0"/>
    <w:rsid w:val="00E55938"/>
    <w:rsid w:val="00E619D1"/>
    <w:rsid w:val="00E63655"/>
    <w:rsid w:val="00E64012"/>
    <w:rsid w:val="00E66760"/>
    <w:rsid w:val="00E67062"/>
    <w:rsid w:val="00E72E8F"/>
    <w:rsid w:val="00E744C4"/>
    <w:rsid w:val="00E75A81"/>
    <w:rsid w:val="00E779A4"/>
    <w:rsid w:val="00E77E61"/>
    <w:rsid w:val="00E8342A"/>
    <w:rsid w:val="00E85AD5"/>
    <w:rsid w:val="00E915C0"/>
    <w:rsid w:val="00E92001"/>
    <w:rsid w:val="00E93ADF"/>
    <w:rsid w:val="00E97929"/>
    <w:rsid w:val="00EA1BE0"/>
    <w:rsid w:val="00EA338F"/>
    <w:rsid w:val="00EC6019"/>
    <w:rsid w:val="00ED07E4"/>
    <w:rsid w:val="00EE3B4D"/>
    <w:rsid w:val="00EF1294"/>
    <w:rsid w:val="00EF3082"/>
    <w:rsid w:val="00EF73F2"/>
    <w:rsid w:val="00F01AC5"/>
    <w:rsid w:val="00F063E5"/>
    <w:rsid w:val="00F066C5"/>
    <w:rsid w:val="00F07F9E"/>
    <w:rsid w:val="00F13151"/>
    <w:rsid w:val="00F20AFB"/>
    <w:rsid w:val="00F23DA1"/>
    <w:rsid w:val="00F24A45"/>
    <w:rsid w:val="00F32029"/>
    <w:rsid w:val="00F37479"/>
    <w:rsid w:val="00F406CA"/>
    <w:rsid w:val="00F417E8"/>
    <w:rsid w:val="00F42F3B"/>
    <w:rsid w:val="00F434BC"/>
    <w:rsid w:val="00F5280C"/>
    <w:rsid w:val="00F57B25"/>
    <w:rsid w:val="00F610D0"/>
    <w:rsid w:val="00F61A90"/>
    <w:rsid w:val="00F61E57"/>
    <w:rsid w:val="00F62533"/>
    <w:rsid w:val="00F77FBE"/>
    <w:rsid w:val="00F81BDD"/>
    <w:rsid w:val="00F91DCB"/>
    <w:rsid w:val="00F935FA"/>
    <w:rsid w:val="00F939A1"/>
    <w:rsid w:val="00F9535C"/>
    <w:rsid w:val="00F954A9"/>
    <w:rsid w:val="00F97C13"/>
    <w:rsid w:val="00FA25AF"/>
    <w:rsid w:val="00FA5B50"/>
    <w:rsid w:val="00FB340F"/>
    <w:rsid w:val="00FB3417"/>
    <w:rsid w:val="00FC17D0"/>
    <w:rsid w:val="00FC6F2C"/>
    <w:rsid w:val="00FD2A2C"/>
    <w:rsid w:val="00FD3E6F"/>
    <w:rsid w:val="00FE75E3"/>
    <w:rsid w:val="00FF151B"/>
    <w:rsid w:val="00FF6768"/>
    <w:rsid w:val="00FF7312"/>
    <w:rsid w:val="00FF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4721165"/>
  <w15:docId w15:val="{F38BD8D6-EDE7-472C-9D7B-20D0A7CF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lang w:val="en-IN" w:eastAsia="hi-IN" w:bidi="hi-IN"/>
    </w:rPr>
  </w:style>
  <w:style w:type="paragraph" w:styleId="Heading2">
    <w:name w:val="heading 2"/>
    <w:basedOn w:val="Heading"/>
    <w:next w:val="BodyText"/>
    <w:qFormat/>
    <w:pPr>
      <w:numPr>
        <w:ilvl w:val="1"/>
        <w:numId w:val="1"/>
      </w:numPr>
      <w:tabs>
        <w:tab w:val="left" w:pos="576"/>
      </w:tabs>
      <w:outlineLvl w:val="1"/>
    </w:pPr>
    <w:rPr>
      <w:rFonts w:ascii="Times New Roman" w:eastAsia="SimSu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b/>
      <w:bCs/>
      <w:caps w:val="0"/>
      <w:smallCaps w:val="0"/>
    </w:rPr>
  </w:style>
  <w:style w:type="character" w:customStyle="1" w:styleId="WW8Num2z1">
    <w:name w:val="WW8Num2z1"/>
    <w:rPr>
      <w:rFonts w:ascii="OpenSymbol" w:hAnsi="OpenSymbol" w:cs="OpenSymbol"/>
      <w:b/>
      <w:bCs/>
    </w:rPr>
  </w:style>
  <w:style w:type="character" w:customStyle="1" w:styleId="WW8Num3z0">
    <w:name w:val="WW8Num3z0"/>
    <w:rPr>
      <w:rFonts w:ascii="Symbol" w:hAnsi="Symbol" w:cs="OpenSymbol"/>
      <w:b/>
      <w:bCs/>
      <w:caps w:val="0"/>
      <w:smallCaps w:val="0"/>
      <w:lang w:val="en-US"/>
    </w:rPr>
  </w:style>
  <w:style w:type="character" w:customStyle="1" w:styleId="WW8Num3z1">
    <w:name w:val="WW8Num3z1"/>
    <w:rPr>
      <w:rFonts w:ascii="OpenSymbol" w:hAnsi="OpenSymbol" w:cs="OpenSymbol"/>
      <w:b/>
      <w:bCs/>
    </w:rPr>
  </w:style>
  <w:style w:type="character" w:customStyle="1" w:styleId="WW8Num4z0">
    <w:name w:val="WW8Num4z0"/>
    <w:rPr>
      <w:rFonts w:ascii="Symbol" w:hAnsi="Symbol" w:cs="OpenSymbol"/>
      <w:b/>
      <w:bCs/>
    </w:rPr>
  </w:style>
  <w:style w:type="character" w:customStyle="1" w:styleId="WW8Num4z1">
    <w:name w:val="WW8Num4z1"/>
    <w:rPr>
      <w:rFonts w:ascii="OpenSymbol" w:hAnsi="OpenSymbol" w:cs="OpenSymbol"/>
      <w:b/>
      <w:bCs/>
    </w:rPr>
  </w:style>
  <w:style w:type="character" w:customStyle="1" w:styleId="WW8Num5z0">
    <w:name w:val="WW8Num5z0"/>
    <w:rPr>
      <w:rFonts w:ascii="Symbol" w:hAnsi="Symbol" w:cs="OpenSymbol"/>
      <w:b/>
      <w:bCs/>
    </w:rPr>
  </w:style>
  <w:style w:type="character" w:customStyle="1" w:styleId="WW8Num5z1">
    <w:name w:val="WW8Num5z1"/>
    <w:rPr>
      <w:rFonts w:ascii="OpenSymbol" w:hAnsi="OpenSymbol" w:cs="OpenSymbol"/>
      <w:b/>
      <w:bCs/>
    </w:rPr>
  </w:style>
  <w:style w:type="character" w:customStyle="1" w:styleId="WW8Num6z0">
    <w:name w:val="WW8Num6z0"/>
    <w:rPr>
      <w:rFonts w:ascii="Symbol" w:hAnsi="Symbol" w:cs="OpenSymbol"/>
      <w:b/>
      <w:bCs/>
    </w:rPr>
  </w:style>
  <w:style w:type="character" w:customStyle="1" w:styleId="WW8Num6z1">
    <w:name w:val="WW8Num6z1"/>
    <w:rPr>
      <w:rFonts w:ascii="OpenSymbol" w:hAnsi="OpenSymbol" w:cs="OpenSymbol"/>
      <w:b/>
      <w:bCs/>
    </w:rPr>
  </w:style>
  <w:style w:type="character" w:customStyle="1" w:styleId="WW8Num7z0">
    <w:name w:val="WW8Num7z0"/>
    <w:rPr>
      <w:rFonts w:ascii="Symbol" w:hAnsi="Symbol" w:cs="OpenSymbol"/>
      <w:b/>
      <w:bCs/>
    </w:rPr>
  </w:style>
  <w:style w:type="character" w:customStyle="1" w:styleId="WW8Num7z1">
    <w:name w:val="WW8Num7z1"/>
    <w:rPr>
      <w:rFonts w:ascii="OpenSymbol" w:hAnsi="OpenSymbol" w:cs="OpenSymbol"/>
      <w:b/>
      <w:bCs/>
    </w:rPr>
  </w:style>
  <w:style w:type="character" w:customStyle="1" w:styleId="WW8Num8z0">
    <w:name w:val="WW8Num8z0"/>
    <w:rPr>
      <w:rFonts w:ascii="Symbol" w:hAnsi="Symbol" w:cs="OpenSymbol"/>
      <w:b/>
      <w:bCs/>
    </w:rPr>
  </w:style>
  <w:style w:type="character" w:customStyle="1" w:styleId="WW8Num8z1">
    <w:name w:val="WW8Num8z1"/>
    <w:rPr>
      <w:rFonts w:ascii="OpenSymbol" w:hAnsi="OpenSymbol" w:cs="OpenSymbol"/>
      <w:b/>
      <w:bCs/>
    </w:rPr>
  </w:style>
  <w:style w:type="character" w:customStyle="1" w:styleId="WW8Num9z0">
    <w:name w:val="WW8Num9z0"/>
    <w:rPr>
      <w:rFonts w:ascii="Symbol" w:hAnsi="Symbol" w:cs="OpenSymbol"/>
      <w:b/>
      <w:bCs/>
      <w:caps w:val="0"/>
      <w:smallCaps w:val="0"/>
      <w:lang w:val="en-US"/>
    </w:rPr>
  </w:style>
  <w:style w:type="character" w:customStyle="1" w:styleId="WW8Num9z1">
    <w:name w:val="WW8Num9z1"/>
    <w:rPr>
      <w:rFonts w:ascii="OpenSymbol" w:hAnsi="OpenSymbol" w:cs="OpenSymbol"/>
      <w:b/>
      <w:bCs/>
    </w:rPr>
  </w:style>
  <w:style w:type="character" w:styleId="Strong">
    <w:name w:val="Strong"/>
    <w:uiPriority w:val="22"/>
    <w:qFormat/>
    <w:rPr>
      <w:b/>
      <w:bCs/>
    </w:rPr>
  </w:style>
  <w:style w:type="character" w:customStyle="1" w:styleId="Bullets">
    <w:name w:val="Bullets"/>
    <w:rPr>
      <w:rFonts w:ascii="OpenSymbol" w:eastAsia="OpenSymbol" w:hAnsi="OpenSymbol" w:cs="OpenSymbol"/>
      <w:b/>
      <w:bCs/>
    </w:rPr>
  </w:style>
  <w:style w:type="character" w:styleId="Hyperlink">
    <w:name w:val="Hyperlink"/>
    <w:rPr>
      <w:color w:val="000080"/>
    </w:rPr>
  </w:style>
  <w:style w:type="character" w:customStyle="1" w:styleId="ListLabel1">
    <w:name w:val="ListLabel 1"/>
    <w:rPr>
      <w:rFonts w:cs="Courier New"/>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link w:val="BodyTextChar"/>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pPr>
      <w:suppressLineNumbers/>
    </w:pPr>
    <w:rPr>
      <w:rFonts w:cs="Ari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Caption1">
    <w:name w:val="Caption1"/>
    <w:basedOn w:val="Normal"/>
    <w:pPr>
      <w:suppressLineNumbers/>
      <w:spacing w:before="120" w:after="120"/>
    </w:pPr>
    <w:rPr>
      <w:rFonts w:cs="Arial"/>
      <w:i/>
      <w:iCs/>
      <w:sz w:val="24"/>
      <w:szCs w:val="24"/>
    </w:rPr>
  </w:style>
  <w:style w:type="paragraph" w:customStyle="1" w:styleId="HorizontalLine">
    <w:name w:val="Horizontal Line"/>
    <w:basedOn w:val="Normal"/>
    <w:next w:val="BodyText"/>
    <w:pPr>
      <w:suppressLineNumbers/>
      <w:pBdr>
        <w:bottom w:val="double" w:sz="1" w:space="0" w:color="808080"/>
      </w:pBdr>
      <w:spacing w:after="283"/>
    </w:pPr>
    <w:rPr>
      <w:sz w:val="12"/>
      <w:szCs w:val="12"/>
    </w:rPr>
  </w:style>
  <w:style w:type="paragraph" w:styleId="NoSpacing">
    <w:name w:val="No Spacing"/>
    <w:qFormat/>
    <w:pPr>
      <w:suppressAutoHyphens/>
      <w:spacing w:line="100" w:lineRule="atLeast"/>
    </w:pPr>
    <w:rPr>
      <w:rFonts w:eastAsia="SimSun" w:cs="Arial"/>
      <w:sz w:val="24"/>
      <w:szCs w:val="24"/>
      <w:lang w:val="en-IN" w:eastAsia="hi-IN" w:bidi="hi-IN"/>
    </w:rPr>
  </w:style>
  <w:style w:type="character" w:customStyle="1" w:styleId="BodyTextChar">
    <w:name w:val="Body Text Char"/>
    <w:basedOn w:val="DefaultParagraphFont"/>
    <w:link w:val="BodyText"/>
    <w:rsid w:val="00620609"/>
    <w:rPr>
      <w:lang w:val="en-IN" w:eastAsia="hi-IN" w:bidi="hi-IN"/>
    </w:rPr>
  </w:style>
  <w:style w:type="paragraph" w:styleId="Header">
    <w:name w:val="header"/>
    <w:basedOn w:val="Normal"/>
    <w:link w:val="HeaderChar"/>
    <w:uiPriority w:val="99"/>
    <w:unhideWhenUsed/>
    <w:rsid w:val="00D158A2"/>
    <w:pPr>
      <w:tabs>
        <w:tab w:val="center" w:pos="4513"/>
        <w:tab w:val="right" w:pos="9026"/>
      </w:tabs>
    </w:pPr>
    <w:rPr>
      <w:rFonts w:cs="Mangal"/>
      <w:szCs w:val="18"/>
    </w:rPr>
  </w:style>
  <w:style w:type="character" w:customStyle="1" w:styleId="HeaderChar">
    <w:name w:val="Header Char"/>
    <w:basedOn w:val="DefaultParagraphFont"/>
    <w:link w:val="Header"/>
    <w:uiPriority w:val="99"/>
    <w:rsid w:val="00D158A2"/>
    <w:rPr>
      <w:rFonts w:cs="Mangal"/>
      <w:szCs w:val="18"/>
      <w:lang w:val="en-IN" w:eastAsia="hi-IN" w:bidi="hi-IN"/>
    </w:rPr>
  </w:style>
  <w:style w:type="paragraph" w:styleId="Footer">
    <w:name w:val="footer"/>
    <w:basedOn w:val="Normal"/>
    <w:link w:val="FooterChar"/>
    <w:uiPriority w:val="99"/>
    <w:unhideWhenUsed/>
    <w:rsid w:val="00D158A2"/>
    <w:pPr>
      <w:tabs>
        <w:tab w:val="center" w:pos="4513"/>
        <w:tab w:val="right" w:pos="9026"/>
      </w:tabs>
    </w:pPr>
    <w:rPr>
      <w:rFonts w:cs="Mangal"/>
      <w:szCs w:val="18"/>
    </w:rPr>
  </w:style>
  <w:style w:type="character" w:customStyle="1" w:styleId="FooterChar">
    <w:name w:val="Footer Char"/>
    <w:basedOn w:val="DefaultParagraphFont"/>
    <w:link w:val="Footer"/>
    <w:uiPriority w:val="99"/>
    <w:rsid w:val="00D158A2"/>
    <w:rPr>
      <w:rFonts w:cs="Mangal"/>
      <w:szCs w:val="18"/>
      <w:lang w:val="en-IN"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7730">
      <w:bodyDiv w:val="1"/>
      <w:marLeft w:val="0"/>
      <w:marRight w:val="0"/>
      <w:marTop w:val="0"/>
      <w:marBottom w:val="0"/>
      <w:divBdr>
        <w:top w:val="none" w:sz="0" w:space="0" w:color="auto"/>
        <w:left w:val="none" w:sz="0" w:space="0" w:color="auto"/>
        <w:bottom w:val="none" w:sz="0" w:space="0" w:color="auto"/>
        <w:right w:val="none" w:sz="0" w:space="0" w:color="auto"/>
      </w:divBdr>
    </w:div>
    <w:div w:id="367225888">
      <w:bodyDiv w:val="1"/>
      <w:marLeft w:val="0"/>
      <w:marRight w:val="0"/>
      <w:marTop w:val="0"/>
      <w:marBottom w:val="0"/>
      <w:divBdr>
        <w:top w:val="none" w:sz="0" w:space="0" w:color="auto"/>
        <w:left w:val="none" w:sz="0" w:space="0" w:color="auto"/>
        <w:bottom w:val="none" w:sz="0" w:space="0" w:color="auto"/>
        <w:right w:val="none" w:sz="0" w:space="0" w:color="auto"/>
      </w:divBdr>
    </w:div>
    <w:div w:id="429349340">
      <w:bodyDiv w:val="1"/>
      <w:marLeft w:val="0"/>
      <w:marRight w:val="0"/>
      <w:marTop w:val="0"/>
      <w:marBottom w:val="0"/>
      <w:divBdr>
        <w:top w:val="none" w:sz="0" w:space="0" w:color="auto"/>
        <w:left w:val="none" w:sz="0" w:space="0" w:color="auto"/>
        <w:bottom w:val="none" w:sz="0" w:space="0" w:color="auto"/>
        <w:right w:val="none" w:sz="0" w:space="0" w:color="auto"/>
      </w:divBdr>
    </w:div>
    <w:div w:id="539824830">
      <w:bodyDiv w:val="1"/>
      <w:marLeft w:val="0"/>
      <w:marRight w:val="0"/>
      <w:marTop w:val="0"/>
      <w:marBottom w:val="0"/>
      <w:divBdr>
        <w:top w:val="none" w:sz="0" w:space="0" w:color="auto"/>
        <w:left w:val="none" w:sz="0" w:space="0" w:color="auto"/>
        <w:bottom w:val="none" w:sz="0" w:space="0" w:color="auto"/>
        <w:right w:val="none" w:sz="0" w:space="0" w:color="auto"/>
      </w:divBdr>
    </w:div>
    <w:div w:id="552697083">
      <w:bodyDiv w:val="1"/>
      <w:marLeft w:val="0"/>
      <w:marRight w:val="0"/>
      <w:marTop w:val="0"/>
      <w:marBottom w:val="0"/>
      <w:divBdr>
        <w:top w:val="none" w:sz="0" w:space="0" w:color="auto"/>
        <w:left w:val="none" w:sz="0" w:space="0" w:color="auto"/>
        <w:bottom w:val="none" w:sz="0" w:space="0" w:color="auto"/>
        <w:right w:val="none" w:sz="0" w:space="0" w:color="auto"/>
      </w:divBdr>
    </w:div>
    <w:div w:id="930896886">
      <w:bodyDiv w:val="1"/>
      <w:marLeft w:val="0"/>
      <w:marRight w:val="0"/>
      <w:marTop w:val="0"/>
      <w:marBottom w:val="0"/>
      <w:divBdr>
        <w:top w:val="none" w:sz="0" w:space="0" w:color="auto"/>
        <w:left w:val="none" w:sz="0" w:space="0" w:color="auto"/>
        <w:bottom w:val="none" w:sz="0" w:space="0" w:color="auto"/>
        <w:right w:val="none" w:sz="0" w:space="0" w:color="auto"/>
      </w:divBdr>
    </w:div>
    <w:div w:id="1311446777">
      <w:bodyDiv w:val="1"/>
      <w:marLeft w:val="0"/>
      <w:marRight w:val="0"/>
      <w:marTop w:val="0"/>
      <w:marBottom w:val="0"/>
      <w:divBdr>
        <w:top w:val="none" w:sz="0" w:space="0" w:color="auto"/>
        <w:left w:val="none" w:sz="0" w:space="0" w:color="auto"/>
        <w:bottom w:val="none" w:sz="0" w:space="0" w:color="auto"/>
        <w:right w:val="none" w:sz="0" w:space="0" w:color="auto"/>
      </w:divBdr>
    </w:div>
    <w:div w:id="1624189048">
      <w:bodyDiv w:val="1"/>
      <w:marLeft w:val="0"/>
      <w:marRight w:val="0"/>
      <w:marTop w:val="0"/>
      <w:marBottom w:val="0"/>
      <w:divBdr>
        <w:top w:val="none" w:sz="0" w:space="0" w:color="auto"/>
        <w:left w:val="none" w:sz="0" w:space="0" w:color="auto"/>
        <w:bottom w:val="none" w:sz="0" w:space="0" w:color="auto"/>
        <w:right w:val="none" w:sz="0" w:space="0" w:color="auto"/>
      </w:divBdr>
    </w:div>
    <w:div w:id="209716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2989</Words>
  <Characters>17039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dc:creator>
  <cp:lastModifiedBy>Jack</cp:lastModifiedBy>
  <cp:revision>8</cp:revision>
  <cp:lastPrinted>1900-01-01T05:00:00Z</cp:lastPrinted>
  <dcterms:created xsi:type="dcterms:W3CDTF">2025-11-14T14:55:00Z</dcterms:created>
  <dcterms:modified xsi:type="dcterms:W3CDTF">2026-02-24T19:49:00Z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1033-10.2.0.5871</vt:lpwstr>
  </property>
</Properties>
</file>