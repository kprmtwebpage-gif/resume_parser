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A468CE9" w:rsidR="002A35DE" w:rsidRPr="00B55E98" w:rsidRDefault="006D2312">
      <w:pPr>
        <w:spacing w:before="16" w:after="16"/>
        <w:rPr>
          <w:rFonts w:asciiTheme="majorHAnsi" w:hAnsiTheme="majorHAnsi" w:cstheme="majorHAnsi"/>
          <w:b/>
        </w:rPr>
      </w:pPr>
      <w:proofErr w:type="spellStart"/>
      <w:r w:rsidRPr="00B55E98">
        <w:rPr>
          <w:rFonts w:asciiTheme="majorHAnsi" w:hAnsiTheme="majorHAnsi" w:cstheme="majorHAnsi"/>
          <w:b/>
        </w:rPr>
        <w:t>Gopi</w:t>
      </w:r>
      <w:proofErr w:type="spellEnd"/>
      <w:r w:rsidRPr="00B55E98">
        <w:rPr>
          <w:rFonts w:asciiTheme="majorHAnsi" w:hAnsiTheme="majorHAnsi" w:cstheme="majorHAnsi"/>
          <w:b/>
        </w:rPr>
        <w:t xml:space="preserve"> </w:t>
      </w:r>
      <w:proofErr w:type="spellStart"/>
      <w:r w:rsidRPr="00B55E98">
        <w:rPr>
          <w:rFonts w:asciiTheme="majorHAnsi" w:hAnsiTheme="majorHAnsi" w:cstheme="majorHAnsi"/>
          <w:b/>
        </w:rPr>
        <w:t>Madabhushini</w:t>
      </w:r>
      <w:proofErr w:type="spellEnd"/>
    </w:p>
    <w:p w14:paraId="00000002" w14:textId="6829E0AD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 xml:space="preserve">Email: </w:t>
      </w:r>
      <w:r w:rsidR="007D60A9">
        <w:rPr>
          <w:rFonts w:asciiTheme="majorHAnsi" w:hAnsiTheme="majorHAnsi" w:cstheme="majorHAnsi"/>
          <w:b/>
          <w:color w:val="0563C1"/>
          <w:u w:val="single"/>
        </w:rPr>
        <w:t>madabhushinigopi</w:t>
      </w:r>
      <w:r w:rsidR="006D2312" w:rsidRPr="00B55E98">
        <w:rPr>
          <w:rFonts w:asciiTheme="majorHAnsi" w:hAnsiTheme="majorHAnsi" w:cstheme="majorHAnsi"/>
          <w:b/>
          <w:color w:val="0563C1"/>
          <w:u w:val="single"/>
        </w:rPr>
        <w:t>@gmail.com</w:t>
      </w:r>
      <w:r w:rsidRPr="00B55E98">
        <w:rPr>
          <w:rFonts w:asciiTheme="majorHAnsi" w:hAnsiTheme="majorHAnsi" w:cstheme="majorHAnsi"/>
          <w:b/>
        </w:rPr>
        <w:t xml:space="preserve">                                                                                                 </w:t>
      </w:r>
      <w:r w:rsidR="006D2312" w:rsidRPr="00B55E98">
        <w:rPr>
          <w:rFonts w:asciiTheme="majorHAnsi" w:hAnsiTheme="majorHAnsi" w:cstheme="majorHAnsi"/>
          <w:b/>
        </w:rPr>
        <w:t xml:space="preserve"> </w:t>
      </w:r>
      <w:r w:rsidRPr="00B55E98">
        <w:rPr>
          <w:rFonts w:asciiTheme="majorHAnsi" w:hAnsiTheme="majorHAnsi" w:cstheme="majorHAnsi"/>
          <w:b/>
        </w:rPr>
        <w:t xml:space="preserve">PH: </w:t>
      </w:r>
      <w:r w:rsidR="006D2312" w:rsidRPr="00B55E98">
        <w:rPr>
          <w:rFonts w:asciiTheme="majorHAnsi" w:hAnsiTheme="majorHAnsi" w:cstheme="majorHAnsi"/>
          <w:b/>
        </w:rPr>
        <w:t>201</w:t>
      </w:r>
      <w:r w:rsidRPr="00B55E98">
        <w:rPr>
          <w:rFonts w:asciiTheme="majorHAnsi" w:hAnsiTheme="majorHAnsi" w:cstheme="majorHAnsi"/>
          <w:b/>
        </w:rPr>
        <w:t>-</w:t>
      </w:r>
      <w:r w:rsidR="006D2312" w:rsidRPr="00B55E98">
        <w:rPr>
          <w:rFonts w:asciiTheme="majorHAnsi" w:hAnsiTheme="majorHAnsi" w:cstheme="majorHAnsi"/>
          <w:b/>
        </w:rPr>
        <w:t>936</w:t>
      </w:r>
      <w:r w:rsidRPr="00B55E98">
        <w:rPr>
          <w:rFonts w:asciiTheme="majorHAnsi" w:hAnsiTheme="majorHAnsi" w:cstheme="majorHAnsi"/>
          <w:b/>
        </w:rPr>
        <w:t>-</w:t>
      </w:r>
      <w:r w:rsidR="006D2312" w:rsidRPr="00B55E98">
        <w:rPr>
          <w:rFonts w:asciiTheme="majorHAnsi" w:hAnsiTheme="majorHAnsi" w:cstheme="majorHAnsi"/>
          <w:b/>
        </w:rPr>
        <w:t>3128</w:t>
      </w:r>
    </w:p>
    <w:p w14:paraId="00000003" w14:textId="11F0821C" w:rsidR="002A35DE" w:rsidRPr="00B55E98" w:rsidRDefault="00F26F77">
      <w:pPr>
        <w:pBdr>
          <w:bottom w:val="single" w:sz="8" w:space="1" w:color="000000"/>
        </w:pBd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S</w:t>
      </w:r>
      <w:r w:rsidR="00843932" w:rsidRPr="00B55E98">
        <w:rPr>
          <w:rFonts w:asciiTheme="majorHAnsi" w:hAnsiTheme="majorHAnsi" w:cstheme="majorHAnsi"/>
          <w:b/>
        </w:rPr>
        <w:t>r.</w:t>
      </w:r>
      <w:r w:rsidRPr="00B55E98">
        <w:rPr>
          <w:rFonts w:asciiTheme="majorHAnsi" w:hAnsiTheme="majorHAnsi" w:cstheme="majorHAnsi"/>
          <w:b/>
        </w:rPr>
        <w:t xml:space="preserve"> Developer</w:t>
      </w:r>
      <w:r w:rsidR="00843932" w:rsidRPr="00B55E98">
        <w:rPr>
          <w:rFonts w:asciiTheme="majorHAnsi" w:hAnsiTheme="majorHAnsi" w:cstheme="majorHAnsi"/>
          <w:b/>
        </w:rPr>
        <w:t xml:space="preserve"> </w:t>
      </w:r>
      <w:r w:rsidR="005B77B3" w:rsidRPr="00B55E98">
        <w:rPr>
          <w:rFonts w:asciiTheme="majorHAnsi" w:hAnsiTheme="majorHAnsi" w:cstheme="majorHAnsi"/>
          <w:b/>
        </w:rPr>
        <w:t>(</w:t>
      </w:r>
      <w:r w:rsidR="005541D1"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Python/ AWS Developer</w:t>
      </w:r>
      <w:r w:rsidR="005B77B3" w:rsidRPr="00B55E98">
        <w:rPr>
          <w:rFonts w:asciiTheme="majorHAnsi" w:hAnsiTheme="majorHAnsi" w:cstheme="majorHAnsi"/>
          <w:b/>
        </w:rPr>
        <w:t>)</w:t>
      </w:r>
    </w:p>
    <w:p w14:paraId="00000004" w14:textId="77777777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Professional Summary</w:t>
      </w:r>
    </w:p>
    <w:p w14:paraId="1453ACDD" w14:textId="47CB81CD" w:rsidR="003D3C82" w:rsidRDefault="003D3C82" w:rsidP="003D3C82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Senior Python Developer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with 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8</w:t>
      </w:r>
      <w:r w:rsidR="00342062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+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years of </w:t>
      </w:r>
      <w:bookmarkStart w:id="0" w:name="_GoBack"/>
      <w:bookmarkEnd w:id="0"/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experience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designing scalable backend systems and high-performance Generative AI solutions using</w:t>
      </w:r>
      <w:r w:rsidR="00115507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proofErr w:type="spellStart"/>
      <w:r w:rsidR="00115507" w:rsidRPr="00115507">
        <w:rPr>
          <w:rStyle w:val="ng-star-inserted1"/>
          <w:rFonts w:ascii="Arial" w:hAnsi="Arial" w:cs="Arial"/>
          <w:b/>
          <w:color w:val="1A1C1E"/>
          <w:sz w:val="21"/>
          <w:szCs w:val="21"/>
        </w:rPr>
        <w:t>SnowFlake</w:t>
      </w:r>
      <w:proofErr w:type="spellEnd"/>
      <w:r w:rsidR="00115507">
        <w:rPr>
          <w:rStyle w:val="ng-star-inserted1"/>
          <w:rFonts w:ascii="Arial" w:hAnsi="Arial" w:cs="Arial"/>
          <w:b/>
          <w:color w:val="1A1C1E"/>
          <w:sz w:val="21"/>
          <w:szCs w:val="21"/>
        </w:rPr>
        <w:t xml:space="preserve"> and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proofErr w:type="spellStart"/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FastAPI</w:t>
      </w:r>
      <w:proofErr w:type="spellEnd"/>
    </w:p>
    <w:p w14:paraId="022A588A" w14:textId="77777777" w:rsidR="003D3C82" w:rsidRP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>Specialist in designing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Agentic Workflows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and multi-agent systems using 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LangChain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 and 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LangGraph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, enabling complex reasoning and 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stateful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 interactions for enterprise applications.</w:t>
      </w:r>
    </w:p>
    <w:p w14:paraId="59948E93" w14:textId="77777777" w:rsidR="003D3C82" w:rsidRP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>Early adopter of the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Model Context Protocol (MCP)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proficient in standardizing secure connections between LLMs and internal data sources (SQL/NoSQL) to streamline integration overhead.</w:t>
      </w:r>
    </w:p>
    <w:p w14:paraId="3741716D" w14:textId="77777777" w:rsidR="003D3C82" w:rsidRP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>Expert in building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Advanced RAG (Retrieval-Augmented Generation)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pipelines by orchestrating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Vector Databases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(Pinecone/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Milvus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) with traditional 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Postgres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/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DynamoDB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 stores for context-aware inference.</w:t>
      </w:r>
    </w:p>
    <w:p w14:paraId="1B3A5627" w14:textId="77777777" w:rsidR="003D3C82" w:rsidRP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Proven </w:t>
      </w:r>
      <w:proofErr w:type="gram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track record</w:t>
      </w:r>
      <w:proofErr w:type="gramEnd"/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 in 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MLOps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&amp;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GitOps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, managing containerized deployments on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Kubernetes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via 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ArgoCD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 and 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GitLab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, ensuring seamless delivery of ML models into production.</w:t>
      </w:r>
    </w:p>
    <w:p w14:paraId="44922BCD" w14:textId="77777777" w:rsidR="003D3C82" w:rsidRP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>Skilled in automating complex business logic using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n8n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developing custom Python nodes to trigger Gen AI analysis within low-code/no-code operational workflows.</w:t>
      </w:r>
    </w:p>
    <w:p w14:paraId="0EDDD066" w14:textId="77777777" w:rsidR="003D3C82" w:rsidRP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>Hands-on experience with 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PyTorch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 and 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TensorFlow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 for implementing deep learning models, including fine-tuning open-source LLMs (Llama/Mistral) for domain-specific tasks.</w:t>
      </w:r>
    </w:p>
    <w:p w14:paraId="4E2FC5C5" w14:textId="5E4F7344" w:rsidR="003D3C82" w:rsidRP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>Proficient in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Cloud-Native Architecture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utilizing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AWS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and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GCP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services (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SageMaker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, Vertex AI, Lambda</w:t>
      </w:r>
      <w:r w:rsidR="00CA7752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/Functions) to build cost-efficient and scalable AI infrastructure.</w:t>
      </w:r>
    </w:p>
    <w:p w14:paraId="6A980EB8" w14:textId="01325C7E" w:rsidR="004A4F39" w:rsidRPr="00B55E98" w:rsidRDefault="004A4F39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Set up end-to-end observability: metrics, logs, tracing, alarms, dashboards, and predictive alerts via </w:t>
      </w:r>
      <w:proofErr w:type="spellStart"/>
      <w:r w:rsidRPr="00B55E98">
        <w:rPr>
          <w:rFonts w:asciiTheme="majorHAnsi" w:hAnsiTheme="majorHAnsi" w:cstheme="majorHAnsi"/>
        </w:rPr>
        <w:t>CloudWatch</w:t>
      </w:r>
      <w:proofErr w:type="spellEnd"/>
      <w:r w:rsidRPr="00B55E98">
        <w:rPr>
          <w:rFonts w:asciiTheme="majorHAnsi" w:hAnsiTheme="majorHAnsi" w:cstheme="majorHAnsi"/>
        </w:rPr>
        <w:t>/ELK/</w:t>
      </w:r>
      <w:proofErr w:type="spellStart"/>
      <w:r w:rsidRPr="00B55E98">
        <w:rPr>
          <w:rFonts w:asciiTheme="majorHAnsi" w:hAnsiTheme="majorHAnsi" w:cstheme="majorHAnsi"/>
        </w:rPr>
        <w:t>Grafana</w:t>
      </w:r>
      <w:proofErr w:type="spellEnd"/>
      <w:r w:rsidRPr="00B55E98">
        <w:rPr>
          <w:rFonts w:asciiTheme="majorHAnsi" w:hAnsiTheme="majorHAnsi" w:cstheme="majorHAnsi"/>
        </w:rPr>
        <w:t>/</w:t>
      </w:r>
      <w:proofErr w:type="spellStart"/>
      <w:r w:rsidRPr="00B55E98">
        <w:rPr>
          <w:rFonts w:asciiTheme="majorHAnsi" w:hAnsiTheme="majorHAnsi" w:cstheme="majorHAnsi"/>
        </w:rPr>
        <w:t>Datadog</w:t>
      </w:r>
      <w:proofErr w:type="spellEnd"/>
      <w:r w:rsidRPr="00B55E98">
        <w:rPr>
          <w:rFonts w:asciiTheme="majorHAnsi" w:hAnsiTheme="majorHAnsi" w:cstheme="majorHAnsi"/>
        </w:rPr>
        <w:t>/</w:t>
      </w:r>
      <w:proofErr w:type="spellStart"/>
      <w:r w:rsidRPr="00B55E98">
        <w:rPr>
          <w:rFonts w:asciiTheme="majorHAnsi" w:hAnsiTheme="majorHAnsi" w:cstheme="majorHAnsi"/>
        </w:rPr>
        <w:t>Splunk</w:t>
      </w:r>
      <w:proofErr w:type="spellEnd"/>
      <w:r w:rsidRPr="00B55E98">
        <w:rPr>
          <w:rFonts w:asciiTheme="majorHAnsi" w:hAnsiTheme="majorHAnsi" w:cstheme="majorHAnsi"/>
        </w:rPr>
        <w:t>.</w:t>
      </w:r>
    </w:p>
    <w:p w14:paraId="276F3A24" w14:textId="77777777" w:rsidR="003D3C82" w:rsidRP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>Deep understanding of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Docker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 containerization and 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microservices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 patterns, ensuring high availability and low latency for token-streaming AI applications.</w:t>
      </w:r>
    </w:p>
    <w:p w14:paraId="483C5334" w14:textId="6FFB6ADE" w:rsidR="003D3C82" w:rsidRDefault="003D3C82" w:rsidP="003D3C8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color w:val="1A1C1E"/>
          <w:sz w:val="21"/>
          <w:szCs w:val="21"/>
        </w:rPr>
        <w:t>Demonstrated ability to bridge the gap between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Data Engineering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and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AI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designing robust ETL pipelines that feed high-quality data into generative models and retrieval systems.</w:t>
      </w:r>
    </w:p>
    <w:p w14:paraId="1B3FA848" w14:textId="6538E3C7" w:rsidR="003D3C82" w:rsidRPr="003D3C82" w:rsidRDefault="003D3C82" w:rsidP="003D3C82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AWS Certified Cloud professional in designing, developing, and deploying scalable cloud-native applications using Python and AWS.</w:t>
      </w:r>
    </w:p>
    <w:p w14:paraId="11B29A20" w14:textId="77777777" w:rsidR="003D3C82" w:rsidRPr="00B55E98" w:rsidRDefault="003D3C82" w:rsidP="003D3C82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Expert in building high-performance </w:t>
      </w:r>
      <w:r w:rsidRPr="003D3C82">
        <w:rPr>
          <w:rFonts w:asciiTheme="majorHAnsi" w:hAnsiTheme="majorHAnsi" w:cstheme="majorHAnsi"/>
          <w:b/>
        </w:rPr>
        <w:t>REST APIs</w:t>
      </w:r>
      <w:r w:rsidRPr="00B55E98">
        <w:rPr>
          <w:rFonts w:asciiTheme="majorHAnsi" w:hAnsiTheme="majorHAnsi" w:cstheme="majorHAnsi"/>
        </w:rPr>
        <w:t xml:space="preserve"> and </w:t>
      </w:r>
      <w:proofErr w:type="spellStart"/>
      <w:r w:rsidRPr="003D3C82">
        <w:rPr>
          <w:rFonts w:asciiTheme="majorHAnsi" w:hAnsiTheme="majorHAnsi" w:cstheme="majorHAnsi"/>
          <w:b/>
        </w:rPr>
        <w:t>microservices</w:t>
      </w:r>
      <w:proofErr w:type="spellEnd"/>
      <w:r w:rsidRPr="00B55E98">
        <w:rPr>
          <w:rFonts w:asciiTheme="majorHAnsi" w:hAnsiTheme="majorHAnsi" w:cstheme="majorHAnsi"/>
        </w:rPr>
        <w:t xml:space="preserve"> using </w:t>
      </w:r>
      <w:r w:rsidRPr="003D3C82">
        <w:rPr>
          <w:rFonts w:asciiTheme="majorHAnsi" w:hAnsiTheme="majorHAnsi" w:cstheme="majorHAnsi"/>
          <w:b/>
        </w:rPr>
        <w:t>Python (</w:t>
      </w:r>
      <w:proofErr w:type="spellStart"/>
      <w:r w:rsidRPr="003D3C82">
        <w:rPr>
          <w:rFonts w:asciiTheme="majorHAnsi" w:hAnsiTheme="majorHAnsi" w:cstheme="majorHAnsi"/>
          <w:b/>
        </w:rPr>
        <w:t>FastAPI</w:t>
      </w:r>
      <w:proofErr w:type="spellEnd"/>
      <w:r w:rsidRPr="003D3C82">
        <w:rPr>
          <w:rFonts w:asciiTheme="majorHAnsi" w:hAnsiTheme="majorHAnsi" w:cstheme="majorHAnsi"/>
          <w:b/>
        </w:rPr>
        <w:t>, Flask, Django)</w:t>
      </w:r>
      <w:r w:rsidRPr="00B55E98">
        <w:rPr>
          <w:rFonts w:asciiTheme="majorHAnsi" w:hAnsiTheme="majorHAnsi" w:cstheme="majorHAnsi"/>
        </w:rPr>
        <w:t xml:space="preserve"> with strong focus on reliability and test automation.</w:t>
      </w:r>
    </w:p>
    <w:p w14:paraId="1E7DDB08" w14:textId="366622BA" w:rsidR="005B77B3" w:rsidRPr="00B55E98" w:rsidRDefault="005B77B3" w:rsidP="005B77B3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Developed automated infrastructure provisioning using </w:t>
      </w:r>
      <w:r w:rsidRPr="003D3C82">
        <w:rPr>
          <w:rFonts w:asciiTheme="majorHAnsi" w:hAnsiTheme="majorHAnsi" w:cstheme="majorHAnsi"/>
          <w:b/>
        </w:rPr>
        <w:t>Terraform/</w:t>
      </w:r>
      <w:proofErr w:type="spellStart"/>
      <w:r w:rsidRPr="003D3C82">
        <w:rPr>
          <w:rFonts w:asciiTheme="majorHAnsi" w:hAnsiTheme="majorHAnsi" w:cstheme="majorHAnsi"/>
          <w:b/>
        </w:rPr>
        <w:t>CloudFormation</w:t>
      </w:r>
      <w:proofErr w:type="spellEnd"/>
      <w:r w:rsidRPr="00B55E98">
        <w:rPr>
          <w:rFonts w:asciiTheme="majorHAnsi" w:hAnsiTheme="majorHAnsi" w:cstheme="majorHAnsi"/>
        </w:rPr>
        <w:t>, enabling 100% reproducible environments across dev, QA, and prod.</w:t>
      </w:r>
    </w:p>
    <w:p w14:paraId="6838EC76" w14:textId="77777777" w:rsidR="005B77B3" w:rsidRPr="00B55E98" w:rsidRDefault="005B77B3" w:rsidP="005B77B3">
      <w:pPr>
        <w:spacing w:after="0" w:line="240" w:lineRule="auto"/>
        <w:ind w:left="720"/>
        <w:rPr>
          <w:rFonts w:asciiTheme="majorHAnsi" w:hAnsiTheme="majorHAnsi" w:cstheme="majorHAnsi"/>
        </w:rPr>
      </w:pPr>
    </w:p>
    <w:p w14:paraId="00000011" w14:textId="77777777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Professional Experience</w:t>
      </w:r>
    </w:p>
    <w:p w14:paraId="00000012" w14:textId="60203913" w:rsidR="002A35DE" w:rsidRPr="00B55E98" w:rsidRDefault="00C379C7">
      <w:pPr>
        <w:spacing w:before="16" w:after="16"/>
        <w:rPr>
          <w:rFonts w:asciiTheme="majorHAnsi" w:hAnsiTheme="majorHAnsi" w:cstheme="majorHAnsi"/>
          <w:b/>
        </w:rPr>
      </w:pPr>
      <w:proofErr w:type="spellStart"/>
      <w:r w:rsidRPr="00B55E98">
        <w:rPr>
          <w:rFonts w:asciiTheme="majorHAnsi" w:eastAsia="Arial" w:hAnsiTheme="majorHAnsi" w:cstheme="majorHAnsi"/>
          <w:b/>
        </w:rPr>
        <w:t>Broadridge</w:t>
      </w:r>
      <w:proofErr w:type="spellEnd"/>
      <w:r w:rsidRPr="00B55E98">
        <w:rPr>
          <w:rFonts w:asciiTheme="majorHAnsi" w:eastAsia="Arial" w:hAnsiTheme="majorHAnsi" w:cstheme="majorHAnsi"/>
          <w:b/>
        </w:rPr>
        <w:t xml:space="preserve"> Financial Solutions</w:t>
      </w:r>
    </w:p>
    <w:p w14:paraId="00000013" w14:textId="3B2EA9E3" w:rsidR="002A35DE" w:rsidRPr="00B55E98" w:rsidRDefault="00CA7752">
      <w:pPr>
        <w:spacing w:before="16" w:after="16"/>
        <w:rPr>
          <w:rFonts w:asciiTheme="majorHAnsi" w:hAnsiTheme="majorHAnsi" w:cstheme="majorHAnsi"/>
          <w:b/>
        </w:rPr>
      </w:pPr>
      <w:bookmarkStart w:id="1" w:name="_gjdgxs" w:colFirst="0" w:colLast="0"/>
      <w:bookmarkEnd w:id="1"/>
      <w:r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Senior Python Developer</w:t>
      </w:r>
      <w:r w:rsidR="005541D1"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with AWS </w:t>
      </w:r>
      <w:r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ab/>
      </w:r>
      <w:r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ab/>
      </w:r>
      <w:r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ab/>
      </w:r>
      <w:r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ab/>
      </w:r>
      <w:r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ab/>
      </w:r>
      <w:r w:rsidRPr="00B55E98">
        <w:rPr>
          <w:rFonts w:asciiTheme="majorHAnsi" w:eastAsia="Arial" w:hAnsiTheme="majorHAnsi" w:cstheme="majorHAnsi"/>
          <w:b/>
        </w:rPr>
        <w:t xml:space="preserve"> </w:t>
      </w:r>
      <w:r w:rsidR="00C379C7" w:rsidRPr="00B55E98">
        <w:rPr>
          <w:rFonts w:asciiTheme="majorHAnsi" w:hAnsiTheme="majorHAnsi" w:cstheme="majorHAnsi"/>
          <w:b/>
        </w:rPr>
        <w:t>Apr</w:t>
      </w:r>
      <w:r w:rsidR="005B41D1" w:rsidRPr="00B55E98">
        <w:rPr>
          <w:rFonts w:asciiTheme="majorHAnsi" w:hAnsiTheme="majorHAnsi" w:cstheme="majorHAnsi"/>
          <w:b/>
        </w:rPr>
        <w:t xml:space="preserve"> 2022 to Present</w:t>
      </w:r>
    </w:p>
    <w:p w14:paraId="00000014" w14:textId="77777777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 xml:space="preserve">Responsibilities: </w:t>
      </w:r>
    </w:p>
    <w:p w14:paraId="1E3E93D4" w14:textId="63EA9DA0" w:rsidR="003D3C82" w:rsidRPr="003D3C82" w:rsidRDefault="00CA775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Designed</w:t>
      </w:r>
      <w:r w:rsidR="003D3C82"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multi-agent workflows using </w:t>
      </w:r>
      <w:proofErr w:type="spellStart"/>
      <w:r w:rsidR="003D3C82"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LangGraph</w:t>
      </w:r>
      <w:proofErr w:type="spellEnd"/>
      <w:r w:rsidR="003D3C82"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 to orchestrate </w:t>
      </w:r>
      <w:proofErr w:type="spellStart"/>
      <w:r w:rsidR="003D3C82" w:rsidRPr="003D3C82">
        <w:rPr>
          <w:rFonts w:ascii="Arial" w:eastAsia="Times New Roman" w:hAnsi="Arial" w:cs="Arial"/>
          <w:color w:val="1A1C1E"/>
          <w:sz w:val="21"/>
          <w:szCs w:val="21"/>
        </w:rPr>
        <w:t>stateful</w:t>
      </w:r>
      <w:proofErr w:type="spellEnd"/>
      <w:r w:rsidR="003D3C82"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 AI agents, enabling complex reasoning loops and "human-in-the-loop" approval processes for enterprise tasks.</w:t>
      </w:r>
    </w:p>
    <w:p w14:paraId="4C520FF0" w14:textId="77777777" w:rsidR="00E65425" w:rsidRPr="00B55E98" w:rsidRDefault="00E65425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B55E98">
        <w:rPr>
          <w:rStyle w:val="Strong"/>
          <w:rFonts w:asciiTheme="majorHAnsi" w:hAnsiTheme="majorHAnsi" w:cstheme="majorHAnsi"/>
        </w:rPr>
        <w:t xml:space="preserve">Developed high-performance Python </w:t>
      </w:r>
      <w:proofErr w:type="spellStart"/>
      <w:r w:rsidRPr="00B55E98">
        <w:rPr>
          <w:rStyle w:val="Strong"/>
          <w:rFonts w:asciiTheme="majorHAnsi" w:hAnsiTheme="majorHAnsi" w:cstheme="majorHAnsi"/>
        </w:rPr>
        <w:t>microservices</w:t>
      </w:r>
      <w:proofErr w:type="spellEnd"/>
      <w:r w:rsidRPr="00B55E98">
        <w:rPr>
          <w:rFonts w:asciiTheme="majorHAnsi" w:hAnsiTheme="majorHAnsi" w:cstheme="majorHAnsi"/>
        </w:rPr>
        <w:t xml:space="preserve"> for data ingestion, reconciliation, compliance, reporting, and workflow automation with optimized API response times and zero downtime.</w:t>
      </w:r>
    </w:p>
    <w:p w14:paraId="0E03B5FD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Implemented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Anthropic’s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Model Context Protocol (MCP)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to standardize connections between LLMs and internal data sources (SQL/NoSQL), reducing custom connector code by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40%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14:paraId="4AF55E92" w14:textId="7117D270" w:rsidR="00E65425" w:rsidRPr="00B55E98" w:rsidRDefault="00E65425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B55E98">
        <w:rPr>
          <w:rStyle w:val="Strong"/>
          <w:rFonts w:asciiTheme="majorHAnsi" w:hAnsiTheme="majorHAnsi" w:cstheme="majorHAnsi"/>
        </w:rPr>
        <w:t xml:space="preserve">Built scalable ETL data </w:t>
      </w:r>
      <w:r w:rsidR="00B55E98" w:rsidRPr="00B55E98">
        <w:rPr>
          <w:rStyle w:val="Strong"/>
          <w:rFonts w:asciiTheme="majorHAnsi" w:hAnsiTheme="majorHAnsi" w:cstheme="majorHAnsi"/>
        </w:rPr>
        <w:t>pipelines</w:t>
      </w:r>
      <w:r w:rsidRPr="00B55E98">
        <w:rPr>
          <w:rFonts w:asciiTheme="majorHAnsi" w:hAnsiTheme="majorHAnsi" w:cstheme="majorHAnsi"/>
        </w:rPr>
        <w:t xml:space="preserve"> with Python, Glue, Athena, and KMS encryption </w:t>
      </w:r>
      <w:proofErr w:type="gramStart"/>
      <w:r w:rsidRPr="00B55E98">
        <w:rPr>
          <w:rFonts w:asciiTheme="majorHAnsi" w:hAnsiTheme="majorHAnsi" w:cstheme="majorHAnsi"/>
        </w:rPr>
        <w:t>to securely process</w:t>
      </w:r>
      <w:proofErr w:type="gramEnd"/>
      <w:r w:rsidRPr="00B55E98">
        <w:rPr>
          <w:rFonts w:asciiTheme="majorHAnsi" w:hAnsiTheme="majorHAnsi" w:cstheme="majorHAnsi"/>
        </w:rPr>
        <w:t xml:space="preserve"> millions of records daily.</w:t>
      </w:r>
    </w:p>
    <w:p w14:paraId="4027B675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Designed low-code/no-code AI automation pipelines in n8n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integrating custom Python nodes to trigger LLM analysis on incoming data streams (e.g., customer support tickets, document processing).</w:t>
      </w:r>
    </w:p>
    <w:p w14:paraId="16330848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Fine-tuned and optimized open-source LLMs (Llama 3, Mistral) using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PyTorch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, employing techniques like 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LoRA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/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QLoRA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 to adapt models to domain-specific datasets while minimizing inference costs.</w:t>
      </w:r>
    </w:p>
    <w:p w14:paraId="4366D062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Built robust RAG (Retrieval-Augmented Generation) pipelines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 using 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LangChain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, implementing advanced retrieval strategies (hybrid search, query expansion, re-ranking) to reduce hallucinations by 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30%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14:paraId="6D894749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Managed high-performance Vector Databases (e.g., Pinecone,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Weaviate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,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Milvus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)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implementing hybrid search (keyword + semantic) and metadata filtering to sub-</w:t>
      </w: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200ms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latency for retrieval.</w:t>
      </w:r>
    </w:p>
    <w:p w14:paraId="305A06E8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Developed scalable data ingestion pipelines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 using Python and Pandas to chunk, embed, and 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upsert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 millions of documents into vector stores, handling embedding drift and index updates.</w:t>
      </w:r>
    </w:p>
    <w:p w14:paraId="09F1BF95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Designed efficient schema models for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DynamoDB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and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Postgres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, storing chat history and user session data to support long-term memory for conversational AI agents.</w:t>
      </w:r>
    </w:p>
    <w:p w14:paraId="29696011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Optimized SQL queries and NoSQL access patterns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to serve context data to LLMs in real-time, preventing bottlenecks during high-concurrency token generation.</w:t>
      </w:r>
    </w:p>
    <w:p w14:paraId="71166889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Established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GitOps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deployment workflows using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ArgoCD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and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GitLab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, automating the rollout of LLM inference services and application updates across Development, Staging, and Production clusters.</w:t>
      </w:r>
    </w:p>
    <w:p w14:paraId="51530A7F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Containerized Gen AI applications using Docker and Kubernetes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configuring resource limits and auto-scaling policies to handle spikes in inference traffic efficiently.</w:t>
      </w:r>
    </w:p>
    <w:p w14:paraId="06DAA83A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Deployed and managed ML infrastructure on AWS (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SageMaker</w:t>
      </w:r>
      <w:proofErr w:type="spellEnd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, Bedrock) and GCP (Vertex AI)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optimizing cloud spend by implementing spot instances and auto-shutdown policies for GPU resources.</w:t>
      </w:r>
    </w:p>
    <w:p w14:paraId="4DBC0ABD" w14:textId="2A997AF9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Integrated CI/CD pipelines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 that automati</w:t>
      </w:r>
      <w:r w:rsidR="00CA7752">
        <w:rPr>
          <w:rFonts w:ascii="Arial" w:eastAsia="Times New Roman" w:hAnsi="Arial" w:cs="Arial"/>
          <w:color w:val="1A1C1E"/>
          <w:sz w:val="21"/>
          <w:szCs w:val="21"/>
        </w:rPr>
        <w:t>cally evaluate LLM performance using tools like RAGAS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 xml:space="preserve"> before promoting models to production via 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ArgoCD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14:paraId="0919452B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Built high-concurrency RESTful APIs using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FastAPI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, enabling asynchronous streaming of LLM tokens to frontend applications for a seamless real-time user experience.</w:t>
      </w:r>
    </w:p>
    <w:p w14:paraId="589EF0CF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Developed middleware for rate limiting and authentication</w:t>
      </w:r>
      <w:r w:rsidRPr="003D3C82">
        <w:rPr>
          <w:rFonts w:ascii="Arial" w:eastAsia="Times New Roman" w:hAnsi="Arial" w:cs="Arial"/>
          <w:color w:val="1A1C1E"/>
          <w:sz w:val="21"/>
          <w:szCs w:val="21"/>
        </w:rPr>
        <w:t>, ensuring secure and controlled access to expensive foundational model APIs (</w:t>
      </w:r>
      <w:proofErr w:type="spellStart"/>
      <w:r w:rsidRPr="003D3C82">
        <w:rPr>
          <w:rFonts w:ascii="Arial" w:eastAsia="Times New Roman" w:hAnsi="Arial" w:cs="Arial"/>
          <w:color w:val="1A1C1E"/>
          <w:sz w:val="21"/>
          <w:szCs w:val="21"/>
        </w:rPr>
        <w:t>OpenAI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, Anthropic).</w:t>
      </w:r>
    </w:p>
    <w:p w14:paraId="4E4B8437" w14:textId="77777777" w:rsidR="003D3C82" w:rsidRPr="003D3C82" w:rsidRDefault="003D3C82" w:rsidP="003D3C8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Exposed Python-based AI </w:t>
      </w:r>
      <w:proofErr w:type="spellStart"/>
      <w:r w:rsidRPr="003D3C82">
        <w:rPr>
          <w:rFonts w:ascii="Arial" w:eastAsia="Times New Roman" w:hAnsi="Arial" w:cs="Arial"/>
          <w:b/>
          <w:bCs/>
          <w:color w:val="1A1C1E"/>
          <w:sz w:val="21"/>
          <w:szCs w:val="21"/>
        </w:rPr>
        <w:t>microservices</w:t>
      </w:r>
      <w:proofErr w:type="spellEnd"/>
      <w:r w:rsidRPr="003D3C82">
        <w:rPr>
          <w:rFonts w:ascii="Arial" w:eastAsia="Times New Roman" w:hAnsi="Arial" w:cs="Arial"/>
          <w:color w:val="1A1C1E"/>
          <w:sz w:val="21"/>
          <w:szCs w:val="21"/>
        </w:rPr>
        <w:t> to the n8n orchestration layer, allowing non-technical teams to trigger complex backend logic via visual workflows.</w:t>
      </w:r>
    </w:p>
    <w:p w14:paraId="50DEDDE3" w14:textId="77777777" w:rsidR="0005331A" w:rsidRPr="00B55E98" w:rsidRDefault="0005331A">
      <w:pPr>
        <w:spacing w:after="0" w:line="240" w:lineRule="auto"/>
        <w:rPr>
          <w:rFonts w:asciiTheme="majorHAnsi" w:hAnsiTheme="majorHAnsi" w:cstheme="majorHAnsi"/>
        </w:rPr>
      </w:pPr>
    </w:p>
    <w:p w14:paraId="5BD1F265" w14:textId="77777777" w:rsidR="005541D1" w:rsidRDefault="005B41D1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B55E98">
        <w:rPr>
          <w:rFonts w:asciiTheme="majorHAnsi" w:hAnsiTheme="majorHAnsi" w:cstheme="majorHAnsi"/>
          <w:b/>
        </w:rPr>
        <w:t>Environment</w:t>
      </w:r>
      <w:r w:rsidRPr="00B55E98">
        <w:rPr>
          <w:rFonts w:asciiTheme="majorHAnsi" w:hAnsiTheme="majorHAnsi" w:cstheme="majorHAnsi"/>
        </w:rPr>
        <w:t>:</w:t>
      </w:r>
      <w:r w:rsidR="00FD59B5" w:rsidRPr="00B55E98">
        <w:rPr>
          <w:rFonts w:asciiTheme="majorHAnsi" w:hAnsiTheme="majorHAnsi" w:cstheme="majorHAnsi"/>
        </w:rPr>
        <w:t xml:space="preserve"> </w:t>
      </w:r>
      <w:r w:rsidR="003D3C82">
        <w:rPr>
          <w:rFonts w:asciiTheme="majorHAnsi" w:hAnsiTheme="majorHAnsi" w:cstheme="majorHAnsi"/>
        </w:rPr>
        <w:t xml:space="preserve">Python, </w:t>
      </w:r>
      <w:proofErr w:type="spellStart"/>
      <w:r w:rsidR="003D3C82">
        <w:rPr>
          <w:rFonts w:asciiTheme="majorHAnsi" w:hAnsiTheme="majorHAnsi" w:cstheme="majorHAnsi"/>
        </w:rPr>
        <w:t>LangChain</w:t>
      </w:r>
      <w:proofErr w:type="spellEnd"/>
      <w:r w:rsidR="003D3C82">
        <w:rPr>
          <w:rFonts w:asciiTheme="majorHAnsi" w:hAnsiTheme="majorHAnsi" w:cstheme="majorHAnsi"/>
        </w:rPr>
        <w:t xml:space="preserve">, </w:t>
      </w:r>
      <w:proofErr w:type="spellStart"/>
      <w:r w:rsidR="003D3C82">
        <w:rPr>
          <w:rFonts w:asciiTheme="majorHAnsi" w:hAnsiTheme="majorHAnsi" w:cstheme="majorHAnsi"/>
        </w:rPr>
        <w:t>LangGraph</w:t>
      </w:r>
      <w:proofErr w:type="spellEnd"/>
      <w:r w:rsidR="003D3C82">
        <w:rPr>
          <w:rFonts w:asciiTheme="majorHAnsi" w:hAnsiTheme="majorHAnsi" w:cstheme="majorHAnsi"/>
        </w:rPr>
        <w:t>, n8n, MCP,</w:t>
      </w:r>
      <w:r w:rsidR="00CA7752">
        <w:rPr>
          <w:rFonts w:asciiTheme="majorHAnsi" w:hAnsiTheme="majorHAnsi" w:cstheme="majorHAnsi"/>
        </w:rPr>
        <w:t xml:space="preserve"> </w:t>
      </w:r>
      <w:r w:rsidR="00CA7752">
        <w:rPr>
          <w:rFonts w:ascii="Arial" w:hAnsi="Arial" w:cs="Arial"/>
          <w:color w:val="1A1C1E"/>
          <w:sz w:val="21"/>
          <w:szCs w:val="21"/>
          <w:shd w:val="clear" w:color="auto" w:fill="FFFFFF"/>
        </w:rPr>
        <w:t>RAG,</w:t>
      </w:r>
      <w:r w:rsidR="003D3C82">
        <w:rPr>
          <w:rFonts w:asciiTheme="majorHAnsi" w:hAnsiTheme="majorHAnsi" w:cstheme="majorHAnsi"/>
        </w:rPr>
        <w:t xml:space="preserve"> </w:t>
      </w:r>
      <w:proofErr w:type="spellStart"/>
      <w:r w:rsidR="003D3C82">
        <w:rPr>
          <w:rFonts w:asciiTheme="majorHAnsi" w:hAnsiTheme="majorHAnsi" w:cstheme="majorHAnsi"/>
        </w:rPr>
        <w:t>PyTorch</w:t>
      </w:r>
      <w:proofErr w:type="spellEnd"/>
      <w:r w:rsidR="003D3C82">
        <w:rPr>
          <w:rFonts w:asciiTheme="majorHAnsi" w:hAnsiTheme="majorHAnsi" w:cstheme="majorHAnsi"/>
        </w:rPr>
        <w:t>,</w:t>
      </w:r>
      <w:r w:rsidR="00CA7752">
        <w:rPr>
          <w:rFonts w:asciiTheme="majorHAnsi" w:hAnsiTheme="majorHAnsi" w:cstheme="majorHAnsi"/>
        </w:rPr>
        <w:t xml:space="preserve"> Vector DB’s, NoSQL, </w:t>
      </w:r>
      <w:r w:rsidR="003D3C82">
        <w:rPr>
          <w:rFonts w:asciiTheme="majorHAnsi" w:hAnsiTheme="majorHAnsi" w:cstheme="majorHAnsi"/>
        </w:rPr>
        <w:t xml:space="preserve"> </w:t>
      </w:r>
      <w:r w:rsidR="00FD59B5" w:rsidRPr="00B55E98">
        <w:rPr>
          <w:rFonts w:asciiTheme="majorHAnsi" w:hAnsiTheme="majorHAnsi" w:cstheme="majorHAnsi"/>
        </w:rPr>
        <w:t>Django,</w:t>
      </w:r>
      <w:r w:rsidR="004611B2" w:rsidRPr="00B55E98">
        <w:rPr>
          <w:rFonts w:asciiTheme="majorHAnsi" w:hAnsiTheme="majorHAnsi" w:cstheme="majorHAnsi"/>
        </w:rPr>
        <w:t xml:space="preserve"> </w:t>
      </w:r>
      <w:r w:rsidR="00FD59B5" w:rsidRPr="00B55E98">
        <w:rPr>
          <w:rFonts w:asciiTheme="majorHAnsi" w:hAnsiTheme="majorHAnsi" w:cstheme="majorHAnsi"/>
        </w:rPr>
        <w:t xml:space="preserve">PostgreSQL, </w:t>
      </w:r>
      <w:proofErr w:type="spellStart"/>
      <w:r w:rsidR="00FD59B5" w:rsidRPr="00B55E98">
        <w:rPr>
          <w:rFonts w:asciiTheme="majorHAnsi" w:hAnsiTheme="majorHAnsi" w:cstheme="majorHAnsi"/>
        </w:rPr>
        <w:t>PySpark</w:t>
      </w:r>
      <w:proofErr w:type="spellEnd"/>
      <w:r w:rsidR="00FD59B5" w:rsidRPr="00B55E98">
        <w:rPr>
          <w:rFonts w:asciiTheme="majorHAnsi" w:hAnsiTheme="majorHAnsi" w:cstheme="majorHAnsi"/>
        </w:rPr>
        <w:t xml:space="preserve">, </w:t>
      </w:r>
      <w:r w:rsidR="00B55E98">
        <w:rPr>
          <w:rFonts w:asciiTheme="majorHAnsi" w:hAnsiTheme="majorHAnsi" w:cstheme="majorHAnsi"/>
        </w:rPr>
        <w:t>LINUX/</w:t>
      </w:r>
      <w:r w:rsidR="00FD59B5" w:rsidRPr="00B55E98">
        <w:rPr>
          <w:rFonts w:asciiTheme="majorHAnsi" w:hAnsiTheme="majorHAnsi" w:cstheme="majorHAnsi"/>
        </w:rPr>
        <w:t>UNIX Shell Script,</w:t>
      </w:r>
      <w:r w:rsidR="00CA7752">
        <w:rPr>
          <w:rFonts w:asciiTheme="majorHAnsi" w:hAnsiTheme="majorHAnsi" w:cstheme="majorHAnsi"/>
        </w:rPr>
        <w:t xml:space="preserve"> </w:t>
      </w:r>
      <w:proofErr w:type="spellStart"/>
      <w:r w:rsidR="00CA7752">
        <w:rPr>
          <w:rFonts w:asciiTheme="majorHAnsi" w:hAnsiTheme="majorHAnsi" w:cstheme="majorHAnsi"/>
        </w:rPr>
        <w:t>AgroCD</w:t>
      </w:r>
      <w:proofErr w:type="spellEnd"/>
      <w:r w:rsidR="00CA7752">
        <w:rPr>
          <w:rFonts w:asciiTheme="majorHAnsi" w:hAnsiTheme="majorHAnsi" w:cstheme="majorHAnsi"/>
        </w:rPr>
        <w:t>,</w:t>
      </w:r>
      <w:r w:rsidR="00FD59B5" w:rsidRPr="00B55E98">
        <w:rPr>
          <w:rFonts w:asciiTheme="majorHAnsi" w:hAnsiTheme="majorHAnsi" w:cstheme="majorHAnsi"/>
        </w:rPr>
        <w:t xml:space="preserve"> </w:t>
      </w:r>
      <w:proofErr w:type="spellStart"/>
      <w:r w:rsidR="00FD59B5" w:rsidRPr="00B55E98">
        <w:rPr>
          <w:rFonts w:asciiTheme="majorHAnsi" w:hAnsiTheme="majorHAnsi" w:cstheme="majorHAnsi"/>
        </w:rPr>
        <w:t>PowerBI</w:t>
      </w:r>
      <w:proofErr w:type="spellEnd"/>
      <w:r w:rsidR="00FD59B5" w:rsidRPr="00B55E98">
        <w:rPr>
          <w:rFonts w:asciiTheme="majorHAnsi" w:hAnsiTheme="majorHAnsi" w:cstheme="majorHAnsi"/>
        </w:rPr>
        <w:t>, CI/CD, Agile, DevOps</w:t>
      </w:r>
      <w:r w:rsidRPr="00B55E98">
        <w:rPr>
          <w:rFonts w:asciiTheme="majorHAnsi" w:hAnsiTheme="majorHAnsi" w:cstheme="majorHAnsi"/>
        </w:rPr>
        <w:t xml:space="preserve">, </w:t>
      </w:r>
      <w:r w:rsidR="00FD59B5" w:rsidRPr="00B55E98">
        <w:rPr>
          <w:rFonts w:asciiTheme="majorHAnsi" w:hAnsiTheme="majorHAnsi" w:cstheme="majorHAnsi"/>
        </w:rPr>
        <w:t>AWS Services: Lambda, API Gateway</w:t>
      </w:r>
      <w:r w:rsidR="00CA7752">
        <w:rPr>
          <w:rFonts w:asciiTheme="majorHAnsi" w:hAnsiTheme="majorHAnsi" w:cstheme="majorHAnsi"/>
        </w:rPr>
        <w:t xml:space="preserve">, </w:t>
      </w:r>
      <w:proofErr w:type="spellStart"/>
      <w:r w:rsidR="00CA7752">
        <w:rPr>
          <w:rFonts w:asciiTheme="majorHAnsi" w:hAnsiTheme="majorHAnsi" w:cstheme="majorHAnsi"/>
        </w:rPr>
        <w:t>FastAPI</w:t>
      </w:r>
      <w:proofErr w:type="spellEnd"/>
      <w:r w:rsidR="00CA7752">
        <w:rPr>
          <w:rFonts w:asciiTheme="majorHAnsi" w:hAnsiTheme="majorHAnsi" w:cstheme="majorHAnsi"/>
        </w:rPr>
        <w:t>, Flask</w:t>
      </w:r>
      <w:r w:rsidR="00FD59B5" w:rsidRPr="00B55E98">
        <w:rPr>
          <w:rFonts w:asciiTheme="majorHAnsi" w:hAnsiTheme="majorHAnsi" w:cstheme="majorHAnsi"/>
        </w:rPr>
        <w:t xml:space="preserve">, EC2, S3, RDS, </w:t>
      </w:r>
      <w:proofErr w:type="spellStart"/>
      <w:r w:rsidR="00FD59B5" w:rsidRPr="00B55E98">
        <w:rPr>
          <w:rFonts w:asciiTheme="majorHAnsi" w:hAnsiTheme="majorHAnsi" w:cstheme="majorHAnsi"/>
        </w:rPr>
        <w:t>DynamoDB</w:t>
      </w:r>
      <w:proofErr w:type="spellEnd"/>
      <w:r w:rsidR="00FD59B5" w:rsidRPr="00B55E98">
        <w:rPr>
          <w:rFonts w:asciiTheme="majorHAnsi" w:hAnsiTheme="majorHAnsi" w:cstheme="majorHAnsi"/>
        </w:rPr>
        <w:t xml:space="preserve">, ECS/EKS (Docker/Kubernetes), </w:t>
      </w:r>
      <w:proofErr w:type="spellStart"/>
      <w:r w:rsidR="00FD59B5" w:rsidRPr="00B55E98">
        <w:rPr>
          <w:rFonts w:asciiTheme="majorHAnsi" w:hAnsiTheme="majorHAnsi" w:cstheme="majorHAnsi"/>
        </w:rPr>
        <w:t>CloudWatch</w:t>
      </w:r>
      <w:proofErr w:type="spellEnd"/>
      <w:r w:rsidR="00FD59B5" w:rsidRPr="00B55E98">
        <w:rPr>
          <w:rFonts w:asciiTheme="majorHAnsi" w:hAnsiTheme="majorHAnsi" w:cstheme="majorHAnsi"/>
        </w:rPr>
        <w:t>, SQS/SNS, Terraform, AWS CDK, Jenkins/</w:t>
      </w:r>
      <w:proofErr w:type="spellStart"/>
      <w:r w:rsidR="00FD59B5" w:rsidRPr="00B55E98">
        <w:rPr>
          <w:rFonts w:asciiTheme="majorHAnsi" w:hAnsiTheme="majorHAnsi" w:cstheme="majorHAnsi"/>
        </w:rPr>
        <w:t>GitLa</w:t>
      </w:r>
      <w:r w:rsidR="00D609FD" w:rsidRPr="00B55E98">
        <w:rPr>
          <w:rFonts w:asciiTheme="majorHAnsi" w:hAnsiTheme="majorHAnsi" w:cstheme="majorHAnsi"/>
        </w:rPr>
        <w:t>b</w:t>
      </w:r>
      <w:proofErr w:type="spellEnd"/>
      <w:r w:rsidR="00D609FD" w:rsidRPr="00B55E98">
        <w:rPr>
          <w:rFonts w:asciiTheme="majorHAnsi" w:hAnsiTheme="majorHAnsi" w:cstheme="majorHAnsi"/>
        </w:rPr>
        <w:t xml:space="preserve"> CI, Shell Scripting, NACLs, Load Balancer (ALB/NLB)</w:t>
      </w:r>
      <w:r w:rsidR="004611B2" w:rsidRPr="00B55E98">
        <w:rPr>
          <w:rFonts w:asciiTheme="majorHAnsi" w:hAnsiTheme="majorHAnsi" w:cstheme="majorHAnsi"/>
        </w:rPr>
        <w:t>, YAML SCRIPTING, BCP (Bulk Copy Program)</w:t>
      </w:r>
      <w:r w:rsidR="005541D1">
        <w:rPr>
          <w:rFonts w:asciiTheme="majorHAnsi" w:hAnsiTheme="majorHAnsi" w:cstheme="majorHAnsi"/>
        </w:rPr>
        <w:t>,</w:t>
      </w:r>
      <w:proofErr w:type="gramEnd"/>
    </w:p>
    <w:p w14:paraId="00000025" w14:textId="41F2788B" w:rsidR="002A35DE" w:rsidRPr="00B55E98" w:rsidRDefault="005541D1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Gen AI</w:t>
      </w:r>
    </w:p>
    <w:p w14:paraId="00000026" w14:textId="2F07B6C6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br/>
      </w:r>
      <w:proofErr w:type="spellStart"/>
      <w:r w:rsidR="001F6E12">
        <w:rPr>
          <w:rFonts w:asciiTheme="majorHAnsi" w:eastAsia="Arial" w:hAnsiTheme="majorHAnsi" w:cstheme="majorHAnsi"/>
          <w:b/>
        </w:rPr>
        <w:t>Broadridge</w:t>
      </w:r>
      <w:proofErr w:type="spellEnd"/>
      <w:r w:rsidR="001F6E12">
        <w:rPr>
          <w:rFonts w:asciiTheme="majorHAnsi" w:eastAsia="Arial" w:hAnsiTheme="majorHAnsi" w:cstheme="majorHAnsi"/>
          <w:b/>
        </w:rPr>
        <w:t xml:space="preserve"> (</w:t>
      </w:r>
      <w:r w:rsidR="00B87AA0" w:rsidRPr="00B55E98">
        <w:rPr>
          <w:rFonts w:asciiTheme="majorHAnsi" w:eastAsia="Arial" w:hAnsiTheme="majorHAnsi" w:cstheme="majorHAnsi"/>
          <w:b/>
        </w:rPr>
        <w:t>Bank o</w:t>
      </w:r>
      <w:r w:rsidR="00160C05" w:rsidRPr="00B55E98">
        <w:rPr>
          <w:rFonts w:asciiTheme="majorHAnsi" w:eastAsia="Arial" w:hAnsiTheme="majorHAnsi" w:cstheme="majorHAnsi"/>
          <w:b/>
        </w:rPr>
        <w:t>f America</w:t>
      </w:r>
      <w:r w:rsidR="001F6E12">
        <w:rPr>
          <w:rFonts w:asciiTheme="majorHAnsi" w:eastAsia="Arial" w:hAnsiTheme="majorHAnsi" w:cstheme="majorHAnsi"/>
          <w:b/>
        </w:rPr>
        <w:t>)</w:t>
      </w:r>
      <w:r w:rsidR="00160C05" w:rsidRPr="00B55E98">
        <w:rPr>
          <w:rFonts w:asciiTheme="majorHAnsi" w:eastAsia="Arial" w:hAnsiTheme="majorHAnsi" w:cstheme="majorHAnsi"/>
          <w:b/>
        </w:rPr>
        <w:t xml:space="preserve">, </w:t>
      </w:r>
      <w:r w:rsidR="001F6E12">
        <w:rPr>
          <w:rFonts w:asciiTheme="majorHAnsi" w:eastAsia="Arial" w:hAnsiTheme="majorHAnsi" w:cstheme="majorHAnsi"/>
          <w:b/>
        </w:rPr>
        <w:t>Remote</w:t>
      </w:r>
    </w:p>
    <w:p w14:paraId="00000027" w14:textId="204AAB63" w:rsidR="002A35DE" w:rsidRPr="00B55E98" w:rsidRDefault="00CA7752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Sr. Python Developer with AWS</w:t>
      </w:r>
      <w:r>
        <w:rPr>
          <w:rFonts w:asciiTheme="majorHAnsi" w:eastAsia="Arial" w:hAnsiTheme="majorHAnsi" w:cstheme="majorHAnsi"/>
          <w:b/>
        </w:rPr>
        <w:tab/>
      </w:r>
      <w:r>
        <w:rPr>
          <w:rFonts w:asciiTheme="majorHAnsi" w:eastAsia="Arial" w:hAnsiTheme="majorHAnsi" w:cstheme="majorHAnsi"/>
          <w:b/>
        </w:rPr>
        <w:tab/>
      </w:r>
      <w:r>
        <w:rPr>
          <w:rFonts w:asciiTheme="majorHAnsi" w:eastAsia="Arial" w:hAnsiTheme="majorHAnsi" w:cstheme="majorHAnsi"/>
          <w:b/>
        </w:rPr>
        <w:tab/>
      </w:r>
      <w:r w:rsidR="002B19A8" w:rsidRPr="00B55E98">
        <w:rPr>
          <w:rFonts w:asciiTheme="majorHAnsi" w:eastAsia="Arial" w:hAnsiTheme="majorHAnsi" w:cstheme="majorHAnsi"/>
          <w:b/>
        </w:rPr>
        <w:tab/>
      </w:r>
      <w:r w:rsidR="002B19A8" w:rsidRPr="00B55E98">
        <w:rPr>
          <w:rFonts w:asciiTheme="majorHAnsi" w:eastAsia="Arial" w:hAnsiTheme="majorHAnsi" w:cstheme="majorHAnsi"/>
          <w:b/>
        </w:rPr>
        <w:tab/>
      </w:r>
      <w:r w:rsidR="002B19A8" w:rsidRPr="00B55E98">
        <w:rPr>
          <w:rFonts w:asciiTheme="majorHAnsi" w:eastAsia="Arial" w:hAnsiTheme="majorHAnsi" w:cstheme="majorHAnsi"/>
          <w:b/>
        </w:rPr>
        <w:tab/>
        <w:t xml:space="preserve">        </w:t>
      </w:r>
      <w:r w:rsidR="005B41D1">
        <w:rPr>
          <w:rFonts w:asciiTheme="majorHAnsi" w:hAnsiTheme="majorHAnsi" w:cstheme="majorHAnsi"/>
          <w:b/>
        </w:rPr>
        <w:t>Apr 2021</w:t>
      </w:r>
      <w:r w:rsidR="008D6A6E" w:rsidRPr="00B55E98">
        <w:rPr>
          <w:rFonts w:asciiTheme="majorHAnsi" w:hAnsiTheme="majorHAnsi" w:cstheme="majorHAnsi"/>
          <w:b/>
        </w:rPr>
        <w:t xml:space="preserve"> to Mar</w:t>
      </w:r>
      <w:r w:rsidR="005B41D1" w:rsidRPr="00B55E98">
        <w:rPr>
          <w:rFonts w:asciiTheme="majorHAnsi" w:hAnsiTheme="majorHAnsi" w:cstheme="majorHAnsi"/>
          <w:b/>
        </w:rPr>
        <w:t xml:space="preserve"> 2022</w:t>
      </w:r>
    </w:p>
    <w:p w14:paraId="00000028" w14:textId="77777777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 xml:space="preserve">Responsibilities: </w:t>
      </w:r>
    </w:p>
    <w:p w14:paraId="00000029" w14:textId="77777777" w:rsidR="002A35DE" w:rsidRPr="00B55E98" w:rsidRDefault="002A35DE">
      <w:pPr>
        <w:spacing w:before="16" w:after="16"/>
        <w:rPr>
          <w:rFonts w:asciiTheme="majorHAnsi" w:hAnsiTheme="majorHAnsi" w:cstheme="majorHAnsi"/>
          <w:b/>
        </w:rPr>
      </w:pPr>
    </w:p>
    <w:p w14:paraId="7E8C49B0" w14:textId="77777777" w:rsidR="002B19A8" w:rsidRPr="00B55E98" w:rsidRDefault="002B19A8" w:rsidP="002B19A8">
      <w:pPr>
        <w:pStyle w:val="divdocumentulli"/>
        <w:numPr>
          <w:ilvl w:val="0"/>
          <w:numId w:val="1"/>
        </w:numPr>
        <w:spacing w:before="60" w:line="260" w:lineRule="atLeast"/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</w:pP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 xml:space="preserve">Automated infrastructure provisioning using </w:t>
      </w:r>
      <w:proofErr w:type="spellStart"/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CloudFormation</w:t>
      </w:r>
      <w:proofErr w:type="spellEnd"/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 xml:space="preserve"> templates, enhancing scalability and maintainability of the system.</w:t>
      </w:r>
    </w:p>
    <w:p w14:paraId="354B8C2B" w14:textId="77777777" w:rsidR="002B19A8" w:rsidRPr="00B55E98" w:rsidRDefault="002B19A8" w:rsidP="002B19A8">
      <w:pPr>
        <w:pStyle w:val="divdocumentulli"/>
        <w:numPr>
          <w:ilvl w:val="0"/>
          <w:numId w:val="1"/>
        </w:numPr>
        <w:spacing w:line="260" w:lineRule="atLeast"/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</w:pP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 xml:space="preserve">Maintained version control of source code repositories using </w:t>
      </w:r>
      <w:proofErr w:type="spellStart"/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Git</w:t>
      </w:r>
      <w:proofErr w:type="spellEnd"/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, fostering collaboration among developers and minimizing merge conflicts.</w:t>
      </w:r>
    </w:p>
    <w:p w14:paraId="6E6DFA95" w14:textId="77777777" w:rsidR="002B19A8" w:rsidRPr="00B55E98" w:rsidRDefault="002B19A8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Style w:val="span"/>
          <w:rFonts w:asciiTheme="majorHAnsi" w:eastAsia="Fira Sans Light" w:hAnsiTheme="majorHAnsi" w:cstheme="majorHAnsi"/>
          <w:color w:val="000000"/>
        </w:rPr>
        <w:lastRenderedPageBreak/>
        <w:t>Collaborated with stakeholders to gather requirements, translating business needs into technical specifications for AWS solutions</w:t>
      </w:r>
      <w:r w:rsidRPr="00B55E98">
        <w:rPr>
          <w:rFonts w:asciiTheme="majorHAnsi" w:hAnsiTheme="majorHAnsi" w:cstheme="majorHAnsi"/>
        </w:rPr>
        <w:t xml:space="preserve"> </w:t>
      </w:r>
    </w:p>
    <w:p w14:paraId="5847C853" w14:textId="77777777" w:rsidR="002B19A8" w:rsidRPr="00B55E98" w:rsidRDefault="002B19A8" w:rsidP="002B19A8">
      <w:pPr>
        <w:pStyle w:val="divdocumentulli"/>
        <w:numPr>
          <w:ilvl w:val="0"/>
          <w:numId w:val="1"/>
        </w:numPr>
        <w:spacing w:line="260" w:lineRule="atLeast"/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</w:pP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Employed coding practices based on commonly accepted standards to establish site layout and user interface.</w:t>
      </w:r>
    </w:p>
    <w:p w14:paraId="3C16FBFC" w14:textId="571D530C" w:rsidR="002B19A8" w:rsidRPr="00B55E98" w:rsidRDefault="002B19A8" w:rsidP="002B19A8">
      <w:pPr>
        <w:pStyle w:val="divdocumentulli"/>
        <w:numPr>
          <w:ilvl w:val="0"/>
          <w:numId w:val="1"/>
        </w:numPr>
        <w:spacing w:line="260" w:lineRule="atLeast"/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</w:pP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Streamlined deployment processes using AWS Code</w:t>
      </w:r>
      <w:r w:rsid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 xml:space="preserve"> </w:t>
      </w: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Pipeline and Code</w:t>
      </w:r>
      <w:r w:rsid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 xml:space="preserve"> </w:t>
      </w: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Deploy, reducing time to market for new features.</w:t>
      </w:r>
    </w:p>
    <w:p w14:paraId="6C124D85" w14:textId="17D052C0" w:rsidR="002B19A8" w:rsidRPr="00B55E98" w:rsidRDefault="002B19A8" w:rsidP="002B19A8">
      <w:pPr>
        <w:pStyle w:val="divdocumentulli"/>
        <w:numPr>
          <w:ilvl w:val="0"/>
          <w:numId w:val="1"/>
        </w:numPr>
        <w:spacing w:line="260" w:lineRule="atLeast"/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</w:pP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 xml:space="preserve">Evaluated third-party tools like </w:t>
      </w:r>
      <w:proofErr w:type="spellStart"/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datadog</w:t>
      </w:r>
      <w:proofErr w:type="spellEnd"/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 xml:space="preserve">, </w:t>
      </w:r>
      <w:r w:rsidR="00B55E98"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Jenkins</w:t>
      </w: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 xml:space="preserve"> and services for potential integration with AWS-based systems, identifying opportunities for enhanced functionality or cost savings.</w:t>
      </w:r>
    </w:p>
    <w:p w14:paraId="60E3DC9E" w14:textId="77777777" w:rsidR="002B19A8" w:rsidRPr="00B55E98" w:rsidRDefault="002B19A8" w:rsidP="002B19A8">
      <w:pPr>
        <w:pStyle w:val="divdocumentulli"/>
        <w:numPr>
          <w:ilvl w:val="0"/>
          <w:numId w:val="1"/>
        </w:numPr>
        <w:spacing w:line="260" w:lineRule="atLeast"/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</w:pPr>
      <w:r w:rsidRPr="00B55E98">
        <w:rPr>
          <w:rStyle w:val="span"/>
          <w:rFonts w:asciiTheme="majorHAnsi" w:eastAsia="Fira Sans Light" w:hAnsiTheme="majorHAnsi" w:cstheme="majorHAnsi"/>
          <w:color w:val="000000"/>
          <w:sz w:val="22"/>
          <w:szCs w:val="22"/>
        </w:rPr>
        <w:t>Proved successful working within tight deadlines and a fast-paced environment.</w:t>
      </w:r>
    </w:p>
    <w:p w14:paraId="00000031" w14:textId="77777777" w:rsidR="002A35DE" w:rsidRPr="00B55E98" w:rsidRDefault="005B41D1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Admin dashboards built using Django </w:t>
      </w:r>
      <w:proofErr w:type="gramStart"/>
      <w:r w:rsidRPr="00B55E98">
        <w:rPr>
          <w:rFonts w:asciiTheme="majorHAnsi" w:hAnsiTheme="majorHAnsi" w:cstheme="majorHAnsi"/>
        </w:rPr>
        <w:t>were implemented</w:t>
      </w:r>
      <w:proofErr w:type="gramEnd"/>
      <w:r w:rsidRPr="00B55E98">
        <w:rPr>
          <w:rFonts w:asciiTheme="majorHAnsi" w:hAnsiTheme="majorHAnsi" w:cstheme="majorHAnsi"/>
        </w:rPr>
        <w:t xml:space="preserve"> to manage data lineage and monitor ETL processes.</w:t>
      </w:r>
    </w:p>
    <w:p w14:paraId="00000032" w14:textId="77777777" w:rsidR="002A35DE" w:rsidRPr="00B55E98" w:rsidRDefault="005B41D1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Advocated for and implemented containerization strategies using Kubernetes and Docker to enhance application scalability and security.</w:t>
      </w:r>
    </w:p>
    <w:p w14:paraId="65C58484" w14:textId="77777777" w:rsidR="002B19A8" w:rsidRPr="00B55E98" w:rsidRDefault="002B19A8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Implemented </w:t>
      </w:r>
      <w:r w:rsidRPr="00B55E98">
        <w:rPr>
          <w:rStyle w:val="Strong"/>
          <w:rFonts w:asciiTheme="majorHAnsi" w:hAnsiTheme="majorHAnsi" w:cstheme="majorHAnsi"/>
        </w:rPr>
        <w:t>S3-based data ingestion workflows</w:t>
      </w:r>
      <w:r w:rsidRPr="00B55E98">
        <w:rPr>
          <w:rFonts w:asciiTheme="majorHAnsi" w:hAnsiTheme="majorHAnsi" w:cstheme="majorHAnsi"/>
        </w:rPr>
        <w:t>, handling file triggers, validations, and storing processed output.</w:t>
      </w:r>
    </w:p>
    <w:p w14:paraId="272FC18F" w14:textId="77777777" w:rsidR="002B19A8" w:rsidRPr="00B55E98" w:rsidRDefault="002B19A8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Used </w:t>
      </w:r>
      <w:r w:rsidRPr="00B55E98">
        <w:rPr>
          <w:rStyle w:val="Strong"/>
          <w:rFonts w:asciiTheme="majorHAnsi" w:hAnsiTheme="majorHAnsi" w:cstheme="majorHAnsi"/>
        </w:rPr>
        <w:t>SQS/SNS</w:t>
      </w:r>
      <w:r w:rsidRPr="00B55E98">
        <w:rPr>
          <w:rFonts w:asciiTheme="majorHAnsi" w:hAnsiTheme="majorHAnsi" w:cstheme="majorHAnsi"/>
        </w:rPr>
        <w:t xml:space="preserve"> to build basic asynchronous messaging patterns and implement retry logic for unstable workflows.</w:t>
      </w:r>
    </w:p>
    <w:p w14:paraId="5C1014AF" w14:textId="593F0DAD" w:rsidR="002B19A8" w:rsidRPr="00B55E98" w:rsidRDefault="002B19A8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Created simple </w:t>
      </w:r>
      <w:r w:rsidRPr="00B55E98">
        <w:rPr>
          <w:rStyle w:val="Strong"/>
          <w:rFonts w:asciiTheme="majorHAnsi" w:hAnsiTheme="majorHAnsi" w:cstheme="majorHAnsi"/>
        </w:rPr>
        <w:t>Python/Node.js scripts</w:t>
      </w:r>
      <w:r w:rsidRPr="00B55E98">
        <w:rPr>
          <w:rFonts w:asciiTheme="majorHAnsi" w:hAnsiTheme="majorHAnsi" w:cstheme="majorHAnsi"/>
        </w:rPr>
        <w:t xml:space="preserve"> for automation tasks and integrating AWS services.</w:t>
      </w:r>
    </w:p>
    <w:p w14:paraId="62FC9377" w14:textId="7142144B" w:rsidR="00D609FD" w:rsidRPr="00B55E98" w:rsidRDefault="00D609FD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Built and deployed </w:t>
      </w:r>
      <w:r w:rsidRPr="00B55E98">
        <w:rPr>
          <w:rStyle w:val="Strong"/>
          <w:rFonts w:asciiTheme="majorHAnsi" w:hAnsiTheme="majorHAnsi" w:cstheme="majorHAnsi"/>
        </w:rPr>
        <w:t xml:space="preserve">small </w:t>
      </w:r>
      <w:proofErr w:type="spellStart"/>
      <w:r w:rsidRPr="00B55E98">
        <w:rPr>
          <w:rStyle w:val="Strong"/>
          <w:rFonts w:asciiTheme="majorHAnsi" w:hAnsiTheme="majorHAnsi" w:cstheme="majorHAnsi"/>
        </w:rPr>
        <w:t>serverless</w:t>
      </w:r>
      <w:proofErr w:type="spellEnd"/>
      <w:r w:rsidRPr="00B55E98">
        <w:rPr>
          <w:rStyle w:val="Strong"/>
          <w:rFonts w:asciiTheme="majorHAnsi" w:hAnsiTheme="majorHAnsi" w:cstheme="majorHAnsi"/>
        </w:rPr>
        <w:t xml:space="preserve"> </w:t>
      </w:r>
      <w:proofErr w:type="spellStart"/>
      <w:r w:rsidR="008D6A6E" w:rsidRPr="00B55E98">
        <w:rPr>
          <w:rStyle w:val="Strong"/>
          <w:rFonts w:asciiTheme="majorHAnsi" w:hAnsiTheme="majorHAnsi" w:cstheme="majorHAnsi"/>
        </w:rPr>
        <w:t>microservices</w:t>
      </w:r>
      <w:proofErr w:type="spellEnd"/>
      <w:r w:rsidRPr="00B55E98">
        <w:rPr>
          <w:rFonts w:asciiTheme="majorHAnsi" w:hAnsiTheme="majorHAnsi" w:cstheme="majorHAnsi"/>
        </w:rPr>
        <w:t xml:space="preserve"> using Lambda and API Gateway with environment configurations and versioning.</w:t>
      </w:r>
    </w:p>
    <w:p w14:paraId="4DBCDED7" w14:textId="5E1CA8E2" w:rsidR="00D609FD" w:rsidRPr="00B55E98" w:rsidRDefault="00D609FD" w:rsidP="00D609FD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B55E98">
        <w:rPr>
          <w:rFonts w:asciiTheme="majorHAnsi" w:hAnsiTheme="majorHAnsi" w:cstheme="majorHAnsi"/>
          <w:sz w:val="22"/>
          <w:szCs w:val="22"/>
        </w:rPr>
        <w:t xml:space="preserve">Managed AWS resources using </w:t>
      </w:r>
      <w:r w:rsidRPr="00B55E98">
        <w:rPr>
          <w:rStyle w:val="Strong"/>
          <w:rFonts w:asciiTheme="majorHAnsi" w:hAnsiTheme="majorHAnsi" w:cstheme="majorHAnsi"/>
          <w:sz w:val="22"/>
          <w:szCs w:val="22"/>
        </w:rPr>
        <w:t>Terraform/AWS CDK</w:t>
      </w:r>
      <w:r w:rsidRPr="00B55E98">
        <w:rPr>
          <w:rFonts w:asciiTheme="majorHAnsi" w:hAnsiTheme="majorHAnsi" w:cstheme="majorHAnsi"/>
          <w:sz w:val="22"/>
          <w:szCs w:val="22"/>
        </w:rPr>
        <w:t xml:space="preserve"> for small-scale deployments (S3 buckets, IAM roles, Lambdas, API Gateway).</w:t>
      </w:r>
    </w:p>
    <w:p w14:paraId="61BDC594" w14:textId="0C87DEBD" w:rsidR="00D609FD" w:rsidRPr="00B55E98" w:rsidRDefault="00D609FD" w:rsidP="00B55E98">
      <w:pPr>
        <w:pStyle w:val="NormalWeb"/>
        <w:numPr>
          <w:ilvl w:val="0"/>
          <w:numId w:val="1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55E98">
        <w:rPr>
          <w:rFonts w:asciiTheme="majorHAnsi" w:hAnsiTheme="majorHAnsi" w:cstheme="majorHAnsi"/>
          <w:sz w:val="22"/>
          <w:szCs w:val="22"/>
        </w:rPr>
        <w:t xml:space="preserve">Used </w:t>
      </w:r>
      <w:r w:rsidRPr="00B55E98">
        <w:rPr>
          <w:rStyle w:val="Strong"/>
          <w:rFonts w:asciiTheme="majorHAnsi" w:hAnsiTheme="majorHAnsi" w:cstheme="majorHAnsi"/>
          <w:sz w:val="22"/>
          <w:szCs w:val="22"/>
        </w:rPr>
        <w:t>GitHub Actions/Jenkins</w:t>
      </w:r>
      <w:r w:rsidRPr="00B55E98">
        <w:rPr>
          <w:rFonts w:asciiTheme="majorHAnsi" w:hAnsiTheme="majorHAnsi" w:cstheme="majorHAnsi"/>
          <w:sz w:val="22"/>
          <w:szCs w:val="22"/>
        </w:rPr>
        <w:t xml:space="preserve"> to deploy Lambda packages and infrastructure updates.</w:t>
      </w:r>
    </w:p>
    <w:p w14:paraId="5378BD12" w14:textId="66E4624D" w:rsidR="00D609FD" w:rsidRPr="00B55E98" w:rsidRDefault="00D609FD" w:rsidP="00D609FD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B55E98">
        <w:rPr>
          <w:rFonts w:asciiTheme="majorHAnsi" w:hAnsiTheme="majorHAnsi" w:cstheme="majorHAnsi"/>
          <w:sz w:val="22"/>
          <w:szCs w:val="22"/>
        </w:rPr>
        <w:t xml:space="preserve">Assisted in </w:t>
      </w:r>
      <w:proofErr w:type="spellStart"/>
      <w:r w:rsidRPr="00B55E98">
        <w:rPr>
          <w:rStyle w:val="Strong"/>
          <w:rFonts w:asciiTheme="majorHAnsi" w:hAnsiTheme="majorHAnsi" w:cstheme="majorHAnsi"/>
          <w:sz w:val="22"/>
          <w:szCs w:val="22"/>
        </w:rPr>
        <w:t>Dockerizing</w:t>
      </w:r>
      <w:proofErr w:type="spellEnd"/>
      <w:r w:rsidRPr="00B55E98">
        <w:rPr>
          <w:rStyle w:val="Strong"/>
          <w:rFonts w:asciiTheme="majorHAnsi" w:hAnsiTheme="majorHAnsi" w:cstheme="majorHAnsi"/>
          <w:sz w:val="22"/>
          <w:szCs w:val="22"/>
        </w:rPr>
        <w:t xml:space="preserve"> small applications</w:t>
      </w:r>
      <w:r w:rsidRPr="00B55E98">
        <w:rPr>
          <w:rFonts w:asciiTheme="majorHAnsi" w:hAnsiTheme="majorHAnsi" w:cstheme="majorHAnsi"/>
          <w:sz w:val="22"/>
          <w:szCs w:val="22"/>
        </w:rPr>
        <w:t xml:space="preserve"> and pushing them to Amazon ECR for ECS/EKS usage.</w:t>
      </w:r>
    </w:p>
    <w:p w14:paraId="629C1B7B" w14:textId="684EAD04" w:rsidR="00D609FD" w:rsidRPr="00B55E98" w:rsidRDefault="00D609FD" w:rsidP="00D609FD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B55E98">
        <w:rPr>
          <w:rFonts w:asciiTheme="majorHAnsi" w:hAnsiTheme="majorHAnsi" w:cstheme="majorHAnsi"/>
          <w:sz w:val="22"/>
          <w:szCs w:val="22"/>
        </w:rPr>
        <w:t xml:space="preserve">Implemented simple </w:t>
      </w:r>
      <w:r w:rsidRPr="00B55E98">
        <w:rPr>
          <w:rStyle w:val="Strong"/>
          <w:rFonts w:asciiTheme="majorHAnsi" w:hAnsiTheme="majorHAnsi" w:cstheme="majorHAnsi"/>
          <w:sz w:val="22"/>
          <w:szCs w:val="22"/>
        </w:rPr>
        <w:t>S3 lifecycle policies</w:t>
      </w:r>
      <w:r w:rsidRPr="00B55E98">
        <w:rPr>
          <w:rFonts w:asciiTheme="majorHAnsi" w:hAnsiTheme="majorHAnsi" w:cstheme="majorHAnsi"/>
          <w:sz w:val="22"/>
          <w:szCs w:val="22"/>
        </w:rPr>
        <w:t xml:space="preserve"> to reduce storage costs.</w:t>
      </w:r>
    </w:p>
    <w:p w14:paraId="6114F97E" w14:textId="77777777" w:rsidR="00D609FD" w:rsidRPr="00B55E98" w:rsidRDefault="00D609FD" w:rsidP="00D609FD">
      <w:pPr>
        <w:spacing w:after="0"/>
        <w:ind w:left="720"/>
        <w:rPr>
          <w:rFonts w:asciiTheme="majorHAnsi" w:hAnsiTheme="majorHAnsi" w:cstheme="majorHAnsi"/>
        </w:rPr>
      </w:pPr>
    </w:p>
    <w:p w14:paraId="01B0857C" w14:textId="77777777" w:rsidR="002B19A8" w:rsidRPr="00B55E98" w:rsidRDefault="002B19A8">
      <w:pPr>
        <w:spacing w:after="0"/>
        <w:rPr>
          <w:rFonts w:asciiTheme="majorHAnsi" w:hAnsiTheme="majorHAnsi" w:cstheme="majorHAnsi"/>
        </w:rPr>
      </w:pPr>
    </w:p>
    <w:p w14:paraId="00000038" w14:textId="55D1E83A" w:rsidR="002A35DE" w:rsidRPr="00B55E98" w:rsidRDefault="005B41D1" w:rsidP="00D609FD">
      <w:pPr>
        <w:spacing w:after="0"/>
        <w:rPr>
          <w:rFonts w:asciiTheme="majorHAnsi" w:hAnsiTheme="majorHAnsi" w:cstheme="majorHAnsi"/>
        </w:rPr>
      </w:pPr>
      <w:proofErr w:type="gramStart"/>
      <w:r w:rsidRPr="00B55E98">
        <w:rPr>
          <w:rFonts w:asciiTheme="majorHAnsi" w:hAnsiTheme="majorHAnsi" w:cstheme="majorHAnsi"/>
          <w:b/>
        </w:rPr>
        <w:t>Environment:</w:t>
      </w:r>
      <w:r w:rsidRPr="00B55E98">
        <w:rPr>
          <w:rFonts w:asciiTheme="majorHAnsi" w:hAnsiTheme="majorHAnsi" w:cstheme="majorHAnsi"/>
        </w:rPr>
        <w:t xml:space="preserve"> </w:t>
      </w:r>
      <w:r w:rsidR="008D6A6E" w:rsidRPr="00B55E98">
        <w:rPr>
          <w:rFonts w:asciiTheme="majorHAnsi" w:hAnsiTheme="majorHAnsi" w:cstheme="majorHAnsi"/>
        </w:rPr>
        <w:t xml:space="preserve"> </w:t>
      </w:r>
      <w:r w:rsidR="00D609FD" w:rsidRPr="00B55E98">
        <w:rPr>
          <w:rFonts w:asciiTheme="majorHAnsi" w:hAnsiTheme="majorHAnsi" w:cstheme="majorHAnsi"/>
        </w:rPr>
        <w:t xml:space="preserve">AWS CLOUD SERVICES, CI/CD : </w:t>
      </w:r>
      <w:proofErr w:type="spellStart"/>
      <w:r w:rsidR="00D609FD" w:rsidRPr="00B55E98">
        <w:rPr>
          <w:rFonts w:asciiTheme="majorHAnsi" w:hAnsiTheme="majorHAnsi" w:cstheme="majorHAnsi"/>
        </w:rPr>
        <w:t>GitLab</w:t>
      </w:r>
      <w:proofErr w:type="spellEnd"/>
      <w:r w:rsidR="00D609FD" w:rsidRPr="00B55E98">
        <w:rPr>
          <w:rFonts w:asciiTheme="majorHAnsi" w:hAnsiTheme="majorHAnsi" w:cstheme="majorHAnsi"/>
        </w:rPr>
        <w:t xml:space="preserve"> CI/CD, AWS </w:t>
      </w:r>
      <w:proofErr w:type="spellStart"/>
      <w:r w:rsidR="00D609FD" w:rsidRPr="00B55E98">
        <w:rPr>
          <w:rFonts w:asciiTheme="majorHAnsi" w:hAnsiTheme="majorHAnsi" w:cstheme="majorHAnsi"/>
        </w:rPr>
        <w:t>CodePipeline</w:t>
      </w:r>
      <w:proofErr w:type="spellEnd"/>
      <w:r w:rsidR="00D609FD" w:rsidRPr="00B55E98">
        <w:rPr>
          <w:rFonts w:asciiTheme="majorHAnsi" w:hAnsiTheme="majorHAnsi" w:cstheme="majorHAnsi"/>
        </w:rPr>
        <w:t xml:space="preserve"> / </w:t>
      </w:r>
      <w:proofErr w:type="spellStart"/>
      <w:r w:rsidR="00D609FD" w:rsidRPr="00B55E98">
        <w:rPr>
          <w:rFonts w:asciiTheme="majorHAnsi" w:hAnsiTheme="majorHAnsi" w:cstheme="majorHAnsi"/>
        </w:rPr>
        <w:t>CodeBuild</w:t>
      </w:r>
      <w:proofErr w:type="spellEnd"/>
      <w:r w:rsidR="00D609FD" w:rsidRPr="00B55E98">
        <w:rPr>
          <w:rFonts w:asciiTheme="majorHAnsi" w:hAnsiTheme="majorHAnsi" w:cstheme="majorHAnsi"/>
        </w:rPr>
        <w:t xml:space="preserve"> / </w:t>
      </w:r>
      <w:proofErr w:type="spellStart"/>
      <w:r w:rsidR="00D609FD" w:rsidRPr="00B55E98">
        <w:rPr>
          <w:rFonts w:asciiTheme="majorHAnsi" w:hAnsiTheme="majorHAnsi" w:cstheme="majorHAnsi"/>
        </w:rPr>
        <w:t>CodeDeploy</w:t>
      </w:r>
      <w:proofErr w:type="spellEnd"/>
      <w:r w:rsidR="00D609FD" w:rsidRPr="00B55E98">
        <w:rPr>
          <w:rFonts w:asciiTheme="majorHAnsi" w:hAnsiTheme="majorHAnsi" w:cstheme="majorHAnsi"/>
        </w:rPr>
        <w:t xml:space="preserve">, Jenkins CI/CD Pipelines, VPC, Docker-based local development, Node.js API development (for AWS Lambda layers/APIs), </w:t>
      </w:r>
      <w:proofErr w:type="spellStart"/>
      <w:r w:rsidR="00D609FD" w:rsidRPr="00B55E98">
        <w:rPr>
          <w:rFonts w:asciiTheme="majorHAnsi" w:hAnsiTheme="majorHAnsi" w:cstheme="majorHAnsi"/>
        </w:rPr>
        <w:t>Iac</w:t>
      </w:r>
      <w:proofErr w:type="spellEnd"/>
      <w:r w:rsidR="00D609FD" w:rsidRPr="00B55E98">
        <w:rPr>
          <w:rFonts w:asciiTheme="majorHAnsi" w:hAnsiTheme="majorHAnsi" w:cstheme="majorHAnsi"/>
        </w:rPr>
        <w:t xml:space="preserve">, </w:t>
      </w:r>
      <w:proofErr w:type="spellStart"/>
      <w:r w:rsidR="00D609FD" w:rsidRPr="00B55E98">
        <w:rPr>
          <w:rFonts w:asciiTheme="majorHAnsi" w:hAnsiTheme="majorHAnsi" w:cstheme="majorHAnsi"/>
        </w:rPr>
        <w:t>CloudWatch</w:t>
      </w:r>
      <w:proofErr w:type="spellEnd"/>
      <w:r w:rsidR="00D609FD" w:rsidRPr="00B55E98">
        <w:rPr>
          <w:rFonts w:asciiTheme="majorHAnsi" w:hAnsiTheme="majorHAnsi" w:cstheme="majorHAnsi"/>
        </w:rPr>
        <w:t xml:space="preserve"> (Logs, Metrics, Alarms), ELK / OpenSearch environments, Prometheus &amp; </w:t>
      </w:r>
      <w:proofErr w:type="spellStart"/>
      <w:r w:rsidR="00D609FD" w:rsidRPr="00B55E98">
        <w:rPr>
          <w:rFonts w:asciiTheme="majorHAnsi" w:hAnsiTheme="majorHAnsi" w:cstheme="majorHAnsi"/>
        </w:rPr>
        <w:t>Grafana</w:t>
      </w:r>
      <w:proofErr w:type="spellEnd"/>
      <w:r w:rsidR="00D609FD" w:rsidRPr="00B55E98">
        <w:rPr>
          <w:rFonts w:asciiTheme="majorHAnsi" w:hAnsiTheme="majorHAnsi" w:cstheme="majorHAnsi"/>
        </w:rPr>
        <w:t>, Amazon EKS Kubernetes clusters, Amazon ECS (</w:t>
      </w:r>
      <w:proofErr w:type="spellStart"/>
      <w:r w:rsidR="00D609FD" w:rsidRPr="00B55E98">
        <w:rPr>
          <w:rFonts w:asciiTheme="majorHAnsi" w:hAnsiTheme="majorHAnsi" w:cstheme="majorHAnsi"/>
        </w:rPr>
        <w:t>Fargate</w:t>
      </w:r>
      <w:proofErr w:type="spellEnd"/>
      <w:r w:rsidR="00D609FD" w:rsidRPr="00B55E98">
        <w:rPr>
          <w:rFonts w:asciiTheme="majorHAnsi" w:hAnsiTheme="majorHAnsi" w:cstheme="majorHAnsi"/>
        </w:rPr>
        <w:t xml:space="preserve">) container, AWS Lambda execution runtime, EC2 </w:t>
      </w:r>
      <w:proofErr w:type="spellStart"/>
      <w:r w:rsidR="00D609FD" w:rsidRPr="00B55E98">
        <w:rPr>
          <w:rFonts w:asciiTheme="majorHAnsi" w:hAnsiTheme="majorHAnsi" w:cstheme="majorHAnsi"/>
        </w:rPr>
        <w:t>Autoscaling</w:t>
      </w:r>
      <w:proofErr w:type="spellEnd"/>
      <w:r w:rsidR="00D609FD" w:rsidRPr="00B55E98">
        <w:rPr>
          <w:rFonts w:asciiTheme="majorHAnsi" w:hAnsiTheme="majorHAnsi" w:cstheme="majorHAnsi"/>
        </w:rPr>
        <w:t xml:space="preserve">, </w:t>
      </w:r>
      <w:proofErr w:type="spellStart"/>
      <w:r w:rsidR="00D609FD" w:rsidRPr="00B55E98">
        <w:rPr>
          <w:rFonts w:asciiTheme="majorHAnsi" w:hAnsiTheme="majorHAnsi" w:cstheme="majorHAnsi"/>
        </w:rPr>
        <w:t>Redis</w:t>
      </w:r>
      <w:proofErr w:type="spellEnd"/>
      <w:r w:rsidR="00D609FD" w:rsidRPr="00B55E98">
        <w:rPr>
          <w:rFonts w:asciiTheme="majorHAnsi" w:hAnsiTheme="majorHAnsi" w:cstheme="majorHAnsi"/>
        </w:rPr>
        <w:t xml:space="preserve"> / </w:t>
      </w:r>
      <w:proofErr w:type="spellStart"/>
      <w:r w:rsidR="00D609FD" w:rsidRPr="00B55E98">
        <w:rPr>
          <w:rFonts w:asciiTheme="majorHAnsi" w:hAnsiTheme="majorHAnsi" w:cstheme="majorHAnsi"/>
        </w:rPr>
        <w:t>ElastiCache</w:t>
      </w:r>
      <w:proofErr w:type="spellEnd"/>
      <w:r w:rsidR="00D609FD" w:rsidRPr="00B55E98">
        <w:rPr>
          <w:rFonts w:asciiTheme="majorHAnsi" w:hAnsiTheme="majorHAnsi" w:cstheme="majorHAnsi"/>
        </w:rPr>
        <w:t xml:space="preserve">, </w:t>
      </w:r>
      <w:r w:rsidR="004611B2" w:rsidRPr="00B55E98">
        <w:rPr>
          <w:rFonts w:asciiTheme="majorHAnsi" w:hAnsiTheme="majorHAnsi" w:cstheme="majorHAnsi"/>
        </w:rPr>
        <w:t xml:space="preserve">NACLs, Load Balancer (ALB/NLB), </w:t>
      </w:r>
      <w:r w:rsidR="00D609FD" w:rsidRPr="00B55E98">
        <w:rPr>
          <w:rFonts w:asciiTheme="majorHAnsi" w:hAnsiTheme="majorHAnsi" w:cstheme="majorHAnsi"/>
        </w:rPr>
        <w:t xml:space="preserve">RDS (PostgreSQL, MySQL), Python, </w:t>
      </w:r>
      <w:proofErr w:type="spellStart"/>
      <w:r w:rsidR="00D609FD" w:rsidRPr="00B55E98">
        <w:rPr>
          <w:rFonts w:asciiTheme="majorHAnsi" w:hAnsiTheme="majorHAnsi" w:cstheme="majorHAnsi"/>
        </w:rPr>
        <w:t>shellScripting</w:t>
      </w:r>
      <w:proofErr w:type="spellEnd"/>
      <w:r w:rsidR="00E433E5" w:rsidRPr="00B55E98">
        <w:rPr>
          <w:rFonts w:asciiTheme="majorHAnsi" w:hAnsiTheme="majorHAnsi" w:cstheme="majorHAnsi"/>
        </w:rPr>
        <w:t xml:space="preserve">,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Postman</w:t>
      </w:r>
      <w:proofErr w:type="gramEnd"/>
    </w:p>
    <w:p w14:paraId="00000039" w14:textId="77777777" w:rsidR="002A35DE" w:rsidRPr="00B55E98" w:rsidRDefault="002A35DE">
      <w:pPr>
        <w:spacing w:before="16" w:after="16"/>
        <w:rPr>
          <w:rFonts w:asciiTheme="majorHAnsi" w:hAnsiTheme="majorHAnsi" w:cstheme="majorHAnsi"/>
        </w:rPr>
      </w:pPr>
    </w:p>
    <w:p w14:paraId="0000003A" w14:textId="77688071" w:rsidR="002A35DE" w:rsidRPr="00B55E98" w:rsidRDefault="008D6A6E">
      <w:pPr>
        <w:spacing w:before="16" w:after="16"/>
        <w:rPr>
          <w:rFonts w:asciiTheme="majorHAnsi" w:hAnsiTheme="majorHAnsi" w:cstheme="majorHAnsi"/>
          <w:b/>
        </w:rPr>
      </w:pPr>
      <w:proofErr w:type="spellStart"/>
      <w:r w:rsidRPr="00B55E98">
        <w:rPr>
          <w:rFonts w:asciiTheme="majorHAnsi" w:eastAsia="Arial" w:hAnsiTheme="majorHAnsi" w:cstheme="majorHAnsi"/>
          <w:b/>
        </w:rPr>
        <w:t>Broadridge</w:t>
      </w:r>
      <w:proofErr w:type="spellEnd"/>
      <w:r w:rsidRPr="00B55E98">
        <w:rPr>
          <w:rFonts w:asciiTheme="majorHAnsi" w:eastAsia="Arial" w:hAnsiTheme="majorHAnsi" w:cstheme="majorHAnsi"/>
          <w:b/>
        </w:rPr>
        <w:t xml:space="preserve"> Financial Solutions</w:t>
      </w:r>
      <w:r w:rsidR="005B41D1" w:rsidRPr="00B55E98">
        <w:rPr>
          <w:rFonts w:asciiTheme="majorHAnsi" w:eastAsia="Arial" w:hAnsiTheme="majorHAnsi" w:cstheme="majorHAnsi"/>
          <w:b/>
        </w:rPr>
        <w:t>,</w:t>
      </w:r>
      <w:r w:rsidRPr="00B55E98">
        <w:rPr>
          <w:rFonts w:asciiTheme="majorHAnsi" w:eastAsia="Arial" w:hAnsiTheme="majorHAnsi" w:cstheme="majorHAnsi"/>
          <w:b/>
        </w:rPr>
        <w:t xml:space="preserve"> Hyderabad, IN</w:t>
      </w:r>
      <w:r w:rsidR="005B41D1" w:rsidRPr="00B55E98">
        <w:rPr>
          <w:rFonts w:asciiTheme="majorHAnsi" w:eastAsia="Arial" w:hAnsiTheme="majorHAnsi" w:cstheme="majorHAnsi"/>
          <w:b/>
        </w:rPr>
        <w:t xml:space="preserve">                                    </w:t>
      </w:r>
      <w:r w:rsidR="00B55E98">
        <w:rPr>
          <w:rFonts w:asciiTheme="majorHAnsi" w:eastAsia="Arial" w:hAnsiTheme="majorHAnsi" w:cstheme="majorHAnsi"/>
          <w:b/>
        </w:rPr>
        <w:t xml:space="preserve">                           </w:t>
      </w:r>
      <w:r w:rsidR="005B41D1" w:rsidRPr="00B55E98">
        <w:rPr>
          <w:rFonts w:asciiTheme="majorHAnsi" w:eastAsia="Arial" w:hAnsiTheme="majorHAnsi" w:cstheme="majorHAnsi"/>
          <w:b/>
        </w:rPr>
        <w:t xml:space="preserve"> </w:t>
      </w:r>
      <w:r w:rsidRPr="00B55E98">
        <w:rPr>
          <w:rFonts w:asciiTheme="majorHAnsi" w:hAnsiTheme="majorHAnsi" w:cstheme="majorHAnsi"/>
          <w:b/>
        </w:rPr>
        <w:t>Jan</w:t>
      </w:r>
      <w:r w:rsidR="005B41D1" w:rsidRPr="00B55E98">
        <w:rPr>
          <w:rFonts w:asciiTheme="majorHAnsi" w:hAnsiTheme="majorHAnsi" w:cstheme="majorHAnsi"/>
          <w:b/>
        </w:rPr>
        <w:t xml:space="preserve"> 2</w:t>
      </w:r>
      <w:r w:rsidRPr="00B55E98">
        <w:rPr>
          <w:rFonts w:asciiTheme="majorHAnsi" w:hAnsiTheme="majorHAnsi" w:cstheme="majorHAnsi"/>
          <w:b/>
        </w:rPr>
        <w:t>020</w:t>
      </w:r>
      <w:r w:rsidR="005B41D1" w:rsidRPr="00B55E98">
        <w:rPr>
          <w:rFonts w:asciiTheme="majorHAnsi" w:hAnsiTheme="majorHAnsi" w:cstheme="majorHAnsi"/>
          <w:b/>
        </w:rPr>
        <w:t xml:space="preserve"> to </w:t>
      </w:r>
      <w:r w:rsidRPr="00B55E98">
        <w:rPr>
          <w:rFonts w:asciiTheme="majorHAnsi" w:hAnsiTheme="majorHAnsi" w:cstheme="majorHAnsi"/>
          <w:b/>
        </w:rPr>
        <w:t>Mar 2021</w:t>
      </w:r>
    </w:p>
    <w:p w14:paraId="2D61C236" w14:textId="2ADF690E" w:rsidR="008D6A6E" w:rsidRPr="00B55E98" w:rsidRDefault="008D6A6E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Sr. Python Developer</w:t>
      </w:r>
      <w:r w:rsidR="00664B94" w:rsidRPr="00B55E98">
        <w:rPr>
          <w:rFonts w:asciiTheme="majorHAnsi" w:hAnsiTheme="majorHAnsi" w:cstheme="majorHAnsi"/>
          <w:b/>
        </w:rPr>
        <w:t xml:space="preserve"> with AWS</w:t>
      </w:r>
    </w:p>
    <w:p w14:paraId="0000003C" w14:textId="56985781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Responsibilities:</w:t>
      </w:r>
    </w:p>
    <w:p w14:paraId="2224F6C9" w14:textId="77777777" w:rsidR="00664B94" w:rsidRPr="00B55E98" w:rsidRDefault="00664B94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Developed scalable, modular, and reusable Python applications using </w:t>
      </w:r>
      <w:r w:rsidRPr="00B55E98">
        <w:rPr>
          <w:rStyle w:val="Strong"/>
          <w:rFonts w:asciiTheme="majorHAnsi" w:hAnsiTheme="majorHAnsi" w:cstheme="majorHAnsi"/>
        </w:rPr>
        <w:t>OOP, design patterns, and clean architecture</w:t>
      </w:r>
      <w:r w:rsidRPr="00B55E98">
        <w:rPr>
          <w:rFonts w:asciiTheme="majorHAnsi" w:hAnsiTheme="majorHAnsi" w:cstheme="majorHAnsi"/>
        </w:rPr>
        <w:t>, improving code maintainability and team productivity.</w:t>
      </w:r>
    </w:p>
    <w:p w14:paraId="4E4EED11" w14:textId="77777777" w:rsidR="00664B94" w:rsidRPr="00B55E98" w:rsidRDefault="00664B94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Built RESTful APIs using </w:t>
      </w:r>
      <w:proofErr w:type="spellStart"/>
      <w:r w:rsidRPr="00B55E98">
        <w:rPr>
          <w:rStyle w:val="Strong"/>
          <w:rFonts w:asciiTheme="majorHAnsi" w:hAnsiTheme="majorHAnsi" w:cstheme="majorHAnsi"/>
        </w:rPr>
        <w:t>FastAPI</w:t>
      </w:r>
      <w:proofErr w:type="spellEnd"/>
      <w:r w:rsidRPr="00B55E98">
        <w:rPr>
          <w:rStyle w:val="Strong"/>
          <w:rFonts w:asciiTheme="majorHAnsi" w:hAnsiTheme="majorHAnsi" w:cstheme="majorHAnsi"/>
        </w:rPr>
        <w:t xml:space="preserve"> / Django / Flask</w:t>
      </w:r>
      <w:r w:rsidRPr="00B55E98">
        <w:rPr>
          <w:rFonts w:asciiTheme="majorHAnsi" w:hAnsiTheme="majorHAnsi" w:cstheme="majorHAnsi"/>
        </w:rPr>
        <w:t>, enabling high-performance backend systems with secure authentication and role-based access.</w:t>
      </w:r>
    </w:p>
    <w:p w14:paraId="0000003F" w14:textId="509A662F" w:rsidR="002A35DE" w:rsidRPr="00B55E98" w:rsidRDefault="005B41D1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Created a </w:t>
      </w:r>
      <w:r w:rsidRPr="00B55E98">
        <w:rPr>
          <w:rFonts w:asciiTheme="majorHAnsi" w:hAnsiTheme="majorHAnsi" w:cstheme="majorHAnsi"/>
          <w:b/>
        </w:rPr>
        <w:t>Django</w:t>
      </w:r>
      <w:r w:rsidRPr="00B55E98">
        <w:rPr>
          <w:rFonts w:asciiTheme="majorHAnsi" w:hAnsiTheme="majorHAnsi" w:cstheme="majorHAnsi"/>
        </w:rPr>
        <w:t>-based data ingestion service to automate the gathering of data from several sources.</w:t>
      </w:r>
    </w:p>
    <w:p w14:paraId="51A9E054" w14:textId="77777777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Optimized application performance by profiling code, reducing memory usage, and improving throughput by </w:t>
      </w:r>
      <w:r w:rsidRPr="00B55E98">
        <w:rPr>
          <w:rStyle w:val="Strong"/>
          <w:rFonts w:asciiTheme="majorHAnsi" w:hAnsiTheme="majorHAnsi" w:cstheme="majorHAnsi"/>
        </w:rPr>
        <w:t>30–50%</w:t>
      </w:r>
      <w:r w:rsidRPr="00B55E98">
        <w:rPr>
          <w:rFonts w:asciiTheme="majorHAnsi" w:hAnsiTheme="majorHAnsi" w:cstheme="majorHAnsi"/>
        </w:rPr>
        <w:t xml:space="preserve"> using </w:t>
      </w:r>
      <w:proofErr w:type="spellStart"/>
      <w:r w:rsidRPr="00B55E98">
        <w:rPr>
          <w:rFonts w:asciiTheme="majorHAnsi" w:hAnsiTheme="majorHAnsi" w:cstheme="majorHAnsi"/>
        </w:rPr>
        <w:t>async</w:t>
      </w:r>
      <w:proofErr w:type="spellEnd"/>
      <w:r w:rsidRPr="00B55E98">
        <w:rPr>
          <w:rFonts w:asciiTheme="majorHAnsi" w:hAnsiTheme="majorHAnsi" w:cstheme="majorHAnsi"/>
        </w:rPr>
        <w:t xml:space="preserve"> programming (</w:t>
      </w:r>
      <w:proofErr w:type="spellStart"/>
      <w:r w:rsidRPr="00B55E98">
        <w:rPr>
          <w:rFonts w:asciiTheme="majorHAnsi" w:hAnsiTheme="majorHAnsi" w:cstheme="majorHAnsi"/>
        </w:rPr>
        <w:t>asyncio</w:t>
      </w:r>
      <w:proofErr w:type="spellEnd"/>
      <w:r w:rsidRPr="00B55E98">
        <w:rPr>
          <w:rFonts w:asciiTheme="majorHAnsi" w:hAnsiTheme="majorHAnsi" w:cstheme="majorHAnsi"/>
        </w:rPr>
        <w:t>, multiprocessing).</w:t>
      </w:r>
    </w:p>
    <w:p w14:paraId="5E283CAD" w14:textId="77777777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Integrated complex third-party APIs (payment gateways, SMS, email, geolocation) ensuring secure and seamless data flow.</w:t>
      </w:r>
    </w:p>
    <w:p w14:paraId="1F53C1BB" w14:textId="77777777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lastRenderedPageBreak/>
        <w:t xml:space="preserve">Implemented robust </w:t>
      </w:r>
      <w:proofErr w:type="gramStart"/>
      <w:r w:rsidRPr="00B55E98">
        <w:rPr>
          <w:rFonts w:asciiTheme="majorHAnsi" w:hAnsiTheme="majorHAnsi" w:cstheme="majorHAnsi"/>
        </w:rPr>
        <w:t>error-handling</w:t>
      </w:r>
      <w:proofErr w:type="gramEnd"/>
      <w:r w:rsidRPr="00B55E98">
        <w:rPr>
          <w:rFonts w:asciiTheme="majorHAnsi" w:hAnsiTheme="majorHAnsi" w:cstheme="majorHAnsi"/>
        </w:rPr>
        <w:t xml:space="preserve">, logging, and monitoring using </w:t>
      </w:r>
      <w:r w:rsidRPr="00B55E98">
        <w:rPr>
          <w:rStyle w:val="Strong"/>
          <w:rFonts w:asciiTheme="majorHAnsi" w:hAnsiTheme="majorHAnsi" w:cstheme="majorHAnsi"/>
        </w:rPr>
        <w:t>Python logging, Sentry, ELK stack</w:t>
      </w:r>
      <w:r w:rsidRPr="00B55E98">
        <w:rPr>
          <w:rFonts w:asciiTheme="majorHAnsi" w:hAnsiTheme="majorHAnsi" w:cstheme="majorHAnsi"/>
        </w:rPr>
        <w:t>, reducing production incidents.</w:t>
      </w:r>
    </w:p>
    <w:p w14:paraId="5768B0CE" w14:textId="77777777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Designed and optimized large-scale ETL pipelines using </w:t>
      </w:r>
      <w:r w:rsidRPr="00B55E98">
        <w:rPr>
          <w:rStyle w:val="Strong"/>
          <w:rFonts w:asciiTheme="majorHAnsi" w:hAnsiTheme="majorHAnsi" w:cstheme="majorHAnsi"/>
        </w:rPr>
        <w:t xml:space="preserve">Pandas, </w:t>
      </w:r>
      <w:proofErr w:type="spellStart"/>
      <w:r w:rsidRPr="00B55E98">
        <w:rPr>
          <w:rStyle w:val="Strong"/>
          <w:rFonts w:asciiTheme="majorHAnsi" w:hAnsiTheme="majorHAnsi" w:cstheme="majorHAnsi"/>
        </w:rPr>
        <w:t>NumPy</w:t>
      </w:r>
      <w:proofErr w:type="spellEnd"/>
      <w:r w:rsidRPr="00B55E98">
        <w:rPr>
          <w:rStyle w:val="Strong"/>
          <w:rFonts w:asciiTheme="majorHAnsi" w:hAnsiTheme="majorHAnsi" w:cstheme="majorHAnsi"/>
        </w:rPr>
        <w:t xml:space="preserve">, </w:t>
      </w:r>
      <w:proofErr w:type="spellStart"/>
      <w:r w:rsidRPr="00B55E98">
        <w:rPr>
          <w:rStyle w:val="Strong"/>
          <w:rFonts w:asciiTheme="majorHAnsi" w:hAnsiTheme="majorHAnsi" w:cstheme="majorHAnsi"/>
        </w:rPr>
        <w:t>SQLAlchemy</w:t>
      </w:r>
      <w:proofErr w:type="spellEnd"/>
      <w:r w:rsidRPr="00B55E98">
        <w:rPr>
          <w:rFonts w:asciiTheme="majorHAnsi" w:hAnsiTheme="majorHAnsi" w:cstheme="majorHAnsi"/>
        </w:rPr>
        <w:t>, processing millions of records with high accuracy.</w:t>
      </w:r>
    </w:p>
    <w:p w14:paraId="706D938A" w14:textId="0AFABDEF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Built automation scripts for file processing, data cleaning, reporting, and system monitoring, saving </w:t>
      </w:r>
      <w:r w:rsidRPr="00B55E98">
        <w:rPr>
          <w:rStyle w:val="Strong"/>
          <w:rFonts w:asciiTheme="majorHAnsi" w:hAnsiTheme="majorHAnsi" w:cstheme="majorHAnsi"/>
        </w:rPr>
        <w:t>40+ hours</w:t>
      </w:r>
      <w:r w:rsidRPr="00B55E98">
        <w:rPr>
          <w:rFonts w:asciiTheme="majorHAnsi" w:hAnsiTheme="majorHAnsi" w:cstheme="majorHAnsi"/>
        </w:rPr>
        <w:t xml:space="preserve"> manual effort monthly.</w:t>
      </w:r>
    </w:p>
    <w:p w14:paraId="505537CA" w14:textId="489B1053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Created real-time data ingestion services using </w:t>
      </w:r>
      <w:r w:rsidRPr="00B55E98">
        <w:rPr>
          <w:rStyle w:val="Strong"/>
          <w:rFonts w:asciiTheme="majorHAnsi" w:hAnsiTheme="majorHAnsi" w:cstheme="majorHAnsi"/>
        </w:rPr>
        <w:t xml:space="preserve">Kafka / </w:t>
      </w:r>
      <w:proofErr w:type="spellStart"/>
      <w:r w:rsidRPr="00B55E98">
        <w:rPr>
          <w:rStyle w:val="Strong"/>
          <w:rFonts w:asciiTheme="majorHAnsi" w:hAnsiTheme="majorHAnsi" w:cstheme="majorHAnsi"/>
        </w:rPr>
        <w:t>RabbitMQ</w:t>
      </w:r>
      <w:proofErr w:type="spellEnd"/>
      <w:r w:rsidRPr="00B55E98">
        <w:rPr>
          <w:rStyle w:val="Strong"/>
          <w:rFonts w:asciiTheme="majorHAnsi" w:hAnsiTheme="majorHAnsi" w:cstheme="majorHAnsi"/>
        </w:rPr>
        <w:t xml:space="preserve"> / AWS SQS</w:t>
      </w:r>
      <w:r w:rsidRPr="00B55E98">
        <w:rPr>
          <w:rFonts w:asciiTheme="majorHAnsi" w:hAnsiTheme="majorHAnsi" w:cstheme="majorHAnsi"/>
        </w:rPr>
        <w:t>, increasing system responsiveness.</w:t>
      </w:r>
    </w:p>
    <w:p w14:paraId="00000045" w14:textId="7FCE2886" w:rsidR="002A35DE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Designed relational and NoSQL schemas (PostgreSQL, MySQL, MongoDB, </w:t>
      </w:r>
      <w:proofErr w:type="spellStart"/>
      <w:r w:rsidRPr="00B55E98">
        <w:rPr>
          <w:rFonts w:asciiTheme="majorHAnsi" w:hAnsiTheme="majorHAnsi" w:cstheme="majorHAnsi"/>
        </w:rPr>
        <w:t>DynamoDB</w:t>
      </w:r>
      <w:proofErr w:type="spellEnd"/>
      <w:r w:rsidRPr="00B55E98">
        <w:rPr>
          <w:rFonts w:asciiTheme="majorHAnsi" w:hAnsiTheme="majorHAnsi" w:cstheme="majorHAnsi"/>
        </w:rPr>
        <w:t>) for scalable backend systems.</w:t>
      </w:r>
    </w:p>
    <w:p w14:paraId="22F59DDC" w14:textId="764B91F1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Authored optimized SQL queries, stored procedures, and indexing strategies improving DB performance by </w:t>
      </w:r>
      <w:r w:rsidRPr="00B55E98">
        <w:rPr>
          <w:rStyle w:val="Strong"/>
          <w:rFonts w:asciiTheme="majorHAnsi" w:hAnsiTheme="majorHAnsi" w:cstheme="majorHAnsi"/>
        </w:rPr>
        <w:t>up to 60%</w:t>
      </w:r>
      <w:r w:rsidRPr="00B55E98">
        <w:rPr>
          <w:rFonts w:asciiTheme="majorHAnsi" w:hAnsiTheme="majorHAnsi" w:cstheme="majorHAnsi"/>
        </w:rPr>
        <w:t>.</w:t>
      </w:r>
    </w:p>
    <w:p w14:paraId="2A2FAA1E" w14:textId="77777777" w:rsidR="001B0FC3" w:rsidRPr="00B55E98" w:rsidRDefault="001B0F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r w:rsidRPr="00B55E98">
        <w:rPr>
          <w:rFonts w:asciiTheme="majorHAnsi" w:hAnsiTheme="majorHAnsi" w:cstheme="majorHAnsi"/>
        </w:rPr>
        <w:t xml:space="preserve">Containerized applications using </w:t>
      </w:r>
      <w:r w:rsidRPr="00B55E98">
        <w:rPr>
          <w:rStyle w:val="Strong"/>
          <w:rFonts w:asciiTheme="majorHAnsi" w:hAnsiTheme="majorHAnsi" w:cstheme="majorHAnsi"/>
        </w:rPr>
        <w:t>Docker</w:t>
      </w:r>
      <w:r w:rsidRPr="00B55E98">
        <w:rPr>
          <w:rFonts w:asciiTheme="majorHAnsi" w:hAnsiTheme="majorHAnsi" w:cstheme="majorHAnsi"/>
        </w:rPr>
        <w:t xml:space="preserve">, managed deployments via </w:t>
      </w:r>
      <w:r w:rsidRPr="00B55E98">
        <w:rPr>
          <w:rStyle w:val="Strong"/>
          <w:rFonts w:asciiTheme="majorHAnsi" w:hAnsiTheme="majorHAnsi" w:cstheme="majorHAnsi"/>
        </w:rPr>
        <w:t>Kubernetes / AWS ECS</w:t>
      </w:r>
      <w:r w:rsidRPr="00B55E98">
        <w:rPr>
          <w:rFonts w:asciiTheme="majorHAnsi" w:hAnsiTheme="majorHAnsi" w:cstheme="majorHAnsi"/>
        </w:rPr>
        <w:t>, ensuring consistent and reliable releases.</w:t>
      </w:r>
    </w:p>
    <w:p w14:paraId="51A2E2A8" w14:textId="77777777" w:rsidR="001B0FC3" w:rsidRPr="00B55E98" w:rsidRDefault="001B0FC3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Automated CI/CD pipelines using </w:t>
      </w:r>
      <w:r w:rsidRPr="00B55E98">
        <w:rPr>
          <w:rStyle w:val="Strong"/>
          <w:rFonts w:asciiTheme="majorHAnsi" w:hAnsiTheme="majorHAnsi" w:cstheme="majorHAnsi"/>
        </w:rPr>
        <w:t xml:space="preserve">GitHub Actions / </w:t>
      </w:r>
      <w:proofErr w:type="spellStart"/>
      <w:r w:rsidRPr="00B55E98">
        <w:rPr>
          <w:rStyle w:val="Strong"/>
          <w:rFonts w:asciiTheme="majorHAnsi" w:hAnsiTheme="majorHAnsi" w:cstheme="majorHAnsi"/>
        </w:rPr>
        <w:t>GitLab</w:t>
      </w:r>
      <w:proofErr w:type="spellEnd"/>
      <w:r w:rsidRPr="00B55E98">
        <w:rPr>
          <w:rStyle w:val="Strong"/>
          <w:rFonts w:asciiTheme="majorHAnsi" w:hAnsiTheme="majorHAnsi" w:cstheme="majorHAnsi"/>
        </w:rPr>
        <w:t xml:space="preserve"> CI / Jenkins</w:t>
      </w:r>
      <w:r w:rsidRPr="00B55E98">
        <w:rPr>
          <w:rFonts w:asciiTheme="majorHAnsi" w:hAnsiTheme="majorHAnsi" w:cstheme="majorHAnsi"/>
        </w:rPr>
        <w:t>, reducing release time from hours to minutes.</w:t>
      </w:r>
    </w:p>
    <w:p w14:paraId="3192E011" w14:textId="77777777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Deployed </w:t>
      </w:r>
      <w:proofErr w:type="spellStart"/>
      <w:r w:rsidRPr="00B55E98">
        <w:rPr>
          <w:rFonts w:asciiTheme="majorHAnsi" w:hAnsiTheme="majorHAnsi" w:cstheme="majorHAnsi"/>
        </w:rPr>
        <w:t>serverless</w:t>
      </w:r>
      <w:proofErr w:type="spellEnd"/>
      <w:r w:rsidRPr="00B55E98">
        <w:rPr>
          <w:rFonts w:asciiTheme="majorHAnsi" w:hAnsiTheme="majorHAnsi" w:cstheme="majorHAnsi"/>
        </w:rPr>
        <w:t xml:space="preserve"> Python functions using </w:t>
      </w:r>
      <w:r w:rsidRPr="00B55E98">
        <w:rPr>
          <w:rStyle w:val="Strong"/>
          <w:rFonts w:asciiTheme="majorHAnsi" w:hAnsiTheme="majorHAnsi" w:cstheme="majorHAnsi"/>
        </w:rPr>
        <w:t>AWS Lambda</w:t>
      </w:r>
      <w:r w:rsidRPr="00B55E98">
        <w:rPr>
          <w:rFonts w:asciiTheme="majorHAnsi" w:hAnsiTheme="majorHAnsi" w:cstheme="majorHAnsi"/>
        </w:rPr>
        <w:t xml:space="preserve">, reducing infrastructure cost by </w:t>
      </w:r>
      <w:r w:rsidRPr="00B55E98">
        <w:rPr>
          <w:rStyle w:val="Strong"/>
          <w:rFonts w:asciiTheme="majorHAnsi" w:hAnsiTheme="majorHAnsi" w:cstheme="majorHAnsi"/>
        </w:rPr>
        <w:t>20–30%</w:t>
      </w:r>
      <w:r w:rsidRPr="00B55E98">
        <w:rPr>
          <w:rFonts w:asciiTheme="majorHAnsi" w:hAnsiTheme="majorHAnsi" w:cstheme="majorHAnsi"/>
        </w:rPr>
        <w:t>.</w:t>
      </w:r>
    </w:p>
    <w:p w14:paraId="7A47B2F5" w14:textId="77777777" w:rsidR="001B0FC3" w:rsidRPr="00B55E98" w:rsidRDefault="001B0FC3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Ensured secure coding practices by implementing OAuth2, JWT, API throttling, input sanitization, and secrets management.</w:t>
      </w:r>
    </w:p>
    <w:p w14:paraId="6A94ECA7" w14:textId="77777777" w:rsidR="001B0FC3" w:rsidRPr="00B55E98" w:rsidRDefault="001B0FC3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Performed code reviews, enforcing PEP8 standards and improving overall code quality.</w:t>
      </w:r>
    </w:p>
    <w:p w14:paraId="11171BBF" w14:textId="77777777" w:rsidR="001B0FC3" w:rsidRPr="00B55E98" w:rsidRDefault="001B0FC3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Led cross-functional coordination with QA, DevOps, and Product teams, ensuring predictable delivery, faster release cadence, and strong product stability.</w:t>
      </w:r>
    </w:p>
    <w:p w14:paraId="0000004C" w14:textId="6C97A80E" w:rsidR="002A35DE" w:rsidRPr="00B55E98" w:rsidRDefault="005B41D1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Implemented rigorous data cleansing and quality assurance protocols to maintain high data integrity standards, directly contributing to the accuracy of financial reports and analyses.</w:t>
      </w:r>
    </w:p>
    <w:p w14:paraId="3C6F95F0" w14:textId="77777777" w:rsidR="001B0FC3" w:rsidRPr="00B55E98" w:rsidRDefault="001B0FC3">
      <w:pPr>
        <w:spacing w:after="0"/>
        <w:ind w:left="720"/>
        <w:rPr>
          <w:rFonts w:asciiTheme="majorHAnsi" w:hAnsiTheme="majorHAnsi" w:cstheme="majorHAnsi"/>
        </w:rPr>
      </w:pPr>
    </w:p>
    <w:p w14:paraId="01F67754" w14:textId="464EBC00" w:rsidR="006A28FE" w:rsidRPr="00B55E98" w:rsidRDefault="005B41D1" w:rsidP="006A28FE">
      <w:pPr>
        <w:spacing w:after="0"/>
        <w:ind w:left="72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  <w:b/>
        </w:rPr>
        <w:t>Environment</w:t>
      </w:r>
      <w:r w:rsidRPr="00B55E98">
        <w:rPr>
          <w:rFonts w:asciiTheme="majorHAnsi" w:hAnsiTheme="majorHAnsi" w:cstheme="majorHAnsi"/>
        </w:rPr>
        <w:t>: Python, Django</w:t>
      </w:r>
      <w:r w:rsidR="001B0FC3" w:rsidRPr="00B55E98">
        <w:rPr>
          <w:rFonts w:asciiTheme="majorHAnsi" w:hAnsiTheme="majorHAnsi" w:cstheme="majorHAnsi"/>
        </w:rPr>
        <w:t xml:space="preserve">, Flask, </w:t>
      </w:r>
      <w:proofErr w:type="spellStart"/>
      <w:r w:rsidR="001B0FC3" w:rsidRPr="00B55E98">
        <w:rPr>
          <w:rFonts w:asciiTheme="majorHAnsi" w:hAnsiTheme="majorHAnsi" w:cstheme="majorHAnsi"/>
        </w:rPr>
        <w:t>FastAPI</w:t>
      </w:r>
      <w:proofErr w:type="spellEnd"/>
      <w:r w:rsidR="001B0FC3" w:rsidRPr="00B55E98">
        <w:rPr>
          <w:rFonts w:asciiTheme="majorHAnsi" w:hAnsiTheme="majorHAnsi" w:cstheme="majorHAnsi"/>
        </w:rPr>
        <w:t>, Django REST Framework</w:t>
      </w:r>
      <w:r w:rsidRPr="00B55E98">
        <w:rPr>
          <w:rFonts w:asciiTheme="majorHAnsi" w:hAnsiTheme="majorHAnsi" w:cstheme="majorHAnsi"/>
        </w:rPr>
        <w:t>,</w:t>
      </w:r>
      <w:r w:rsidR="001B0FC3" w:rsidRPr="00B55E98">
        <w:rPr>
          <w:rFonts w:asciiTheme="majorHAnsi" w:hAnsiTheme="majorHAnsi" w:cstheme="majorHAnsi"/>
        </w:rPr>
        <w:t xml:space="preserve"> </w:t>
      </w:r>
      <w:proofErr w:type="spellStart"/>
      <w:r w:rsidR="001B0FC3" w:rsidRPr="00B55E98">
        <w:rPr>
          <w:rFonts w:asciiTheme="majorHAnsi" w:hAnsiTheme="majorHAnsi" w:cstheme="majorHAnsi"/>
        </w:rPr>
        <w:t>Microservices</w:t>
      </w:r>
      <w:proofErr w:type="spellEnd"/>
      <w:r w:rsidR="001B0FC3" w:rsidRPr="00B55E98">
        <w:rPr>
          <w:rFonts w:asciiTheme="majorHAnsi" w:hAnsiTheme="majorHAnsi" w:cstheme="majorHAnsi"/>
        </w:rPr>
        <w:t>, MySQL, NoSQL,</w:t>
      </w:r>
      <w:r w:rsidRPr="00B55E98">
        <w:rPr>
          <w:rFonts w:asciiTheme="majorHAnsi" w:hAnsiTheme="majorHAnsi" w:cstheme="majorHAnsi"/>
        </w:rPr>
        <w:t xml:space="preserve"> Docker</w:t>
      </w:r>
      <w:r w:rsidR="006A28FE" w:rsidRPr="00B55E98">
        <w:rPr>
          <w:rFonts w:asciiTheme="majorHAnsi" w:hAnsiTheme="majorHAnsi" w:cstheme="majorHAnsi"/>
        </w:rPr>
        <w:t>, Kubernetes(EKS)</w:t>
      </w:r>
      <w:r w:rsidRPr="00B55E98">
        <w:rPr>
          <w:rFonts w:asciiTheme="majorHAnsi" w:hAnsiTheme="majorHAnsi" w:cstheme="majorHAnsi"/>
        </w:rPr>
        <w:t>,</w:t>
      </w:r>
      <w:r w:rsidR="006A28FE" w:rsidRPr="00B55E98">
        <w:rPr>
          <w:rFonts w:asciiTheme="majorHAnsi" w:hAnsiTheme="majorHAnsi" w:cstheme="majorHAnsi"/>
        </w:rPr>
        <w:t xml:space="preserve"> Helm,</w:t>
      </w:r>
      <w:r w:rsidRPr="00B55E98">
        <w:rPr>
          <w:rFonts w:asciiTheme="majorHAnsi" w:hAnsiTheme="majorHAnsi" w:cstheme="majorHAnsi"/>
        </w:rPr>
        <w:t xml:space="preserve"> Bash, </w:t>
      </w:r>
      <w:r w:rsidR="001B0FC3" w:rsidRPr="00B55E98">
        <w:rPr>
          <w:rFonts w:asciiTheme="majorHAnsi" w:hAnsiTheme="majorHAnsi" w:cstheme="majorHAnsi"/>
        </w:rPr>
        <w:t xml:space="preserve">AWS Cloud, AWS SDK, API Gateway, </w:t>
      </w:r>
      <w:proofErr w:type="spellStart"/>
      <w:r w:rsidR="001B0FC3" w:rsidRPr="00B55E98">
        <w:rPr>
          <w:rFonts w:asciiTheme="majorHAnsi" w:hAnsiTheme="majorHAnsi" w:cstheme="majorHAnsi"/>
        </w:rPr>
        <w:t>CloudWatch</w:t>
      </w:r>
      <w:proofErr w:type="spellEnd"/>
      <w:r w:rsidR="001B0FC3" w:rsidRPr="00B55E98">
        <w:rPr>
          <w:rFonts w:asciiTheme="majorHAnsi" w:hAnsiTheme="majorHAnsi" w:cstheme="majorHAnsi"/>
        </w:rPr>
        <w:t xml:space="preserve">, SQS/SNS, AWS Lambda (Python), EC2, S3, Git, GitHub, Jenkins, </w:t>
      </w:r>
      <w:proofErr w:type="spellStart"/>
      <w:r w:rsidR="001B0FC3" w:rsidRPr="00B55E98">
        <w:rPr>
          <w:rFonts w:asciiTheme="majorHAnsi" w:hAnsiTheme="majorHAnsi" w:cstheme="majorHAnsi"/>
        </w:rPr>
        <w:t>GitLab</w:t>
      </w:r>
      <w:proofErr w:type="spellEnd"/>
      <w:r w:rsidR="001B0FC3" w:rsidRPr="00B55E98">
        <w:rPr>
          <w:rFonts w:asciiTheme="majorHAnsi" w:hAnsiTheme="majorHAnsi" w:cstheme="majorHAnsi"/>
        </w:rPr>
        <w:t xml:space="preserve"> CI/CD</w:t>
      </w:r>
      <w:r w:rsidR="006A28FE" w:rsidRPr="00B55E98">
        <w:rPr>
          <w:rFonts w:asciiTheme="majorHAnsi" w:hAnsiTheme="majorHAnsi" w:cstheme="majorHAnsi"/>
        </w:rPr>
        <w:t xml:space="preserve">, Terraform, Nginx, Linux/Unix command-line scripting, ETL Pipelines, Kafka, </w:t>
      </w:r>
      <w:proofErr w:type="spellStart"/>
      <w:r w:rsidR="006A28FE" w:rsidRPr="00B55E98">
        <w:rPr>
          <w:rFonts w:asciiTheme="majorHAnsi" w:hAnsiTheme="majorHAnsi" w:cstheme="majorHAnsi"/>
        </w:rPr>
        <w:t>RabbitMQ</w:t>
      </w:r>
      <w:proofErr w:type="spellEnd"/>
    </w:p>
    <w:p w14:paraId="0000004F" w14:textId="77777777" w:rsidR="002A35DE" w:rsidRPr="00B55E98" w:rsidRDefault="002A35DE">
      <w:pPr>
        <w:spacing w:before="16" w:after="16"/>
        <w:rPr>
          <w:rFonts w:asciiTheme="majorHAnsi" w:hAnsiTheme="majorHAnsi" w:cstheme="majorHAnsi"/>
        </w:rPr>
      </w:pPr>
    </w:p>
    <w:p w14:paraId="00000050" w14:textId="77777777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Python Developer</w:t>
      </w:r>
    </w:p>
    <w:p w14:paraId="00000051" w14:textId="2D5B047B" w:rsidR="002A35DE" w:rsidRPr="00B55E98" w:rsidRDefault="006A28FE">
      <w:pPr>
        <w:spacing w:before="16" w:after="16"/>
        <w:rPr>
          <w:rFonts w:asciiTheme="majorHAnsi" w:hAnsiTheme="majorHAnsi" w:cstheme="majorHAnsi"/>
          <w:b/>
        </w:rPr>
      </w:pPr>
      <w:proofErr w:type="spellStart"/>
      <w:r w:rsidRPr="00B55E98">
        <w:rPr>
          <w:rFonts w:asciiTheme="majorHAnsi" w:eastAsia="Arial" w:hAnsiTheme="majorHAnsi" w:cstheme="majorHAnsi"/>
          <w:b/>
        </w:rPr>
        <w:t>Globarena</w:t>
      </w:r>
      <w:proofErr w:type="spellEnd"/>
      <w:r w:rsidR="005B41D1" w:rsidRPr="00B55E98">
        <w:rPr>
          <w:rFonts w:asciiTheme="majorHAnsi" w:eastAsia="Arial" w:hAnsiTheme="majorHAnsi" w:cstheme="majorHAnsi"/>
          <w:b/>
        </w:rPr>
        <w:t xml:space="preserve"> Private Limited </w:t>
      </w:r>
      <w:proofErr w:type="spellStart"/>
      <w:r w:rsidR="005B41D1" w:rsidRPr="00B55E98">
        <w:rPr>
          <w:rFonts w:asciiTheme="majorHAnsi" w:eastAsia="Arial" w:hAnsiTheme="majorHAnsi" w:cstheme="majorHAnsi"/>
          <w:b/>
        </w:rPr>
        <w:t>Hyd</w:t>
      </w:r>
      <w:proofErr w:type="spellEnd"/>
      <w:r w:rsidR="005B41D1" w:rsidRPr="00B55E98">
        <w:rPr>
          <w:rFonts w:asciiTheme="majorHAnsi" w:eastAsia="Arial" w:hAnsiTheme="majorHAnsi" w:cstheme="majorHAnsi"/>
          <w:b/>
        </w:rPr>
        <w:t xml:space="preserve"> India                                                            </w:t>
      </w:r>
      <w:r w:rsidR="00B55E98">
        <w:rPr>
          <w:rFonts w:asciiTheme="majorHAnsi" w:eastAsia="Arial" w:hAnsiTheme="majorHAnsi" w:cstheme="majorHAnsi"/>
          <w:b/>
        </w:rPr>
        <w:tab/>
      </w:r>
      <w:r w:rsidR="00B55E98">
        <w:rPr>
          <w:rFonts w:asciiTheme="majorHAnsi" w:eastAsia="Arial" w:hAnsiTheme="majorHAnsi" w:cstheme="majorHAnsi"/>
          <w:b/>
        </w:rPr>
        <w:tab/>
        <w:t xml:space="preserve">         </w:t>
      </w:r>
      <w:r w:rsidR="005B41D1" w:rsidRPr="00B55E98">
        <w:rPr>
          <w:rFonts w:asciiTheme="majorHAnsi" w:eastAsia="Arial" w:hAnsiTheme="majorHAnsi" w:cstheme="majorHAnsi"/>
          <w:b/>
        </w:rPr>
        <w:t xml:space="preserve"> </w:t>
      </w:r>
      <w:r w:rsidR="005B41D1">
        <w:rPr>
          <w:rFonts w:asciiTheme="majorHAnsi" w:hAnsiTheme="majorHAnsi" w:cstheme="majorHAnsi"/>
          <w:b/>
        </w:rPr>
        <w:t>Jun 2018</w:t>
      </w:r>
      <w:r w:rsidR="005B41D1" w:rsidRPr="00B55E98">
        <w:rPr>
          <w:rFonts w:asciiTheme="majorHAnsi" w:hAnsiTheme="majorHAnsi" w:cstheme="majorHAnsi"/>
          <w:b/>
        </w:rPr>
        <w:t xml:space="preserve"> to </w:t>
      </w:r>
      <w:r w:rsidR="005B41D1">
        <w:rPr>
          <w:rFonts w:asciiTheme="majorHAnsi" w:hAnsiTheme="majorHAnsi" w:cstheme="majorHAnsi"/>
          <w:b/>
        </w:rPr>
        <w:t>Dec 2019</w:t>
      </w:r>
    </w:p>
    <w:p w14:paraId="00000052" w14:textId="77777777" w:rsidR="002A35DE" w:rsidRPr="00B55E98" w:rsidRDefault="005B41D1">
      <w:pPr>
        <w:spacing w:before="16" w:after="16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 xml:space="preserve">Responsibilities: </w:t>
      </w:r>
    </w:p>
    <w:p w14:paraId="389A3297" w14:textId="09A59B36" w:rsidR="006A28FE" w:rsidRPr="00B55E98" w:rsidRDefault="00E433E5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Developed and maintained </w:t>
      </w:r>
      <w:proofErr w:type="gramStart"/>
      <w:r w:rsidRPr="00B55E98">
        <w:rPr>
          <w:rFonts w:asciiTheme="majorHAnsi" w:hAnsiTheme="majorHAnsi" w:cstheme="majorHAnsi"/>
        </w:rPr>
        <w:t>a</w:t>
      </w:r>
      <w:proofErr w:type="gramEnd"/>
      <w:r w:rsidRPr="00B55E98">
        <w:rPr>
          <w:rFonts w:asciiTheme="majorHAnsi" w:hAnsiTheme="majorHAnsi" w:cstheme="majorHAnsi"/>
        </w:rPr>
        <w:t xml:space="preserve"> </w:t>
      </w:r>
      <w:proofErr w:type="spellStart"/>
      <w:r w:rsidRPr="00B55E98">
        <w:rPr>
          <w:rStyle w:val="Strong"/>
          <w:rFonts w:asciiTheme="majorHAnsi" w:hAnsiTheme="majorHAnsi" w:cstheme="majorHAnsi"/>
        </w:rPr>
        <w:t>EduLib</w:t>
      </w:r>
      <w:proofErr w:type="spellEnd"/>
      <w:r w:rsidRPr="00B55E98">
        <w:rPr>
          <w:rStyle w:val="Strong"/>
          <w:rFonts w:asciiTheme="majorHAnsi" w:hAnsiTheme="majorHAnsi" w:cstheme="majorHAnsi"/>
        </w:rPr>
        <w:t xml:space="preserve"> e-learning web application</w:t>
      </w:r>
      <w:r w:rsidRPr="00B55E98">
        <w:rPr>
          <w:rFonts w:asciiTheme="majorHAnsi" w:hAnsiTheme="majorHAnsi" w:cstheme="majorHAnsi"/>
        </w:rPr>
        <w:t xml:space="preserve"> using </w:t>
      </w:r>
      <w:r w:rsidRPr="00B55E98">
        <w:rPr>
          <w:rStyle w:val="Strong"/>
          <w:rFonts w:asciiTheme="majorHAnsi" w:hAnsiTheme="majorHAnsi" w:cstheme="majorHAnsi"/>
        </w:rPr>
        <w:t>Python</w:t>
      </w:r>
      <w:r w:rsidRPr="00B55E98">
        <w:rPr>
          <w:rFonts w:asciiTheme="majorHAnsi" w:hAnsiTheme="majorHAnsi" w:cstheme="majorHAnsi"/>
        </w:rPr>
        <w:t xml:space="preserve"> using Django frameworks.</w:t>
      </w:r>
    </w:p>
    <w:p w14:paraId="31401EF7" w14:textId="1C75DEEB" w:rsidR="00E433E5" w:rsidRPr="00B55E98" w:rsidRDefault="00E433E5" w:rsidP="00E433E5">
      <w:pPr>
        <w:spacing w:after="0"/>
        <w:ind w:left="720"/>
        <w:rPr>
          <w:rFonts w:asciiTheme="majorHAnsi" w:hAnsiTheme="majorHAnsi" w:cstheme="majorHAnsi"/>
        </w:rPr>
      </w:pPr>
      <w:proofErr w:type="gramStart"/>
      <w:r w:rsidRPr="00B55E98">
        <w:rPr>
          <w:rFonts w:asciiTheme="majorHAnsi" w:hAnsiTheme="majorHAnsi" w:cstheme="majorHAnsi"/>
        </w:rPr>
        <w:t>And</w:t>
      </w:r>
      <w:proofErr w:type="gramEnd"/>
      <w:r w:rsidRPr="00B55E98">
        <w:rPr>
          <w:rFonts w:asciiTheme="majorHAnsi" w:hAnsiTheme="majorHAnsi" w:cstheme="majorHAnsi"/>
        </w:rPr>
        <w:t xml:space="preserve"> supporting </w:t>
      </w:r>
      <w:r w:rsidRPr="00B55E98">
        <w:rPr>
          <w:rStyle w:val="Strong"/>
          <w:rFonts w:asciiTheme="majorHAnsi" w:hAnsiTheme="majorHAnsi" w:cstheme="majorHAnsi"/>
        </w:rPr>
        <w:t>1000+ courses and 10,000+ users</w:t>
      </w:r>
      <w:r w:rsidRPr="00B55E98">
        <w:rPr>
          <w:rFonts w:asciiTheme="majorHAnsi" w:hAnsiTheme="majorHAnsi" w:cstheme="majorHAnsi"/>
        </w:rPr>
        <w:t xml:space="preserve"> with seamless authentication and progress tracking.</w:t>
      </w:r>
    </w:p>
    <w:p w14:paraId="40E6586F" w14:textId="1BE476EA" w:rsidR="00E433E5" w:rsidRPr="00B55E98" w:rsidRDefault="00E433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r w:rsidRPr="00B55E98">
        <w:rPr>
          <w:rFonts w:asciiTheme="majorHAnsi" w:hAnsiTheme="majorHAnsi" w:cstheme="majorHAnsi"/>
        </w:rPr>
        <w:t xml:space="preserve">Implemented </w:t>
      </w:r>
      <w:r w:rsidRPr="00B55E98">
        <w:rPr>
          <w:rStyle w:val="Strong"/>
          <w:rFonts w:asciiTheme="majorHAnsi" w:hAnsiTheme="majorHAnsi" w:cstheme="majorHAnsi"/>
        </w:rPr>
        <w:t>backend functionalities</w:t>
      </w:r>
      <w:r w:rsidRPr="00B55E98">
        <w:rPr>
          <w:rFonts w:asciiTheme="majorHAnsi" w:hAnsiTheme="majorHAnsi" w:cstheme="majorHAnsi"/>
        </w:rPr>
        <w:t xml:space="preserve"> including course management, user authentication, enrolment, and progress tracking.</w:t>
      </w:r>
      <w:r w:rsidRPr="00B55E98">
        <w:rPr>
          <w:rFonts w:asciiTheme="majorHAnsi" w:hAnsiTheme="majorHAnsi" w:cstheme="majorHAnsi"/>
          <w:color w:val="000000"/>
        </w:rPr>
        <w:t xml:space="preserve"> </w:t>
      </w:r>
    </w:p>
    <w:p w14:paraId="00000055" w14:textId="74A8F98B" w:rsidR="002A35DE" w:rsidRPr="00B55E98" w:rsidRDefault="00E433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r w:rsidRPr="00B55E98">
        <w:rPr>
          <w:rFonts w:asciiTheme="majorHAnsi" w:hAnsiTheme="majorHAnsi" w:cstheme="majorHAnsi"/>
        </w:rPr>
        <w:t xml:space="preserve">Designed and integrated </w:t>
      </w:r>
      <w:r w:rsidRPr="00B55E98">
        <w:rPr>
          <w:rStyle w:val="Strong"/>
          <w:rFonts w:asciiTheme="majorHAnsi" w:hAnsiTheme="majorHAnsi" w:cstheme="majorHAnsi"/>
        </w:rPr>
        <w:t>RESTful APIs</w:t>
      </w:r>
      <w:r w:rsidRPr="00B55E98">
        <w:rPr>
          <w:rFonts w:asciiTheme="majorHAnsi" w:hAnsiTheme="majorHAnsi" w:cstheme="majorHAnsi"/>
        </w:rPr>
        <w:t xml:space="preserve"> for smooth communication between frontend and backend services.</w:t>
      </w:r>
      <w:r w:rsidR="005B41D1" w:rsidRPr="00B55E98">
        <w:rPr>
          <w:rFonts w:asciiTheme="majorHAnsi" w:hAnsiTheme="majorHAnsi" w:cstheme="majorHAnsi"/>
          <w:color w:val="000000"/>
        </w:rPr>
        <w:t xml:space="preserve"> </w:t>
      </w:r>
    </w:p>
    <w:p w14:paraId="30740AC9" w14:textId="77777777" w:rsidR="00E433E5" w:rsidRPr="00B55E98" w:rsidRDefault="00E433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r w:rsidRPr="00B55E98">
        <w:rPr>
          <w:rFonts w:asciiTheme="majorHAnsi" w:hAnsiTheme="majorHAnsi" w:cstheme="majorHAnsi"/>
        </w:rPr>
        <w:t xml:space="preserve">Created and optimized </w:t>
      </w:r>
      <w:r w:rsidRPr="00B55E98">
        <w:rPr>
          <w:rStyle w:val="Strong"/>
          <w:rFonts w:asciiTheme="majorHAnsi" w:hAnsiTheme="majorHAnsi" w:cstheme="majorHAnsi"/>
        </w:rPr>
        <w:t>Python scripts</w:t>
      </w:r>
      <w:r w:rsidRPr="00B55E98">
        <w:rPr>
          <w:rFonts w:asciiTheme="majorHAnsi" w:hAnsiTheme="majorHAnsi" w:cstheme="majorHAnsi"/>
        </w:rPr>
        <w:t xml:space="preserve"> for automated tasks such as content upload, data processing, and user notifications.</w:t>
      </w:r>
      <w:r w:rsidRPr="00B55E98">
        <w:rPr>
          <w:rFonts w:asciiTheme="majorHAnsi" w:hAnsiTheme="majorHAnsi" w:cstheme="majorHAnsi"/>
          <w:color w:val="000000"/>
        </w:rPr>
        <w:t xml:space="preserve"> </w:t>
      </w:r>
    </w:p>
    <w:p w14:paraId="73AA60F9" w14:textId="77777777" w:rsidR="00E433E5" w:rsidRPr="00B55E98" w:rsidRDefault="00E433E5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Worked with </w:t>
      </w:r>
      <w:r w:rsidRPr="00B55E98">
        <w:rPr>
          <w:rStyle w:val="Strong"/>
          <w:rFonts w:asciiTheme="majorHAnsi" w:hAnsiTheme="majorHAnsi" w:cstheme="majorHAnsi"/>
        </w:rPr>
        <w:t>databases (PostgreSQL/MySQL/SQLite)</w:t>
      </w:r>
      <w:r w:rsidRPr="00B55E98">
        <w:rPr>
          <w:rFonts w:asciiTheme="majorHAnsi" w:hAnsiTheme="majorHAnsi" w:cstheme="majorHAnsi"/>
        </w:rPr>
        <w:t xml:space="preserve"> to manage courses, user data, and analytics efficiently. </w:t>
      </w:r>
    </w:p>
    <w:p w14:paraId="47924FB1" w14:textId="77777777" w:rsidR="00E433E5" w:rsidRPr="00B55E98" w:rsidRDefault="00E433E5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Implemented </w:t>
      </w:r>
      <w:r w:rsidRPr="00B55E98">
        <w:rPr>
          <w:rStyle w:val="Strong"/>
          <w:rFonts w:asciiTheme="majorHAnsi" w:hAnsiTheme="majorHAnsi" w:cstheme="majorHAnsi"/>
        </w:rPr>
        <w:t>payment gateway integrations</w:t>
      </w:r>
      <w:r w:rsidRPr="00B55E98">
        <w:rPr>
          <w:rFonts w:asciiTheme="majorHAnsi" w:hAnsiTheme="majorHAnsi" w:cstheme="majorHAnsi"/>
        </w:rPr>
        <w:t xml:space="preserve"> for subscription and course purchases. </w:t>
      </w:r>
    </w:p>
    <w:p w14:paraId="5EA1BA1B" w14:textId="77777777" w:rsidR="00E433E5" w:rsidRPr="00B55E98" w:rsidRDefault="00E433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r w:rsidRPr="00B55E98">
        <w:rPr>
          <w:rFonts w:asciiTheme="majorHAnsi" w:hAnsiTheme="majorHAnsi" w:cstheme="majorHAnsi"/>
        </w:rPr>
        <w:t xml:space="preserve">Collaborated with </w:t>
      </w:r>
      <w:r w:rsidRPr="00B55E98">
        <w:rPr>
          <w:rStyle w:val="Strong"/>
          <w:rFonts w:asciiTheme="majorHAnsi" w:hAnsiTheme="majorHAnsi" w:cstheme="majorHAnsi"/>
        </w:rPr>
        <w:t>frontend developers, QA engineers, and product managers</w:t>
      </w:r>
      <w:r w:rsidRPr="00B55E98">
        <w:rPr>
          <w:rFonts w:asciiTheme="majorHAnsi" w:hAnsiTheme="majorHAnsi" w:cstheme="majorHAnsi"/>
        </w:rPr>
        <w:t xml:space="preserve"> to ensure timely delivery of features.</w:t>
      </w:r>
      <w:r w:rsidRPr="00B55E98">
        <w:rPr>
          <w:rFonts w:asciiTheme="majorHAnsi" w:hAnsiTheme="majorHAnsi" w:cstheme="majorHAnsi"/>
          <w:color w:val="000000"/>
        </w:rPr>
        <w:t xml:space="preserve"> </w:t>
      </w:r>
    </w:p>
    <w:p w14:paraId="22AF040F" w14:textId="77777777" w:rsidR="00E433E5" w:rsidRPr="00B55E98" w:rsidRDefault="00E433E5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 xml:space="preserve">Conducted </w:t>
      </w:r>
      <w:r w:rsidRPr="00B55E98">
        <w:rPr>
          <w:rStyle w:val="Strong"/>
          <w:rFonts w:asciiTheme="majorHAnsi" w:hAnsiTheme="majorHAnsi" w:cstheme="majorHAnsi"/>
        </w:rPr>
        <w:t>code reviews, testing, and debugging</w:t>
      </w:r>
      <w:r w:rsidRPr="00B55E98">
        <w:rPr>
          <w:rFonts w:asciiTheme="majorHAnsi" w:hAnsiTheme="majorHAnsi" w:cstheme="majorHAnsi"/>
        </w:rPr>
        <w:t xml:space="preserve"> to maintain high-quality, scalable, and maintainable code. </w:t>
      </w:r>
    </w:p>
    <w:p w14:paraId="6E11C472" w14:textId="77777777" w:rsidR="00E433E5" w:rsidRPr="00B55E98" w:rsidRDefault="00E433E5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lastRenderedPageBreak/>
        <w:t xml:space="preserve">Monitored application performance and applied </w:t>
      </w:r>
      <w:r w:rsidRPr="00B55E98">
        <w:rPr>
          <w:rStyle w:val="Strong"/>
          <w:rFonts w:asciiTheme="majorHAnsi" w:hAnsiTheme="majorHAnsi" w:cstheme="majorHAnsi"/>
        </w:rPr>
        <w:t>optimizations for faster response time and reliability</w:t>
      </w:r>
      <w:r w:rsidRPr="00B55E98">
        <w:rPr>
          <w:rFonts w:asciiTheme="majorHAnsi" w:hAnsiTheme="majorHAnsi" w:cstheme="majorHAnsi"/>
        </w:rPr>
        <w:t xml:space="preserve">. </w:t>
      </w:r>
    </w:p>
    <w:p w14:paraId="0000005C" w14:textId="2EDCF78E" w:rsidR="002A35DE" w:rsidRPr="00B55E98" w:rsidRDefault="005B41D1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Worked closely with data scientists to visualize data in Power BI, translating complex datasets into insightful reports.</w:t>
      </w:r>
    </w:p>
    <w:p w14:paraId="0000005D" w14:textId="77777777" w:rsidR="002A35DE" w:rsidRPr="00B55E98" w:rsidRDefault="005B41D1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Employed JIRA for project management and issue tracking, ensuring meticulous documentation and monitoring of data quality to uphold the standards of deployed solutions.</w:t>
      </w:r>
    </w:p>
    <w:p w14:paraId="0000005E" w14:textId="77777777" w:rsidR="002A35DE" w:rsidRPr="00B55E98" w:rsidRDefault="005B41D1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Collaborated with stakeholders to define and implement data governance standards and procedures, ensuring alignment with industry best practices and regulatory requirements.</w:t>
      </w:r>
    </w:p>
    <w:p w14:paraId="0000005F" w14:textId="40A1E5F7" w:rsidR="002A35DE" w:rsidRPr="00B55E98" w:rsidRDefault="005B41D1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</w:rPr>
      </w:pPr>
      <w:r w:rsidRPr="00B55E98">
        <w:rPr>
          <w:rFonts w:asciiTheme="majorHAnsi" w:hAnsiTheme="majorHAnsi" w:cstheme="majorHAnsi"/>
        </w:rPr>
        <w:t>Developed automation solutions and data processing tasks using Python, providing a foundation for working with Big Data technologies and NoSQL databases.</w:t>
      </w:r>
    </w:p>
    <w:p w14:paraId="6886C6A0" w14:textId="77777777" w:rsidR="00E433E5" w:rsidRPr="00B55E98" w:rsidRDefault="00E433E5" w:rsidP="00E433E5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</w:rPr>
        <w:t xml:space="preserve">Assisted in </w:t>
      </w:r>
      <w:r w:rsidRPr="00B55E98">
        <w:rPr>
          <w:rStyle w:val="Strong"/>
          <w:rFonts w:asciiTheme="majorHAnsi" w:hAnsiTheme="majorHAnsi" w:cstheme="majorHAnsi"/>
        </w:rPr>
        <w:t>cloud deployment (AWS/</w:t>
      </w:r>
      <w:proofErr w:type="spellStart"/>
      <w:r w:rsidRPr="00B55E98">
        <w:rPr>
          <w:rStyle w:val="Strong"/>
          <w:rFonts w:asciiTheme="majorHAnsi" w:hAnsiTheme="majorHAnsi" w:cstheme="majorHAnsi"/>
        </w:rPr>
        <w:t>Heroku</w:t>
      </w:r>
      <w:proofErr w:type="spellEnd"/>
      <w:r w:rsidRPr="00B55E98">
        <w:rPr>
          <w:rStyle w:val="Strong"/>
          <w:rFonts w:asciiTheme="majorHAnsi" w:hAnsiTheme="majorHAnsi" w:cstheme="majorHAnsi"/>
        </w:rPr>
        <w:t>)</w:t>
      </w:r>
      <w:r w:rsidRPr="00B55E98">
        <w:rPr>
          <w:rFonts w:asciiTheme="majorHAnsi" w:hAnsiTheme="majorHAnsi" w:cstheme="majorHAnsi"/>
        </w:rPr>
        <w:t xml:space="preserve"> and optimized application performance.</w:t>
      </w:r>
      <w:r w:rsidRPr="00B55E98">
        <w:rPr>
          <w:rFonts w:asciiTheme="majorHAnsi" w:hAnsiTheme="majorHAnsi" w:cstheme="majorHAnsi"/>
          <w:b/>
        </w:rPr>
        <w:t xml:space="preserve"> </w:t>
      </w:r>
    </w:p>
    <w:p w14:paraId="1DFFFDA3" w14:textId="77777777" w:rsidR="00E433E5" w:rsidRPr="00B55E98" w:rsidRDefault="00E433E5" w:rsidP="00E433E5">
      <w:pPr>
        <w:spacing w:after="0" w:line="240" w:lineRule="auto"/>
        <w:ind w:left="720"/>
        <w:rPr>
          <w:rFonts w:asciiTheme="majorHAnsi" w:hAnsiTheme="majorHAnsi" w:cstheme="majorHAnsi"/>
        </w:rPr>
      </w:pPr>
    </w:p>
    <w:p w14:paraId="00000061" w14:textId="3AF8C6DD" w:rsidR="002A35DE" w:rsidRPr="00B55E98" w:rsidRDefault="005B41D1">
      <w:pPr>
        <w:spacing w:after="0"/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Environment</w:t>
      </w:r>
      <w:r w:rsidRPr="00B55E98">
        <w:rPr>
          <w:rFonts w:asciiTheme="majorHAnsi" w:hAnsiTheme="majorHAnsi" w:cstheme="majorHAnsi"/>
        </w:rPr>
        <w:t xml:space="preserve">: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Python, Django, JavaScript</w:t>
      </w:r>
      <w:r w:rsidR="00E433E5" w:rsidRPr="00B55E98">
        <w:rPr>
          <w:rFonts w:asciiTheme="majorHAnsi" w:hAnsiTheme="majorHAnsi" w:cstheme="majorHAnsi"/>
          <w:b/>
        </w:rPr>
        <w:t xml:space="preserve">,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HTML</w:t>
      </w:r>
      <w:r w:rsidR="00E433E5" w:rsidRPr="00B55E98">
        <w:rPr>
          <w:rFonts w:asciiTheme="majorHAnsi" w:hAnsiTheme="majorHAnsi" w:cstheme="majorHAnsi"/>
          <w:b/>
        </w:rPr>
        <w:t xml:space="preserve">, </w:t>
      </w:r>
      <w:r w:rsidR="00E433E5" w:rsidRPr="00B55E98">
        <w:rPr>
          <w:rStyle w:val="Strong"/>
          <w:rFonts w:asciiTheme="majorHAnsi" w:hAnsiTheme="majorHAnsi" w:cstheme="majorHAnsi"/>
          <w:b w:val="0"/>
        </w:rPr>
        <w:t xml:space="preserve">CSS, </w:t>
      </w:r>
      <w:r w:rsidR="00E433E5" w:rsidRPr="00B55E98">
        <w:rPr>
          <w:rFonts w:asciiTheme="majorHAnsi" w:hAnsiTheme="majorHAnsi" w:cstheme="majorHAnsi"/>
        </w:rPr>
        <w:t>RESTful APIs,</w:t>
      </w:r>
      <w:r w:rsidR="00E433E5" w:rsidRPr="00B55E98">
        <w:rPr>
          <w:rFonts w:asciiTheme="majorHAnsi" w:hAnsiTheme="majorHAnsi" w:cstheme="majorHAnsi"/>
          <w:b/>
        </w:rPr>
        <w:t xml:space="preserve">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JSON</w:t>
      </w:r>
      <w:r w:rsidR="00E433E5" w:rsidRPr="00B55E98">
        <w:rPr>
          <w:rFonts w:asciiTheme="majorHAnsi" w:hAnsiTheme="majorHAnsi" w:cstheme="majorHAnsi"/>
          <w:b/>
        </w:rPr>
        <w:t xml:space="preserve">, </w:t>
      </w:r>
      <w:r w:rsidR="00E433E5" w:rsidRPr="00B55E98">
        <w:rPr>
          <w:rStyle w:val="Strong"/>
          <w:rFonts w:asciiTheme="majorHAnsi" w:hAnsiTheme="majorHAnsi" w:cstheme="majorHAnsi"/>
          <w:b w:val="0"/>
        </w:rPr>
        <w:t xml:space="preserve">AJAX, </w:t>
      </w:r>
      <w:r w:rsidR="00E433E5" w:rsidRPr="00B55E98">
        <w:rPr>
          <w:rFonts w:asciiTheme="majorHAnsi" w:hAnsiTheme="majorHAnsi" w:cstheme="majorHAnsi"/>
        </w:rPr>
        <w:t>Frontend-backend integration,</w:t>
      </w:r>
      <w:r w:rsidR="00E433E5" w:rsidRPr="00B55E98">
        <w:rPr>
          <w:rFonts w:asciiTheme="majorHAnsi" w:hAnsiTheme="majorHAnsi" w:cstheme="majorHAnsi"/>
          <w:b/>
        </w:rPr>
        <w:t xml:space="preserve">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PostgreSQL</w:t>
      </w:r>
      <w:r w:rsidR="00E433E5" w:rsidRPr="00B55E98">
        <w:rPr>
          <w:rFonts w:asciiTheme="majorHAnsi" w:hAnsiTheme="majorHAnsi" w:cstheme="majorHAnsi"/>
          <w:b/>
        </w:rPr>
        <w:t xml:space="preserve">,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MySQL</w:t>
      </w:r>
      <w:r w:rsidR="00E433E5" w:rsidRPr="00B55E98">
        <w:rPr>
          <w:rFonts w:asciiTheme="majorHAnsi" w:hAnsiTheme="majorHAnsi" w:cstheme="majorHAnsi"/>
          <w:b/>
        </w:rPr>
        <w:t xml:space="preserve">,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SQLite, Database design</w:t>
      </w:r>
      <w:r w:rsidR="00E433E5" w:rsidRPr="00B55E98">
        <w:rPr>
          <w:rFonts w:asciiTheme="majorHAnsi" w:hAnsiTheme="majorHAnsi" w:cstheme="majorHAnsi"/>
          <w:b/>
        </w:rPr>
        <w:t xml:space="preserve">,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query optimization, AWS</w:t>
      </w:r>
      <w:r w:rsidR="00E433E5" w:rsidRPr="00B55E98">
        <w:rPr>
          <w:rStyle w:val="Strong"/>
          <w:rFonts w:asciiTheme="majorHAnsi" w:hAnsiTheme="majorHAnsi" w:cstheme="majorHAnsi"/>
        </w:rPr>
        <w:t xml:space="preserve">, </w:t>
      </w:r>
      <w:r w:rsidR="00E433E5" w:rsidRPr="00B55E98">
        <w:rPr>
          <w:rFonts w:asciiTheme="majorHAnsi" w:hAnsiTheme="majorHAnsi" w:cstheme="majorHAnsi"/>
        </w:rPr>
        <w:t xml:space="preserve">CI/CD pipelines, </w:t>
      </w:r>
      <w:proofErr w:type="spellStart"/>
      <w:r w:rsidR="00E433E5" w:rsidRPr="00B55E98">
        <w:rPr>
          <w:rFonts w:asciiTheme="majorHAnsi" w:hAnsiTheme="majorHAnsi" w:cstheme="majorHAnsi"/>
        </w:rPr>
        <w:t>GitLab</w:t>
      </w:r>
      <w:proofErr w:type="spellEnd"/>
      <w:r w:rsidR="00E433E5" w:rsidRPr="00B55E98">
        <w:rPr>
          <w:rFonts w:asciiTheme="majorHAnsi" w:hAnsiTheme="majorHAnsi" w:cstheme="majorHAnsi"/>
        </w:rPr>
        <w:t>/ GitHub, Jira,</w:t>
      </w:r>
      <w:r w:rsidR="00E433E5" w:rsidRPr="00B55E98">
        <w:rPr>
          <w:rFonts w:asciiTheme="majorHAnsi" w:hAnsiTheme="majorHAnsi" w:cstheme="majorHAnsi"/>
          <w:b/>
        </w:rPr>
        <w:t xml:space="preserve"> </w:t>
      </w:r>
      <w:r w:rsidR="00E433E5" w:rsidRPr="00B55E98">
        <w:rPr>
          <w:rStyle w:val="Strong"/>
          <w:rFonts w:asciiTheme="majorHAnsi" w:hAnsiTheme="majorHAnsi" w:cstheme="majorHAnsi"/>
          <w:b w:val="0"/>
        </w:rPr>
        <w:t xml:space="preserve">Scrum, Docker, </w:t>
      </w:r>
      <w:r w:rsidR="00E433E5" w:rsidRPr="00B55E98">
        <w:rPr>
          <w:rFonts w:asciiTheme="majorHAnsi" w:hAnsiTheme="majorHAnsi" w:cstheme="majorHAnsi"/>
        </w:rPr>
        <w:t>VS Code</w:t>
      </w:r>
      <w:r w:rsidR="00E433E5" w:rsidRPr="00B55E98">
        <w:rPr>
          <w:rFonts w:asciiTheme="majorHAnsi" w:hAnsiTheme="majorHAnsi" w:cstheme="majorHAnsi"/>
          <w:b/>
        </w:rPr>
        <w:t xml:space="preserve">, </w:t>
      </w:r>
      <w:r w:rsidR="00E433E5" w:rsidRPr="00B55E98">
        <w:rPr>
          <w:rStyle w:val="Strong"/>
          <w:rFonts w:asciiTheme="majorHAnsi" w:hAnsiTheme="majorHAnsi" w:cstheme="majorHAnsi"/>
          <w:b w:val="0"/>
        </w:rPr>
        <w:t>Postman</w:t>
      </w:r>
    </w:p>
    <w:p w14:paraId="5A08C00A" w14:textId="77777777" w:rsidR="006A28FE" w:rsidRPr="00B55E98" w:rsidRDefault="006A28FE">
      <w:pPr>
        <w:rPr>
          <w:rFonts w:asciiTheme="majorHAnsi" w:hAnsiTheme="majorHAnsi" w:cstheme="majorHAnsi"/>
        </w:rPr>
      </w:pPr>
    </w:p>
    <w:p w14:paraId="78A5778E" w14:textId="77777777" w:rsidR="006A28FE" w:rsidRPr="00B55E98" w:rsidRDefault="006A28FE">
      <w:pPr>
        <w:rPr>
          <w:rFonts w:asciiTheme="majorHAnsi" w:hAnsiTheme="majorHAnsi" w:cstheme="majorHAnsi"/>
        </w:rPr>
      </w:pPr>
    </w:p>
    <w:p w14:paraId="00000070" w14:textId="08A3541F" w:rsidR="002A35DE" w:rsidRPr="00B55E98" w:rsidRDefault="005B41D1">
      <w:pPr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  <w:u w:val="single"/>
        </w:rPr>
        <w:t>Education</w:t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Pr="00B55E98">
        <w:rPr>
          <w:rFonts w:asciiTheme="majorHAnsi" w:hAnsiTheme="majorHAnsi" w:cstheme="majorHAnsi"/>
        </w:rPr>
        <w:tab/>
      </w:r>
      <w:r w:rsidR="006A28FE" w:rsidRPr="00B55E98">
        <w:rPr>
          <w:rFonts w:asciiTheme="majorHAnsi" w:hAnsiTheme="majorHAnsi" w:cstheme="majorHAnsi"/>
          <w:b/>
        </w:rPr>
        <w:t>June 2017</w:t>
      </w:r>
    </w:p>
    <w:p w14:paraId="00000071" w14:textId="77777777" w:rsidR="002A35DE" w:rsidRPr="00B55E98" w:rsidRDefault="002A35DE">
      <w:pPr>
        <w:rPr>
          <w:rFonts w:asciiTheme="majorHAnsi" w:hAnsiTheme="majorHAnsi" w:cstheme="majorHAnsi"/>
        </w:rPr>
      </w:pPr>
    </w:p>
    <w:p w14:paraId="63A6AB82" w14:textId="77777777" w:rsidR="006A28FE" w:rsidRPr="00B55E98" w:rsidRDefault="006A28FE">
      <w:pPr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  <w:shd w:val="clear" w:color="auto" w:fill="FFFFFF"/>
        </w:rPr>
        <w:t>Jawaharlal Nehru Technological University</w:t>
      </w:r>
      <w:r w:rsidRPr="00B55E98">
        <w:rPr>
          <w:rFonts w:asciiTheme="majorHAnsi" w:hAnsiTheme="majorHAnsi" w:cstheme="majorHAnsi"/>
          <w:b/>
        </w:rPr>
        <w:t xml:space="preserve"> </w:t>
      </w:r>
    </w:p>
    <w:p w14:paraId="00000073" w14:textId="352EE8D3" w:rsidR="002A35DE" w:rsidRPr="00B55E98" w:rsidRDefault="005B41D1">
      <w:pPr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Bachelor of Technology</w:t>
      </w:r>
    </w:p>
    <w:p w14:paraId="00000074" w14:textId="77777777" w:rsidR="002A35DE" w:rsidRPr="00B55E98" w:rsidRDefault="005B41D1">
      <w:pPr>
        <w:rPr>
          <w:rFonts w:asciiTheme="majorHAnsi" w:hAnsiTheme="majorHAnsi" w:cstheme="majorHAnsi"/>
          <w:b/>
        </w:rPr>
      </w:pPr>
      <w:r w:rsidRPr="00B55E98">
        <w:rPr>
          <w:rFonts w:asciiTheme="majorHAnsi" w:hAnsiTheme="majorHAnsi" w:cstheme="majorHAnsi"/>
          <w:b/>
        </w:rPr>
        <w:t>Computer Science and Engineering</w:t>
      </w:r>
    </w:p>
    <w:p w14:paraId="00000075" w14:textId="77777777" w:rsidR="002A35DE" w:rsidRPr="00B55E98" w:rsidRDefault="002A35DE">
      <w:pPr>
        <w:rPr>
          <w:rFonts w:asciiTheme="majorHAnsi" w:hAnsiTheme="majorHAnsi" w:cstheme="majorHAnsi"/>
        </w:rPr>
      </w:pPr>
    </w:p>
    <w:sectPr w:rsidR="002A35DE" w:rsidRPr="00B55E98">
      <w:pgSz w:w="11906" w:h="16838"/>
      <w:pgMar w:top="450" w:right="707" w:bottom="851" w:left="70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3391603A-A52F-43E6-9DC3-E953C84D35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400D3C-3566-4AE1-BE8D-CA2E1359015C}"/>
    <w:embedBold r:id="rId3" w:fontKey="{4F924610-171B-43A9-9830-53D05DBDB9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7FD4C9C-1AD7-4A33-968D-841F317F191D}"/>
    <w:embedItalic r:id="rId5" w:fontKey="{8A06864F-D4ED-4920-9713-F58945F610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Sans Light"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07236B-E203-40BF-8FDF-721B733B72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1BBEB7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B615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5ABA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12F1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64C7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163D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6CB3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48D6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D234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D827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64E5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16B8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BAC0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98B3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729B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9641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5C3A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2A1E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E5653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3C24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541A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6002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50F1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6EEF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EC79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80AC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68FF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B6608A9"/>
    <w:multiLevelType w:val="multilevel"/>
    <w:tmpl w:val="B9FEEC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812D02"/>
    <w:multiLevelType w:val="multilevel"/>
    <w:tmpl w:val="D2B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91390"/>
    <w:multiLevelType w:val="multilevel"/>
    <w:tmpl w:val="81FA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A175F"/>
    <w:multiLevelType w:val="multilevel"/>
    <w:tmpl w:val="495A5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B950AE"/>
    <w:multiLevelType w:val="multilevel"/>
    <w:tmpl w:val="CBF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C1EA6"/>
    <w:multiLevelType w:val="multilevel"/>
    <w:tmpl w:val="F3C45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443DF0"/>
    <w:multiLevelType w:val="multilevel"/>
    <w:tmpl w:val="D46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90D75"/>
    <w:multiLevelType w:val="multilevel"/>
    <w:tmpl w:val="C894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23533"/>
    <w:multiLevelType w:val="multilevel"/>
    <w:tmpl w:val="414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13923"/>
    <w:multiLevelType w:val="multilevel"/>
    <w:tmpl w:val="8B82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F928B8"/>
    <w:multiLevelType w:val="multilevel"/>
    <w:tmpl w:val="B94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C2DA1"/>
    <w:multiLevelType w:val="multilevel"/>
    <w:tmpl w:val="7DFED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A546B3E"/>
    <w:multiLevelType w:val="multilevel"/>
    <w:tmpl w:val="0F4C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36E0B"/>
    <w:multiLevelType w:val="multilevel"/>
    <w:tmpl w:val="F6E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75DB1"/>
    <w:multiLevelType w:val="multilevel"/>
    <w:tmpl w:val="338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13D38"/>
    <w:multiLevelType w:val="multilevel"/>
    <w:tmpl w:val="762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7191A"/>
    <w:multiLevelType w:val="multilevel"/>
    <w:tmpl w:val="5E1A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9C1BFB"/>
    <w:multiLevelType w:val="multilevel"/>
    <w:tmpl w:val="339A1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7D73E09"/>
    <w:multiLevelType w:val="multilevel"/>
    <w:tmpl w:val="580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57D55"/>
    <w:multiLevelType w:val="multilevel"/>
    <w:tmpl w:val="CFEA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B3F3F"/>
    <w:multiLevelType w:val="multilevel"/>
    <w:tmpl w:val="321A87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C4657D1"/>
    <w:multiLevelType w:val="multilevel"/>
    <w:tmpl w:val="710C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012C54"/>
    <w:multiLevelType w:val="multilevel"/>
    <w:tmpl w:val="7E1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74D86"/>
    <w:multiLevelType w:val="multilevel"/>
    <w:tmpl w:val="A394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D26242"/>
    <w:multiLevelType w:val="multilevel"/>
    <w:tmpl w:val="8D92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037583"/>
    <w:multiLevelType w:val="multilevel"/>
    <w:tmpl w:val="EF7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C727E"/>
    <w:multiLevelType w:val="multilevel"/>
    <w:tmpl w:val="524A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AA3500"/>
    <w:multiLevelType w:val="multilevel"/>
    <w:tmpl w:val="FCA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75300"/>
    <w:multiLevelType w:val="multilevel"/>
    <w:tmpl w:val="D8A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F5E4D"/>
    <w:multiLevelType w:val="multilevel"/>
    <w:tmpl w:val="122C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6A356F"/>
    <w:multiLevelType w:val="multilevel"/>
    <w:tmpl w:val="407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D6837"/>
    <w:multiLevelType w:val="multilevel"/>
    <w:tmpl w:val="847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20"/>
  </w:num>
  <w:num w:numId="4">
    <w:abstractNumId w:val="8"/>
  </w:num>
  <w:num w:numId="5">
    <w:abstractNumId w:val="3"/>
  </w:num>
  <w:num w:numId="6">
    <w:abstractNumId w:val="14"/>
  </w:num>
  <w:num w:numId="7">
    <w:abstractNumId w:val="0"/>
  </w:num>
  <w:num w:numId="8">
    <w:abstractNumId w:val="1"/>
  </w:num>
  <w:num w:numId="9">
    <w:abstractNumId w:val="2"/>
  </w:num>
  <w:num w:numId="10">
    <w:abstractNumId w:val="26"/>
  </w:num>
  <w:num w:numId="11">
    <w:abstractNumId w:val="12"/>
  </w:num>
  <w:num w:numId="12">
    <w:abstractNumId w:val="5"/>
  </w:num>
  <w:num w:numId="13">
    <w:abstractNumId w:val="10"/>
  </w:num>
  <w:num w:numId="14">
    <w:abstractNumId w:val="19"/>
  </w:num>
  <w:num w:numId="15">
    <w:abstractNumId w:val="15"/>
  </w:num>
  <w:num w:numId="16">
    <w:abstractNumId w:val="27"/>
  </w:num>
  <w:num w:numId="17">
    <w:abstractNumId w:val="32"/>
  </w:num>
  <w:num w:numId="18">
    <w:abstractNumId w:val="29"/>
  </w:num>
  <w:num w:numId="19">
    <w:abstractNumId w:val="24"/>
  </w:num>
  <w:num w:numId="20">
    <w:abstractNumId w:val="4"/>
  </w:num>
  <w:num w:numId="21">
    <w:abstractNumId w:val="13"/>
  </w:num>
  <w:num w:numId="22">
    <w:abstractNumId w:val="9"/>
  </w:num>
  <w:num w:numId="23">
    <w:abstractNumId w:val="33"/>
  </w:num>
  <w:num w:numId="24">
    <w:abstractNumId w:val="17"/>
  </w:num>
  <w:num w:numId="25">
    <w:abstractNumId w:val="22"/>
  </w:num>
  <w:num w:numId="26">
    <w:abstractNumId w:val="30"/>
  </w:num>
  <w:num w:numId="27">
    <w:abstractNumId w:val="28"/>
  </w:num>
  <w:num w:numId="28">
    <w:abstractNumId w:val="21"/>
  </w:num>
  <w:num w:numId="29">
    <w:abstractNumId w:val="7"/>
  </w:num>
  <w:num w:numId="30">
    <w:abstractNumId w:val="34"/>
  </w:num>
  <w:num w:numId="31">
    <w:abstractNumId w:val="16"/>
  </w:num>
  <w:num w:numId="32">
    <w:abstractNumId w:val="18"/>
  </w:num>
  <w:num w:numId="33">
    <w:abstractNumId w:val="25"/>
  </w:num>
  <w:num w:numId="34">
    <w:abstractNumId w:val="31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5DE"/>
    <w:rsid w:val="000345D2"/>
    <w:rsid w:val="0005331A"/>
    <w:rsid w:val="00115507"/>
    <w:rsid w:val="00160C05"/>
    <w:rsid w:val="001B0FC3"/>
    <w:rsid w:val="001F6E12"/>
    <w:rsid w:val="001F6E65"/>
    <w:rsid w:val="002A35DE"/>
    <w:rsid w:val="002B19A8"/>
    <w:rsid w:val="00342062"/>
    <w:rsid w:val="0038021E"/>
    <w:rsid w:val="003D3C82"/>
    <w:rsid w:val="004611B2"/>
    <w:rsid w:val="004A4F39"/>
    <w:rsid w:val="005541D1"/>
    <w:rsid w:val="005B41D1"/>
    <w:rsid w:val="005B77B3"/>
    <w:rsid w:val="006247B6"/>
    <w:rsid w:val="00664B94"/>
    <w:rsid w:val="006A28FE"/>
    <w:rsid w:val="006D2312"/>
    <w:rsid w:val="0075297C"/>
    <w:rsid w:val="00754CE5"/>
    <w:rsid w:val="007D60A9"/>
    <w:rsid w:val="00843932"/>
    <w:rsid w:val="008D6A6E"/>
    <w:rsid w:val="0094267A"/>
    <w:rsid w:val="00B55E98"/>
    <w:rsid w:val="00B87AA0"/>
    <w:rsid w:val="00C379C7"/>
    <w:rsid w:val="00CA7752"/>
    <w:rsid w:val="00D609FD"/>
    <w:rsid w:val="00E12642"/>
    <w:rsid w:val="00E433E5"/>
    <w:rsid w:val="00E65425"/>
    <w:rsid w:val="00F26F77"/>
    <w:rsid w:val="00FB2C86"/>
    <w:rsid w:val="00FD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726E"/>
  <w15:docId w15:val="{A11A42F3-3F5F-48F5-BFA8-FDBB205B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6247B6"/>
    <w:rPr>
      <w:b/>
      <w:bCs/>
    </w:rPr>
  </w:style>
  <w:style w:type="character" w:customStyle="1" w:styleId="span">
    <w:name w:val="span"/>
    <w:basedOn w:val="DefaultParagraphFont"/>
    <w:rsid w:val="0005331A"/>
    <w:rPr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05331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D60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433E5"/>
    <w:pPr>
      <w:ind w:left="720"/>
      <w:contextualSpacing/>
    </w:pPr>
  </w:style>
  <w:style w:type="paragraph" w:customStyle="1" w:styleId="ng-star-inserted">
    <w:name w:val="ng-star-inserted"/>
    <w:basedOn w:val="Normal"/>
    <w:rsid w:val="003D3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3D3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2074</Words>
  <Characters>11826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Teja</dc:creator>
  <cp:lastModifiedBy>Mani Teja</cp:lastModifiedBy>
  <cp:revision>3</cp:revision>
  <dcterms:created xsi:type="dcterms:W3CDTF">2026-02-17T18:34:00Z</dcterms:created>
  <dcterms:modified xsi:type="dcterms:W3CDTF">2026-02-17T18:34:00Z</dcterms:modified>
</cp:coreProperties>
</file>