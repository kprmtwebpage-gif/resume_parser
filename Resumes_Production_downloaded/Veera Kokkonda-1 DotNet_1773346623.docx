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1CFC" w:rsidRPr="00CC601E" w:rsidRDefault="00B020DC" w:rsidP="00CC601E">
      <w:pPr>
        <w:pStyle w:val="Heading"/>
        <w:tabs>
          <w:tab w:val="clear" w:pos="4680"/>
        </w:tabs>
        <w:spacing w:before="120"/>
        <w:ind w:left="0"/>
        <w:jc w:val="left"/>
        <w:rPr>
          <w:sz w:val="28"/>
          <w:szCs w:val="28"/>
        </w:rPr>
      </w:pPr>
      <w:r w:rsidRPr="00CC601E">
        <w:rPr>
          <w:sz w:val="28"/>
          <w:szCs w:val="28"/>
        </w:rPr>
        <w:t xml:space="preserve">Veera </w:t>
      </w:r>
      <w:r w:rsidR="006B1CFC" w:rsidRPr="00CC601E">
        <w:rPr>
          <w:sz w:val="28"/>
          <w:szCs w:val="28"/>
        </w:rPr>
        <w:t>K</w:t>
      </w:r>
      <w:r w:rsidRPr="00CC601E">
        <w:rPr>
          <w:sz w:val="28"/>
          <w:szCs w:val="28"/>
        </w:rPr>
        <w:t>okkonda</w:t>
      </w:r>
    </w:p>
    <w:p w:rsidR="00CC601E" w:rsidRPr="00B060FD" w:rsidRDefault="00CC601E" w:rsidP="00200988">
      <w:pPr>
        <w:rPr>
          <w:sz w:val="22"/>
          <w:szCs w:val="22"/>
          <w:lang w:eastAsia="en-US"/>
        </w:rPr>
      </w:pPr>
      <w:r w:rsidRPr="00CC601E">
        <w:rPr>
          <w:b/>
          <w:sz w:val="22"/>
          <w:szCs w:val="22"/>
          <w:lang w:eastAsia="en-US"/>
        </w:rPr>
        <w:t xml:space="preserve">Contact: </w:t>
      </w:r>
      <w:r w:rsidR="00D26D8F">
        <w:rPr>
          <w:b/>
          <w:sz w:val="22"/>
          <w:szCs w:val="22"/>
          <w:lang w:eastAsia="en-US"/>
        </w:rPr>
        <w:t>8323070786</w:t>
      </w:r>
      <w:r w:rsidRPr="00CC601E">
        <w:rPr>
          <w:b/>
          <w:sz w:val="22"/>
          <w:szCs w:val="22"/>
          <w:lang w:eastAsia="en-US"/>
        </w:rPr>
        <w:t>|</w:t>
      </w:r>
      <w:r w:rsidRPr="00CC601E">
        <w:rPr>
          <w:sz w:val="22"/>
          <w:szCs w:val="22"/>
          <w:lang w:eastAsia="en-US"/>
        </w:rPr>
        <w:t xml:space="preserve"> </w:t>
      </w:r>
      <w:r w:rsidR="00D26D8F">
        <w:rPr>
          <w:b/>
          <w:color w:val="0070C0"/>
          <w:sz w:val="22"/>
          <w:szCs w:val="22"/>
          <w:lang w:eastAsia="en-US"/>
        </w:rPr>
        <w:t>ursa@fluxtekso</w:t>
      </w:r>
      <w:r w:rsidR="00B060FD" w:rsidRPr="00B060FD">
        <w:rPr>
          <w:b/>
          <w:color w:val="0070C0"/>
          <w:sz w:val="22"/>
          <w:szCs w:val="22"/>
          <w:lang w:eastAsia="en-US"/>
        </w:rPr>
        <w:t>l.com</w:t>
      </w:r>
    </w:p>
    <w:p w:rsidR="006E1E59" w:rsidRPr="006E1E59" w:rsidRDefault="006E1E59" w:rsidP="006E1E59">
      <w:pPr>
        <w:pStyle w:val="BodyText"/>
        <w:rPr>
          <w:lang w:eastAsia="en-US"/>
        </w:rPr>
      </w:pPr>
    </w:p>
    <w:p w:rsidR="00A03499" w:rsidRPr="00CC601E" w:rsidRDefault="00543128" w:rsidP="00CC601E">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PROFESSIONAL SUMMARY:</w:t>
      </w:r>
    </w:p>
    <w:p w:rsidR="00F55EEB" w:rsidRPr="00CC601E" w:rsidRDefault="003D3A75" w:rsidP="005B50E5">
      <w:pPr>
        <w:numPr>
          <w:ilvl w:val="0"/>
          <w:numId w:val="9"/>
        </w:numPr>
        <w:jc w:val="both"/>
        <w:rPr>
          <w:rFonts w:asciiTheme="minorHAnsi" w:hAnsiTheme="minorHAnsi" w:cstheme="majorHAnsi"/>
          <w:sz w:val="22"/>
          <w:szCs w:val="22"/>
        </w:rPr>
      </w:pPr>
      <w:r w:rsidRPr="00CC601E">
        <w:rPr>
          <w:rFonts w:asciiTheme="minorHAnsi" w:hAnsiTheme="minorHAnsi" w:cs="Arial"/>
          <w:sz w:val="22"/>
          <w:szCs w:val="22"/>
        </w:rPr>
        <w:t xml:space="preserve">Having </w:t>
      </w:r>
      <w:r w:rsidR="00B020DC" w:rsidRPr="00CC601E">
        <w:rPr>
          <w:rFonts w:asciiTheme="minorHAnsi" w:hAnsiTheme="minorHAnsi" w:cs="Arial"/>
          <w:sz w:val="22"/>
          <w:szCs w:val="22"/>
        </w:rPr>
        <w:t>1</w:t>
      </w:r>
      <w:r w:rsidR="00717AC3" w:rsidRPr="00CC601E">
        <w:rPr>
          <w:rFonts w:asciiTheme="minorHAnsi" w:hAnsiTheme="minorHAnsi" w:cs="Arial"/>
          <w:sz w:val="22"/>
          <w:szCs w:val="22"/>
        </w:rPr>
        <w:t>6</w:t>
      </w:r>
      <w:r w:rsidRPr="00CC601E">
        <w:rPr>
          <w:rFonts w:asciiTheme="minorHAnsi" w:hAnsiTheme="minorHAnsi" w:cs="Arial"/>
          <w:sz w:val="22"/>
          <w:szCs w:val="22"/>
        </w:rPr>
        <w:t xml:space="preserve">+ years of experience in </w:t>
      </w:r>
      <w:r w:rsidR="00F55EEB" w:rsidRPr="00CC601E">
        <w:rPr>
          <w:rFonts w:asciiTheme="minorHAnsi" w:hAnsiTheme="minorHAnsi" w:cs="Arial"/>
          <w:sz w:val="22"/>
          <w:szCs w:val="22"/>
        </w:rPr>
        <w:t>designing, developing, and deploying scalable and efficient web applications</w:t>
      </w:r>
      <w:r w:rsidR="00945DF0" w:rsidRPr="00CC601E">
        <w:rPr>
          <w:rFonts w:asciiTheme="minorHAnsi" w:hAnsiTheme="minorHAnsi" w:cs="Arial"/>
          <w:sz w:val="22"/>
          <w:szCs w:val="22"/>
        </w:rPr>
        <w:t>.</w:t>
      </w:r>
    </w:p>
    <w:p w:rsidR="00DB71A6" w:rsidRPr="00CC601E" w:rsidRDefault="00F55EEB" w:rsidP="005B50E5">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Proficient in both front-end and back-end development, with expertise in</w:t>
      </w:r>
      <w:r w:rsidR="00DB7EAD" w:rsidRPr="00CC601E">
        <w:rPr>
          <w:rFonts w:asciiTheme="minorHAnsi" w:eastAsia="Verdana" w:hAnsiTheme="minorHAnsi" w:cstheme="majorHAnsi"/>
          <w:b/>
          <w:sz w:val="22"/>
          <w:szCs w:val="22"/>
        </w:rPr>
        <w:t xml:space="preserve">.Net </w:t>
      </w:r>
      <w:r w:rsidR="00CC601E" w:rsidRPr="00CC601E">
        <w:rPr>
          <w:rFonts w:asciiTheme="minorHAnsi" w:eastAsia="Verdana" w:hAnsiTheme="minorHAnsi" w:cstheme="majorHAnsi"/>
          <w:b/>
          <w:sz w:val="22"/>
          <w:szCs w:val="22"/>
        </w:rPr>
        <w:t>Core, Angular</w:t>
      </w:r>
      <w:r w:rsidR="009F6329" w:rsidRPr="00CC601E">
        <w:rPr>
          <w:rFonts w:asciiTheme="minorHAnsi" w:eastAsia="Verdana" w:hAnsiTheme="minorHAnsi" w:cstheme="majorHAnsi"/>
          <w:b/>
          <w:sz w:val="22"/>
          <w:szCs w:val="22"/>
        </w:rPr>
        <w:t xml:space="preserve"> 18</w:t>
      </w:r>
      <w:r w:rsidRPr="00CC601E">
        <w:rPr>
          <w:rFonts w:asciiTheme="minorHAnsi" w:eastAsia="Verdana" w:hAnsiTheme="minorHAnsi" w:cstheme="majorHAnsi"/>
          <w:b/>
          <w:sz w:val="22"/>
          <w:szCs w:val="22"/>
        </w:rPr>
        <w:t xml:space="preserve">, </w:t>
      </w:r>
      <w:r w:rsidR="00E22620" w:rsidRPr="00CC601E">
        <w:rPr>
          <w:rFonts w:asciiTheme="minorHAnsi" w:eastAsia="Verdana" w:hAnsiTheme="minorHAnsi" w:cstheme="majorHAnsi"/>
          <w:b/>
          <w:sz w:val="22"/>
          <w:szCs w:val="22"/>
        </w:rPr>
        <w:t>Azure</w:t>
      </w:r>
      <w:r w:rsidR="00CC601E" w:rsidRPr="00CC601E">
        <w:rPr>
          <w:rFonts w:asciiTheme="minorHAnsi" w:eastAsia="Verdana" w:hAnsiTheme="minorHAnsi" w:cstheme="majorHAnsi"/>
          <w:b/>
          <w:sz w:val="22"/>
          <w:szCs w:val="22"/>
        </w:rPr>
        <w:t>, ASP.NET</w:t>
      </w:r>
      <w:r w:rsidR="00D45F7D" w:rsidRPr="00CC601E">
        <w:rPr>
          <w:rFonts w:asciiTheme="minorHAnsi" w:eastAsia="Verdana" w:hAnsiTheme="minorHAnsi" w:cstheme="majorHAnsi"/>
          <w:b/>
          <w:sz w:val="22"/>
          <w:szCs w:val="22"/>
        </w:rPr>
        <w:t xml:space="preserve">, MVC, WCF, RESTful services, </w:t>
      </w:r>
      <w:r w:rsidR="00DB71A6" w:rsidRPr="00CC601E">
        <w:rPr>
          <w:rFonts w:asciiTheme="minorHAnsi" w:eastAsia="Verdana" w:hAnsiTheme="minorHAnsi" w:cstheme="majorHAnsi"/>
          <w:b/>
          <w:sz w:val="22"/>
          <w:szCs w:val="22"/>
        </w:rPr>
        <w:t>.Net Framework</w:t>
      </w:r>
      <w:r w:rsidR="00CC601E">
        <w:rPr>
          <w:rFonts w:asciiTheme="minorHAnsi" w:eastAsia="Verdana" w:hAnsiTheme="minorHAnsi" w:cstheme="majorHAnsi"/>
          <w:b/>
          <w:sz w:val="22"/>
          <w:szCs w:val="22"/>
        </w:rPr>
        <w:t xml:space="preserve"> </w:t>
      </w:r>
      <w:r w:rsidR="00DB71A6" w:rsidRPr="00CC601E">
        <w:rPr>
          <w:rFonts w:asciiTheme="minorHAnsi" w:eastAsia="Verdana" w:hAnsiTheme="minorHAnsi" w:cstheme="majorHAnsi"/>
          <w:b/>
          <w:sz w:val="22"/>
          <w:szCs w:val="22"/>
        </w:rPr>
        <w:t xml:space="preserve">with Domain Driven, </w:t>
      </w:r>
      <w:r w:rsidR="009F6329" w:rsidRPr="00CC601E">
        <w:rPr>
          <w:rFonts w:asciiTheme="minorHAnsi" w:eastAsia="Verdana" w:hAnsiTheme="minorHAnsi" w:cstheme="majorHAnsi"/>
          <w:b/>
          <w:sz w:val="22"/>
          <w:szCs w:val="22"/>
        </w:rPr>
        <w:t>Microservices</w:t>
      </w:r>
      <w:r w:rsidR="00CC601E">
        <w:rPr>
          <w:rFonts w:asciiTheme="minorHAnsi" w:eastAsia="Verdana" w:hAnsiTheme="minorHAnsi" w:cstheme="majorHAnsi"/>
          <w:b/>
          <w:sz w:val="22"/>
          <w:szCs w:val="22"/>
        </w:rPr>
        <w:t xml:space="preserve"> </w:t>
      </w:r>
      <w:r w:rsidR="00DB71A6" w:rsidRPr="00CC601E">
        <w:rPr>
          <w:rFonts w:asciiTheme="minorHAnsi" w:eastAsia="Verdana" w:hAnsiTheme="minorHAnsi" w:cstheme="majorHAnsi"/>
          <w:b/>
          <w:sz w:val="22"/>
          <w:szCs w:val="22"/>
        </w:rPr>
        <w:t>and N-tier architectur</w:t>
      </w:r>
      <w:r w:rsidR="00DB7EAD" w:rsidRPr="00CC601E">
        <w:rPr>
          <w:rFonts w:asciiTheme="minorHAnsi" w:eastAsia="Verdana" w:hAnsiTheme="minorHAnsi" w:cstheme="majorHAnsi"/>
          <w:b/>
          <w:sz w:val="22"/>
          <w:szCs w:val="22"/>
        </w:rPr>
        <w:t>al</w:t>
      </w:r>
      <w:r w:rsidR="00DB71A6" w:rsidRPr="00CC601E">
        <w:rPr>
          <w:rFonts w:asciiTheme="minorHAnsi" w:eastAsia="Verdana" w:hAnsiTheme="minorHAnsi" w:cstheme="majorHAnsi"/>
          <w:b/>
          <w:sz w:val="22"/>
          <w:szCs w:val="22"/>
        </w:rPr>
        <w:t xml:space="preserve"> patterns</w:t>
      </w:r>
      <w:r w:rsidR="00AE5C9E" w:rsidRPr="00CC601E">
        <w:rPr>
          <w:rFonts w:asciiTheme="minorHAnsi" w:eastAsia="Verdana" w:hAnsiTheme="minorHAnsi" w:cstheme="majorHAnsi"/>
          <w:b/>
          <w:sz w:val="22"/>
          <w:szCs w:val="22"/>
        </w:rPr>
        <w:t>.</w:t>
      </w:r>
    </w:p>
    <w:p w:rsidR="003700C9" w:rsidRPr="00CC601E" w:rsidRDefault="003700C9" w:rsidP="005B50E5">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Adept at integrating database</w:t>
      </w:r>
      <w:r w:rsidR="00CC601E">
        <w:rPr>
          <w:rFonts w:asciiTheme="minorHAnsi" w:hAnsiTheme="minorHAnsi" w:cstheme="majorHAnsi"/>
          <w:sz w:val="22"/>
          <w:szCs w:val="22"/>
        </w:rPr>
        <w:t xml:space="preserve"> </w:t>
      </w:r>
      <w:r w:rsidR="00CC601E">
        <w:rPr>
          <w:rFonts w:asciiTheme="minorHAnsi" w:hAnsiTheme="minorHAnsi" w:cstheme="majorHAnsi"/>
          <w:b/>
          <w:bCs/>
          <w:sz w:val="22"/>
          <w:szCs w:val="22"/>
        </w:rPr>
        <w:t>SQL</w:t>
      </w:r>
      <w:r w:rsidRPr="00CC601E">
        <w:rPr>
          <w:rFonts w:asciiTheme="minorHAnsi" w:hAnsiTheme="minorHAnsi" w:cstheme="majorHAnsi"/>
          <w:b/>
          <w:bCs/>
          <w:sz w:val="22"/>
          <w:szCs w:val="22"/>
        </w:rPr>
        <w:t>Server</w:t>
      </w:r>
      <w:r w:rsidR="00CC601E">
        <w:rPr>
          <w:rFonts w:asciiTheme="minorHAnsi" w:hAnsiTheme="minorHAnsi" w:cstheme="majorHAnsi"/>
          <w:b/>
          <w:bCs/>
          <w:sz w:val="22"/>
          <w:szCs w:val="22"/>
        </w:rPr>
        <w:t xml:space="preserve"> </w:t>
      </w:r>
      <w:r w:rsidRPr="00CC601E">
        <w:rPr>
          <w:rFonts w:asciiTheme="minorHAnsi" w:hAnsiTheme="minorHAnsi" w:cstheme="majorHAnsi"/>
          <w:sz w:val="22"/>
          <w:szCs w:val="22"/>
        </w:rPr>
        <w:t>and working with RESTful APIs, Web APIs to ensure smooth data flow and system interoperability.</w:t>
      </w:r>
    </w:p>
    <w:p w:rsidR="00DB71A6" w:rsidRPr="00CC601E" w:rsidRDefault="00D45F7D" w:rsidP="00D45F7D">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Designed microservices and event-driven architectures for high availability and resilience. Transformed</w:t>
      </w:r>
      <w:r w:rsidR="00DB71A6" w:rsidRPr="00CC601E">
        <w:rPr>
          <w:rFonts w:asciiTheme="minorHAnsi" w:hAnsiTheme="minorHAnsi" w:cstheme="majorHAnsi"/>
          <w:sz w:val="22"/>
          <w:szCs w:val="22"/>
        </w:rPr>
        <w:t xml:space="preserve"> monolithic applications into cloud native applications with microservices </w:t>
      </w:r>
      <w:r w:rsidR="00C251F0" w:rsidRPr="00CC601E">
        <w:rPr>
          <w:rFonts w:asciiTheme="minorHAnsi" w:hAnsiTheme="minorHAnsi" w:cstheme="majorHAnsi"/>
          <w:sz w:val="22"/>
          <w:szCs w:val="22"/>
        </w:rPr>
        <w:t>focused on</w:t>
      </w:r>
      <w:r w:rsidR="00DB71A6" w:rsidRPr="00CC601E">
        <w:rPr>
          <w:rFonts w:asciiTheme="minorHAnsi" w:hAnsiTheme="minorHAnsi" w:cstheme="majorHAnsi"/>
          <w:sz w:val="22"/>
          <w:szCs w:val="22"/>
        </w:rPr>
        <w:t xml:space="preserve"> domain driven architecture.</w:t>
      </w:r>
    </w:p>
    <w:p w:rsidR="00D45F7D" w:rsidRPr="00CC601E" w:rsidRDefault="00D45F7D" w:rsidP="00D45F7D">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Developed scalable and modular software architectures following industry best practices.</w:t>
      </w:r>
    </w:p>
    <w:p w:rsidR="00203629" w:rsidRPr="00CC601E" w:rsidRDefault="00203629" w:rsidP="00D45F7D">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 xml:space="preserve">Deployed and managed scalable web applications using </w:t>
      </w:r>
      <w:r w:rsidRPr="00CC601E">
        <w:rPr>
          <w:rFonts w:asciiTheme="minorHAnsi" w:hAnsiTheme="minorHAnsi" w:cstheme="majorHAnsi"/>
          <w:b/>
          <w:bCs/>
          <w:sz w:val="22"/>
          <w:szCs w:val="22"/>
        </w:rPr>
        <w:t>Azure App Service</w:t>
      </w:r>
      <w:r w:rsidRPr="00CC601E">
        <w:rPr>
          <w:rFonts w:asciiTheme="minorHAnsi" w:hAnsiTheme="minorHAnsi" w:cstheme="majorHAnsi"/>
          <w:sz w:val="22"/>
          <w:szCs w:val="22"/>
        </w:rPr>
        <w:t>, supporting high availability and zero-downtime deployments.</w:t>
      </w:r>
    </w:p>
    <w:p w:rsidR="00266500" w:rsidRPr="00CC601E" w:rsidRDefault="00266500" w:rsidP="00D45F7D">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Leveraged PrimeNG UI component library to build responsive, enterprise-grade Angular applications, including dynamic data tables, modals, forms, and charts, improving development speed and UI.</w:t>
      </w:r>
    </w:p>
    <w:p w:rsidR="00F55EEB" w:rsidRPr="00CC601E" w:rsidRDefault="00F55EEB" w:rsidP="00F55EEB">
      <w:pPr>
        <w:numPr>
          <w:ilvl w:val="0"/>
          <w:numId w:val="9"/>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Demonstrated ability to collaborate with cross-functional teams, lead software development projects, and deliver high-quality solutions on time.</w:t>
      </w:r>
    </w:p>
    <w:p w:rsidR="00F55EEB" w:rsidRPr="00CC601E" w:rsidRDefault="00F55EEB" w:rsidP="00CF022F">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Passionate about staying ahead of industry trends, implementing best practices, and continuously enhancing technical skills to drive innovation and business success.</w:t>
      </w:r>
    </w:p>
    <w:p w:rsidR="006B1CFC" w:rsidRPr="00CC601E" w:rsidRDefault="006B1CFC"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Experience in migrating on premise applications to Cloud.</w:t>
      </w:r>
    </w:p>
    <w:p w:rsidR="00DD7AD2" w:rsidRPr="00CC601E" w:rsidRDefault="00DD7AD2" w:rsidP="00CF022F">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Strong experience with designing DB schemas, SQL, Stored Procedures, Entity Framework, SSRS</w:t>
      </w:r>
    </w:p>
    <w:p w:rsidR="00DB71A6" w:rsidRPr="00CC601E" w:rsidRDefault="00DB71A6"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Experience </w:t>
      </w:r>
      <w:r w:rsidR="00CB2030" w:rsidRPr="00CC601E">
        <w:rPr>
          <w:rFonts w:asciiTheme="minorHAnsi" w:eastAsia="Verdana" w:hAnsiTheme="minorHAnsi" w:cstheme="majorHAnsi"/>
          <w:sz w:val="22"/>
          <w:szCs w:val="22"/>
        </w:rPr>
        <w:t>in Test Driven Development (TDD)</w:t>
      </w:r>
      <w:r w:rsidR="005273E7" w:rsidRPr="00CC601E">
        <w:rPr>
          <w:rFonts w:asciiTheme="minorHAnsi" w:eastAsia="Verdana" w:hAnsiTheme="minorHAnsi" w:cstheme="majorHAnsi"/>
          <w:sz w:val="22"/>
          <w:szCs w:val="22"/>
        </w:rPr>
        <w:t>.</w:t>
      </w:r>
    </w:p>
    <w:p w:rsidR="00A40B15" w:rsidRPr="00CC601E" w:rsidRDefault="00A40B15" w:rsidP="00A40B15">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Designed and deployed data integration pipelines using SnapLogic to automate ETL processes across multiple cloud platforms.</w:t>
      </w:r>
    </w:p>
    <w:p w:rsidR="00A40B15" w:rsidRPr="00CC601E" w:rsidRDefault="00CC601E" w:rsidP="00A40B15">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t>Integrated third-party systems such as Salesforce, Workday, and Snowflake using SnapLogic are</w:t>
      </w:r>
      <w:r w:rsidR="00A40B15" w:rsidRPr="00CC601E">
        <w:rPr>
          <w:rFonts w:asciiTheme="minorHAnsi" w:hAnsiTheme="minorHAnsi" w:cstheme="majorHAnsi"/>
          <w:sz w:val="22"/>
          <w:szCs w:val="22"/>
        </w:rPr>
        <w:t xml:space="preserve"> pre-built connectors (Snaps).</w:t>
      </w:r>
    </w:p>
    <w:p w:rsidR="00FA746B" w:rsidRPr="00CC601E" w:rsidRDefault="00CC601E" w:rsidP="00CF022F">
      <w:pPr>
        <w:numPr>
          <w:ilvl w:val="0"/>
          <w:numId w:val="9"/>
        </w:numPr>
        <w:jc w:val="both"/>
        <w:rPr>
          <w:rFonts w:asciiTheme="minorHAnsi" w:eastAsia="Verdana" w:hAnsiTheme="minorHAnsi" w:cstheme="majorHAnsi"/>
          <w:sz w:val="22"/>
          <w:szCs w:val="22"/>
        </w:rPr>
      </w:pPr>
      <w:bookmarkStart w:id="0" w:name="_Hlk200302109"/>
      <w:r w:rsidRPr="00CC601E">
        <w:rPr>
          <w:rFonts w:asciiTheme="minorHAnsi" w:hAnsiTheme="minorHAnsi" w:cstheme="majorHAnsi"/>
          <w:sz w:val="22"/>
          <w:szCs w:val="22"/>
        </w:rPr>
        <w:t>Architecting, Designed</w:t>
      </w:r>
      <w:r w:rsidR="00FA746B" w:rsidRPr="00CC601E">
        <w:rPr>
          <w:rFonts w:asciiTheme="minorHAnsi" w:hAnsiTheme="minorHAnsi" w:cstheme="majorHAnsi"/>
          <w:sz w:val="22"/>
          <w:szCs w:val="22"/>
        </w:rPr>
        <w:t xml:space="preserve"> and developed robust Kafka-based messaging solutions, integrating Apache Kafka with microservices, configuring clusters (topics, partitions, replication, retention), and implementing Kafka Connect with custom connectors tailored for .NET-based distributed systems.</w:t>
      </w:r>
    </w:p>
    <w:bookmarkEnd w:id="0"/>
    <w:p w:rsidR="00C65FCF" w:rsidRPr="00CC601E" w:rsidRDefault="00C65FCF" w:rsidP="00CF022F">
      <w:pPr>
        <w:numPr>
          <w:ilvl w:val="0"/>
          <w:numId w:val="9"/>
        </w:num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Designed and coded application components in an Agile environment utilizing a scrum driven development approach</w:t>
      </w:r>
    </w:p>
    <w:p w:rsidR="0080173B" w:rsidRPr="00CC601E" w:rsidRDefault="0080173B" w:rsidP="0080173B">
      <w:pPr>
        <w:numPr>
          <w:ilvl w:val="0"/>
          <w:numId w:val="9"/>
        </w:num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Worked</w:t>
      </w:r>
      <w:r w:rsidR="00CC601E">
        <w:rPr>
          <w:rFonts w:asciiTheme="minorHAnsi" w:eastAsia="Verdana" w:hAnsiTheme="minorHAnsi" w:cstheme="majorHAnsi"/>
          <w:sz w:val="22"/>
          <w:szCs w:val="22"/>
        </w:rPr>
        <w:t xml:space="preserve"> </w:t>
      </w:r>
      <w:r w:rsidRPr="00CC601E">
        <w:rPr>
          <w:rFonts w:asciiTheme="minorHAnsi" w:eastAsia="Verdana" w:hAnsiTheme="minorHAnsi" w:cstheme="majorHAnsi"/>
          <w:sz w:val="22"/>
          <w:szCs w:val="22"/>
        </w:rPr>
        <w:t xml:space="preserve">on AWS services including EC2, S3, </w:t>
      </w:r>
      <w:r w:rsidR="00E827DB" w:rsidRPr="00CC601E">
        <w:rPr>
          <w:rFonts w:asciiTheme="minorHAnsi" w:eastAsia="Verdana" w:hAnsiTheme="minorHAnsi" w:cstheme="majorHAnsi"/>
          <w:sz w:val="22"/>
          <w:szCs w:val="22"/>
        </w:rPr>
        <w:t>and Lambda</w:t>
      </w:r>
      <w:r w:rsidRPr="00CC601E">
        <w:rPr>
          <w:rFonts w:asciiTheme="minorHAnsi" w:eastAsia="Verdana" w:hAnsiTheme="minorHAnsi" w:cstheme="majorHAnsi"/>
          <w:sz w:val="22"/>
          <w:szCs w:val="22"/>
        </w:rPr>
        <w:t>. Skilled in deploying applications on AWS, implementing serverless architecture, and optimizing cloud infrastructure for performance and cost-efficiency.</w:t>
      </w:r>
    </w:p>
    <w:p w:rsidR="004C6EA2" w:rsidRPr="00CC601E" w:rsidRDefault="004C6EA2" w:rsidP="004C6EA2">
      <w:pPr>
        <w:numPr>
          <w:ilvl w:val="0"/>
          <w:numId w:val="9"/>
        </w:num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Work closely with cross-functional teams, including product managers, UI/UX designers, and other developers, to deliver high-quality software solutions.</w:t>
      </w:r>
    </w:p>
    <w:p w:rsidR="00A03499" w:rsidRPr="00CC601E" w:rsidRDefault="00543128"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Performed roles of </w:t>
      </w:r>
      <w:r w:rsidR="00F24DA4" w:rsidRPr="00CC601E">
        <w:rPr>
          <w:rFonts w:asciiTheme="minorHAnsi" w:eastAsia="Verdana" w:hAnsiTheme="minorHAnsi" w:cstheme="majorHAnsi"/>
          <w:sz w:val="22"/>
          <w:szCs w:val="22"/>
        </w:rPr>
        <w:t>tech lead</w:t>
      </w:r>
      <w:r w:rsidR="00143C0B" w:rsidRPr="00CC601E">
        <w:rPr>
          <w:rFonts w:asciiTheme="minorHAnsi" w:eastAsia="Verdana" w:hAnsiTheme="minorHAnsi" w:cstheme="majorHAnsi"/>
          <w:sz w:val="22"/>
          <w:szCs w:val="22"/>
        </w:rPr>
        <w:t xml:space="preserve">, </w:t>
      </w:r>
      <w:r w:rsidRPr="00CC601E">
        <w:rPr>
          <w:rFonts w:asciiTheme="minorHAnsi" w:eastAsia="Verdana" w:hAnsiTheme="minorHAnsi" w:cstheme="majorHAnsi"/>
          <w:sz w:val="22"/>
          <w:szCs w:val="22"/>
        </w:rPr>
        <w:t>module lead and team member effectively. Involved in requirement gathering and analysis of the requirements in technical perspective. Also involved in the feasibility studies of the client’s requirements.</w:t>
      </w:r>
    </w:p>
    <w:p w:rsidR="00F55EEB" w:rsidRPr="00CC601E" w:rsidRDefault="00F55EEB"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Proficient in building and maintaining CI/CD pipelines using Jenkins, Azure DevOps, enabling faster delivery of high-quality software. Strong problem-solving abilities and a deep understanding of performance tuning, security best practices, and code optimization.</w:t>
      </w:r>
    </w:p>
    <w:p w:rsidR="001535BF" w:rsidRPr="00CC601E" w:rsidRDefault="001535BF" w:rsidP="00CF022F">
      <w:pPr>
        <w:numPr>
          <w:ilvl w:val="0"/>
          <w:numId w:val="9"/>
        </w:numPr>
        <w:jc w:val="both"/>
        <w:rPr>
          <w:rFonts w:asciiTheme="minorHAnsi" w:hAnsiTheme="minorHAnsi" w:cstheme="majorHAnsi"/>
          <w:sz w:val="22"/>
          <w:szCs w:val="22"/>
        </w:rPr>
      </w:pPr>
      <w:r w:rsidRPr="00CC601E">
        <w:rPr>
          <w:rFonts w:asciiTheme="minorHAnsi" w:hAnsiTheme="minorHAnsi" w:cstheme="majorHAnsi"/>
          <w:sz w:val="22"/>
          <w:szCs w:val="22"/>
        </w:rPr>
        <w:lastRenderedPageBreak/>
        <w:t>Proficient in UML and Data Modeling for designing and visualizing system architecture, including class diagrams, use case diagrams, and ER diagrams to support both application development and database design.</w:t>
      </w:r>
    </w:p>
    <w:p w:rsidR="00C206A0" w:rsidRPr="00CC601E" w:rsidRDefault="00C206A0"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Experience in data integration </w:t>
      </w:r>
      <w:r w:rsidR="00E827DB" w:rsidRPr="00CC601E">
        <w:rPr>
          <w:rFonts w:asciiTheme="minorHAnsi" w:eastAsia="Verdana" w:hAnsiTheme="minorHAnsi" w:cstheme="majorHAnsi"/>
          <w:sz w:val="22"/>
          <w:szCs w:val="22"/>
        </w:rPr>
        <w:t>process (</w:t>
      </w:r>
      <w:r w:rsidRPr="00CC601E">
        <w:rPr>
          <w:rFonts w:asciiTheme="minorHAnsi" w:eastAsia="Verdana" w:hAnsiTheme="minorHAnsi" w:cstheme="majorHAnsi"/>
          <w:sz w:val="22"/>
          <w:szCs w:val="22"/>
        </w:rPr>
        <w:t>ETL) to combine data from multiple sources into unified repository.</w:t>
      </w:r>
    </w:p>
    <w:p w:rsidR="00EC2B60" w:rsidRPr="00CC601E" w:rsidRDefault="00EC2B60"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Experience in building secured applications.</w:t>
      </w:r>
    </w:p>
    <w:p w:rsidR="003F1AEA" w:rsidRPr="00CC601E" w:rsidRDefault="003F1AEA" w:rsidP="00CF022F">
      <w:pPr>
        <w:numPr>
          <w:ilvl w:val="0"/>
          <w:numId w:val="9"/>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Extensively worked on software in </w:t>
      </w:r>
      <w:r w:rsidR="00C251F0" w:rsidRPr="00CC601E">
        <w:rPr>
          <w:rFonts w:asciiTheme="minorHAnsi" w:eastAsia="Verdana" w:hAnsiTheme="minorHAnsi" w:cstheme="majorHAnsi"/>
          <w:sz w:val="22"/>
          <w:szCs w:val="22"/>
        </w:rPr>
        <w:t>all</w:t>
      </w:r>
      <w:r w:rsidRPr="00CC601E">
        <w:rPr>
          <w:rFonts w:asciiTheme="minorHAnsi" w:eastAsia="Verdana" w:hAnsiTheme="minorHAnsi" w:cstheme="majorHAnsi"/>
          <w:sz w:val="22"/>
          <w:szCs w:val="22"/>
        </w:rPr>
        <w:t xml:space="preserve"> phases including Design, Development, Implementation, Integration, Testing and Release</w:t>
      </w:r>
      <w:r w:rsidR="00EB7D8C" w:rsidRPr="00CC601E">
        <w:rPr>
          <w:rFonts w:asciiTheme="minorHAnsi" w:eastAsia="Verdana" w:hAnsiTheme="minorHAnsi" w:cstheme="majorHAnsi"/>
          <w:sz w:val="22"/>
          <w:szCs w:val="22"/>
        </w:rPr>
        <w:t>.</w:t>
      </w:r>
    </w:p>
    <w:p w:rsidR="00400B8B" w:rsidRPr="00CC601E" w:rsidRDefault="00400B8B" w:rsidP="00CF022F">
      <w:pPr>
        <w:jc w:val="both"/>
        <w:rPr>
          <w:rFonts w:asciiTheme="minorHAnsi" w:eastAsia="Verdana" w:hAnsiTheme="minorHAnsi" w:cstheme="majorHAnsi"/>
          <w:b/>
          <w:sz w:val="22"/>
          <w:szCs w:val="22"/>
        </w:rPr>
      </w:pPr>
    </w:p>
    <w:p w:rsidR="004702A5" w:rsidRDefault="00543128" w:rsidP="00CF022F">
      <w:pPr>
        <w:jc w:val="both"/>
        <w:rPr>
          <w:rFonts w:asciiTheme="minorHAnsi" w:eastAsia="Verdana" w:hAnsiTheme="minorHAnsi" w:cstheme="majorHAnsi"/>
          <w:b/>
          <w:sz w:val="22"/>
          <w:szCs w:val="22"/>
        </w:rPr>
      </w:pPr>
      <w:r w:rsidRPr="00CC601E">
        <w:rPr>
          <w:rFonts w:asciiTheme="minorHAnsi" w:eastAsia="Verdana" w:hAnsiTheme="minorHAnsi" w:cstheme="majorHAnsi"/>
          <w:b/>
          <w:sz w:val="22"/>
          <w:szCs w:val="22"/>
        </w:rPr>
        <w:t>EDUCATION:</w:t>
      </w:r>
    </w:p>
    <w:p w:rsidR="001E67F1" w:rsidRPr="00E827DB" w:rsidRDefault="001E67F1" w:rsidP="00CF022F">
      <w:pPr>
        <w:jc w:val="both"/>
        <w:rPr>
          <w:rFonts w:asciiTheme="minorHAnsi" w:eastAsia="Verdana" w:hAnsiTheme="minorHAnsi" w:cstheme="majorHAnsi"/>
          <w:b/>
          <w:sz w:val="22"/>
          <w:szCs w:val="22"/>
        </w:rPr>
      </w:pPr>
    </w:p>
    <w:p w:rsidR="00BB2EA7" w:rsidRPr="00CC601E" w:rsidRDefault="00BB2EA7" w:rsidP="004702A5">
      <w:pPr>
        <w:numPr>
          <w:ilvl w:val="0"/>
          <w:numId w:val="14"/>
        </w:numPr>
        <w:tabs>
          <w:tab w:val="left" w:pos="720"/>
        </w:tabs>
        <w:suppressAutoHyphens/>
        <w:spacing w:line="200" w:lineRule="atLeast"/>
        <w:ind w:left="360"/>
        <w:jc w:val="both"/>
        <w:rPr>
          <w:rFonts w:asciiTheme="minorHAnsi" w:hAnsiTheme="minorHAnsi" w:cstheme="majorHAnsi"/>
          <w:b/>
          <w:bCs/>
          <w:iCs/>
          <w:sz w:val="22"/>
          <w:szCs w:val="22"/>
        </w:rPr>
      </w:pPr>
      <w:r w:rsidRPr="00CC601E">
        <w:rPr>
          <w:rFonts w:asciiTheme="minorHAnsi" w:hAnsiTheme="minorHAnsi" w:cstheme="majorHAnsi"/>
          <w:b/>
          <w:bCs/>
          <w:iCs/>
          <w:sz w:val="22"/>
          <w:szCs w:val="22"/>
        </w:rPr>
        <w:t xml:space="preserve">Master of Computer </w:t>
      </w:r>
      <w:r w:rsidR="004702A5" w:rsidRPr="00CC601E">
        <w:rPr>
          <w:rFonts w:asciiTheme="minorHAnsi" w:hAnsiTheme="minorHAnsi" w:cstheme="majorHAnsi"/>
          <w:b/>
          <w:bCs/>
          <w:iCs/>
          <w:sz w:val="22"/>
          <w:szCs w:val="22"/>
        </w:rPr>
        <w:t>Applications (</w:t>
      </w:r>
      <w:r w:rsidRPr="00CC601E">
        <w:rPr>
          <w:rFonts w:asciiTheme="minorHAnsi" w:hAnsiTheme="minorHAnsi" w:cstheme="majorHAnsi"/>
          <w:b/>
          <w:bCs/>
          <w:iCs/>
          <w:sz w:val="22"/>
          <w:szCs w:val="22"/>
        </w:rPr>
        <w:t xml:space="preserve">MCA) </w:t>
      </w:r>
      <w:r w:rsidRPr="00CC601E">
        <w:rPr>
          <w:rFonts w:asciiTheme="minorHAnsi" w:hAnsiTheme="minorHAnsi" w:cstheme="majorHAnsi"/>
          <w:bCs/>
          <w:iCs/>
          <w:sz w:val="22"/>
          <w:szCs w:val="22"/>
        </w:rPr>
        <w:t xml:space="preserve">from Kakatiya University, India with </w:t>
      </w:r>
      <w:r w:rsidRPr="00CC601E">
        <w:rPr>
          <w:rFonts w:asciiTheme="minorHAnsi" w:hAnsiTheme="minorHAnsi" w:cstheme="majorHAnsi"/>
          <w:b/>
          <w:bCs/>
          <w:iCs/>
          <w:sz w:val="22"/>
          <w:szCs w:val="22"/>
        </w:rPr>
        <w:t>distinction</w:t>
      </w:r>
      <w:r w:rsidRPr="00CC601E">
        <w:rPr>
          <w:rFonts w:asciiTheme="minorHAnsi" w:hAnsiTheme="minorHAnsi" w:cstheme="majorHAnsi"/>
          <w:bCs/>
          <w:iCs/>
          <w:sz w:val="22"/>
          <w:szCs w:val="22"/>
        </w:rPr>
        <w:t>.</w:t>
      </w:r>
    </w:p>
    <w:p w:rsidR="00BB2EA7" w:rsidRPr="00CC601E" w:rsidRDefault="004702A5" w:rsidP="004702A5">
      <w:pPr>
        <w:numPr>
          <w:ilvl w:val="0"/>
          <w:numId w:val="14"/>
        </w:numPr>
        <w:tabs>
          <w:tab w:val="left" w:pos="720"/>
        </w:tabs>
        <w:suppressAutoHyphens/>
        <w:spacing w:line="200" w:lineRule="atLeast"/>
        <w:ind w:left="360"/>
        <w:jc w:val="both"/>
        <w:rPr>
          <w:rFonts w:asciiTheme="minorHAnsi" w:hAnsiTheme="minorHAnsi" w:cstheme="majorHAnsi"/>
          <w:bCs/>
          <w:iCs/>
          <w:sz w:val="22"/>
          <w:szCs w:val="22"/>
        </w:rPr>
      </w:pPr>
      <w:r w:rsidRPr="00CC601E">
        <w:rPr>
          <w:rFonts w:asciiTheme="minorHAnsi" w:hAnsiTheme="minorHAnsi" w:cstheme="majorHAnsi"/>
          <w:b/>
          <w:bCs/>
          <w:iCs/>
          <w:sz w:val="22"/>
          <w:szCs w:val="22"/>
        </w:rPr>
        <w:t xml:space="preserve">Bachelor of Computer Applications (BCA) </w:t>
      </w:r>
      <w:r w:rsidRPr="00CC601E">
        <w:rPr>
          <w:rFonts w:asciiTheme="minorHAnsi" w:hAnsiTheme="minorHAnsi" w:cstheme="majorHAnsi"/>
          <w:bCs/>
          <w:iCs/>
          <w:sz w:val="22"/>
          <w:szCs w:val="22"/>
        </w:rPr>
        <w:t xml:space="preserve">from Kakatiya University, India </w:t>
      </w:r>
      <w:r w:rsidR="00BB2EA7" w:rsidRPr="00CC601E">
        <w:rPr>
          <w:rFonts w:asciiTheme="minorHAnsi" w:hAnsiTheme="minorHAnsi" w:cstheme="majorHAnsi"/>
          <w:bCs/>
          <w:iCs/>
          <w:sz w:val="22"/>
          <w:szCs w:val="22"/>
        </w:rPr>
        <w:t xml:space="preserve">with </w:t>
      </w:r>
      <w:r w:rsidR="00BB2EA7" w:rsidRPr="00CC601E">
        <w:rPr>
          <w:rFonts w:asciiTheme="minorHAnsi" w:hAnsiTheme="minorHAnsi" w:cstheme="majorHAnsi"/>
          <w:b/>
          <w:bCs/>
          <w:iCs/>
          <w:sz w:val="22"/>
          <w:szCs w:val="22"/>
        </w:rPr>
        <w:t>distinction</w:t>
      </w:r>
      <w:r w:rsidR="00BB2EA7" w:rsidRPr="00CC601E">
        <w:rPr>
          <w:rFonts w:asciiTheme="minorHAnsi" w:hAnsiTheme="minorHAnsi" w:cstheme="majorHAnsi"/>
          <w:bCs/>
          <w:iCs/>
          <w:sz w:val="22"/>
          <w:szCs w:val="22"/>
        </w:rPr>
        <w:t>.</w:t>
      </w:r>
    </w:p>
    <w:p w:rsidR="001D35A9" w:rsidRPr="00CC601E" w:rsidRDefault="001D35A9" w:rsidP="00CF022F">
      <w:pPr>
        <w:rPr>
          <w:rFonts w:asciiTheme="minorHAnsi" w:eastAsia="Verdana" w:hAnsiTheme="minorHAnsi" w:cstheme="majorHAnsi"/>
          <w:b/>
          <w:sz w:val="22"/>
          <w:szCs w:val="22"/>
        </w:rPr>
      </w:pPr>
    </w:p>
    <w:p w:rsidR="00E827DB" w:rsidRDefault="00E827DB" w:rsidP="00CF022F">
      <w:pPr>
        <w:rPr>
          <w:rFonts w:asciiTheme="minorHAnsi" w:eastAsia="Verdana" w:hAnsiTheme="minorHAnsi" w:cstheme="majorHAnsi"/>
          <w:b/>
          <w:sz w:val="22"/>
          <w:szCs w:val="22"/>
        </w:rPr>
      </w:pPr>
    </w:p>
    <w:p w:rsidR="00A03499" w:rsidRDefault="00543128" w:rsidP="00CF022F">
      <w:p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TECHNICAL EXPERTISE:</w:t>
      </w:r>
    </w:p>
    <w:p w:rsidR="001E67F1" w:rsidRPr="00CC601E" w:rsidRDefault="001E67F1" w:rsidP="00CF022F">
      <w:pPr>
        <w:rPr>
          <w:rFonts w:asciiTheme="minorHAnsi" w:eastAsia="Verdana" w:hAnsiTheme="minorHAnsi" w:cstheme="majorHAnsi"/>
          <w:sz w:val="22"/>
          <w:szCs w:val="22"/>
        </w:rPr>
      </w:pPr>
    </w:p>
    <w:tbl>
      <w:tblPr>
        <w:tblStyle w:val="a"/>
        <w:tblW w:w="9368" w:type="dxa"/>
        <w:tblInd w:w="108" w:type="dxa"/>
        <w:tblLayout w:type="fixed"/>
        <w:tblLook w:val="0000"/>
      </w:tblPr>
      <w:tblGrid>
        <w:gridCol w:w="2694"/>
        <w:gridCol w:w="6674"/>
      </w:tblGrid>
      <w:tr w:rsidR="00A03499" w:rsidRPr="00CC601E" w:rsidTr="00CF022F">
        <w:tc>
          <w:tcPr>
            <w:tcW w:w="269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Technologies</w:t>
            </w:r>
          </w:p>
        </w:tc>
        <w:tc>
          <w:tcPr>
            <w:tcW w:w="6674" w:type="dxa"/>
          </w:tcPr>
          <w:p w:rsidR="00A03499" w:rsidRPr="00CC601E" w:rsidRDefault="001E0CC5" w:rsidP="004702A5">
            <w:p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.Net </w:t>
            </w:r>
            <w:r w:rsidR="00F774C1" w:rsidRPr="00CC601E">
              <w:rPr>
                <w:rFonts w:asciiTheme="minorHAnsi" w:eastAsia="Verdana" w:hAnsiTheme="minorHAnsi" w:cstheme="majorHAnsi"/>
                <w:sz w:val="22"/>
                <w:szCs w:val="22"/>
              </w:rPr>
              <w:t xml:space="preserve">Core, </w:t>
            </w:r>
            <w:r w:rsidR="00543128" w:rsidRPr="00CC601E">
              <w:rPr>
                <w:rFonts w:asciiTheme="minorHAnsi" w:eastAsia="Verdana" w:hAnsiTheme="minorHAnsi" w:cstheme="majorHAnsi"/>
                <w:sz w:val="22"/>
                <w:szCs w:val="22"/>
              </w:rPr>
              <w:t xml:space="preserve">ASP.NET, </w:t>
            </w:r>
            <w:r w:rsidR="004702A5" w:rsidRPr="00CC601E">
              <w:rPr>
                <w:rFonts w:asciiTheme="minorHAnsi" w:eastAsia="Verdana" w:hAnsiTheme="minorHAnsi" w:cstheme="majorHAnsi"/>
                <w:sz w:val="22"/>
                <w:szCs w:val="22"/>
              </w:rPr>
              <w:t xml:space="preserve">C#, </w:t>
            </w:r>
            <w:r w:rsidR="00543128" w:rsidRPr="00CC601E">
              <w:rPr>
                <w:rFonts w:asciiTheme="minorHAnsi" w:eastAsia="Verdana" w:hAnsiTheme="minorHAnsi" w:cstheme="majorHAnsi"/>
                <w:sz w:val="22"/>
                <w:szCs w:val="22"/>
              </w:rPr>
              <w:t xml:space="preserve">Web API, Angular </w:t>
            </w:r>
            <w:r w:rsidR="009A2392" w:rsidRPr="00CC601E">
              <w:rPr>
                <w:rFonts w:asciiTheme="minorHAnsi" w:eastAsia="Verdana" w:hAnsiTheme="minorHAnsi" w:cstheme="majorHAnsi"/>
                <w:sz w:val="22"/>
                <w:szCs w:val="22"/>
              </w:rPr>
              <w:t>1</w:t>
            </w:r>
            <w:r w:rsidR="00717AC3" w:rsidRPr="00CC601E">
              <w:rPr>
                <w:rFonts w:asciiTheme="minorHAnsi" w:eastAsia="Verdana" w:hAnsiTheme="minorHAnsi" w:cstheme="majorHAnsi"/>
                <w:sz w:val="22"/>
                <w:szCs w:val="22"/>
              </w:rPr>
              <w:t>8</w:t>
            </w:r>
            <w:r w:rsidR="00543128" w:rsidRPr="00CC601E">
              <w:rPr>
                <w:rFonts w:asciiTheme="minorHAnsi" w:eastAsia="Verdana" w:hAnsiTheme="minorHAnsi" w:cstheme="majorHAnsi"/>
                <w:sz w:val="22"/>
                <w:szCs w:val="22"/>
              </w:rPr>
              <w:t xml:space="preserve">, </w:t>
            </w:r>
            <w:r w:rsidR="007A203D" w:rsidRPr="00CC601E">
              <w:rPr>
                <w:rFonts w:asciiTheme="minorHAnsi" w:eastAsia="Verdana" w:hAnsiTheme="minorHAnsi" w:cstheme="majorHAnsi"/>
                <w:sz w:val="22"/>
                <w:szCs w:val="22"/>
              </w:rPr>
              <w:t xml:space="preserve">Kafka, </w:t>
            </w:r>
            <w:r w:rsidR="00543128" w:rsidRPr="00CC601E">
              <w:rPr>
                <w:rFonts w:asciiTheme="minorHAnsi" w:eastAsia="Verdana" w:hAnsiTheme="minorHAnsi" w:cstheme="majorHAnsi"/>
                <w:sz w:val="22"/>
                <w:szCs w:val="22"/>
              </w:rPr>
              <w:t xml:space="preserve">VB 6.0, WCF, MVC, AJAX, </w:t>
            </w:r>
            <w:r w:rsidR="00BD52EB" w:rsidRPr="00CC601E">
              <w:rPr>
                <w:rFonts w:asciiTheme="minorHAnsi" w:eastAsia="Verdana" w:hAnsiTheme="minorHAnsi" w:cstheme="majorHAnsi"/>
                <w:sz w:val="22"/>
                <w:szCs w:val="22"/>
              </w:rPr>
              <w:t xml:space="preserve">HTML, </w:t>
            </w:r>
            <w:r w:rsidR="00543128" w:rsidRPr="00CC601E">
              <w:rPr>
                <w:rFonts w:asciiTheme="minorHAnsi" w:eastAsia="Verdana" w:hAnsiTheme="minorHAnsi" w:cstheme="majorHAnsi"/>
                <w:sz w:val="22"/>
                <w:szCs w:val="22"/>
              </w:rPr>
              <w:t>HTML</w:t>
            </w:r>
            <w:r w:rsidR="00BD52EB" w:rsidRPr="00CC601E">
              <w:rPr>
                <w:rFonts w:asciiTheme="minorHAnsi" w:eastAsia="Verdana" w:hAnsiTheme="minorHAnsi" w:cstheme="majorHAnsi"/>
                <w:sz w:val="22"/>
                <w:szCs w:val="22"/>
              </w:rPr>
              <w:t>5</w:t>
            </w:r>
            <w:r w:rsidR="00543128" w:rsidRPr="00CC601E">
              <w:rPr>
                <w:rFonts w:asciiTheme="minorHAnsi" w:eastAsia="Verdana" w:hAnsiTheme="minorHAnsi" w:cstheme="majorHAnsi"/>
                <w:sz w:val="22"/>
                <w:szCs w:val="22"/>
              </w:rPr>
              <w:t>, DHTML, XML, CSS</w:t>
            </w:r>
            <w:r w:rsidR="00BD52EB" w:rsidRPr="00CC601E">
              <w:rPr>
                <w:rFonts w:asciiTheme="minorHAnsi" w:eastAsia="Verdana" w:hAnsiTheme="minorHAnsi" w:cstheme="majorHAnsi"/>
                <w:sz w:val="22"/>
                <w:szCs w:val="22"/>
              </w:rPr>
              <w:t>, CSS3</w:t>
            </w:r>
            <w:r w:rsidR="00543128" w:rsidRPr="00CC601E">
              <w:rPr>
                <w:rFonts w:asciiTheme="minorHAnsi" w:eastAsia="Verdana" w:hAnsiTheme="minorHAnsi" w:cstheme="majorHAnsi"/>
                <w:sz w:val="22"/>
                <w:szCs w:val="22"/>
              </w:rPr>
              <w:t xml:space="preserve">&amp; XSLT   </w:t>
            </w:r>
          </w:p>
        </w:tc>
      </w:tr>
      <w:tr w:rsidR="00A03499" w:rsidRPr="00CC601E" w:rsidTr="00CF022F">
        <w:tc>
          <w:tcPr>
            <w:tcW w:w="269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Additional Skills</w:t>
            </w:r>
          </w:p>
        </w:tc>
        <w:tc>
          <w:tcPr>
            <w:tcW w:w="6674" w:type="dxa"/>
          </w:tcPr>
          <w:p w:rsidR="00A03499" w:rsidRPr="00CC601E" w:rsidRDefault="00BC5A6B" w:rsidP="005A44A2">
            <w:p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Azure, </w:t>
            </w:r>
            <w:r w:rsidR="0080173B" w:rsidRPr="00CC601E">
              <w:rPr>
                <w:rFonts w:asciiTheme="minorHAnsi" w:eastAsia="Verdana" w:hAnsiTheme="minorHAnsi" w:cstheme="majorHAnsi"/>
                <w:sz w:val="22"/>
                <w:szCs w:val="22"/>
              </w:rPr>
              <w:t xml:space="preserve">AWS, </w:t>
            </w:r>
            <w:r w:rsidR="004733CD" w:rsidRPr="00CC601E">
              <w:rPr>
                <w:rFonts w:asciiTheme="minorHAnsi" w:eastAsia="Verdana" w:hAnsiTheme="minorHAnsi" w:cstheme="majorHAnsi"/>
                <w:sz w:val="22"/>
                <w:szCs w:val="22"/>
              </w:rPr>
              <w:t xml:space="preserve">Cloud Foundry, </w:t>
            </w:r>
            <w:r w:rsidR="009F6329" w:rsidRPr="00CC601E">
              <w:rPr>
                <w:rFonts w:asciiTheme="minorHAnsi" w:eastAsia="Verdana" w:hAnsiTheme="minorHAnsi" w:cstheme="majorHAnsi"/>
                <w:sz w:val="22"/>
                <w:szCs w:val="22"/>
              </w:rPr>
              <w:t xml:space="preserve">Microservices, </w:t>
            </w:r>
            <w:r w:rsidR="00543128" w:rsidRPr="00CC601E">
              <w:rPr>
                <w:rFonts w:asciiTheme="minorHAnsi" w:eastAsia="Verdana" w:hAnsiTheme="minorHAnsi" w:cstheme="majorHAnsi"/>
                <w:sz w:val="22"/>
                <w:szCs w:val="22"/>
              </w:rPr>
              <w:t xml:space="preserve">Entity Framework, </w:t>
            </w:r>
            <w:r w:rsidR="00A911D1" w:rsidRPr="00CC601E">
              <w:rPr>
                <w:rFonts w:asciiTheme="minorHAnsi" w:eastAsia="Verdana" w:hAnsiTheme="minorHAnsi" w:cstheme="majorHAnsi"/>
                <w:sz w:val="22"/>
                <w:szCs w:val="22"/>
              </w:rPr>
              <w:t xml:space="preserve">PrimeNG, </w:t>
            </w:r>
            <w:r w:rsidR="00543128" w:rsidRPr="00CC601E">
              <w:rPr>
                <w:rFonts w:asciiTheme="minorHAnsi" w:eastAsia="Verdana" w:hAnsiTheme="minorHAnsi" w:cstheme="majorHAnsi"/>
                <w:sz w:val="22"/>
                <w:szCs w:val="22"/>
              </w:rPr>
              <w:t xml:space="preserve">TDD concepts, </w:t>
            </w:r>
            <w:r w:rsidR="001535BF" w:rsidRPr="00CC601E">
              <w:rPr>
                <w:rFonts w:asciiTheme="minorHAnsi" w:eastAsia="Verdana" w:hAnsiTheme="minorHAnsi" w:cstheme="majorHAnsi"/>
                <w:sz w:val="22"/>
                <w:szCs w:val="22"/>
              </w:rPr>
              <w:t xml:space="preserve">UML, </w:t>
            </w:r>
            <w:r w:rsidR="00543128" w:rsidRPr="00CC601E">
              <w:rPr>
                <w:rFonts w:asciiTheme="minorHAnsi" w:eastAsia="Verdana" w:hAnsiTheme="minorHAnsi" w:cstheme="majorHAnsi"/>
                <w:sz w:val="22"/>
                <w:szCs w:val="22"/>
              </w:rPr>
              <w:t>SSIS</w:t>
            </w:r>
            <w:r w:rsidR="005A44A2" w:rsidRPr="00CC601E">
              <w:rPr>
                <w:rFonts w:asciiTheme="minorHAnsi" w:eastAsia="Verdana" w:hAnsiTheme="minorHAnsi" w:cstheme="majorHAnsi"/>
                <w:sz w:val="22"/>
                <w:szCs w:val="22"/>
              </w:rPr>
              <w:t xml:space="preserve">, </w:t>
            </w:r>
            <w:r w:rsidR="00543128" w:rsidRPr="00CC601E">
              <w:rPr>
                <w:rFonts w:asciiTheme="minorHAnsi" w:eastAsia="Verdana" w:hAnsiTheme="minorHAnsi" w:cstheme="majorHAnsi"/>
                <w:sz w:val="22"/>
                <w:szCs w:val="22"/>
              </w:rPr>
              <w:t>SSRS</w:t>
            </w:r>
            <w:r w:rsidR="00E827DB">
              <w:rPr>
                <w:rFonts w:asciiTheme="minorHAnsi" w:eastAsia="Verdana" w:hAnsiTheme="minorHAnsi" w:cstheme="majorHAnsi"/>
                <w:sz w:val="22"/>
                <w:szCs w:val="22"/>
              </w:rPr>
              <w:t xml:space="preserve"> </w:t>
            </w:r>
            <w:r w:rsidR="005A44A2" w:rsidRPr="00CC601E">
              <w:rPr>
                <w:rFonts w:asciiTheme="minorHAnsi" w:eastAsia="Verdana" w:hAnsiTheme="minorHAnsi" w:cstheme="majorHAnsi"/>
                <w:sz w:val="22"/>
                <w:szCs w:val="22"/>
              </w:rPr>
              <w:t>and</w:t>
            </w:r>
            <w:r w:rsidR="004B0553" w:rsidRPr="00CC601E">
              <w:rPr>
                <w:rFonts w:asciiTheme="minorHAnsi" w:eastAsia="Verdana" w:hAnsiTheme="minorHAnsi" w:cstheme="majorHAnsi"/>
                <w:sz w:val="22"/>
                <w:szCs w:val="22"/>
              </w:rPr>
              <w:t xml:space="preserve"> Power BI.</w:t>
            </w:r>
          </w:p>
        </w:tc>
      </w:tr>
      <w:tr w:rsidR="0071438A" w:rsidRPr="00CC601E" w:rsidTr="00CF022F">
        <w:tc>
          <w:tcPr>
            <w:tcW w:w="2694" w:type="dxa"/>
          </w:tcPr>
          <w:p w:rsidR="0071438A" w:rsidRPr="00CC601E" w:rsidRDefault="0071438A"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Test Frameworks</w:t>
            </w:r>
          </w:p>
        </w:tc>
        <w:tc>
          <w:tcPr>
            <w:tcW w:w="6674" w:type="dxa"/>
          </w:tcPr>
          <w:p w:rsidR="0071438A" w:rsidRPr="00CC601E" w:rsidRDefault="0071438A"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xunit, Karma-Jasmine</w:t>
            </w:r>
          </w:p>
        </w:tc>
      </w:tr>
      <w:tr w:rsidR="00A03499" w:rsidRPr="00CC601E" w:rsidTr="00CF022F">
        <w:tc>
          <w:tcPr>
            <w:tcW w:w="269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Database</w:t>
            </w:r>
          </w:p>
        </w:tc>
        <w:tc>
          <w:tcPr>
            <w:tcW w:w="6674" w:type="dxa"/>
          </w:tcPr>
          <w:p w:rsidR="00A03499" w:rsidRPr="00CC601E" w:rsidRDefault="003C49F2" w:rsidP="004702A5">
            <w:p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MS </w:t>
            </w:r>
            <w:r w:rsidR="00543128" w:rsidRPr="00CC601E">
              <w:rPr>
                <w:rFonts w:asciiTheme="minorHAnsi" w:eastAsia="Verdana" w:hAnsiTheme="minorHAnsi" w:cstheme="majorHAnsi"/>
                <w:sz w:val="22"/>
                <w:szCs w:val="22"/>
              </w:rPr>
              <w:t xml:space="preserve">SQL Server, </w:t>
            </w:r>
            <w:r w:rsidRPr="00CC601E">
              <w:rPr>
                <w:rFonts w:asciiTheme="minorHAnsi" w:eastAsia="Verdana" w:hAnsiTheme="minorHAnsi" w:cstheme="majorHAnsi"/>
                <w:sz w:val="22"/>
                <w:szCs w:val="22"/>
              </w:rPr>
              <w:t>MongoDB</w:t>
            </w:r>
          </w:p>
        </w:tc>
      </w:tr>
      <w:tr w:rsidR="00A03499" w:rsidRPr="00CC601E" w:rsidTr="00CF022F">
        <w:tc>
          <w:tcPr>
            <w:tcW w:w="269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Scripting Language</w:t>
            </w:r>
          </w:p>
        </w:tc>
        <w:tc>
          <w:tcPr>
            <w:tcW w:w="667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TypeScript, Java-script, JQuery</w:t>
            </w:r>
          </w:p>
        </w:tc>
      </w:tr>
      <w:tr w:rsidR="00A03499" w:rsidRPr="00CC601E" w:rsidTr="00CF022F">
        <w:trPr>
          <w:trHeight w:val="70"/>
        </w:trPr>
        <w:tc>
          <w:tcPr>
            <w:tcW w:w="269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Version Control</w:t>
            </w:r>
          </w:p>
        </w:tc>
        <w:tc>
          <w:tcPr>
            <w:tcW w:w="6674" w:type="dxa"/>
          </w:tcPr>
          <w:p w:rsidR="00A03499" w:rsidRPr="00CC601E" w:rsidRDefault="00543128" w:rsidP="004702A5">
            <w:p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GIT – </w:t>
            </w:r>
            <w:r w:rsidR="00A971B0" w:rsidRPr="00CC601E">
              <w:rPr>
                <w:rFonts w:asciiTheme="minorHAnsi" w:eastAsia="Verdana" w:hAnsiTheme="minorHAnsi" w:cstheme="majorHAnsi"/>
                <w:sz w:val="22"/>
                <w:szCs w:val="22"/>
              </w:rPr>
              <w:t xml:space="preserve">GitHub, TFS Git, </w:t>
            </w:r>
            <w:r w:rsidR="00A25E8C" w:rsidRPr="00CC601E">
              <w:rPr>
                <w:rFonts w:asciiTheme="minorHAnsi" w:eastAsia="Verdana" w:hAnsiTheme="minorHAnsi" w:cstheme="majorHAnsi"/>
                <w:sz w:val="22"/>
                <w:szCs w:val="22"/>
              </w:rPr>
              <w:t xml:space="preserve">Docker, </w:t>
            </w:r>
            <w:r w:rsidR="004702A5" w:rsidRPr="00CC601E">
              <w:rPr>
                <w:rFonts w:asciiTheme="minorHAnsi" w:eastAsia="Verdana" w:hAnsiTheme="minorHAnsi" w:cstheme="majorHAnsi"/>
                <w:sz w:val="22"/>
                <w:szCs w:val="22"/>
              </w:rPr>
              <w:t>TFS, SVN</w:t>
            </w:r>
            <w:r w:rsidR="009A2392" w:rsidRPr="00CC601E">
              <w:rPr>
                <w:rFonts w:asciiTheme="minorHAnsi" w:eastAsia="Verdana" w:hAnsiTheme="minorHAnsi" w:cstheme="majorHAnsi"/>
                <w:sz w:val="22"/>
                <w:szCs w:val="22"/>
              </w:rPr>
              <w:t>, GitHub Desktop</w:t>
            </w:r>
          </w:p>
        </w:tc>
      </w:tr>
      <w:tr w:rsidR="00A03499" w:rsidRPr="00CC601E" w:rsidTr="00CF022F">
        <w:trPr>
          <w:trHeight w:val="70"/>
        </w:trPr>
        <w:tc>
          <w:tcPr>
            <w:tcW w:w="2694" w:type="dxa"/>
          </w:tcPr>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sz w:val="22"/>
                <w:szCs w:val="22"/>
              </w:rPr>
              <w:t>Additional Tools</w:t>
            </w:r>
          </w:p>
        </w:tc>
        <w:tc>
          <w:tcPr>
            <w:tcW w:w="6674" w:type="dxa"/>
          </w:tcPr>
          <w:p w:rsidR="00A03499" w:rsidRPr="00CC601E" w:rsidRDefault="00543128" w:rsidP="009A2392">
            <w:p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JIRA, </w:t>
            </w:r>
            <w:r w:rsidR="00266500" w:rsidRPr="00CC601E">
              <w:rPr>
                <w:rFonts w:asciiTheme="minorHAnsi" w:eastAsia="Verdana" w:hAnsiTheme="minorHAnsi" w:cstheme="majorHAnsi"/>
                <w:sz w:val="22"/>
                <w:szCs w:val="22"/>
              </w:rPr>
              <w:t>PrimeNG,</w:t>
            </w:r>
            <w:r w:rsidRPr="00CC601E">
              <w:rPr>
                <w:rFonts w:asciiTheme="minorHAnsi" w:eastAsia="Verdana" w:hAnsiTheme="minorHAnsi" w:cstheme="majorHAnsi"/>
                <w:sz w:val="22"/>
                <w:szCs w:val="22"/>
              </w:rPr>
              <w:t xml:space="preserve">TFS, </w:t>
            </w:r>
            <w:r w:rsidR="00F91E2A" w:rsidRPr="00CC601E">
              <w:rPr>
                <w:rFonts w:asciiTheme="minorHAnsi" w:eastAsia="Verdana" w:hAnsiTheme="minorHAnsi" w:cstheme="majorHAnsi"/>
                <w:sz w:val="22"/>
                <w:szCs w:val="22"/>
              </w:rPr>
              <w:t xml:space="preserve">IIS, </w:t>
            </w:r>
            <w:r w:rsidR="009A2392" w:rsidRPr="00CC601E">
              <w:rPr>
                <w:rFonts w:asciiTheme="minorHAnsi" w:eastAsia="Verdana" w:hAnsiTheme="minorHAnsi" w:cstheme="majorHAnsi"/>
                <w:sz w:val="22"/>
                <w:szCs w:val="22"/>
              </w:rPr>
              <w:t xml:space="preserve">UCD, </w:t>
            </w:r>
            <w:r w:rsidR="007F0BB4" w:rsidRPr="00CC601E">
              <w:rPr>
                <w:rFonts w:asciiTheme="minorHAnsi" w:eastAsia="Verdana" w:hAnsiTheme="minorHAnsi" w:cstheme="majorHAnsi"/>
                <w:sz w:val="22"/>
                <w:szCs w:val="22"/>
              </w:rPr>
              <w:t xml:space="preserve">IAM, </w:t>
            </w:r>
            <w:r w:rsidR="009A2392" w:rsidRPr="00CC601E">
              <w:rPr>
                <w:rFonts w:asciiTheme="minorHAnsi" w:eastAsia="Verdana" w:hAnsiTheme="minorHAnsi" w:cstheme="majorHAnsi"/>
                <w:sz w:val="22"/>
                <w:szCs w:val="22"/>
              </w:rPr>
              <w:t xml:space="preserve">Splunk, </w:t>
            </w:r>
            <w:r w:rsidRPr="00CC601E">
              <w:rPr>
                <w:rFonts w:asciiTheme="minorHAnsi" w:eastAsia="Verdana" w:hAnsiTheme="minorHAnsi" w:cstheme="majorHAnsi"/>
                <w:sz w:val="22"/>
                <w:szCs w:val="22"/>
              </w:rPr>
              <w:t xml:space="preserve">Jenkins, </w:t>
            </w:r>
            <w:r w:rsidR="0043155C" w:rsidRPr="00CC601E">
              <w:rPr>
                <w:rFonts w:asciiTheme="minorHAnsi" w:eastAsia="Verdana" w:hAnsiTheme="minorHAnsi" w:cstheme="majorHAnsi"/>
                <w:sz w:val="22"/>
                <w:szCs w:val="22"/>
              </w:rPr>
              <w:t>ALM</w:t>
            </w:r>
            <w:r w:rsidR="004702A5" w:rsidRPr="00CC601E">
              <w:rPr>
                <w:rFonts w:asciiTheme="minorHAnsi" w:eastAsia="Verdana" w:hAnsiTheme="minorHAnsi" w:cstheme="majorHAnsi"/>
                <w:sz w:val="22"/>
                <w:szCs w:val="22"/>
              </w:rPr>
              <w:t xml:space="preserve">, </w:t>
            </w:r>
            <w:r w:rsidRPr="00CC601E">
              <w:rPr>
                <w:rFonts w:asciiTheme="minorHAnsi" w:eastAsia="Verdana" w:hAnsiTheme="minorHAnsi" w:cstheme="majorHAnsi"/>
                <w:sz w:val="22"/>
                <w:szCs w:val="22"/>
              </w:rPr>
              <w:t xml:space="preserve">Confluence, </w:t>
            </w:r>
            <w:r w:rsidR="004702A5" w:rsidRPr="00CC601E">
              <w:rPr>
                <w:rFonts w:asciiTheme="minorHAnsi" w:eastAsia="Verdana" w:hAnsiTheme="minorHAnsi" w:cstheme="majorHAnsi"/>
                <w:sz w:val="22"/>
                <w:szCs w:val="22"/>
              </w:rPr>
              <w:t xml:space="preserve">SonarQube, </w:t>
            </w:r>
            <w:r w:rsidR="002F7754" w:rsidRPr="00CC601E">
              <w:rPr>
                <w:rFonts w:asciiTheme="minorHAnsi" w:eastAsia="Verdana" w:hAnsiTheme="minorHAnsi" w:cstheme="majorHAnsi"/>
                <w:sz w:val="22"/>
                <w:szCs w:val="22"/>
              </w:rPr>
              <w:t xml:space="preserve">Kendo UI, </w:t>
            </w:r>
            <w:r w:rsidR="004702A5" w:rsidRPr="00CC601E">
              <w:rPr>
                <w:rFonts w:asciiTheme="minorHAnsi" w:eastAsia="Verdana" w:hAnsiTheme="minorHAnsi" w:cstheme="majorHAnsi"/>
                <w:sz w:val="22"/>
                <w:szCs w:val="22"/>
              </w:rPr>
              <w:t>CheckMarx, PAC2000, ServiceNow, Splunk, DNS, Venafi, Autosys, App Dynamics</w:t>
            </w:r>
            <w:r w:rsidR="001535BF" w:rsidRPr="00CC601E">
              <w:rPr>
                <w:rFonts w:asciiTheme="minorHAnsi" w:eastAsia="Verdana" w:hAnsiTheme="minorHAnsi" w:cstheme="majorHAnsi"/>
                <w:sz w:val="22"/>
                <w:szCs w:val="22"/>
              </w:rPr>
              <w:t>, Microsoft Visio</w:t>
            </w:r>
          </w:p>
        </w:tc>
      </w:tr>
    </w:tbl>
    <w:p w:rsidR="00CF022F" w:rsidRPr="00CC601E" w:rsidRDefault="00CF022F" w:rsidP="00CF022F">
      <w:pPr>
        <w:rPr>
          <w:rFonts w:asciiTheme="minorHAnsi" w:eastAsia="Verdana" w:hAnsiTheme="minorHAnsi" w:cstheme="majorHAnsi"/>
          <w:b/>
          <w:sz w:val="22"/>
          <w:szCs w:val="22"/>
        </w:rPr>
      </w:pPr>
    </w:p>
    <w:p w:rsidR="00CF022F" w:rsidRDefault="00CF022F" w:rsidP="00CF022F">
      <w:p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EMPLOYEMENT SUMMARY:</w:t>
      </w:r>
    </w:p>
    <w:p w:rsidR="001E67F1" w:rsidRPr="00CC601E" w:rsidRDefault="001E67F1" w:rsidP="00CF022F">
      <w:pPr>
        <w:rPr>
          <w:rFonts w:asciiTheme="minorHAnsi" w:eastAsia="Verdana" w:hAnsiTheme="minorHAnsi" w:cstheme="majorHAnsi"/>
          <w:sz w:val="22"/>
          <w:szCs w:val="22"/>
        </w:rPr>
      </w:pPr>
    </w:p>
    <w:p w:rsidR="00717AC3" w:rsidRPr="00CC601E" w:rsidRDefault="00717AC3" w:rsidP="00717AC3">
      <w:pPr>
        <w:numPr>
          <w:ilvl w:val="0"/>
          <w:numId w:val="7"/>
        </w:num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 xml:space="preserve">Mizuho Americas, </w:t>
      </w:r>
      <w:r w:rsidRPr="00CC601E">
        <w:rPr>
          <w:rFonts w:asciiTheme="minorHAnsi" w:eastAsia="Verdana" w:hAnsiTheme="minorHAnsi" w:cstheme="majorHAnsi"/>
          <w:sz w:val="22"/>
          <w:szCs w:val="22"/>
        </w:rPr>
        <w:t>USA</w:t>
      </w:r>
      <w:r w:rsidR="00E827DB">
        <w:rPr>
          <w:rFonts w:asciiTheme="minorHAnsi" w:eastAsia="Verdana" w:hAnsiTheme="minorHAnsi" w:cstheme="majorHAnsi"/>
          <w:sz w:val="22"/>
          <w:szCs w:val="22"/>
        </w:rPr>
        <w:t>, Lead Developer</w:t>
      </w:r>
      <w:r w:rsidR="00E827DB">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Pr="00CC601E">
        <w:rPr>
          <w:rFonts w:asciiTheme="minorHAnsi" w:eastAsia="Verdana" w:hAnsiTheme="minorHAnsi" w:cstheme="majorHAnsi"/>
          <w:sz w:val="22"/>
          <w:szCs w:val="22"/>
        </w:rPr>
        <w:t>Sept 2024 - Present</w:t>
      </w:r>
    </w:p>
    <w:p w:rsidR="00AE477E" w:rsidRPr="00CC601E" w:rsidRDefault="00AE477E" w:rsidP="00AE477E">
      <w:pPr>
        <w:numPr>
          <w:ilvl w:val="0"/>
          <w:numId w:val="7"/>
        </w:num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 xml:space="preserve">Wells Fargo, </w:t>
      </w:r>
      <w:r w:rsidRPr="00CC601E">
        <w:rPr>
          <w:rFonts w:asciiTheme="minorHAnsi" w:eastAsia="Verdana" w:hAnsiTheme="minorHAnsi" w:cstheme="majorHAnsi"/>
          <w:sz w:val="22"/>
          <w:szCs w:val="22"/>
        </w:rPr>
        <w:t>USA</w:t>
      </w:r>
      <w:r w:rsidR="00E827DB">
        <w:rPr>
          <w:rFonts w:asciiTheme="minorHAnsi" w:eastAsia="Verdana" w:hAnsiTheme="minorHAnsi" w:cstheme="majorHAnsi"/>
          <w:sz w:val="22"/>
          <w:szCs w:val="22"/>
        </w:rPr>
        <w:t>, Lead Software Engineer</w:t>
      </w:r>
      <w:r w:rsidR="00E827DB">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Pr="00CC601E">
        <w:rPr>
          <w:rFonts w:asciiTheme="minorHAnsi" w:eastAsia="Verdana" w:hAnsiTheme="minorHAnsi" w:cstheme="majorHAnsi"/>
          <w:sz w:val="22"/>
          <w:szCs w:val="22"/>
        </w:rPr>
        <w:t xml:space="preserve">Aug 2022 - </w:t>
      </w:r>
      <w:r w:rsidR="00717AC3" w:rsidRPr="00CC601E">
        <w:rPr>
          <w:rFonts w:asciiTheme="minorHAnsi" w:eastAsia="Verdana" w:hAnsiTheme="minorHAnsi" w:cstheme="majorHAnsi"/>
          <w:sz w:val="22"/>
          <w:szCs w:val="22"/>
        </w:rPr>
        <w:t>Aug 2024</w:t>
      </w:r>
    </w:p>
    <w:p w:rsidR="00CF022F" w:rsidRPr="00CC601E" w:rsidRDefault="00127F78" w:rsidP="00CF022F">
      <w:pPr>
        <w:numPr>
          <w:ilvl w:val="0"/>
          <w:numId w:val="7"/>
        </w:numPr>
        <w:rPr>
          <w:rFonts w:asciiTheme="minorHAnsi" w:hAnsiTheme="minorHAnsi" w:cstheme="majorHAnsi"/>
          <w:sz w:val="22"/>
          <w:szCs w:val="22"/>
        </w:rPr>
      </w:pPr>
      <w:r w:rsidRPr="00CC601E">
        <w:rPr>
          <w:rFonts w:asciiTheme="minorHAnsi" w:eastAsia="Verdana" w:hAnsiTheme="minorHAnsi" w:cstheme="majorHAnsi"/>
          <w:b/>
          <w:sz w:val="22"/>
          <w:szCs w:val="22"/>
        </w:rPr>
        <w:t xml:space="preserve">Wells Fargo International Solutions </w:t>
      </w:r>
      <w:r w:rsidR="009145D3" w:rsidRPr="00CC601E">
        <w:rPr>
          <w:rFonts w:asciiTheme="minorHAnsi" w:eastAsia="Verdana" w:hAnsiTheme="minorHAnsi" w:cstheme="majorHAnsi"/>
          <w:b/>
          <w:sz w:val="22"/>
          <w:szCs w:val="22"/>
        </w:rPr>
        <w:t>Pvt Ltd</w:t>
      </w:r>
      <w:r w:rsidR="00CF022F" w:rsidRPr="00CC601E">
        <w:rPr>
          <w:rFonts w:asciiTheme="minorHAnsi" w:eastAsia="Verdana" w:hAnsiTheme="minorHAnsi" w:cstheme="majorHAnsi"/>
          <w:b/>
          <w:sz w:val="22"/>
          <w:szCs w:val="22"/>
        </w:rPr>
        <w:t xml:space="preserve">, </w:t>
      </w:r>
      <w:r w:rsidR="00CF022F" w:rsidRPr="00CC601E">
        <w:rPr>
          <w:rFonts w:asciiTheme="minorHAnsi" w:eastAsia="Verdana" w:hAnsiTheme="minorHAnsi" w:cstheme="majorHAnsi"/>
          <w:sz w:val="22"/>
          <w:szCs w:val="22"/>
        </w:rPr>
        <w:t>India</w:t>
      </w:r>
      <w:r w:rsidR="00CF022F" w:rsidRPr="00CC601E">
        <w:rPr>
          <w:rFonts w:asciiTheme="minorHAnsi" w:eastAsia="Verdana" w:hAnsiTheme="minorHAnsi" w:cstheme="majorHAnsi"/>
          <w:bCs/>
          <w:sz w:val="22"/>
          <w:szCs w:val="22"/>
        </w:rPr>
        <w:t xml:space="preserve">, </w:t>
      </w:r>
      <w:r w:rsidR="00B56911" w:rsidRPr="00CC601E">
        <w:rPr>
          <w:rFonts w:asciiTheme="minorHAnsi" w:eastAsia="Verdana" w:hAnsiTheme="minorHAnsi" w:cstheme="majorHAnsi"/>
          <w:bCs/>
          <w:sz w:val="22"/>
          <w:szCs w:val="22"/>
        </w:rPr>
        <w:t>Sr.</w:t>
      </w:r>
      <w:r w:rsidR="00E827DB">
        <w:rPr>
          <w:rFonts w:asciiTheme="minorHAnsi" w:eastAsia="Verdana" w:hAnsiTheme="minorHAnsi" w:cstheme="majorHAnsi"/>
          <w:bCs/>
          <w:sz w:val="22"/>
          <w:szCs w:val="22"/>
        </w:rPr>
        <w:t xml:space="preserve">Software Engineer   </w:t>
      </w:r>
      <w:r w:rsidR="009145D3" w:rsidRPr="00CC601E">
        <w:rPr>
          <w:rFonts w:asciiTheme="minorHAnsi" w:eastAsia="Verdana" w:hAnsiTheme="minorHAnsi" w:cstheme="majorHAnsi"/>
          <w:bCs/>
          <w:sz w:val="22"/>
          <w:szCs w:val="22"/>
        </w:rPr>
        <w:t>May 2016</w:t>
      </w:r>
      <w:r w:rsidR="000A64FF" w:rsidRPr="00CC601E">
        <w:rPr>
          <w:rFonts w:asciiTheme="minorHAnsi" w:eastAsia="Verdana" w:hAnsiTheme="minorHAnsi" w:cstheme="majorHAnsi"/>
          <w:bCs/>
          <w:sz w:val="22"/>
          <w:szCs w:val="22"/>
        </w:rPr>
        <w:t>-</w:t>
      </w:r>
      <w:r w:rsidR="00AE477E" w:rsidRPr="00CC601E">
        <w:rPr>
          <w:rFonts w:asciiTheme="minorHAnsi" w:eastAsia="Verdana" w:hAnsiTheme="minorHAnsi" w:cstheme="majorHAnsi"/>
          <w:bCs/>
          <w:sz w:val="22"/>
          <w:szCs w:val="22"/>
        </w:rPr>
        <w:t xml:space="preserve"> May 2022</w:t>
      </w:r>
    </w:p>
    <w:p w:rsidR="00CF022F" w:rsidRPr="00CC601E" w:rsidRDefault="009145D3" w:rsidP="00CF022F">
      <w:pPr>
        <w:numPr>
          <w:ilvl w:val="0"/>
          <w:numId w:val="7"/>
        </w:numPr>
        <w:rPr>
          <w:rFonts w:asciiTheme="minorHAnsi" w:hAnsiTheme="minorHAnsi" w:cstheme="majorHAnsi"/>
          <w:sz w:val="22"/>
          <w:szCs w:val="22"/>
        </w:rPr>
      </w:pPr>
      <w:r w:rsidRPr="00CC601E">
        <w:rPr>
          <w:rFonts w:asciiTheme="minorHAnsi" w:eastAsia="Verdana" w:hAnsiTheme="minorHAnsi" w:cstheme="majorHAnsi"/>
          <w:b/>
          <w:sz w:val="22"/>
          <w:szCs w:val="22"/>
        </w:rPr>
        <w:t>Valuelabs</w:t>
      </w:r>
      <w:r w:rsidR="00DB13E0" w:rsidRPr="00CC601E">
        <w:rPr>
          <w:rFonts w:asciiTheme="minorHAnsi" w:eastAsia="Verdana" w:hAnsiTheme="minorHAnsi" w:cstheme="majorHAnsi"/>
          <w:b/>
          <w:sz w:val="22"/>
          <w:szCs w:val="22"/>
        </w:rPr>
        <w:t>,</w:t>
      </w:r>
      <w:r w:rsidR="00E827DB">
        <w:rPr>
          <w:rFonts w:asciiTheme="minorHAnsi" w:eastAsia="Verdana" w:hAnsiTheme="minorHAnsi" w:cstheme="majorHAnsi"/>
          <w:b/>
          <w:sz w:val="22"/>
          <w:szCs w:val="22"/>
        </w:rPr>
        <w:t xml:space="preserve"> </w:t>
      </w:r>
      <w:r w:rsidR="00E827DB" w:rsidRPr="00CC601E">
        <w:rPr>
          <w:rFonts w:asciiTheme="minorHAnsi" w:eastAsia="Verdana" w:hAnsiTheme="minorHAnsi" w:cstheme="majorHAnsi"/>
          <w:sz w:val="22"/>
          <w:szCs w:val="22"/>
        </w:rPr>
        <w:t>India, Module</w:t>
      </w:r>
      <w:r w:rsidRPr="00CC601E">
        <w:rPr>
          <w:rFonts w:asciiTheme="minorHAnsi" w:eastAsia="Verdana" w:hAnsiTheme="minorHAnsi" w:cstheme="majorHAnsi"/>
          <w:sz w:val="22"/>
          <w:szCs w:val="22"/>
        </w:rPr>
        <w:t xml:space="preserve"> Lead</w:t>
      </w:r>
      <w:r w:rsidRPr="00CC601E">
        <w:rPr>
          <w:rFonts w:asciiTheme="minorHAnsi" w:eastAsia="Verdana" w:hAnsiTheme="minorHAnsi" w:cstheme="majorHAnsi"/>
          <w:sz w:val="22"/>
          <w:szCs w:val="22"/>
        </w:rPr>
        <w:tab/>
      </w:r>
      <w:r w:rsidRPr="00CC601E">
        <w:rPr>
          <w:rFonts w:asciiTheme="minorHAnsi" w:eastAsia="Verdana" w:hAnsiTheme="minorHAnsi" w:cstheme="majorHAnsi"/>
          <w:sz w:val="22"/>
          <w:szCs w:val="22"/>
        </w:rPr>
        <w:tab/>
      </w:r>
      <w:r w:rsidRPr="00CC601E">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00E827DB">
        <w:rPr>
          <w:rFonts w:asciiTheme="minorHAnsi" w:eastAsia="Verdana" w:hAnsiTheme="minorHAnsi" w:cstheme="majorHAnsi"/>
          <w:sz w:val="22"/>
          <w:szCs w:val="22"/>
        </w:rPr>
        <w:tab/>
      </w:r>
      <w:r w:rsidRPr="00CC601E">
        <w:rPr>
          <w:rFonts w:asciiTheme="minorHAnsi" w:eastAsia="Verdana" w:hAnsiTheme="minorHAnsi" w:cstheme="majorHAnsi"/>
          <w:sz w:val="22"/>
          <w:szCs w:val="22"/>
        </w:rPr>
        <w:t xml:space="preserve">Nov 2009 </w:t>
      </w:r>
      <w:r w:rsidR="00927EE8" w:rsidRPr="00CC601E">
        <w:rPr>
          <w:rFonts w:asciiTheme="minorHAnsi" w:eastAsia="Verdana" w:hAnsiTheme="minorHAnsi" w:cstheme="majorHAnsi"/>
          <w:sz w:val="22"/>
          <w:szCs w:val="22"/>
        </w:rPr>
        <w:t>-</w:t>
      </w:r>
      <w:r w:rsidRPr="00CC601E">
        <w:rPr>
          <w:rFonts w:asciiTheme="minorHAnsi" w:eastAsia="Verdana" w:hAnsiTheme="minorHAnsi" w:cstheme="majorHAnsi"/>
          <w:sz w:val="22"/>
          <w:szCs w:val="22"/>
        </w:rPr>
        <w:t xml:space="preserve"> May 2016</w:t>
      </w:r>
    </w:p>
    <w:p w:rsidR="009145D3" w:rsidRPr="00CC601E" w:rsidRDefault="009145D3" w:rsidP="009145D3">
      <w:pPr>
        <w:numPr>
          <w:ilvl w:val="0"/>
          <w:numId w:val="7"/>
        </w:numPr>
        <w:rPr>
          <w:rFonts w:asciiTheme="minorHAnsi" w:hAnsiTheme="minorHAnsi" w:cstheme="majorHAnsi"/>
          <w:sz w:val="22"/>
          <w:szCs w:val="22"/>
        </w:rPr>
      </w:pPr>
      <w:r w:rsidRPr="00CC601E">
        <w:rPr>
          <w:rFonts w:asciiTheme="minorHAnsi" w:hAnsiTheme="minorHAnsi" w:cstheme="majorHAnsi"/>
          <w:b/>
          <w:sz w:val="22"/>
          <w:szCs w:val="22"/>
        </w:rPr>
        <w:t>Prithvi Information Solutions Ltd</w:t>
      </w:r>
      <w:r w:rsidRPr="00CC601E">
        <w:rPr>
          <w:rFonts w:asciiTheme="minorHAnsi" w:eastAsia="Verdana" w:hAnsiTheme="minorHAnsi" w:cstheme="majorHAnsi"/>
          <w:b/>
          <w:sz w:val="22"/>
          <w:szCs w:val="22"/>
        </w:rPr>
        <w:t>,</w:t>
      </w:r>
      <w:r w:rsidR="00E827DB">
        <w:rPr>
          <w:rFonts w:asciiTheme="minorHAnsi" w:eastAsia="Verdana" w:hAnsiTheme="minorHAnsi" w:cstheme="majorHAnsi"/>
          <w:sz w:val="22"/>
          <w:szCs w:val="22"/>
        </w:rPr>
        <w:t xml:space="preserve"> India, Software Engineer</w:t>
      </w:r>
      <w:r w:rsidR="00E827DB">
        <w:rPr>
          <w:rFonts w:asciiTheme="minorHAnsi" w:eastAsia="Verdana" w:hAnsiTheme="minorHAnsi" w:cstheme="majorHAnsi"/>
          <w:sz w:val="22"/>
          <w:szCs w:val="22"/>
        </w:rPr>
        <w:tab/>
        <w:t xml:space="preserve"> </w:t>
      </w:r>
      <w:r w:rsidRPr="00CC601E">
        <w:rPr>
          <w:rFonts w:asciiTheme="minorHAnsi" w:eastAsia="Verdana" w:hAnsiTheme="minorHAnsi" w:cstheme="majorHAnsi"/>
          <w:sz w:val="22"/>
          <w:szCs w:val="22"/>
        </w:rPr>
        <w:t>May 2007</w:t>
      </w:r>
      <w:r w:rsidR="00927EE8" w:rsidRPr="00CC601E">
        <w:rPr>
          <w:rFonts w:asciiTheme="minorHAnsi" w:eastAsia="Verdana" w:hAnsiTheme="minorHAnsi" w:cstheme="majorHAnsi"/>
          <w:sz w:val="22"/>
          <w:szCs w:val="22"/>
        </w:rPr>
        <w:t xml:space="preserve"> - </w:t>
      </w:r>
      <w:r w:rsidRPr="00CC601E">
        <w:rPr>
          <w:rFonts w:asciiTheme="minorHAnsi" w:eastAsia="Verdana" w:hAnsiTheme="minorHAnsi" w:cstheme="majorHAnsi"/>
          <w:sz w:val="22"/>
          <w:szCs w:val="22"/>
        </w:rPr>
        <w:t xml:space="preserve">Oct 2009 </w:t>
      </w:r>
    </w:p>
    <w:p w:rsidR="009145D3" w:rsidRPr="00CC601E" w:rsidRDefault="009145D3" w:rsidP="009145D3">
      <w:pPr>
        <w:rPr>
          <w:rFonts w:asciiTheme="minorHAnsi" w:hAnsiTheme="minorHAnsi" w:cstheme="majorHAnsi"/>
          <w:sz w:val="22"/>
          <w:szCs w:val="22"/>
        </w:rPr>
      </w:pPr>
    </w:p>
    <w:p w:rsidR="004C0CF1" w:rsidRPr="00CC601E" w:rsidRDefault="00543128" w:rsidP="00CF022F">
      <w:p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PROJECT SUMMARY:</w:t>
      </w:r>
    </w:p>
    <w:p w:rsidR="001E67F1" w:rsidRDefault="001E67F1" w:rsidP="00FC4489">
      <w:pPr>
        <w:rPr>
          <w:rFonts w:asciiTheme="minorHAnsi" w:eastAsia="Verdana" w:hAnsiTheme="minorHAnsi" w:cstheme="majorHAnsi"/>
          <w:b/>
          <w:sz w:val="22"/>
          <w:szCs w:val="22"/>
        </w:rPr>
      </w:pPr>
    </w:p>
    <w:p w:rsidR="001E67F1" w:rsidRDefault="001E67F1" w:rsidP="00FC4489">
      <w:pPr>
        <w:rPr>
          <w:rFonts w:asciiTheme="minorHAnsi" w:eastAsia="Verdana" w:hAnsiTheme="minorHAnsi" w:cstheme="majorHAnsi"/>
          <w:b/>
          <w:sz w:val="22"/>
          <w:szCs w:val="22"/>
        </w:rPr>
      </w:pPr>
      <w:r>
        <w:rPr>
          <w:rFonts w:asciiTheme="minorHAnsi" w:eastAsia="Verdana" w:hAnsiTheme="minorHAnsi" w:cstheme="majorHAnsi"/>
          <w:b/>
          <w:sz w:val="22"/>
          <w:szCs w:val="22"/>
        </w:rPr>
        <w:t xml:space="preserve">Client: </w:t>
      </w:r>
      <w:r w:rsidRPr="00CC601E">
        <w:rPr>
          <w:rFonts w:asciiTheme="minorHAnsi" w:eastAsia="Verdana" w:hAnsiTheme="minorHAnsi" w:cstheme="majorHAnsi"/>
          <w:b/>
          <w:sz w:val="22"/>
          <w:szCs w:val="22"/>
        </w:rPr>
        <w:t xml:space="preserve">Mizuho Americas, </w:t>
      </w:r>
      <w:r>
        <w:rPr>
          <w:rFonts w:asciiTheme="minorHAnsi" w:eastAsia="Verdana" w:hAnsiTheme="minorHAnsi" w:cstheme="majorHAnsi"/>
          <w:sz w:val="22"/>
          <w:szCs w:val="22"/>
        </w:rPr>
        <w:t>NC</w:t>
      </w:r>
      <w:r>
        <w:rPr>
          <w:rFonts w:asciiTheme="minorHAnsi" w:eastAsia="Verdana" w:hAnsiTheme="minorHAnsi" w:cstheme="majorHAnsi"/>
          <w:b/>
          <w:sz w:val="22"/>
          <w:szCs w:val="22"/>
        </w:rPr>
        <w:t xml:space="preserve">                                                  </w:t>
      </w:r>
      <w:r w:rsidRPr="00CC601E">
        <w:rPr>
          <w:rFonts w:asciiTheme="minorHAnsi" w:eastAsia="Verdana" w:hAnsiTheme="minorHAnsi" w:cstheme="majorHAnsi"/>
          <w:sz w:val="22"/>
          <w:szCs w:val="22"/>
        </w:rPr>
        <w:t xml:space="preserve">Sept 2024 </w:t>
      </w:r>
      <w:r>
        <w:rPr>
          <w:rFonts w:asciiTheme="minorHAnsi" w:eastAsia="Verdana" w:hAnsiTheme="minorHAnsi" w:cstheme="majorHAnsi"/>
          <w:sz w:val="22"/>
          <w:szCs w:val="22"/>
        </w:rPr>
        <w:t>–</w:t>
      </w:r>
      <w:r w:rsidRPr="00CC601E">
        <w:rPr>
          <w:rFonts w:asciiTheme="minorHAnsi" w:eastAsia="Verdana" w:hAnsiTheme="minorHAnsi" w:cstheme="majorHAnsi"/>
          <w:sz w:val="22"/>
          <w:szCs w:val="22"/>
        </w:rPr>
        <w:t xml:space="preserve"> Present</w:t>
      </w:r>
      <w:r>
        <w:rPr>
          <w:rFonts w:asciiTheme="minorHAnsi" w:eastAsia="Verdana" w:hAnsiTheme="minorHAnsi" w:cstheme="majorHAnsi"/>
          <w:sz w:val="22"/>
          <w:szCs w:val="22"/>
        </w:rPr>
        <w:br/>
      </w:r>
      <w:r w:rsidRPr="001E67F1">
        <w:rPr>
          <w:rFonts w:asciiTheme="minorHAnsi" w:eastAsia="Verdana" w:hAnsiTheme="minorHAnsi" w:cstheme="majorHAnsi"/>
          <w:b/>
          <w:sz w:val="22"/>
          <w:szCs w:val="22"/>
        </w:rPr>
        <w:t>Role:</w:t>
      </w:r>
      <w:r>
        <w:rPr>
          <w:rFonts w:asciiTheme="minorHAnsi" w:eastAsia="Verdana" w:hAnsiTheme="minorHAnsi" w:cstheme="majorHAnsi"/>
          <w:sz w:val="22"/>
          <w:szCs w:val="22"/>
        </w:rPr>
        <w:t xml:space="preserve"> .NET Architect and Technical Lead</w:t>
      </w:r>
      <w:r>
        <w:rPr>
          <w:rFonts w:asciiTheme="minorHAnsi" w:eastAsia="Verdana" w:hAnsiTheme="minorHAnsi" w:cstheme="majorHAnsi"/>
          <w:sz w:val="22"/>
          <w:szCs w:val="22"/>
        </w:rPr>
        <w:br/>
      </w:r>
    </w:p>
    <w:p w:rsidR="00FC4489" w:rsidRPr="00E827DB" w:rsidRDefault="00CC601E" w:rsidP="00FC4489">
      <w:p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 xml:space="preserve">Project: </w:t>
      </w:r>
      <w:r w:rsidRPr="00CC601E">
        <w:rPr>
          <w:rFonts w:asciiTheme="minorHAnsi" w:eastAsia="Verdana" w:hAnsiTheme="minorHAnsi" w:cstheme="majorHAnsi"/>
          <w:b/>
          <w:bCs/>
          <w:sz w:val="22"/>
          <w:szCs w:val="22"/>
        </w:rPr>
        <w:t>Report Distribution System</w:t>
      </w:r>
      <w:r w:rsidRPr="00CC601E">
        <w:rPr>
          <w:rFonts w:asciiTheme="minorHAnsi" w:eastAsia="Verdana" w:hAnsiTheme="minorHAnsi" w:cstheme="majorHAnsi"/>
          <w:b/>
          <w:sz w:val="22"/>
          <w:szCs w:val="22"/>
        </w:rPr>
        <w:t xml:space="preserve"> (RDS) </w:t>
      </w:r>
    </w:p>
    <w:p w:rsidR="00E57ABE" w:rsidRPr="00CC601E" w:rsidRDefault="00E57ABE" w:rsidP="002604A7">
      <w:p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Report Distribution System</w:t>
      </w:r>
      <w:r w:rsidRPr="00CC601E">
        <w:rPr>
          <w:rFonts w:asciiTheme="minorHAnsi" w:eastAsia="Verdana" w:hAnsiTheme="minorHAnsi" w:cstheme="majorHAnsi"/>
          <w:b/>
          <w:sz w:val="22"/>
          <w:szCs w:val="22"/>
        </w:rPr>
        <w:t> </w:t>
      </w:r>
      <w:r w:rsidRPr="00CC601E">
        <w:rPr>
          <w:rFonts w:asciiTheme="minorHAnsi" w:eastAsia="Verdana" w:hAnsiTheme="minorHAnsi" w:cstheme="majorHAnsi"/>
          <w:sz w:val="22"/>
          <w:szCs w:val="22"/>
        </w:rPr>
        <w:t xml:space="preserve">is a proprietary Mizuho system designed to deliver various files to multiple destinations. It is widely used to disseminate customer statements. RDS at heart is a routing engine which allows dependent business entities to map Mizuho accounts with various </w:t>
      </w:r>
      <w:r w:rsidRPr="00CC601E">
        <w:rPr>
          <w:rFonts w:asciiTheme="minorHAnsi" w:eastAsia="Verdana" w:hAnsiTheme="minorHAnsi" w:cstheme="majorHAnsi"/>
          <w:sz w:val="22"/>
          <w:szCs w:val="22"/>
        </w:rPr>
        <w:lastRenderedPageBreak/>
        <w:t>unique identifiers in the downstream systems to ensure that deliveries occur to the appropriate destination. All deliveries are scheduled and are independent of one another.</w:t>
      </w:r>
    </w:p>
    <w:p w:rsidR="00FC4489" w:rsidRPr="00CC601E" w:rsidRDefault="00FC4489" w:rsidP="00FC4489">
      <w:pPr>
        <w:jc w:val="both"/>
        <w:rPr>
          <w:rFonts w:asciiTheme="minorHAnsi" w:eastAsia="Verdana" w:hAnsiTheme="minorHAnsi" w:cstheme="majorHAnsi"/>
          <w:sz w:val="22"/>
          <w:szCs w:val="22"/>
        </w:rPr>
      </w:pPr>
    </w:p>
    <w:p w:rsidR="001E67F1" w:rsidRDefault="001E67F1" w:rsidP="00FC4489">
      <w:pPr>
        <w:widowControl w:val="0"/>
        <w:rPr>
          <w:rFonts w:asciiTheme="minorHAnsi" w:eastAsia="Verdana" w:hAnsiTheme="minorHAnsi" w:cstheme="majorHAnsi"/>
          <w:b/>
          <w:sz w:val="22"/>
          <w:szCs w:val="22"/>
        </w:rPr>
      </w:pPr>
    </w:p>
    <w:p w:rsidR="00FC4489" w:rsidRPr="00CC601E" w:rsidRDefault="00FC4489" w:rsidP="00FC4489">
      <w:pPr>
        <w:widowControl w:val="0"/>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p>
    <w:p w:rsidR="00FC4489" w:rsidRPr="00CC601E" w:rsidRDefault="00FC4489" w:rsidP="00FC4489">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Responsible for the analysis of the requirements, foreseeing the problems and providing efficient solutions and implementation of the same.</w:t>
      </w:r>
    </w:p>
    <w:p w:rsidR="00FC4489" w:rsidRPr="00CC601E" w:rsidRDefault="00FC4489" w:rsidP="00FC4489">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 xml:space="preserve">Developed APIs using .Net core with microservices focused domain driven architectural practices. </w:t>
      </w:r>
    </w:p>
    <w:p w:rsidR="008856CC" w:rsidRPr="00CC601E" w:rsidRDefault="008856CC" w:rsidP="00FC4489">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Led a team and coordinated with both the offshore team and the client.</w:t>
      </w:r>
    </w:p>
    <w:p w:rsidR="00FC4489" w:rsidRPr="00CC601E" w:rsidRDefault="00FC4489" w:rsidP="00FC4489">
      <w:pPr>
        <w:numPr>
          <w:ilvl w:val="0"/>
          <w:numId w:val="8"/>
        </w:numPr>
        <w:jc w:val="both"/>
        <w:rPr>
          <w:rFonts w:asciiTheme="minorHAnsi" w:eastAsia="Verdana" w:hAnsiTheme="minorHAnsi" w:cstheme="majorHAnsi"/>
          <w:b/>
          <w:bCs/>
          <w:color w:val="000000"/>
          <w:sz w:val="22"/>
          <w:szCs w:val="22"/>
        </w:rPr>
      </w:pPr>
      <w:r w:rsidRPr="00CC601E">
        <w:rPr>
          <w:rFonts w:asciiTheme="minorHAnsi" w:eastAsia="Verdana" w:hAnsiTheme="minorHAnsi" w:cstheme="majorHAnsi"/>
          <w:color w:val="000000"/>
          <w:sz w:val="22"/>
          <w:szCs w:val="22"/>
        </w:rPr>
        <w:t>Creating Autosys jobs to Consume KAFKA endpoints and import data as per business requirements.</w:t>
      </w:r>
    </w:p>
    <w:p w:rsidR="00266500" w:rsidRPr="00CC601E" w:rsidRDefault="00266500" w:rsidP="00FC4489">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Implemented feature-rich UI components using PrimeNG, enhancing user experience and reducing custom UI code overhead by utilizing out-of-the-box pagination, filtering, and theming.</w:t>
      </w:r>
    </w:p>
    <w:p w:rsidR="00293733" w:rsidRPr="00CC601E" w:rsidRDefault="00293733" w:rsidP="008856CC">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color w:val="000000"/>
          <w:sz w:val="22"/>
          <w:szCs w:val="22"/>
        </w:rPr>
        <w:t>Improved system performance through database query tuning, caching strategies, and efficient data structures.</w:t>
      </w:r>
    </w:p>
    <w:p w:rsidR="00936495" w:rsidRPr="00CC601E" w:rsidRDefault="00936495" w:rsidP="008856CC">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Develop the modules using TypeScript to improve code reliability and maintainability.</w:t>
      </w:r>
    </w:p>
    <w:p w:rsidR="008856CC" w:rsidRPr="00CC601E" w:rsidRDefault="008856CC" w:rsidP="008856CC">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Integrated SonarQube into the CI/CD pipeline for Continuous code inspection of Code Quality, Coverage and vulnerabilities.</w:t>
      </w:r>
    </w:p>
    <w:p w:rsidR="008856CC" w:rsidRPr="00CC601E" w:rsidRDefault="008856CC" w:rsidP="008856CC">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Responsible for running CheckMarx and BlackDuck scans against the code before deploying to </w:t>
      </w:r>
      <w:r w:rsidRPr="00CC601E">
        <w:rPr>
          <w:rFonts w:asciiTheme="minorHAnsi" w:hAnsiTheme="minorHAnsi" w:cstheme="majorHAnsi"/>
          <w:sz w:val="22"/>
          <w:szCs w:val="22"/>
        </w:rPr>
        <w:t>Prod and remediating the identified vulnerabilities and also responsible for setting up SDR(Secure Design Review) - SD Elements and working on corresponding tasks and thus making code ready for production deployment.</w:t>
      </w:r>
    </w:p>
    <w:p w:rsidR="00FA746B" w:rsidRPr="00CC601E" w:rsidRDefault="00FA746B" w:rsidP="00FA746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Architecting, designing, implementing, and supporting ApacheKafka-based messaging solutions.</w:t>
      </w:r>
    </w:p>
    <w:p w:rsidR="00C206A0" w:rsidRPr="00CC601E" w:rsidRDefault="00C206A0" w:rsidP="00217E48">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Responsible for data integration </w:t>
      </w:r>
      <w:r w:rsidR="001E67F1" w:rsidRPr="00CC601E">
        <w:rPr>
          <w:rFonts w:asciiTheme="minorHAnsi" w:eastAsia="Verdana" w:hAnsiTheme="minorHAnsi" w:cstheme="majorHAnsi"/>
          <w:sz w:val="22"/>
          <w:szCs w:val="22"/>
        </w:rPr>
        <w:t>process (</w:t>
      </w:r>
      <w:r w:rsidRPr="00CC601E">
        <w:rPr>
          <w:rFonts w:asciiTheme="minorHAnsi" w:eastAsia="Verdana" w:hAnsiTheme="minorHAnsi" w:cstheme="majorHAnsi"/>
          <w:sz w:val="22"/>
          <w:szCs w:val="22"/>
        </w:rPr>
        <w:t>ETL) to combine data from multiple sources into unified repository as per the requirement.</w:t>
      </w:r>
    </w:p>
    <w:p w:rsidR="00293733" w:rsidRPr="00CC601E" w:rsidRDefault="00293733" w:rsidP="00217E48">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Facilitated cross-functional team discussions to resolve architectural and implementation disagreements.</w:t>
      </w:r>
    </w:p>
    <w:p w:rsidR="00DC115B" w:rsidRPr="00CC601E" w:rsidRDefault="00DC115B" w:rsidP="00217E48">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Used Docker to containerize full-stack applications, ensuring environment consistency and simplifying development-to-production workflows.</w:t>
      </w:r>
    </w:p>
    <w:p w:rsidR="001027A2" w:rsidRPr="00CC601E" w:rsidRDefault="001027A2" w:rsidP="00906365">
      <w:pPr>
        <w:pStyle w:val="Subsection"/>
        <w:numPr>
          <w:ilvl w:val="0"/>
          <w:numId w:val="8"/>
        </w:numPr>
        <w:spacing w:after="0"/>
        <w:jc w:val="both"/>
        <w:rPr>
          <w:rFonts w:cstheme="majorHAnsi"/>
          <w:sz w:val="22"/>
          <w:szCs w:val="22"/>
        </w:rPr>
      </w:pPr>
      <w:r w:rsidRPr="00CC601E">
        <w:rPr>
          <w:rFonts w:cstheme="majorHAnsi"/>
          <w:color w:val="auto"/>
          <w:sz w:val="22"/>
          <w:szCs w:val="22"/>
        </w:rPr>
        <w:t>Designed and developed microservices using AWS Lambda, integrating with API Gateway and S3 for event-driven architectures.</w:t>
      </w:r>
    </w:p>
    <w:p w:rsidR="00A40B15" w:rsidRPr="00CC601E" w:rsidRDefault="00A40B15" w:rsidP="00A40B1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Designed and deployed data integration pipelines using SnapLogic to automate ETL processes across multiple cloud platforms.</w:t>
      </w:r>
    </w:p>
    <w:p w:rsidR="00FC4489" w:rsidRPr="00CC601E" w:rsidRDefault="00FC4489" w:rsidP="00FC4489">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 xml:space="preserve">Setup UI test case platform using Karma and Jasmine for unit testing Angular code. </w:t>
      </w:r>
    </w:p>
    <w:p w:rsidR="00FC4489" w:rsidRPr="00CC601E" w:rsidRDefault="00FC4489" w:rsidP="00FC4489">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 xml:space="preserve">Worked on Angular </w:t>
      </w:r>
      <w:r w:rsidR="00CA77FA" w:rsidRPr="00CC601E">
        <w:rPr>
          <w:rFonts w:asciiTheme="minorHAnsi" w:eastAsia="Verdana" w:hAnsiTheme="minorHAnsi" w:cstheme="majorHAnsi"/>
          <w:sz w:val="22"/>
          <w:szCs w:val="22"/>
        </w:rPr>
        <w:t>18</w:t>
      </w:r>
      <w:r w:rsidRPr="00CC601E">
        <w:rPr>
          <w:rFonts w:asciiTheme="minorHAnsi" w:eastAsia="Verdana" w:hAnsiTheme="minorHAnsi" w:cstheme="majorHAnsi"/>
          <w:sz w:val="22"/>
          <w:szCs w:val="22"/>
        </w:rPr>
        <w:t xml:space="preserve"> migrationto improve the application performance and to enforce better coding practices. </w:t>
      </w:r>
    </w:p>
    <w:p w:rsidR="00123B7B" w:rsidRPr="00CC601E" w:rsidRDefault="00123B7B" w:rsidP="00123B7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Created UML and Data Modeling for designing and visualizing system architecture, including class diagrams, use case diagrams, and ER diagrams to support both application development and database design.</w:t>
      </w:r>
    </w:p>
    <w:p w:rsidR="008856CC" w:rsidRPr="00CC601E" w:rsidRDefault="008856CC" w:rsidP="008856CC">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Involved in troubleshooting complex customer issues on production environment.</w:t>
      </w:r>
    </w:p>
    <w:p w:rsidR="00FC4489" w:rsidRPr="00CC601E" w:rsidRDefault="00FC4489" w:rsidP="00FC4489">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Release coordinator and BCP exercise ownership.</w:t>
      </w:r>
    </w:p>
    <w:p w:rsidR="00FC4489" w:rsidRPr="00CC601E" w:rsidRDefault="00FC4489" w:rsidP="00FC4489">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Responsible for the effort estimations for each individual task using Jira tool</w:t>
      </w:r>
    </w:p>
    <w:p w:rsidR="00FC4489" w:rsidRPr="00CC601E" w:rsidRDefault="00FC4489" w:rsidP="00FC4489">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293733" w:rsidRPr="00CC601E" w:rsidRDefault="00293733" w:rsidP="008856CC">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Created comprehensive technical documentation, including architecture diagrams, API references, and system workflows.</w:t>
      </w:r>
    </w:p>
    <w:p w:rsidR="008856CC" w:rsidRPr="00CC601E" w:rsidRDefault="008856CC" w:rsidP="008856CC">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Creating and Executing Unit Test cases for all the workflows and code written and making sure the code coverage met 80% quality mark in Sonar Metrix</w:t>
      </w:r>
    </w:p>
    <w:p w:rsidR="00FC4489" w:rsidRPr="00CC601E" w:rsidRDefault="00FC4489" w:rsidP="00FC4489">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lastRenderedPageBreak/>
        <w:t xml:space="preserve">Attending functional meetings with the users and </w:t>
      </w:r>
      <w:r w:rsidR="008856CC" w:rsidRPr="00CC601E">
        <w:rPr>
          <w:rFonts w:asciiTheme="minorHAnsi" w:hAnsiTheme="minorHAnsi" w:cstheme="majorHAnsi"/>
          <w:sz w:val="22"/>
          <w:szCs w:val="22"/>
        </w:rPr>
        <w:t>stakeholders</w:t>
      </w:r>
    </w:p>
    <w:p w:rsidR="008856CC" w:rsidRPr="00CC601E" w:rsidRDefault="008856CC" w:rsidP="00F85A56">
      <w:pPr>
        <w:ind w:left="360"/>
        <w:rPr>
          <w:rFonts w:asciiTheme="minorHAnsi" w:eastAsia="Verdana" w:hAnsiTheme="minorHAnsi" w:cstheme="majorHAnsi"/>
          <w:b/>
          <w:sz w:val="22"/>
          <w:szCs w:val="22"/>
        </w:rPr>
      </w:pPr>
    </w:p>
    <w:p w:rsidR="00F85A56" w:rsidRPr="00CC601E" w:rsidRDefault="00F85A56" w:rsidP="00F85A56">
      <w:pPr>
        <w:ind w:left="360"/>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Technologies </w:t>
      </w:r>
      <w:r w:rsidR="00E827DB" w:rsidRPr="00CC601E">
        <w:rPr>
          <w:rFonts w:asciiTheme="minorHAnsi" w:eastAsia="Verdana" w:hAnsiTheme="minorHAnsi" w:cstheme="majorHAnsi"/>
          <w:b/>
          <w:sz w:val="22"/>
          <w:szCs w:val="22"/>
        </w:rPr>
        <w:t>Used:</w:t>
      </w:r>
    </w:p>
    <w:p w:rsidR="00F85A56" w:rsidRPr="00CC601E" w:rsidRDefault="00F85A56" w:rsidP="00F85A56">
      <w:pPr>
        <w:pStyle w:val="ListParagraph"/>
        <w:numPr>
          <w:ilvl w:val="0"/>
          <w:numId w:val="8"/>
        </w:numPr>
        <w:rPr>
          <w:rFonts w:asciiTheme="minorHAnsi" w:eastAsia="Verdana" w:hAnsiTheme="minorHAnsi" w:cstheme="majorHAnsi"/>
          <w:b/>
          <w:sz w:val="22"/>
          <w:szCs w:val="22"/>
        </w:rPr>
      </w:pPr>
      <w:r w:rsidRPr="00CC601E">
        <w:rPr>
          <w:rFonts w:asciiTheme="minorHAnsi" w:eastAsia="Verdana" w:hAnsiTheme="minorHAnsi" w:cstheme="majorHAnsi"/>
          <w:sz w:val="22"/>
          <w:szCs w:val="22"/>
        </w:rPr>
        <w:t xml:space="preserve">Angular 18, .Net Core 8, </w:t>
      </w:r>
      <w:r w:rsidR="00CD40EE" w:rsidRPr="00CC601E">
        <w:rPr>
          <w:rFonts w:asciiTheme="minorHAnsi" w:eastAsia="Verdana" w:hAnsiTheme="minorHAnsi" w:cstheme="majorHAnsi"/>
          <w:sz w:val="22"/>
          <w:szCs w:val="22"/>
        </w:rPr>
        <w:t xml:space="preserve">ASP.NET, </w:t>
      </w:r>
      <w:r w:rsidR="00266500" w:rsidRPr="00CC601E">
        <w:rPr>
          <w:rFonts w:asciiTheme="minorHAnsi" w:eastAsia="Verdana" w:hAnsiTheme="minorHAnsi" w:cstheme="majorHAnsi"/>
          <w:sz w:val="22"/>
          <w:szCs w:val="22"/>
        </w:rPr>
        <w:t>PrimeNG,</w:t>
      </w:r>
      <w:r w:rsidR="002F7754" w:rsidRPr="00CC601E">
        <w:rPr>
          <w:rFonts w:asciiTheme="minorHAnsi" w:eastAsia="Verdana" w:hAnsiTheme="minorHAnsi" w:cstheme="majorHAnsi"/>
          <w:sz w:val="22"/>
          <w:szCs w:val="22"/>
        </w:rPr>
        <w:t xml:space="preserve">Kendo UI, </w:t>
      </w:r>
      <w:r w:rsidRPr="00CC601E">
        <w:rPr>
          <w:rFonts w:asciiTheme="minorHAnsi" w:eastAsia="Verdana" w:hAnsiTheme="minorHAnsi" w:cstheme="majorHAnsi"/>
          <w:sz w:val="22"/>
          <w:szCs w:val="22"/>
        </w:rPr>
        <w:t xml:space="preserve">Kafka, WEB API, </w:t>
      </w:r>
      <w:r w:rsidR="009F6329" w:rsidRPr="00CC601E">
        <w:rPr>
          <w:rFonts w:asciiTheme="minorHAnsi" w:eastAsia="Verdana" w:hAnsiTheme="minorHAnsi" w:cstheme="majorHAnsi"/>
          <w:sz w:val="22"/>
          <w:szCs w:val="22"/>
        </w:rPr>
        <w:t xml:space="preserve">Microservices, </w:t>
      </w:r>
      <w:r w:rsidR="001027A2" w:rsidRPr="00CC601E">
        <w:rPr>
          <w:rFonts w:asciiTheme="minorHAnsi" w:eastAsia="Verdana" w:hAnsiTheme="minorHAnsi" w:cstheme="majorHAnsi"/>
          <w:sz w:val="22"/>
          <w:szCs w:val="22"/>
        </w:rPr>
        <w:t>AWS</w:t>
      </w:r>
      <w:r w:rsidR="00B63591" w:rsidRPr="00CC601E">
        <w:rPr>
          <w:rFonts w:asciiTheme="minorHAnsi" w:eastAsia="Verdana" w:hAnsiTheme="minorHAnsi" w:cstheme="majorHAnsi"/>
          <w:sz w:val="22"/>
          <w:szCs w:val="22"/>
        </w:rPr>
        <w:t xml:space="preserve"> EC2</w:t>
      </w:r>
      <w:r w:rsidR="001027A2" w:rsidRPr="00CC601E">
        <w:rPr>
          <w:rFonts w:asciiTheme="minorHAnsi" w:eastAsia="Verdana" w:hAnsiTheme="minorHAnsi" w:cstheme="majorHAnsi"/>
          <w:sz w:val="22"/>
          <w:szCs w:val="22"/>
        </w:rPr>
        <w:t>,</w:t>
      </w:r>
      <w:r w:rsidR="00936495" w:rsidRPr="00CC601E">
        <w:rPr>
          <w:rFonts w:asciiTheme="minorHAnsi" w:eastAsia="Verdana" w:hAnsiTheme="minorHAnsi" w:cstheme="majorHAnsi"/>
          <w:sz w:val="22"/>
          <w:szCs w:val="22"/>
        </w:rPr>
        <w:t>TypeScript, JavaScript,</w:t>
      </w:r>
      <w:r w:rsidR="00B63591" w:rsidRPr="00CC601E">
        <w:rPr>
          <w:rFonts w:asciiTheme="minorHAnsi" w:eastAsia="Verdana" w:hAnsiTheme="minorHAnsi" w:cstheme="majorHAnsi"/>
          <w:sz w:val="22"/>
          <w:szCs w:val="22"/>
        </w:rPr>
        <w:t xml:space="preserve"> S3, Lamda,</w:t>
      </w:r>
      <w:r w:rsidR="00821572">
        <w:rPr>
          <w:rFonts w:asciiTheme="minorHAnsi" w:eastAsia="Verdana" w:hAnsiTheme="minorHAnsi" w:cstheme="majorHAnsi"/>
          <w:sz w:val="22"/>
          <w:szCs w:val="22"/>
        </w:rPr>
        <w:t xml:space="preserve"> </w:t>
      </w:r>
      <w:r w:rsidR="00B67886" w:rsidRPr="00CC601E">
        <w:rPr>
          <w:rFonts w:asciiTheme="minorHAnsi" w:eastAsia="Verdana" w:hAnsiTheme="minorHAnsi" w:cstheme="majorHAnsi"/>
          <w:sz w:val="22"/>
          <w:szCs w:val="22"/>
        </w:rPr>
        <w:t xml:space="preserve">Azure App Services, Azure Functions, Logic Apps, Azure Blob storage, Azure Redis Cache, </w:t>
      </w:r>
      <w:r w:rsidR="00A46C09" w:rsidRPr="00CC601E">
        <w:rPr>
          <w:rFonts w:asciiTheme="minorHAnsi" w:eastAsia="Verdana" w:hAnsiTheme="minorHAnsi" w:cstheme="majorHAnsi"/>
          <w:sz w:val="22"/>
          <w:szCs w:val="22"/>
        </w:rPr>
        <w:t xml:space="preserve">Blazor, </w:t>
      </w:r>
      <w:r w:rsidRPr="00CC601E">
        <w:rPr>
          <w:rFonts w:asciiTheme="minorHAnsi" w:eastAsia="Verdana" w:hAnsiTheme="minorHAnsi" w:cstheme="majorHAnsi"/>
          <w:sz w:val="22"/>
          <w:szCs w:val="22"/>
        </w:rPr>
        <w:t xml:space="preserve">SQL </w:t>
      </w:r>
      <w:r w:rsidR="00C251F0" w:rsidRPr="00CC601E">
        <w:rPr>
          <w:rFonts w:asciiTheme="minorHAnsi" w:eastAsia="Verdana" w:hAnsiTheme="minorHAnsi" w:cstheme="majorHAnsi"/>
          <w:sz w:val="22"/>
          <w:szCs w:val="22"/>
        </w:rPr>
        <w:t>Server</w:t>
      </w:r>
      <w:r w:rsidRPr="00CC601E">
        <w:rPr>
          <w:rFonts w:asciiTheme="minorHAnsi" w:eastAsia="Verdana" w:hAnsiTheme="minorHAnsi" w:cstheme="majorHAnsi"/>
          <w:sz w:val="22"/>
          <w:szCs w:val="22"/>
        </w:rPr>
        <w:t xml:space="preserve">, SSIS, SSRS, JIRA, TFS, UCD, Jenkins, GIT Hub Desktop, TFS Git, Git Hub, Service Now, </w:t>
      </w:r>
      <w:r w:rsidR="00A25E8C" w:rsidRPr="00CC601E">
        <w:rPr>
          <w:rFonts w:asciiTheme="minorHAnsi" w:eastAsia="Verdana" w:hAnsiTheme="minorHAnsi" w:cstheme="majorHAnsi"/>
          <w:sz w:val="22"/>
          <w:szCs w:val="22"/>
        </w:rPr>
        <w:t xml:space="preserve">Docker, </w:t>
      </w:r>
      <w:r w:rsidRPr="00CC601E">
        <w:rPr>
          <w:rFonts w:asciiTheme="minorHAnsi" w:eastAsia="Verdana" w:hAnsiTheme="minorHAnsi" w:cstheme="majorHAnsi"/>
          <w:sz w:val="22"/>
          <w:szCs w:val="22"/>
        </w:rPr>
        <w:t>Autosys, Checkmarx, Fortify scan, App Dynamics, Splunk, DNS, Venafi, Sonar Qube,</w:t>
      </w:r>
      <w:r w:rsidR="00821572">
        <w:rPr>
          <w:rFonts w:asciiTheme="minorHAnsi" w:eastAsia="Verdana" w:hAnsiTheme="minorHAnsi" w:cstheme="majorHAnsi"/>
          <w:sz w:val="22"/>
          <w:szCs w:val="22"/>
        </w:rPr>
        <w:t xml:space="preserve"> </w:t>
      </w:r>
      <w:r w:rsidRPr="00CC601E">
        <w:rPr>
          <w:rFonts w:asciiTheme="minorHAnsi" w:eastAsia="Verdana" w:hAnsiTheme="minorHAnsi" w:cstheme="majorHAnsi"/>
          <w:sz w:val="22"/>
          <w:szCs w:val="22"/>
        </w:rPr>
        <w:t>Power BI.</w:t>
      </w:r>
    </w:p>
    <w:p w:rsidR="00F85A56" w:rsidRPr="00CC601E" w:rsidRDefault="00F85A56" w:rsidP="00F85A56">
      <w:pPr>
        <w:jc w:val="both"/>
        <w:rPr>
          <w:rFonts w:asciiTheme="minorHAnsi" w:hAnsiTheme="minorHAnsi" w:cstheme="majorHAnsi"/>
          <w:sz w:val="22"/>
          <w:szCs w:val="22"/>
        </w:rPr>
      </w:pPr>
    </w:p>
    <w:p w:rsidR="00E533DB" w:rsidRPr="00CC601E" w:rsidRDefault="001E67F1" w:rsidP="00E533DB">
      <w:pPr>
        <w:rPr>
          <w:rFonts w:asciiTheme="minorHAnsi" w:eastAsia="Verdana" w:hAnsiTheme="minorHAnsi" w:cstheme="majorHAnsi"/>
          <w:sz w:val="22"/>
          <w:szCs w:val="22"/>
        </w:rPr>
      </w:pPr>
      <w:r>
        <w:rPr>
          <w:rFonts w:asciiTheme="minorHAnsi" w:eastAsia="Verdana" w:hAnsiTheme="minorHAnsi" w:cstheme="majorHAnsi"/>
          <w:b/>
          <w:sz w:val="22"/>
          <w:szCs w:val="22"/>
        </w:rPr>
        <w:t xml:space="preserve">Client: </w:t>
      </w:r>
      <w:r w:rsidR="00E533DB" w:rsidRPr="00CC601E">
        <w:rPr>
          <w:rFonts w:asciiTheme="minorHAnsi" w:eastAsia="Verdana" w:hAnsiTheme="minorHAnsi" w:cstheme="majorHAnsi"/>
          <w:b/>
          <w:sz w:val="22"/>
          <w:szCs w:val="22"/>
        </w:rPr>
        <w:t xml:space="preserve">Wells Fargo, </w:t>
      </w:r>
      <w:r>
        <w:rPr>
          <w:rFonts w:asciiTheme="minorHAnsi" w:eastAsia="Verdana" w:hAnsiTheme="minorHAnsi" w:cstheme="majorHAnsi"/>
          <w:b/>
          <w:sz w:val="22"/>
          <w:szCs w:val="22"/>
        </w:rPr>
        <w:t>NC</w:t>
      </w:r>
      <w:r w:rsidRPr="001E67F1">
        <w:rPr>
          <w:rFonts w:asciiTheme="minorHAnsi" w:eastAsia="Verdana" w:hAnsiTheme="minorHAnsi" w:cstheme="majorHAnsi"/>
          <w:b/>
          <w:sz w:val="22"/>
          <w:szCs w:val="22"/>
        </w:rPr>
        <w:t xml:space="preserve"> </w:t>
      </w:r>
      <w:r>
        <w:rPr>
          <w:rFonts w:asciiTheme="minorHAnsi" w:eastAsia="Verdana" w:hAnsiTheme="minorHAnsi" w:cstheme="majorHAnsi"/>
          <w:sz w:val="22"/>
          <w:szCs w:val="22"/>
        </w:rPr>
        <w:t xml:space="preserve">                                </w:t>
      </w:r>
      <w:r w:rsidRPr="00D56331">
        <w:rPr>
          <w:rFonts w:asciiTheme="minorHAnsi" w:eastAsia="Verdana" w:hAnsiTheme="minorHAnsi" w:cstheme="majorHAnsi"/>
          <w:sz w:val="22"/>
          <w:szCs w:val="22"/>
        </w:rPr>
        <w:t>Dec 2023 - Aug 2024</w:t>
      </w:r>
    </w:p>
    <w:p w:rsidR="001E67F1" w:rsidRDefault="001E67F1" w:rsidP="00E533DB">
      <w:pPr>
        <w:rPr>
          <w:rFonts w:asciiTheme="minorHAnsi" w:eastAsia="Verdana" w:hAnsiTheme="minorHAnsi" w:cstheme="majorHAnsi"/>
          <w:b/>
          <w:sz w:val="22"/>
          <w:szCs w:val="22"/>
        </w:rPr>
      </w:pPr>
      <w:r>
        <w:rPr>
          <w:rFonts w:asciiTheme="minorHAnsi" w:eastAsia="Verdana" w:hAnsiTheme="minorHAnsi" w:cstheme="majorHAnsi"/>
          <w:b/>
          <w:sz w:val="22"/>
          <w:szCs w:val="22"/>
        </w:rPr>
        <w:t xml:space="preserve">Role: </w:t>
      </w:r>
      <w:r w:rsidRPr="00821572">
        <w:rPr>
          <w:rFonts w:asciiTheme="minorHAnsi" w:eastAsia="Verdana" w:hAnsiTheme="minorHAnsi" w:cstheme="majorHAnsi"/>
          <w:sz w:val="22"/>
          <w:szCs w:val="22"/>
        </w:rPr>
        <w:t>Lead Software Engineer</w:t>
      </w:r>
    </w:p>
    <w:p w:rsidR="00E533DB" w:rsidRPr="00CC601E" w:rsidRDefault="00E533DB" w:rsidP="00E533DB">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Compliance Aggregated Risk Assessment (CARA) </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p>
    <w:p w:rsidR="00E533DB" w:rsidRPr="00CC601E" w:rsidRDefault="00FD16AA" w:rsidP="00E533DB">
      <w:p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The Compliance Aggregated Risk Assessment is compliance’s annual, independent assessment of front-line compliance risk. Teams throughout Compliance, including Business-Aligned Compliance Officer teams, Regulatory SMEs, Financial Crime Risk, and Conduct Risk, Participate in the CARA. These teams review quantitative major requirement </w:t>
      </w:r>
      <w:r w:rsidR="00136175" w:rsidRPr="00CC601E">
        <w:rPr>
          <w:rFonts w:asciiTheme="minorHAnsi" w:eastAsia="Verdana" w:hAnsiTheme="minorHAnsi" w:cstheme="majorHAnsi"/>
          <w:sz w:val="22"/>
          <w:szCs w:val="22"/>
        </w:rPr>
        <w:t>evaluations (</w:t>
      </w:r>
      <w:r w:rsidRPr="00CC601E">
        <w:rPr>
          <w:rFonts w:asciiTheme="minorHAnsi" w:eastAsia="Verdana" w:hAnsiTheme="minorHAnsi" w:cstheme="majorHAnsi"/>
          <w:sz w:val="22"/>
          <w:szCs w:val="22"/>
        </w:rPr>
        <w:t xml:space="preserve">MRE) data and other supporting data, including issues data, complaints and other risk assessments, and then provide quantitative input torefine CARA results across multiple levels of aggregation, based on their compliance professional </w:t>
      </w:r>
      <w:r w:rsidR="001E67F1" w:rsidRPr="00CC601E">
        <w:rPr>
          <w:rFonts w:asciiTheme="minorHAnsi" w:eastAsia="Verdana" w:hAnsiTheme="minorHAnsi" w:cstheme="majorHAnsi"/>
          <w:sz w:val="22"/>
          <w:szCs w:val="22"/>
        </w:rPr>
        <w:t>judgment</w:t>
      </w:r>
      <w:r w:rsidRPr="00CC601E">
        <w:rPr>
          <w:rFonts w:asciiTheme="minorHAnsi" w:eastAsia="Verdana" w:hAnsiTheme="minorHAnsi" w:cstheme="majorHAnsi"/>
          <w:sz w:val="22"/>
          <w:szCs w:val="22"/>
        </w:rPr>
        <w:t xml:space="preserve">. </w:t>
      </w:r>
    </w:p>
    <w:p w:rsidR="00136175" w:rsidRPr="00CC601E" w:rsidRDefault="00136175" w:rsidP="00E533DB">
      <w:pPr>
        <w:jc w:val="both"/>
        <w:rPr>
          <w:rFonts w:asciiTheme="minorHAnsi" w:eastAsia="Verdana" w:hAnsiTheme="minorHAnsi" w:cstheme="majorHAnsi"/>
          <w:sz w:val="22"/>
          <w:szCs w:val="22"/>
        </w:rPr>
      </w:pPr>
    </w:p>
    <w:p w:rsidR="00E533DB" w:rsidRPr="00CC601E" w:rsidRDefault="00E533DB" w:rsidP="00E533DB">
      <w:pPr>
        <w:widowControl w:val="0"/>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p>
    <w:p w:rsidR="00E533DB" w:rsidRPr="00CC601E" w:rsidRDefault="00E533DB" w:rsidP="00E533DB">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Responsible for the analysis of the requirements, foreseeing the problems and providing efficient solutions and implementation of the same.</w:t>
      </w:r>
    </w:p>
    <w:p w:rsidR="00E533DB" w:rsidRPr="00CC601E" w:rsidRDefault="00E533DB" w:rsidP="00E533DB">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 xml:space="preserve">Developed APIs using .Net core with microservices focused domain driven architectural practices. </w:t>
      </w:r>
    </w:p>
    <w:p w:rsidR="00951AE2" w:rsidRPr="00CC601E" w:rsidRDefault="00951AE2" w:rsidP="00E533DB">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Creating Autosys jobs to Consume KAFKA endpoints and import data as per business requirements.</w:t>
      </w:r>
    </w:p>
    <w:p w:rsidR="00293733" w:rsidRPr="00CC601E" w:rsidRDefault="00293733" w:rsidP="00E533DB">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color w:val="000000"/>
          <w:sz w:val="22"/>
          <w:szCs w:val="22"/>
        </w:rPr>
        <w:t>Improved system performance through database query tuning, caching strategies, and efficient data structures.</w:t>
      </w:r>
    </w:p>
    <w:p w:rsidR="00266500" w:rsidRPr="00CC601E" w:rsidRDefault="00266500"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Leveraged PrimeNG UI component library to build responsiveincluding dynamic data tables, modals, forms, and charts</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Adopted Kafka tool for messaging as well as for data store needs.</w:t>
      </w:r>
    </w:p>
    <w:p w:rsidR="00E533DB" w:rsidRPr="00CC601E" w:rsidRDefault="00E533DB" w:rsidP="00E533DB">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 xml:space="preserve">Setup UI test case platform using Karma and Jasmine for unit testing Angular code. </w:t>
      </w:r>
    </w:p>
    <w:p w:rsidR="00E533DB" w:rsidRPr="00CC601E" w:rsidRDefault="00E533DB" w:rsidP="00E533DB">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Worked on Angular 1</w:t>
      </w:r>
      <w:r w:rsidR="00146F13" w:rsidRPr="00CC601E">
        <w:rPr>
          <w:rFonts w:asciiTheme="minorHAnsi" w:eastAsia="Verdana" w:hAnsiTheme="minorHAnsi" w:cstheme="majorHAnsi"/>
          <w:sz w:val="22"/>
          <w:szCs w:val="22"/>
        </w:rPr>
        <w:t>8</w:t>
      </w:r>
      <w:r w:rsidRPr="00CC601E">
        <w:rPr>
          <w:rFonts w:asciiTheme="minorHAnsi" w:eastAsia="Verdana" w:hAnsiTheme="minorHAnsi" w:cstheme="majorHAnsi"/>
          <w:sz w:val="22"/>
          <w:szCs w:val="22"/>
        </w:rPr>
        <w:t xml:space="preserve"> migrations</w:t>
      </w:r>
      <w:r w:rsidR="00282D2E" w:rsidRPr="00CC601E">
        <w:rPr>
          <w:rFonts w:asciiTheme="minorHAnsi" w:eastAsia="Verdana" w:hAnsiTheme="minorHAnsi" w:cstheme="majorHAnsi"/>
          <w:sz w:val="22"/>
          <w:szCs w:val="22"/>
        </w:rPr>
        <w:t xml:space="preserve"> to</w:t>
      </w:r>
      <w:r w:rsidRPr="00CC601E">
        <w:rPr>
          <w:rFonts w:asciiTheme="minorHAnsi" w:eastAsia="Verdana" w:hAnsiTheme="minorHAnsi" w:cstheme="majorHAnsi"/>
          <w:sz w:val="22"/>
          <w:szCs w:val="22"/>
        </w:rPr>
        <w:t xml:space="preserve"> improve the application performance and to enforce better coding practices. </w:t>
      </w:r>
    </w:p>
    <w:p w:rsidR="00936495" w:rsidRPr="00CC601E" w:rsidRDefault="00936495" w:rsidP="0093649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Develop the modules using TypeScript to improve code reliability and maintainability.</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Integrated SonarQube into the CI/CD pipeline for Continuous code inspection of Code Quality, Coverage and vulnerabilities.</w:t>
      </w:r>
    </w:p>
    <w:p w:rsidR="00A40B15" w:rsidRPr="00CC601E" w:rsidRDefault="00A40B15" w:rsidP="00A40B15">
      <w:pPr>
        <w:pStyle w:val="Subsection"/>
        <w:numPr>
          <w:ilvl w:val="0"/>
          <w:numId w:val="8"/>
        </w:numPr>
        <w:spacing w:after="0"/>
        <w:jc w:val="both"/>
        <w:rPr>
          <w:rFonts w:cstheme="majorHAnsi"/>
          <w:sz w:val="22"/>
          <w:szCs w:val="22"/>
        </w:rPr>
      </w:pPr>
      <w:r w:rsidRPr="00CC601E">
        <w:rPr>
          <w:rFonts w:cstheme="majorHAnsi"/>
          <w:color w:val="auto"/>
          <w:sz w:val="22"/>
          <w:szCs w:val="22"/>
        </w:rPr>
        <w:t>Designed and developed microservices using AWS Lambda, integrating with API Gateway and S3 for event-driven architectures.</w:t>
      </w:r>
    </w:p>
    <w:p w:rsidR="00A40B15" w:rsidRPr="00CC601E" w:rsidRDefault="00A40B15" w:rsidP="00A40B1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Designed and deployed data integration pipelines using SnapLogic to automate ETL processes across multiple cloud platforms.</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Responsible for running CheckMarx and BlackDuck scans against the code before deploying to </w:t>
      </w:r>
      <w:r w:rsidRPr="00CC601E">
        <w:rPr>
          <w:rFonts w:asciiTheme="minorHAnsi" w:hAnsiTheme="minorHAnsi" w:cstheme="majorHAnsi"/>
          <w:sz w:val="22"/>
          <w:szCs w:val="22"/>
        </w:rPr>
        <w:t>Prod and remediating the identified vulnerabilities and also responsible for setting up SDR(Secure Design Review) - SD Elements and working on corresponding tasks and thus making code ready for production deployment.</w:t>
      </w:r>
    </w:p>
    <w:p w:rsidR="00293733" w:rsidRPr="00CC601E" w:rsidRDefault="00293733"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Facilitated cross-functional team discussions to resolve architectural and implementation disagreements.</w:t>
      </w:r>
    </w:p>
    <w:p w:rsidR="0080173B" w:rsidRPr="00CC601E" w:rsidRDefault="0080173B" w:rsidP="0080173B">
      <w:pPr>
        <w:pStyle w:val="Subsection"/>
        <w:numPr>
          <w:ilvl w:val="0"/>
          <w:numId w:val="8"/>
        </w:numPr>
        <w:spacing w:after="0"/>
        <w:jc w:val="both"/>
        <w:rPr>
          <w:rFonts w:cstheme="majorHAnsi"/>
          <w:color w:val="auto"/>
          <w:sz w:val="22"/>
          <w:szCs w:val="22"/>
        </w:rPr>
      </w:pPr>
      <w:r w:rsidRPr="00CC601E">
        <w:rPr>
          <w:rFonts w:cstheme="majorHAnsi"/>
          <w:color w:val="auto"/>
          <w:sz w:val="22"/>
          <w:szCs w:val="22"/>
        </w:rPr>
        <w:t>Designed and developed microservices using AWS Lambda, integrating with API Gateway and S3 for event-driven architectures.</w:t>
      </w:r>
    </w:p>
    <w:p w:rsidR="00293733" w:rsidRPr="00CC601E" w:rsidRDefault="00293733"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lastRenderedPageBreak/>
        <w:t>Created comprehensive technical documentation, including architecture diagrams, API references, and system workflows.</w:t>
      </w:r>
    </w:p>
    <w:p w:rsidR="00123B7B" w:rsidRPr="00CC601E" w:rsidRDefault="00123B7B" w:rsidP="00565C1E">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Created UML and Data Modeling for designing and visualizing system architecture, including class diagrams, use case diagrams, and ER diagrams to support both application development and database design.</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Release coordinator and BCP exercise ownership.</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Involved in troubleshooting complex customer issues on production environment.</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Responsible for the effort estimations for each individual task using Jira tool</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 xml:space="preserve">Attending functional meetings with the users and </w:t>
      </w:r>
      <w:r w:rsidR="00C251F0" w:rsidRPr="00CC601E">
        <w:rPr>
          <w:rFonts w:asciiTheme="minorHAnsi" w:hAnsiTheme="minorHAnsi" w:cstheme="majorHAnsi"/>
          <w:sz w:val="22"/>
          <w:szCs w:val="22"/>
        </w:rPr>
        <w:t>stakeholders</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code coverage met by adapting Sonar Qube tool Metrix to check the quality of the tests written against the developed code.</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 xml:space="preserve">Creating and Executing Unit Test cases for all the </w:t>
      </w:r>
      <w:r w:rsidR="008856CC" w:rsidRPr="00CC601E">
        <w:rPr>
          <w:rFonts w:asciiTheme="minorHAnsi" w:hAnsiTheme="minorHAnsi" w:cstheme="majorHAnsi"/>
          <w:sz w:val="22"/>
          <w:szCs w:val="22"/>
        </w:rPr>
        <w:t>workflows</w:t>
      </w:r>
      <w:r w:rsidRPr="00CC601E">
        <w:rPr>
          <w:rFonts w:asciiTheme="minorHAnsi" w:hAnsiTheme="minorHAnsi" w:cstheme="majorHAnsi"/>
          <w:sz w:val="22"/>
          <w:szCs w:val="22"/>
        </w:rPr>
        <w:t xml:space="preserve"> and code written and </w:t>
      </w:r>
      <w:r w:rsidR="008856CC" w:rsidRPr="00CC601E">
        <w:rPr>
          <w:rFonts w:asciiTheme="minorHAnsi" w:hAnsiTheme="minorHAnsi" w:cstheme="majorHAnsi"/>
          <w:sz w:val="22"/>
          <w:szCs w:val="22"/>
        </w:rPr>
        <w:t>making</w:t>
      </w:r>
      <w:r w:rsidRPr="00CC601E">
        <w:rPr>
          <w:rFonts w:asciiTheme="minorHAnsi" w:hAnsiTheme="minorHAnsi" w:cstheme="majorHAnsi"/>
          <w:sz w:val="22"/>
          <w:szCs w:val="22"/>
        </w:rPr>
        <w:t xml:space="preserve"> sure the code coverage met 80% quality mark in Sonar Metrix</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Generating Checkmarx scan report and uploading to Threadfix.</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Implementing logging in SPLUNK.</w:t>
      </w:r>
    </w:p>
    <w:p w:rsidR="00E533DB" w:rsidRPr="00CC601E" w:rsidRDefault="00E533DB" w:rsidP="00E533DB">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E533DB" w:rsidRPr="00CC601E" w:rsidRDefault="00E533DB" w:rsidP="00E533DB">
      <w:pPr>
        <w:ind w:left="720"/>
        <w:rPr>
          <w:rFonts w:asciiTheme="minorHAnsi" w:hAnsiTheme="minorHAnsi" w:cstheme="majorHAnsi"/>
          <w:sz w:val="22"/>
          <w:szCs w:val="22"/>
        </w:rPr>
      </w:pPr>
    </w:p>
    <w:p w:rsidR="00E533DB" w:rsidRPr="00CC601E" w:rsidRDefault="00E533DB" w:rsidP="00E533DB">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Technologies </w:t>
      </w:r>
      <w:r w:rsidR="00C251F0" w:rsidRPr="00CC601E">
        <w:rPr>
          <w:rFonts w:asciiTheme="minorHAnsi" w:eastAsia="Verdana" w:hAnsiTheme="minorHAnsi" w:cstheme="majorHAnsi"/>
          <w:b/>
          <w:sz w:val="22"/>
          <w:szCs w:val="22"/>
        </w:rPr>
        <w:t>Used:</w:t>
      </w:r>
    </w:p>
    <w:p w:rsidR="00E533DB" w:rsidRPr="00CC601E" w:rsidRDefault="00E533DB" w:rsidP="00E533DB">
      <w:pPr>
        <w:rPr>
          <w:rFonts w:asciiTheme="minorHAnsi" w:eastAsia="Verdana" w:hAnsiTheme="minorHAnsi" w:cstheme="majorHAnsi"/>
          <w:b/>
          <w:sz w:val="22"/>
          <w:szCs w:val="22"/>
        </w:rPr>
      </w:pPr>
      <w:r w:rsidRPr="00CC601E">
        <w:rPr>
          <w:rFonts w:asciiTheme="minorHAnsi" w:eastAsia="Verdana" w:hAnsiTheme="minorHAnsi" w:cstheme="majorHAnsi"/>
          <w:sz w:val="22"/>
          <w:szCs w:val="22"/>
        </w:rPr>
        <w:t>Angular 1</w:t>
      </w:r>
      <w:r w:rsidR="00637B80" w:rsidRPr="00CC601E">
        <w:rPr>
          <w:rFonts w:asciiTheme="minorHAnsi" w:eastAsia="Verdana" w:hAnsiTheme="minorHAnsi" w:cstheme="majorHAnsi"/>
          <w:sz w:val="22"/>
          <w:szCs w:val="22"/>
        </w:rPr>
        <w:t>8</w:t>
      </w:r>
      <w:r w:rsidRPr="00CC601E">
        <w:rPr>
          <w:rFonts w:asciiTheme="minorHAnsi" w:eastAsia="Verdana" w:hAnsiTheme="minorHAnsi" w:cstheme="majorHAnsi"/>
          <w:sz w:val="22"/>
          <w:szCs w:val="22"/>
        </w:rPr>
        <w:t xml:space="preserve">, .Net Core, Kafka, </w:t>
      </w:r>
      <w:r w:rsidR="00266500" w:rsidRPr="00CC601E">
        <w:rPr>
          <w:rFonts w:asciiTheme="minorHAnsi" w:eastAsia="Verdana" w:hAnsiTheme="minorHAnsi" w:cstheme="majorHAnsi"/>
          <w:sz w:val="22"/>
          <w:szCs w:val="22"/>
        </w:rPr>
        <w:t>PrimeNG,</w:t>
      </w:r>
      <w:r w:rsidR="0080173B" w:rsidRPr="00CC601E">
        <w:rPr>
          <w:rFonts w:asciiTheme="minorHAnsi" w:eastAsia="Verdana" w:hAnsiTheme="minorHAnsi" w:cstheme="majorHAnsi"/>
          <w:sz w:val="22"/>
          <w:szCs w:val="22"/>
        </w:rPr>
        <w:t xml:space="preserve">AWS, </w:t>
      </w:r>
      <w:r w:rsidRPr="00CC601E">
        <w:rPr>
          <w:rFonts w:asciiTheme="minorHAnsi" w:eastAsia="Verdana" w:hAnsiTheme="minorHAnsi" w:cstheme="majorHAnsi"/>
          <w:sz w:val="22"/>
          <w:szCs w:val="22"/>
        </w:rPr>
        <w:t xml:space="preserve">WEB API, </w:t>
      </w:r>
      <w:r w:rsidR="009F6329" w:rsidRPr="00CC601E">
        <w:rPr>
          <w:rFonts w:asciiTheme="minorHAnsi" w:eastAsia="Verdana" w:hAnsiTheme="minorHAnsi" w:cstheme="majorHAnsi"/>
          <w:sz w:val="22"/>
          <w:szCs w:val="22"/>
        </w:rPr>
        <w:t xml:space="preserve">Microservices, </w:t>
      </w:r>
      <w:r w:rsidRPr="00CC601E">
        <w:rPr>
          <w:rFonts w:asciiTheme="minorHAnsi" w:eastAsia="Verdana" w:hAnsiTheme="minorHAnsi" w:cstheme="majorHAnsi"/>
          <w:sz w:val="22"/>
          <w:szCs w:val="22"/>
        </w:rPr>
        <w:t>SQL Server</w:t>
      </w:r>
      <w:r w:rsidR="00F85A56" w:rsidRPr="00CC601E">
        <w:rPr>
          <w:rFonts w:asciiTheme="minorHAnsi" w:eastAsia="Verdana" w:hAnsiTheme="minorHAnsi" w:cstheme="majorHAnsi"/>
          <w:sz w:val="22"/>
          <w:szCs w:val="22"/>
        </w:rPr>
        <w:t>,</w:t>
      </w:r>
      <w:r w:rsidRPr="00CC601E">
        <w:rPr>
          <w:rFonts w:asciiTheme="minorHAnsi" w:eastAsia="Verdana" w:hAnsiTheme="minorHAnsi" w:cstheme="majorHAnsi"/>
          <w:sz w:val="22"/>
          <w:szCs w:val="22"/>
        </w:rPr>
        <w:t xml:space="preserve">SSIS, SSRS, SSAS, </w:t>
      </w:r>
      <w:r w:rsidR="00B63591" w:rsidRPr="00CC601E">
        <w:rPr>
          <w:rFonts w:asciiTheme="minorHAnsi" w:eastAsia="Verdana" w:hAnsiTheme="minorHAnsi" w:cstheme="majorHAnsi"/>
          <w:sz w:val="22"/>
          <w:szCs w:val="22"/>
        </w:rPr>
        <w:t xml:space="preserve">AWS EC2, </w:t>
      </w:r>
      <w:r w:rsidR="00936495" w:rsidRPr="00CC601E">
        <w:rPr>
          <w:rFonts w:asciiTheme="minorHAnsi" w:eastAsia="Verdana" w:hAnsiTheme="minorHAnsi" w:cstheme="majorHAnsi"/>
          <w:sz w:val="22"/>
          <w:szCs w:val="22"/>
        </w:rPr>
        <w:t xml:space="preserve">TypeScript, JavaScript, </w:t>
      </w:r>
      <w:r w:rsidR="00B63591" w:rsidRPr="00CC601E">
        <w:rPr>
          <w:rFonts w:asciiTheme="minorHAnsi" w:eastAsia="Verdana" w:hAnsiTheme="minorHAnsi" w:cstheme="majorHAnsi"/>
          <w:sz w:val="22"/>
          <w:szCs w:val="22"/>
        </w:rPr>
        <w:t xml:space="preserve">S3, Lamda, </w:t>
      </w:r>
      <w:r w:rsidR="00B67886" w:rsidRPr="00CC601E">
        <w:rPr>
          <w:rFonts w:asciiTheme="minorHAnsi" w:eastAsia="Verdana" w:hAnsiTheme="minorHAnsi" w:cstheme="majorHAnsi"/>
          <w:sz w:val="22"/>
          <w:szCs w:val="22"/>
        </w:rPr>
        <w:t xml:space="preserve">Azure App Services, </w:t>
      </w:r>
      <w:r w:rsidRPr="00CC601E">
        <w:rPr>
          <w:rFonts w:asciiTheme="minorHAnsi" w:eastAsia="Verdana" w:hAnsiTheme="minorHAnsi" w:cstheme="majorHAnsi"/>
          <w:sz w:val="22"/>
          <w:szCs w:val="22"/>
        </w:rPr>
        <w:t>Azure</w:t>
      </w:r>
      <w:r w:rsidR="00B67886" w:rsidRPr="00CC601E">
        <w:rPr>
          <w:rFonts w:asciiTheme="minorHAnsi" w:eastAsia="Verdana" w:hAnsiTheme="minorHAnsi" w:cstheme="majorHAnsi"/>
          <w:sz w:val="22"/>
          <w:szCs w:val="22"/>
        </w:rPr>
        <w:t xml:space="preserve"> Functions</w:t>
      </w:r>
      <w:r w:rsidRPr="00CC601E">
        <w:rPr>
          <w:rFonts w:asciiTheme="minorHAnsi" w:eastAsia="Verdana" w:hAnsiTheme="minorHAnsi" w:cstheme="majorHAnsi"/>
          <w:sz w:val="22"/>
          <w:szCs w:val="22"/>
        </w:rPr>
        <w:t>,</w:t>
      </w:r>
      <w:r w:rsidR="00B67886" w:rsidRPr="00CC601E">
        <w:rPr>
          <w:rFonts w:asciiTheme="minorHAnsi" w:eastAsia="Verdana" w:hAnsiTheme="minorHAnsi" w:cstheme="majorHAnsi"/>
          <w:sz w:val="22"/>
          <w:szCs w:val="22"/>
        </w:rPr>
        <w:t xml:space="preserve"> Logic Apps, Azure Blob storage, Azure Redis Cache,</w:t>
      </w:r>
      <w:r w:rsidRPr="00CC601E">
        <w:rPr>
          <w:rFonts w:asciiTheme="minorHAnsi" w:eastAsia="Verdana" w:hAnsiTheme="minorHAnsi" w:cstheme="majorHAnsi"/>
          <w:sz w:val="22"/>
          <w:szCs w:val="22"/>
        </w:rPr>
        <w:t xml:space="preserve"> JIRA, TFS, UCD, Jenkins, GIT Hub Desktop, Splunk, TFS Git, Git Hub, Pivotal Cloud </w:t>
      </w:r>
      <w:r w:rsidR="00C251F0" w:rsidRPr="00CC601E">
        <w:rPr>
          <w:rFonts w:asciiTheme="minorHAnsi" w:eastAsia="Verdana" w:hAnsiTheme="minorHAnsi" w:cstheme="majorHAnsi"/>
          <w:sz w:val="22"/>
          <w:szCs w:val="22"/>
        </w:rPr>
        <w:t>Foundry (</w:t>
      </w:r>
      <w:r w:rsidRPr="00CC601E">
        <w:rPr>
          <w:rFonts w:asciiTheme="minorHAnsi" w:eastAsia="Verdana" w:hAnsiTheme="minorHAnsi" w:cstheme="majorHAnsi"/>
          <w:sz w:val="22"/>
          <w:szCs w:val="22"/>
        </w:rPr>
        <w:t xml:space="preserve">PCF), </w:t>
      </w:r>
      <w:r w:rsidR="00FE006F" w:rsidRPr="00CC601E">
        <w:rPr>
          <w:rFonts w:asciiTheme="minorHAnsi" w:eastAsia="Verdana" w:hAnsiTheme="minorHAnsi" w:cstheme="majorHAnsi"/>
          <w:sz w:val="22"/>
          <w:szCs w:val="22"/>
        </w:rPr>
        <w:t xml:space="preserve">Docker, </w:t>
      </w:r>
      <w:r w:rsidRPr="00CC601E">
        <w:rPr>
          <w:rFonts w:asciiTheme="minorHAnsi" w:eastAsia="Verdana" w:hAnsiTheme="minorHAnsi" w:cstheme="majorHAnsi"/>
          <w:sz w:val="22"/>
          <w:szCs w:val="22"/>
        </w:rPr>
        <w:t xml:space="preserve">PAC2000, Service Now, Autosys, Checkmarx, Fortify scan, App Dynamics, </w:t>
      </w:r>
      <w:r w:rsidR="004B0553" w:rsidRPr="00CC601E">
        <w:rPr>
          <w:rFonts w:asciiTheme="minorHAnsi" w:eastAsia="Verdana" w:hAnsiTheme="minorHAnsi" w:cstheme="majorHAnsi"/>
          <w:sz w:val="22"/>
          <w:szCs w:val="22"/>
        </w:rPr>
        <w:t>DNS, Venafi, Sonar Qube</w:t>
      </w:r>
      <w:r w:rsidR="00C206A0" w:rsidRPr="00CC601E">
        <w:rPr>
          <w:rFonts w:asciiTheme="minorHAnsi" w:eastAsia="Verdana" w:hAnsiTheme="minorHAnsi" w:cstheme="majorHAnsi"/>
          <w:sz w:val="22"/>
          <w:szCs w:val="22"/>
        </w:rPr>
        <w:t xml:space="preserve">, </w:t>
      </w:r>
      <w:r w:rsidR="004B0553" w:rsidRPr="00CC601E">
        <w:rPr>
          <w:rFonts w:asciiTheme="minorHAnsi" w:eastAsia="Verdana" w:hAnsiTheme="minorHAnsi" w:cstheme="majorHAnsi"/>
          <w:sz w:val="22"/>
          <w:szCs w:val="22"/>
        </w:rPr>
        <w:t>Power BI</w:t>
      </w:r>
      <w:r w:rsidR="002F7754" w:rsidRPr="00CC601E">
        <w:rPr>
          <w:rFonts w:asciiTheme="minorHAnsi" w:eastAsia="Verdana" w:hAnsiTheme="minorHAnsi" w:cstheme="majorHAnsi"/>
          <w:sz w:val="22"/>
          <w:szCs w:val="22"/>
        </w:rPr>
        <w:t>, Kendo UI</w:t>
      </w:r>
      <w:r w:rsidR="004B0553" w:rsidRPr="00CC601E">
        <w:rPr>
          <w:rFonts w:asciiTheme="minorHAnsi" w:eastAsia="Verdana" w:hAnsiTheme="minorHAnsi" w:cstheme="majorHAnsi"/>
          <w:sz w:val="22"/>
          <w:szCs w:val="22"/>
        </w:rPr>
        <w:t>.</w:t>
      </w:r>
    </w:p>
    <w:p w:rsidR="00AC14C2" w:rsidRPr="00CC601E" w:rsidRDefault="00AC14C2" w:rsidP="00CF022F">
      <w:pPr>
        <w:rPr>
          <w:rFonts w:asciiTheme="minorHAnsi" w:eastAsia="Verdana" w:hAnsiTheme="minorHAnsi" w:cstheme="majorHAnsi"/>
          <w:b/>
          <w:sz w:val="22"/>
          <w:szCs w:val="22"/>
        </w:rPr>
      </w:pPr>
    </w:p>
    <w:p w:rsidR="00C42A2F" w:rsidRPr="00D56331" w:rsidRDefault="00C42A2F" w:rsidP="00C42A2F">
      <w:pPr>
        <w:rPr>
          <w:rFonts w:asciiTheme="minorHAnsi" w:eastAsia="Verdana" w:hAnsiTheme="minorHAnsi" w:cstheme="majorHAnsi"/>
          <w:b/>
          <w:sz w:val="22"/>
          <w:szCs w:val="22"/>
        </w:rPr>
      </w:pPr>
      <w:r w:rsidRPr="00CC601E">
        <w:rPr>
          <w:rFonts w:asciiTheme="minorHAnsi" w:eastAsia="Verdana" w:hAnsiTheme="minorHAnsi" w:cstheme="majorHAnsi"/>
          <w:b/>
          <w:sz w:val="22"/>
          <w:szCs w:val="22"/>
        </w:rPr>
        <w:t>Wells Fargo</w:t>
      </w:r>
      <w:r w:rsidR="00AC14C2" w:rsidRPr="00CC601E">
        <w:rPr>
          <w:rFonts w:asciiTheme="minorHAnsi" w:eastAsia="Verdana" w:hAnsiTheme="minorHAnsi" w:cstheme="majorHAnsi"/>
          <w:b/>
          <w:sz w:val="22"/>
          <w:szCs w:val="22"/>
        </w:rPr>
        <w:t xml:space="preserve">, </w:t>
      </w:r>
      <w:r w:rsidR="00E26FBD" w:rsidRPr="008F756B">
        <w:rPr>
          <w:rFonts w:asciiTheme="minorHAnsi" w:eastAsia="Verdana" w:hAnsiTheme="minorHAnsi" w:cstheme="majorHAnsi"/>
          <w:b/>
          <w:sz w:val="22"/>
          <w:szCs w:val="22"/>
        </w:rPr>
        <w:t>NC</w:t>
      </w:r>
      <w:r w:rsidR="00D56331" w:rsidRPr="008F756B">
        <w:rPr>
          <w:rFonts w:asciiTheme="minorHAnsi" w:eastAsia="Verdana" w:hAnsiTheme="minorHAnsi" w:cstheme="majorHAnsi"/>
          <w:b/>
          <w:sz w:val="22"/>
          <w:szCs w:val="22"/>
        </w:rPr>
        <w:t xml:space="preserve">    </w:t>
      </w:r>
      <w:r w:rsidR="00D56331">
        <w:rPr>
          <w:rFonts w:asciiTheme="minorHAnsi" w:eastAsia="Verdana" w:hAnsiTheme="minorHAnsi" w:cstheme="majorHAnsi"/>
          <w:sz w:val="22"/>
          <w:szCs w:val="22"/>
        </w:rPr>
        <w:t xml:space="preserve">                                                        </w:t>
      </w:r>
      <w:r w:rsidR="00D56331" w:rsidRPr="00D56331">
        <w:rPr>
          <w:rFonts w:asciiTheme="minorHAnsi" w:eastAsia="Verdana" w:hAnsiTheme="minorHAnsi" w:cstheme="majorHAnsi"/>
          <w:sz w:val="22"/>
          <w:szCs w:val="22"/>
        </w:rPr>
        <w:t>Aug 2022–Dec 2023</w:t>
      </w:r>
    </w:p>
    <w:p w:rsidR="00C42A2F" w:rsidRPr="00CC601E" w:rsidRDefault="00C42A2F" w:rsidP="00C42A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Project: ENRICH</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p>
    <w:p w:rsidR="00C42A2F" w:rsidRPr="00CC601E" w:rsidRDefault="00C42A2F" w:rsidP="00C42A2F">
      <w:p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The ENRICH platform houses multiple tools and reporting capabilities used to perform compliance oversight and analytics.</w:t>
      </w:r>
    </w:p>
    <w:p w:rsidR="00C42A2F" w:rsidRPr="00CC601E" w:rsidRDefault="00C42A2F" w:rsidP="00C42A2F">
      <w:pPr>
        <w:jc w:val="both"/>
        <w:rPr>
          <w:rFonts w:asciiTheme="minorHAnsi" w:eastAsia="Verdana" w:hAnsiTheme="minorHAnsi" w:cstheme="majorHAnsi"/>
          <w:sz w:val="22"/>
          <w:szCs w:val="22"/>
        </w:rPr>
      </w:pPr>
    </w:p>
    <w:p w:rsidR="00C42A2F" w:rsidRPr="00CC601E" w:rsidRDefault="00C42A2F" w:rsidP="00C42A2F">
      <w:pPr>
        <w:widowControl w:val="0"/>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p>
    <w:p w:rsidR="00C42A2F" w:rsidRPr="00CC601E" w:rsidRDefault="00C42A2F" w:rsidP="00C42A2F">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Responsible for the analysis of the requirements, foreseeing the problems and providing efficient solutions and implementation of the same.</w:t>
      </w:r>
    </w:p>
    <w:p w:rsidR="00C42A2F" w:rsidRPr="00CC601E" w:rsidRDefault="00C42A2F" w:rsidP="00C42A2F">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 xml:space="preserve">Developed APIs using .Net core with microservices focused domain driven architectural practices. </w:t>
      </w:r>
    </w:p>
    <w:p w:rsidR="00AC14C2" w:rsidRPr="00CC601E" w:rsidRDefault="00AC14C2" w:rsidP="00C42A2F">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Analyzing and fixing performance issues.</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Adopted Kafka tool for messaging as well as for data store needs.</w:t>
      </w:r>
    </w:p>
    <w:p w:rsidR="00C42A2F" w:rsidRPr="00CC601E" w:rsidRDefault="00C42A2F" w:rsidP="00C42A2F">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 xml:space="preserve">Setup UI test case platform using Karma and Jasmine for unit testing Angular code. </w:t>
      </w:r>
    </w:p>
    <w:p w:rsidR="00C42A2F" w:rsidRPr="00CC601E" w:rsidRDefault="00C42A2F" w:rsidP="00C42A2F">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 xml:space="preserve">Worked on Angular </w:t>
      </w:r>
      <w:r w:rsidR="00AC14C2" w:rsidRPr="00CC601E">
        <w:rPr>
          <w:rFonts w:asciiTheme="minorHAnsi" w:eastAsia="Verdana" w:hAnsiTheme="minorHAnsi" w:cstheme="majorHAnsi"/>
          <w:sz w:val="22"/>
          <w:szCs w:val="22"/>
        </w:rPr>
        <w:t>14</w:t>
      </w:r>
      <w:r w:rsidRPr="00CC601E">
        <w:rPr>
          <w:rFonts w:asciiTheme="minorHAnsi" w:eastAsia="Verdana" w:hAnsiTheme="minorHAnsi" w:cstheme="majorHAnsi"/>
          <w:sz w:val="22"/>
          <w:szCs w:val="22"/>
        </w:rPr>
        <w:t xml:space="preserve"> migrations to improve the application performance and to enforce better coding practices. </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Integrated SonarQube into the CI/CD pipeline for Continuous code inspection of Code Quality, Coverage and vulnerabilities.</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Responsible for running CheckMarx and BlackDuck scans against the code before deploying to </w:t>
      </w:r>
      <w:r w:rsidRPr="00CC601E">
        <w:rPr>
          <w:rFonts w:asciiTheme="minorHAnsi" w:hAnsiTheme="minorHAnsi" w:cstheme="majorHAnsi"/>
          <w:sz w:val="22"/>
          <w:szCs w:val="22"/>
        </w:rPr>
        <w:t>Prod and remediating the identified vulnerabilities and also responsible for setting up SDR(Secure Design Review) - SD Elements and working on corresponding tasks and thus making code ready for production deployment.</w:t>
      </w:r>
    </w:p>
    <w:p w:rsidR="00936495" w:rsidRPr="00CC601E" w:rsidRDefault="00936495" w:rsidP="0093649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Develop the modules using TypeScript to improve code reliability and maintainability.</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Release coordinator and BCP exercise ownership.</w:t>
      </w:r>
    </w:p>
    <w:p w:rsidR="00A40B15" w:rsidRPr="00CC601E" w:rsidRDefault="00A40B15" w:rsidP="00A40B1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Designed and deployed data integration pipelines using SnapLogic to automate ETL processes across multiple cloud platforms.</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lastRenderedPageBreak/>
        <w:t>Involved in troubleshooting complex customer issues on production environment.</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Responsible for the effort estimations for each individual task using Jira tool</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 xml:space="preserve">Attending functional meetings with the users and </w:t>
      </w:r>
      <w:r w:rsidR="00C251F0" w:rsidRPr="00CC601E">
        <w:rPr>
          <w:rFonts w:asciiTheme="minorHAnsi" w:hAnsiTheme="minorHAnsi" w:cstheme="majorHAnsi"/>
          <w:sz w:val="22"/>
          <w:szCs w:val="22"/>
        </w:rPr>
        <w:t>stakeholders</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code coverage met by adapting Sonar Qube tool Metrix to check the quality of the tests written against the developed code.</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 xml:space="preserve">Creating and Executing Unit Test cases for all the </w:t>
      </w:r>
      <w:r w:rsidR="00C251F0" w:rsidRPr="00CC601E">
        <w:rPr>
          <w:rFonts w:asciiTheme="minorHAnsi" w:hAnsiTheme="minorHAnsi" w:cstheme="majorHAnsi"/>
          <w:sz w:val="22"/>
          <w:szCs w:val="22"/>
        </w:rPr>
        <w:t>workflows</w:t>
      </w:r>
      <w:r w:rsidRPr="00CC601E">
        <w:rPr>
          <w:rFonts w:asciiTheme="minorHAnsi" w:hAnsiTheme="minorHAnsi" w:cstheme="majorHAnsi"/>
          <w:sz w:val="22"/>
          <w:szCs w:val="22"/>
        </w:rPr>
        <w:t xml:space="preserve"> and code written and </w:t>
      </w:r>
      <w:r w:rsidR="00C251F0" w:rsidRPr="00CC601E">
        <w:rPr>
          <w:rFonts w:asciiTheme="minorHAnsi" w:hAnsiTheme="minorHAnsi" w:cstheme="majorHAnsi"/>
          <w:sz w:val="22"/>
          <w:szCs w:val="22"/>
        </w:rPr>
        <w:t>making</w:t>
      </w:r>
      <w:r w:rsidRPr="00CC601E">
        <w:rPr>
          <w:rFonts w:asciiTheme="minorHAnsi" w:hAnsiTheme="minorHAnsi" w:cstheme="majorHAnsi"/>
          <w:sz w:val="22"/>
          <w:szCs w:val="22"/>
        </w:rPr>
        <w:t xml:space="preserve"> sure the code coverage met 80% quality mark in Sonar Metrix</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Generating Checkmarx scan report and uploading to Threadfix.</w:t>
      </w:r>
    </w:p>
    <w:p w:rsidR="009A2392" w:rsidRPr="00CC601E" w:rsidRDefault="009A2392"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Implementing logging in SPLUNK.</w:t>
      </w:r>
    </w:p>
    <w:p w:rsidR="00C42A2F" w:rsidRPr="00CC601E" w:rsidRDefault="00C42A2F" w:rsidP="00C42A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C42A2F" w:rsidRPr="00CC601E" w:rsidRDefault="00C42A2F" w:rsidP="00C42A2F">
      <w:pPr>
        <w:ind w:left="720"/>
        <w:rPr>
          <w:rFonts w:asciiTheme="minorHAnsi" w:hAnsiTheme="minorHAnsi" w:cstheme="majorHAnsi"/>
          <w:sz w:val="22"/>
          <w:szCs w:val="22"/>
        </w:rPr>
      </w:pPr>
    </w:p>
    <w:p w:rsidR="00C42A2F" w:rsidRPr="00CC601E" w:rsidRDefault="00C42A2F" w:rsidP="00C42A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Technologies </w:t>
      </w:r>
      <w:r w:rsidR="00C251F0" w:rsidRPr="00CC601E">
        <w:rPr>
          <w:rFonts w:asciiTheme="minorHAnsi" w:eastAsia="Verdana" w:hAnsiTheme="minorHAnsi" w:cstheme="majorHAnsi"/>
          <w:b/>
          <w:sz w:val="22"/>
          <w:szCs w:val="22"/>
        </w:rPr>
        <w:t>Used:</w:t>
      </w:r>
    </w:p>
    <w:p w:rsidR="00C42A2F" w:rsidRPr="00CC601E" w:rsidRDefault="00C42A2F" w:rsidP="00C42A2F">
      <w:pPr>
        <w:numPr>
          <w:ilvl w:val="0"/>
          <w:numId w:val="8"/>
        </w:num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Angular </w:t>
      </w:r>
      <w:r w:rsidR="00AC14C2" w:rsidRPr="00CC601E">
        <w:rPr>
          <w:rFonts w:asciiTheme="minorHAnsi" w:eastAsia="Verdana" w:hAnsiTheme="minorHAnsi" w:cstheme="majorHAnsi"/>
          <w:sz w:val="22"/>
          <w:szCs w:val="22"/>
        </w:rPr>
        <w:t>14,</w:t>
      </w:r>
      <w:r w:rsidRPr="00CC601E">
        <w:rPr>
          <w:rFonts w:asciiTheme="minorHAnsi" w:eastAsia="Verdana" w:hAnsiTheme="minorHAnsi" w:cstheme="majorHAnsi"/>
          <w:sz w:val="22"/>
          <w:szCs w:val="22"/>
        </w:rPr>
        <w:t xml:space="preserve"> .Net Core, </w:t>
      </w:r>
      <w:r w:rsidR="009F6329" w:rsidRPr="00CC601E">
        <w:rPr>
          <w:rFonts w:asciiTheme="minorHAnsi" w:eastAsia="Verdana" w:hAnsiTheme="minorHAnsi" w:cstheme="majorHAnsi"/>
          <w:sz w:val="22"/>
          <w:szCs w:val="22"/>
        </w:rPr>
        <w:t xml:space="preserve">Microservices, </w:t>
      </w:r>
      <w:r w:rsidR="00266500" w:rsidRPr="00CC601E">
        <w:rPr>
          <w:rFonts w:asciiTheme="minorHAnsi" w:eastAsia="Verdana" w:hAnsiTheme="minorHAnsi" w:cstheme="majorHAnsi"/>
          <w:sz w:val="22"/>
          <w:szCs w:val="22"/>
        </w:rPr>
        <w:t>PrimeNG,</w:t>
      </w:r>
      <w:r w:rsidRPr="00CC601E">
        <w:rPr>
          <w:rFonts w:asciiTheme="minorHAnsi" w:eastAsia="Verdana" w:hAnsiTheme="minorHAnsi" w:cstheme="majorHAnsi"/>
          <w:sz w:val="22"/>
          <w:szCs w:val="22"/>
        </w:rPr>
        <w:t xml:space="preserve">Kafka, WEB API, WCF, SQL Server 2014, </w:t>
      </w:r>
      <w:r w:rsidR="001F0A67" w:rsidRPr="00CC601E">
        <w:rPr>
          <w:rFonts w:asciiTheme="minorHAnsi" w:eastAsia="Verdana" w:hAnsiTheme="minorHAnsi" w:cstheme="majorHAnsi"/>
          <w:sz w:val="22"/>
          <w:szCs w:val="22"/>
        </w:rPr>
        <w:t xml:space="preserve">SSIS, SSRS, SSAS, </w:t>
      </w:r>
      <w:r w:rsidR="00936495" w:rsidRPr="00CC601E">
        <w:rPr>
          <w:rFonts w:asciiTheme="minorHAnsi" w:eastAsia="Verdana" w:hAnsiTheme="minorHAnsi" w:cstheme="majorHAnsi"/>
          <w:sz w:val="22"/>
          <w:szCs w:val="22"/>
        </w:rPr>
        <w:t xml:space="preserve">TypeScript, JavaScript, </w:t>
      </w:r>
      <w:r w:rsidRPr="00CC601E">
        <w:rPr>
          <w:rFonts w:asciiTheme="minorHAnsi" w:eastAsia="Verdana" w:hAnsiTheme="minorHAnsi" w:cstheme="majorHAnsi"/>
          <w:sz w:val="22"/>
          <w:szCs w:val="22"/>
        </w:rPr>
        <w:t xml:space="preserve">Azure, JIRA, TFS, </w:t>
      </w:r>
      <w:r w:rsidR="009A2392" w:rsidRPr="00CC601E">
        <w:rPr>
          <w:rFonts w:asciiTheme="minorHAnsi" w:eastAsia="Verdana" w:hAnsiTheme="minorHAnsi" w:cstheme="majorHAnsi"/>
          <w:sz w:val="22"/>
          <w:szCs w:val="22"/>
        </w:rPr>
        <w:t xml:space="preserve">UCD, Jenkins, GIT Hub Desktop, Splunk, </w:t>
      </w:r>
      <w:r w:rsidRPr="00CC601E">
        <w:rPr>
          <w:rFonts w:asciiTheme="minorHAnsi" w:eastAsia="Verdana" w:hAnsiTheme="minorHAnsi" w:cstheme="majorHAnsi"/>
          <w:sz w:val="22"/>
          <w:szCs w:val="22"/>
        </w:rPr>
        <w:t xml:space="preserve">TFS Git, Git Hub, Pivotal Cloud </w:t>
      </w:r>
      <w:r w:rsidR="00C251F0" w:rsidRPr="00CC601E">
        <w:rPr>
          <w:rFonts w:asciiTheme="minorHAnsi" w:eastAsia="Verdana" w:hAnsiTheme="minorHAnsi" w:cstheme="majorHAnsi"/>
          <w:sz w:val="22"/>
          <w:szCs w:val="22"/>
        </w:rPr>
        <w:t>Foundry (</w:t>
      </w:r>
      <w:r w:rsidRPr="00CC601E">
        <w:rPr>
          <w:rFonts w:asciiTheme="minorHAnsi" w:eastAsia="Verdana" w:hAnsiTheme="minorHAnsi" w:cstheme="majorHAnsi"/>
          <w:sz w:val="22"/>
          <w:szCs w:val="22"/>
        </w:rPr>
        <w:t>PCF), PAC2000, Jira, Service Now, Autosys, Checkmarx, Fortify scan, App Dynamics, Splunk, DNS, Venafi, Sonar Qube.</w:t>
      </w:r>
    </w:p>
    <w:p w:rsidR="005942A7" w:rsidRPr="00CC601E" w:rsidRDefault="005942A7" w:rsidP="00CF022F">
      <w:pPr>
        <w:rPr>
          <w:rFonts w:asciiTheme="minorHAnsi" w:eastAsia="Verdana" w:hAnsiTheme="minorHAnsi" w:cstheme="majorHAnsi"/>
          <w:b/>
          <w:sz w:val="22"/>
          <w:szCs w:val="22"/>
        </w:rPr>
      </w:pPr>
    </w:p>
    <w:p w:rsidR="000621F5" w:rsidRPr="00CC601E" w:rsidRDefault="000621F5" w:rsidP="005E4407">
      <w:pPr>
        <w:rPr>
          <w:rFonts w:asciiTheme="minorHAnsi" w:eastAsia="Verdana" w:hAnsiTheme="minorHAnsi" w:cstheme="majorHAnsi"/>
          <w:b/>
          <w:sz w:val="22"/>
          <w:szCs w:val="22"/>
        </w:rPr>
      </w:pPr>
    </w:p>
    <w:p w:rsidR="00107272" w:rsidRPr="00CC601E" w:rsidRDefault="005E4407" w:rsidP="005E4407">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Wells Fargo International Solutions Pvt Ltd</w:t>
      </w:r>
      <w:r w:rsidR="00C354C3">
        <w:rPr>
          <w:rFonts w:asciiTheme="minorHAnsi" w:eastAsia="Verdana" w:hAnsiTheme="minorHAnsi" w:cstheme="majorHAnsi"/>
          <w:b/>
          <w:sz w:val="22"/>
          <w:szCs w:val="22"/>
        </w:rPr>
        <w:t>, Hyd, India</w:t>
      </w:r>
      <w:r w:rsidR="00736EF1">
        <w:rPr>
          <w:rFonts w:asciiTheme="minorHAnsi" w:eastAsia="Verdana" w:hAnsiTheme="minorHAnsi" w:cstheme="majorHAnsi"/>
          <w:b/>
          <w:sz w:val="22"/>
          <w:szCs w:val="22"/>
        </w:rPr>
        <w:t xml:space="preserve">                    </w:t>
      </w:r>
      <w:r w:rsidR="00736EF1" w:rsidRPr="00CC601E">
        <w:rPr>
          <w:rFonts w:asciiTheme="minorHAnsi" w:eastAsia="Verdana" w:hAnsiTheme="minorHAnsi" w:cstheme="majorHAnsi"/>
          <w:sz w:val="22"/>
          <w:szCs w:val="22"/>
        </w:rPr>
        <w:t>June 2019–May 2022</w:t>
      </w:r>
    </w:p>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005E4407" w:rsidRPr="00CC601E">
        <w:rPr>
          <w:rFonts w:asciiTheme="minorHAnsi" w:eastAsia="Verdana" w:hAnsiTheme="minorHAnsi" w:cstheme="majorHAnsi"/>
          <w:b/>
          <w:sz w:val="22"/>
          <w:szCs w:val="22"/>
        </w:rPr>
        <w:t>Cloud Management Portal</w:t>
      </w:r>
      <w:r w:rsidR="00717E76" w:rsidRPr="00CC601E">
        <w:rPr>
          <w:rFonts w:asciiTheme="minorHAnsi" w:eastAsia="Verdana" w:hAnsiTheme="minorHAnsi" w:cstheme="majorHAnsi"/>
          <w:b/>
          <w:sz w:val="22"/>
          <w:szCs w:val="22"/>
        </w:rPr>
        <w:tab/>
      </w:r>
      <w:r w:rsidR="00717E76"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p>
    <w:p w:rsidR="00973654" w:rsidRPr="00CC601E" w:rsidRDefault="00973654" w:rsidP="00973654">
      <w:p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Tool helps team to onboard and maintains their applications in cloud.</w:t>
      </w:r>
    </w:p>
    <w:p w:rsidR="00973654" w:rsidRPr="00CC601E" w:rsidRDefault="00973654" w:rsidP="00973654">
      <w:pPr>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Tool has functionalities to select and manage cloud subscriptions, TFS, GIT access, maintain Release and validation group, add and manage service accounts.</w:t>
      </w:r>
    </w:p>
    <w:p w:rsidR="00DB13E0" w:rsidRPr="00CC601E" w:rsidRDefault="00DB13E0" w:rsidP="00DB13E0">
      <w:pPr>
        <w:jc w:val="both"/>
        <w:rPr>
          <w:rFonts w:asciiTheme="minorHAnsi" w:eastAsia="Verdana" w:hAnsiTheme="minorHAnsi" w:cstheme="majorHAnsi"/>
          <w:sz w:val="22"/>
          <w:szCs w:val="22"/>
        </w:rPr>
      </w:pPr>
    </w:p>
    <w:p w:rsidR="00A03499" w:rsidRPr="00CC601E" w:rsidRDefault="00543128" w:rsidP="00CF022F">
      <w:pPr>
        <w:widowControl w:val="0"/>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p>
    <w:p w:rsidR="005E27CF" w:rsidRPr="00CC601E" w:rsidRDefault="005E27CF" w:rsidP="00CF022F">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Responsible for the analysis of the requirements, foreseeing the problems and providing efficient solutions</w:t>
      </w:r>
      <w:r w:rsidR="00727A00" w:rsidRPr="00CC601E">
        <w:rPr>
          <w:rFonts w:asciiTheme="minorHAnsi" w:eastAsia="Verdana" w:hAnsiTheme="minorHAnsi" w:cstheme="majorHAnsi"/>
          <w:color w:val="000000"/>
          <w:sz w:val="22"/>
          <w:szCs w:val="22"/>
        </w:rPr>
        <w:t xml:space="preserve"> and implementation of the same</w:t>
      </w:r>
      <w:r w:rsidRPr="00CC601E">
        <w:rPr>
          <w:rFonts w:asciiTheme="minorHAnsi" w:eastAsia="Verdana" w:hAnsiTheme="minorHAnsi" w:cstheme="majorHAnsi"/>
          <w:color w:val="000000"/>
          <w:sz w:val="22"/>
          <w:szCs w:val="22"/>
        </w:rPr>
        <w:t>.</w:t>
      </w:r>
    </w:p>
    <w:p w:rsidR="00862D08" w:rsidRPr="00CC601E" w:rsidRDefault="00862D08" w:rsidP="00CF022F">
      <w:pPr>
        <w:numPr>
          <w:ilvl w:val="0"/>
          <w:numId w:val="8"/>
        </w:num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Developed APIs using .Net core with microservices focused domain driven architectural practices</w:t>
      </w:r>
      <w:r w:rsidR="005E27CF" w:rsidRPr="00CC601E">
        <w:rPr>
          <w:rFonts w:asciiTheme="minorHAnsi" w:eastAsia="Verdana" w:hAnsiTheme="minorHAnsi" w:cstheme="majorHAnsi"/>
          <w:color w:val="000000"/>
          <w:sz w:val="22"/>
          <w:szCs w:val="22"/>
        </w:rPr>
        <w:t>.</w:t>
      </w:r>
    </w:p>
    <w:p w:rsidR="00862D08" w:rsidRPr="00CC601E" w:rsidRDefault="00862D08" w:rsidP="00CF02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Adopted Kafka tool for messaging as well as for data store needs.</w:t>
      </w:r>
    </w:p>
    <w:p w:rsidR="00A03499" w:rsidRPr="00CC601E" w:rsidRDefault="00550BCE" w:rsidP="00CF022F">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Setup</w:t>
      </w:r>
      <w:r w:rsidR="00543128" w:rsidRPr="00CC601E">
        <w:rPr>
          <w:rFonts w:asciiTheme="minorHAnsi" w:eastAsia="Verdana" w:hAnsiTheme="minorHAnsi" w:cstheme="majorHAnsi"/>
          <w:sz w:val="22"/>
          <w:szCs w:val="22"/>
        </w:rPr>
        <w:t xml:space="preserve"> UI test case platform using Karma and Jasmine for unit testing Angular</w:t>
      </w:r>
      <w:r w:rsidR="003B1EE7" w:rsidRPr="00CC601E">
        <w:rPr>
          <w:rFonts w:asciiTheme="minorHAnsi" w:eastAsia="Verdana" w:hAnsiTheme="minorHAnsi" w:cstheme="majorHAnsi"/>
          <w:sz w:val="22"/>
          <w:szCs w:val="22"/>
        </w:rPr>
        <w:t xml:space="preserve"> code</w:t>
      </w:r>
      <w:r w:rsidR="00543128" w:rsidRPr="00CC601E">
        <w:rPr>
          <w:rFonts w:asciiTheme="minorHAnsi" w:eastAsia="Verdana" w:hAnsiTheme="minorHAnsi" w:cstheme="majorHAnsi"/>
          <w:sz w:val="22"/>
          <w:szCs w:val="22"/>
        </w:rPr>
        <w:t xml:space="preserve">. </w:t>
      </w:r>
    </w:p>
    <w:p w:rsidR="00A03499" w:rsidRPr="00CC601E" w:rsidRDefault="00550BCE" w:rsidP="00CF022F">
      <w:pPr>
        <w:numPr>
          <w:ilvl w:val="0"/>
          <w:numId w:val="8"/>
        </w:numPr>
        <w:rPr>
          <w:rFonts w:asciiTheme="minorHAnsi" w:hAnsiTheme="minorHAnsi" w:cstheme="majorHAnsi"/>
          <w:sz w:val="22"/>
          <w:szCs w:val="22"/>
        </w:rPr>
      </w:pPr>
      <w:r w:rsidRPr="00CC601E">
        <w:rPr>
          <w:rFonts w:asciiTheme="minorHAnsi" w:eastAsia="Verdana" w:hAnsiTheme="minorHAnsi" w:cstheme="majorHAnsi"/>
          <w:sz w:val="22"/>
          <w:szCs w:val="22"/>
        </w:rPr>
        <w:t xml:space="preserve">Worked </w:t>
      </w:r>
      <w:r w:rsidR="00543128" w:rsidRPr="00CC601E">
        <w:rPr>
          <w:rFonts w:asciiTheme="minorHAnsi" w:eastAsia="Verdana" w:hAnsiTheme="minorHAnsi" w:cstheme="majorHAnsi"/>
          <w:sz w:val="22"/>
          <w:szCs w:val="22"/>
        </w:rPr>
        <w:t>on Angular 5 to 7</w:t>
      </w:r>
      <w:r w:rsidR="00B848E8" w:rsidRPr="00CC601E">
        <w:rPr>
          <w:rFonts w:asciiTheme="minorHAnsi" w:eastAsia="Verdana" w:hAnsiTheme="minorHAnsi" w:cstheme="majorHAnsi"/>
          <w:sz w:val="22"/>
          <w:szCs w:val="22"/>
        </w:rPr>
        <w:t xml:space="preserve"> and 7 to </w:t>
      </w:r>
      <w:r w:rsidR="00FB3089" w:rsidRPr="00CC601E">
        <w:rPr>
          <w:rFonts w:asciiTheme="minorHAnsi" w:eastAsia="Verdana" w:hAnsiTheme="minorHAnsi" w:cstheme="majorHAnsi"/>
          <w:sz w:val="22"/>
          <w:szCs w:val="22"/>
        </w:rPr>
        <w:t>8</w:t>
      </w:r>
      <w:r w:rsidR="00543128" w:rsidRPr="00CC601E">
        <w:rPr>
          <w:rFonts w:asciiTheme="minorHAnsi" w:eastAsia="Verdana" w:hAnsiTheme="minorHAnsi" w:cstheme="majorHAnsi"/>
          <w:sz w:val="22"/>
          <w:szCs w:val="22"/>
        </w:rPr>
        <w:t xml:space="preserve"> migration</w:t>
      </w:r>
      <w:r w:rsidR="00B848E8" w:rsidRPr="00CC601E">
        <w:rPr>
          <w:rFonts w:asciiTheme="minorHAnsi" w:eastAsia="Verdana" w:hAnsiTheme="minorHAnsi" w:cstheme="majorHAnsi"/>
          <w:sz w:val="22"/>
          <w:szCs w:val="22"/>
        </w:rPr>
        <w:t>s</w:t>
      </w:r>
      <w:r w:rsidR="00543128" w:rsidRPr="00CC601E">
        <w:rPr>
          <w:rFonts w:asciiTheme="minorHAnsi" w:eastAsia="Verdana" w:hAnsiTheme="minorHAnsi" w:cstheme="majorHAnsi"/>
          <w:sz w:val="22"/>
          <w:szCs w:val="22"/>
        </w:rPr>
        <w:t xml:space="preserve">to improve the application performance and to enforce better coding practices. </w:t>
      </w:r>
    </w:p>
    <w:p w:rsidR="00A40B15" w:rsidRPr="00CC601E" w:rsidRDefault="00A40B15" w:rsidP="00A40B1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Designed and deployed data integration pipelines using SnapLogic to automate ETL processes across multiple cloud platforms.</w:t>
      </w:r>
    </w:p>
    <w:p w:rsidR="005C1E4F" w:rsidRPr="00CC601E" w:rsidRDefault="005C1E4F" w:rsidP="00CF022F">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Integrated SonarQube into the CI/CD pipeline for Continuous code inspection of Code Quality, Coverage and vulnerabilities.</w:t>
      </w:r>
    </w:p>
    <w:p w:rsidR="0080173B" w:rsidRPr="00CC601E" w:rsidRDefault="0080173B" w:rsidP="0080173B">
      <w:pPr>
        <w:pStyle w:val="Subsection"/>
        <w:numPr>
          <w:ilvl w:val="0"/>
          <w:numId w:val="8"/>
        </w:numPr>
        <w:spacing w:after="0"/>
        <w:jc w:val="both"/>
        <w:rPr>
          <w:rFonts w:cstheme="majorHAnsi"/>
          <w:color w:val="auto"/>
          <w:sz w:val="22"/>
          <w:szCs w:val="22"/>
        </w:rPr>
      </w:pPr>
      <w:r w:rsidRPr="00CC601E">
        <w:rPr>
          <w:rFonts w:cstheme="majorHAnsi"/>
          <w:color w:val="auto"/>
          <w:sz w:val="22"/>
          <w:szCs w:val="22"/>
        </w:rPr>
        <w:t>Designed and developed microservices using AWS Lambda, integrating with API Gateway and S3 for event-driven architectures.</w:t>
      </w:r>
    </w:p>
    <w:p w:rsidR="00A03499" w:rsidRPr="00CC601E" w:rsidRDefault="00543128" w:rsidP="00CC6E25">
      <w:pPr>
        <w:numPr>
          <w:ilvl w:val="0"/>
          <w:numId w:val="8"/>
        </w:numPr>
        <w:jc w:val="both"/>
        <w:rPr>
          <w:rFonts w:asciiTheme="minorHAnsi" w:hAnsiTheme="minorHAnsi" w:cstheme="majorHAnsi"/>
          <w:sz w:val="22"/>
          <w:szCs w:val="22"/>
        </w:rPr>
      </w:pPr>
      <w:r w:rsidRPr="00CC601E">
        <w:rPr>
          <w:rFonts w:asciiTheme="minorHAnsi" w:eastAsia="Verdana" w:hAnsiTheme="minorHAnsi" w:cstheme="majorHAnsi"/>
          <w:sz w:val="22"/>
          <w:szCs w:val="22"/>
        </w:rPr>
        <w:t xml:space="preserve">Responsible for running </w:t>
      </w:r>
      <w:r w:rsidR="00471EF7" w:rsidRPr="00CC601E">
        <w:rPr>
          <w:rFonts w:asciiTheme="minorHAnsi" w:eastAsia="Verdana" w:hAnsiTheme="minorHAnsi" w:cstheme="majorHAnsi"/>
          <w:sz w:val="22"/>
          <w:szCs w:val="22"/>
        </w:rPr>
        <w:t>CheckMarx and</w:t>
      </w:r>
      <w:r w:rsidR="0061396E" w:rsidRPr="00CC601E">
        <w:rPr>
          <w:rFonts w:asciiTheme="minorHAnsi" w:eastAsia="Verdana" w:hAnsiTheme="minorHAnsi" w:cstheme="majorHAnsi"/>
          <w:sz w:val="22"/>
          <w:szCs w:val="22"/>
        </w:rPr>
        <w:t xml:space="preserve"> BlackDuckscan</w:t>
      </w:r>
      <w:r w:rsidR="00471EF7" w:rsidRPr="00CC601E">
        <w:rPr>
          <w:rFonts w:asciiTheme="minorHAnsi" w:eastAsia="Verdana" w:hAnsiTheme="minorHAnsi" w:cstheme="majorHAnsi"/>
          <w:sz w:val="22"/>
          <w:szCs w:val="22"/>
        </w:rPr>
        <w:t>s</w:t>
      </w:r>
      <w:r w:rsidRPr="00CC601E">
        <w:rPr>
          <w:rFonts w:asciiTheme="minorHAnsi" w:eastAsia="Verdana" w:hAnsiTheme="minorHAnsi" w:cstheme="majorHAnsi"/>
          <w:sz w:val="22"/>
          <w:szCs w:val="22"/>
        </w:rPr>
        <w:t xml:space="preserve">against the code before deploying to </w:t>
      </w:r>
      <w:r w:rsidRPr="00CC601E">
        <w:rPr>
          <w:rFonts w:asciiTheme="minorHAnsi" w:hAnsiTheme="minorHAnsi" w:cstheme="majorHAnsi"/>
          <w:sz w:val="22"/>
          <w:szCs w:val="22"/>
        </w:rPr>
        <w:t>Prod and remediating the identified vulnerabilities and also responsible for setting up SDR(Secure Design Review) - SD Elements and working on corresponding tasks</w:t>
      </w:r>
      <w:r w:rsidR="00F75BC0" w:rsidRPr="00CC601E">
        <w:rPr>
          <w:rFonts w:asciiTheme="minorHAnsi" w:hAnsiTheme="minorHAnsi" w:cstheme="majorHAnsi"/>
          <w:sz w:val="22"/>
          <w:szCs w:val="22"/>
        </w:rPr>
        <w:t xml:space="preserve"> and thus making code ready for production</w:t>
      </w:r>
      <w:r w:rsidR="00214EEC" w:rsidRPr="00CC601E">
        <w:rPr>
          <w:rFonts w:asciiTheme="minorHAnsi" w:hAnsiTheme="minorHAnsi" w:cstheme="majorHAnsi"/>
          <w:sz w:val="22"/>
          <w:szCs w:val="22"/>
        </w:rPr>
        <w:t xml:space="preserve"> deployment</w:t>
      </w:r>
      <w:r w:rsidRPr="00CC601E">
        <w:rPr>
          <w:rFonts w:asciiTheme="minorHAnsi" w:hAnsiTheme="minorHAnsi" w:cstheme="majorHAnsi"/>
          <w:sz w:val="22"/>
          <w:szCs w:val="22"/>
        </w:rPr>
        <w:t>.</w:t>
      </w:r>
    </w:p>
    <w:p w:rsidR="00B310F9" w:rsidRPr="00CC601E" w:rsidRDefault="00B310F9" w:rsidP="00B310F9">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Architecting, designing, implementing, and supporting ApacheKafka-based messaging solutions.</w:t>
      </w:r>
    </w:p>
    <w:p w:rsidR="00FB3089" w:rsidRPr="00CC601E" w:rsidRDefault="00FB3089"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Release coordinator and BCP exercise ownership.</w:t>
      </w:r>
    </w:p>
    <w:p w:rsidR="00FB3089" w:rsidRPr="00CC601E" w:rsidRDefault="00FB3089"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Involved in troubleshooting complex customer issues on production environment.</w:t>
      </w:r>
    </w:p>
    <w:p w:rsidR="00FB3089" w:rsidRPr="00CC601E" w:rsidRDefault="00FB3089"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Responsible for the effort estimations for each individual task using Jira tool</w:t>
      </w:r>
    </w:p>
    <w:p w:rsidR="00FB3089" w:rsidRPr="00CC601E" w:rsidRDefault="00FB3089"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FB3089" w:rsidRPr="00CC601E" w:rsidRDefault="00FB3089"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lastRenderedPageBreak/>
        <w:t xml:space="preserve">Attending functional meetings with the users and </w:t>
      </w:r>
      <w:r w:rsidR="00C251F0" w:rsidRPr="00CC601E">
        <w:rPr>
          <w:rFonts w:asciiTheme="minorHAnsi" w:hAnsiTheme="minorHAnsi" w:cstheme="majorHAnsi"/>
          <w:sz w:val="22"/>
          <w:szCs w:val="22"/>
        </w:rPr>
        <w:t>stakeholders</w:t>
      </w:r>
    </w:p>
    <w:p w:rsidR="00CC6E25" w:rsidRPr="00CC601E" w:rsidRDefault="00CC6E25"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code coverage met by adapting Sonar Qube tool Metrix to check the quality of the tests written against the developed code.</w:t>
      </w:r>
    </w:p>
    <w:p w:rsidR="00CC6E25" w:rsidRPr="00CC601E" w:rsidRDefault="00CC6E25"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 xml:space="preserve">Creating and Executing Unit Test cases for all the </w:t>
      </w:r>
      <w:r w:rsidR="00C251F0" w:rsidRPr="00CC601E">
        <w:rPr>
          <w:rFonts w:asciiTheme="minorHAnsi" w:hAnsiTheme="minorHAnsi" w:cstheme="majorHAnsi"/>
          <w:sz w:val="22"/>
          <w:szCs w:val="22"/>
        </w:rPr>
        <w:t>workflows</w:t>
      </w:r>
      <w:r w:rsidRPr="00CC601E">
        <w:rPr>
          <w:rFonts w:asciiTheme="minorHAnsi" w:hAnsiTheme="minorHAnsi" w:cstheme="majorHAnsi"/>
          <w:sz w:val="22"/>
          <w:szCs w:val="22"/>
        </w:rPr>
        <w:t xml:space="preserve"> and code written and </w:t>
      </w:r>
      <w:r w:rsidR="00AD176E" w:rsidRPr="00CC601E">
        <w:rPr>
          <w:rFonts w:asciiTheme="minorHAnsi" w:hAnsiTheme="minorHAnsi" w:cstheme="majorHAnsi"/>
          <w:sz w:val="22"/>
          <w:szCs w:val="22"/>
        </w:rPr>
        <w:t>making</w:t>
      </w:r>
      <w:r w:rsidRPr="00CC601E">
        <w:rPr>
          <w:rFonts w:asciiTheme="minorHAnsi" w:hAnsiTheme="minorHAnsi" w:cstheme="majorHAnsi"/>
          <w:sz w:val="22"/>
          <w:szCs w:val="22"/>
        </w:rPr>
        <w:t xml:space="preserve"> sure the code coverage met 80% quality mark in Sonar Metrix</w:t>
      </w:r>
    </w:p>
    <w:p w:rsidR="00CC6E25" w:rsidRPr="00CC601E" w:rsidRDefault="00CC6E25"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Generating Checkmarx scan report and uploading to Threadfix.</w:t>
      </w:r>
    </w:p>
    <w:p w:rsidR="00CC6E25" w:rsidRPr="00CC601E" w:rsidRDefault="00CC6E25" w:rsidP="00CC6E25">
      <w:pPr>
        <w:numPr>
          <w:ilvl w:val="0"/>
          <w:numId w:val="8"/>
        </w:numPr>
        <w:jc w:val="both"/>
        <w:rPr>
          <w:rFonts w:asciiTheme="minorHAnsi" w:hAnsiTheme="minorHAnsi" w:cstheme="majorHAnsi"/>
          <w:sz w:val="22"/>
          <w:szCs w:val="22"/>
        </w:rPr>
      </w:pPr>
      <w:r w:rsidRPr="00CC601E">
        <w:rPr>
          <w:rFonts w:asciiTheme="minorHAnsi" w:hAnsiTheme="minorHAnsi" w:cstheme="majorHAnsi"/>
          <w:sz w:val="22"/>
          <w:szCs w:val="22"/>
        </w:rPr>
        <w:t>Followed the Agile Methodology/Process</w:t>
      </w:r>
    </w:p>
    <w:p w:rsidR="00FB3089" w:rsidRPr="00CC601E" w:rsidRDefault="00FB3089" w:rsidP="00A15FA8">
      <w:pPr>
        <w:ind w:left="720"/>
        <w:rPr>
          <w:rFonts w:asciiTheme="minorHAnsi" w:hAnsiTheme="minorHAnsi" w:cstheme="majorHAnsi"/>
          <w:sz w:val="22"/>
          <w:szCs w:val="22"/>
        </w:rPr>
      </w:pPr>
    </w:p>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Technologies </w:t>
      </w:r>
      <w:r w:rsidR="00AD176E" w:rsidRPr="00CC601E">
        <w:rPr>
          <w:rFonts w:asciiTheme="minorHAnsi" w:eastAsia="Verdana" w:hAnsiTheme="minorHAnsi" w:cstheme="majorHAnsi"/>
          <w:b/>
          <w:sz w:val="22"/>
          <w:szCs w:val="22"/>
        </w:rPr>
        <w:t>Used:</w:t>
      </w:r>
    </w:p>
    <w:p w:rsidR="00A03499" w:rsidRPr="00CC601E" w:rsidRDefault="00543128" w:rsidP="00CF022F">
      <w:pPr>
        <w:numPr>
          <w:ilvl w:val="0"/>
          <w:numId w:val="8"/>
        </w:numPr>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Angular </w:t>
      </w:r>
      <w:r w:rsidR="00882143" w:rsidRPr="00CC601E">
        <w:rPr>
          <w:rFonts w:asciiTheme="minorHAnsi" w:eastAsia="Verdana" w:hAnsiTheme="minorHAnsi" w:cstheme="majorHAnsi"/>
          <w:sz w:val="22"/>
          <w:szCs w:val="22"/>
        </w:rPr>
        <w:t>8</w:t>
      </w:r>
      <w:r w:rsidRPr="00CC601E">
        <w:rPr>
          <w:rFonts w:asciiTheme="minorHAnsi" w:eastAsia="Verdana" w:hAnsiTheme="minorHAnsi" w:cstheme="majorHAnsi"/>
          <w:sz w:val="22"/>
          <w:szCs w:val="22"/>
        </w:rPr>
        <w:t xml:space="preserve">, </w:t>
      </w:r>
      <w:r w:rsidR="00C81E03" w:rsidRPr="00CC601E">
        <w:rPr>
          <w:rFonts w:asciiTheme="minorHAnsi" w:eastAsia="Verdana" w:hAnsiTheme="minorHAnsi" w:cstheme="majorHAnsi"/>
          <w:sz w:val="22"/>
          <w:szCs w:val="22"/>
        </w:rPr>
        <w:t xml:space="preserve">.Net Core, </w:t>
      </w:r>
      <w:r w:rsidR="004C0CF1" w:rsidRPr="00CC601E">
        <w:rPr>
          <w:rFonts w:asciiTheme="minorHAnsi" w:eastAsia="Verdana" w:hAnsiTheme="minorHAnsi" w:cstheme="majorHAnsi"/>
          <w:sz w:val="22"/>
          <w:szCs w:val="22"/>
        </w:rPr>
        <w:t xml:space="preserve">Kafka, </w:t>
      </w:r>
      <w:r w:rsidR="0080173B" w:rsidRPr="00CC601E">
        <w:rPr>
          <w:rFonts w:asciiTheme="minorHAnsi" w:eastAsia="Verdana" w:hAnsiTheme="minorHAnsi" w:cstheme="majorHAnsi"/>
          <w:sz w:val="22"/>
          <w:szCs w:val="22"/>
        </w:rPr>
        <w:t xml:space="preserve">AWS, </w:t>
      </w:r>
      <w:r w:rsidRPr="00CC601E">
        <w:rPr>
          <w:rFonts w:asciiTheme="minorHAnsi" w:eastAsia="Verdana" w:hAnsiTheme="minorHAnsi" w:cstheme="majorHAnsi"/>
          <w:sz w:val="22"/>
          <w:szCs w:val="22"/>
        </w:rPr>
        <w:t>WEB API,</w:t>
      </w:r>
      <w:r w:rsidR="005F3C97" w:rsidRPr="00CC601E">
        <w:rPr>
          <w:rFonts w:asciiTheme="minorHAnsi" w:eastAsia="Verdana" w:hAnsiTheme="minorHAnsi" w:cstheme="majorHAnsi"/>
          <w:sz w:val="22"/>
          <w:szCs w:val="22"/>
        </w:rPr>
        <w:t xml:space="preserve"> WCF</w:t>
      </w:r>
      <w:r w:rsidR="00882143" w:rsidRPr="00CC601E">
        <w:rPr>
          <w:rFonts w:asciiTheme="minorHAnsi" w:eastAsia="Verdana" w:hAnsiTheme="minorHAnsi" w:cstheme="majorHAnsi"/>
          <w:sz w:val="22"/>
          <w:szCs w:val="22"/>
        </w:rPr>
        <w:t>,</w:t>
      </w:r>
      <w:r w:rsidRPr="00CC601E">
        <w:rPr>
          <w:rFonts w:asciiTheme="minorHAnsi" w:eastAsia="Verdana" w:hAnsiTheme="minorHAnsi" w:cstheme="majorHAnsi"/>
          <w:sz w:val="22"/>
          <w:szCs w:val="22"/>
        </w:rPr>
        <w:t xml:space="preserve"> SQL Server 201</w:t>
      </w:r>
      <w:r w:rsidR="00144A7E" w:rsidRPr="00CC601E">
        <w:rPr>
          <w:rFonts w:asciiTheme="minorHAnsi" w:eastAsia="Verdana" w:hAnsiTheme="minorHAnsi" w:cstheme="majorHAnsi"/>
          <w:sz w:val="22"/>
          <w:szCs w:val="22"/>
        </w:rPr>
        <w:t>4</w:t>
      </w:r>
      <w:r w:rsidRPr="00CC601E">
        <w:rPr>
          <w:rFonts w:asciiTheme="minorHAnsi" w:eastAsia="Verdana" w:hAnsiTheme="minorHAnsi" w:cstheme="majorHAnsi"/>
          <w:sz w:val="22"/>
          <w:szCs w:val="22"/>
        </w:rPr>
        <w:t xml:space="preserve">, </w:t>
      </w:r>
      <w:r w:rsidR="00C02B52" w:rsidRPr="00CC601E">
        <w:rPr>
          <w:rFonts w:asciiTheme="minorHAnsi" w:eastAsia="Verdana" w:hAnsiTheme="minorHAnsi" w:cstheme="majorHAnsi"/>
          <w:sz w:val="22"/>
          <w:szCs w:val="22"/>
        </w:rPr>
        <w:t>Azure</w:t>
      </w:r>
      <w:r w:rsidR="00457CCE" w:rsidRPr="00CC601E">
        <w:rPr>
          <w:rFonts w:asciiTheme="minorHAnsi" w:eastAsia="Verdana" w:hAnsiTheme="minorHAnsi" w:cstheme="majorHAnsi"/>
          <w:sz w:val="22"/>
          <w:szCs w:val="22"/>
        </w:rPr>
        <w:t xml:space="preserve">, </w:t>
      </w:r>
      <w:r w:rsidRPr="00CC601E">
        <w:rPr>
          <w:rFonts w:asciiTheme="minorHAnsi" w:eastAsia="Verdana" w:hAnsiTheme="minorHAnsi" w:cstheme="majorHAnsi"/>
          <w:sz w:val="22"/>
          <w:szCs w:val="22"/>
        </w:rPr>
        <w:t>JIRA, TF</w:t>
      </w:r>
      <w:r w:rsidR="000F1CC9" w:rsidRPr="00CC601E">
        <w:rPr>
          <w:rFonts w:asciiTheme="minorHAnsi" w:eastAsia="Verdana" w:hAnsiTheme="minorHAnsi" w:cstheme="majorHAnsi"/>
          <w:sz w:val="22"/>
          <w:szCs w:val="22"/>
        </w:rPr>
        <w:t>S,</w:t>
      </w:r>
      <w:r w:rsidR="00D57522" w:rsidRPr="00CC601E">
        <w:rPr>
          <w:rFonts w:asciiTheme="minorHAnsi" w:eastAsia="Verdana" w:hAnsiTheme="minorHAnsi" w:cstheme="majorHAnsi"/>
          <w:sz w:val="22"/>
          <w:szCs w:val="22"/>
        </w:rPr>
        <w:t>TFS Git, Git Hub</w:t>
      </w:r>
      <w:r w:rsidR="00882143" w:rsidRPr="00CC601E">
        <w:rPr>
          <w:rFonts w:asciiTheme="minorHAnsi" w:eastAsia="Verdana" w:hAnsiTheme="minorHAnsi" w:cstheme="majorHAnsi"/>
          <w:sz w:val="22"/>
          <w:szCs w:val="22"/>
        </w:rPr>
        <w:t xml:space="preserve">, </w:t>
      </w:r>
      <w:r w:rsidR="00936495" w:rsidRPr="00CC601E">
        <w:rPr>
          <w:rFonts w:asciiTheme="minorHAnsi" w:eastAsia="Verdana" w:hAnsiTheme="minorHAnsi" w:cstheme="majorHAnsi"/>
          <w:sz w:val="22"/>
          <w:szCs w:val="22"/>
        </w:rPr>
        <w:t xml:space="preserve">TypeScript, JavaScript, </w:t>
      </w:r>
      <w:r w:rsidR="00882143" w:rsidRPr="00CC601E">
        <w:rPr>
          <w:rFonts w:asciiTheme="minorHAnsi" w:eastAsia="Verdana" w:hAnsiTheme="minorHAnsi" w:cstheme="majorHAnsi"/>
          <w:sz w:val="22"/>
          <w:szCs w:val="22"/>
        </w:rPr>
        <w:t xml:space="preserve">Pivotal Cloud </w:t>
      </w:r>
      <w:r w:rsidR="00C251F0" w:rsidRPr="00CC601E">
        <w:rPr>
          <w:rFonts w:asciiTheme="minorHAnsi" w:eastAsia="Verdana" w:hAnsiTheme="minorHAnsi" w:cstheme="majorHAnsi"/>
          <w:sz w:val="22"/>
          <w:szCs w:val="22"/>
        </w:rPr>
        <w:t>Foundry (</w:t>
      </w:r>
      <w:r w:rsidR="00882143" w:rsidRPr="00CC601E">
        <w:rPr>
          <w:rFonts w:asciiTheme="minorHAnsi" w:eastAsia="Verdana" w:hAnsiTheme="minorHAnsi" w:cstheme="majorHAnsi"/>
          <w:sz w:val="22"/>
          <w:szCs w:val="22"/>
        </w:rPr>
        <w:t xml:space="preserve">PCF), PAC2000, Jira, Service Now, Autosys, Checkmarx, </w:t>
      </w:r>
      <w:r w:rsidR="002B439B" w:rsidRPr="00CC601E">
        <w:rPr>
          <w:rFonts w:asciiTheme="minorHAnsi" w:eastAsia="Verdana" w:hAnsiTheme="minorHAnsi" w:cstheme="majorHAnsi"/>
          <w:sz w:val="22"/>
          <w:szCs w:val="22"/>
        </w:rPr>
        <w:t xml:space="preserve">Fortify scan, </w:t>
      </w:r>
      <w:r w:rsidR="00882143" w:rsidRPr="00CC601E">
        <w:rPr>
          <w:rFonts w:asciiTheme="minorHAnsi" w:eastAsia="Verdana" w:hAnsiTheme="minorHAnsi" w:cstheme="majorHAnsi"/>
          <w:sz w:val="22"/>
          <w:szCs w:val="22"/>
        </w:rPr>
        <w:t>App Dynamics, Splunk, DNS, Venafi, Sonar Qube.</w:t>
      </w:r>
    </w:p>
    <w:p w:rsidR="000D6686" w:rsidRPr="00CC601E" w:rsidRDefault="000D6686" w:rsidP="00E9384A">
      <w:pPr>
        <w:rPr>
          <w:rFonts w:asciiTheme="minorHAnsi" w:eastAsia="Verdana" w:hAnsiTheme="minorHAnsi" w:cstheme="majorHAnsi"/>
          <w:b/>
          <w:sz w:val="22"/>
          <w:szCs w:val="22"/>
        </w:rPr>
      </w:pPr>
    </w:p>
    <w:p w:rsidR="003700C9" w:rsidRPr="00CC601E" w:rsidRDefault="003700C9" w:rsidP="00E9384A">
      <w:pPr>
        <w:rPr>
          <w:rFonts w:asciiTheme="minorHAnsi" w:eastAsia="Verdana" w:hAnsiTheme="minorHAnsi" w:cstheme="majorHAnsi"/>
          <w:b/>
          <w:sz w:val="22"/>
          <w:szCs w:val="22"/>
        </w:rPr>
      </w:pPr>
    </w:p>
    <w:p w:rsidR="00E9384A" w:rsidRPr="00CC601E" w:rsidRDefault="00E9384A" w:rsidP="00E9384A">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Wells Fargo International Solutions Pvt Ltd</w:t>
      </w:r>
      <w:r w:rsidR="00C354C3">
        <w:rPr>
          <w:rFonts w:asciiTheme="minorHAnsi" w:eastAsia="Verdana" w:hAnsiTheme="minorHAnsi" w:cstheme="majorHAnsi"/>
          <w:b/>
          <w:sz w:val="22"/>
          <w:szCs w:val="22"/>
        </w:rPr>
        <w:t>, Hyd, India</w:t>
      </w:r>
      <w:r w:rsidR="00736EF1">
        <w:rPr>
          <w:rFonts w:asciiTheme="minorHAnsi" w:eastAsia="Verdana" w:hAnsiTheme="minorHAnsi" w:cstheme="majorHAnsi"/>
          <w:b/>
          <w:sz w:val="22"/>
          <w:szCs w:val="22"/>
        </w:rPr>
        <w:t xml:space="preserve">                     </w:t>
      </w:r>
      <w:r w:rsidR="00736EF1" w:rsidRPr="00CC601E">
        <w:rPr>
          <w:rFonts w:asciiTheme="minorHAnsi" w:eastAsia="Verdana" w:hAnsiTheme="minorHAnsi" w:cstheme="majorHAnsi"/>
          <w:sz w:val="22"/>
          <w:szCs w:val="22"/>
        </w:rPr>
        <w:t>May 2016 to June 2019</w:t>
      </w:r>
    </w:p>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00E9384A" w:rsidRPr="00CC601E">
        <w:rPr>
          <w:rFonts w:asciiTheme="minorHAnsi" w:eastAsia="Verdana" w:hAnsiTheme="minorHAnsi" w:cstheme="majorHAnsi"/>
          <w:b/>
          <w:sz w:val="22"/>
          <w:szCs w:val="22"/>
        </w:rPr>
        <w:t>Cloud Migration Project</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p>
    <w:p w:rsidR="00145244" w:rsidRPr="00CC601E" w:rsidRDefault="00145244" w:rsidP="00145244">
      <w:pPr>
        <w:tabs>
          <w:tab w:val="left" w:pos="3600"/>
        </w:tabs>
        <w:jc w:val="both"/>
        <w:rPr>
          <w:rFonts w:asciiTheme="minorHAnsi" w:eastAsia="Verdana" w:hAnsiTheme="minorHAnsi" w:cstheme="majorHAnsi"/>
          <w:sz w:val="22"/>
          <w:szCs w:val="22"/>
        </w:rPr>
      </w:pPr>
      <w:r w:rsidRPr="00CC601E">
        <w:rPr>
          <w:rFonts w:asciiTheme="minorHAnsi" w:eastAsia="Verdana" w:hAnsiTheme="minorHAnsi" w:cstheme="majorHAnsi"/>
          <w:sz w:val="22"/>
          <w:szCs w:val="22"/>
        </w:rPr>
        <w:t xml:space="preserve">Migrating existing .net applications to Azure private cloud. Converting web </w:t>
      </w:r>
      <w:r w:rsidR="00C251F0" w:rsidRPr="00CC601E">
        <w:rPr>
          <w:rFonts w:asciiTheme="minorHAnsi" w:eastAsia="Verdana" w:hAnsiTheme="minorHAnsi" w:cstheme="majorHAnsi"/>
          <w:sz w:val="22"/>
          <w:szCs w:val="22"/>
        </w:rPr>
        <w:t>applications and</w:t>
      </w:r>
      <w:r w:rsidRPr="00CC601E">
        <w:rPr>
          <w:rFonts w:asciiTheme="minorHAnsi" w:eastAsia="Verdana" w:hAnsiTheme="minorHAnsi" w:cstheme="majorHAnsi"/>
          <w:sz w:val="22"/>
          <w:szCs w:val="22"/>
        </w:rPr>
        <w:t xml:space="preserve"> web services to WebApps. Converting windows applications to click once </w:t>
      </w:r>
      <w:r w:rsidR="00C251F0" w:rsidRPr="00CC601E">
        <w:rPr>
          <w:rFonts w:asciiTheme="minorHAnsi" w:eastAsia="Verdana" w:hAnsiTheme="minorHAnsi" w:cstheme="majorHAnsi"/>
          <w:sz w:val="22"/>
          <w:szCs w:val="22"/>
        </w:rPr>
        <w:t>job</w:t>
      </w:r>
      <w:r w:rsidRPr="00CC601E">
        <w:rPr>
          <w:rFonts w:asciiTheme="minorHAnsi" w:eastAsia="Verdana" w:hAnsiTheme="minorHAnsi" w:cstheme="majorHAnsi"/>
          <w:sz w:val="22"/>
          <w:szCs w:val="22"/>
        </w:rPr>
        <w:t xml:space="preserve">. Scheduling windows services to scheduled jobs. Identify right Azure platform based on the application and migrating it to PaaS or IaaS. </w:t>
      </w:r>
    </w:p>
    <w:p w:rsidR="00A03499" w:rsidRPr="00CC601E" w:rsidRDefault="00A03499" w:rsidP="00CF022F">
      <w:pPr>
        <w:rPr>
          <w:rFonts w:asciiTheme="minorHAnsi" w:eastAsia="Verdana" w:hAnsiTheme="minorHAnsi" w:cstheme="majorHAnsi"/>
          <w:sz w:val="22"/>
          <w:szCs w:val="22"/>
        </w:rPr>
      </w:pPr>
    </w:p>
    <w:p w:rsidR="00A03499" w:rsidRPr="00CC601E" w:rsidRDefault="00543128" w:rsidP="00CF022F">
      <w:pPr>
        <w:widowControl w:val="0"/>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Leading the team.</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Converting web site to Web Application, Windows Services to Web Jobs and Click once jobs </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Interaction with App and onshore team through mails and calls to understand the applications to be migrated.</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Necessary migration changes for Application. (any hard code path to relative path). </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Understanding the given application and preparing migration plan. </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Preparing HLD documents and Migration plans </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Participating in the discovery and migration calls. </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Converting applications to Azure deployable project. </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Involving in daily scrum meetings</w:t>
      </w:r>
    </w:p>
    <w:p w:rsidR="00052E92" w:rsidRPr="00CC601E" w:rsidRDefault="00052E92" w:rsidP="005A4C8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Ensuring Low Bug </w:t>
      </w:r>
      <w:r w:rsidR="00C251F0" w:rsidRPr="00CC601E">
        <w:rPr>
          <w:rFonts w:asciiTheme="minorHAnsi" w:eastAsia="Verdana" w:hAnsiTheme="minorHAnsi" w:cstheme="majorHAnsi"/>
          <w:bCs/>
          <w:sz w:val="22"/>
          <w:szCs w:val="22"/>
        </w:rPr>
        <w:t>Rate</w:t>
      </w:r>
      <w:r w:rsidRPr="00CC601E">
        <w:rPr>
          <w:rFonts w:asciiTheme="minorHAnsi" w:eastAsia="Verdana" w:hAnsiTheme="minorHAnsi" w:cstheme="majorHAnsi"/>
          <w:bCs/>
          <w:sz w:val="22"/>
          <w:szCs w:val="22"/>
        </w:rPr>
        <w:t xml:space="preserve"> during the migration process</w:t>
      </w:r>
      <w:r w:rsidR="000621F5" w:rsidRPr="00CC601E">
        <w:rPr>
          <w:rFonts w:asciiTheme="minorHAnsi" w:eastAsia="Verdana" w:hAnsiTheme="minorHAnsi" w:cstheme="majorHAnsi"/>
          <w:bCs/>
          <w:sz w:val="22"/>
          <w:szCs w:val="22"/>
        </w:rPr>
        <w:t>. Research work wherever necessary. Preparing daily and weekly status reports about the progress of the tasks</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Preparing mandatory metrics like Spill over story points, Spill over user stories, committed vs delivered, Resource utilization, Pre vs Post defects, Effort distribution.</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Monitoring sprint Burndown chart and taking necessary measures when required.</w:t>
      </w:r>
    </w:p>
    <w:p w:rsidR="00052E92" w:rsidRPr="00CC601E" w:rsidRDefault="00052E92" w:rsidP="00052E92">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Demo the application migration process to the app teams.</w:t>
      </w:r>
    </w:p>
    <w:p w:rsidR="00A94878" w:rsidRPr="00CC601E" w:rsidRDefault="00A94878" w:rsidP="00CF022F">
      <w:pPr>
        <w:rPr>
          <w:rFonts w:asciiTheme="minorHAnsi" w:eastAsia="Verdana" w:hAnsiTheme="minorHAnsi" w:cstheme="majorHAnsi"/>
          <w:sz w:val="22"/>
          <w:szCs w:val="22"/>
        </w:rPr>
      </w:pPr>
    </w:p>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Technologies </w:t>
      </w:r>
      <w:r w:rsidR="00C251F0" w:rsidRPr="00CC601E">
        <w:rPr>
          <w:rFonts w:asciiTheme="minorHAnsi" w:eastAsia="Verdana" w:hAnsiTheme="minorHAnsi" w:cstheme="majorHAnsi"/>
          <w:b/>
          <w:sz w:val="22"/>
          <w:szCs w:val="22"/>
        </w:rPr>
        <w:t>Used:</w:t>
      </w:r>
    </w:p>
    <w:p w:rsidR="003A5E3F" w:rsidRPr="00CC601E" w:rsidRDefault="003A5E3F" w:rsidP="003A5E3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.Net Framework 4.6.1, VS 2015, C#.Net, </w:t>
      </w:r>
      <w:r w:rsidR="00A57BEE" w:rsidRPr="00CC601E">
        <w:rPr>
          <w:rFonts w:asciiTheme="minorHAnsi" w:eastAsia="Verdana" w:hAnsiTheme="minorHAnsi" w:cstheme="majorHAnsi"/>
          <w:bCs/>
          <w:sz w:val="22"/>
          <w:szCs w:val="22"/>
        </w:rPr>
        <w:t xml:space="preserve">Angular, </w:t>
      </w:r>
      <w:r w:rsidRPr="00CC601E">
        <w:rPr>
          <w:rFonts w:asciiTheme="minorHAnsi" w:eastAsia="Verdana" w:hAnsiTheme="minorHAnsi" w:cstheme="majorHAnsi"/>
          <w:bCs/>
          <w:sz w:val="22"/>
          <w:szCs w:val="22"/>
        </w:rPr>
        <w:t>MVC5, Entity Framework Code First, SQL 2008 R2, Web API, CSS3, HTML, Java Script JQuery, Json, LINQ.</w:t>
      </w:r>
    </w:p>
    <w:p w:rsidR="003A5E3F" w:rsidRPr="00CC601E" w:rsidRDefault="003A5E3F" w:rsidP="003A5E3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Cloud: Private Cloud (Azure CPS</w:t>
      </w:r>
      <w:r w:rsidR="00C251F0" w:rsidRPr="00CC601E">
        <w:rPr>
          <w:rFonts w:asciiTheme="minorHAnsi" w:eastAsia="Verdana" w:hAnsiTheme="minorHAnsi" w:cstheme="majorHAnsi"/>
          <w:bCs/>
          <w:sz w:val="22"/>
          <w:szCs w:val="22"/>
        </w:rPr>
        <w:t>),</w:t>
      </w:r>
      <w:r w:rsidR="00B63591" w:rsidRPr="00CC601E">
        <w:rPr>
          <w:rFonts w:asciiTheme="minorHAnsi" w:eastAsia="Verdana" w:hAnsiTheme="minorHAnsi" w:cstheme="majorHAnsi"/>
          <w:bCs/>
          <w:sz w:val="22"/>
          <w:szCs w:val="22"/>
        </w:rPr>
        <w:t xml:space="preserve">AWS, </w:t>
      </w:r>
      <w:r w:rsidRPr="00CC601E">
        <w:rPr>
          <w:rFonts w:asciiTheme="minorHAnsi" w:eastAsia="Verdana" w:hAnsiTheme="minorHAnsi" w:cstheme="majorHAnsi"/>
          <w:bCs/>
          <w:sz w:val="22"/>
          <w:szCs w:val="22"/>
        </w:rPr>
        <w:t>Windows Azure Pack, Azure Stack</w:t>
      </w:r>
    </w:p>
    <w:p w:rsidR="003A5E3F" w:rsidRPr="00CC601E" w:rsidRDefault="003A5E3F" w:rsidP="003A5E3F">
      <w:pPr>
        <w:suppressAutoHyphens/>
        <w:ind w:left="1440"/>
        <w:jc w:val="both"/>
        <w:rPr>
          <w:rFonts w:asciiTheme="minorHAnsi" w:hAnsiTheme="minorHAnsi" w:cstheme="majorHAnsi"/>
          <w:b/>
          <w:color w:val="000000"/>
          <w:sz w:val="22"/>
          <w:szCs w:val="22"/>
        </w:rPr>
      </w:pPr>
    </w:p>
    <w:p w:rsidR="00A03499" w:rsidRPr="00CC601E" w:rsidRDefault="00D56331" w:rsidP="00CF022F">
      <w:pPr>
        <w:rPr>
          <w:rFonts w:asciiTheme="minorHAnsi" w:eastAsia="Verdana" w:hAnsiTheme="minorHAnsi" w:cstheme="majorHAnsi"/>
          <w:sz w:val="22"/>
          <w:szCs w:val="22"/>
        </w:rPr>
      </w:pPr>
      <w:r>
        <w:rPr>
          <w:rFonts w:asciiTheme="minorHAnsi" w:eastAsia="Verdana" w:hAnsiTheme="minorHAnsi" w:cstheme="majorHAnsi"/>
          <w:b/>
          <w:sz w:val="22"/>
          <w:szCs w:val="22"/>
        </w:rPr>
        <w:t xml:space="preserve">Client: </w:t>
      </w:r>
      <w:r w:rsidR="004E1F6C" w:rsidRPr="00CC601E">
        <w:rPr>
          <w:rFonts w:asciiTheme="minorHAnsi" w:eastAsia="Verdana" w:hAnsiTheme="minorHAnsi" w:cstheme="majorHAnsi"/>
          <w:b/>
          <w:sz w:val="22"/>
          <w:szCs w:val="22"/>
        </w:rPr>
        <w:t>Valuelabs</w:t>
      </w:r>
      <w:r w:rsidR="00543128" w:rsidRPr="00CC601E">
        <w:rPr>
          <w:rFonts w:asciiTheme="minorHAnsi" w:eastAsia="Verdana" w:hAnsiTheme="minorHAnsi" w:cstheme="majorHAnsi"/>
          <w:b/>
          <w:sz w:val="22"/>
          <w:szCs w:val="22"/>
        </w:rPr>
        <w:t xml:space="preserve">, </w:t>
      </w:r>
      <w:r w:rsidR="00E26FBD">
        <w:rPr>
          <w:rFonts w:asciiTheme="minorHAnsi" w:eastAsia="Verdana" w:hAnsiTheme="minorHAnsi" w:cstheme="majorHAnsi"/>
          <w:b/>
          <w:sz w:val="22"/>
          <w:szCs w:val="22"/>
        </w:rPr>
        <w:t>Malaysia</w:t>
      </w:r>
      <w:r>
        <w:rPr>
          <w:rFonts w:asciiTheme="minorHAnsi" w:eastAsia="Verdana" w:hAnsiTheme="minorHAnsi" w:cstheme="majorHAnsi"/>
          <w:b/>
          <w:sz w:val="22"/>
          <w:szCs w:val="22"/>
        </w:rPr>
        <w:t xml:space="preserve">                         </w:t>
      </w:r>
      <w:r w:rsidRPr="00CC601E">
        <w:rPr>
          <w:rFonts w:asciiTheme="minorHAnsi" w:eastAsia="Verdana" w:hAnsiTheme="minorHAnsi" w:cstheme="majorHAnsi"/>
          <w:sz w:val="22"/>
          <w:szCs w:val="22"/>
        </w:rPr>
        <w:t>Sept 2014 – May 2016</w:t>
      </w:r>
      <w:r>
        <w:rPr>
          <w:rFonts w:asciiTheme="minorHAnsi" w:eastAsia="Verdana" w:hAnsiTheme="minorHAnsi" w:cstheme="majorHAnsi"/>
          <w:b/>
          <w:sz w:val="22"/>
          <w:szCs w:val="22"/>
        </w:rPr>
        <w:br/>
        <w:t xml:space="preserve">Role: </w:t>
      </w:r>
      <w:r w:rsidR="004E1F6C" w:rsidRPr="00CC601E">
        <w:rPr>
          <w:rFonts w:asciiTheme="minorHAnsi" w:eastAsia="Verdana" w:hAnsiTheme="minorHAnsi" w:cstheme="majorHAnsi"/>
          <w:b/>
          <w:sz w:val="22"/>
          <w:szCs w:val="22"/>
        </w:rPr>
        <w:t>Module</w:t>
      </w:r>
      <w:r w:rsidR="00543128" w:rsidRPr="00CC601E">
        <w:rPr>
          <w:rFonts w:asciiTheme="minorHAnsi" w:eastAsia="Verdana" w:hAnsiTheme="minorHAnsi" w:cstheme="majorHAnsi"/>
          <w:b/>
          <w:sz w:val="22"/>
          <w:szCs w:val="22"/>
        </w:rPr>
        <w:t xml:space="preserve"> Lead</w:t>
      </w:r>
    </w:p>
    <w:p w:rsidR="00A03499" w:rsidRPr="00CC601E" w:rsidRDefault="00543128" w:rsidP="00CF022F">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004E1F6C" w:rsidRPr="00CC601E">
        <w:rPr>
          <w:rFonts w:asciiTheme="minorHAnsi" w:eastAsia="Verdana" w:hAnsiTheme="minorHAnsi" w:cstheme="majorHAnsi"/>
          <w:b/>
          <w:sz w:val="22"/>
          <w:szCs w:val="22"/>
        </w:rPr>
        <w:t>SchoolDude</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004E1F6C" w:rsidRPr="00CC601E">
        <w:rPr>
          <w:rFonts w:asciiTheme="minorHAnsi" w:eastAsia="Verdana" w:hAnsiTheme="minorHAnsi" w:cstheme="majorHAnsi"/>
          <w:b/>
          <w:sz w:val="22"/>
          <w:szCs w:val="22"/>
        </w:rPr>
        <w:tab/>
      </w:r>
      <w:r w:rsidR="004E1F6C" w:rsidRPr="00CC601E">
        <w:rPr>
          <w:rFonts w:asciiTheme="minorHAnsi" w:eastAsia="Verdana" w:hAnsiTheme="minorHAnsi" w:cstheme="majorHAnsi"/>
          <w:b/>
          <w:sz w:val="22"/>
          <w:szCs w:val="22"/>
        </w:rPr>
        <w:tab/>
      </w:r>
      <w:r w:rsidR="004E1F6C" w:rsidRPr="00CC601E">
        <w:rPr>
          <w:rFonts w:asciiTheme="minorHAnsi" w:eastAsia="Verdana" w:hAnsiTheme="minorHAnsi" w:cstheme="majorHAnsi"/>
          <w:b/>
          <w:sz w:val="22"/>
          <w:szCs w:val="22"/>
        </w:rPr>
        <w:tab/>
      </w:r>
    </w:p>
    <w:p w:rsidR="004E1F6C" w:rsidRPr="00CC601E" w:rsidRDefault="004E1F6C" w:rsidP="004E1F6C">
      <w:pPr>
        <w:jc w:val="both"/>
        <w:rPr>
          <w:rFonts w:asciiTheme="minorHAnsi" w:hAnsiTheme="minorHAnsi" w:cstheme="majorHAnsi"/>
          <w:sz w:val="22"/>
          <w:szCs w:val="22"/>
        </w:rPr>
      </w:pPr>
      <w:r w:rsidRPr="00CC601E">
        <w:rPr>
          <w:rFonts w:asciiTheme="minorHAnsi" w:hAnsiTheme="minorHAnsi" w:cstheme="majorHAnsi"/>
          <w:sz w:val="22"/>
          <w:szCs w:val="22"/>
        </w:rPr>
        <w:t>SchoolDude is a Cloud-based IT help desk management solution that streamlines the entire technology workflow process from support request to resolution. An efficient IT help desk ticket system is the first step in maintaining a high level of customer service.</w:t>
      </w:r>
    </w:p>
    <w:p w:rsidR="004E1F6C" w:rsidRPr="00CC601E" w:rsidRDefault="004E1F6C" w:rsidP="00B5418D">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lastRenderedPageBreak/>
        <w:t>Automatically routes and assigns incidents to appropriate staff</w:t>
      </w:r>
    </w:p>
    <w:p w:rsidR="004E1F6C" w:rsidRPr="00CC601E" w:rsidRDefault="004E1F6C" w:rsidP="00B5418D">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Tracks staff labor costs and work completion to justify budgeting and planning decisions</w:t>
      </w:r>
    </w:p>
    <w:p w:rsidR="004E1F6C" w:rsidRPr="00CC601E" w:rsidRDefault="004E1F6C" w:rsidP="00B5418D">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Enables requesters to submit requests online via request submission portal and receive email updates on status of requests</w:t>
      </w:r>
    </w:p>
    <w:p w:rsidR="004E1F6C" w:rsidRPr="00CC601E" w:rsidRDefault="004E1F6C" w:rsidP="00B5418D">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Tracks detailed asset information, including history, configuration and related incidents</w:t>
      </w:r>
    </w:p>
    <w:p w:rsidR="00A03499" w:rsidRPr="00CC601E" w:rsidRDefault="00543128" w:rsidP="00CF022F">
      <w:pPr>
        <w:widowControl w:val="0"/>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Interaction with BA and onsite team through </w:t>
      </w:r>
      <w:r w:rsidR="00C251F0" w:rsidRPr="00CC601E">
        <w:rPr>
          <w:rFonts w:asciiTheme="minorHAnsi" w:eastAsia="Verdana" w:hAnsiTheme="minorHAnsi" w:cstheme="majorHAnsi"/>
          <w:bCs/>
          <w:sz w:val="22"/>
          <w:szCs w:val="22"/>
        </w:rPr>
        <w:t>mail</w:t>
      </w:r>
      <w:r w:rsidRPr="00CC601E">
        <w:rPr>
          <w:rFonts w:asciiTheme="minorHAnsi" w:eastAsia="Verdana" w:hAnsiTheme="minorHAnsi" w:cstheme="majorHAnsi"/>
          <w:bCs/>
          <w:sz w:val="22"/>
          <w:szCs w:val="22"/>
        </w:rPr>
        <w:t xml:space="preserve"> and calls to understand the requirement.</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Understand </w:t>
      </w:r>
      <w:r w:rsidR="00C251F0" w:rsidRPr="00CC601E">
        <w:rPr>
          <w:rFonts w:asciiTheme="minorHAnsi" w:eastAsia="Verdana" w:hAnsiTheme="minorHAnsi" w:cstheme="majorHAnsi"/>
          <w:bCs/>
          <w:sz w:val="22"/>
          <w:szCs w:val="22"/>
        </w:rPr>
        <w:t>the requirements</w:t>
      </w:r>
      <w:r w:rsidRPr="00CC601E">
        <w:rPr>
          <w:rFonts w:asciiTheme="minorHAnsi" w:eastAsia="Verdana" w:hAnsiTheme="minorHAnsi" w:cstheme="majorHAnsi"/>
          <w:bCs/>
          <w:sz w:val="22"/>
          <w:szCs w:val="22"/>
        </w:rPr>
        <w:t xml:space="preserve"> with client and preparation of technical specification documents.</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Responsible for development and webpage design.</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Involved in Database design</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Conducted code reviews. Coordinating with QA teams</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Integrated Google Maps API in the application to locate the properties.</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Ensuring Low Bug </w:t>
      </w:r>
      <w:r w:rsidR="00C251F0" w:rsidRPr="00CC601E">
        <w:rPr>
          <w:rFonts w:asciiTheme="minorHAnsi" w:eastAsia="Verdana" w:hAnsiTheme="minorHAnsi" w:cstheme="majorHAnsi"/>
          <w:bCs/>
          <w:sz w:val="22"/>
          <w:szCs w:val="22"/>
        </w:rPr>
        <w:t>Rate</w:t>
      </w:r>
      <w:r w:rsidRPr="00CC601E">
        <w:rPr>
          <w:rFonts w:asciiTheme="minorHAnsi" w:eastAsia="Verdana" w:hAnsiTheme="minorHAnsi" w:cstheme="majorHAnsi"/>
          <w:bCs/>
          <w:sz w:val="22"/>
          <w:szCs w:val="22"/>
        </w:rPr>
        <w:t xml:space="preserve"> during the development</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Involving in daily scrum meetings</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Demo the application to Client after each Sprint</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Preparing daily and weekly status reports about the progress of the tasks</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Research work wherever necessary</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Preparing mandatory metrics like Spill over story points, Spill over user stories, committed vs delivered, Resource utilization, Pre vs Post defects, Effort distribution.</w:t>
      </w:r>
    </w:p>
    <w:p w:rsidR="00D0644F" w:rsidRPr="00CC601E" w:rsidRDefault="00D0644F" w:rsidP="00D0644F">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Monitoring sprint Burndown chart and taking necessary measures when required.</w:t>
      </w:r>
    </w:p>
    <w:p w:rsidR="00A03499" w:rsidRPr="00CC601E" w:rsidRDefault="00A03499" w:rsidP="00CF022F">
      <w:pPr>
        <w:rPr>
          <w:rFonts w:asciiTheme="minorHAnsi" w:eastAsia="Verdana" w:hAnsiTheme="minorHAnsi" w:cstheme="majorHAnsi"/>
          <w:sz w:val="22"/>
          <w:szCs w:val="22"/>
        </w:rPr>
      </w:pPr>
    </w:p>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Technologies </w:t>
      </w:r>
      <w:r w:rsidR="00C251F0" w:rsidRPr="00CC601E">
        <w:rPr>
          <w:rFonts w:asciiTheme="minorHAnsi" w:eastAsia="Verdana" w:hAnsiTheme="minorHAnsi" w:cstheme="majorHAnsi"/>
          <w:b/>
          <w:sz w:val="22"/>
          <w:szCs w:val="22"/>
        </w:rPr>
        <w:t>Used:</w:t>
      </w:r>
    </w:p>
    <w:p w:rsidR="004B3B4A" w:rsidRPr="00CC601E" w:rsidRDefault="004B3B4A" w:rsidP="00B5418D">
      <w:pPr>
        <w:suppressAutoHyphens/>
        <w:jc w:val="both"/>
        <w:rPr>
          <w:rFonts w:asciiTheme="minorHAnsi" w:hAnsiTheme="minorHAnsi" w:cstheme="majorHAnsi"/>
          <w:b/>
          <w:color w:val="000000"/>
          <w:sz w:val="22"/>
          <w:szCs w:val="22"/>
        </w:rPr>
      </w:pPr>
      <w:r w:rsidRPr="00CC601E">
        <w:rPr>
          <w:rFonts w:asciiTheme="minorHAnsi" w:hAnsiTheme="minorHAnsi" w:cstheme="majorHAnsi"/>
          <w:bCs/>
          <w:color w:val="000000"/>
          <w:sz w:val="22"/>
          <w:szCs w:val="22"/>
        </w:rPr>
        <w:t xml:space="preserve">.Net Framework 4.5, VS 2013, </w:t>
      </w:r>
      <w:r w:rsidRPr="00CC601E">
        <w:rPr>
          <w:rFonts w:asciiTheme="minorHAnsi" w:hAnsiTheme="minorHAnsi" w:cstheme="majorHAnsi"/>
          <w:sz w:val="22"/>
          <w:szCs w:val="22"/>
        </w:rPr>
        <w:t xml:space="preserve">C#.Net, </w:t>
      </w:r>
      <w:r w:rsidR="006714E0" w:rsidRPr="00CC601E">
        <w:rPr>
          <w:rFonts w:asciiTheme="minorHAnsi" w:hAnsiTheme="minorHAnsi" w:cstheme="majorHAnsi"/>
          <w:sz w:val="22"/>
          <w:szCs w:val="22"/>
        </w:rPr>
        <w:t xml:space="preserve">Angular, </w:t>
      </w:r>
      <w:r w:rsidRPr="00CC601E">
        <w:rPr>
          <w:rFonts w:asciiTheme="minorHAnsi" w:hAnsiTheme="minorHAnsi" w:cstheme="majorHAnsi"/>
          <w:sz w:val="22"/>
          <w:szCs w:val="22"/>
        </w:rPr>
        <w:t>MVC5, Entity Framework Code First, SQL 2008 R2, Dev Express Controls, Web API, CSS3, HTML, Java Script JQuery, Json, LINQ, JQuery data tables.</w:t>
      </w:r>
    </w:p>
    <w:p w:rsidR="004B3B4A" w:rsidRPr="00CC601E" w:rsidRDefault="004B3B4A" w:rsidP="004B3B4A">
      <w:pPr>
        <w:rPr>
          <w:rFonts w:asciiTheme="minorHAnsi" w:hAnsiTheme="minorHAnsi" w:cstheme="majorHAnsi"/>
          <w:sz w:val="22"/>
          <w:szCs w:val="22"/>
        </w:rPr>
      </w:pPr>
    </w:p>
    <w:p w:rsidR="00F10EEE" w:rsidRPr="00CC601E" w:rsidRDefault="00F10EEE" w:rsidP="00F10EEE">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Valuelabs</w:t>
      </w:r>
      <w:r w:rsidR="00CD03E0" w:rsidRPr="00CC601E">
        <w:rPr>
          <w:rFonts w:asciiTheme="minorHAnsi" w:eastAsia="Verdana" w:hAnsiTheme="minorHAnsi" w:cstheme="majorHAnsi"/>
          <w:b/>
          <w:sz w:val="22"/>
          <w:szCs w:val="22"/>
        </w:rPr>
        <w:t xml:space="preserve">, </w:t>
      </w:r>
      <w:r w:rsidRPr="00CC601E">
        <w:rPr>
          <w:rFonts w:asciiTheme="minorHAnsi" w:eastAsia="Verdana" w:hAnsiTheme="minorHAnsi" w:cstheme="majorHAnsi"/>
          <w:b/>
          <w:sz w:val="22"/>
          <w:szCs w:val="22"/>
        </w:rPr>
        <w:t>Module Lead</w:t>
      </w:r>
      <w:r w:rsidR="00E26FBD">
        <w:rPr>
          <w:rFonts w:asciiTheme="minorHAnsi" w:eastAsia="Verdana" w:hAnsiTheme="minorHAnsi" w:cstheme="majorHAnsi"/>
          <w:b/>
          <w:sz w:val="22"/>
          <w:szCs w:val="22"/>
        </w:rPr>
        <w:t xml:space="preserve">,                                               </w:t>
      </w:r>
      <w:r w:rsidR="00D56331">
        <w:rPr>
          <w:rFonts w:asciiTheme="minorHAnsi" w:eastAsia="Verdana" w:hAnsiTheme="minorHAnsi" w:cstheme="majorHAnsi"/>
          <w:b/>
          <w:sz w:val="22"/>
          <w:szCs w:val="22"/>
        </w:rPr>
        <w:t xml:space="preserve"> </w:t>
      </w:r>
      <w:r w:rsidR="00D56331" w:rsidRPr="00CC601E">
        <w:rPr>
          <w:rFonts w:asciiTheme="minorHAnsi" w:eastAsia="Verdana" w:hAnsiTheme="minorHAnsi" w:cstheme="majorHAnsi"/>
          <w:sz w:val="22"/>
          <w:szCs w:val="22"/>
        </w:rPr>
        <w:t>Oct 2013 – Sept 2014</w:t>
      </w:r>
    </w:p>
    <w:p w:rsidR="00A03499" w:rsidRPr="00CC601E" w:rsidRDefault="00543128" w:rsidP="00CF022F">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00F10EEE" w:rsidRPr="00CC601E">
        <w:rPr>
          <w:rFonts w:asciiTheme="minorHAnsi" w:eastAsia="Verdana" w:hAnsiTheme="minorHAnsi" w:cstheme="majorHAnsi"/>
          <w:b/>
          <w:sz w:val="22"/>
          <w:szCs w:val="22"/>
        </w:rPr>
        <w:t>DCFx</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p>
    <w:p w:rsidR="00F10EEE" w:rsidRPr="00CC601E" w:rsidRDefault="00F10EEE" w:rsidP="00F10EEE">
      <w:pPr>
        <w:jc w:val="both"/>
        <w:rPr>
          <w:rFonts w:asciiTheme="minorHAnsi" w:hAnsiTheme="minorHAnsi" w:cstheme="majorHAnsi"/>
          <w:sz w:val="22"/>
          <w:szCs w:val="22"/>
        </w:rPr>
      </w:pPr>
      <w:r w:rsidRPr="00CC601E">
        <w:rPr>
          <w:rFonts w:asciiTheme="minorHAnsi" w:hAnsiTheme="minorHAnsi" w:cstheme="majorHAnsi"/>
          <w:sz w:val="22"/>
          <w:szCs w:val="22"/>
        </w:rPr>
        <w:t>ARGUS Express quickly and accurately values commercial properties. This powerful online application calculates property value by focusing on inputs that matter most. Can use the same methodology relied upon by asset managers and commercial appraisers to quickly estimate the value of the property.</w:t>
      </w:r>
    </w:p>
    <w:p w:rsidR="00F10EEE" w:rsidRPr="00CC601E" w:rsidRDefault="00C251F0" w:rsidP="00F10EEE">
      <w:pPr>
        <w:jc w:val="both"/>
        <w:rPr>
          <w:rFonts w:asciiTheme="minorHAnsi" w:hAnsiTheme="minorHAnsi" w:cstheme="majorHAnsi"/>
          <w:sz w:val="22"/>
          <w:szCs w:val="22"/>
        </w:rPr>
      </w:pPr>
      <w:r w:rsidRPr="00CC601E">
        <w:rPr>
          <w:rFonts w:asciiTheme="minorHAnsi" w:hAnsiTheme="minorHAnsi" w:cstheme="majorHAnsi"/>
          <w:sz w:val="22"/>
          <w:szCs w:val="22"/>
        </w:rPr>
        <w:t>Users</w:t>
      </w:r>
      <w:r w:rsidR="00F10EEE" w:rsidRPr="00CC601E">
        <w:rPr>
          <w:rFonts w:asciiTheme="minorHAnsi" w:hAnsiTheme="minorHAnsi" w:cstheme="majorHAnsi"/>
          <w:sz w:val="22"/>
          <w:szCs w:val="22"/>
        </w:rPr>
        <w:t xml:space="preserve"> need to select a property type, enter a few basic facts and get a value. Quickly determine a commercial property value with as much, or as little, information as </w:t>
      </w:r>
      <w:r w:rsidR="00D56331" w:rsidRPr="00CC601E">
        <w:rPr>
          <w:rFonts w:asciiTheme="minorHAnsi" w:hAnsiTheme="minorHAnsi" w:cstheme="majorHAnsi"/>
          <w:sz w:val="22"/>
          <w:szCs w:val="22"/>
        </w:rPr>
        <w:t>customers must</w:t>
      </w:r>
      <w:r w:rsidR="00F10EEE" w:rsidRPr="00CC601E">
        <w:rPr>
          <w:rFonts w:asciiTheme="minorHAnsi" w:hAnsiTheme="minorHAnsi" w:cstheme="majorHAnsi"/>
          <w:sz w:val="22"/>
          <w:szCs w:val="22"/>
        </w:rPr>
        <w:t xml:space="preserve"> enter.</w:t>
      </w:r>
    </w:p>
    <w:p w:rsidR="00F10EEE" w:rsidRPr="00CC601E" w:rsidRDefault="00F10EEE" w:rsidP="00F10EEE">
      <w:pPr>
        <w:jc w:val="both"/>
        <w:rPr>
          <w:rFonts w:asciiTheme="minorHAnsi" w:hAnsiTheme="minorHAnsi" w:cstheme="majorHAnsi"/>
          <w:sz w:val="22"/>
          <w:szCs w:val="22"/>
        </w:rPr>
      </w:pPr>
      <w:r w:rsidRPr="00CC601E">
        <w:rPr>
          <w:rFonts w:asciiTheme="minorHAnsi" w:hAnsiTheme="minorHAnsi" w:cstheme="majorHAnsi"/>
          <w:sz w:val="22"/>
          <w:szCs w:val="22"/>
        </w:rPr>
        <w:t>ARGUS Express is clear, coherent, and easy to understand.</w:t>
      </w:r>
    </w:p>
    <w:p w:rsidR="00A03499" w:rsidRPr="00CC601E" w:rsidRDefault="00A03499" w:rsidP="00CF022F">
      <w:pPr>
        <w:rPr>
          <w:rFonts w:asciiTheme="minorHAnsi" w:eastAsia="Verdana" w:hAnsiTheme="minorHAnsi" w:cstheme="majorHAnsi"/>
          <w:sz w:val="22"/>
          <w:szCs w:val="22"/>
        </w:rPr>
      </w:pPr>
    </w:p>
    <w:p w:rsidR="00A03499" w:rsidRPr="00CC601E" w:rsidRDefault="00543128" w:rsidP="00CF022F">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r w:rsidRPr="00CC601E">
        <w:rPr>
          <w:rFonts w:asciiTheme="minorHAnsi" w:eastAsia="Verdana" w:hAnsiTheme="minorHAnsi" w:cstheme="majorHAnsi"/>
          <w:sz w:val="22"/>
          <w:szCs w:val="22"/>
        </w:rPr>
        <w: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Interaction with BA and onsite team through </w:t>
      </w:r>
      <w:r w:rsidR="00C251F0" w:rsidRPr="00CC601E">
        <w:rPr>
          <w:rFonts w:asciiTheme="minorHAnsi" w:eastAsia="Verdana" w:hAnsiTheme="minorHAnsi" w:cstheme="majorHAnsi"/>
          <w:bCs/>
          <w:sz w:val="22"/>
          <w:szCs w:val="22"/>
        </w:rPr>
        <w:t>mail</w:t>
      </w:r>
      <w:r w:rsidRPr="00CC601E">
        <w:rPr>
          <w:rFonts w:asciiTheme="minorHAnsi" w:eastAsia="Verdana" w:hAnsiTheme="minorHAnsi" w:cstheme="majorHAnsi"/>
          <w:bCs/>
          <w:sz w:val="22"/>
          <w:szCs w:val="22"/>
        </w:rPr>
        <w:t xml:space="preserve"> and calls to understand the requirement.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Understand </w:t>
      </w:r>
      <w:r w:rsidR="00C251F0" w:rsidRPr="00CC601E">
        <w:rPr>
          <w:rFonts w:asciiTheme="minorHAnsi" w:eastAsia="Verdana" w:hAnsiTheme="minorHAnsi" w:cstheme="majorHAnsi"/>
          <w:bCs/>
          <w:sz w:val="22"/>
          <w:szCs w:val="22"/>
        </w:rPr>
        <w:t>the requirements</w:t>
      </w:r>
      <w:r w:rsidRPr="00CC601E">
        <w:rPr>
          <w:rFonts w:asciiTheme="minorHAnsi" w:eastAsia="Verdana" w:hAnsiTheme="minorHAnsi" w:cstheme="majorHAnsi"/>
          <w:bCs/>
          <w:sz w:val="22"/>
          <w:szCs w:val="22"/>
        </w:rPr>
        <w:t xml:space="preserve"> with client and preparation of technical specification documents.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Responsible for development and webpage design.</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Involved in Database design</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Conducted code reviews. Coordinating with QA teams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Integrated Google Maps API </w:t>
      </w:r>
      <w:r w:rsidR="00C251F0" w:rsidRPr="00CC601E">
        <w:rPr>
          <w:rFonts w:asciiTheme="minorHAnsi" w:eastAsia="Verdana" w:hAnsiTheme="minorHAnsi" w:cstheme="majorHAnsi"/>
          <w:bCs/>
          <w:sz w:val="22"/>
          <w:szCs w:val="22"/>
        </w:rPr>
        <w:t>into</w:t>
      </w:r>
      <w:r w:rsidRPr="00CC601E">
        <w:rPr>
          <w:rFonts w:asciiTheme="minorHAnsi" w:eastAsia="Verdana" w:hAnsiTheme="minorHAnsi" w:cstheme="majorHAnsi"/>
          <w:bCs/>
          <w:sz w:val="22"/>
          <w:szCs w:val="22"/>
        </w:rPr>
        <w:t xml:space="preserve"> the application to locate the properties.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Ensuring Low Bug </w:t>
      </w:r>
      <w:r w:rsidR="00C251F0" w:rsidRPr="00CC601E">
        <w:rPr>
          <w:rFonts w:asciiTheme="minorHAnsi" w:eastAsia="Verdana" w:hAnsiTheme="minorHAnsi" w:cstheme="majorHAnsi"/>
          <w:bCs/>
          <w:sz w:val="22"/>
          <w:szCs w:val="22"/>
        </w:rPr>
        <w:t>Rate</w:t>
      </w:r>
      <w:r w:rsidRPr="00CC601E">
        <w:rPr>
          <w:rFonts w:asciiTheme="minorHAnsi" w:eastAsia="Verdana" w:hAnsiTheme="minorHAnsi" w:cstheme="majorHAnsi"/>
          <w:bCs/>
          <w:sz w:val="22"/>
          <w:szCs w:val="22"/>
        </w:rPr>
        <w:t xml:space="preserve"> during the development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Involving in daily scrum meetings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Demo the application to Client after each Sprint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Preparing daily and weekly status reports about the progress of the tasks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Research work wherever necessary</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lastRenderedPageBreak/>
        <w:t>Preparing mandatory metrics like Spill over story points, Spill over user stories, committed vs delivered, Resource utilization, Pre vs Post defects, Effort distribution.</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Monitoring sprint Burndown chart and taking necessary measures when required.</w:t>
      </w:r>
    </w:p>
    <w:p w:rsidR="00A03499" w:rsidRPr="00CC601E" w:rsidRDefault="00A03499" w:rsidP="00CF022F">
      <w:pPr>
        <w:jc w:val="both"/>
        <w:rPr>
          <w:rFonts w:asciiTheme="minorHAnsi" w:eastAsia="Verdana" w:hAnsiTheme="minorHAnsi" w:cstheme="majorHAnsi"/>
          <w:sz w:val="22"/>
          <w:szCs w:val="22"/>
        </w:rPr>
      </w:pPr>
    </w:p>
    <w:p w:rsidR="00A03499" w:rsidRPr="00CC601E" w:rsidRDefault="00543128" w:rsidP="00CF022F">
      <w:pPr>
        <w:jc w:val="both"/>
        <w:rPr>
          <w:rFonts w:asciiTheme="minorHAnsi" w:eastAsia="Verdana" w:hAnsiTheme="minorHAnsi" w:cstheme="majorHAnsi"/>
          <w:color w:val="000000"/>
          <w:sz w:val="22"/>
          <w:szCs w:val="22"/>
        </w:rPr>
      </w:pPr>
      <w:r w:rsidRPr="00CC601E">
        <w:rPr>
          <w:rFonts w:asciiTheme="minorHAnsi" w:eastAsia="Verdana" w:hAnsiTheme="minorHAnsi" w:cstheme="majorHAnsi"/>
          <w:b/>
          <w:color w:val="000000"/>
          <w:sz w:val="22"/>
          <w:szCs w:val="22"/>
        </w:rPr>
        <w:t xml:space="preserve">Technologies Used: </w:t>
      </w:r>
    </w:p>
    <w:p w:rsidR="00F10EEE" w:rsidRPr="00CC601E" w:rsidRDefault="00F10EEE" w:rsidP="00F10EEE">
      <w:pPr>
        <w:suppressAutoHyphens/>
        <w:rPr>
          <w:rFonts w:asciiTheme="minorHAnsi" w:hAnsiTheme="minorHAnsi" w:cstheme="majorHAnsi"/>
          <w:b/>
          <w:color w:val="000000"/>
          <w:sz w:val="22"/>
          <w:szCs w:val="22"/>
        </w:rPr>
      </w:pPr>
      <w:r w:rsidRPr="00CC601E">
        <w:rPr>
          <w:rFonts w:asciiTheme="minorHAnsi" w:hAnsiTheme="minorHAnsi" w:cstheme="majorHAnsi"/>
          <w:bCs/>
          <w:color w:val="000000"/>
          <w:sz w:val="22"/>
          <w:szCs w:val="22"/>
        </w:rPr>
        <w:t xml:space="preserve">.Net Framework 4.5, VS 2013, </w:t>
      </w:r>
      <w:r w:rsidRPr="00CC601E">
        <w:rPr>
          <w:rFonts w:asciiTheme="minorHAnsi" w:hAnsiTheme="minorHAnsi" w:cstheme="majorHAnsi"/>
          <w:sz w:val="22"/>
          <w:szCs w:val="22"/>
        </w:rPr>
        <w:t>C#.Net, MVC5, EmberJs, Entity Framework Code First, SQL 2008 R2, Dev Express Controls, Web API, Amazon S3 Server, CSS3, HTML, Google Maps API, Java Script JQuery, Json, LINQ, JQuery datatables.</w:t>
      </w:r>
    </w:p>
    <w:p w:rsidR="00A03499" w:rsidRPr="00CC601E" w:rsidRDefault="00A03499" w:rsidP="00CF022F">
      <w:pPr>
        <w:rPr>
          <w:rFonts w:asciiTheme="minorHAnsi" w:eastAsia="Verdana" w:hAnsiTheme="minorHAnsi" w:cstheme="majorHAnsi"/>
          <w:sz w:val="22"/>
          <w:szCs w:val="22"/>
        </w:rPr>
      </w:pPr>
    </w:p>
    <w:p w:rsidR="00F10EEE" w:rsidRPr="00CC601E" w:rsidRDefault="00F10EEE" w:rsidP="00F10EEE">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Valuelabs, Module Lead</w:t>
      </w:r>
      <w:r w:rsidR="00E26FBD">
        <w:rPr>
          <w:rFonts w:asciiTheme="minorHAnsi" w:eastAsia="Verdana" w:hAnsiTheme="minorHAnsi" w:cstheme="majorHAnsi"/>
          <w:b/>
          <w:sz w:val="22"/>
          <w:szCs w:val="22"/>
        </w:rPr>
        <w:t xml:space="preserve">,                                                </w:t>
      </w:r>
      <w:r w:rsidR="00D56331">
        <w:rPr>
          <w:rFonts w:asciiTheme="minorHAnsi" w:eastAsia="Verdana" w:hAnsiTheme="minorHAnsi" w:cstheme="majorHAnsi"/>
          <w:b/>
          <w:sz w:val="22"/>
          <w:szCs w:val="22"/>
        </w:rPr>
        <w:t xml:space="preserve">  </w:t>
      </w:r>
      <w:r w:rsidR="00D56331" w:rsidRPr="00CC601E">
        <w:rPr>
          <w:rFonts w:asciiTheme="minorHAnsi" w:eastAsia="Verdana" w:hAnsiTheme="minorHAnsi" w:cstheme="majorHAnsi"/>
          <w:sz w:val="22"/>
          <w:szCs w:val="22"/>
        </w:rPr>
        <w:t>Dec 2011 – Oct 2013</w:t>
      </w:r>
    </w:p>
    <w:p w:rsidR="00A03499" w:rsidRPr="00CC601E" w:rsidRDefault="00543128" w:rsidP="00CF022F">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00F10EEE" w:rsidRPr="00CC601E">
        <w:rPr>
          <w:rFonts w:asciiTheme="minorHAnsi" w:hAnsiTheme="minorHAnsi" w:cstheme="majorHAnsi"/>
          <w:sz w:val="22"/>
          <w:szCs w:val="22"/>
        </w:rPr>
        <w:t>Argus Symphony</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00DB13E0" w:rsidRPr="00CC601E">
        <w:rPr>
          <w:rFonts w:asciiTheme="minorHAnsi" w:eastAsia="Verdana" w:hAnsiTheme="minorHAnsi" w:cstheme="majorHAnsi"/>
          <w:sz w:val="22"/>
          <w:szCs w:val="22"/>
        </w:rPr>
        <w:tab/>
      </w:r>
      <w:r w:rsidR="00DB13E0" w:rsidRPr="00CC601E">
        <w:rPr>
          <w:rFonts w:asciiTheme="minorHAnsi" w:eastAsia="Verdana" w:hAnsiTheme="minorHAnsi" w:cstheme="majorHAnsi"/>
          <w:sz w:val="22"/>
          <w:szCs w:val="22"/>
        </w:rPr>
        <w:tab/>
      </w:r>
      <w:r w:rsidR="000621F5" w:rsidRPr="00CC601E">
        <w:rPr>
          <w:rFonts w:asciiTheme="minorHAnsi" w:eastAsia="Verdana" w:hAnsiTheme="minorHAnsi" w:cstheme="majorHAnsi"/>
          <w:sz w:val="22"/>
          <w:szCs w:val="22"/>
        </w:rPr>
        <w:tab/>
      </w:r>
      <w:r w:rsidR="000621F5" w:rsidRPr="00CC601E">
        <w:rPr>
          <w:rFonts w:asciiTheme="minorHAnsi" w:eastAsia="Verdana" w:hAnsiTheme="minorHAnsi" w:cstheme="majorHAnsi"/>
          <w:sz w:val="22"/>
          <w:szCs w:val="22"/>
        </w:rPr>
        <w:tab/>
      </w:r>
    </w:p>
    <w:p w:rsidR="00F10EEE" w:rsidRPr="00CC601E" w:rsidRDefault="00F10EEE" w:rsidP="00F10EEE">
      <w:pPr>
        <w:jc w:val="both"/>
        <w:rPr>
          <w:rFonts w:asciiTheme="minorHAnsi" w:hAnsiTheme="minorHAnsi" w:cstheme="majorHAnsi"/>
          <w:sz w:val="22"/>
          <w:szCs w:val="22"/>
        </w:rPr>
      </w:pPr>
      <w:r w:rsidRPr="00CC601E">
        <w:rPr>
          <w:rFonts w:asciiTheme="minorHAnsi" w:hAnsiTheme="minorHAnsi" w:cstheme="majorHAnsi"/>
          <w:sz w:val="22"/>
          <w:szCs w:val="22"/>
        </w:rPr>
        <w:t xml:space="preserve">ARGUS Symphony is an integrated platform that aggregates all the data needed to research, value, manage and transact public and private real estate, and </w:t>
      </w:r>
      <w:r w:rsidR="00C251F0" w:rsidRPr="00CC601E">
        <w:rPr>
          <w:rFonts w:asciiTheme="minorHAnsi" w:hAnsiTheme="minorHAnsi" w:cstheme="majorHAnsi"/>
          <w:sz w:val="22"/>
          <w:szCs w:val="22"/>
        </w:rPr>
        <w:t>all</w:t>
      </w:r>
      <w:r w:rsidRPr="00CC601E">
        <w:rPr>
          <w:rFonts w:asciiTheme="minorHAnsi" w:hAnsiTheme="minorHAnsi" w:cstheme="majorHAnsi"/>
          <w:sz w:val="22"/>
          <w:szCs w:val="22"/>
        </w:rPr>
        <w:t xml:space="preserve"> the tools needed to analyze, manage and report on those assets. Aggregate different data sources </w:t>
      </w:r>
      <w:r w:rsidR="00C251F0" w:rsidRPr="00CC601E">
        <w:rPr>
          <w:rFonts w:asciiTheme="minorHAnsi" w:hAnsiTheme="minorHAnsi" w:cstheme="majorHAnsi"/>
          <w:sz w:val="22"/>
          <w:szCs w:val="22"/>
        </w:rPr>
        <w:t>into</w:t>
      </w:r>
      <w:r w:rsidRPr="00CC601E">
        <w:rPr>
          <w:rFonts w:asciiTheme="minorHAnsi" w:hAnsiTheme="minorHAnsi" w:cstheme="majorHAnsi"/>
          <w:sz w:val="22"/>
          <w:szCs w:val="22"/>
        </w:rPr>
        <w:t xml:space="preserve"> multiple formats into the application for reporting, analysis and integration.</w:t>
      </w:r>
    </w:p>
    <w:p w:rsidR="00F10EEE" w:rsidRPr="00CC601E" w:rsidRDefault="00F10EEE" w:rsidP="00F10EEE">
      <w:pPr>
        <w:jc w:val="both"/>
        <w:rPr>
          <w:rFonts w:asciiTheme="minorHAnsi" w:hAnsiTheme="minorHAnsi" w:cstheme="majorHAnsi"/>
          <w:sz w:val="22"/>
          <w:szCs w:val="22"/>
        </w:rPr>
      </w:pPr>
    </w:p>
    <w:p w:rsidR="00F10EEE" w:rsidRPr="00CC601E" w:rsidRDefault="00F10EEE" w:rsidP="00F10EEE">
      <w:pPr>
        <w:pStyle w:val="BodyText"/>
        <w:rPr>
          <w:rFonts w:asciiTheme="minorHAnsi" w:hAnsiTheme="minorHAnsi" w:cstheme="majorHAnsi"/>
          <w:sz w:val="22"/>
          <w:szCs w:val="22"/>
        </w:rPr>
      </w:pPr>
      <w:r w:rsidRPr="00CC601E">
        <w:rPr>
          <w:rFonts w:asciiTheme="minorHAnsi" w:hAnsiTheme="minorHAnsi" w:cstheme="majorHAnsi"/>
          <w:sz w:val="22"/>
          <w:szCs w:val="22"/>
        </w:rPr>
        <w:t>The user can import financial, demographic, real estate data, pictures, and Word documents into the application. This means the valuation, cash flow assumptions, and other data can be aggregated with records of comparable deals, gross domestic product figures, demographics, and inflation forecasts.</w:t>
      </w:r>
    </w:p>
    <w:p w:rsidR="00A03499" w:rsidRPr="00CC601E" w:rsidRDefault="00543128" w:rsidP="00CF022F">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r w:rsidRPr="00CC601E">
        <w:rPr>
          <w:rFonts w:asciiTheme="minorHAnsi" w:eastAsia="Verdana" w:hAnsiTheme="minorHAnsi" w:cstheme="majorHAnsi"/>
          <w:sz w:val="22"/>
          <w:szCs w:val="22"/>
        </w:rPr>
        <w: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Interaction with BA and onsite team through </w:t>
      </w:r>
      <w:r w:rsidR="00C251F0" w:rsidRPr="00CC601E">
        <w:rPr>
          <w:rFonts w:asciiTheme="minorHAnsi" w:eastAsia="Verdana" w:hAnsiTheme="minorHAnsi" w:cstheme="majorHAnsi"/>
          <w:bCs/>
          <w:sz w:val="22"/>
          <w:szCs w:val="22"/>
        </w:rPr>
        <w:t>mail</w:t>
      </w:r>
      <w:r w:rsidRPr="00CC601E">
        <w:rPr>
          <w:rFonts w:asciiTheme="minorHAnsi" w:eastAsia="Verdana" w:hAnsiTheme="minorHAnsi" w:cstheme="majorHAnsi"/>
          <w:bCs/>
          <w:sz w:val="22"/>
          <w:szCs w:val="22"/>
        </w:rPr>
        <w:t xml:space="preserve"> and calls to understand the requirement.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Understand </w:t>
      </w:r>
      <w:r w:rsidR="00C251F0" w:rsidRPr="00CC601E">
        <w:rPr>
          <w:rFonts w:asciiTheme="minorHAnsi" w:eastAsia="Verdana" w:hAnsiTheme="minorHAnsi" w:cstheme="majorHAnsi"/>
          <w:bCs/>
          <w:sz w:val="22"/>
          <w:szCs w:val="22"/>
        </w:rPr>
        <w:t>the requirements</w:t>
      </w:r>
      <w:r w:rsidRPr="00CC601E">
        <w:rPr>
          <w:rFonts w:asciiTheme="minorHAnsi" w:eastAsia="Verdana" w:hAnsiTheme="minorHAnsi" w:cstheme="majorHAnsi"/>
          <w:bCs/>
          <w:sz w:val="22"/>
          <w:szCs w:val="22"/>
        </w:rPr>
        <w:t xml:space="preserve"> with client and preparation of technical specification documents.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Responsible for development and webpage design.</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Involved in Database design</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Conducted code reviews. Coordinating with QA teams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Integrated Google Maps API </w:t>
      </w:r>
      <w:r w:rsidR="00C251F0" w:rsidRPr="00CC601E">
        <w:rPr>
          <w:rFonts w:asciiTheme="minorHAnsi" w:eastAsia="Verdana" w:hAnsiTheme="minorHAnsi" w:cstheme="majorHAnsi"/>
          <w:bCs/>
          <w:sz w:val="22"/>
          <w:szCs w:val="22"/>
        </w:rPr>
        <w:t>into</w:t>
      </w:r>
      <w:r w:rsidRPr="00CC601E">
        <w:rPr>
          <w:rFonts w:asciiTheme="minorHAnsi" w:eastAsia="Verdana" w:hAnsiTheme="minorHAnsi" w:cstheme="majorHAnsi"/>
          <w:bCs/>
          <w:sz w:val="22"/>
          <w:szCs w:val="22"/>
        </w:rPr>
        <w:t xml:space="preserve"> the application to locate the properties.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Created a Generic component using DevExpress charts to generate different kinds of charts dynamically based on the user preference.</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 xml:space="preserve">Ensuring Low Bug </w:t>
      </w:r>
      <w:r w:rsidR="00C251F0" w:rsidRPr="00CC601E">
        <w:rPr>
          <w:rFonts w:asciiTheme="minorHAnsi" w:eastAsia="Verdana" w:hAnsiTheme="minorHAnsi" w:cstheme="majorHAnsi"/>
          <w:bCs/>
          <w:sz w:val="22"/>
          <w:szCs w:val="22"/>
        </w:rPr>
        <w:t>Rate</w:t>
      </w:r>
      <w:r w:rsidRPr="00CC601E">
        <w:rPr>
          <w:rFonts w:asciiTheme="minorHAnsi" w:eastAsia="Verdana" w:hAnsiTheme="minorHAnsi" w:cstheme="majorHAnsi"/>
          <w:bCs/>
          <w:sz w:val="22"/>
          <w:szCs w:val="22"/>
        </w:rPr>
        <w:t xml:space="preserve"> during the development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Involving in daily scrum meetings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Demo the application to Client after each Sprint</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Preparing daily and weekly status reports about the progress of the tasks</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Research work wherever necessary</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Preparing mandatory metrics like Spill over story points, Spill over user stories, committed vs delivered, Resource utilization, Pre vs Post defects, Effort distribution.</w:t>
      </w:r>
    </w:p>
    <w:p w:rsidR="00F10EEE" w:rsidRPr="00CC601E" w:rsidRDefault="00F10EEE" w:rsidP="00F10EEE">
      <w:pPr>
        <w:numPr>
          <w:ilvl w:val="0"/>
          <w:numId w:val="8"/>
        </w:numPr>
        <w:rPr>
          <w:rFonts w:asciiTheme="minorHAnsi" w:eastAsia="Verdana" w:hAnsiTheme="minorHAnsi" w:cstheme="majorHAnsi"/>
          <w:bCs/>
          <w:sz w:val="22"/>
          <w:szCs w:val="22"/>
        </w:rPr>
      </w:pPr>
      <w:r w:rsidRPr="00CC601E">
        <w:rPr>
          <w:rFonts w:asciiTheme="minorHAnsi" w:eastAsia="Verdana" w:hAnsiTheme="minorHAnsi" w:cstheme="majorHAnsi"/>
          <w:bCs/>
          <w:sz w:val="22"/>
          <w:szCs w:val="22"/>
        </w:rPr>
        <w:t>Monitoring sprint Burndown chart and taking necessary measures when required.</w:t>
      </w:r>
    </w:p>
    <w:p w:rsidR="00A03499" w:rsidRPr="00CC601E" w:rsidRDefault="00A03499" w:rsidP="00CF022F">
      <w:pPr>
        <w:tabs>
          <w:tab w:val="left" w:pos="720"/>
        </w:tabs>
        <w:ind w:left="360" w:hanging="360"/>
        <w:jc w:val="both"/>
        <w:rPr>
          <w:rFonts w:asciiTheme="minorHAnsi" w:eastAsia="Verdana" w:hAnsiTheme="minorHAnsi" w:cstheme="majorHAnsi"/>
          <w:color w:val="000000"/>
          <w:sz w:val="22"/>
          <w:szCs w:val="22"/>
        </w:rPr>
      </w:pPr>
    </w:p>
    <w:p w:rsidR="00A03499" w:rsidRPr="00CC601E" w:rsidRDefault="00543128" w:rsidP="00CF022F">
      <w:pPr>
        <w:jc w:val="both"/>
        <w:rPr>
          <w:rFonts w:asciiTheme="minorHAnsi" w:eastAsia="Verdana" w:hAnsiTheme="minorHAnsi" w:cstheme="majorHAnsi"/>
          <w:color w:val="000000"/>
          <w:sz w:val="22"/>
          <w:szCs w:val="22"/>
        </w:rPr>
      </w:pPr>
      <w:r w:rsidRPr="00CC601E">
        <w:rPr>
          <w:rFonts w:asciiTheme="minorHAnsi" w:eastAsia="Verdana" w:hAnsiTheme="minorHAnsi" w:cstheme="majorHAnsi"/>
          <w:b/>
          <w:color w:val="000000"/>
          <w:sz w:val="22"/>
          <w:szCs w:val="22"/>
        </w:rPr>
        <w:t>Technolog</w:t>
      </w:r>
      <w:r w:rsidR="00E41FCB" w:rsidRPr="00CC601E">
        <w:rPr>
          <w:rFonts w:asciiTheme="minorHAnsi" w:eastAsia="Verdana" w:hAnsiTheme="minorHAnsi" w:cstheme="majorHAnsi"/>
          <w:b/>
          <w:color w:val="000000"/>
          <w:sz w:val="22"/>
          <w:szCs w:val="22"/>
        </w:rPr>
        <w:t>ies</w:t>
      </w:r>
      <w:r w:rsidRPr="00CC601E">
        <w:rPr>
          <w:rFonts w:asciiTheme="minorHAnsi" w:eastAsia="Verdana" w:hAnsiTheme="minorHAnsi" w:cstheme="majorHAnsi"/>
          <w:b/>
          <w:color w:val="000000"/>
          <w:sz w:val="22"/>
          <w:szCs w:val="22"/>
        </w:rPr>
        <w:t xml:space="preserve"> Used: </w:t>
      </w:r>
    </w:p>
    <w:p w:rsidR="00F10EEE" w:rsidRPr="00CC601E" w:rsidRDefault="00F10EEE" w:rsidP="00F10EEE">
      <w:pPr>
        <w:suppressAutoHyphens/>
        <w:jc w:val="both"/>
        <w:rPr>
          <w:rFonts w:asciiTheme="minorHAnsi" w:hAnsiTheme="minorHAnsi" w:cstheme="majorHAnsi"/>
          <w:b/>
          <w:color w:val="000000"/>
          <w:sz w:val="22"/>
          <w:szCs w:val="22"/>
        </w:rPr>
      </w:pPr>
      <w:r w:rsidRPr="00CC601E">
        <w:rPr>
          <w:rFonts w:asciiTheme="minorHAnsi" w:hAnsiTheme="minorHAnsi" w:cstheme="majorHAnsi"/>
          <w:bCs/>
          <w:color w:val="000000"/>
          <w:sz w:val="22"/>
          <w:szCs w:val="22"/>
        </w:rPr>
        <w:t xml:space="preserve">.Net Framework 4.5, VS 2013, </w:t>
      </w:r>
      <w:r w:rsidRPr="00CC601E">
        <w:rPr>
          <w:rFonts w:asciiTheme="minorHAnsi" w:hAnsiTheme="minorHAnsi" w:cstheme="majorHAnsi"/>
          <w:sz w:val="22"/>
          <w:szCs w:val="22"/>
        </w:rPr>
        <w:t>C#.Net, ASP.Net, SQL 2008 R2, SSRS, Dev Express Controls, CSS3, Google Maps API, Java Script JQuery, Json, Json Editor, LINQ, ADO.Net, WCF, XML, DHTMLX, Amazon web service, Amazon S3 Server.</w:t>
      </w:r>
    </w:p>
    <w:p w:rsidR="00F10EEE" w:rsidRPr="00CC601E" w:rsidRDefault="00F10EEE" w:rsidP="00CF022F">
      <w:pPr>
        <w:jc w:val="both"/>
        <w:rPr>
          <w:rFonts w:asciiTheme="minorHAnsi" w:eastAsia="Verdana" w:hAnsiTheme="minorHAnsi" w:cstheme="majorHAnsi"/>
          <w:sz w:val="22"/>
          <w:szCs w:val="22"/>
        </w:rPr>
      </w:pPr>
    </w:p>
    <w:p w:rsidR="00F10EEE" w:rsidRPr="00CC601E" w:rsidRDefault="00F10EEE" w:rsidP="00F10EEE">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Valuelabs, Module Lead</w:t>
      </w:r>
      <w:r w:rsidR="00E26FBD">
        <w:rPr>
          <w:rFonts w:asciiTheme="minorHAnsi" w:eastAsia="Verdana" w:hAnsiTheme="minorHAnsi" w:cstheme="majorHAnsi"/>
          <w:b/>
          <w:sz w:val="22"/>
          <w:szCs w:val="22"/>
        </w:rPr>
        <w:t xml:space="preserve">,                      </w:t>
      </w:r>
      <w:r w:rsidR="00E362BD">
        <w:rPr>
          <w:rFonts w:asciiTheme="minorHAnsi" w:eastAsia="Verdana" w:hAnsiTheme="minorHAnsi" w:cstheme="majorHAnsi"/>
          <w:b/>
          <w:sz w:val="22"/>
          <w:szCs w:val="22"/>
        </w:rPr>
        <w:t xml:space="preserve">                         </w:t>
      </w:r>
      <w:r w:rsidR="00E362BD" w:rsidRPr="00CC601E">
        <w:rPr>
          <w:rFonts w:asciiTheme="minorHAnsi" w:eastAsia="Verdana" w:hAnsiTheme="minorHAnsi" w:cstheme="majorHAnsi"/>
          <w:sz w:val="22"/>
          <w:szCs w:val="22"/>
        </w:rPr>
        <w:t>Oct 2010 – Nov 2011</w:t>
      </w:r>
    </w:p>
    <w:p w:rsidR="00F10EEE" w:rsidRPr="00CC601E" w:rsidRDefault="00F10EEE" w:rsidP="00F10EEE">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Pr="00CC601E">
        <w:rPr>
          <w:rFonts w:asciiTheme="minorHAnsi" w:hAnsiTheme="minorHAnsi" w:cstheme="majorHAnsi"/>
          <w:b/>
          <w:bCs/>
          <w:color w:val="000000"/>
          <w:sz w:val="22"/>
          <w:szCs w:val="22"/>
        </w:rPr>
        <w:t>Argus Comparables</w:t>
      </w:r>
      <w:r w:rsidRPr="00CC601E">
        <w:rPr>
          <w:rFonts w:asciiTheme="minorHAnsi" w:eastAsia="Verdana" w:hAnsiTheme="minorHAnsi" w:cstheme="majorHAnsi"/>
          <w:b/>
          <w:sz w:val="22"/>
          <w:szCs w:val="22"/>
        </w:rPr>
        <w:tab/>
      </w:r>
      <w:r w:rsidRPr="00CC601E">
        <w:rPr>
          <w:rFonts w:asciiTheme="minorHAnsi" w:eastAsia="Verdana" w:hAnsiTheme="minorHAnsi" w:cstheme="majorHAnsi"/>
          <w:b/>
          <w:sz w:val="22"/>
          <w:szCs w:val="22"/>
        </w:rPr>
        <w:tab/>
      </w:r>
      <w:r w:rsidRPr="00CC601E">
        <w:rPr>
          <w:rFonts w:asciiTheme="minorHAnsi" w:eastAsia="Verdana" w:hAnsiTheme="minorHAnsi" w:cstheme="majorHAnsi"/>
          <w:sz w:val="22"/>
          <w:szCs w:val="22"/>
        </w:rPr>
        <w:tab/>
      </w:r>
      <w:r w:rsidRPr="00CC601E">
        <w:rPr>
          <w:rFonts w:asciiTheme="minorHAnsi" w:eastAsia="Verdana" w:hAnsiTheme="minorHAnsi" w:cstheme="majorHAnsi"/>
          <w:sz w:val="22"/>
          <w:szCs w:val="22"/>
        </w:rPr>
        <w:tab/>
      </w:r>
      <w:r w:rsidR="003A318B" w:rsidRPr="00CC601E">
        <w:rPr>
          <w:rFonts w:asciiTheme="minorHAnsi" w:eastAsia="Verdana" w:hAnsiTheme="minorHAnsi" w:cstheme="majorHAnsi"/>
          <w:sz w:val="22"/>
          <w:szCs w:val="22"/>
        </w:rPr>
        <w:tab/>
      </w:r>
      <w:r w:rsidR="003A318B" w:rsidRPr="00CC601E">
        <w:rPr>
          <w:rFonts w:asciiTheme="minorHAnsi" w:eastAsia="Verdana" w:hAnsiTheme="minorHAnsi" w:cstheme="majorHAnsi"/>
          <w:sz w:val="22"/>
          <w:szCs w:val="22"/>
        </w:rPr>
        <w:tab/>
      </w:r>
    </w:p>
    <w:p w:rsidR="0036568F" w:rsidRPr="00CC601E" w:rsidRDefault="0036568F" w:rsidP="0036568F">
      <w:pPr>
        <w:widowControl w:val="0"/>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 xml:space="preserve">Argus Comparables is a responsive web application, which helps to analyze their business and to increase </w:t>
      </w:r>
      <w:r w:rsidR="00C251F0" w:rsidRPr="00CC601E">
        <w:rPr>
          <w:rFonts w:asciiTheme="minorHAnsi" w:hAnsiTheme="minorHAnsi" w:cstheme="majorHAnsi"/>
          <w:bCs/>
          <w:color w:val="000000"/>
          <w:sz w:val="22"/>
          <w:szCs w:val="22"/>
        </w:rPr>
        <w:t>business</w:t>
      </w:r>
      <w:r w:rsidRPr="00CC601E">
        <w:rPr>
          <w:rFonts w:asciiTheme="minorHAnsi" w:hAnsiTheme="minorHAnsi" w:cstheme="majorHAnsi"/>
          <w:bCs/>
          <w:color w:val="000000"/>
          <w:sz w:val="22"/>
          <w:szCs w:val="22"/>
        </w:rPr>
        <w:t xml:space="preserve"> efficiency. </w:t>
      </w:r>
      <w:r w:rsidR="00C251F0" w:rsidRPr="00CC601E">
        <w:rPr>
          <w:rFonts w:asciiTheme="minorHAnsi" w:hAnsiTheme="minorHAnsi" w:cstheme="majorHAnsi"/>
          <w:bCs/>
          <w:color w:val="000000"/>
          <w:sz w:val="22"/>
          <w:szCs w:val="22"/>
        </w:rPr>
        <w:t>Clients</w:t>
      </w:r>
      <w:r w:rsidRPr="00CC601E">
        <w:rPr>
          <w:rFonts w:asciiTheme="minorHAnsi" w:hAnsiTheme="minorHAnsi" w:cstheme="majorHAnsi"/>
          <w:bCs/>
          <w:color w:val="000000"/>
          <w:sz w:val="22"/>
          <w:szCs w:val="22"/>
        </w:rPr>
        <w:t xml:space="preserve"> can efficiently manage marketing, sales and customer connect operations through this application. Buyers can login to their Home Account and monitor progress and information relating to their dream home and properties.</w:t>
      </w:r>
    </w:p>
    <w:p w:rsidR="0036568F" w:rsidRPr="00CC601E" w:rsidRDefault="0036568F" w:rsidP="0036568F">
      <w:pPr>
        <w:widowControl w:val="0"/>
        <w:autoSpaceDE w:val="0"/>
        <w:rPr>
          <w:rFonts w:asciiTheme="minorHAnsi" w:hAnsiTheme="minorHAnsi" w:cstheme="majorHAnsi"/>
          <w:bCs/>
          <w:color w:val="000000"/>
          <w:sz w:val="22"/>
          <w:szCs w:val="22"/>
        </w:rPr>
      </w:pPr>
    </w:p>
    <w:p w:rsidR="0036568F" w:rsidRPr="00CC601E" w:rsidRDefault="0036568F" w:rsidP="0036568F">
      <w:pPr>
        <w:widowControl w:val="0"/>
        <w:autoSpaceDE w:val="0"/>
        <w:rPr>
          <w:rFonts w:asciiTheme="minorHAnsi" w:hAnsiTheme="minorHAnsi" w:cstheme="majorHAnsi"/>
          <w:b/>
          <w:bCs/>
          <w:color w:val="000000"/>
          <w:sz w:val="22"/>
          <w:szCs w:val="22"/>
        </w:rPr>
      </w:pPr>
      <w:r w:rsidRPr="00CC601E">
        <w:rPr>
          <w:rFonts w:asciiTheme="minorHAnsi" w:hAnsiTheme="minorHAnsi" w:cstheme="majorHAnsi"/>
          <w:bCs/>
          <w:color w:val="000000"/>
          <w:sz w:val="22"/>
          <w:szCs w:val="22"/>
        </w:rPr>
        <w:t>Showing exact asset location in Google maps by using Google Maps API and gave options like Zoom In/Out, Change the location and Map type and add pinpoint on that location.</w:t>
      </w:r>
    </w:p>
    <w:p w:rsidR="00F10EEE" w:rsidRPr="00CC601E" w:rsidRDefault="00F10EEE" w:rsidP="00F10EEE">
      <w:pPr>
        <w:pStyle w:val="BodyText"/>
        <w:rPr>
          <w:rFonts w:asciiTheme="minorHAnsi" w:hAnsiTheme="minorHAnsi" w:cstheme="majorHAnsi"/>
          <w:sz w:val="22"/>
          <w:szCs w:val="22"/>
        </w:rPr>
      </w:pPr>
    </w:p>
    <w:p w:rsidR="00F10EEE" w:rsidRPr="00CC601E" w:rsidRDefault="00F10EEE" w:rsidP="00F10EEE">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r w:rsidRPr="00CC601E">
        <w:rPr>
          <w:rFonts w:asciiTheme="minorHAnsi" w:eastAsia="Verdana" w:hAnsiTheme="minorHAnsi" w:cstheme="majorHAnsi"/>
          <w:sz w:val="22"/>
          <w:szCs w:val="22"/>
        </w:rPr>
        <w:t>:</w:t>
      </w:r>
    </w:p>
    <w:p w:rsidR="0036568F" w:rsidRPr="00CC601E" w:rsidRDefault="0036568F" w:rsidP="0036568F">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Code Reviews, coordinating with onsite team and QA teams</w:t>
      </w:r>
    </w:p>
    <w:p w:rsidR="0036568F" w:rsidRPr="00CC601E" w:rsidRDefault="0036568F" w:rsidP="0036568F">
      <w:pPr>
        <w:numPr>
          <w:ilvl w:val="0"/>
          <w:numId w:val="8"/>
        </w:numPr>
        <w:suppressAutoHyphens/>
        <w:jc w:val="both"/>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Involving in daily scrum meetings</w:t>
      </w:r>
    </w:p>
    <w:p w:rsidR="0036568F" w:rsidRPr="00CC601E" w:rsidRDefault="0036568F" w:rsidP="0036568F">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Responsible for development and webpage design.</w:t>
      </w:r>
    </w:p>
    <w:p w:rsidR="0036568F" w:rsidRPr="00CC601E" w:rsidRDefault="0036568F" w:rsidP="0036568F">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Involved in designing and developing the database</w:t>
      </w:r>
    </w:p>
    <w:p w:rsidR="0036568F" w:rsidRPr="00CC601E" w:rsidRDefault="0036568F" w:rsidP="0036568F">
      <w:pPr>
        <w:widowControl w:val="0"/>
        <w:numPr>
          <w:ilvl w:val="0"/>
          <w:numId w:val="8"/>
        </w:numPr>
        <w:suppressAutoHyphens/>
        <w:autoSpaceDE w:val="0"/>
        <w:rPr>
          <w:rFonts w:asciiTheme="minorHAnsi" w:eastAsia="Arial" w:hAnsiTheme="minorHAnsi" w:cstheme="majorHAnsi"/>
          <w:bCs/>
          <w:color w:val="000000"/>
          <w:sz w:val="22"/>
          <w:szCs w:val="22"/>
        </w:rPr>
      </w:pPr>
      <w:r w:rsidRPr="00CC601E">
        <w:rPr>
          <w:rFonts w:asciiTheme="minorHAnsi" w:hAnsiTheme="minorHAnsi" w:cstheme="majorHAnsi"/>
          <w:bCs/>
          <w:color w:val="000000"/>
          <w:sz w:val="22"/>
          <w:szCs w:val="22"/>
        </w:rPr>
        <w:t xml:space="preserve">Ensuring Low Bug </w:t>
      </w:r>
      <w:r w:rsidR="00C251F0" w:rsidRPr="00CC601E">
        <w:rPr>
          <w:rFonts w:asciiTheme="minorHAnsi" w:hAnsiTheme="minorHAnsi" w:cstheme="majorHAnsi"/>
          <w:bCs/>
          <w:color w:val="000000"/>
          <w:sz w:val="22"/>
          <w:szCs w:val="22"/>
        </w:rPr>
        <w:t>Rate</w:t>
      </w:r>
      <w:r w:rsidRPr="00CC601E">
        <w:rPr>
          <w:rFonts w:asciiTheme="minorHAnsi" w:hAnsiTheme="minorHAnsi" w:cstheme="majorHAnsi"/>
          <w:bCs/>
          <w:color w:val="000000"/>
          <w:sz w:val="22"/>
          <w:szCs w:val="22"/>
        </w:rPr>
        <w:t xml:space="preserve"> during the development</w:t>
      </w:r>
    </w:p>
    <w:p w:rsidR="0036568F" w:rsidRPr="00CC601E" w:rsidRDefault="0036568F" w:rsidP="0036568F">
      <w:pPr>
        <w:numPr>
          <w:ilvl w:val="0"/>
          <w:numId w:val="8"/>
        </w:numPr>
        <w:tabs>
          <w:tab w:val="left" w:pos="660"/>
        </w:tabs>
        <w:suppressAutoHyphens/>
        <w:spacing w:line="100" w:lineRule="atLeast"/>
        <w:jc w:val="both"/>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Preparing daily and weekly status reports about the progress of the tasks</w:t>
      </w:r>
    </w:p>
    <w:p w:rsidR="0036568F" w:rsidRPr="00CC601E" w:rsidRDefault="0036568F" w:rsidP="0036568F">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Research work wherever necessary.</w:t>
      </w:r>
    </w:p>
    <w:p w:rsidR="0036568F" w:rsidRPr="00CC601E" w:rsidRDefault="0036568F" w:rsidP="0036568F">
      <w:pPr>
        <w:widowControl w:val="0"/>
        <w:numPr>
          <w:ilvl w:val="0"/>
          <w:numId w:val="8"/>
        </w:numPr>
        <w:suppressAutoHyphens/>
        <w:autoSpaceDE w:val="0"/>
        <w:rPr>
          <w:rFonts w:asciiTheme="minorHAnsi" w:hAnsiTheme="minorHAnsi" w:cstheme="majorHAnsi"/>
          <w:b/>
          <w:bCs/>
          <w:color w:val="000000"/>
          <w:sz w:val="22"/>
          <w:szCs w:val="22"/>
        </w:rPr>
      </w:pPr>
      <w:r w:rsidRPr="00CC601E">
        <w:rPr>
          <w:rFonts w:asciiTheme="minorHAnsi" w:hAnsiTheme="minorHAnsi" w:cstheme="majorHAnsi"/>
          <w:bCs/>
          <w:color w:val="000000"/>
          <w:sz w:val="22"/>
          <w:szCs w:val="22"/>
        </w:rPr>
        <w:t>Defect fixing and Unit testing.</w:t>
      </w:r>
    </w:p>
    <w:p w:rsidR="00F10EEE" w:rsidRPr="00CC601E" w:rsidRDefault="00F10EEE" w:rsidP="00F10EEE">
      <w:pPr>
        <w:tabs>
          <w:tab w:val="left" w:pos="720"/>
        </w:tabs>
        <w:ind w:left="360" w:hanging="360"/>
        <w:jc w:val="both"/>
        <w:rPr>
          <w:rFonts w:asciiTheme="minorHAnsi" w:eastAsia="Verdana" w:hAnsiTheme="minorHAnsi" w:cstheme="majorHAnsi"/>
          <w:color w:val="000000"/>
          <w:sz w:val="22"/>
          <w:szCs w:val="22"/>
        </w:rPr>
      </w:pPr>
    </w:p>
    <w:p w:rsidR="00F10EEE" w:rsidRPr="00CC601E" w:rsidRDefault="00F10EEE" w:rsidP="00F10EEE">
      <w:pPr>
        <w:jc w:val="both"/>
        <w:rPr>
          <w:rFonts w:asciiTheme="minorHAnsi" w:eastAsia="Verdana" w:hAnsiTheme="minorHAnsi" w:cstheme="majorHAnsi"/>
          <w:color w:val="000000"/>
          <w:sz w:val="22"/>
          <w:szCs w:val="22"/>
        </w:rPr>
      </w:pPr>
      <w:r w:rsidRPr="00CC601E">
        <w:rPr>
          <w:rFonts w:asciiTheme="minorHAnsi" w:eastAsia="Verdana" w:hAnsiTheme="minorHAnsi" w:cstheme="majorHAnsi"/>
          <w:b/>
          <w:color w:val="000000"/>
          <w:sz w:val="22"/>
          <w:szCs w:val="22"/>
        </w:rPr>
        <w:t xml:space="preserve">Technologies Used: </w:t>
      </w:r>
    </w:p>
    <w:p w:rsidR="00F642E4" w:rsidRPr="00CC601E" w:rsidRDefault="00F642E4" w:rsidP="00F642E4">
      <w:pPr>
        <w:jc w:val="both"/>
        <w:rPr>
          <w:rFonts w:asciiTheme="minorHAnsi" w:hAnsiTheme="minorHAnsi" w:cstheme="majorHAnsi"/>
          <w:sz w:val="22"/>
          <w:szCs w:val="22"/>
        </w:rPr>
      </w:pPr>
      <w:r w:rsidRPr="00CC601E">
        <w:rPr>
          <w:rFonts w:asciiTheme="minorHAnsi" w:hAnsiTheme="minorHAnsi" w:cstheme="majorHAnsi"/>
          <w:sz w:val="22"/>
          <w:szCs w:val="22"/>
        </w:rPr>
        <w:t>C#.Net, ASP.Net 4.0, Dev Express Controls, CSS3, Google Maps API, Java Script JQuery, Json, LINQ, ADO.Net, WCF, SQL 2008 R2, SSRS, XML.</w:t>
      </w:r>
    </w:p>
    <w:p w:rsidR="0004595E" w:rsidRPr="00CC601E" w:rsidRDefault="0004595E" w:rsidP="0004595E">
      <w:pPr>
        <w:jc w:val="both"/>
        <w:rPr>
          <w:rFonts w:asciiTheme="minorHAnsi" w:eastAsia="Verdana" w:hAnsiTheme="minorHAnsi" w:cstheme="majorHAnsi"/>
          <w:sz w:val="22"/>
          <w:szCs w:val="22"/>
        </w:rPr>
      </w:pPr>
    </w:p>
    <w:p w:rsidR="0004595E" w:rsidRPr="00CC601E" w:rsidRDefault="0004595E" w:rsidP="0004595E">
      <w:pPr>
        <w:rPr>
          <w:rFonts w:asciiTheme="minorHAnsi" w:eastAsia="Verdana" w:hAnsiTheme="minorHAnsi" w:cstheme="majorHAnsi"/>
          <w:sz w:val="22"/>
          <w:szCs w:val="22"/>
        </w:rPr>
      </w:pPr>
      <w:r w:rsidRPr="00CC601E">
        <w:rPr>
          <w:rFonts w:asciiTheme="minorHAnsi" w:eastAsia="Verdana" w:hAnsiTheme="minorHAnsi" w:cstheme="majorHAnsi"/>
          <w:b/>
          <w:sz w:val="22"/>
          <w:szCs w:val="22"/>
        </w:rPr>
        <w:t>Valuelabs, Module Lead</w:t>
      </w:r>
      <w:r w:rsidR="00E26FBD">
        <w:rPr>
          <w:rFonts w:asciiTheme="minorHAnsi" w:eastAsia="Verdana" w:hAnsiTheme="minorHAnsi" w:cstheme="majorHAnsi"/>
          <w:b/>
          <w:sz w:val="22"/>
          <w:szCs w:val="22"/>
        </w:rPr>
        <w:t xml:space="preserve">,                         </w:t>
      </w:r>
      <w:r w:rsidR="00657B66">
        <w:rPr>
          <w:rFonts w:asciiTheme="minorHAnsi" w:eastAsia="Verdana" w:hAnsiTheme="minorHAnsi" w:cstheme="majorHAnsi"/>
          <w:b/>
          <w:sz w:val="22"/>
          <w:szCs w:val="22"/>
        </w:rPr>
        <w:t xml:space="preserve">                                      </w:t>
      </w:r>
      <w:r w:rsidR="00657B66" w:rsidRPr="00CC601E">
        <w:rPr>
          <w:rFonts w:asciiTheme="minorHAnsi" w:eastAsia="Verdana" w:hAnsiTheme="minorHAnsi" w:cstheme="majorHAnsi"/>
          <w:sz w:val="22"/>
          <w:szCs w:val="22"/>
        </w:rPr>
        <w:t>Nov 2009 – Oct 2010</w:t>
      </w:r>
    </w:p>
    <w:p w:rsidR="0004595E" w:rsidRPr="00CC601E" w:rsidRDefault="0004595E" w:rsidP="0004595E">
      <w:pPr>
        <w:spacing w:before="40" w:after="40"/>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 xml:space="preserve">Project: </w:t>
      </w:r>
      <w:r w:rsidRPr="00CC601E">
        <w:rPr>
          <w:rFonts w:asciiTheme="minorHAnsi" w:hAnsiTheme="minorHAnsi" w:cstheme="majorHAnsi"/>
          <w:b/>
          <w:bCs/>
          <w:color w:val="000000"/>
          <w:sz w:val="22"/>
          <w:szCs w:val="22"/>
        </w:rPr>
        <w:t>Classroom performance System for PowerPoint</w:t>
      </w:r>
      <w:r w:rsidRPr="00CC601E">
        <w:rPr>
          <w:rFonts w:asciiTheme="minorHAnsi" w:eastAsia="Verdana" w:hAnsiTheme="minorHAnsi" w:cstheme="majorHAnsi"/>
          <w:b/>
          <w:sz w:val="22"/>
          <w:szCs w:val="22"/>
        </w:rPr>
        <w:tab/>
      </w:r>
      <w:r w:rsidRPr="00CC601E">
        <w:rPr>
          <w:rFonts w:asciiTheme="minorHAnsi" w:eastAsia="Verdana" w:hAnsiTheme="minorHAnsi" w:cstheme="majorHAnsi"/>
          <w:sz w:val="22"/>
          <w:szCs w:val="22"/>
        </w:rPr>
        <w:tab/>
      </w:r>
      <w:r w:rsidRPr="00CC601E">
        <w:rPr>
          <w:rFonts w:asciiTheme="minorHAnsi" w:eastAsia="Verdana" w:hAnsiTheme="minorHAnsi" w:cstheme="majorHAnsi"/>
          <w:sz w:val="22"/>
          <w:szCs w:val="22"/>
        </w:rPr>
        <w:tab/>
      </w:r>
    </w:p>
    <w:p w:rsidR="0004595E" w:rsidRPr="00CC601E" w:rsidRDefault="0004595E" w:rsidP="0004595E">
      <w:pPr>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 xml:space="preserve">The Classroom Performance System (CPS) for PowerPoint allows you to create special CPS question slides within your PowerPoint presentations. Using the CPS slides, you can engage your students who can use their response hardware to interact.  </w:t>
      </w:r>
    </w:p>
    <w:p w:rsidR="0004595E" w:rsidRPr="00CC601E" w:rsidRDefault="0004595E" w:rsidP="0004595E">
      <w:pPr>
        <w:rPr>
          <w:rFonts w:asciiTheme="minorHAnsi" w:hAnsiTheme="minorHAnsi" w:cstheme="majorHAnsi"/>
          <w:bCs/>
          <w:color w:val="000000"/>
          <w:sz w:val="22"/>
          <w:szCs w:val="22"/>
        </w:rPr>
      </w:pPr>
    </w:p>
    <w:p w:rsidR="0004595E" w:rsidRPr="00CC601E" w:rsidRDefault="0004595E" w:rsidP="0004595E">
      <w:pPr>
        <w:rPr>
          <w:rFonts w:asciiTheme="minorHAnsi" w:hAnsiTheme="minorHAnsi" w:cstheme="majorHAnsi"/>
          <w:b/>
          <w:bCs/>
          <w:color w:val="000000"/>
          <w:sz w:val="22"/>
          <w:szCs w:val="22"/>
        </w:rPr>
      </w:pPr>
      <w:r w:rsidRPr="00CC601E">
        <w:rPr>
          <w:rFonts w:asciiTheme="minorHAnsi" w:hAnsiTheme="minorHAnsi" w:cstheme="majorHAnsi"/>
          <w:bCs/>
          <w:color w:val="000000"/>
          <w:sz w:val="22"/>
          <w:szCs w:val="22"/>
        </w:rPr>
        <w:t xml:space="preserve">When you engage students in a lesson while using your existing PowerPoint presentations you enhance the </w:t>
      </w:r>
      <w:r w:rsidR="00C251F0" w:rsidRPr="00CC601E">
        <w:rPr>
          <w:rFonts w:asciiTheme="minorHAnsi" w:hAnsiTheme="minorHAnsi" w:cstheme="majorHAnsi"/>
          <w:bCs/>
          <w:color w:val="000000"/>
          <w:sz w:val="22"/>
          <w:szCs w:val="22"/>
        </w:rPr>
        <w:t>lesson</w:t>
      </w:r>
      <w:r w:rsidRPr="00CC601E">
        <w:rPr>
          <w:rFonts w:asciiTheme="minorHAnsi" w:hAnsiTheme="minorHAnsi" w:cstheme="majorHAnsi"/>
          <w:bCs/>
          <w:color w:val="000000"/>
          <w:sz w:val="22"/>
          <w:szCs w:val="22"/>
        </w:rPr>
        <w:t xml:space="preserve"> by setting up points of engagement during the presentation where you can also assess how well your students are picking up the materials being presented. </w:t>
      </w:r>
    </w:p>
    <w:p w:rsidR="0004595E" w:rsidRPr="00CC601E" w:rsidRDefault="0004595E" w:rsidP="0004595E">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r w:rsidRPr="00CC601E">
        <w:rPr>
          <w:rFonts w:asciiTheme="minorHAnsi" w:eastAsia="Verdana" w:hAnsiTheme="minorHAnsi" w:cstheme="majorHAnsi"/>
          <w:sz w:val="22"/>
          <w:szCs w:val="22"/>
        </w:rPr>
        <w:t>:</w:t>
      </w:r>
    </w:p>
    <w:p w:rsidR="000621F5" w:rsidRPr="00CC601E" w:rsidRDefault="0004595E" w:rsidP="000621F5">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Code Reviews, coordinating with onsite team</w:t>
      </w:r>
      <w:r w:rsidR="000621F5" w:rsidRPr="00CC601E">
        <w:rPr>
          <w:rFonts w:asciiTheme="minorHAnsi" w:hAnsiTheme="minorHAnsi" w:cstheme="majorHAnsi"/>
          <w:bCs/>
          <w:color w:val="000000"/>
          <w:sz w:val="22"/>
          <w:szCs w:val="22"/>
        </w:rPr>
        <w:t xml:space="preserve">, </w:t>
      </w:r>
      <w:r w:rsidRPr="00CC601E">
        <w:rPr>
          <w:rFonts w:asciiTheme="minorHAnsi" w:hAnsiTheme="minorHAnsi" w:cstheme="majorHAnsi"/>
          <w:bCs/>
          <w:color w:val="000000"/>
          <w:sz w:val="22"/>
          <w:szCs w:val="22"/>
        </w:rPr>
        <w:t>QA teams</w:t>
      </w:r>
      <w:r w:rsidR="000621F5" w:rsidRPr="00CC601E">
        <w:rPr>
          <w:rFonts w:asciiTheme="minorHAnsi" w:hAnsiTheme="minorHAnsi" w:cstheme="majorHAnsi"/>
          <w:bCs/>
          <w:color w:val="000000"/>
          <w:sz w:val="22"/>
          <w:szCs w:val="22"/>
        </w:rPr>
        <w:t xml:space="preserve"> and </w:t>
      </w:r>
      <w:r w:rsidR="00C251F0" w:rsidRPr="00CC601E">
        <w:rPr>
          <w:rFonts w:asciiTheme="minorHAnsi" w:hAnsiTheme="minorHAnsi" w:cstheme="majorHAnsi"/>
          <w:bCs/>
          <w:color w:val="000000"/>
          <w:sz w:val="22"/>
          <w:szCs w:val="22"/>
        </w:rPr>
        <w:t>involved</w:t>
      </w:r>
      <w:r w:rsidR="000621F5" w:rsidRPr="00CC601E">
        <w:rPr>
          <w:rFonts w:asciiTheme="minorHAnsi" w:hAnsiTheme="minorHAnsi" w:cstheme="majorHAnsi"/>
          <w:bCs/>
          <w:color w:val="000000"/>
          <w:sz w:val="22"/>
          <w:szCs w:val="22"/>
        </w:rPr>
        <w:t xml:space="preserve"> in scrum meetings</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Demo the application to Client after each Sprint</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The integration of enhancements in the application</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Responsible for development and implementation of Webpages using ASP.NET</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Involved in designing and developing the database in ADO.NET</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 xml:space="preserve">Ensuring Low Bug </w:t>
      </w:r>
      <w:r w:rsidR="00C251F0" w:rsidRPr="00CC601E">
        <w:rPr>
          <w:rFonts w:asciiTheme="minorHAnsi" w:hAnsiTheme="minorHAnsi" w:cstheme="majorHAnsi"/>
          <w:bCs/>
          <w:color w:val="000000"/>
          <w:sz w:val="22"/>
          <w:szCs w:val="22"/>
        </w:rPr>
        <w:t>Rate</w:t>
      </w:r>
      <w:r w:rsidRPr="00CC601E">
        <w:rPr>
          <w:rFonts w:asciiTheme="minorHAnsi" w:hAnsiTheme="minorHAnsi" w:cstheme="majorHAnsi"/>
          <w:bCs/>
          <w:color w:val="000000"/>
          <w:sz w:val="22"/>
          <w:szCs w:val="22"/>
        </w:rPr>
        <w:t xml:space="preserve"> during the development</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Preparing daily and weekly status about the progress of the tasks</w:t>
      </w:r>
    </w:p>
    <w:p w:rsidR="0004595E" w:rsidRPr="00CC601E" w:rsidRDefault="0004595E" w:rsidP="0004595E">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Research work wherever necessary</w:t>
      </w:r>
    </w:p>
    <w:p w:rsidR="00F10EEE" w:rsidRPr="00CC601E" w:rsidRDefault="00F10EEE" w:rsidP="00CF022F">
      <w:pPr>
        <w:jc w:val="both"/>
        <w:rPr>
          <w:rFonts w:asciiTheme="minorHAnsi" w:eastAsia="Verdana" w:hAnsiTheme="minorHAnsi" w:cstheme="majorHAnsi"/>
          <w:sz w:val="22"/>
          <w:szCs w:val="22"/>
        </w:rPr>
      </w:pPr>
    </w:p>
    <w:p w:rsidR="0004595E" w:rsidRPr="00CC601E" w:rsidRDefault="0004595E" w:rsidP="0004595E">
      <w:pPr>
        <w:jc w:val="both"/>
        <w:rPr>
          <w:rFonts w:asciiTheme="minorHAnsi" w:eastAsia="Verdana" w:hAnsiTheme="minorHAnsi" w:cstheme="majorHAnsi"/>
          <w:color w:val="000000"/>
          <w:sz w:val="22"/>
          <w:szCs w:val="22"/>
        </w:rPr>
      </w:pPr>
      <w:r w:rsidRPr="00CC601E">
        <w:rPr>
          <w:rFonts w:asciiTheme="minorHAnsi" w:eastAsia="Verdana" w:hAnsiTheme="minorHAnsi" w:cstheme="majorHAnsi"/>
          <w:b/>
          <w:color w:val="000000"/>
          <w:sz w:val="22"/>
          <w:szCs w:val="22"/>
        </w:rPr>
        <w:t xml:space="preserve">Technologies Used: </w:t>
      </w:r>
    </w:p>
    <w:p w:rsidR="0004595E" w:rsidRPr="00CC601E" w:rsidRDefault="0004595E" w:rsidP="0004595E">
      <w:pPr>
        <w:jc w:val="both"/>
        <w:rPr>
          <w:rFonts w:asciiTheme="minorHAnsi" w:hAnsiTheme="minorHAnsi" w:cstheme="majorHAnsi"/>
          <w:b/>
          <w:smallCaps/>
          <w:sz w:val="22"/>
          <w:szCs w:val="22"/>
        </w:rPr>
      </w:pPr>
      <w:r w:rsidRPr="00CC601E">
        <w:rPr>
          <w:rFonts w:asciiTheme="minorHAnsi" w:hAnsiTheme="minorHAnsi" w:cstheme="majorHAnsi"/>
          <w:bCs/>
          <w:color w:val="000000"/>
          <w:sz w:val="22"/>
          <w:szCs w:val="22"/>
        </w:rPr>
        <w:t>.Net Framework 2.0/4.0, ADO.NET, VS 2005/2010, WCF, XML and SQL Server 2005</w:t>
      </w:r>
    </w:p>
    <w:p w:rsidR="0004595E" w:rsidRPr="00CC601E" w:rsidRDefault="0004595E" w:rsidP="00CF022F">
      <w:pPr>
        <w:jc w:val="both"/>
        <w:rPr>
          <w:rFonts w:asciiTheme="minorHAnsi" w:eastAsia="Verdana" w:hAnsiTheme="minorHAnsi" w:cstheme="majorHAnsi"/>
          <w:sz w:val="22"/>
          <w:szCs w:val="22"/>
        </w:rPr>
      </w:pPr>
    </w:p>
    <w:p w:rsidR="007D68A7" w:rsidRPr="00CC601E" w:rsidRDefault="007D68A7" w:rsidP="007D68A7">
      <w:pPr>
        <w:rPr>
          <w:rFonts w:asciiTheme="minorHAnsi" w:eastAsia="Verdana" w:hAnsiTheme="minorHAnsi" w:cstheme="majorHAnsi"/>
          <w:sz w:val="22"/>
          <w:szCs w:val="22"/>
        </w:rPr>
      </w:pPr>
      <w:r w:rsidRPr="00CC601E">
        <w:rPr>
          <w:rFonts w:asciiTheme="minorHAnsi" w:hAnsiTheme="minorHAnsi" w:cstheme="majorHAnsi"/>
          <w:b/>
          <w:sz w:val="22"/>
          <w:szCs w:val="22"/>
        </w:rPr>
        <w:t>Prithvi Information Solutions Ltd</w:t>
      </w:r>
      <w:r w:rsidR="00CD03E0" w:rsidRPr="00CC601E">
        <w:rPr>
          <w:rFonts w:asciiTheme="minorHAnsi" w:eastAsia="Verdana" w:hAnsiTheme="minorHAnsi" w:cstheme="majorHAnsi"/>
          <w:b/>
          <w:sz w:val="22"/>
          <w:szCs w:val="22"/>
        </w:rPr>
        <w:t>,</w:t>
      </w:r>
      <w:r w:rsidRPr="00CC601E">
        <w:rPr>
          <w:rFonts w:asciiTheme="minorHAnsi" w:eastAsia="Verdana" w:hAnsiTheme="minorHAnsi" w:cstheme="majorHAnsi"/>
          <w:b/>
          <w:sz w:val="22"/>
          <w:szCs w:val="22"/>
        </w:rPr>
        <w:t xml:space="preserve"> </w:t>
      </w:r>
      <w:r w:rsidR="0076162D">
        <w:rPr>
          <w:rFonts w:asciiTheme="minorHAnsi" w:eastAsia="Verdana" w:hAnsiTheme="minorHAnsi" w:cstheme="majorHAnsi"/>
          <w:b/>
          <w:sz w:val="22"/>
          <w:szCs w:val="22"/>
        </w:rPr>
        <w:t xml:space="preserve">Hyd, </w:t>
      </w:r>
      <w:r w:rsidR="00E26FBD">
        <w:rPr>
          <w:rFonts w:asciiTheme="minorHAnsi" w:eastAsia="Verdana" w:hAnsiTheme="minorHAnsi" w:cstheme="majorHAnsi"/>
          <w:b/>
          <w:sz w:val="22"/>
          <w:szCs w:val="22"/>
        </w:rPr>
        <w:t>India</w:t>
      </w:r>
      <w:r w:rsidR="00657B66">
        <w:rPr>
          <w:rFonts w:asciiTheme="minorHAnsi" w:eastAsia="Verdana" w:hAnsiTheme="minorHAnsi" w:cstheme="majorHAnsi"/>
          <w:b/>
          <w:sz w:val="22"/>
          <w:szCs w:val="22"/>
        </w:rPr>
        <w:t xml:space="preserve">                            </w:t>
      </w:r>
      <w:r w:rsidR="00657B66" w:rsidRPr="00CC601E">
        <w:rPr>
          <w:rFonts w:asciiTheme="minorHAnsi" w:eastAsia="Verdana" w:hAnsiTheme="minorHAnsi" w:cstheme="majorHAnsi"/>
          <w:sz w:val="22"/>
          <w:szCs w:val="22"/>
        </w:rPr>
        <w:t>July 2008 – Oct 2009</w:t>
      </w:r>
      <w:r w:rsidR="00657B66">
        <w:rPr>
          <w:rFonts w:asciiTheme="minorHAnsi" w:eastAsia="Verdana" w:hAnsiTheme="minorHAnsi" w:cstheme="majorHAnsi"/>
          <w:b/>
          <w:sz w:val="22"/>
          <w:szCs w:val="22"/>
        </w:rPr>
        <w:br/>
        <w:t xml:space="preserve">Role: </w:t>
      </w:r>
      <w:r w:rsidRPr="00CC601E">
        <w:rPr>
          <w:rFonts w:asciiTheme="minorHAnsi" w:eastAsia="Verdana" w:hAnsiTheme="minorHAnsi" w:cstheme="majorHAnsi"/>
          <w:b/>
          <w:sz w:val="22"/>
          <w:szCs w:val="22"/>
        </w:rPr>
        <w:t>Software Engineer</w:t>
      </w:r>
      <w:r w:rsidR="00657B66">
        <w:rPr>
          <w:rFonts w:asciiTheme="minorHAnsi" w:eastAsia="Verdana" w:hAnsiTheme="minorHAnsi" w:cstheme="majorHAnsi"/>
          <w:b/>
          <w:sz w:val="22"/>
          <w:szCs w:val="22"/>
        </w:rPr>
        <w:t xml:space="preserve">            </w:t>
      </w:r>
    </w:p>
    <w:p w:rsidR="007D68A7" w:rsidRPr="00CC601E" w:rsidRDefault="007D68A7" w:rsidP="007D68A7">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Project</w:t>
      </w:r>
      <w:r w:rsidRPr="00CC601E">
        <w:rPr>
          <w:rFonts w:asciiTheme="minorHAnsi" w:hAnsiTheme="minorHAnsi" w:cstheme="majorHAnsi"/>
          <w:sz w:val="22"/>
          <w:szCs w:val="22"/>
        </w:rPr>
        <w:t xml:space="preserve"> INSITET-Mobile, USA (</w:t>
      </w:r>
      <w:hyperlink r:id="rId7" w:history="1">
        <w:r w:rsidRPr="00CC601E">
          <w:rPr>
            <w:rStyle w:val="Hyperlink"/>
            <w:rFonts w:asciiTheme="minorHAnsi" w:hAnsiTheme="minorHAnsi" w:cstheme="majorHAnsi"/>
            <w:sz w:val="22"/>
            <w:szCs w:val="22"/>
          </w:rPr>
          <w:t>www.t-mobile.com</w:t>
        </w:r>
      </w:hyperlink>
      <w:r w:rsidRPr="00CC601E">
        <w:rPr>
          <w:rFonts w:asciiTheme="minorHAnsi" w:hAnsiTheme="minorHAnsi" w:cstheme="majorHAnsi"/>
          <w:sz w:val="22"/>
          <w:szCs w:val="22"/>
        </w:rPr>
        <w:t xml:space="preserve">) </w:t>
      </w:r>
      <w:r w:rsidRPr="00CC601E">
        <w:rPr>
          <w:rFonts w:asciiTheme="minorHAnsi" w:eastAsia="Verdana" w:hAnsiTheme="minorHAnsi" w:cstheme="majorHAnsi"/>
          <w:sz w:val="22"/>
          <w:szCs w:val="22"/>
        </w:rPr>
        <w:tab/>
      </w:r>
      <w:r w:rsidRPr="00CC601E">
        <w:rPr>
          <w:rFonts w:asciiTheme="minorHAnsi" w:eastAsia="Verdana" w:hAnsiTheme="minorHAnsi" w:cstheme="majorHAnsi"/>
          <w:sz w:val="22"/>
          <w:szCs w:val="22"/>
        </w:rPr>
        <w:tab/>
      </w:r>
    </w:p>
    <w:p w:rsidR="007D68A7" w:rsidRPr="00CC601E" w:rsidRDefault="007D68A7" w:rsidP="007D68A7">
      <w:pPr>
        <w:pStyle w:val="BodyText"/>
        <w:rPr>
          <w:rFonts w:asciiTheme="minorHAnsi" w:hAnsiTheme="minorHAnsi" w:cstheme="majorHAnsi"/>
          <w:bCs/>
          <w:color w:val="000000"/>
          <w:sz w:val="22"/>
          <w:szCs w:val="22"/>
        </w:rPr>
      </w:pPr>
      <w:r w:rsidRPr="00CC601E">
        <w:rPr>
          <w:rFonts w:asciiTheme="minorHAnsi" w:hAnsiTheme="minorHAnsi" w:cstheme="majorHAnsi"/>
          <w:sz w:val="22"/>
          <w:szCs w:val="22"/>
        </w:rPr>
        <w:t xml:space="preserve">The project is an enhancement for the existing T-Mobile application to maintain the inventory information for the backend support operation. </w:t>
      </w:r>
    </w:p>
    <w:p w:rsidR="007D68A7" w:rsidRPr="00CC601E" w:rsidRDefault="007D68A7" w:rsidP="007D68A7">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r w:rsidRPr="00CC601E">
        <w:rPr>
          <w:rFonts w:asciiTheme="minorHAnsi" w:eastAsia="Verdana" w:hAnsiTheme="minorHAnsi" w:cstheme="majorHAnsi"/>
          <w:sz w:val="22"/>
          <w:szCs w:val="22"/>
        </w:rPr>
        <w:t>:</w:t>
      </w:r>
    </w:p>
    <w:p w:rsidR="007D68A7" w:rsidRPr="00CC601E" w:rsidRDefault="007D68A7" w:rsidP="007D68A7">
      <w:pPr>
        <w:numPr>
          <w:ilvl w:val="0"/>
          <w:numId w:val="18"/>
        </w:numPr>
        <w:suppressAutoHyphens/>
        <w:spacing w:after="60"/>
        <w:ind w:right="180"/>
        <w:jc w:val="both"/>
        <w:rPr>
          <w:rFonts w:asciiTheme="minorHAnsi" w:hAnsiTheme="minorHAnsi" w:cstheme="majorHAnsi"/>
          <w:sz w:val="22"/>
          <w:szCs w:val="22"/>
        </w:rPr>
      </w:pPr>
      <w:r w:rsidRPr="00CC601E">
        <w:rPr>
          <w:rFonts w:asciiTheme="minorHAnsi" w:hAnsiTheme="minorHAnsi" w:cstheme="majorHAnsi"/>
          <w:sz w:val="22"/>
          <w:szCs w:val="22"/>
        </w:rPr>
        <w:t xml:space="preserve">Extensive Client interaction for requirements </w:t>
      </w:r>
      <w:r w:rsidR="00C251F0" w:rsidRPr="00CC601E">
        <w:rPr>
          <w:rFonts w:asciiTheme="minorHAnsi" w:hAnsiTheme="minorHAnsi" w:cstheme="majorHAnsi"/>
          <w:sz w:val="22"/>
          <w:szCs w:val="22"/>
        </w:rPr>
        <w:t>gathering</w:t>
      </w:r>
      <w:r w:rsidRPr="00CC601E">
        <w:rPr>
          <w:rFonts w:asciiTheme="minorHAnsi" w:hAnsiTheme="minorHAnsi" w:cstheme="majorHAnsi"/>
          <w:sz w:val="22"/>
          <w:szCs w:val="22"/>
        </w:rPr>
        <w:t xml:space="preserve"> system analysis and design.</w:t>
      </w:r>
    </w:p>
    <w:p w:rsidR="007D68A7" w:rsidRPr="00CC601E" w:rsidRDefault="007D68A7" w:rsidP="007D68A7">
      <w:pPr>
        <w:numPr>
          <w:ilvl w:val="0"/>
          <w:numId w:val="18"/>
        </w:numPr>
        <w:suppressAutoHyphens/>
        <w:spacing w:after="60"/>
        <w:ind w:right="180"/>
        <w:jc w:val="both"/>
        <w:rPr>
          <w:rFonts w:asciiTheme="minorHAnsi" w:hAnsiTheme="minorHAnsi" w:cstheme="majorHAnsi"/>
          <w:sz w:val="22"/>
          <w:szCs w:val="22"/>
        </w:rPr>
      </w:pPr>
      <w:r w:rsidRPr="00CC601E">
        <w:rPr>
          <w:rFonts w:asciiTheme="minorHAnsi" w:hAnsiTheme="minorHAnsi" w:cstheme="majorHAnsi"/>
          <w:sz w:val="22"/>
          <w:szCs w:val="22"/>
        </w:rPr>
        <w:t>Create, add enhancements and correct pre-existing defects to web-based application.</w:t>
      </w:r>
    </w:p>
    <w:p w:rsidR="007D68A7" w:rsidRPr="00CC601E" w:rsidRDefault="007D68A7" w:rsidP="007D68A7">
      <w:pPr>
        <w:numPr>
          <w:ilvl w:val="0"/>
          <w:numId w:val="18"/>
        </w:numPr>
        <w:suppressAutoHyphens/>
        <w:spacing w:after="60"/>
        <w:ind w:right="180"/>
        <w:jc w:val="both"/>
        <w:rPr>
          <w:rFonts w:asciiTheme="minorHAnsi" w:hAnsiTheme="minorHAnsi" w:cstheme="majorHAnsi"/>
          <w:sz w:val="22"/>
          <w:szCs w:val="22"/>
        </w:rPr>
      </w:pPr>
      <w:r w:rsidRPr="00CC601E">
        <w:rPr>
          <w:rFonts w:asciiTheme="minorHAnsi" w:hAnsiTheme="minorHAnsi" w:cstheme="majorHAnsi"/>
          <w:sz w:val="22"/>
          <w:szCs w:val="22"/>
        </w:rPr>
        <w:t>Unit testing and Documentation.</w:t>
      </w:r>
    </w:p>
    <w:p w:rsidR="007D68A7" w:rsidRPr="00CC601E" w:rsidRDefault="007D68A7" w:rsidP="007D68A7">
      <w:pPr>
        <w:jc w:val="both"/>
        <w:rPr>
          <w:rFonts w:asciiTheme="minorHAnsi" w:eastAsia="Verdana" w:hAnsiTheme="minorHAnsi" w:cstheme="majorHAnsi"/>
          <w:color w:val="000000"/>
          <w:sz w:val="22"/>
          <w:szCs w:val="22"/>
        </w:rPr>
      </w:pPr>
      <w:r w:rsidRPr="00CC601E">
        <w:rPr>
          <w:rFonts w:asciiTheme="minorHAnsi" w:eastAsia="Verdana" w:hAnsiTheme="minorHAnsi" w:cstheme="majorHAnsi"/>
          <w:b/>
          <w:color w:val="000000"/>
          <w:sz w:val="22"/>
          <w:szCs w:val="22"/>
        </w:rPr>
        <w:lastRenderedPageBreak/>
        <w:t xml:space="preserve">Technologies Used: </w:t>
      </w:r>
    </w:p>
    <w:p w:rsidR="007D68A7" w:rsidRPr="00CC601E" w:rsidRDefault="007D68A7" w:rsidP="007D68A7">
      <w:pPr>
        <w:jc w:val="both"/>
        <w:rPr>
          <w:rFonts w:asciiTheme="minorHAnsi" w:eastAsia="Verdana" w:hAnsiTheme="minorHAnsi" w:cstheme="majorHAnsi"/>
          <w:sz w:val="22"/>
          <w:szCs w:val="22"/>
        </w:rPr>
      </w:pPr>
      <w:r w:rsidRPr="00CC601E">
        <w:rPr>
          <w:rFonts w:asciiTheme="minorHAnsi" w:hAnsiTheme="minorHAnsi" w:cstheme="majorHAnsi"/>
          <w:sz w:val="22"/>
          <w:szCs w:val="22"/>
        </w:rPr>
        <w:t>Microsoft Visual Studio 2008, Asp.Net, C#.Net, VSS, SQL Server 2005, Infragistics Controls.</w:t>
      </w:r>
    </w:p>
    <w:p w:rsidR="007D68A7" w:rsidRPr="00CC601E" w:rsidRDefault="007D68A7" w:rsidP="00CF022F">
      <w:pPr>
        <w:jc w:val="both"/>
        <w:rPr>
          <w:rFonts w:asciiTheme="minorHAnsi" w:eastAsia="Verdana" w:hAnsiTheme="minorHAnsi" w:cstheme="majorHAnsi"/>
          <w:sz w:val="22"/>
          <w:szCs w:val="22"/>
        </w:rPr>
      </w:pPr>
    </w:p>
    <w:p w:rsidR="007D68A7" w:rsidRPr="00CC601E" w:rsidRDefault="00D56331" w:rsidP="007D68A7">
      <w:pPr>
        <w:rPr>
          <w:rFonts w:asciiTheme="minorHAnsi" w:eastAsia="Verdana" w:hAnsiTheme="minorHAnsi" w:cstheme="majorHAnsi"/>
          <w:sz w:val="22"/>
          <w:szCs w:val="22"/>
        </w:rPr>
      </w:pPr>
      <w:r>
        <w:rPr>
          <w:rFonts w:asciiTheme="minorHAnsi" w:hAnsiTheme="minorHAnsi" w:cstheme="majorHAnsi"/>
          <w:b/>
          <w:sz w:val="22"/>
          <w:szCs w:val="22"/>
        </w:rPr>
        <w:t xml:space="preserve">Client: </w:t>
      </w:r>
      <w:r w:rsidR="007D68A7" w:rsidRPr="00CC601E">
        <w:rPr>
          <w:rFonts w:asciiTheme="minorHAnsi" w:hAnsiTheme="minorHAnsi" w:cstheme="majorHAnsi"/>
          <w:b/>
          <w:sz w:val="22"/>
          <w:szCs w:val="22"/>
        </w:rPr>
        <w:t>Prithvi Information Solutions Ltd</w:t>
      </w:r>
      <w:r w:rsidR="00E26FBD" w:rsidRPr="00CC601E">
        <w:rPr>
          <w:rFonts w:asciiTheme="minorHAnsi" w:eastAsia="Verdana" w:hAnsiTheme="minorHAnsi" w:cstheme="majorHAnsi"/>
          <w:b/>
          <w:sz w:val="22"/>
          <w:szCs w:val="22"/>
        </w:rPr>
        <w:t xml:space="preserve">, </w:t>
      </w:r>
      <w:r w:rsidR="0076162D">
        <w:rPr>
          <w:rFonts w:asciiTheme="minorHAnsi" w:eastAsia="Verdana" w:hAnsiTheme="minorHAnsi" w:cstheme="majorHAnsi"/>
          <w:b/>
          <w:sz w:val="22"/>
          <w:szCs w:val="22"/>
        </w:rPr>
        <w:t>Hyd, India</w:t>
      </w:r>
      <w:r>
        <w:rPr>
          <w:rFonts w:asciiTheme="minorHAnsi" w:eastAsia="Verdana" w:hAnsiTheme="minorHAnsi" w:cstheme="majorHAnsi"/>
          <w:b/>
          <w:sz w:val="22"/>
          <w:szCs w:val="22"/>
        </w:rPr>
        <w:t xml:space="preserve">    </w:t>
      </w:r>
      <w:r w:rsidRPr="00CC601E">
        <w:rPr>
          <w:rFonts w:asciiTheme="minorHAnsi" w:eastAsia="Verdana" w:hAnsiTheme="minorHAnsi" w:cstheme="majorHAnsi"/>
          <w:sz w:val="22"/>
          <w:szCs w:val="22"/>
        </w:rPr>
        <w:t>May 2007 – June 2008</w:t>
      </w:r>
      <w:r>
        <w:rPr>
          <w:rFonts w:asciiTheme="minorHAnsi" w:eastAsia="Verdana" w:hAnsiTheme="minorHAnsi" w:cstheme="majorHAnsi"/>
          <w:b/>
          <w:sz w:val="22"/>
          <w:szCs w:val="22"/>
        </w:rPr>
        <w:br/>
        <w:t xml:space="preserve">Role: </w:t>
      </w:r>
      <w:r w:rsidR="007D68A7" w:rsidRPr="00CC601E">
        <w:rPr>
          <w:rFonts w:asciiTheme="minorHAnsi" w:eastAsia="Verdana" w:hAnsiTheme="minorHAnsi" w:cstheme="majorHAnsi"/>
          <w:b/>
          <w:sz w:val="22"/>
          <w:szCs w:val="22"/>
        </w:rPr>
        <w:t>Software Engineer</w:t>
      </w:r>
    </w:p>
    <w:p w:rsidR="007D68A7" w:rsidRPr="00CC601E" w:rsidRDefault="007D68A7" w:rsidP="007D68A7">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Project</w:t>
      </w:r>
      <w:r w:rsidRPr="00CC601E">
        <w:rPr>
          <w:rFonts w:asciiTheme="minorHAnsi" w:hAnsiTheme="minorHAnsi" w:cstheme="majorHAnsi"/>
          <w:sz w:val="22"/>
          <w:szCs w:val="22"/>
        </w:rPr>
        <w:t xml:space="preserve"> India Insure</w:t>
      </w:r>
      <w:r w:rsidRPr="00CC601E">
        <w:rPr>
          <w:rFonts w:asciiTheme="minorHAnsi" w:hAnsiTheme="minorHAnsi" w:cstheme="majorHAnsi"/>
          <w:sz w:val="22"/>
          <w:szCs w:val="22"/>
        </w:rPr>
        <w:tab/>
      </w:r>
      <w:r w:rsidRPr="00CC601E">
        <w:rPr>
          <w:rFonts w:asciiTheme="minorHAnsi" w:hAnsiTheme="minorHAnsi" w:cstheme="majorHAnsi"/>
          <w:sz w:val="22"/>
          <w:szCs w:val="22"/>
        </w:rPr>
        <w:tab/>
      </w:r>
      <w:r w:rsidRPr="00CC601E">
        <w:rPr>
          <w:rFonts w:asciiTheme="minorHAnsi" w:hAnsiTheme="minorHAnsi" w:cstheme="majorHAnsi"/>
          <w:sz w:val="22"/>
          <w:szCs w:val="22"/>
        </w:rPr>
        <w:tab/>
      </w:r>
      <w:r w:rsidRPr="00CC601E">
        <w:rPr>
          <w:rFonts w:asciiTheme="minorHAnsi" w:hAnsiTheme="minorHAnsi" w:cstheme="majorHAnsi"/>
          <w:sz w:val="22"/>
          <w:szCs w:val="22"/>
        </w:rPr>
        <w:tab/>
      </w:r>
      <w:r w:rsidRPr="00CC601E">
        <w:rPr>
          <w:rFonts w:asciiTheme="minorHAnsi" w:hAnsiTheme="minorHAnsi" w:cstheme="majorHAnsi"/>
          <w:sz w:val="22"/>
          <w:szCs w:val="22"/>
        </w:rPr>
        <w:tab/>
      </w:r>
      <w:r w:rsidRPr="00CC601E">
        <w:rPr>
          <w:rFonts w:asciiTheme="minorHAnsi" w:hAnsiTheme="minorHAnsi" w:cstheme="majorHAnsi"/>
          <w:sz w:val="22"/>
          <w:szCs w:val="22"/>
        </w:rPr>
        <w:tab/>
      </w:r>
      <w:r w:rsidRPr="00CC601E">
        <w:rPr>
          <w:rFonts w:asciiTheme="minorHAnsi" w:eastAsia="Verdana" w:hAnsiTheme="minorHAnsi" w:cstheme="majorHAnsi"/>
          <w:sz w:val="22"/>
          <w:szCs w:val="22"/>
        </w:rPr>
        <w:tab/>
      </w:r>
      <w:r w:rsidRPr="00CC601E">
        <w:rPr>
          <w:rFonts w:asciiTheme="minorHAnsi" w:eastAsia="Verdana" w:hAnsiTheme="minorHAnsi" w:cstheme="majorHAnsi"/>
          <w:sz w:val="22"/>
          <w:szCs w:val="22"/>
        </w:rPr>
        <w:tab/>
      </w:r>
    </w:p>
    <w:p w:rsidR="007D68A7" w:rsidRPr="00CC601E" w:rsidRDefault="007D68A7" w:rsidP="007D68A7">
      <w:pPr>
        <w:pStyle w:val="BodyText"/>
        <w:rPr>
          <w:rFonts w:asciiTheme="minorHAnsi" w:hAnsiTheme="minorHAnsi" w:cstheme="majorHAnsi"/>
          <w:bCs/>
          <w:color w:val="000000"/>
          <w:sz w:val="22"/>
          <w:szCs w:val="22"/>
        </w:rPr>
      </w:pPr>
      <w:r w:rsidRPr="00CC601E">
        <w:rPr>
          <w:rFonts w:asciiTheme="minorHAnsi" w:hAnsiTheme="minorHAnsi" w:cstheme="majorHAnsi"/>
          <w:sz w:val="22"/>
          <w:szCs w:val="22"/>
        </w:rPr>
        <w:t xml:space="preserve">The project is an enhancement for the existing T-Mobile application to maintain the inventory information for the backend support operation. </w:t>
      </w:r>
    </w:p>
    <w:p w:rsidR="007D68A7" w:rsidRPr="00CC601E" w:rsidRDefault="007D68A7" w:rsidP="007D68A7">
      <w:pPr>
        <w:jc w:val="both"/>
        <w:rPr>
          <w:rFonts w:asciiTheme="minorHAnsi" w:eastAsia="Verdana" w:hAnsiTheme="minorHAnsi" w:cstheme="majorHAnsi"/>
          <w:sz w:val="22"/>
          <w:szCs w:val="22"/>
        </w:rPr>
      </w:pPr>
      <w:r w:rsidRPr="00CC601E">
        <w:rPr>
          <w:rFonts w:asciiTheme="minorHAnsi" w:eastAsia="Verdana" w:hAnsiTheme="minorHAnsi" w:cstheme="majorHAnsi"/>
          <w:b/>
          <w:sz w:val="22"/>
          <w:szCs w:val="22"/>
        </w:rPr>
        <w:t>Responsibilities</w:t>
      </w:r>
      <w:r w:rsidRPr="00CC601E">
        <w:rPr>
          <w:rFonts w:asciiTheme="minorHAnsi" w:eastAsia="Verdana" w:hAnsiTheme="minorHAnsi" w:cstheme="majorHAnsi"/>
          <w:sz w:val="22"/>
          <w:szCs w:val="22"/>
        </w:rPr>
        <w:t>:</w:t>
      </w:r>
    </w:p>
    <w:p w:rsidR="000621F5" w:rsidRPr="00CC601E" w:rsidRDefault="007D68A7" w:rsidP="000621F5">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 xml:space="preserve">Coding the functionality using C#.NET, ASP.NET and ADO.NET for the business logic and data </w:t>
      </w:r>
      <w:r w:rsidR="00D56331" w:rsidRPr="00CC601E">
        <w:rPr>
          <w:rFonts w:asciiTheme="minorHAnsi" w:hAnsiTheme="minorHAnsi" w:cstheme="majorHAnsi"/>
          <w:bCs/>
          <w:color w:val="000000"/>
          <w:sz w:val="22"/>
          <w:szCs w:val="22"/>
        </w:rPr>
        <w:t>access. Creating</w:t>
      </w:r>
      <w:r w:rsidR="000621F5" w:rsidRPr="00CC601E">
        <w:rPr>
          <w:rFonts w:asciiTheme="minorHAnsi" w:hAnsiTheme="minorHAnsi" w:cstheme="majorHAnsi"/>
          <w:bCs/>
          <w:color w:val="000000"/>
          <w:sz w:val="22"/>
          <w:szCs w:val="22"/>
        </w:rPr>
        <w:t xml:space="preserve"> Stored Procedures, Functions in SQL Server.</w:t>
      </w:r>
    </w:p>
    <w:p w:rsidR="007D68A7" w:rsidRPr="00CC601E" w:rsidRDefault="007D68A7" w:rsidP="007D68A7">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Create, add enhancements and correct pre-existing defects to web-based application.</w:t>
      </w:r>
    </w:p>
    <w:p w:rsidR="007D68A7" w:rsidRPr="00CC601E" w:rsidRDefault="007D68A7" w:rsidP="007D68A7">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Requirement Analysis</w:t>
      </w:r>
    </w:p>
    <w:p w:rsidR="007D68A7" w:rsidRPr="00CC601E" w:rsidRDefault="007D68A7" w:rsidP="007D68A7">
      <w:pPr>
        <w:widowControl w:val="0"/>
        <w:numPr>
          <w:ilvl w:val="0"/>
          <w:numId w:val="8"/>
        </w:numPr>
        <w:suppressAutoHyphens/>
        <w:autoSpaceDE w:val="0"/>
        <w:rPr>
          <w:rFonts w:asciiTheme="minorHAnsi" w:hAnsiTheme="minorHAnsi" w:cstheme="majorHAnsi"/>
          <w:bCs/>
          <w:color w:val="000000"/>
          <w:sz w:val="22"/>
          <w:szCs w:val="22"/>
        </w:rPr>
      </w:pPr>
      <w:r w:rsidRPr="00CC601E">
        <w:rPr>
          <w:rFonts w:asciiTheme="minorHAnsi" w:hAnsiTheme="minorHAnsi" w:cstheme="majorHAnsi"/>
          <w:bCs/>
          <w:color w:val="000000"/>
          <w:sz w:val="22"/>
          <w:szCs w:val="22"/>
        </w:rPr>
        <w:t>Testing and Documentation (LLD, HLD).</w:t>
      </w:r>
    </w:p>
    <w:p w:rsidR="007D68A7" w:rsidRPr="00CC601E" w:rsidRDefault="007D68A7" w:rsidP="007D68A7">
      <w:pPr>
        <w:jc w:val="both"/>
        <w:rPr>
          <w:rFonts w:asciiTheme="minorHAnsi" w:eastAsia="Verdana" w:hAnsiTheme="minorHAnsi" w:cstheme="majorHAnsi"/>
          <w:sz w:val="22"/>
          <w:szCs w:val="22"/>
        </w:rPr>
      </w:pPr>
    </w:p>
    <w:p w:rsidR="007D68A7" w:rsidRPr="00CC601E" w:rsidRDefault="007D68A7" w:rsidP="007D68A7">
      <w:pPr>
        <w:jc w:val="both"/>
        <w:rPr>
          <w:rFonts w:asciiTheme="minorHAnsi" w:eastAsia="Verdana" w:hAnsiTheme="minorHAnsi" w:cstheme="majorHAnsi"/>
          <w:color w:val="000000"/>
          <w:sz w:val="22"/>
          <w:szCs w:val="22"/>
        </w:rPr>
      </w:pPr>
      <w:r w:rsidRPr="00CC601E">
        <w:rPr>
          <w:rFonts w:asciiTheme="minorHAnsi" w:eastAsia="Verdana" w:hAnsiTheme="minorHAnsi" w:cstheme="majorHAnsi"/>
          <w:b/>
          <w:color w:val="000000"/>
          <w:sz w:val="22"/>
          <w:szCs w:val="22"/>
        </w:rPr>
        <w:t xml:space="preserve">Technologies Used: </w:t>
      </w:r>
    </w:p>
    <w:p w:rsidR="007D68A7" w:rsidRPr="00CC601E" w:rsidRDefault="007D68A7" w:rsidP="007D68A7">
      <w:pPr>
        <w:suppressAutoHyphens/>
        <w:ind w:left="720"/>
        <w:jc w:val="both"/>
        <w:rPr>
          <w:rFonts w:asciiTheme="minorHAnsi" w:hAnsiTheme="minorHAnsi" w:cstheme="majorHAnsi"/>
          <w:sz w:val="22"/>
          <w:szCs w:val="22"/>
        </w:rPr>
      </w:pPr>
      <w:r w:rsidRPr="00CC601E">
        <w:rPr>
          <w:rFonts w:asciiTheme="minorHAnsi" w:hAnsiTheme="minorHAnsi" w:cstheme="majorHAnsi"/>
          <w:sz w:val="22"/>
          <w:szCs w:val="22"/>
        </w:rPr>
        <w:t>Microsoft Visual Studio 2005, ASP.NET, C#, ADO.NET, SQL Server 2005</w:t>
      </w:r>
    </w:p>
    <w:p w:rsidR="007D68A7" w:rsidRPr="00CC601E" w:rsidRDefault="007D68A7" w:rsidP="00CF022F">
      <w:pPr>
        <w:jc w:val="both"/>
        <w:rPr>
          <w:rFonts w:asciiTheme="minorHAnsi" w:eastAsia="Verdana" w:hAnsiTheme="minorHAnsi" w:cstheme="majorHAnsi"/>
          <w:sz w:val="22"/>
          <w:szCs w:val="22"/>
        </w:rPr>
      </w:pPr>
    </w:p>
    <w:p w:rsidR="007D45AB" w:rsidRPr="00CC601E" w:rsidRDefault="00E6381A" w:rsidP="00CF022F">
      <w:pPr>
        <w:jc w:val="both"/>
        <w:rPr>
          <w:rFonts w:asciiTheme="minorHAnsi" w:eastAsia="Verdana" w:hAnsiTheme="minorHAnsi" w:cstheme="majorHAnsi"/>
          <w:b/>
          <w:sz w:val="22"/>
          <w:szCs w:val="22"/>
        </w:rPr>
      </w:pPr>
      <w:r w:rsidRPr="00CC601E">
        <w:rPr>
          <w:rFonts w:asciiTheme="minorHAnsi" w:eastAsia="Verdana" w:hAnsiTheme="minorHAnsi" w:cstheme="majorHAnsi"/>
          <w:b/>
          <w:sz w:val="22"/>
          <w:szCs w:val="22"/>
        </w:rPr>
        <w:t>Onsite</w:t>
      </w:r>
      <w:r w:rsidR="00D56331">
        <w:rPr>
          <w:rFonts w:asciiTheme="minorHAnsi" w:eastAsia="Verdana" w:hAnsiTheme="minorHAnsi" w:cstheme="majorHAnsi"/>
          <w:b/>
          <w:sz w:val="22"/>
          <w:szCs w:val="22"/>
        </w:rPr>
        <w:t xml:space="preserve"> </w:t>
      </w:r>
      <w:r w:rsidR="001B2206" w:rsidRPr="00CC601E">
        <w:rPr>
          <w:rFonts w:asciiTheme="minorHAnsi" w:eastAsia="Verdana" w:hAnsiTheme="minorHAnsi" w:cstheme="majorHAnsi"/>
          <w:b/>
          <w:sz w:val="22"/>
          <w:szCs w:val="22"/>
        </w:rPr>
        <w:t>W</w:t>
      </w:r>
      <w:r w:rsidR="00B36E0A" w:rsidRPr="00CC601E">
        <w:rPr>
          <w:rFonts w:asciiTheme="minorHAnsi" w:eastAsia="Verdana" w:hAnsiTheme="minorHAnsi" w:cstheme="majorHAnsi"/>
          <w:b/>
          <w:sz w:val="22"/>
          <w:szCs w:val="22"/>
        </w:rPr>
        <w:t>ork</w:t>
      </w:r>
      <w:r w:rsidR="00D56331">
        <w:rPr>
          <w:rFonts w:asciiTheme="minorHAnsi" w:eastAsia="Verdana" w:hAnsiTheme="minorHAnsi" w:cstheme="majorHAnsi"/>
          <w:b/>
          <w:sz w:val="22"/>
          <w:szCs w:val="22"/>
        </w:rPr>
        <w:t xml:space="preserve"> </w:t>
      </w:r>
      <w:r w:rsidR="001B2206" w:rsidRPr="00CC601E">
        <w:rPr>
          <w:rFonts w:asciiTheme="minorHAnsi" w:eastAsia="Verdana" w:hAnsiTheme="minorHAnsi" w:cstheme="majorHAnsi"/>
          <w:b/>
          <w:sz w:val="22"/>
          <w:szCs w:val="22"/>
        </w:rPr>
        <w:t>E</w:t>
      </w:r>
      <w:r w:rsidR="000D30A0" w:rsidRPr="00CC601E">
        <w:rPr>
          <w:rFonts w:asciiTheme="minorHAnsi" w:eastAsia="Verdana" w:hAnsiTheme="minorHAnsi" w:cstheme="majorHAnsi"/>
          <w:b/>
          <w:sz w:val="22"/>
          <w:szCs w:val="22"/>
        </w:rPr>
        <w:t>xperience</w:t>
      </w:r>
      <w:r w:rsidR="00543128" w:rsidRPr="00CC601E">
        <w:rPr>
          <w:rFonts w:asciiTheme="minorHAnsi" w:eastAsia="Verdana" w:hAnsiTheme="minorHAnsi" w:cstheme="majorHAnsi"/>
          <w:b/>
          <w:sz w:val="22"/>
          <w:szCs w:val="22"/>
        </w:rPr>
        <w:t>:</w:t>
      </w:r>
    </w:p>
    <w:p w:rsidR="00A03499" w:rsidRPr="00CC601E" w:rsidRDefault="00DC195A" w:rsidP="00CF022F">
      <w:pPr>
        <w:jc w:val="both"/>
        <w:rPr>
          <w:rFonts w:asciiTheme="minorHAnsi" w:eastAsia="Verdana" w:hAnsiTheme="minorHAnsi" w:cstheme="majorHAnsi"/>
          <w:color w:val="000000"/>
          <w:sz w:val="22"/>
          <w:szCs w:val="22"/>
        </w:rPr>
      </w:pPr>
      <w:r w:rsidRPr="00CC601E">
        <w:rPr>
          <w:rFonts w:asciiTheme="minorHAnsi" w:eastAsia="Verdana" w:hAnsiTheme="minorHAnsi" w:cstheme="majorHAnsi"/>
          <w:color w:val="000000"/>
          <w:sz w:val="22"/>
          <w:szCs w:val="22"/>
        </w:rPr>
        <w:t>Worked in</w:t>
      </w:r>
      <w:r w:rsidR="00D56331">
        <w:rPr>
          <w:rFonts w:asciiTheme="minorHAnsi" w:eastAsia="Verdana" w:hAnsiTheme="minorHAnsi" w:cstheme="majorHAnsi"/>
          <w:color w:val="000000"/>
          <w:sz w:val="22"/>
          <w:szCs w:val="22"/>
        </w:rPr>
        <w:t xml:space="preserve"> </w:t>
      </w:r>
      <w:r w:rsidR="00E6381A" w:rsidRPr="00CC601E">
        <w:rPr>
          <w:rFonts w:asciiTheme="minorHAnsi" w:eastAsia="Verdana" w:hAnsiTheme="minorHAnsi" w:cstheme="majorHAnsi"/>
          <w:color w:val="000000"/>
          <w:sz w:val="22"/>
          <w:szCs w:val="22"/>
        </w:rPr>
        <w:t>Malaysia</w:t>
      </w:r>
      <w:r w:rsidR="00D56331">
        <w:rPr>
          <w:rFonts w:asciiTheme="minorHAnsi" w:eastAsia="Verdana" w:hAnsiTheme="minorHAnsi" w:cstheme="majorHAnsi"/>
          <w:color w:val="000000"/>
          <w:sz w:val="22"/>
          <w:szCs w:val="22"/>
        </w:rPr>
        <w:t xml:space="preserve"> </w:t>
      </w:r>
      <w:r w:rsidR="00E6381A" w:rsidRPr="00CC601E">
        <w:rPr>
          <w:rFonts w:asciiTheme="minorHAnsi" w:eastAsia="Verdana" w:hAnsiTheme="minorHAnsi" w:cstheme="majorHAnsi"/>
          <w:color w:val="000000"/>
          <w:sz w:val="22"/>
          <w:szCs w:val="22"/>
        </w:rPr>
        <w:t>Valuelabs</w:t>
      </w:r>
      <w:r w:rsidR="00543128" w:rsidRPr="00CC601E">
        <w:rPr>
          <w:rFonts w:asciiTheme="minorHAnsi" w:eastAsia="Verdana" w:hAnsiTheme="minorHAnsi" w:cstheme="majorHAnsi"/>
          <w:color w:val="000000"/>
          <w:sz w:val="22"/>
          <w:szCs w:val="22"/>
        </w:rPr>
        <w:t xml:space="preserve"> office for </w:t>
      </w:r>
      <w:r w:rsidR="00E6381A" w:rsidRPr="00CC601E">
        <w:rPr>
          <w:rFonts w:asciiTheme="minorHAnsi" w:eastAsia="Verdana" w:hAnsiTheme="minorHAnsi" w:cstheme="majorHAnsi"/>
          <w:color w:val="000000"/>
          <w:sz w:val="22"/>
          <w:szCs w:val="22"/>
        </w:rPr>
        <w:t>8</w:t>
      </w:r>
      <w:r w:rsidR="00C251F0" w:rsidRPr="00CC601E">
        <w:rPr>
          <w:rFonts w:asciiTheme="minorHAnsi" w:eastAsia="Verdana" w:hAnsiTheme="minorHAnsi" w:cstheme="majorHAnsi"/>
          <w:color w:val="000000"/>
          <w:sz w:val="22"/>
          <w:szCs w:val="22"/>
        </w:rPr>
        <w:t>months (</w:t>
      </w:r>
      <w:r w:rsidR="00B32609" w:rsidRPr="00CC601E">
        <w:rPr>
          <w:rFonts w:asciiTheme="minorHAnsi" w:eastAsia="Verdana" w:hAnsiTheme="minorHAnsi" w:cstheme="majorHAnsi"/>
          <w:color w:val="000000"/>
          <w:sz w:val="22"/>
          <w:szCs w:val="22"/>
        </w:rPr>
        <w:t xml:space="preserve">during my tenure in </w:t>
      </w:r>
      <w:r w:rsidR="00E6381A" w:rsidRPr="00CC601E">
        <w:rPr>
          <w:rFonts w:asciiTheme="minorHAnsi" w:eastAsia="Verdana" w:hAnsiTheme="minorHAnsi" w:cstheme="majorHAnsi"/>
          <w:color w:val="000000"/>
          <w:sz w:val="22"/>
          <w:szCs w:val="22"/>
        </w:rPr>
        <w:t>Valuelabs</w:t>
      </w:r>
      <w:r w:rsidR="00B32609" w:rsidRPr="00CC601E">
        <w:rPr>
          <w:rFonts w:asciiTheme="minorHAnsi" w:eastAsia="Verdana" w:hAnsiTheme="minorHAnsi" w:cstheme="majorHAnsi"/>
          <w:color w:val="000000"/>
          <w:sz w:val="22"/>
          <w:szCs w:val="22"/>
        </w:rPr>
        <w:t>)</w:t>
      </w:r>
      <w:r w:rsidR="00543128" w:rsidRPr="00CC601E">
        <w:rPr>
          <w:rFonts w:asciiTheme="minorHAnsi" w:eastAsia="Verdana" w:hAnsiTheme="minorHAnsi" w:cstheme="majorHAnsi"/>
          <w:color w:val="000000"/>
          <w:sz w:val="22"/>
          <w:szCs w:val="22"/>
        </w:rPr>
        <w:t xml:space="preserve"> to handle critical </w:t>
      </w:r>
      <w:r w:rsidR="00E6381A" w:rsidRPr="00CC601E">
        <w:rPr>
          <w:rFonts w:asciiTheme="minorHAnsi" w:eastAsia="Verdana" w:hAnsiTheme="minorHAnsi" w:cstheme="majorHAnsi"/>
          <w:color w:val="000000"/>
          <w:sz w:val="22"/>
          <w:szCs w:val="22"/>
        </w:rPr>
        <w:t xml:space="preserve">workflow </w:t>
      </w:r>
      <w:r w:rsidR="00543128" w:rsidRPr="00CC601E">
        <w:rPr>
          <w:rFonts w:asciiTheme="minorHAnsi" w:eastAsia="Verdana" w:hAnsiTheme="minorHAnsi" w:cstheme="majorHAnsi"/>
          <w:color w:val="000000"/>
          <w:sz w:val="22"/>
          <w:szCs w:val="22"/>
        </w:rPr>
        <w:t>projects which needed unique combination of technical, domain and process related skills.</w:t>
      </w:r>
    </w:p>
    <w:p w:rsidR="00B32609" w:rsidRPr="006C7ED5" w:rsidRDefault="00B32609" w:rsidP="00CF022F">
      <w:pPr>
        <w:jc w:val="both"/>
        <w:rPr>
          <w:rFonts w:asciiTheme="majorHAnsi" w:hAnsiTheme="majorHAnsi" w:cstheme="majorHAnsi"/>
          <w:color w:val="000000"/>
          <w:sz w:val="22"/>
          <w:szCs w:val="22"/>
        </w:rPr>
      </w:pPr>
    </w:p>
    <w:sectPr w:rsidR="00B32609" w:rsidRPr="006C7ED5" w:rsidSect="00CF022F">
      <w:headerReference w:type="default" r:id="rId8"/>
      <w:pgSz w:w="12240" w:h="15840"/>
      <w:pgMar w:top="1276" w:right="1080" w:bottom="1440" w:left="180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601B" w:rsidRDefault="0082601B">
      <w:r>
        <w:separator/>
      </w:r>
    </w:p>
  </w:endnote>
  <w:endnote w:type="continuationSeparator" w:id="1">
    <w:p w:rsidR="0082601B" w:rsidRDefault="0082601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601B" w:rsidRDefault="0082601B">
      <w:r>
        <w:separator/>
      </w:r>
    </w:p>
  </w:footnote>
  <w:footnote w:type="continuationSeparator" w:id="1">
    <w:p w:rsidR="0082601B" w:rsidRDefault="0082601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3499" w:rsidRPr="00CF022F" w:rsidRDefault="00A03499" w:rsidP="00CF022F">
    <w:pPr>
      <w:pStyle w:val="Header"/>
      <w:rPr>
        <w:rFonts w:eastAsia="Verdana"/>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rPr>
    </w:lvl>
  </w:abstractNum>
  <w:abstractNum w:abstractNumId="2">
    <w:nsid w:val="00000005"/>
    <w:multiLevelType w:val="singleLevel"/>
    <w:tmpl w:val="00000005"/>
    <w:name w:val="WW8Num5"/>
    <w:lvl w:ilvl="0">
      <w:start w:val="1"/>
      <w:numFmt w:val="bullet"/>
      <w:lvlText w:val=""/>
      <w:lvlJc w:val="left"/>
      <w:pPr>
        <w:tabs>
          <w:tab w:val="num" w:pos="720"/>
        </w:tabs>
        <w:ind w:left="720" w:hanging="360"/>
      </w:pPr>
      <w:rPr>
        <w:rFonts w:ascii="Symbol" w:hAnsi="Symbol" w:cs="Times New Roman"/>
        <w:b/>
        <w:i w:val="0"/>
        <w:sz w:val="36"/>
      </w:rPr>
    </w:lvl>
  </w:abstractNum>
  <w:abstractNum w:abstractNumId="3">
    <w:nsid w:val="00000006"/>
    <w:multiLevelType w:val="singleLevel"/>
    <w:tmpl w:val="00000006"/>
    <w:name w:val="WW8Num6"/>
    <w:lvl w:ilvl="0">
      <w:start w:val="1"/>
      <w:numFmt w:val="bullet"/>
      <w:lvlText w:val="o"/>
      <w:lvlJc w:val="left"/>
      <w:pPr>
        <w:tabs>
          <w:tab w:val="num" w:pos="720"/>
        </w:tabs>
        <w:ind w:left="720" w:hanging="360"/>
      </w:pPr>
      <w:rPr>
        <w:rFonts w:ascii="Courier New" w:hAnsi="Courier New" w:cs="Symbol"/>
      </w:rPr>
    </w:lvl>
  </w:abstractNum>
  <w:abstractNum w:abstractNumId="4">
    <w:nsid w:val="00000007"/>
    <w:multiLevelType w:val="singleLevel"/>
    <w:tmpl w:val="00000007"/>
    <w:name w:val="WW8Num7"/>
    <w:lvl w:ilvl="0">
      <w:start w:val="1"/>
      <w:numFmt w:val="bullet"/>
      <w:lvlText w:val=""/>
      <w:lvlJc w:val="left"/>
      <w:pPr>
        <w:tabs>
          <w:tab w:val="num" w:pos="360"/>
        </w:tabs>
        <w:ind w:left="360" w:hanging="360"/>
      </w:pPr>
      <w:rPr>
        <w:rFonts w:ascii="Symbol" w:hAnsi="Symbol" w:cs="Symbol"/>
      </w:rPr>
    </w:lvl>
  </w:abstractNum>
  <w:abstractNum w:abstractNumId="5">
    <w:nsid w:val="00000008"/>
    <w:multiLevelType w:val="singleLevel"/>
    <w:tmpl w:val="00000008"/>
    <w:name w:val="WW8Num8"/>
    <w:lvl w:ilvl="0">
      <w:start w:val="1"/>
      <w:numFmt w:val="bullet"/>
      <w:lvlText w:val=""/>
      <w:lvlJc w:val="left"/>
      <w:pPr>
        <w:tabs>
          <w:tab w:val="num" w:pos="0"/>
        </w:tabs>
        <w:ind w:left="1440" w:hanging="360"/>
      </w:pPr>
      <w:rPr>
        <w:rFonts w:ascii="Symbol" w:hAnsi="Symbol" w:cs="Symbol"/>
      </w:rPr>
    </w:lvl>
  </w:abstractNum>
  <w:abstractNum w:abstractNumId="6">
    <w:nsid w:val="00000009"/>
    <w:multiLevelType w:val="multilevel"/>
    <w:tmpl w:val="00000009"/>
    <w:name w:val="WW8Num9"/>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Wingdings" w:hAnsi="Wingdings" w:cs="Wingdings"/>
      </w:rPr>
    </w:lvl>
    <w:lvl w:ilvl="4">
      <w:start w:val="1"/>
      <w:numFmt w:val="bullet"/>
      <w:lvlText w:val=""/>
      <w:lvlJc w:val="left"/>
      <w:pPr>
        <w:tabs>
          <w:tab w:val="num" w:pos="3600"/>
        </w:tabs>
        <w:ind w:left="3600" w:hanging="360"/>
      </w:pPr>
      <w:rPr>
        <w:rFonts w:ascii="Wingdings" w:hAnsi="Wingdings" w:cs="Wingdings"/>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Wingdings" w:hAnsi="Wingdings" w:cs="Wingdings"/>
      </w:rPr>
    </w:lvl>
    <w:lvl w:ilvl="7">
      <w:start w:val="1"/>
      <w:numFmt w:val="bullet"/>
      <w:lvlText w:val=""/>
      <w:lvlJc w:val="left"/>
      <w:pPr>
        <w:tabs>
          <w:tab w:val="num" w:pos="5760"/>
        </w:tabs>
        <w:ind w:left="5760" w:hanging="360"/>
      </w:pPr>
      <w:rPr>
        <w:rFonts w:ascii="Wingdings" w:hAnsi="Wingdings" w:cs="Wingdings"/>
      </w:rPr>
    </w:lvl>
    <w:lvl w:ilvl="8">
      <w:start w:val="1"/>
      <w:numFmt w:val="bullet"/>
      <w:lvlText w:val=""/>
      <w:lvlJc w:val="left"/>
      <w:pPr>
        <w:tabs>
          <w:tab w:val="num" w:pos="6480"/>
        </w:tabs>
        <w:ind w:left="6480" w:hanging="360"/>
      </w:pPr>
      <w:rPr>
        <w:rFonts w:ascii="Wingdings" w:hAnsi="Wingdings" w:cs="Wingdings"/>
      </w:rPr>
    </w:lvl>
  </w:abstractNum>
  <w:abstractNum w:abstractNumId="7">
    <w:nsid w:val="02272F43"/>
    <w:multiLevelType w:val="hybridMultilevel"/>
    <w:tmpl w:val="0B447278"/>
    <w:lvl w:ilvl="0" w:tplc="0DF8558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2E36FA4"/>
    <w:multiLevelType w:val="multilevel"/>
    <w:tmpl w:val="7FA66B6E"/>
    <w:lvl w:ilvl="0">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nsid w:val="0C821B0E"/>
    <w:multiLevelType w:val="multilevel"/>
    <w:tmpl w:val="608AE43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0CF36D95"/>
    <w:multiLevelType w:val="multilevel"/>
    <w:tmpl w:val="57909574"/>
    <w:lvl w:ilvl="0">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nsid w:val="1DDC32A3"/>
    <w:multiLevelType w:val="multilevel"/>
    <w:tmpl w:val="83FA6E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nsid w:val="24E35C58"/>
    <w:multiLevelType w:val="multilevel"/>
    <w:tmpl w:val="E3E0CD1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nsid w:val="253F1753"/>
    <w:multiLevelType w:val="multilevel"/>
    <w:tmpl w:val="12B89A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
    <w:nsid w:val="27885985"/>
    <w:multiLevelType w:val="multilevel"/>
    <w:tmpl w:val="35AC837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nsid w:val="45033E66"/>
    <w:multiLevelType w:val="multilevel"/>
    <w:tmpl w:val="2716ED12"/>
    <w:lvl w:ilvl="0">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6">
    <w:nsid w:val="53A76F16"/>
    <w:multiLevelType w:val="multilevel"/>
    <w:tmpl w:val="FFF042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7">
    <w:nsid w:val="54F63184"/>
    <w:multiLevelType w:val="multilevel"/>
    <w:tmpl w:val="B85E9AD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nsid w:val="5D41403C"/>
    <w:multiLevelType w:val="hybridMultilevel"/>
    <w:tmpl w:val="1FB23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840143"/>
    <w:multiLevelType w:val="multilevel"/>
    <w:tmpl w:val="199E49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0">
    <w:nsid w:val="7D4A640D"/>
    <w:multiLevelType w:val="multilevel"/>
    <w:tmpl w:val="227A0268"/>
    <w:lvl w:ilvl="0">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20"/>
  </w:num>
  <w:num w:numId="2">
    <w:abstractNumId w:val="19"/>
  </w:num>
  <w:num w:numId="3">
    <w:abstractNumId w:val="10"/>
  </w:num>
  <w:num w:numId="4">
    <w:abstractNumId w:val="9"/>
  </w:num>
  <w:num w:numId="5">
    <w:abstractNumId w:val="13"/>
  </w:num>
  <w:num w:numId="6">
    <w:abstractNumId w:val="15"/>
  </w:num>
  <w:num w:numId="7">
    <w:abstractNumId w:val="12"/>
  </w:num>
  <w:num w:numId="8">
    <w:abstractNumId w:val="11"/>
  </w:num>
  <w:num w:numId="9">
    <w:abstractNumId w:val="14"/>
  </w:num>
  <w:num w:numId="10">
    <w:abstractNumId w:val="8"/>
  </w:num>
  <w:num w:numId="11">
    <w:abstractNumId w:val="17"/>
  </w:num>
  <w:num w:numId="12">
    <w:abstractNumId w:val="16"/>
  </w:num>
  <w:num w:numId="13">
    <w:abstractNumId w:val="1"/>
  </w:num>
  <w:num w:numId="14">
    <w:abstractNumId w:val="0"/>
  </w:num>
  <w:num w:numId="15">
    <w:abstractNumId w:val="3"/>
  </w:num>
  <w:num w:numId="16">
    <w:abstractNumId w:val="5"/>
  </w:num>
  <w:num w:numId="17">
    <w:abstractNumId w:val="6"/>
  </w:num>
  <w:num w:numId="18">
    <w:abstractNumId w:val="4"/>
  </w:num>
  <w:num w:numId="19">
    <w:abstractNumId w:val="2"/>
  </w:num>
  <w:num w:numId="20">
    <w:abstractNumId w:val="18"/>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03499"/>
    <w:rsid w:val="00004736"/>
    <w:rsid w:val="00012C13"/>
    <w:rsid w:val="00014CCA"/>
    <w:rsid w:val="0004595E"/>
    <w:rsid w:val="00052E92"/>
    <w:rsid w:val="000535F9"/>
    <w:rsid w:val="00053B24"/>
    <w:rsid w:val="00062128"/>
    <w:rsid w:val="000621F5"/>
    <w:rsid w:val="00074263"/>
    <w:rsid w:val="000837DE"/>
    <w:rsid w:val="0009190E"/>
    <w:rsid w:val="00096A2A"/>
    <w:rsid w:val="000A1D27"/>
    <w:rsid w:val="000A1D55"/>
    <w:rsid w:val="000A64FF"/>
    <w:rsid w:val="000C50CE"/>
    <w:rsid w:val="000C5C86"/>
    <w:rsid w:val="000C5E22"/>
    <w:rsid w:val="000D30A0"/>
    <w:rsid w:val="000D6686"/>
    <w:rsid w:val="000E2241"/>
    <w:rsid w:val="000F1CC9"/>
    <w:rsid w:val="000F22A4"/>
    <w:rsid w:val="000F38A2"/>
    <w:rsid w:val="000F40C5"/>
    <w:rsid w:val="000F5E82"/>
    <w:rsid w:val="000F6010"/>
    <w:rsid w:val="000F67B8"/>
    <w:rsid w:val="000F7AB1"/>
    <w:rsid w:val="001027A2"/>
    <w:rsid w:val="00107272"/>
    <w:rsid w:val="001209F3"/>
    <w:rsid w:val="00123B7B"/>
    <w:rsid w:val="0012770B"/>
    <w:rsid w:val="00127F78"/>
    <w:rsid w:val="00136175"/>
    <w:rsid w:val="001416E0"/>
    <w:rsid w:val="00143C0B"/>
    <w:rsid w:val="00144A7E"/>
    <w:rsid w:val="00145244"/>
    <w:rsid w:val="00146D71"/>
    <w:rsid w:val="00146F13"/>
    <w:rsid w:val="001532D0"/>
    <w:rsid w:val="001535BF"/>
    <w:rsid w:val="0017579C"/>
    <w:rsid w:val="00175F4A"/>
    <w:rsid w:val="001B0C2B"/>
    <w:rsid w:val="001B2206"/>
    <w:rsid w:val="001D35A9"/>
    <w:rsid w:val="001E0CC5"/>
    <w:rsid w:val="001E67F1"/>
    <w:rsid w:val="001F0A67"/>
    <w:rsid w:val="001F1FE4"/>
    <w:rsid w:val="00200988"/>
    <w:rsid w:val="00203629"/>
    <w:rsid w:val="00213410"/>
    <w:rsid w:val="00214EEC"/>
    <w:rsid w:val="002228DF"/>
    <w:rsid w:val="002361E4"/>
    <w:rsid w:val="00243C91"/>
    <w:rsid w:val="0024794F"/>
    <w:rsid w:val="002604A7"/>
    <w:rsid w:val="00266500"/>
    <w:rsid w:val="002677A4"/>
    <w:rsid w:val="00272C6D"/>
    <w:rsid w:val="002771D7"/>
    <w:rsid w:val="00282D2E"/>
    <w:rsid w:val="002866C2"/>
    <w:rsid w:val="00290418"/>
    <w:rsid w:val="00291142"/>
    <w:rsid w:val="00293733"/>
    <w:rsid w:val="002A4E65"/>
    <w:rsid w:val="002A736E"/>
    <w:rsid w:val="002A7916"/>
    <w:rsid w:val="002B439B"/>
    <w:rsid w:val="002D1519"/>
    <w:rsid w:val="002D20C4"/>
    <w:rsid w:val="002D47A7"/>
    <w:rsid w:val="002D5E1C"/>
    <w:rsid w:val="002E46C2"/>
    <w:rsid w:val="002F0FD4"/>
    <w:rsid w:val="002F7754"/>
    <w:rsid w:val="0036568F"/>
    <w:rsid w:val="003700C9"/>
    <w:rsid w:val="00382858"/>
    <w:rsid w:val="003910C1"/>
    <w:rsid w:val="00396681"/>
    <w:rsid w:val="003A21E7"/>
    <w:rsid w:val="003A318B"/>
    <w:rsid w:val="003A5E3F"/>
    <w:rsid w:val="003B1EE7"/>
    <w:rsid w:val="003B2DD3"/>
    <w:rsid w:val="003C49F2"/>
    <w:rsid w:val="003D3A75"/>
    <w:rsid w:val="003D49F4"/>
    <w:rsid w:val="003F1AEA"/>
    <w:rsid w:val="00400B8B"/>
    <w:rsid w:val="0040616E"/>
    <w:rsid w:val="00420EF8"/>
    <w:rsid w:val="00421D79"/>
    <w:rsid w:val="00421F2E"/>
    <w:rsid w:val="00426AC6"/>
    <w:rsid w:val="004310F4"/>
    <w:rsid w:val="0043155C"/>
    <w:rsid w:val="004428F6"/>
    <w:rsid w:val="00444228"/>
    <w:rsid w:val="00457CCE"/>
    <w:rsid w:val="004702A5"/>
    <w:rsid w:val="00471EF7"/>
    <w:rsid w:val="004733CD"/>
    <w:rsid w:val="004737EF"/>
    <w:rsid w:val="00492778"/>
    <w:rsid w:val="004B0553"/>
    <w:rsid w:val="004B10E5"/>
    <w:rsid w:val="004B3B4A"/>
    <w:rsid w:val="004B7ED3"/>
    <w:rsid w:val="004C0CF1"/>
    <w:rsid w:val="004C6EA2"/>
    <w:rsid w:val="004C7554"/>
    <w:rsid w:val="004D3CF9"/>
    <w:rsid w:val="004E1F6C"/>
    <w:rsid w:val="004E7385"/>
    <w:rsid w:val="004F4F9C"/>
    <w:rsid w:val="004F7CA8"/>
    <w:rsid w:val="005016F0"/>
    <w:rsid w:val="005102A4"/>
    <w:rsid w:val="00524811"/>
    <w:rsid w:val="005273E7"/>
    <w:rsid w:val="00531735"/>
    <w:rsid w:val="005418D8"/>
    <w:rsid w:val="00543128"/>
    <w:rsid w:val="00550BCE"/>
    <w:rsid w:val="0055290E"/>
    <w:rsid w:val="00567527"/>
    <w:rsid w:val="00567616"/>
    <w:rsid w:val="00583244"/>
    <w:rsid w:val="005940BF"/>
    <w:rsid w:val="005942A7"/>
    <w:rsid w:val="00596A44"/>
    <w:rsid w:val="005A44A2"/>
    <w:rsid w:val="005B4AA3"/>
    <w:rsid w:val="005C1E4F"/>
    <w:rsid w:val="005C4129"/>
    <w:rsid w:val="005D4FFA"/>
    <w:rsid w:val="005E26A9"/>
    <w:rsid w:val="005E27CF"/>
    <w:rsid w:val="005E4407"/>
    <w:rsid w:val="005E6CB8"/>
    <w:rsid w:val="005F30DF"/>
    <w:rsid w:val="005F3C97"/>
    <w:rsid w:val="005F6B45"/>
    <w:rsid w:val="00610F3A"/>
    <w:rsid w:val="0061396E"/>
    <w:rsid w:val="00637B80"/>
    <w:rsid w:val="00654E14"/>
    <w:rsid w:val="00657B66"/>
    <w:rsid w:val="00667894"/>
    <w:rsid w:val="00670CC4"/>
    <w:rsid w:val="006714E0"/>
    <w:rsid w:val="006A6356"/>
    <w:rsid w:val="006B1CFC"/>
    <w:rsid w:val="006C7ED5"/>
    <w:rsid w:val="006D3C32"/>
    <w:rsid w:val="006D6189"/>
    <w:rsid w:val="006D6239"/>
    <w:rsid w:val="006D7565"/>
    <w:rsid w:val="006E1E59"/>
    <w:rsid w:val="006F7B17"/>
    <w:rsid w:val="00706534"/>
    <w:rsid w:val="0071438A"/>
    <w:rsid w:val="00717AC3"/>
    <w:rsid w:val="00717E76"/>
    <w:rsid w:val="00727A00"/>
    <w:rsid w:val="00736EF1"/>
    <w:rsid w:val="00750016"/>
    <w:rsid w:val="0075205E"/>
    <w:rsid w:val="0076162D"/>
    <w:rsid w:val="00761D27"/>
    <w:rsid w:val="00773EE8"/>
    <w:rsid w:val="00775DB5"/>
    <w:rsid w:val="00780B99"/>
    <w:rsid w:val="00792D35"/>
    <w:rsid w:val="00796479"/>
    <w:rsid w:val="007A203D"/>
    <w:rsid w:val="007B2400"/>
    <w:rsid w:val="007B47B9"/>
    <w:rsid w:val="007C7CEF"/>
    <w:rsid w:val="007D2478"/>
    <w:rsid w:val="007D45AB"/>
    <w:rsid w:val="007D68A7"/>
    <w:rsid w:val="007F0BB4"/>
    <w:rsid w:val="007F54D2"/>
    <w:rsid w:val="0080173B"/>
    <w:rsid w:val="008042EA"/>
    <w:rsid w:val="0081669E"/>
    <w:rsid w:val="0082100C"/>
    <w:rsid w:val="00821572"/>
    <w:rsid w:val="0082601B"/>
    <w:rsid w:val="00835DAF"/>
    <w:rsid w:val="0083717D"/>
    <w:rsid w:val="00841B6B"/>
    <w:rsid w:val="00844562"/>
    <w:rsid w:val="00845FAA"/>
    <w:rsid w:val="008526A3"/>
    <w:rsid w:val="00862D08"/>
    <w:rsid w:val="0087134E"/>
    <w:rsid w:val="00882143"/>
    <w:rsid w:val="008856CC"/>
    <w:rsid w:val="008951A5"/>
    <w:rsid w:val="008A68E4"/>
    <w:rsid w:val="008B0053"/>
    <w:rsid w:val="008B3C12"/>
    <w:rsid w:val="008B74E2"/>
    <w:rsid w:val="008F0AFF"/>
    <w:rsid w:val="008F21E1"/>
    <w:rsid w:val="008F608F"/>
    <w:rsid w:val="008F756B"/>
    <w:rsid w:val="00903803"/>
    <w:rsid w:val="00904DA0"/>
    <w:rsid w:val="009145D3"/>
    <w:rsid w:val="00917D5F"/>
    <w:rsid w:val="00924C7D"/>
    <w:rsid w:val="00927EE8"/>
    <w:rsid w:val="00930286"/>
    <w:rsid w:val="00933847"/>
    <w:rsid w:val="00936495"/>
    <w:rsid w:val="009414BD"/>
    <w:rsid w:val="00945DF0"/>
    <w:rsid w:val="00951AE2"/>
    <w:rsid w:val="00961A18"/>
    <w:rsid w:val="00966E1E"/>
    <w:rsid w:val="00967243"/>
    <w:rsid w:val="00973654"/>
    <w:rsid w:val="00997BCE"/>
    <w:rsid w:val="009A2392"/>
    <w:rsid w:val="009B2997"/>
    <w:rsid w:val="009B2F2B"/>
    <w:rsid w:val="009B47C9"/>
    <w:rsid w:val="009C33D8"/>
    <w:rsid w:val="009D4ED8"/>
    <w:rsid w:val="009E4D13"/>
    <w:rsid w:val="009F6329"/>
    <w:rsid w:val="00A02091"/>
    <w:rsid w:val="00A03499"/>
    <w:rsid w:val="00A15FA8"/>
    <w:rsid w:val="00A20CC6"/>
    <w:rsid w:val="00A240D6"/>
    <w:rsid w:val="00A25E8C"/>
    <w:rsid w:val="00A40B15"/>
    <w:rsid w:val="00A44155"/>
    <w:rsid w:val="00A45FFE"/>
    <w:rsid w:val="00A46C09"/>
    <w:rsid w:val="00A47272"/>
    <w:rsid w:val="00A5375C"/>
    <w:rsid w:val="00A57BEE"/>
    <w:rsid w:val="00A6564D"/>
    <w:rsid w:val="00A911D1"/>
    <w:rsid w:val="00A94878"/>
    <w:rsid w:val="00A96E6D"/>
    <w:rsid w:val="00A971B0"/>
    <w:rsid w:val="00AA4DB5"/>
    <w:rsid w:val="00AA790E"/>
    <w:rsid w:val="00AA7C9D"/>
    <w:rsid w:val="00AC14C2"/>
    <w:rsid w:val="00AC1D5B"/>
    <w:rsid w:val="00AD176E"/>
    <w:rsid w:val="00AE477E"/>
    <w:rsid w:val="00AE5C9E"/>
    <w:rsid w:val="00AF2C24"/>
    <w:rsid w:val="00AF6A4A"/>
    <w:rsid w:val="00B020DC"/>
    <w:rsid w:val="00B05941"/>
    <w:rsid w:val="00B060FD"/>
    <w:rsid w:val="00B27EEC"/>
    <w:rsid w:val="00B310F9"/>
    <w:rsid w:val="00B32609"/>
    <w:rsid w:val="00B365B6"/>
    <w:rsid w:val="00B36E0A"/>
    <w:rsid w:val="00B45AAE"/>
    <w:rsid w:val="00B506A3"/>
    <w:rsid w:val="00B50967"/>
    <w:rsid w:val="00B51174"/>
    <w:rsid w:val="00B5418D"/>
    <w:rsid w:val="00B56368"/>
    <w:rsid w:val="00B56911"/>
    <w:rsid w:val="00B63591"/>
    <w:rsid w:val="00B67886"/>
    <w:rsid w:val="00B75C59"/>
    <w:rsid w:val="00B848E8"/>
    <w:rsid w:val="00B95A93"/>
    <w:rsid w:val="00BA1215"/>
    <w:rsid w:val="00BB23AE"/>
    <w:rsid w:val="00BB2EA7"/>
    <w:rsid w:val="00BC5A6B"/>
    <w:rsid w:val="00BC7F70"/>
    <w:rsid w:val="00BD3E03"/>
    <w:rsid w:val="00BD52EB"/>
    <w:rsid w:val="00BE4122"/>
    <w:rsid w:val="00C02B52"/>
    <w:rsid w:val="00C052DD"/>
    <w:rsid w:val="00C206A0"/>
    <w:rsid w:val="00C22A00"/>
    <w:rsid w:val="00C23BF8"/>
    <w:rsid w:val="00C23DB9"/>
    <w:rsid w:val="00C250CE"/>
    <w:rsid w:val="00C251F0"/>
    <w:rsid w:val="00C310C4"/>
    <w:rsid w:val="00C354C3"/>
    <w:rsid w:val="00C357E1"/>
    <w:rsid w:val="00C42A2F"/>
    <w:rsid w:val="00C54698"/>
    <w:rsid w:val="00C65FCF"/>
    <w:rsid w:val="00C665A3"/>
    <w:rsid w:val="00C70711"/>
    <w:rsid w:val="00C81E03"/>
    <w:rsid w:val="00C82B98"/>
    <w:rsid w:val="00C90F95"/>
    <w:rsid w:val="00CA1A97"/>
    <w:rsid w:val="00CA5BB3"/>
    <w:rsid w:val="00CA77FA"/>
    <w:rsid w:val="00CB0821"/>
    <w:rsid w:val="00CB2030"/>
    <w:rsid w:val="00CB71E5"/>
    <w:rsid w:val="00CC601E"/>
    <w:rsid w:val="00CC6E25"/>
    <w:rsid w:val="00CD03E0"/>
    <w:rsid w:val="00CD40EE"/>
    <w:rsid w:val="00CD6D1E"/>
    <w:rsid w:val="00CF022F"/>
    <w:rsid w:val="00D02579"/>
    <w:rsid w:val="00D03D2E"/>
    <w:rsid w:val="00D0644F"/>
    <w:rsid w:val="00D12C97"/>
    <w:rsid w:val="00D13461"/>
    <w:rsid w:val="00D22716"/>
    <w:rsid w:val="00D26D8F"/>
    <w:rsid w:val="00D45F7D"/>
    <w:rsid w:val="00D561E3"/>
    <w:rsid w:val="00D56331"/>
    <w:rsid w:val="00D57522"/>
    <w:rsid w:val="00D70CE4"/>
    <w:rsid w:val="00DA1FEB"/>
    <w:rsid w:val="00DA3F43"/>
    <w:rsid w:val="00DB13E0"/>
    <w:rsid w:val="00DB5BC9"/>
    <w:rsid w:val="00DB71A6"/>
    <w:rsid w:val="00DB7EAD"/>
    <w:rsid w:val="00DC115B"/>
    <w:rsid w:val="00DC195A"/>
    <w:rsid w:val="00DD7AD2"/>
    <w:rsid w:val="00DF6768"/>
    <w:rsid w:val="00E120DF"/>
    <w:rsid w:val="00E22620"/>
    <w:rsid w:val="00E263C6"/>
    <w:rsid w:val="00E26FBD"/>
    <w:rsid w:val="00E32A99"/>
    <w:rsid w:val="00E362BD"/>
    <w:rsid w:val="00E41FCB"/>
    <w:rsid w:val="00E444AF"/>
    <w:rsid w:val="00E527AB"/>
    <w:rsid w:val="00E533DB"/>
    <w:rsid w:val="00E57ABE"/>
    <w:rsid w:val="00E61870"/>
    <w:rsid w:val="00E6381A"/>
    <w:rsid w:val="00E773F5"/>
    <w:rsid w:val="00E80BA6"/>
    <w:rsid w:val="00E82220"/>
    <w:rsid w:val="00E827DB"/>
    <w:rsid w:val="00E9384A"/>
    <w:rsid w:val="00EB0EDC"/>
    <w:rsid w:val="00EB726E"/>
    <w:rsid w:val="00EB7D8C"/>
    <w:rsid w:val="00EC2B60"/>
    <w:rsid w:val="00EC3F2F"/>
    <w:rsid w:val="00ED25D2"/>
    <w:rsid w:val="00ED6FDB"/>
    <w:rsid w:val="00ED7F5B"/>
    <w:rsid w:val="00EE0C10"/>
    <w:rsid w:val="00EE216D"/>
    <w:rsid w:val="00EE7129"/>
    <w:rsid w:val="00EF4C80"/>
    <w:rsid w:val="00EF67CE"/>
    <w:rsid w:val="00F10EEE"/>
    <w:rsid w:val="00F249CF"/>
    <w:rsid w:val="00F24DA4"/>
    <w:rsid w:val="00F30A00"/>
    <w:rsid w:val="00F55EEB"/>
    <w:rsid w:val="00F642E4"/>
    <w:rsid w:val="00F7138C"/>
    <w:rsid w:val="00F7215B"/>
    <w:rsid w:val="00F730A3"/>
    <w:rsid w:val="00F75BC0"/>
    <w:rsid w:val="00F774C1"/>
    <w:rsid w:val="00F85A56"/>
    <w:rsid w:val="00F861C4"/>
    <w:rsid w:val="00F91E2A"/>
    <w:rsid w:val="00FA746B"/>
    <w:rsid w:val="00FB3089"/>
    <w:rsid w:val="00FB7E1B"/>
    <w:rsid w:val="00FC4489"/>
    <w:rsid w:val="00FD00FE"/>
    <w:rsid w:val="00FD16AA"/>
    <w:rsid w:val="00FD1ADC"/>
    <w:rsid w:val="00FE006F"/>
    <w:rsid w:val="00FE6A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3DB"/>
  </w:style>
  <w:style w:type="paragraph" w:styleId="Heading1">
    <w:name w:val="heading 1"/>
    <w:basedOn w:val="Normal"/>
    <w:next w:val="Normal"/>
    <w:uiPriority w:val="9"/>
    <w:qFormat/>
    <w:rsid w:val="00BB23AE"/>
    <w:pPr>
      <w:keepNext/>
      <w:outlineLvl w:val="0"/>
    </w:pPr>
    <w:rPr>
      <w:b/>
    </w:rPr>
  </w:style>
  <w:style w:type="paragraph" w:styleId="Heading2">
    <w:name w:val="heading 2"/>
    <w:basedOn w:val="Normal"/>
    <w:next w:val="Normal"/>
    <w:uiPriority w:val="9"/>
    <w:unhideWhenUsed/>
    <w:qFormat/>
    <w:rsid w:val="00BB23AE"/>
    <w:pPr>
      <w:keepNext/>
      <w:jc w:val="both"/>
      <w:outlineLvl w:val="1"/>
    </w:pPr>
    <w:rPr>
      <w:rFonts w:ascii="Tahoma" w:eastAsia="Tahoma" w:hAnsi="Tahoma" w:cs="Tahoma"/>
      <w:b/>
    </w:rPr>
  </w:style>
  <w:style w:type="paragraph" w:styleId="Heading3">
    <w:name w:val="heading 3"/>
    <w:basedOn w:val="Normal"/>
    <w:next w:val="Normal"/>
    <w:uiPriority w:val="9"/>
    <w:unhideWhenUsed/>
    <w:qFormat/>
    <w:rsid w:val="00BB23AE"/>
    <w:pPr>
      <w:keepNext/>
      <w:jc w:val="both"/>
      <w:outlineLvl w:val="2"/>
    </w:pPr>
    <w:rPr>
      <w:rFonts w:ascii="Tahoma" w:eastAsia="Tahoma" w:hAnsi="Tahoma" w:cs="Tahoma"/>
      <w:b/>
      <w:i/>
    </w:rPr>
  </w:style>
  <w:style w:type="paragraph" w:styleId="Heading4">
    <w:name w:val="heading 4"/>
    <w:basedOn w:val="Normal"/>
    <w:next w:val="Normal"/>
    <w:uiPriority w:val="9"/>
    <w:semiHidden/>
    <w:unhideWhenUsed/>
    <w:qFormat/>
    <w:rsid w:val="00BB23AE"/>
    <w:pPr>
      <w:keepNext/>
      <w:spacing w:before="120"/>
      <w:jc w:val="both"/>
      <w:outlineLvl w:val="3"/>
    </w:pPr>
    <w:rPr>
      <w:b/>
      <w:i/>
      <w:color w:val="800080"/>
    </w:rPr>
  </w:style>
  <w:style w:type="paragraph" w:styleId="Heading5">
    <w:name w:val="heading 5"/>
    <w:basedOn w:val="Normal"/>
    <w:next w:val="Normal"/>
    <w:uiPriority w:val="9"/>
    <w:semiHidden/>
    <w:unhideWhenUsed/>
    <w:qFormat/>
    <w:rsid w:val="00BB23AE"/>
    <w:pPr>
      <w:keepNext/>
      <w:spacing w:before="120"/>
      <w:jc w:val="both"/>
      <w:outlineLvl w:val="4"/>
    </w:pPr>
    <w:rPr>
      <w:b/>
    </w:rPr>
  </w:style>
  <w:style w:type="paragraph" w:styleId="Heading6">
    <w:name w:val="heading 6"/>
    <w:basedOn w:val="Normal"/>
    <w:next w:val="Normal"/>
    <w:uiPriority w:val="9"/>
    <w:semiHidden/>
    <w:unhideWhenUsed/>
    <w:qFormat/>
    <w:rsid w:val="00BB23AE"/>
    <w:pPr>
      <w:keepNext/>
      <w:ind w:firstLine="720"/>
      <w:outlineLvl w:val="5"/>
    </w:pPr>
    <w:rPr>
      <w:rFonts w:ascii="Arial" w:eastAsia="Arial"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B23AE"/>
    <w:pPr>
      <w:jc w:val="center"/>
    </w:pPr>
    <w:rPr>
      <w:b/>
      <w:sz w:val="28"/>
      <w:szCs w:val="28"/>
    </w:rPr>
  </w:style>
  <w:style w:type="paragraph" w:styleId="Subtitle">
    <w:name w:val="Subtitle"/>
    <w:basedOn w:val="Normal"/>
    <w:next w:val="Normal"/>
    <w:uiPriority w:val="11"/>
    <w:qFormat/>
    <w:rsid w:val="00BB23AE"/>
    <w:pPr>
      <w:keepNext/>
      <w:keepLines/>
      <w:spacing w:before="360" w:after="80"/>
    </w:pPr>
    <w:rPr>
      <w:rFonts w:ascii="Georgia" w:eastAsia="Georgia" w:hAnsi="Georgia" w:cs="Georgia"/>
      <w:i/>
      <w:color w:val="666666"/>
      <w:sz w:val="48"/>
      <w:szCs w:val="48"/>
    </w:rPr>
  </w:style>
  <w:style w:type="table" w:customStyle="1" w:styleId="a">
    <w:basedOn w:val="TableNormal"/>
    <w:rsid w:val="00BB23AE"/>
    <w:tblPr>
      <w:tblStyleRowBandSize w:val="1"/>
      <w:tblStyleColBandSize w:val="1"/>
      <w:tblInd w:w="0" w:type="dxa"/>
      <w:tblCellMar>
        <w:top w:w="58" w:type="dxa"/>
        <w:left w:w="58" w:type="dxa"/>
        <w:bottom w:w="58" w:type="dxa"/>
        <w:right w:w="58" w:type="dxa"/>
      </w:tblCellMar>
    </w:tblPr>
  </w:style>
  <w:style w:type="character" w:styleId="Hyperlink">
    <w:name w:val="Hyperlink"/>
    <w:basedOn w:val="DefaultParagraphFont"/>
    <w:uiPriority w:val="99"/>
    <w:unhideWhenUsed/>
    <w:rsid w:val="00961A18"/>
    <w:rPr>
      <w:color w:val="0000FF" w:themeColor="hyperlink"/>
      <w:u w:val="single"/>
    </w:rPr>
  </w:style>
  <w:style w:type="character" w:customStyle="1" w:styleId="UnresolvedMention1">
    <w:name w:val="Unresolved Mention1"/>
    <w:basedOn w:val="DefaultParagraphFont"/>
    <w:uiPriority w:val="99"/>
    <w:semiHidden/>
    <w:unhideWhenUsed/>
    <w:rsid w:val="00961A18"/>
    <w:rPr>
      <w:color w:val="605E5C"/>
      <w:shd w:val="clear" w:color="auto" w:fill="E1DFDD"/>
    </w:rPr>
  </w:style>
  <w:style w:type="paragraph" w:styleId="Header">
    <w:name w:val="header"/>
    <w:basedOn w:val="Normal"/>
    <w:link w:val="HeaderChar"/>
    <w:uiPriority w:val="99"/>
    <w:unhideWhenUsed/>
    <w:rsid w:val="00CF022F"/>
    <w:pPr>
      <w:tabs>
        <w:tab w:val="center" w:pos="4513"/>
        <w:tab w:val="right" w:pos="9026"/>
      </w:tabs>
    </w:pPr>
  </w:style>
  <w:style w:type="character" w:customStyle="1" w:styleId="HeaderChar">
    <w:name w:val="Header Char"/>
    <w:basedOn w:val="DefaultParagraphFont"/>
    <w:link w:val="Header"/>
    <w:uiPriority w:val="99"/>
    <w:rsid w:val="00CF022F"/>
  </w:style>
  <w:style w:type="paragraph" w:styleId="Footer">
    <w:name w:val="footer"/>
    <w:basedOn w:val="Normal"/>
    <w:link w:val="FooterChar"/>
    <w:uiPriority w:val="99"/>
    <w:unhideWhenUsed/>
    <w:rsid w:val="00CF022F"/>
    <w:pPr>
      <w:tabs>
        <w:tab w:val="center" w:pos="4513"/>
        <w:tab w:val="right" w:pos="9026"/>
      </w:tabs>
    </w:pPr>
  </w:style>
  <w:style w:type="character" w:customStyle="1" w:styleId="FooterChar">
    <w:name w:val="Footer Char"/>
    <w:basedOn w:val="DefaultParagraphFont"/>
    <w:link w:val="Footer"/>
    <w:uiPriority w:val="99"/>
    <w:rsid w:val="00CF022F"/>
  </w:style>
  <w:style w:type="paragraph" w:customStyle="1" w:styleId="Heading">
    <w:name w:val="Heading"/>
    <w:basedOn w:val="Normal"/>
    <w:next w:val="BodyText"/>
    <w:rsid w:val="006B1CFC"/>
    <w:pPr>
      <w:widowControl w:val="0"/>
      <w:tabs>
        <w:tab w:val="center" w:pos="4680"/>
      </w:tabs>
      <w:suppressAutoHyphens/>
      <w:ind w:left="180"/>
      <w:jc w:val="center"/>
    </w:pPr>
    <w:rPr>
      <w:b/>
      <w:lang w:eastAsia="en-US"/>
    </w:rPr>
  </w:style>
  <w:style w:type="paragraph" w:styleId="BodyText">
    <w:name w:val="Body Text"/>
    <w:basedOn w:val="Normal"/>
    <w:link w:val="BodyTextChar"/>
    <w:uiPriority w:val="99"/>
    <w:semiHidden/>
    <w:unhideWhenUsed/>
    <w:rsid w:val="006B1CFC"/>
    <w:pPr>
      <w:spacing w:after="120"/>
    </w:pPr>
  </w:style>
  <w:style w:type="character" w:customStyle="1" w:styleId="BodyTextChar">
    <w:name w:val="Body Text Char"/>
    <w:basedOn w:val="DefaultParagraphFont"/>
    <w:link w:val="BodyText"/>
    <w:uiPriority w:val="99"/>
    <w:semiHidden/>
    <w:rsid w:val="006B1CFC"/>
  </w:style>
  <w:style w:type="paragraph" w:styleId="ListParagraph">
    <w:name w:val="List Paragraph"/>
    <w:basedOn w:val="Normal"/>
    <w:uiPriority w:val="34"/>
    <w:qFormat/>
    <w:rsid w:val="00AE477E"/>
    <w:pPr>
      <w:ind w:left="720"/>
      <w:contextualSpacing/>
    </w:pPr>
  </w:style>
  <w:style w:type="character" w:customStyle="1" w:styleId="UnresolvedMention">
    <w:name w:val="Unresolved Mention"/>
    <w:basedOn w:val="DefaultParagraphFont"/>
    <w:uiPriority w:val="99"/>
    <w:semiHidden/>
    <w:unhideWhenUsed/>
    <w:rsid w:val="00717AC3"/>
    <w:rPr>
      <w:color w:val="605E5C"/>
      <w:shd w:val="clear" w:color="auto" w:fill="E1DFDD"/>
    </w:rPr>
  </w:style>
  <w:style w:type="paragraph" w:styleId="NormalWeb">
    <w:name w:val="Normal (Web)"/>
    <w:basedOn w:val="Normal"/>
    <w:uiPriority w:val="99"/>
    <w:unhideWhenUsed/>
    <w:rsid w:val="00D45F7D"/>
    <w:pPr>
      <w:spacing w:before="100" w:beforeAutospacing="1" w:after="100" w:afterAutospacing="1"/>
    </w:pPr>
    <w:rPr>
      <w:sz w:val="24"/>
      <w:szCs w:val="24"/>
      <w:lang w:eastAsia="en-US"/>
    </w:rPr>
  </w:style>
  <w:style w:type="paragraph" w:customStyle="1" w:styleId="Subsection">
    <w:name w:val="Subsection"/>
    <w:basedOn w:val="Normal"/>
    <w:uiPriority w:val="1"/>
    <w:qFormat/>
    <w:rsid w:val="0080173B"/>
    <w:pPr>
      <w:spacing w:after="120"/>
      <w:ind w:right="576"/>
    </w:pPr>
    <w:rPr>
      <w:rFonts w:asciiTheme="minorHAnsi" w:eastAsiaTheme="minorHAnsi" w:hAnsiTheme="minorHAnsi" w:cstheme="minorBidi"/>
      <w:color w:val="000000" w:themeColor="text1"/>
      <w:sz w:val="19"/>
      <w:lang w:eastAsia="ja-JP"/>
    </w:rPr>
  </w:style>
</w:styles>
</file>

<file path=word/webSettings.xml><?xml version="1.0" encoding="utf-8"?>
<w:webSettings xmlns:r="http://schemas.openxmlformats.org/officeDocument/2006/relationships" xmlns:w="http://schemas.openxmlformats.org/wordprocessingml/2006/main">
  <w:divs>
    <w:div w:id="524288557">
      <w:bodyDiv w:val="1"/>
      <w:marLeft w:val="0"/>
      <w:marRight w:val="0"/>
      <w:marTop w:val="0"/>
      <w:marBottom w:val="0"/>
      <w:divBdr>
        <w:top w:val="none" w:sz="0" w:space="0" w:color="auto"/>
        <w:left w:val="none" w:sz="0" w:space="0" w:color="auto"/>
        <w:bottom w:val="none" w:sz="0" w:space="0" w:color="auto"/>
        <w:right w:val="none" w:sz="0" w:space="0" w:color="auto"/>
      </w:divBdr>
    </w:div>
    <w:div w:id="1076979716">
      <w:bodyDiv w:val="1"/>
      <w:marLeft w:val="0"/>
      <w:marRight w:val="0"/>
      <w:marTop w:val="0"/>
      <w:marBottom w:val="0"/>
      <w:divBdr>
        <w:top w:val="none" w:sz="0" w:space="0" w:color="auto"/>
        <w:left w:val="none" w:sz="0" w:space="0" w:color="auto"/>
        <w:bottom w:val="none" w:sz="0" w:space="0" w:color="auto"/>
        <w:right w:val="none" w:sz="0" w:space="0" w:color="auto"/>
      </w:divBdr>
    </w:div>
    <w:div w:id="1385179761">
      <w:bodyDiv w:val="1"/>
      <w:marLeft w:val="0"/>
      <w:marRight w:val="0"/>
      <w:marTop w:val="0"/>
      <w:marBottom w:val="0"/>
      <w:divBdr>
        <w:top w:val="none" w:sz="0" w:space="0" w:color="auto"/>
        <w:left w:val="none" w:sz="0" w:space="0" w:color="auto"/>
        <w:bottom w:val="none" w:sz="0" w:space="0" w:color="auto"/>
        <w:right w:val="none" w:sz="0" w:space="0" w:color="auto"/>
      </w:divBdr>
    </w:div>
    <w:div w:id="1940213825">
      <w:bodyDiv w:val="1"/>
      <w:marLeft w:val="0"/>
      <w:marRight w:val="0"/>
      <w:marTop w:val="0"/>
      <w:marBottom w:val="0"/>
      <w:divBdr>
        <w:top w:val="none" w:sz="0" w:space="0" w:color="auto"/>
        <w:left w:val="none" w:sz="0" w:space="0" w:color="auto"/>
        <w:bottom w:val="none" w:sz="0" w:space="0" w:color="auto"/>
        <w:right w:val="none" w:sz="0" w:space="0" w:color="auto"/>
      </w:divBdr>
    </w:div>
    <w:div w:id="1983003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t-mobi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4420</Words>
  <Characters>25194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 D</dc:creator>
  <cp:lastModifiedBy>FLUXTEK 36</cp:lastModifiedBy>
  <cp:revision>2</cp:revision>
  <cp:lastPrinted>2022-03-09T21:32:00Z</cp:lastPrinted>
  <dcterms:created xsi:type="dcterms:W3CDTF">2025-10-08T13:14:00Z</dcterms:created>
  <dcterms:modified xsi:type="dcterms:W3CDTF">2025-10-08T13:14:00Z</dcterms:modified>
</cp:coreProperties>
</file>