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2DD39" w14:textId="5A06AD93" w:rsidR="00410F37" w:rsidRPr="00A82ED4" w:rsidRDefault="00410F37">
      <w:pPr>
        <w:rPr>
          <w:rFonts w:ascii="Malgun Gothic" w:eastAsia="Malgun Gothic" w:hAnsi="Malgun Gothic"/>
        </w:rPr>
      </w:pP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1060"/>
        <w:gridCol w:w="3458"/>
        <w:gridCol w:w="940"/>
        <w:gridCol w:w="2481"/>
        <w:gridCol w:w="3167"/>
      </w:tblGrid>
      <w:tr w:rsidR="009F5CFE" w:rsidRPr="00A82ED4" w14:paraId="5B091EFE" w14:textId="77777777" w:rsidTr="0083013C">
        <w:tc>
          <w:tcPr>
            <w:tcW w:w="5000" w:type="pct"/>
            <w:gridSpan w:val="5"/>
          </w:tcPr>
          <w:p w14:paraId="4FADD675" w14:textId="77777777" w:rsidR="009F5CFE" w:rsidRPr="00683389" w:rsidRDefault="009F5CFE" w:rsidP="009F5CFE">
            <w:pPr>
              <w:pStyle w:val="Title"/>
              <w:rPr>
                <w:rFonts w:ascii="Malgun Gothic" w:eastAsia="Malgun Gothic" w:hAnsi="Malgun Gothic"/>
                <w:sz w:val="60"/>
                <w:szCs w:val="60"/>
              </w:rPr>
            </w:pPr>
            <w:r w:rsidRPr="00683389">
              <w:rPr>
                <w:rFonts w:ascii="Malgun Gothic" w:eastAsia="Malgun Gothic" w:hAnsi="Malgun Gothic"/>
                <w:sz w:val="60"/>
                <w:szCs w:val="60"/>
              </w:rPr>
              <w:t>Amar Gaikwad</w:t>
            </w:r>
          </w:p>
        </w:tc>
      </w:tr>
      <w:tr w:rsidR="009C7E07" w:rsidRPr="00A82ED4" w14:paraId="259477F0" w14:textId="77777777" w:rsidTr="009C7E07">
        <w:trPr>
          <w:trHeight w:val="350"/>
        </w:trPr>
        <w:tc>
          <w:tcPr>
            <w:tcW w:w="3574" w:type="pct"/>
            <w:gridSpan w:val="4"/>
          </w:tcPr>
          <w:p w14:paraId="479B54C1" w14:textId="77777777" w:rsidR="009C7E07" w:rsidRDefault="009C7E07" w:rsidP="009F5CFE">
            <w:pPr>
              <w:pStyle w:val="Subtitle"/>
              <w:rPr>
                <w:rFonts w:ascii="Malgun Gothic" w:eastAsia="Malgun Gothic" w:hAnsi="Malgun Gothic"/>
                <w:sz w:val="24"/>
                <w:szCs w:val="12"/>
              </w:rPr>
            </w:pPr>
            <w:r>
              <w:rPr>
                <w:rFonts w:ascii="Malgun Gothic" w:eastAsia="Malgun Gothic" w:hAnsi="Malgun Gothic"/>
                <w:sz w:val="24"/>
                <w:szCs w:val="12"/>
              </w:rPr>
              <w:t xml:space="preserve">.NET </w:t>
            </w:r>
            <w:r w:rsidRPr="00683389">
              <w:rPr>
                <w:rFonts w:ascii="Malgun Gothic" w:eastAsia="Malgun Gothic" w:hAnsi="Malgun Gothic"/>
                <w:sz w:val="24"/>
                <w:szCs w:val="12"/>
              </w:rPr>
              <w:t>Solution Architect / Consultant / Technical Manager</w:t>
            </w:r>
          </w:p>
          <w:p w14:paraId="49094797" w14:textId="724F7235" w:rsidR="00E36824" w:rsidRPr="00E36824" w:rsidRDefault="00E36824" w:rsidP="00E36824">
            <w:pPr>
              <w:rPr>
                <w:sz w:val="24"/>
                <w:szCs w:val="24"/>
              </w:rPr>
            </w:pPr>
            <w:r w:rsidRPr="00E36824">
              <w:rPr>
                <w:rFonts w:ascii="Malgun Gothic" w:eastAsia="Malgun Gothic" w:hAnsi="Malgun Gothic"/>
                <w:b/>
                <w:sz w:val="24"/>
                <w:szCs w:val="24"/>
              </w:rPr>
              <w:t>(813) 692-7981</w:t>
            </w:r>
          </w:p>
        </w:tc>
        <w:tc>
          <w:tcPr>
            <w:tcW w:w="1426" w:type="pct"/>
          </w:tcPr>
          <w:p w14:paraId="07F6E3F9" w14:textId="6A8D1B5E" w:rsidR="009C7E07" w:rsidRPr="009B6355" w:rsidRDefault="009B6355" w:rsidP="009B6355">
            <w:pPr>
              <w:pStyle w:val="Subtitle"/>
              <w:jc w:val="right"/>
              <w:rPr>
                <w:rFonts w:ascii="Malgun Gothic" w:eastAsia="Malgun Gothic" w:hAnsi="Malgun Gothic"/>
                <w:b w:val="0"/>
                <w:bCs/>
                <w:sz w:val="24"/>
                <w:szCs w:val="12"/>
              </w:rPr>
            </w:pPr>
            <w:hyperlink r:id="rId11" w:history="1">
              <w:r w:rsidRPr="00C25B2C">
                <w:rPr>
                  <w:rStyle w:val="Hyperlink"/>
                  <w:rFonts w:ascii="Malgun Gothic" w:eastAsia="Malgun Gothic" w:hAnsi="Malgun Gothic"/>
                  <w:b w:val="0"/>
                  <w:bCs/>
                  <w:sz w:val="24"/>
                  <w:szCs w:val="12"/>
                </w:rPr>
                <w:t>avgaikwad@hotmail.com</w:t>
              </w:r>
            </w:hyperlink>
          </w:p>
        </w:tc>
      </w:tr>
      <w:tr w:rsidR="004C5F6B" w:rsidRPr="00A82ED4" w14:paraId="1F90D403" w14:textId="77777777" w:rsidTr="0083013C">
        <w:tc>
          <w:tcPr>
            <w:tcW w:w="477" w:type="pct"/>
            <w:shd w:val="clear" w:color="auto" w:fill="000000"/>
          </w:tcPr>
          <w:p w14:paraId="4BC9F9AB" w14:textId="77777777" w:rsidR="004C5F6B" w:rsidRPr="00A82ED4" w:rsidRDefault="004C5F6B" w:rsidP="00D3612A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1557" w:type="pct"/>
            <w:shd w:val="clear" w:color="auto" w:fill="000000"/>
          </w:tcPr>
          <w:p w14:paraId="1E7BF9E7" w14:textId="77777777" w:rsidR="004C5F6B" w:rsidRPr="00A82ED4" w:rsidRDefault="004C5F6B" w:rsidP="00D3612A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423" w:type="pct"/>
            <w:shd w:val="clear" w:color="auto" w:fill="000000"/>
          </w:tcPr>
          <w:p w14:paraId="152ED229" w14:textId="77777777" w:rsidR="004C5F6B" w:rsidRPr="00A82ED4" w:rsidRDefault="004C5F6B" w:rsidP="00D3612A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2543" w:type="pct"/>
            <w:gridSpan w:val="2"/>
            <w:shd w:val="clear" w:color="auto" w:fill="000000"/>
          </w:tcPr>
          <w:p w14:paraId="40412E0F" w14:textId="77777777" w:rsidR="004C5F6B" w:rsidRPr="00A82ED4" w:rsidRDefault="004C5F6B" w:rsidP="00D3612A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</w:tr>
      <w:tr w:rsidR="00280BBA" w:rsidRPr="00A82ED4" w14:paraId="6E1CAB9E" w14:textId="77777777" w:rsidTr="0083013C">
        <w:trPr>
          <w:trHeight w:val="2089"/>
        </w:trPr>
        <w:tc>
          <w:tcPr>
            <w:tcW w:w="5000" w:type="pct"/>
            <w:gridSpan w:val="5"/>
          </w:tcPr>
          <w:p w14:paraId="12223369" w14:textId="77777777" w:rsidR="0084363D" w:rsidRPr="00A82ED4" w:rsidRDefault="0084363D" w:rsidP="004C5F6B">
            <w:pPr>
              <w:pStyle w:val="NormalBoldFirstLine"/>
              <w:rPr>
                <w:rFonts w:ascii="Malgun Gothic" w:eastAsia="Malgun Gothic" w:hAnsi="Malgun Gothic"/>
              </w:rPr>
            </w:pPr>
            <w:r w:rsidRPr="00A82ED4">
              <w:rPr>
                <w:rFonts w:ascii="Malgun Gothic" w:eastAsia="Malgun Gothic" w:hAnsi="Malgun Gothic"/>
              </w:rPr>
              <w:t xml:space="preserve">Responsible, Arranger, </w:t>
            </w:r>
            <w:proofErr w:type="spellStart"/>
            <w:r w:rsidRPr="00A82ED4">
              <w:rPr>
                <w:rFonts w:ascii="Malgun Gothic" w:eastAsia="Malgun Gothic" w:hAnsi="Malgun Gothic"/>
              </w:rPr>
              <w:t>Ideator</w:t>
            </w:r>
            <w:proofErr w:type="spellEnd"/>
            <w:r w:rsidRPr="00A82ED4">
              <w:rPr>
                <w:rFonts w:ascii="Malgun Gothic" w:eastAsia="Malgun Gothic" w:hAnsi="Malgun Gothic"/>
              </w:rPr>
              <w:t>, Adaptability, Connectedness, Learner, Achiever.</w:t>
            </w:r>
          </w:p>
          <w:p w14:paraId="451AFF16" w14:textId="482FE5E6" w:rsidR="00280BBA" w:rsidRPr="00A82ED4" w:rsidRDefault="00280BBA" w:rsidP="00D3612A">
            <w:pPr>
              <w:jc w:val="both"/>
              <w:rPr>
                <w:rFonts w:ascii="Malgun Gothic" w:eastAsia="Malgun Gothic" w:hAnsi="Malgun Gothic"/>
              </w:rPr>
            </w:pPr>
            <w:r w:rsidRPr="00A82ED4">
              <w:rPr>
                <w:rFonts w:ascii="Malgun Gothic" w:eastAsia="Malgun Gothic" w:hAnsi="Malgun Gothic"/>
              </w:rPr>
              <w:t xml:space="preserve">An accomplished professional with </w:t>
            </w:r>
            <w:r w:rsidR="001055FA">
              <w:rPr>
                <w:rFonts w:ascii="Malgun Gothic" w:eastAsia="Malgun Gothic" w:hAnsi="Malgun Gothic"/>
              </w:rPr>
              <w:t>around</w:t>
            </w:r>
            <w:r w:rsidRPr="00A82ED4">
              <w:rPr>
                <w:rFonts w:ascii="Malgun Gothic" w:eastAsia="Malgun Gothic" w:hAnsi="Malgun Gothic"/>
              </w:rPr>
              <w:t xml:space="preserve"> 1</w:t>
            </w:r>
            <w:r w:rsidR="001055FA">
              <w:rPr>
                <w:rFonts w:ascii="Malgun Gothic" w:eastAsia="Malgun Gothic" w:hAnsi="Malgun Gothic"/>
              </w:rPr>
              <w:t>9</w:t>
            </w:r>
            <w:r w:rsidRPr="00A82ED4">
              <w:rPr>
                <w:rFonts w:ascii="Malgun Gothic" w:eastAsia="Malgun Gothic" w:hAnsi="Malgun Gothic"/>
              </w:rPr>
              <w:t xml:space="preserve"> years of comprehensive experience</w:t>
            </w:r>
            <w:r w:rsidR="001E06E6">
              <w:rPr>
                <w:rFonts w:ascii="Malgun Gothic" w:eastAsia="Malgun Gothic" w:hAnsi="Malgun Gothic"/>
              </w:rPr>
              <w:t xml:space="preserve"> in</w:t>
            </w:r>
            <w:r w:rsidRPr="00A82ED4">
              <w:rPr>
                <w:rFonts w:ascii="Malgun Gothic" w:eastAsia="Malgun Gothic" w:hAnsi="Malgun Gothic"/>
              </w:rPr>
              <w:t xml:space="preserve"> </w:t>
            </w:r>
            <w:r w:rsidR="005F55E6" w:rsidRPr="005F55E6">
              <w:rPr>
                <w:rFonts w:ascii="Malgun Gothic" w:eastAsia="Malgun Gothic" w:hAnsi="Malgun Gothic"/>
              </w:rPr>
              <w:t>delivering enterprise IT solutions across cloud, mobile, and enterprise platforms</w:t>
            </w:r>
            <w:r w:rsidR="00160D1D">
              <w:rPr>
                <w:rFonts w:ascii="Malgun Gothic" w:eastAsia="Malgun Gothic" w:hAnsi="Malgun Gothic"/>
              </w:rPr>
              <w:t xml:space="preserve"> </w:t>
            </w:r>
            <w:r w:rsidR="00160D1D" w:rsidRPr="00160D1D">
              <w:rPr>
                <w:rFonts w:ascii="Malgun Gothic" w:eastAsia="Malgun Gothic" w:hAnsi="Malgun Gothic"/>
              </w:rPr>
              <w:t xml:space="preserve">with a proven track record in application modernization, large-scale system integrations, and performance engineering. Skilled in leading cross-functional global teams, driving </w:t>
            </w:r>
            <w:r w:rsidR="00160D1D">
              <w:rPr>
                <w:rFonts w:ascii="Malgun Gothic" w:eastAsia="Malgun Gothic" w:hAnsi="Malgun Gothic"/>
              </w:rPr>
              <w:t>different</w:t>
            </w:r>
            <w:r w:rsidR="00160D1D" w:rsidRPr="00160D1D">
              <w:rPr>
                <w:rFonts w:ascii="Malgun Gothic" w:eastAsia="Malgun Gothic" w:hAnsi="Malgun Gothic"/>
              </w:rPr>
              <w:t xml:space="preserve"> migrations, and</w:t>
            </w:r>
            <w:r w:rsidR="00820AF5">
              <w:rPr>
                <w:rFonts w:ascii="Malgun Gothic" w:eastAsia="Malgun Gothic" w:hAnsi="Malgun Gothic"/>
              </w:rPr>
              <w:t xml:space="preserve"> integrating</w:t>
            </w:r>
            <w:r w:rsidR="00160D1D" w:rsidRPr="00160D1D">
              <w:rPr>
                <w:rFonts w:ascii="Malgun Gothic" w:eastAsia="Malgun Gothic" w:hAnsi="Malgun Gothic"/>
              </w:rPr>
              <w:t xml:space="preserve"> real-time APIs into enterprise systems.</w:t>
            </w:r>
          </w:p>
          <w:p w14:paraId="37B8D4D2" w14:textId="77777777" w:rsidR="00280BBA" w:rsidRPr="00D50519" w:rsidRDefault="00280BBA" w:rsidP="00D3612A">
            <w:pPr>
              <w:jc w:val="both"/>
              <w:rPr>
                <w:rFonts w:ascii="Malgun Gothic" w:eastAsia="Malgun Gothic" w:hAnsi="Malgun Gothic"/>
                <w:sz w:val="6"/>
                <w:szCs w:val="12"/>
              </w:rPr>
            </w:pPr>
          </w:p>
          <w:p w14:paraId="48C9505C" w14:textId="77777777" w:rsidR="00280BBA" w:rsidRPr="00A82ED4" w:rsidRDefault="00280BBA" w:rsidP="00D3612A">
            <w:pPr>
              <w:jc w:val="both"/>
              <w:rPr>
                <w:rFonts w:ascii="Malgun Gothic" w:eastAsia="Malgun Gothic" w:hAnsi="Malgun Gothic"/>
              </w:rPr>
            </w:pPr>
            <w:r w:rsidRPr="00A82ED4">
              <w:rPr>
                <w:rFonts w:ascii="Malgun Gothic" w:eastAsia="Malgun Gothic" w:hAnsi="Malgun Gothic"/>
              </w:rPr>
              <w:t xml:space="preserve">Committed to the philosophy that each day's work holds significance, as it represents an exchange of life's valuable time. </w:t>
            </w:r>
            <w:proofErr w:type="gramStart"/>
            <w:r w:rsidRPr="00A82ED4">
              <w:rPr>
                <w:rFonts w:ascii="Malgun Gothic" w:eastAsia="Malgun Gothic" w:hAnsi="Malgun Gothic"/>
              </w:rPr>
              <w:t>A dedicated problem</w:t>
            </w:r>
            <w:proofErr w:type="gramEnd"/>
            <w:r w:rsidRPr="00A82ED4">
              <w:rPr>
                <w:rFonts w:ascii="Malgun Gothic" w:eastAsia="Malgun Gothic" w:hAnsi="Malgun Gothic"/>
              </w:rPr>
              <w:t xml:space="preserve"> solver, deeply passionate about delivering impactful results and effecting positive </w:t>
            </w:r>
            <w:proofErr w:type="gramStart"/>
            <w:r w:rsidRPr="00A82ED4">
              <w:rPr>
                <w:rFonts w:ascii="Malgun Gothic" w:eastAsia="Malgun Gothic" w:hAnsi="Malgun Gothic"/>
              </w:rPr>
              <w:t>change</w:t>
            </w:r>
            <w:proofErr w:type="gramEnd"/>
            <w:r w:rsidRPr="00A82ED4">
              <w:rPr>
                <w:rFonts w:ascii="Malgun Gothic" w:eastAsia="Malgun Gothic" w:hAnsi="Malgun Gothic"/>
              </w:rPr>
              <w:t xml:space="preserve"> in every endeavor.</w:t>
            </w:r>
          </w:p>
        </w:tc>
      </w:tr>
      <w:tr w:rsidR="004C5F6B" w:rsidRPr="00A82ED4" w14:paraId="635E75A6" w14:textId="77777777" w:rsidTr="0083013C">
        <w:tc>
          <w:tcPr>
            <w:tcW w:w="477" w:type="pct"/>
            <w:shd w:val="clear" w:color="auto" w:fill="000000"/>
          </w:tcPr>
          <w:p w14:paraId="5CF0B034" w14:textId="77777777" w:rsidR="004C5F6B" w:rsidRPr="00A82ED4" w:rsidRDefault="004C5F6B" w:rsidP="00D3612A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1557" w:type="pct"/>
            <w:shd w:val="clear" w:color="auto" w:fill="000000"/>
          </w:tcPr>
          <w:p w14:paraId="18A492A2" w14:textId="77777777" w:rsidR="004C5F6B" w:rsidRPr="00A82ED4" w:rsidRDefault="004C5F6B" w:rsidP="00D3612A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423" w:type="pct"/>
            <w:shd w:val="clear" w:color="auto" w:fill="000000"/>
          </w:tcPr>
          <w:p w14:paraId="7C9A1F39" w14:textId="77777777" w:rsidR="004C5F6B" w:rsidRPr="00A82ED4" w:rsidRDefault="004C5F6B" w:rsidP="00D3612A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2543" w:type="pct"/>
            <w:gridSpan w:val="2"/>
            <w:shd w:val="clear" w:color="auto" w:fill="000000"/>
          </w:tcPr>
          <w:p w14:paraId="3FACCDC3" w14:textId="77777777" w:rsidR="004C5F6B" w:rsidRPr="00A82ED4" w:rsidRDefault="004C5F6B" w:rsidP="00D3612A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</w:tr>
      <w:tr w:rsidR="00B22F11" w:rsidRPr="00A82ED4" w14:paraId="2B1B4FC1" w14:textId="77777777" w:rsidTr="00201034">
        <w:trPr>
          <w:trHeight w:val="895"/>
        </w:trPr>
        <w:tc>
          <w:tcPr>
            <w:tcW w:w="5000" w:type="pct"/>
            <w:gridSpan w:val="5"/>
            <w:tcMar>
              <w:top w:w="144" w:type="dxa"/>
              <w:left w:w="115" w:type="dxa"/>
              <w:right w:w="115" w:type="dxa"/>
            </w:tcMar>
          </w:tcPr>
          <w:p w14:paraId="1C3E1D3B" w14:textId="3DA79DC5" w:rsidR="00B22F11" w:rsidRPr="00A82ED4" w:rsidRDefault="00B22F11" w:rsidP="00201034">
            <w:pPr>
              <w:pStyle w:val="JobTitleandDegree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/>
              </w:rPr>
              <w:t>Experience Summary</w:t>
            </w:r>
          </w:p>
          <w:p w14:paraId="1230BAEA" w14:textId="6043B766" w:rsidR="00B22F11" w:rsidRDefault="003E7A1D" w:rsidP="00150321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/>
              </w:rPr>
              <w:t xml:space="preserve">Around </w:t>
            </w:r>
            <w:r w:rsidRPr="003E7A1D">
              <w:rPr>
                <w:rFonts w:ascii="Malgun Gothic" w:eastAsia="Malgun Gothic" w:hAnsi="Malgun Gothic"/>
              </w:rPr>
              <w:t>1</w:t>
            </w:r>
            <w:r>
              <w:rPr>
                <w:rFonts w:ascii="Malgun Gothic" w:eastAsia="Malgun Gothic" w:hAnsi="Malgun Gothic"/>
              </w:rPr>
              <w:t>9</w:t>
            </w:r>
            <w:r w:rsidRPr="003E7A1D">
              <w:rPr>
                <w:rFonts w:ascii="Malgun Gothic" w:eastAsia="Malgun Gothic" w:hAnsi="Malgun Gothic"/>
              </w:rPr>
              <w:t xml:space="preserve"> </w:t>
            </w:r>
            <w:r w:rsidR="00DF183D" w:rsidRPr="00DF183D">
              <w:rPr>
                <w:rFonts w:ascii="Malgun Gothic" w:eastAsia="Malgun Gothic" w:hAnsi="Malgun Gothic"/>
              </w:rPr>
              <w:t xml:space="preserve">years of IT industry experience delivering enterprise solutions as a Solution Architect, </w:t>
            </w:r>
            <w:r w:rsidR="00741AD4" w:rsidRPr="00DF183D">
              <w:rPr>
                <w:rFonts w:ascii="Malgun Gothic" w:eastAsia="Malgun Gothic" w:hAnsi="Malgun Gothic"/>
              </w:rPr>
              <w:t>Consultant</w:t>
            </w:r>
            <w:r w:rsidR="00741AD4">
              <w:rPr>
                <w:rFonts w:ascii="Malgun Gothic" w:eastAsia="Malgun Gothic" w:hAnsi="Malgun Gothic"/>
              </w:rPr>
              <w:t>,</w:t>
            </w:r>
            <w:r w:rsidR="00D50519">
              <w:rPr>
                <w:rFonts w:ascii="Malgun Gothic" w:eastAsia="Malgun Gothic" w:hAnsi="Malgun Gothic"/>
              </w:rPr>
              <w:t xml:space="preserve"> and</w:t>
            </w:r>
            <w:r w:rsidR="00741AD4">
              <w:rPr>
                <w:rFonts w:ascii="Malgun Gothic" w:eastAsia="Malgun Gothic" w:hAnsi="Malgun Gothic"/>
              </w:rPr>
              <w:t xml:space="preserve"> </w:t>
            </w:r>
            <w:r w:rsidR="00DF183D" w:rsidRPr="00DF183D">
              <w:rPr>
                <w:rFonts w:ascii="Malgun Gothic" w:eastAsia="Malgun Gothic" w:hAnsi="Malgun Gothic"/>
              </w:rPr>
              <w:t>Technical Manager</w:t>
            </w:r>
            <w:r w:rsidR="00D50519">
              <w:rPr>
                <w:rFonts w:ascii="Malgun Gothic" w:eastAsia="Malgun Gothic" w:hAnsi="Malgun Gothic"/>
              </w:rPr>
              <w:t xml:space="preserve"> </w:t>
            </w:r>
            <w:r w:rsidR="00DF183D" w:rsidRPr="00DF183D">
              <w:rPr>
                <w:rFonts w:ascii="Malgun Gothic" w:eastAsia="Malgun Gothic" w:hAnsi="Malgun Gothic"/>
              </w:rPr>
              <w:t xml:space="preserve">across </w:t>
            </w:r>
            <w:r w:rsidR="00FE63D9" w:rsidRPr="00FE63D9">
              <w:rPr>
                <w:rFonts w:ascii="Malgun Gothic" w:eastAsia="Malgun Gothic" w:hAnsi="Malgun Gothic"/>
              </w:rPr>
              <w:t>FinTech</w:t>
            </w:r>
            <w:r w:rsidR="00FE63D9">
              <w:rPr>
                <w:rFonts w:ascii="Malgun Gothic" w:eastAsia="Malgun Gothic" w:hAnsi="Malgun Gothic"/>
              </w:rPr>
              <w:t xml:space="preserve">, </w:t>
            </w:r>
            <w:r w:rsidR="001E06E6">
              <w:rPr>
                <w:rFonts w:ascii="Malgun Gothic" w:eastAsia="Malgun Gothic" w:hAnsi="Malgun Gothic"/>
              </w:rPr>
              <w:t>H</w:t>
            </w:r>
            <w:r w:rsidR="00DF183D" w:rsidRPr="00DF183D">
              <w:rPr>
                <w:rFonts w:ascii="Malgun Gothic" w:eastAsia="Malgun Gothic" w:hAnsi="Malgun Gothic"/>
              </w:rPr>
              <w:t xml:space="preserve">ealthcare, </w:t>
            </w:r>
            <w:r w:rsidR="00F7657A">
              <w:rPr>
                <w:rFonts w:ascii="Malgun Gothic" w:eastAsia="Malgun Gothic" w:hAnsi="Malgun Gothic"/>
              </w:rPr>
              <w:t>B</w:t>
            </w:r>
            <w:r w:rsidR="00DF183D" w:rsidRPr="00DF183D">
              <w:rPr>
                <w:rFonts w:ascii="Malgun Gothic" w:eastAsia="Malgun Gothic" w:hAnsi="Malgun Gothic"/>
              </w:rPr>
              <w:t>anking,</w:t>
            </w:r>
            <w:r w:rsidR="001A3641">
              <w:rPr>
                <w:rFonts w:ascii="Malgun Gothic" w:eastAsia="Malgun Gothic" w:hAnsi="Malgun Gothic"/>
              </w:rPr>
              <w:t xml:space="preserve"> and</w:t>
            </w:r>
            <w:r w:rsidR="00DF183D" w:rsidRPr="00DF183D">
              <w:rPr>
                <w:rFonts w:ascii="Malgun Gothic" w:eastAsia="Malgun Gothic" w:hAnsi="Malgun Gothic"/>
              </w:rPr>
              <w:t xml:space="preserve"> </w:t>
            </w:r>
            <w:r w:rsidR="00F7657A">
              <w:rPr>
                <w:rFonts w:ascii="Malgun Gothic" w:eastAsia="Malgun Gothic" w:hAnsi="Malgun Gothic"/>
              </w:rPr>
              <w:t>P</w:t>
            </w:r>
            <w:r w:rsidR="00DF183D" w:rsidRPr="00DF183D">
              <w:rPr>
                <w:rFonts w:ascii="Malgun Gothic" w:eastAsia="Malgun Gothic" w:hAnsi="Malgun Gothic"/>
              </w:rPr>
              <w:t xml:space="preserve">ension </w:t>
            </w:r>
            <w:r w:rsidR="00F7657A">
              <w:rPr>
                <w:rFonts w:ascii="Malgun Gothic" w:eastAsia="Malgun Gothic" w:hAnsi="Malgun Gothic"/>
              </w:rPr>
              <w:t>A</w:t>
            </w:r>
            <w:r w:rsidR="00DF183D" w:rsidRPr="00DF183D">
              <w:rPr>
                <w:rFonts w:ascii="Malgun Gothic" w:eastAsia="Malgun Gothic" w:hAnsi="Malgun Gothic"/>
              </w:rPr>
              <w:t>dministration domains.</w:t>
            </w:r>
          </w:p>
          <w:p w14:paraId="3EB19C5D" w14:textId="0355162F" w:rsidR="00B22F11" w:rsidRDefault="007449A0" w:rsidP="00150321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</w:rPr>
            </w:pPr>
            <w:r w:rsidRPr="007449A0">
              <w:rPr>
                <w:rFonts w:ascii="Malgun Gothic" w:eastAsia="Malgun Gothic" w:hAnsi="Malgun Gothic"/>
              </w:rPr>
              <w:t>Proven expertise in Cloud Solution Architecture using Microsoft Azure</w:t>
            </w:r>
            <w:r w:rsidR="00636585">
              <w:rPr>
                <w:rFonts w:ascii="Malgun Gothic" w:eastAsia="Malgun Gothic" w:hAnsi="Malgun Gothic"/>
              </w:rPr>
              <w:t>.</w:t>
            </w:r>
          </w:p>
          <w:p w14:paraId="211FB766" w14:textId="1AA042D5" w:rsidR="003E7A1D" w:rsidRDefault="00A84EE3" w:rsidP="00150321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</w:rPr>
            </w:pPr>
            <w:r w:rsidRPr="00A84EE3">
              <w:rPr>
                <w:rFonts w:ascii="Malgun Gothic" w:eastAsia="Malgun Gothic" w:hAnsi="Malgun Gothic"/>
              </w:rPr>
              <w:t>Strong background in Microsoft Stack technologies</w:t>
            </w:r>
            <w:r w:rsidR="00676EDC">
              <w:rPr>
                <w:rFonts w:ascii="Malgun Gothic" w:eastAsia="Malgun Gothic" w:hAnsi="Malgun Gothic"/>
              </w:rPr>
              <w:t xml:space="preserve"> (Azure, .NET Core, .NET Framework, SharePoint, ASP.NET, MVC, </w:t>
            </w:r>
            <w:r w:rsidR="00676EDC" w:rsidRPr="00A84EE3">
              <w:rPr>
                <w:rFonts w:ascii="Malgun Gothic" w:eastAsia="Malgun Gothic" w:hAnsi="Malgun Gothic"/>
              </w:rPr>
              <w:t>SQL Server</w:t>
            </w:r>
            <w:r w:rsidR="00676EDC">
              <w:rPr>
                <w:rFonts w:ascii="Malgun Gothic" w:eastAsia="Malgun Gothic" w:hAnsi="Malgun Gothic"/>
              </w:rPr>
              <w:t>)</w:t>
            </w:r>
            <w:r>
              <w:rPr>
                <w:rFonts w:ascii="Malgun Gothic" w:eastAsia="Malgun Gothic" w:hAnsi="Malgun Gothic"/>
              </w:rPr>
              <w:t>, Angular,</w:t>
            </w:r>
            <w:r w:rsidR="00676EDC">
              <w:rPr>
                <w:rFonts w:ascii="Malgun Gothic" w:eastAsia="Malgun Gothic" w:hAnsi="Malgun Gothic"/>
              </w:rPr>
              <w:t xml:space="preserve"> Performance </w:t>
            </w:r>
            <w:r w:rsidR="00150C56">
              <w:rPr>
                <w:rFonts w:ascii="Malgun Gothic" w:eastAsia="Malgun Gothic" w:hAnsi="Malgun Gothic"/>
              </w:rPr>
              <w:t>Engineering</w:t>
            </w:r>
            <w:r w:rsidR="00676EDC">
              <w:rPr>
                <w:rFonts w:ascii="Malgun Gothic" w:eastAsia="Malgun Gothic" w:hAnsi="Malgun Gothic"/>
              </w:rPr>
              <w:t>,</w:t>
            </w:r>
            <w:r w:rsidR="00D06CFB">
              <w:rPr>
                <w:rFonts w:ascii="Malgun Gothic" w:eastAsia="Malgun Gothic" w:hAnsi="Malgun Gothic"/>
              </w:rPr>
              <w:t xml:space="preserve"> </w:t>
            </w:r>
            <w:r w:rsidR="00676EDC">
              <w:rPr>
                <w:rFonts w:ascii="Malgun Gothic" w:eastAsia="Malgun Gothic" w:hAnsi="Malgun Gothic"/>
              </w:rPr>
              <w:t>.NET Migration, Angular Migration, SharePoint Migration,</w:t>
            </w:r>
            <w:r w:rsidRPr="00A84EE3">
              <w:rPr>
                <w:rFonts w:ascii="Malgun Gothic" w:eastAsia="Malgun Gothic" w:hAnsi="Malgun Gothic"/>
              </w:rPr>
              <w:t xml:space="preserve"> </w:t>
            </w:r>
            <w:r w:rsidR="00676EDC">
              <w:rPr>
                <w:rFonts w:ascii="Malgun Gothic" w:eastAsia="Malgun Gothic" w:hAnsi="Malgun Gothic"/>
              </w:rPr>
              <w:t>DevOps,</w:t>
            </w:r>
            <w:r w:rsidR="00A07BF5">
              <w:rPr>
                <w:rFonts w:ascii="Malgun Gothic" w:eastAsia="Malgun Gothic" w:hAnsi="Malgun Gothic"/>
              </w:rPr>
              <w:t xml:space="preserve"> MySQL, </w:t>
            </w:r>
            <w:r w:rsidR="00A07BF5" w:rsidRPr="00A07BF5">
              <w:rPr>
                <w:rFonts w:ascii="Malgun Gothic" w:eastAsia="Malgun Gothic" w:hAnsi="Malgun Gothic"/>
              </w:rPr>
              <w:t>PostgreSQL</w:t>
            </w:r>
            <w:r w:rsidR="00A07BF5">
              <w:rPr>
                <w:rFonts w:ascii="Malgun Gothic" w:eastAsia="Malgun Gothic" w:hAnsi="Malgun Gothic"/>
              </w:rPr>
              <w:t xml:space="preserve">, </w:t>
            </w:r>
            <w:r>
              <w:rPr>
                <w:rFonts w:ascii="Malgun Gothic" w:eastAsia="Malgun Gothic" w:hAnsi="Malgun Gothic"/>
              </w:rPr>
              <w:t>etc.</w:t>
            </w:r>
          </w:p>
          <w:p w14:paraId="2249C76D" w14:textId="68D73C6D" w:rsidR="00362704" w:rsidRDefault="00E7344E" w:rsidP="00150321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</w:rPr>
            </w:pPr>
            <w:r w:rsidRPr="00E7344E">
              <w:rPr>
                <w:rFonts w:ascii="Malgun Gothic" w:eastAsia="Malgun Gothic" w:hAnsi="Malgun Gothic"/>
              </w:rPr>
              <w:t>Led large-scale migration and modernization projects, including SharePoint On-Premises (SP2010</w:t>
            </w:r>
            <w:r>
              <w:rPr>
                <w:rFonts w:ascii="Malgun Gothic" w:eastAsia="Malgun Gothic" w:hAnsi="Malgun Gothic"/>
              </w:rPr>
              <w:t xml:space="preserve"> </w:t>
            </w:r>
            <w:r w:rsidRPr="00E7344E">
              <w:rPr>
                <w:rFonts w:ascii="Malgun Gothic" w:eastAsia="Malgun Gothic" w:hAnsi="Malgun Gothic"/>
              </w:rPr>
              <w:t>/</w:t>
            </w:r>
            <w:r>
              <w:rPr>
                <w:rFonts w:ascii="Malgun Gothic" w:eastAsia="Malgun Gothic" w:hAnsi="Malgun Gothic"/>
              </w:rPr>
              <w:t xml:space="preserve"> </w:t>
            </w:r>
            <w:r w:rsidRPr="00E7344E">
              <w:rPr>
                <w:rFonts w:ascii="Malgun Gothic" w:eastAsia="Malgun Gothic" w:hAnsi="Malgun Gothic"/>
              </w:rPr>
              <w:t>SP2016) to SharePoint Online, SSOM to CSOM conversions,</w:t>
            </w:r>
            <w:r>
              <w:rPr>
                <w:rFonts w:ascii="Malgun Gothic" w:eastAsia="Malgun Gothic" w:hAnsi="Malgun Gothic"/>
              </w:rPr>
              <w:t xml:space="preserve"> .NET migrations</w:t>
            </w:r>
            <w:r w:rsidR="004C3607">
              <w:rPr>
                <w:rFonts w:ascii="Malgun Gothic" w:eastAsia="Malgun Gothic" w:hAnsi="Malgun Gothic"/>
              </w:rPr>
              <w:t xml:space="preserve"> (.NET Core 2.2 to .NET 8.0)</w:t>
            </w:r>
            <w:r>
              <w:rPr>
                <w:rFonts w:ascii="Malgun Gothic" w:eastAsia="Malgun Gothic" w:hAnsi="Malgun Gothic"/>
              </w:rPr>
              <w:t>, Angular migrations</w:t>
            </w:r>
            <w:r w:rsidR="000869C7">
              <w:rPr>
                <w:rFonts w:ascii="Malgun Gothic" w:eastAsia="Malgun Gothic" w:hAnsi="Malgun Gothic"/>
              </w:rPr>
              <w:t xml:space="preserve"> (Angular 7 </w:t>
            </w:r>
            <w:r w:rsidR="00B82388">
              <w:rPr>
                <w:rFonts w:ascii="Malgun Gothic" w:eastAsia="Malgun Gothic" w:hAnsi="Malgun Gothic"/>
              </w:rPr>
              <w:t>&amp;</w:t>
            </w:r>
            <w:r w:rsidR="000869C7">
              <w:rPr>
                <w:rFonts w:ascii="Malgun Gothic" w:eastAsia="Malgun Gothic" w:hAnsi="Malgun Gothic"/>
              </w:rPr>
              <w:t xml:space="preserve"> 11 to Angular 18)</w:t>
            </w:r>
            <w:r>
              <w:rPr>
                <w:rFonts w:ascii="Malgun Gothic" w:eastAsia="Malgun Gothic" w:hAnsi="Malgun Gothic"/>
              </w:rPr>
              <w:t>, etc.</w:t>
            </w:r>
          </w:p>
          <w:p w14:paraId="022C8169" w14:textId="77777777" w:rsidR="004178C8" w:rsidRDefault="004178C8" w:rsidP="004178C8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</w:rPr>
            </w:pPr>
            <w:r w:rsidRPr="00354073">
              <w:rPr>
                <w:rFonts w:ascii="Malgun Gothic" w:eastAsia="Malgun Gothic" w:hAnsi="Malgun Gothic"/>
              </w:rPr>
              <w:t>eCommerce integrations:</w:t>
            </w:r>
          </w:p>
          <w:p w14:paraId="006D3865" w14:textId="77777777" w:rsidR="004178C8" w:rsidRDefault="004178C8" w:rsidP="004178C8">
            <w:pPr>
              <w:pStyle w:val="ListParagraph"/>
              <w:numPr>
                <w:ilvl w:val="1"/>
                <w:numId w:val="7"/>
              </w:numPr>
              <w:ind w:left="589" w:hanging="283"/>
              <w:jc w:val="both"/>
              <w:rPr>
                <w:rFonts w:ascii="Malgun Gothic" w:eastAsia="Malgun Gothic" w:hAnsi="Malgun Gothic"/>
              </w:rPr>
            </w:pPr>
            <w:r w:rsidRPr="002F41C4">
              <w:rPr>
                <w:rFonts w:ascii="Malgun Gothic" w:eastAsia="Malgun Gothic" w:hAnsi="Malgun Gothic"/>
              </w:rPr>
              <w:t>Integrated client’s Micro Loan application with Shopify (eCommerce Portal) using Shopify’s basic Development Framework.</w:t>
            </w:r>
          </w:p>
          <w:p w14:paraId="3104047A" w14:textId="3CA69D47" w:rsidR="004178C8" w:rsidRPr="004178C8" w:rsidRDefault="004178C8" w:rsidP="004178C8">
            <w:pPr>
              <w:pStyle w:val="ListParagraph"/>
              <w:numPr>
                <w:ilvl w:val="1"/>
                <w:numId w:val="7"/>
              </w:numPr>
              <w:ind w:left="589" w:hanging="283"/>
              <w:jc w:val="both"/>
              <w:rPr>
                <w:rFonts w:ascii="Malgun Gothic" w:eastAsia="Malgun Gothic" w:hAnsi="Malgun Gothic"/>
              </w:rPr>
            </w:pPr>
            <w:r w:rsidRPr="008A41D4">
              <w:rPr>
                <w:rFonts w:ascii="Malgun Gothic" w:eastAsia="Malgun Gothic" w:hAnsi="Malgun Gothic"/>
              </w:rPr>
              <w:t>Integrated client’s Micro Loan application with third party eCommerce Portals by creating reusable JavaScript wrapper.</w:t>
            </w:r>
          </w:p>
          <w:p w14:paraId="132196D0" w14:textId="2417682B" w:rsidR="00B23EE5" w:rsidRDefault="00B23EE5" w:rsidP="00150321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</w:rPr>
            </w:pPr>
            <w:r w:rsidRPr="00B23EE5">
              <w:rPr>
                <w:rFonts w:ascii="Malgun Gothic" w:eastAsia="Malgun Gothic" w:hAnsi="Malgun Gothic"/>
              </w:rPr>
              <w:t>Delivered enterprise integration solutions:</w:t>
            </w:r>
          </w:p>
          <w:p w14:paraId="658F92A8" w14:textId="513075E7" w:rsidR="00B23EE5" w:rsidRDefault="000D0FC1" w:rsidP="00B23EE5">
            <w:pPr>
              <w:pStyle w:val="ListParagraph"/>
              <w:numPr>
                <w:ilvl w:val="1"/>
                <w:numId w:val="7"/>
              </w:numPr>
              <w:ind w:left="589" w:hanging="283"/>
              <w:jc w:val="both"/>
              <w:rPr>
                <w:rFonts w:ascii="Malgun Gothic" w:eastAsia="Malgun Gothic" w:hAnsi="Malgun Gothic"/>
              </w:rPr>
            </w:pPr>
            <w:r w:rsidRPr="000D0FC1">
              <w:rPr>
                <w:rFonts w:ascii="Malgun Gothic" w:eastAsia="Malgun Gothic" w:hAnsi="Malgun Gothic"/>
              </w:rPr>
              <w:t>Integrated interdependent, time-intensive APIs, Azure Functions, and Web Hooks into Azure Logic Apps with parallel execution, significantly improving performance, maintainability, execution tracking, and system robustness.</w:t>
            </w:r>
          </w:p>
          <w:p w14:paraId="4858EE21" w14:textId="35AED4A3" w:rsidR="00832B3F" w:rsidRPr="001A3641" w:rsidRDefault="00462ABF" w:rsidP="001A3641">
            <w:pPr>
              <w:pStyle w:val="ListParagraph"/>
              <w:numPr>
                <w:ilvl w:val="1"/>
                <w:numId w:val="7"/>
              </w:numPr>
              <w:ind w:left="589" w:hanging="283"/>
              <w:jc w:val="both"/>
              <w:rPr>
                <w:rFonts w:ascii="Malgun Gothic" w:eastAsia="Malgun Gothic" w:hAnsi="Malgun Gothic"/>
              </w:rPr>
            </w:pPr>
            <w:r w:rsidRPr="00462ABF">
              <w:rPr>
                <w:rFonts w:ascii="Malgun Gothic" w:eastAsia="Malgun Gothic" w:hAnsi="Malgun Gothic"/>
              </w:rPr>
              <w:t xml:space="preserve">Integrated Microsoft </w:t>
            </w:r>
            <w:proofErr w:type="spellStart"/>
            <w:r w:rsidRPr="00462ABF">
              <w:rPr>
                <w:rFonts w:ascii="Malgun Gothic" w:eastAsia="Malgun Gothic" w:hAnsi="Malgun Gothic"/>
              </w:rPr>
              <w:t>SignalR</w:t>
            </w:r>
            <w:proofErr w:type="spellEnd"/>
            <w:r w:rsidRPr="00462ABF">
              <w:rPr>
                <w:rFonts w:ascii="Malgun Gothic" w:eastAsia="Malgun Gothic" w:hAnsi="Malgun Gothic"/>
              </w:rPr>
              <w:t xml:space="preserve"> </w:t>
            </w:r>
            <w:r w:rsidR="00843356">
              <w:rPr>
                <w:rFonts w:ascii="Malgun Gothic" w:eastAsia="Malgun Gothic" w:hAnsi="Malgun Gothic"/>
              </w:rPr>
              <w:t>library</w:t>
            </w:r>
            <w:r w:rsidRPr="00462ABF">
              <w:rPr>
                <w:rFonts w:ascii="Malgun Gothic" w:eastAsia="Malgun Gothic" w:hAnsi="Malgun Gothic"/>
              </w:rPr>
              <w:t xml:space="preserve"> into the client’s Micro Loan application to enable real-time status updates of customer loan applications across the API layer, customer-facing UI, and Admin Dashboard.</w:t>
            </w:r>
          </w:p>
          <w:p w14:paraId="3B818603" w14:textId="693DE437" w:rsidR="00E7344E" w:rsidRDefault="005E768E" w:rsidP="00150321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</w:rPr>
            </w:pPr>
            <w:r w:rsidRPr="005E768E">
              <w:rPr>
                <w:rFonts w:ascii="Malgun Gothic" w:eastAsia="Malgun Gothic" w:hAnsi="Malgun Gothic"/>
              </w:rPr>
              <w:t>Adept in Agile</w:t>
            </w:r>
            <w:r>
              <w:rPr>
                <w:rFonts w:ascii="Malgun Gothic" w:eastAsia="Malgun Gothic" w:hAnsi="Malgun Gothic"/>
              </w:rPr>
              <w:t xml:space="preserve"> </w:t>
            </w:r>
            <w:r w:rsidRPr="005E768E">
              <w:rPr>
                <w:rFonts w:ascii="Malgun Gothic" w:eastAsia="Malgun Gothic" w:hAnsi="Malgun Gothic"/>
              </w:rPr>
              <w:t>/</w:t>
            </w:r>
            <w:r>
              <w:rPr>
                <w:rFonts w:ascii="Malgun Gothic" w:eastAsia="Malgun Gothic" w:hAnsi="Malgun Gothic"/>
              </w:rPr>
              <w:t xml:space="preserve"> </w:t>
            </w:r>
            <w:r w:rsidRPr="005E768E">
              <w:rPr>
                <w:rFonts w:ascii="Malgun Gothic" w:eastAsia="Malgun Gothic" w:hAnsi="Malgun Gothic"/>
              </w:rPr>
              <w:t>Scrum project management (sprint planning, backlog management, retrospectives), project</w:t>
            </w:r>
            <w:r w:rsidR="00882D23">
              <w:rPr>
                <w:rFonts w:ascii="Malgun Gothic" w:eastAsia="Malgun Gothic" w:hAnsi="Malgun Gothic"/>
              </w:rPr>
              <w:t xml:space="preserve"> planning,</w:t>
            </w:r>
            <w:r w:rsidRPr="005E768E">
              <w:rPr>
                <w:rFonts w:ascii="Malgun Gothic" w:eastAsia="Malgun Gothic" w:hAnsi="Malgun Gothic"/>
              </w:rPr>
              <w:t xml:space="preserve"> estimation, risk mitigation,</w:t>
            </w:r>
            <w:r w:rsidR="00882D23">
              <w:rPr>
                <w:rFonts w:ascii="Malgun Gothic" w:eastAsia="Malgun Gothic" w:hAnsi="Malgun Gothic"/>
              </w:rPr>
              <w:t xml:space="preserve"> budgeting,</w:t>
            </w:r>
            <w:r w:rsidRPr="005E768E">
              <w:rPr>
                <w:rFonts w:ascii="Malgun Gothic" w:eastAsia="Malgun Gothic" w:hAnsi="Malgun Gothic"/>
              </w:rPr>
              <w:t xml:space="preserve"> </w:t>
            </w:r>
            <w:r w:rsidR="00882D23">
              <w:rPr>
                <w:rFonts w:ascii="Malgun Gothic" w:eastAsia="Malgun Gothic" w:hAnsi="Malgun Gothic"/>
              </w:rPr>
              <w:t xml:space="preserve">and </w:t>
            </w:r>
            <w:r w:rsidRPr="005E768E">
              <w:rPr>
                <w:rFonts w:ascii="Malgun Gothic" w:eastAsia="Malgun Gothic" w:hAnsi="Malgun Gothic"/>
              </w:rPr>
              <w:t>stakeholder communication</w:t>
            </w:r>
            <w:r w:rsidR="00882D23">
              <w:rPr>
                <w:rFonts w:ascii="Malgun Gothic" w:eastAsia="Malgun Gothic" w:hAnsi="Malgun Gothic"/>
              </w:rPr>
              <w:t xml:space="preserve"> across multiple time zones</w:t>
            </w:r>
            <w:r w:rsidRPr="005E768E">
              <w:rPr>
                <w:rFonts w:ascii="Malgun Gothic" w:eastAsia="Malgun Gothic" w:hAnsi="Malgun Gothic"/>
              </w:rPr>
              <w:t>.</w:t>
            </w:r>
          </w:p>
          <w:p w14:paraId="5E6A5DF5" w14:textId="5A6EB741" w:rsidR="00C02F11" w:rsidRDefault="002003BD" w:rsidP="00150321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</w:rPr>
            </w:pPr>
            <w:r w:rsidRPr="002003BD">
              <w:rPr>
                <w:rFonts w:ascii="Malgun Gothic" w:eastAsia="Malgun Gothic" w:hAnsi="Malgun Gothic"/>
              </w:rPr>
              <w:t xml:space="preserve">Delivered </w:t>
            </w:r>
            <w:r w:rsidR="002C3F8D" w:rsidRPr="002C3F8D">
              <w:rPr>
                <w:rFonts w:ascii="Malgun Gothic" w:eastAsia="Malgun Gothic" w:hAnsi="Malgun Gothic"/>
              </w:rPr>
              <w:t>scalable, performance-optimized enterprise</w:t>
            </w:r>
            <w:r w:rsidRPr="002003BD">
              <w:rPr>
                <w:rFonts w:ascii="Malgun Gothic" w:eastAsia="Malgun Gothic" w:hAnsi="Malgun Gothic"/>
              </w:rPr>
              <w:t xml:space="preserve"> solutions using APIs, microservices, asynchronous event processing, and third-party system integrations</w:t>
            </w:r>
            <w:r w:rsidR="002C3F8D">
              <w:rPr>
                <w:rFonts w:ascii="Malgun Gothic" w:eastAsia="Malgun Gothic" w:hAnsi="Malgun Gothic"/>
              </w:rPr>
              <w:t xml:space="preserve"> </w:t>
            </w:r>
            <w:r w:rsidR="002C3F8D" w:rsidRPr="002C3F8D">
              <w:rPr>
                <w:rFonts w:ascii="Malgun Gothic" w:eastAsia="Malgun Gothic" w:hAnsi="Malgun Gothic"/>
              </w:rPr>
              <w:t>in areas such as Payroll processing, Tax form generation,</w:t>
            </w:r>
            <w:r w:rsidR="00E83C24">
              <w:rPr>
                <w:rFonts w:ascii="Malgun Gothic" w:eastAsia="Malgun Gothic" w:hAnsi="Malgun Gothic"/>
              </w:rPr>
              <w:t xml:space="preserve"> and</w:t>
            </w:r>
            <w:r w:rsidR="002C3F8D" w:rsidRPr="002C3F8D">
              <w:rPr>
                <w:rFonts w:ascii="Malgun Gothic" w:eastAsia="Malgun Gothic" w:hAnsi="Malgun Gothic"/>
              </w:rPr>
              <w:t xml:space="preserve"> Pension Administration Systems</w:t>
            </w:r>
            <w:r w:rsidRPr="002003BD">
              <w:rPr>
                <w:rFonts w:ascii="Malgun Gothic" w:eastAsia="Malgun Gothic" w:hAnsi="Malgun Gothic"/>
              </w:rPr>
              <w:t>.</w:t>
            </w:r>
          </w:p>
          <w:p w14:paraId="46F243CC" w14:textId="40A7F2E0" w:rsidR="002003BD" w:rsidRDefault="00F616C9" w:rsidP="00150321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</w:rPr>
            </w:pPr>
            <w:r w:rsidRPr="00F616C9">
              <w:rPr>
                <w:rFonts w:ascii="Malgun Gothic" w:eastAsia="Malgun Gothic" w:hAnsi="Malgun Gothic"/>
              </w:rPr>
              <w:t>Achieved 70%+ performance improvement in critical application through caching strategies, asynchronous component loading, and database tuning.</w:t>
            </w:r>
          </w:p>
          <w:p w14:paraId="433C987B" w14:textId="26F53847" w:rsidR="00F616C9" w:rsidRDefault="002E3731" w:rsidP="00150321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</w:rPr>
            </w:pPr>
            <w:r w:rsidRPr="002E3731">
              <w:rPr>
                <w:rFonts w:ascii="Malgun Gothic" w:eastAsia="Malgun Gothic" w:hAnsi="Malgun Gothic"/>
              </w:rPr>
              <w:lastRenderedPageBreak/>
              <w:t>Managed cross-functional global teams with end-to-end ownership including design, development, testing, DevOps, deployment</w:t>
            </w:r>
            <w:r w:rsidR="00AD7296" w:rsidRPr="00AD7296">
              <w:rPr>
                <w:rFonts w:ascii="Malgun Gothic" w:eastAsia="Malgun Gothic" w:hAnsi="Malgun Gothic"/>
              </w:rPr>
              <w:t>, mentoring developers, conducting code reviews, and enforcing best practices.</w:t>
            </w:r>
          </w:p>
          <w:p w14:paraId="148ED917" w14:textId="0A24A2B4" w:rsidR="00AD7296" w:rsidRDefault="00974068" w:rsidP="00150321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</w:rPr>
            </w:pPr>
            <w:r w:rsidRPr="00974068">
              <w:rPr>
                <w:rFonts w:ascii="Malgun Gothic" w:eastAsia="Malgun Gothic" w:hAnsi="Malgun Gothic"/>
              </w:rPr>
              <w:t>Experienced in DevOps practices—CI/CD automation</w:t>
            </w:r>
            <w:r w:rsidR="00E83C24">
              <w:rPr>
                <w:rFonts w:ascii="Malgun Gothic" w:eastAsia="Malgun Gothic" w:hAnsi="Malgun Gothic"/>
              </w:rPr>
              <w:t xml:space="preserve"> and</w:t>
            </w:r>
            <w:r w:rsidRPr="00974068">
              <w:rPr>
                <w:rFonts w:ascii="Malgun Gothic" w:eastAsia="Malgun Gothic" w:hAnsi="Malgun Gothic"/>
              </w:rPr>
              <w:t xml:space="preserve"> one-click deployments</w:t>
            </w:r>
            <w:r>
              <w:rPr>
                <w:rFonts w:ascii="Malgun Gothic" w:eastAsia="Malgun Gothic" w:hAnsi="Malgun Gothic"/>
              </w:rPr>
              <w:t>.</w:t>
            </w:r>
          </w:p>
          <w:p w14:paraId="1EF5CCA2" w14:textId="77777777" w:rsidR="006265CD" w:rsidRDefault="006265CD" w:rsidP="00150321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</w:rPr>
            </w:pPr>
            <w:r w:rsidRPr="006265CD">
              <w:rPr>
                <w:rFonts w:ascii="Malgun Gothic" w:eastAsia="Malgun Gothic" w:hAnsi="Malgun Gothic"/>
              </w:rPr>
              <w:t xml:space="preserve">Strong client-facing skills—conducted executive presentations, product demos, stakeholder workshops, and end-user </w:t>
            </w:r>
            <w:proofErr w:type="gramStart"/>
            <w:r w:rsidRPr="006265CD">
              <w:rPr>
                <w:rFonts w:ascii="Malgun Gothic" w:eastAsia="Malgun Gothic" w:hAnsi="Malgun Gothic"/>
              </w:rPr>
              <w:t>trainings</w:t>
            </w:r>
            <w:proofErr w:type="gramEnd"/>
            <w:r w:rsidRPr="006265CD">
              <w:rPr>
                <w:rFonts w:ascii="Malgun Gothic" w:eastAsia="Malgun Gothic" w:hAnsi="Malgun Gothic"/>
              </w:rPr>
              <w:t>.</w:t>
            </w:r>
          </w:p>
          <w:p w14:paraId="4F4527F9" w14:textId="6A36EDBC" w:rsidR="006265CD" w:rsidRPr="00B22F11" w:rsidRDefault="003475AD" w:rsidP="00150321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</w:rPr>
            </w:pPr>
            <w:r w:rsidRPr="003475AD">
              <w:rPr>
                <w:rFonts w:ascii="Malgun Gothic" w:eastAsia="Malgun Gothic" w:hAnsi="Malgun Gothic"/>
              </w:rPr>
              <w:t>Committed to continuous professional development with multiple Microsoft and cloud certifications, ensuring alignment with emerging technologies and industry best practices.</w:t>
            </w:r>
          </w:p>
        </w:tc>
      </w:tr>
      <w:tr w:rsidR="00B22F11" w:rsidRPr="00A82ED4" w14:paraId="3066655D" w14:textId="77777777" w:rsidTr="00201034">
        <w:tc>
          <w:tcPr>
            <w:tcW w:w="477" w:type="pct"/>
            <w:shd w:val="clear" w:color="auto" w:fill="000000"/>
          </w:tcPr>
          <w:p w14:paraId="51CF5FDA" w14:textId="77777777" w:rsidR="00B22F11" w:rsidRPr="00A82ED4" w:rsidRDefault="00B22F11" w:rsidP="00201034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1557" w:type="pct"/>
            <w:shd w:val="clear" w:color="auto" w:fill="000000"/>
          </w:tcPr>
          <w:p w14:paraId="1B9D05A4" w14:textId="77777777" w:rsidR="00B22F11" w:rsidRPr="00A82ED4" w:rsidRDefault="00B22F11" w:rsidP="00201034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423" w:type="pct"/>
            <w:shd w:val="clear" w:color="auto" w:fill="000000"/>
          </w:tcPr>
          <w:p w14:paraId="71EE1714" w14:textId="77777777" w:rsidR="00B22F11" w:rsidRPr="00A82ED4" w:rsidRDefault="00B22F11" w:rsidP="00201034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2543" w:type="pct"/>
            <w:gridSpan w:val="2"/>
            <w:shd w:val="clear" w:color="auto" w:fill="000000"/>
          </w:tcPr>
          <w:p w14:paraId="55F84470" w14:textId="77777777" w:rsidR="00B22F11" w:rsidRPr="00A82ED4" w:rsidRDefault="00B22F11" w:rsidP="00201034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</w:tr>
      <w:tr w:rsidR="00280BBA" w:rsidRPr="00A82ED4" w14:paraId="22EBCA63" w14:textId="77777777" w:rsidTr="0083013C">
        <w:trPr>
          <w:trHeight w:val="1454"/>
        </w:trPr>
        <w:tc>
          <w:tcPr>
            <w:tcW w:w="5000" w:type="pct"/>
            <w:gridSpan w:val="5"/>
          </w:tcPr>
          <w:p w14:paraId="39D449E8" w14:textId="77777777" w:rsidR="00280BBA" w:rsidRPr="00A82ED4" w:rsidRDefault="00280BBA" w:rsidP="00280BBA">
            <w:pPr>
              <w:pStyle w:val="Heading1"/>
              <w:rPr>
                <w:rFonts w:ascii="Malgun Gothic" w:eastAsia="Malgun Gothic" w:hAnsi="Malgun Gothic"/>
              </w:rPr>
            </w:pPr>
            <w:r w:rsidRPr="00A82ED4">
              <w:rPr>
                <w:rFonts w:ascii="Malgun Gothic" w:eastAsia="Malgun Gothic" w:hAnsi="Malgun Gothic"/>
              </w:rPr>
              <w:t>Skills</w:t>
            </w:r>
          </w:p>
          <w:p w14:paraId="202412A3" w14:textId="3525B9C9" w:rsidR="00280BBA" w:rsidRPr="00A82ED4" w:rsidRDefault="00854372" w:rsidP="00421A66">
            <w:pPr>
              <w:jc w:val="both"/>
              <w:rPr>
                <w:rFonts w:ascii="Malgun Gothic" w:eastAsia="Malgun Gothic" w:hAnsi="Malgun Gothic"/>
              </w:rPr>
            </w:pPr>
            <w:r w:rsidRPr="00854372">
              <w:rPr>
                <w:rFonts w:ascii="Malgun Gothic" w:eastAsia="Malgun Gothic" w:hAnsi="Malgun Gothic"/>
              </w:rPr>
              <w:t>Cloud Solution Architecture, Microsoft Azure,</w:t>
            </w:r>
            <w:r w:rsidR="006A1B15">
              <w:rPr>
                <w:rFonts w:ascii="Malgun Gothic" w:eastAsia="Malgun Gothic" w:hAnsi="Malgun Gothic"/>
              </w:rPr>
              <w:t xml:space="preserve"> Azure App Services,</w:t>
            </w:r>
            <w:r w:rsidRPr="00854372">
              <w:rPr>
                <w:rFonts w:ascii="Malgun Gothic" w:eastAsia="Malgun Gothic" w:hAnsi="Malgun Gothic"/>
              </w:rPr>
              <w:t xml:space="preserve"> Azure Functions, Azure Logic Apps,</w:t>
            </w:r>
            <w:r w:rsidR="00C12329">
              <w:rPr>
                <w:rFonts w:ascii="Malgun Gothic" w:eastAsia="Malgun Gothic" w:hAnsi="Malgun Gothic"/>
              </w:rPr>
              <w:t xml:space="preserve"> Azure Event Hubs, Azure Blobs, Azure Service Bus,</w:t>
            </w:r>
            <w:r w:rsidRPr="00854372">
              <w:rPr>
                <w:rFonts w:ascii="Malgun Gothic" w:eastAsia="Malgun Gothic" w:hAnsi="Malgun Gothic"/>
              </w:rPr>
              <w:t xml:space="preserve"> Azure DevOps, Azure DevOps Pipelines, REST API, Web API, Microservices, MuleSoft APIs, Microsoft </w:t>
            </w:r>
            <w:proofErr w:type="spellStart"/>
            <w:r w:rsidRPr="00854372">
              <w:rPr>
                <w:rFonts w:ascii="Malgun Gothic" w:eastAsia="Malgun Gothic" w:hAnsi="Malgun Gothic"/>
              </w:rPr>
              <w:t>SignalR</w:t>
            </w:r>
            <w:proofErr w:type="spellEnd"/>
            <w:r w:rsidRPr="00854372">
              <w:rPr>
                <w:rFonts w:ascii="Malgun Gothic" w:eastAsia="Malgun Gothic" w:hAnsi="Malgun Gothic"/>
              </w:rPr>
              <w:t xml:space="preserve">, Webhooks, Application Modernization, .NET 8.0, .NET Core, .NET Frameworks, Kotlin, Angular, </w:t>
            </w:r>
            <w:r w:rsidR="00607211" w:rsidRPr="00854372">
              <w:rPr>
                <w:rFonts w:ascii="Malgun Gothic" w:eastAsia="Malgun Gothic" w:hAnsi="Malgun Gothic"/>
              </w:rPr>
              <w:t>TypeScript</w:t>
            </w:r>
            <w:r w:rsidR="00607211">
              <w:rPr>
                <w:rFonts w:ascii="Malgun Gothic" w:eastAsia="Malgun Gothic" w:hAnsi="Malgun Gothic"/>
              </w:rPr>
              <w:t xml:space="preserve">, jQuery, </w:t>
            </w:r>
            <w:r w:rsidRPr="00854372">
              <w:rPr>
                <w:rFonts w:ascii="Malgun Gothic" w:eastAsia="Malgun Gothic" w:hAnsi="Malgun Gothic"/>
              </w:rPr>
              <w:t>JavaScript, CI/CD Automation, Performance Engineering, SharePoint, SharePoint Online, SharePoint Online Migration, SharePoint Add-ins, CSOM/JSOM/SSOM,</w:t>
            </w:r>
            <w:r w:rsidR="003575C0">
              <w:rPr>
                <w:rFonts w:ascii="Malgun Gothic" w:eastAsia="Malgun Gothic" w:hAnsi="Malgun Gothic"/>
              </w:rPr>
              <w:t xml:space="preserve"> PowerShell,</w:t>
            </w:r>
            <w:r w:rsidRPr="00854372">
              <w:rPr>
                <w:rFonts w:ascii="Malgun Gothic" w:eastAsia="Malgun Gothic" w:hAnsi="Malgun Gothic"/>
              </w:rPr>
              <w:t xml:space="preserve"> SQL Server,</w:t>
            </w:r>
            <w:r w:rsidR="0079787D">
              <w:rPr>
                <w:rFonts w:ascii="Malgun Gothic" w:eastAsia="Malgun Gothic" w:hAnsi="Malgun Gothic"/>
              </w:rPr>
              <w:t xml:space="preserve"> Oracle,</w:t>
            </w:r>
            <w:r w:rsidRPr="00854372">
              <w:rPr>
                <w:rFonts w:ascii="Malgun Gothic" w:eastAsia="Malgun Gothic" w:hAnsi="Malgun Gothic"/>
              </w:rPr>
              <w:t xml:space="preserve"> PostgreSQL, MySQL, Entity Framework, C#, ASP.NET MVC,</w:t>
            </w:r>
            <w:r w:rsidR="0079787D">
              <w:rPr>
                <w:rFonts w:ascii="Malgun Gothic" w:eastAsia="Malgun Gothic" w:hAnsi="Malgun Gothic"/>
              </w:rPr>
              <w:t xml:space="preserve"> Charting Tools,</w:t>
            </w:r>
            <w:r w:rsidR="00853176">
              <w:rPr>
                <w:rFonts w:ascii="Malgun Gothic" w:eastAsia="Malgun Gothic" w:hAnsi="Malgun Gothic"/>
              </w:rPr>
              <w:t xml:space="preserve"> WCF, Windows Service</w:t>
            </w:r>
            <w:r w:rsidR="0079787D">
              <w:rPr>
                <w:rFonts w:ascii="Malgun Gothic" w:eastAsia="Malgun Gothic" w:hAnsi="Malgun Gothic"/>
              </w:rPr>
              <w:t>s</w:t>
            </w:r>
            <w:r w:rsidR="00853176">
              <w:rPr>
                <w:rFonts w:ascii="Malgun Gothic" w:eastAsia="Malgun Gothic" w:hAnsi="Malgun Gothic"/>
              </w:rPr>
              <w:t>,</w:t>
            </w:r>
            <w:r w:rsidRPr="00854372">
              <w:rPr>
                <w:rFonts w:ascii="Malgun Gothic" w:eastAsia="Malgun Gothic" w:hAnsi="Malgun Gothic"/>
              </w:rPr>
              <w:t xml:space="preserve"> Agile / Scrum Methodologies, Project Management, Stakeholder Engagement, IoT &amp; Sensor Integration.</w:t>
            </w:r>
          </w:p>
        </w:tc>
      </w:tr>
      <w:tr w:rsidR="00E246FC" w:rsidRPr="00A82ED4" w14:paraId="5929844B" w14:textId="77777777" w:rsidTr="0083013C">
        <w:tc>
          <w:tcPr>
            <w:tcW w:w="477" w:type="pct"/>
            <w:shd w:val="clear" w:color="auto" w:fill="000000"/>
          </w:tcPr>
          <w:p w14:paraId="4AC00344" w14:textId="77777777" w:rsidR="00E246FC" w:rsidRPr="00A82ED4" w:rsidRDefault="00E246FC" w:rsidP="003D5026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1557" w:type="pct"/>
            <w:shd w:val="clear" w:color="auto" w:fill="000000"/>
          </w:tcPr>
          <w:p w14:paraId="434A3699" w14:textId="77777777" w:rsidR="00E246FC" w:rsidRPr="00A82ED4" w:rsidRDefault="00E246FC" w:rsidP="003D5026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423" w:type="pct"/>
            <w:shd w:val="clear" w:color="auto" w:fill="000000"/>
          </w:tcPr>
          <w:p w14:paraId="111D5ED5" w14:textId="77777777" w:rsidR="00E246FC" w:rsidRPr="00A82ED4" w:rsidRDefault="00E246FC" w:rsidP="003D5026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2543" w:type="pct"/>
            <w:gridSpan w:val="2"/>
            <w:shd w:val="clear" w:color="auto" w:fill="000000"/>
          </w:tcPr>
          <w:p w14:paraId="2ECBBD4A" w14:textId="77777777" w:rsidR="00E246FC" w:rsidRPr="00A82ED4" w:rsidRDefault="00E246FC" w:rsidP="003D5026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</w:tr>
      <w:tr w:rsidR="009F5CFE" w:rsidRPr="00A82ED4" w14:paraId="644709A3" w14:textId="77777777" w:rsidTr="000F39EB">
        <w:trPr>
          <w:trHeight w:val="717"/>
        </w:trPr>
        <w:tc>
          <w:tcPr>
            <w:tcW w:w="5000" w:type="pct"/>
            <w:gridSpan w:val="5"/>
            <w:tcMar>
              <w:top w:w="144" w:type="dxa"/>
              <w:left w:w="115" w:type="dxa"/>
              <w:right w:w="115" w:type="dxa"/>
            </w:tcMar>
          </w:tcPr>
          <w:p w14:paraId="28C504DE" w14:textId="77777777" w:rsidR="004C5F6B" w:rsidRPr="00A82ED4" w:rsidRDefault="004C5F6B" w:rsidP="004C5F6B">
            <w:pPr>
              <w:pStyle w:val="Heading1"/>
              <w:rPr>
                <w:rFonts w:ascii="Malgun Gothic" w:eastAsia="Malgun Gothic" w:hAnsi="Malgun Gothic"/>
              </w:rPr>
            </w:pPr>
            <w:r w:rsidRPr="00A82ED4">
              <w:rPr>
                <w:rFonts w:ascii="Malgun Gothic" w:eastAsia="Malgun Gothic" w:hAnsi="Malgun Gothic"/>
              </w:rPr>
              <w:t>Experience</w:t>
            </w:r>
          </w:p>
          <w:p w14:paraId="29588766" w14:textId="0F7461D7" w:rsidR="009F5CFE" w:rsidRDefault="007515F6" w:rsidP="001A4D88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</w:rPr>
            </w:pPr>
            <w:r>
              <w:rPr>
                <w:rFonts w:ascii="Malgun Gothic" w:eastAsia="Malgun Gothic" w:hAnsi="Malgun Gothic"/>
              </w:rPr>
              <w:t xml:space="preserve">.NET </w:t>
            </w:r>
            <w:r w:rsidR="0051120C" w:rsidRPr="00A82ED4">
              <w:rPr>
                <w:rFonts w:ascii="Malgun Gothic" w:eastAsia="Malgun Gothic" w:hAnsi="Malgun Gothic"/>
              </w:rPr>
              <w:t xml:space="preserve">Solution Architect 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>/</w:t>
            </w:r>
            <w:r w:rsidR="009F5CFE" w:rsidRPr="00A82ED4">
              <w:rPr>
                <w:rFonts w:ascii="Malgun Gothic" w:eastAsia="Malgun Gothic" w:hAnsi="Malgun Gothic"/>
              </w:rPr>
              <w:t xml:space="preserve"> 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>October 2023 to Till Date</w:t>
            </w:r>
          </w:p>
          <w:p w14:paraId="211ECB5F" w14:textId="5B257B5F" w:rsidR="00C65D0C" w:rsidRDefault="00E82A57" w:rsidP="001A4D88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</w:pPr>
            <w:r>
              <w:rPr>
                <w:rFonts w:ascii="Malgun Gothic" w:eastAsia="Malgun Gothic" w:hAnsi="Malgun Gothic"/>
                <w:sz w:val="20"/>
                <w:szCs w:val="14"/>
              </w:rPr>
              <w:t>Client</w:t>
            </w:r>
            <w:r w:rsidR="00C65D0C" w:rsidRPr="00C65D0C"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 xml:space="preserve">: </w:t>
            </w:r>
            <w:r w:rsidRPr="00E82A57"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>Axis Technical Group</w:t>
            </w:r>
            <w:r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 xml:space="preserve">, </w:t>
            </w:r>
            <w:r w:rsidR="00B446C9"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>United States</w:t>
            </w:r>
          </w:p>
          <w:p w14:paraId="15A079B2" w14:textId="2EB88E91" w:rsidR="00C65D0C" w:rsidRDefault="00C65D0C" w:rsidP="001A4D88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</w:pPr>
            <w:r w:rsidRPr="00C65D0C">
              <w:rPr>
                <w:rFonts w:ascii="Malgun Gothic" w:eastAsia="Malgun Gothic" w:hAnsi="Malgun Gothic"/>
                <w:sz w:val="18"/>
                <w:szCs w:val="12"/>
              </w:rPr>
              <w:t>Job Responsibilities</w:t>
            </w:r>
            <w:r w:rsidRPr="00C65D0C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>:</w:t>
            </w:r>
          </w:p>
          <w:p w14:paraId="781E55E0" w14:textId="7EDB11FE" w:rsidR="00C65D0C" w:rsidRPr="000D7D9B" w:rsidRDefault="006D56A2" w:rsidP="00C65D0C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6D56A2">
              <w:rPr>
                <w:rFonts w:ascii="Malgun Gothic" w:eastAsia="Malgun Gothic" w:hAnsi="Malgun Gothic"/>
                <w:szCs w:val="12"/>
              </w:rPr>
              <w:t>Manag</w:t>
            </w:r>
            <w:r w:rsidR="003173D7">
              <w:rPr>
                <w:rFonts w:ascii="Malgun Gothic" w:eastAsia="Malgun Gothic" w:hAnsi="Malgun Gothic"/>
                <w:szCs w:val="12"/>
              </w:rPr>
              <w:t>e</w:t>
            </w:r>
            <w:r w:rsidR="003B52D4">
              <w:rPr>
                <w:rFonts w:ascii="Malgun Gothic" w:eastAsia="Malgun Gothic" w:hAnsi="Malgun Gothic"/>
                <w:szCs w:val="12"/>
              </w:rPr>
              <w:t>d</w:t>
            </w:r>
            <w:r w:rsidRPr="006D56A2">
              <w:rPr>
                <w:rFonts w:ascii="Malgun Gothic" w:eastAsia="Malgun Gothic" w:hAnsi="Malgun Gothic"/>
                <w:szCs w:val="12"/>
              </w:rPr>
              <w:t xml:space="preserve"> end-to-end software development lifecycle, including requirement gathering, analysis, design, implementation, testing, and deployment support.</w:t>
            </w:r>
          </w:p>
          <w:p w14:paraId="0A84BFE6" w14:textId="6541244B" w:rsidR="00FC61DE" w:rsidRDefault="00FC61DE" w:rsidP="001A4D88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FC61DE">
              <w:rPr>
                <w:rFonts w:ascii="Malgun Gothic" w:eastAsia="Malgun Gothic" w:hAnsi="Malgun Gothic"/>
                <w:szCs w:val="12"/>
              </w:rPr>
              <w:t>Integrat</w:t>
            </w:r>
            <w:r w:rsidR="003B52D4">
              <w:rPr>
                <w:rFonts w:ascii="Malgun Gothic" w:eastAsia="Malgun Gothic" w:hAnsi="Malgun Gothic"/>
                <w:szCs w:val="12"/>
              </w:rPr>
              <w:t>ed</w:t>
            </w:r>
            <w:r w:rsidRPr="00FC61DE">
              <w:rPr>
                <w:rFonts w:ascii="Malgun Gothic" w:eastAsia="Malgun Gothic" w:hAnsi="Malgun Gothic"/>
                <w:szCs w:val="12"/>
              </w:rPr>
              <w:t xml:space="preserve"> interdependent, time-intensive APIs, Azure Functions, and Web Hooks into Azure Logic Apps with parallel execution</w:t>
            </w:r>
            <w:r>
              <w:rPr>
                <w:rFonts w:ascii="Malgun Gothic" w:eastAsia="Malgun Gothic" w:hAnsi="Malgun Gothic"/>
                <w:szCs w:val="12"/>
              </w:rPr>
              <w:t xml:space="preserve"> for</w:t>
            </w:r>
            <w:r w:rsidRPr="00FC61DE">
              <w:rPr>
                <w:rFonts w:ascii="Malgun Gothic" w:eastAsia="Malgun Gothic" w:hAnsi="Malgun Gothic"/>
                <w:szCs w:val="12"/>
              </w:rPr>
              <w:t xml:space="preserve"> improving performance</w:t>
            </w:r>
            <w:r>
              <w:rPr>
                <w:rFonts w:ascii="Malgun Gothic" w:eastAsia="Malgun Gothic" w:hAnsi="Malgun Gothic"/>
                <w:szCs w:val="12"/>
              </w:rPr>
              <w:t xml:space="preserve"> and better </w:t>
            </w:r>
            <w:r w:rsidRPr="00FC61DE">
              <w:rPr>
                <w:rFonts w:ascii="Malgun Gothic" w:eastAsia="Malgun Gothic" w:hAnsi="Malgun Gothic"/>
                <w:szCs w:val="12"/>
              </w:rPr>
              <w:t>maintainability</w:t>
            </w:r>
            <w:r>
              <w:rPr>
                <w:rFonts w:ascii="Malgun Gothic" w:eastAsia="Malgun Gothic" w:hAnsi="Malgun Gothic"/>
                <w:szCs w:val="12"/>
              </w:rPr>
              <w:t xml:space="preserve"> of application.</w:t>
            </w:r>
          </w:p>
          <w:p w14:paraId="60EBFBA6" w14:textId="0B95CB77" w:rsidR="00FC61DE" w:rsidRDefault="00FC61DE" w:rsidP="001A4D88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FC61DE">
              <w:rPr>
                <w:rFonts w:ascii="Malgun Gothic" w:eastAsia="Malgun Gothic" w:hAnsi="Malgun Gothic"/>
                <w:szCs w:val="12"/>
              </w:rPr>
              <w:t>Integrat</w:t>
            </w:r>
            <w:r w:rsidR="003B52D4">
              <w:rPr>
                <w:rFonts w:ascii="Malgun Gothic" w:eastAsia="Malgun Gothic" w:hAnsi="Malgun Gothic"/>
                <w:szCs w:val="12"/>
              </w:rPr>
              <w:t>ed</w:t>
            </w:r>
            <w:r w:rsidR="00724BA0">
              <w:rPr>
                <w:rFonts w:ascii="Malgun Gothic" w:eastAsia="Malgun Gothic" w:hAnsi="Malgun Gothic"/>
                <w:szCs w:val="12"/>
              </w:rPr>
              <w:t xml:space="preserve"> client’s</w:t>
            </w:r>
            <w:r w:rsidRPr="00FC61DE">
              <w:rPr>
                <w:rFonts w:ascii="Malgun Gothic" w:eastAsia="Malgun Gothic" w:hAnsi="Malgun Gothic"/>
                <w:szCs w:val="12"/>
              </w:rPr>
              <w:t xml:space="preserve"> Micro Loan application with Shopify (eCommerce Portal) using Shopify’s basic Development Framework.</w:t>
            </w:r>
          </w:p>
          <w:p w14:paraId="63920ACF" w14:textId="25A6815C" w:rsidR="00FC61DE" w:rsidRPr="00FC61DE" w:rsidRDefault="00FC61DE" w:rsidP="001A4D88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FC61DE">
              <w:rPr>
                <w:rFonts w:ascii="Malgun Gothic" w:eastAsia="Malgun Gothic" w:hAnsi="Malgun Gothic"/>
                <w:szCs w:val="12"/>
              </w:rPr>
              <w:t>Integrat</w:t>
            </w:r>
            <w:r w:rsidR="003B52D4">
              <w:rPr>
                <w:rFonts w:ascii="Malgun Gothic" w:eastAsia="Malgun Gothic" w:hAnsi="Malgun Gothic"/>
                <w:szCs w:val="12"/>
              </w:rPr>
              <w:t>ed</w:t>
            </w:r>
            <w:r w:rsidRPr="00FC61DE">
              <w:rPr>
                <w:rFonts w:ascii="Malgun Gothic" w:eastAsia="Malgun Gothic" w:hAnsi="Malgun Gothic"/>
                <w:szCs w:val="12"/>
              </w:rPr>
              <w:t xml:space="preserve"> </w:t>
            </w:r>
            <w:r w:rsidR="00724BA0">
              <w:rPr>
                <w:rFonts w:ascii="Malgun Gothic" w:eastAsia="Malgun Gothic" w:hAnsi="Malgun Gothic"/>
                <w:szCs w:val="12"/>
              </w:rPr>
              <w:t xml:space="preserve">client’s </w:t>
            </w:r>
            <w:r w:rsidRPr="00FC61DE">
              <w:rPr>
                <w:rFonts w:ascii="Malgun Gothic" w:eastAsia="Malgun Gothic" w:hAnsi="Malgun Gothic"/>
                <w:szCs w:val="12"/>
              </w:rPr>
              <w:t>Micro Loan application with third party eCommerce Portals by creating reusable JavaScript wrapper.</w:t>
            </w:r>
          </w:p>
          <w:p w14:paraId="0AC93F51" w14:textId="0F204A28" w:rsidR="00387FA1" w:rsidRPr="00382C89" w:rsidRDefault="00DD350C" w:rsidP="00382C89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DD350C">
              <w:rPr>
                <w:rFonts w:ascii="Malgun Gothic" w:eastAsia="Malgun Gothic" w:hAnsi="Malgun Gothic"/>
                <w:szCs w:val="12"/>
              </w:rPr>
              <w:t>Integrat</w:t>
            </w:r>
            <w:r w:rsidR="00724BA0">
              <w:rPr>
                <w:rFonts w:ascii="Malgun Gothic" w:eastAsia="Malgun Gothic" w:hAnsi="Malgun Gothic"/>
                <w:szCs w:val="12"/>
              </w:rPr>
              <w:t>ed</w:t>
            </w:r>
            <w:r>
              <w:rPr>
                <w:rFonts w:ascii="Malgun Gothic" w:eastAsia="Malgun Gothic" w:hAnsi="Malgun Gothic"/>
                <w:szCs w:val="12"/>
              </w:rPr>
              <w:t xml:space="preserve"> </w:t>
            </w:r>
            <w:r w:rsidRPr="00DD350C">
              <w:rPr>
                <w:rFonts w:ascii="Malgun Gothic" w:eastAsia="Malgun Gothic" w:hAnsi="Malgun Gothic"/>
                <w:szCs w:val="12"/>
              </w:rPr>
              <w:t xml:space="preserve">Microsoft </w:t>
            </w:r>
            <w:proofErr w:type="spellStart"/>
            <w:r w:rsidRPr="00DD350C">
              <w:rPr>
                <w:rFonts w:ascii="Malgun Gothic" w:eastAsia="Malgun Gothic" w:hAnsi="Malgun Gothic"/>
                <w:szCs w:val="12"/>
              </w:rPr>
              <w:t>SignalR</w:t>
            </w:r>
            <w:proofErr w:type="spellEnd"/>
            <w:r w:rsidRPr="00DD350C">
              <w:rPr>
                <w:rFonts w:ascii="Malgun Gothic" w:eastAsia="Malgun Gothic" w:hAnsi="Malgun Gothic"/>
                <w:szCs w:val="12"/>
              </w:rPr>
              <w:t xml:space="preserve"> </w:t>
            </w:r>
            <w:r w:rsidR="00843356">
              <w:rPr>
                <w:rFonts w:ascii="Malgun Gothic" w:eastAsia="Malgun Gothic" w:hAnsi="Malgun Gothic"/>
                <w:szCs w:val="12"/>
              </w:rPr>
              <w:t>library</w:t>
            </w:r>
            <w:r w:rsidRPr="00DD350C">
              <w:rPr>
                <w:rFonts w:ascii="Malgun Gothic" w:eastAsia="Malgun Gothic" w:hAnsi="Malgun Gothic"/>
                <w:szCs w:val="12"/>
              </w:rPr>
              <w:t xml:space="preserve"> into Micro Loan application </w:t>
            </w:r>
            <w:r>
              <w:rPr>
                <w:rFonts w:ascii="Malgun Gothic" w:eastAsia="Malgun Gothic" w:hAnsi="Malgun Gothic"/>
                <w:szCs w:val="12"/>
              </w:rPr>
              <w:t>for</w:t>
            </w:r>
            <w:r w:rsidRPr="00DD350C">
              <w:rPr>
                <w:rFonts w:ascii="Malgun Gothic" w:eastAsia="Malgun Gothic" w:hAnsi="Malgun Gothic"/>
                <w:szCs w:val="12"/>
              </w:rPr>
              <w:t xml:space="preserve"> enabl</w:t>
            </w:r>
            <w:r>
              <w:rPr>
                <w:rFonts w:ascii="Malgun Gothic" w:eastAsia="Malgun Gothic" w:hAnsi="Malgun Gothic"/>
                <w:szCs w:val="12"/>
              </w:rPr>
              <w:t>ing</w:t>
            </w:r>
            <w:r w:rsidRPr="00DD350C">
              <w:rPr>
                <w:rFonts w:ascii="Malgun Gothic" w:eastAsia="Malgun Gothic" w:hAnsi="Malgun Gothic"/>
                <w:szCs w:val="12"/>
              </w:rPr>
              <w:t xml:space="preserve"> real-time status updates of customer loan applications across API layer, customer-facing UI, and Admin Dashboard.</w:t>
            </w:r>
          </w:p>
          <w:p w14:paraId="3C4BCD2E" w14:textId="137F0F3F" w:rsidR="001652D0" w:rsidRPr="00382C89" w:rsidRDefault="008A2148" w:rsidP="002646F0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382C89">
              <w:rPr>
                <w:rFonts w:ascii="Malgun Gothic" w:eastAsia="Malgun Gothic" w:hAnsi="Malgun Gothic"/>
                <w:szCs w:val="12"/>
              </w:rPr>
              <w:t>Migrat</w:t>
            </w:r>
            <w:r w:rsidR="00544B02" w:rsidRPr="00382C89">
              <w:rPr>
                <w:rFonts w:ascii="Malgun Gothic" w:eastAsia="Malgun Gothic" w:hAnsi="Malgun Gothic"/>
                <w:szCs w:val="12"/>
              </w:rPr>
              <w:t>ed</w:t>
            </w:r>
            <w:r w:rsidRPr="00382C89">
              <w:rPr>
                <w:rFonts w:ascii="Malgun Gothic" w:eastAsia="Malgun Gothic" w:hAnsi="Malgun Gothic"/>
                <w:szCs w:val="12"/>
              </w:rPr>
              <w:t xml:space="preserve"> of .NET Core 2.2 API projects to .NET 8.0</w:t>
            </w:r>
            <w:r w:rsidR="00382C89" w:rsidRPr="00382C89">
              <w:rPr>
                <w:rFonts w:ascii="Malgun Gothic" w:eastAsia="Malgun Gothic" w:hAnsi="Malgun Gothic"/>
                <w:szCs w:val="12"/>
              </w:rPr>
              <w:t xml:space="preserve"> and </w:t>
            </w:r>
            <w:r w:rsidR="001652D0" w:rsidRPr="00382C89">
              <w:rPr>
                <w:rFonts w:ascii="Malgun Gothic" w:eastAsia="Malgun Gothic" w:hAnsi="Malgun Gothic"/>
                <w:szCs w:val="12"/>
              </w:rPr>
              <w:t xml:space="preserve">Angular 7 </w:t>
            </w:r>
            <w:r w:rsidR="00382C89">
              <w:rPr>
                <w:rFonts w:ascii="Malgun Gothic" w:eastAsia="Malgun Gothic" w:hAnsi="Malgun Gothic"/>
                <w:szCs w:val="12"/>
              </w:rPr>
              <w:t>&amp;</w:t>
            </w:r>
            <w:r w:rsidR="001652D0" w:rsidRPr="00382C89">
              <w:rPr>
                <w:rFonts w:ascii="Malgun Gothic" w:eastAsia="Malgun Gothic" w:hAnsi="Malgun Gothic"/>
                <w:szCs w:val="12"/>
              </w:rPr>
              <w:t xml:space="preserve"> 11 projects to Angular 18.</w:t>
            </w:r>
          </w:p>
          <w:p w14:paraId="2C00D9FA" w14:textId="6EF29867" w:rsidR="001670D0" w:rsidRDefault="001670D0" w:rsidP="001A4D88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1670D0">
              <w:rPr>
                <w:rFonts w:ascii="Malgun Gothic" w:eastAsia="Malgun Gothic" w:hAnsi="Malgun Gothic"/>
                <w:szCs w:val="12"/>
              </w:rPr>
              <w:t>Configure</w:t>
            </w:r>
            <w:r w:rsidR="00544B02">
              <w:rPr>
                <w:rFonts w:ascii="Malgun Gothic" w:eastAsia="Malgun Gothic" w:hAnsi="Malgun Gothic"/>
                <w:szCs w:val="12"/>
              </w:rPr>
              <w:t>d</w:t>
            </w:r>
            <w:r w:rsidRPr="001670D0">
              <w:rPr>
                <w:rFonts w:ascii="Malgun Gothic" w:eastAsia="Malgun Gothic" w:hAnsi="Malgun Gothic"/>
                <w:szCs w:val="12"/>
              </w:rPr>
              <w:t xml:space="preserve"> Azure DevOps pipelines </w:t>
            </w:r>
            <w:r>
              <w:rPr>
                <w:rFonts w:ascii="Malgun Gothic" w:eastAsia="Malgun Gothic" w:hAnsi="Malgun Gothic"/>
                <w:szCs w:val="12"/>
              </w:rPr>
              <w:t>for</w:t>
            </w:r>
            <w:r w:rsidRPr="001670D0">
              <w:rPr>
                <w:rFonts w:ascii="Malgun Gothic" w:eastAsia="Malgun Gothic" w:hAnsi="Malgun Gothic"/>
                <w:szCs w:val="12"/>
              </w:rPr>
              <w:t xml:space="preserve"> automatically trigger</w:t>
            </w:r>
            <w:r>
              <w:rPr>
                <w:rFonts w:ascii="Malgun Gothic" w:eastAsia="Malgun Gothic" w:hAnsi="Malgun Gothic"/>
                <w:szCs w:val="12"/>
              </w:rPr>
              <w:t>ing</w:t>
            </w:r>
            <w:r w:rsidRPr="001670D0">
              <w:rPr>
                <w:rFonts w:ascii="Malgun Gothic" w:eastAsia="Malgun Gothic" w:hAnsi="Malgun Gothic"/>
                <w:szCs w:val="12"/>
              </w:rPr>
              <w:t xml:space="preserve"> builds upon code check-in</w:t>
            </w:r>
            <w:r>
              <w:rPr>
                <w:rFonts w:ascii="Malgun Gothic" w:eastAsia="Malgun Gothic" w:hAnsi="Malgun Gothic"/>
                <w:szCs w:val="12"/>
              </w:rPr>
              <w:t>.</w:t>
            </w:r>
          </w:p>
          <w:p w14:paraId="6C701CC1" w14:textId="326A996B" w:rsidR="00AD2FB8" w:rsidRDefault="00AD2FB8" w:rsidP="006D5CCD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AD2FB8">
              <w:rPr>
                <w:rFonts w:ascii="Malgun Gothic" w:eastAsia="Malgun Gothic" w:hAnsi="Malgun Gothic"/>
                <w:szCs w:val="12"/>
              </w:rPr>
              <w:t>Provide</w:t>
            </w:r>
            <w:r w:rsidR="00544B02">
              <w:rPr>
                <w:rFonts w:ascii="Malgun Gothic" w:eastAsia="Malgun Gothic" w:hAnsi="Malgun Gothic"/>
                <w:szCs w:val="12"/>
              </w:rPr>
              <w:t>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technical guidance to team members, resolv</w:t>
            </w:r>
            <w:r w:rsidR="00544B02">
              <w:rPr>
                <w:rFonts w:ascii="Malgun Gothic" w:eastAsia="Malgun Gothic" w:hAnsi="Malgun Gothic"/>
                <w:szCs w:val="12"/>
              </w:rPr>
              <w:t>ed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critical implementation issues and ensur</w:t>
            </w:r>
            <w:r w:rsidR="00544B02">
              <w:rPr>
                <w:rFonts w:ascii="Malgun Gothic" w:eastAsia="Malgun Gothic" w:hAnsi="Malgun Gothic"/>
                <w:szCs w:val="12"/>
              </w:rPr>
              <w:t>ed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adherence to best practices.</w:t>
            </w:r>
          </w:p>
          <w:p w14:paraId="35292AF3" w14:textId="69920A8B" w:rsidR="006D5CCD" w:rsidRDefault="00422C67" w:rsidP="006D5CCD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Communication</w:t>
            </w:r>
            <w:r w:rsidRPr="00422C67">
              <w:rPr>
                <w:rFonts w:ascii="Malgun Gothic" w:eastAsia="Malgun Gothic" w:hAnsi="Malgun Gothic"/>
                <w:szCs w:val="12"/>
              </w:rPr>
              <w:t xml:space="preserve"> with client stakeholders for requirement gathering, technical discussions, status reporting</w:t>
            </w:r>
            <w:r>
              <w:rPr>
                <w:rFonts w:ascii="Malgun Gothic" w:eastAsia="Malgun Gothic" w:hAnsi="Malgun Gothic"/>
                <w:szCs w:val="12"/>
              </w:rPr>
              <w:t>, etc.</w:t>
            </w:r>
          </w:p>
          <w:p w14:paraId="64E36654" w14:textId="02D9894C" w:rsidR="00C355E1" w:rsidRPr="006D5CCD" w:rsidRDefault="00C355E1" w:rsidP="006D5CCD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Code reviews.</w:t>
            </w:r>
          </w:p>
          <w:p w14:paraId="4363F9D8" w14:textId="2C5A2D9B" w:rsidR="006D5CCD" w:rsidRPr="006D5CCD" w:rsidRDefault="006D5CCD" w:rsidP="006D5CCD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</w:pPr>
            <w:r>
              <w:rPr>
                <w:rFonts w:ascii="Malgun Gothic" w:eastAsia="Malgun Gothic" w:hAnsi="Malgun Gothic"/>
                <w:sz w:val="18"/>
                <w:szCs w:val="12"/>
              </w:rPr>
              <w:t>Environment</w:t>
            </w:r>
            <w:r w:rsidRPr="00C65D0C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>:</w:t>
            </w:r>
            <w:r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 xml:space="preserve"> </w:t>
            </w:r>
            <w:r w:rsidR="008451A9" w:rsidRPr="008451A9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>Microsoft Azure, Azure Functions, Azure Logic Apps, Azure DevOps, Azure DevOps Pipelines</w:t>
            </w:r>
            <w:r w:rsidR="00F428B3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>,</w:t>
            </w:r>
            <w:r w:rsidR="001C1F28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 xml:space="preserve"> </w:t>
            </w:r>
            <w:r w:rsidR="001C1F28" w:rsidRPr="001C1F28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>REST API, Web API</w:t>
            </w:r>
            <w:r w:rsidR="001C1F28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>,</w:t>
            </w:r>
            <w:r w:rsidR="00B1436F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 xml:space="preserve"> Angular, .NET Core 2.2, .NET 8.0,</w:t>
            </w:r>
            <w:r w:rsidR="005B3D39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 xml:space="preserve"> </w:t>
            </w:r>
            <w:r w:rsidR="005B3D39" w:rsidRPr="005B3D39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 xml:space="preserve">Microsoft </w:t>
            </w:r>
            <w:proofErr w:type="spellStart"/>
            <w:r w:rsidR="005B3D39" w:rsidRPr="005B3D39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>SignalR</w:t>
            </w:r>
            <w:proofErr w:type="spellEnd"/>
            <w:r w:rsidR="005B3D39" w:rsidRPr="005B3D39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 xml:space="preserve">, </w:t>
            </w:r>
            <w:r w:rsidR="00A60D21" w:rsidRPr="00A60D21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 xml:space="preserve">JavaScript, TypeScript, </w:t>
            </w:r>
            <w:r w:rsidR="00B1436F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>SQL Server, Shopify’s basic Development Framework.</w:t>
            </w:r>
          </w:p>
          <w:p w14:paraId="2C13A234" w14:textId="77777777" w:rsidR="009F5CFE" w:rsidRPr="00A82ED4" w:rsidRDefault="009F5CFE" w:rsidP="001A4D88">
            <w:pPr>
              <w:jc w:val="both"/>
              <w:rPr>
                <w:rFonts w:ascii="Malgun Gothic" w:eastAsia="Malgun Gothic" w:hAnsi="Malgun Gothic"/>
              </w:rPr>
            </w:pPr>
          </w:p>
          <w:p w14:paraId="788AA315" w14:textId="77777777" w:rsidR="004F0E21" w:rsidRDefault="004F0E21" w:rsidP="001A4D88">
            <w:pPr>
              <w:pStyle w:val="JobTitleandDegree"/>
              <w:jc w:val="both"/>
              <w:rPr>
                <w:rFonts w:ascii="Malgun Gothic" w:eastAsia="Malgun Gothic" w:hAnsi="Malgun Gothic"/>
              </w:rPr>
            </w:pPr>
          </w:p>
          <w:p w14:paraId="72B33DF2" w14:textId="77777777" w:rsidR="004F0E21" w:rsidRDefault="004F0E21" w:rsidP="001A4D88">
            <w:pPr>
              <w:pStyle w:val="JobTitleandDegree"/>
              <w:jc w:val="both"/>
              <w:rPr>
                <w:rFonts w:ascii="Malgun Gothic" w:eastAsia="Malgun Gothic" w:hAnsi="Malgun Gothic"/>
              </w:rPr>
            </w:pPr>
          </w:p>
          <w:p w14:paraId="08426209" w14:textId="799F6359" w:rsidR="0051120C" w:rsidRDefault="007515F6" w:rsidP="001A4D88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</w:rPr>
            </w:pPr>
            <w:r>
              <w:rPr>
                <w:rFonts w:ascii="Malgun Gothic" w:eastAsia="Malgun Gothic" w:hAnsi="Malgun Gothic"/>
              </w:rPr>
              <w:t xml:space="preserve">.NET </w:t>
            </w:r>
            <w:r w:rsidR="0051120C" w:rsidRPr="00A82ED4">
              <w:rPr>
                <w:rFonts w:ascii="Malgun Gothic" w:eastAsia="Malgun Gothic" w:hAnsi="Malgun Gothic"/>
              </w:rPr>
              <w:t xml:space="preserve">Solution Architect 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>/</w:t>
            </w:r>
            <w:r w:rsidR="0051120C" w:rsidRPr="00A82ED4">
              <w:rPr>
                <w:rFonts w:ascii="Malgun Gothic" w:eastAsia="Malgun Gothic" w:hAnsi="Malgun Gothic"/>
              </w:rPr>
              <w:t xml:space="preserve"> 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>November 2021 to August 2023</w:t>
            </w:r>
          </w:p>
          <w:p w14:paraId="6F76C88A" w14:textId="7E703C85" w:rsidR="00A63B8E" w:rsidRDefault="00A63B8E" w:rsidP="00A63B8E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</w:pPr>
            <w:r>
              <w:rPr>
                <w:rFonts w:ascii="Malgun Gothic" w:eastAsia="Malgun Gothic" w:hAnsi="Malgun Gothic"/>
                <w:sz w:val="20"/>
                <w:szCs w:val="14"/>
              </w:rPr>
              <w:t>Client</w:t>
            </w:r>
            <w:r w:rsidRPr="00C65D0C"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 xml:space="preserve">: </w:t>
            </w:r>
            <w:r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>Johnson Controls, United States</w:t>
            </w:r>
          </w:p>
          <w:p w14:paraId="3AF855D0" w14:textId="77777777" w:rsidR="00A63B8E" w:rsidRDefault="00A63B8E" w:rsidP="00A63B8E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</w:pPr>
            <w:r w:rsidRPr="00C65D0C">
              <w:rPr>
                <w:rFonts w:ascii="Malgun Gothic" w:eastAsia="Malgun Gothic" w:hAnsi="Malgun Gothic"/>
                <w:sz w:val="18"/>
                <w:szCs w:val="12"/>
              </w:rPr>
              <w:t>Job Responsibilities</w:t>
            </w:r>
            <w:r w:rsidRPr="00C65D0C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>:</w:t>
            </w:r>
          </w:p>
          <w:p w14:paraId="3C10E6E6" w14:textId="17A0F2A8" w:rsidR="00A63B8E" w:rsidRDefault="00AB00EE" w:rsidP="006D56A2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6D56A2">
              <w:rPr>
                <w:rFonts w:ascii="Malgun Gothic" w:eastAsia="Malgun Gothic" w:hAnsi="Malgun Gothic"/>
                <w:szCs w:val="12"/>
              </w:rPr>
              <w:t>Manag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Pr="006D56A2">
              <w:rPr>
                <w:rFonts w:ascii="Malgun Gothic" w:eastAsia="Malgun Gothic" w:hAnsi="Malgun Gothic"/>
                <w:szCs w:val="12"/>
              </w:rPr>
              <w:t xml:space="preserve"> end-to-end software development lifecycle, including requirement gathering, analysis, design, implementation, testing, and deployment support.</w:t>
            </w:r>
          </w:p>
          <w:p w14:paraId="32C8742D" w14:textId="51DB3316" w:rsidR="007A0E3A" w:rsidRDefault="003173D7" w:rsidP="006D56A2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3173D7">
              <w:rPr>
                <w:rFonts w:ascii="Malgun Gothic" w:eastAsia="Malgun Gothic" w:hAnsi="Malgun Gothic"/>
                <w:szCs w:val="12"/>
              </w:rPr>
              <w:t>Design</w:t>
            </w:r>
            <w:r w:rsidR="00090537">
              <w:rPr>
                <w:rFonts w:ascii="Malgun Gothic" w:eastAsia="Malgun Gothic" w:hAnsi="Malgun Gothic"/>
                <w:szCs w:val="12"/>
              </w:rPr>
              <w:t>ed</w:t>
            </w:r>
            <w:r w:rsidRPr="003173D7">
              <w:rPr>
                <w:rFonts w:ascii="Malgun Gothic" w:eastAsia="Malgun Gothic" w:hAnsi="Malgun Gothic"/>
                <w:szCs w:val="12"/>
              </w:rPr>
              <w:t xml:space="preserve"> and implement</w:t>
            </w:r>
            <w:r w:rsidR="00090537">
              <w:rPr>
                <w:rFonts w:ascii="Malgun Gothic" w:eastAsia="Malgun Gothic" w:hAnsi="Malgun Gothic"/>
                <w:szCs w:val="12"/>
              </w:rPr>
              <w:t>ed</w:t>
            </w:r>
            <w:r w:rsidRPr="003173D7">
              <w:rPr>
                <w:rFonts w:ascii="Malgun Gothic" w:eastAsia="Malgun Gothic" w:hAnsi="Malgun Gothic"/>
                <w:szCs w:val="12"/>
              </w:rPr>
              <w:t xml:space="preserve"> web APIs and Azure Functions to asynchronously process 2000+ chiller rating requests every 15 minutes using legacy systems built on multiple languages and .NET Frameworks.</w:t>
            </w:r>
          </w:p>
          <w:p w14:paraId="0058ADEA" w14:textId="32CFDD4F" w:rsidR="003173D7" w:rsidRDefault="008E04E2" w:rsidP="006D56A2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8E04E2">
              <w:rPr>
                <w:rFonts w:ascii="Malgun Gothic" w:eastAsia="Malgun Gothic" w:hAnsi="Malgun Gothic"/>
                <w:szCs w:val="12"/>
              </w:rPr>
              <w:t>Develop</w:t>
            </w:r>
            <w:r w:rsidR="00B807C3">
              <w:rPr>
                <w:rFonts w:ascii="Malgun Gothic" w:eastAsia="Malgun Gothic" w:hAnsi="Malgun Gothic"/>
                <w:szCs w:val="12"/>
              </w:rPr>
              <w:t>ed</w:t>
            </w:r>
            <w:r w:rsidRPr="008E04E2">
              <w:rPr>
                <w:rFonts w:ascii="Malgun Gothic" w:eastAsia="Malgun Gothic" w:hAnsi="Malgun Gothic"/>
                <w:szCs w:val="12"/>
              </w:rPr>
              <w:t xml:space="preserve"> seamless integration between Azure Functions and legacy applications, ensuring high performance and reliability.</w:t>
            </w:r>
          </w:p>
          <w:p w14:paraId="213792F8" w14:textId="0EB6EDA7" w:rsidR="00F96307" w:rsidRDefault="00F96307" w:rsidP="006D56A2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F96307">
              <w:rPr>
                <w:rFonts w:ascii="Malgun Gothic" w:eastAsia="Malgun Gothic" w:hAnsi="Malgun Gothic"/>
                <w:szCs w:val="12"/>
              </w:rPr>
              <w:t>Orchestrate</w:t>
            </w:r>
            <w:r w:rsidR="00B807C3">
              <w:rPr>
                <w:rFonts w:ascii="Malgun Gothic" w:eastAsia="Malgun Gothic" w:hAnsi="Malgun Gothic"/>
                <w:szCs w:val="12"/>
              </w:rPr>
              <w:t>d</w:t>
            </w:r>
            <w:r w:rsidRPr="00F96307">
              <w:rPr>
                <w:rFonts w:ascii="Malgun Gothic" w:eastAsia="Malgun Gothic" w:hAnsi="Malgun Gothic"/>
                <w:szCs w:val="12"/>
              </w:rPr>
              <w:t xml:space="preserve"> migration of legacy console-based systems to Angular 12 applications, enhancing usability, scalability, and maintainability.</w:t>
            </w:r>
          </w:p>
          <w:p w14:paraId="6453476E" w14:textId="05E2985C" w:rsidR="007A0E3A" w:rsidRPr="00C355E1" w:rsidRDefault="006C1A1D" w:rsidP="00C355E1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6C1A1D">
              <w:rPr>
                <w:rFonts w:ascii="Malgun Gothic" w:eastAsia="Malgun Gothic" w:hAnsi="Malgun Gothic"/>
                <w:szCs w:val="12"/>
              </w:rPr>
              <w:t>Design</w:t>
            </w:r>
            <w:r w:rsidR="00B807C3">
              <w:rPr>
                <w:rFonts w:ascii="Malgun Gothic" w:eastAsia="Malgun Gothic" w:hAnsi="Malgun Gothic"/>
                <w:szCs w:val="12"/>
              </w:rPr>
              <w:t>ed</w:t>
            </w:r>
            <w:r w:rsidRPr="006C1A1D">
              <w:rPr>
                <w:rFonts w:ascii="Malgun Gothic" w:eastAsia="Malgun Gothic" w:hAnsi="Malgun Gothic"/>
                <w:szCs w:val="12"/>
              </w:rPr>
              <w:t xml:space="preserve"> and implement</w:t>
            </w:r>
            <w:r w:rsidR="00B807C3">
              <w:rPr>
                <w:rFonts w:ascii="Malgun Gothic" w:eastAsia="Malgun Gothic" w:hAnsi="Malgun Gothic"/>
                <w:szCs w:val="12"/>
              </w:rPr>
              <w:t>ed</w:t>
            </w:r>
            <w:r w:rsidRPr="006C1A1D">
              <w:rPr>
                <w:rFonts w:ascii="Malgun Gothic" w:eastAsia="Malgun Gothic" w:hAnsi="Malgun Gothic"/>
                <w:szCs w:val="12"/>
              </w:rPr>
              <w:t xml:space="preserve"> a data aggregation and dashboard solution </w:t>
            </w:r>
            <w:r>
              <w:rPr>
                <w:rFonts w:ascii="Malgun Gothic" w:eastAsia="Malgun Gothic" w:hAnsi="Malgun Gothic"/>
                <w:szCs w:val="12"/>
              </w:rPr>
              <w:t>which</w:t>
            </w:r>
            <w:r w:rsidRPr="006C1A1D">
              <w:rPr>
                <w:rFonts w:ascii="Malgun Gothic" w:eastAsia="Malgun Gothic" w:hAnsi="Malgun Gothic"/>
                <w:szCs w:val="12"/>
              </w:rPr>
              <w:t xml:space="preserve"> collect</w:t>
            </w:r>
            <w:r>
              <w:rPr>
                <w:rFonts w:ascii="Malgun Gothic" w:eastAsia="Malgun Gothic" w:hAnsi="Malgun Gothic"/>
                <w:szCs w:val="12"/>
              </w:rPr>
              <w:t>s</w:t>
            </w:r>
            <w:r w:rsidRPr="006C1A1D">
              <w:rPr>
                <w:rFonts w:ascii="Malgun Gothic" w:eastAsia="Malgun Gothic" w:hAnsi="Malgun Gothic"/>
                <w:szCs w:val="12"/>
              </w:rPr>
              <w:t xml:space="preserve"> critical data from external systems, enabling data-driven energy and operations decisions with intuitive visualization for rapid issue identification.</w:t>
            </w:r>
          </w:p>
          <w:p w14:paraId="69E82571" w14:textId="4CCA838B" w:rsidR="007A0E3A" w:rsidRDefault="002C0665" w:rsidP="007A0E3A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AD2FB8">
              <w:rPr>
                <w:rFonts w:ascii="Malgun Gothic" w:eastAsia="Malgun Gothic" w:hAnsi="Malgun Gothic"/>
                <w:szCs w:val="12"/>
              </w:rPr>
              <w:t>Provide</w:t>
            </w:r>
            <w:r>
              <w:rPr>
                <w:rFonts w:ascii="Malgun Gothic" w:eastAsia="Malgun Gothic" w:hAnsi="Malgun Gothic"/>
                <w:szCs w:val="12"/>
              </w:rPr>
              <w:t>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technical guidance to team members, resolv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critical implementation issues and ensur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adherence to best practices.</w:t>
            </w:r>
          </w:p>
          <w:p w14:paraId="2451ABD6" w14:textId="61D3B885" w:rsidR="006D56A2" w:rsidRDefault="007A0E3A" w:rsidP="00D20993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Communication</w:t>
            </w:r>
            <w:r w:rsidRPr="00422C67">
              <w:rPr>
                <w:rFonts w:ascii="Malgun Gothic" w:eastAsia="Malgun Gothic" w:hAnsi="Malgun Gothic"/>
                <w:szCs w:val="12"/>
              </w:rPr>
              <w:t xml:space="preserve"> with client stakeholders for requirement gathering, technical discussions, status reporting</w:t>
            </w:r>
            <w:r>
              <w:rPr>
                <w:rFonts w:ascii="Malgun Gothic" w:eastAsia="Malgun Gothic" w:hAnsi="Malgun Gothic"/>
                <w:szCs w:val="12"/>
              </w:rPr>
              <w:t>, etc.</w:t>
            </w:r>
          </w:p>
          <w:p w14:paraId="782BA475" w14:textId="3D510BD9" w:rsidR="00C355E1" w:rsidRPr="00D20993" w:rsidRDefault="00C355E1" w:rsidP="00D20993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Code reviews.</w:t>
            </w:r>
          </w:p>
          <w:p w14:paraId="75B7AF22" w14:textId="33020E7D" w:rsidR="0051120C" w:rsidRPr="00A82ED4" w:rsidRDefault="00D20993" w:rsidP="001A4D88">
            <w:pPr>
              <w:jc w:val="both"/>
              <w:rPr>
                <w:rFonts w:ascii="Malgun Gothic" w:eastAsia="Malgun Gothic" w:hAnsi="Malgun Gothic"/>
              </w:rPr>
            </w:pPr>
            <w:r w:rsidRPr="00D20993">
              <w:rPr>
                <w:rFonts w:ascii="Malgun Gothic" w:eastAsia="Malgun Gothic" w:hAnsi="Malgun Gothic"/>
                <w:b/>
                <w:bCs/>
              </w:rPr>
              <w:t>Environment</w:t>
            </w:r>
            <w:r w:rsidRPr="00D20993">
              <w:rPr>
                <w:rFonts w:ascii="Malgun Gothic" w:eastAsia="Malgun Gothic" w:hAnsi="Malgun Gothic"/>
              </w:rPr>
              <w:t xml:space="preserve">: Microsoft Azure, Azure Functions, </w:t>
            </w:r>
            <w:r>
              <w:rPr>
                <w:rFonts w:ascii="Malgun Gothic" w:eastAsia="Malgun Gothic" w:hAnsi="Malgun Gothic"/>
              </w:rPr>
              <w:t>Azure Event Hub, Azure Blob</w:t>
            </w:r>
            <w:r w:rsidRPr="00D20993">
              <w:rPr>
                <w:rFonts w:ascii="Malgun Gothic" w:eastAsia="Malgun Gothic" w:hAnsi="Malgun Gothic"/>
              </w:rPr>
              <w:t xml:space="preserve">, REST API, Web API, Angular, .NET Core </w:t>
            </w:r>
            <w:r>
              <w:rPr>
                <w:rFonts w:ascii="Malgun Gothic" w:eastAsia="Malgun Gothic" w:hAnsi="Malgun Gothic"/>
              </w:rPr>
              <w:t>3.1</w:t>
            </w:r>
            <w:r w:rsidRPr="00D20993">
              <w:rPr>
                <w:rFonts w:ascii="Malgun Gothic" w:eastAsia="Malgun Gothic" w:hAnsi="Malgun Gothic"/>
              </w:rPr>
              <w:t>,</w:t>
            </w:r>
            <w:r w:rsidR="001956DD">
              <w:rPr>
                <w:rFonts w:ascii="Malgun Gothic" w:eastAsia="Malgun Gothic" w:hAnsi="Malgun Gothic"/>
              </w:rPr>
              <w:t xml:space="preserve"> </w:t>
            </w:r>
            <w:r w:rsidR="00F916C6" w:rsidRPr="00854372">
              <w:rPr>
                <w:rFonts w:ascii="Malgun Gothic" w:eastAsia="Malgun Gothic" w:hAnsi="Malgun Gothic"/>
              </w:rPr>
              <w:t>Entity Framework</w:t>
            </w:r>
            <w:r w:rsidR="00F916C6">
              <w:rPr>
                <w:rFonts w:ascii="Malgun Gothic" w:eastAsia="Malgun Gothic" w:hAnsi="Malgun Gothic"/>
              </w:rPr>
              <w:t>,</w:t>
            </w:r>
            <w:r w:rsidRPr="00D20993">
              <w:rPr>
                <w:rFonts w:ascii="Malgun Gothic" w:eastAsia="Malgun Gothic" w:hAnsi="Malgun Gothic"/>
              </w:rPr>
              <w:t xml:space="preserve"> TypeScript, SQL Server, PostgreSQL.</w:t>
            </w:r>
          </w:p>
          <w:p w14:paraId="22C6B094" w14:textId="77777777" w:rsidR="0051120C" w:rsidRPr="00A82ED4" w:rsidRDefault="0051120C" w:rsidP="001A4D88">
            <w:pPr>
              <w:jc w:val="both"/>
              <w:rPr>
                <w:rFonts w:ascii="Malgun Gothic" w:eastAsia="Malgun Gothic" w:hAnsi="Malgun Gothic"/>
              </w:rPr>
            </w:pPr>
          </w:p>
          <w:p w14:paraId="3B70CFBE" w14:textId="3B4B20FE" w:rsidR="0051120C" w:rsidRDefault="007515F6" w:rsidP="001A4D88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</w:rPr>
            </w:pPr>
            <w:r>
              <w:rPr>
                <w:rFonts w:ascii="Malgun Gothic" w:eastAsia="Malgun Gothic" w:hAnsi="Malgun Gothic"/>
              </w:rPr>
              <w:t xml:space="preserve">.NET </w:t>
            </w:r>
            <w:r w:rsidR="0051120C" w:rsidRPr="00A82ED4">
              <w:rPr>
                <w:rFonts w:ascii="Malgun Gothic" w:eastAsia="Malgun Gothic" w:hAnsi="Malgun Gothic"/>
              </w:rPr>
              <w:t xml:space="preserve">Solution Architect and Technical Manager 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>/</w:t>
            </w:r>
            <w:r w:rsidR="0051120C" w:rsidRPr="00A82ED4">
              <w:rPr>
                <w:rFonts w:ascii="Malgun Gothic" w:eastAsia="Malgun Gothic" w:hAnsi="Malgun Gothic"/>
              </w:rPr>
              <w:t xml:space="preserve"> 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>October 2019 to November 2021</w:t>
            </w:r>
          </w:p>
          <w:p w14:paraId="51B28263" w14:textId="1FC7CCAD" w:rsidR="00186A7B" w:rsidRDefault="00186A7B" w:rsidP="00186A7B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</w:pPr>
            <w:r>
              <w:rPr>
                <w:rFonts w:ascii="Malgun Gothic" w:eastAsia="Malgun Gothic" w:hAnsi="Malgun Gothic"/>
                <w:sz w:val="20"/>
                <w:szCs w:val="14"/>
              </w:rPr>
              <w:t>Client</w:t>
            </w:r>
            <w:r w:rsidRPr="00C65D0C"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 xml:space="preserve">: </w:t>
            </w:r>
            <w:r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>University of California, United States</w:t>
            </w:r>
          </w:p>
          <w:p w14:paraId="4840E89B" w14:textId="77777777" w:rsidR="00186A7B" w:rsidRDefault="00186A7B" w:rsidP="00186A7B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</w:pPr>
            <w:r w:rsidRPr="00C65D0C">
              <w:rPr>
                <w:rFonts w:ascii="Malgun Gothic" w:eastAsia="Malgun Gothic" w:hAnsi="Malgun Gothic"/>
                <w:sz w:val="18"/>
                <w:szCs w:val="12"/>
              </w:rPr>
              <w:t>Job Responsibilities</w:t>
            </w:r>
            <w:r w:rsidRPr="00C65D0C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>:</w:t>
            </w:r>
          </w:p>
          <w:p w14:paraId="7D285793" w14:textId="1489CFAE" w:rsidR="00186A7B" w:rsidRDefault="00653D4B" w:rsidP="00186A7B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6D56A2">
              <w:rPr>
                <w:rFonts w:ascii="Malgun Gothic" w:eastAsia="Malgun Gothic" w:hAnsi="Malgun Gothic"/>
                <w:szCs w:val="12"/>
              </w:rPr>
              <w:t>Manag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Pr="006D56A2">
              <w:rPr>
                <w:rFonts w:ascii="Malgun Gothic" w:eastAsia="Malgun Gothic" w:hAnsi="Malgun Gothic"/>
                <w:szCs w:val="12"/>
              </w:rPr>
              <w:t xml:space="preserve"> end-to-end software development lifecycle, including requirement gathering, analysis, design, implementation, testing, and deployment support.</w:t>
            </w:r>
          </w:p>
          <w:p w14:paraId="7EE07047" w14:textId="59547484" w:rsidR="002A5434" w:rsidRPr="005E4E03" w:rsidRDefault="002A5434" w:rsidP="005E4E03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Design</w:t>
            </w:r>
            <w:r w:rsidR="005E4E03">
              <w:rPr>
                <w:rFonts w:ascii="Malgun Gothic" w:eastAsia="Malgun Gothic" w:hAnsi="Malgun Gothic"/>
                <w:szCs w:val="12"/>
              </w:rPr>
              <w:t>ed</w:t>
            </w:r>
            <w:r>
              <w:rPr>
                <w:rFonts w:ascii="Malgun Gothic" w:eastAsia="Malgun Gothic" w:hAnsi="Malgun Gothic"/>
                <w:szCs w:val="12"/>
              </w:rPr>
              <w:t xml:space="preserve"> and implement</w:t>
            </w:r>
            <w:r w:rsidR="005E4E03">
              <w:rPr>
                <w:rFonts w:ascii="Malgun Gothic" w:eastAsia="Malgun Gothic" w:hAnsi="Malgun Gothic"/>
                <w:szCs w:val="12"/>
              </w:rPr>
              <w:t>ed</w:t>
            </w:r>
            <w:r w:rsidR="00E23587">
              <w:rPr>
                <w:rFonts w:ascii="Malgun Gothic" w:eastAsia="Malgun Gothic" w:hAnsi="Malgun Gothic"/>
                <w:szCs w:val="12"/>
              </w:rPr>
              <w:t xml:space="preserve"> feature</w:t>
            </w:r>
            <w:r w:rsidR="005E4E03">
              <w:rPr>
                <w:rFonts w:ascii="Malgun Gothic" w:eastAsia="Malgun Gothic" w:hAnsi="Malgun Gothic"/>
                <w:szCs w:val="12"/>
              </w:rPr>
              <w:t>s</w:t>
            </w:r>
            <w:r w:rsidR="00E23587">
              <w:rPr>
                <w:rFonts w:ascii="Malgun Gothic" w:eastAsia="Malgun Gothic" w:hAnsi="Malgun Gothic"/>
                <w:szCs w:val="12"/>
              </w:rPr>
              <w:t xml:space="preserve"> of</w:t>
            </w:r>
            <w:r w:rsidR="005E4E03">
              <w:rPr>
                <w:rFonts w:ascii="Malgun Gothic" w:eastAsia="Malgun Gothic" w:hAnsi="Malgun Gothic"/>
                <w:szCs w:val="12"/>
              </w:rPr>
              <w:t xml:space="preserve"> Income Tax Form generation and</w:t>
            </w:r>
            <w:r>
              <w:rPr>
                <w:rFonts w:ascii="Malgun Gothic" w:eastAsia="Malgun Gothic" w:hAnsi="Malgun Gothic"/>
                <w:szCs w:val="12"/>
              </w:rPr>
              <w:t xml:space="preserve"> Payroll processing </w:t>
            </w:r>
            <w:r w:rsidR="00E23587">
              <w:rPr>
                <w:rFonts w:ascii="Malgun Gothic" w:eastAsia="Malgun Gothic" w:hAnsi="Malgun Gothic"/>
                <w:szCs w:val="12"/>
              </w:rPr>
              <w:t>with weekly, monthly, and on demand execution</w:t>
            </w:r>
            <w:r w:rsidR="00A069C6">
              <w:rPr>
                <w:rFonts w:ascii="Malgun Gothic" w:eastAsia="Malgun Gothic" w:hAnsi="Malgun Gothic"/>
                <w:szCs w:val="12"/>
              </w:rPr>
              <w:t xml:space="preserve"> with existing Development Framework of </w:t>
            </w:r>
            <w:proofErr w:type="spellStart"/>
            <w:r w:rsidR="00A069C6">
              <w:rPr>
                <w:rFonts w:ascii="Malgun Gothic" w:eastAsia="Malgun Gothic" w:hAnsi="Malgun Gothic"/>
                <w:szCs w:val="12"/>
              </w:rPr>
              <w:t>Sagitec</w:t>
            </w:r>
            <w:proofErr w:type="spellEnd"/>
            <w:r w:rsidR="00A069C6">
              <w:rPr>
                <w:rFonts w:ascii="Malgun Gothic" w:eastAsia="Malgun Gothic" w:hAnsi="Malgun Gothic"/>
                <w:szCs w:val="12"/>
              </w:rPr>
              <w:t>.</w:t>
            </w:r>
          </w:p>
          <w:p w14:paraId="1655B139" w14:textId="0D370E1B" w:rsidR="00A069C6" w:rsidRDefault="004875E1" w:rsidP="00186A7B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Design</w:t>
            </w:r>
            <w:r w:rsidR="00C15EAC">
              <w:rPr>
                <w:rFonts w:ascii="Malgun Gothic" w:eastAsia="Malgun Gothic" w:hAnsi="Malgun Gothic"/>
                <w:szCs w:val="12"/>
              </w:rPr>
              <w:t>ed</w:t>
            </w:r>
            <w:r>
              <w:rPr>
                <w:rFonts w:ascii="Malgun Gothic" w:eastAsia="Malgun Gothic" w:hAnsi="Malgun Gothic"/>
                <w:szCs w:val="12"/>
              </w:rPr>
              <w:t xml:space="preserve"> and guide</w:t>
            </w:r>
            <w:r w:rsidR="00C15EAC">
              <w:rPr>
                <w:rFonts w:ascii="Malgun Gothic" w:eastAsia="Malgun Gothic" w:hAnsi="Malgun Gothic"/>
                <w:szCs w:val="12"/>
              </w:rPr>
              <w:t>d</w:t>
            </w:r>
            <w:r>
              <w:rPr>
                <w:rFonts w:ascii="Malgun Gothic" w:eastAsia="Malgun Gothic" w:hAnsi="Malgun Gothic"/>
                <w:szCs w:val="12"/>
              </w:rPr>
              <w:t xml:space="preserve"> team in implementation of features of </w:t>
            </w:r>
            <w:r w:rsidRPr="004875E1">
              <w:rPr>
                <w:rFonts w:ascii="Malgun Gothic" w:eastAsia="Malgun Gothic" w:hAnsi="Malgun Gothic"/>
                <w:szCs w:val="12"/>
              </w:rPr>
              <w:t>retirement and pension processes, including retirement estimations, disability</w:t>
            </w:r>
            <w:r>
              <w:rPr>
                <w:rFonts w:ascii="Malgun Gothic" w:eastAsia="Malgun Gothic" w:hAnsi="Malgun Gothic"/>
                <w:szCs w:val="12"/>
              </w:rPr>
              <w:t xml:space="preserve"> </w:t>
            </w:r>
            <w:r w:rsidRPr="004875E1">
              <w:rPr>
                <w:rFonts w:ascii="Malgun Gothic" w:eastAsia="Malgun Gothic" w:hAnsi="Malgun Gothic"/>
                <w:szCs w:val="12"/>
              </w:rPr>
              <w:t>/</w:t>
            </w:r>
            <w:r>
              <w:rPr>
                <w:rFonts w:ascii="Malgun Gothic" w:eastAsia="Malgun Gothic" w:hAnsi="Malgun Gothic"/>
                <w:szCs w:val="12"/>
              </w:rPr>
              <w:t xml:space="preserve"> </w:t>
            </w:r>
            <w:r w:rsidRPr="004875E1">
              <w:rPr>
                <w:rFonts w:ascii="Malgun Gothic" w:eastAsia="Malgun Gothic" w:hAnsi="Malgun Gothic"/>
                <w:szCs w:val="12"/>
              </w:rPr>
              <w:t>refund applications</w:t>
            </w:r>
            <w:r>
              <w:rPr>
                <w:rFonts w:ascii="Malgun Gothic" w:eastAsia="Malgun Gothic" w:hAnsi="Malgun Gothic"/>
                <w:szCs w:val="12"/>
              </w:rPr>
              <w:t xml:space="preserve"> with existing Development Framework of </w:t>
            </w:r>
            <w:proofErr w:type="spellStart"/>
            <w:r>
              <w:rPr>
                <w:rFonts w:ascii="Malgun Gothic" w:eastAsia="Malgun Gothic" w:hAnsi="Malgun Gothic"/>
                <w:szCs w:val="12"/>
              </w:rPr>
              <w:t>Sagitec</w:t>
            </w:r>
            <w:proofErr w:type="spellEnd"/>
            <w:r>
              <w:rPr>
                <w:rFonts w:ascii="Malgun Gothic" w:eastAsia="Malgun Gothic" w:hAnsi="Malgun Gothic"/>
                <w:szCs w:val="12"/>
              </w:rPr>
              <w:t>.</w:t>
            </w:r>
          </w:p>
          <w:p w14:paraId="19196A23" w14:textId="1424EC5E" w:rsidR="00DB6495" w:rsidRDefault="00DB6495" w:rsidP="00186A7B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DB6495">
              <w:rPr>
                <w:rFonts w:ascii="Malgun Gothic" w:eastAsia="Malgun Gothic" w:hAnsi="Malgun Gothic"/>
                <w:szCs w:val="12"/>
              </w:rPr>
              <w:t>Provide</w:t>
            </w:r>
            <w:r w:rsidR="00C15EAC">
              <w:rPr>
                <w:rFonts w:ascii="Malgun Gothic" w:eastAsia="Malgun Gothic" w:hAnsi="Malgun Gothic"/>
                <w:szCs w:val="12"/>
              </w:rPr>
              <w:t>d</w:t>
            </w:r>
            <w:r w:rsidRPr="00DB6495">
              <w:rPr>
                <w:rFonts w:ascii="Malgun Gothic" w:eastAsia="Malgun Gothic" w:hAnsi="Malgun Gothic"/>
                <w:szCs w:val="12"/>
              </w:rPr>
              <w:t xml:space="preserve"> innovative solutions to critical issues not supported by</w:t>
            </w:r>
            <w:r>
              <w:rPr>
                <w:rFonts w:ascii="Malgun Gothic" w:eastAsia="Malgun Gothic" w:hAnsi="Malgun Gothic"/>
                <w:szCs w:val="12"/>
              </w:rPr>
              <w:t xml:space="preserve"> existing Development Framework of </w:t>
            </w:r>
            <w:proofErr w:type="spellStart"/>
            <w:r>
              <w:rPr>
                <w:rFonts w:ascii="Malgun Gothic" w:eastAsia="Malgun Gothic" w:hAnsi="Malgun Gothic"/>
                <w:szCs w:val="12"/>
              </w:rPr>
              <w:t>Sagitec</w:t>
            </w:r>
            <w:proofErr w:type="spellEnd"/>
            <w:r>
              <w:rPr>
                <w:rFonts w:ascii="Malgun Gothic" w:eastAsia="Malgun Gothic" w:hAnsi="Malgun Gothic"/>
                <w:szCs w:val="12"/>
              </w:rPr>
              <w:t>.</w:t>
            </w:r>
          </w:p>
          <w:p w14:paraId="6E6F9FCE" w14:textId="03233FB7" w:rsidR="00C355E1" w:rsidRDefault="00C15EAC" w:rsidP="00C355E1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AD2FB8">
              <w:rPr>
                <w:rFonts w:ascii="Malgun Gothic" w:eastAsia="Malgun Gothic" w:hAnsi="Malgun Gothic"/>
                <w:szCs w:val="12"/>
              </w:rPr>
              <w:t>Provide</w:t>
            </w:r>
            <w:r>
              <w:rPr>
                <w:rFonts w:ascii="Malgun Gothic" w:eastAsia="Malgun Gothic" w:hAnsi="Malgun Gothic"/>
                <w:szCs w:val="12"/>
              </w:rPr>
              <w:t>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technical guidance to team members, resolv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critical implementation issues and ensur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adherence to best practices.</w:t>
            </w:r>
          </w:p>
          <w:p w14:paraId="37F08216" w14:textId="4B529321" w:rsidR="008A4379" w:rsidRDefault="00C355E1" w:rsidP="00C355E1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Communication</w:t>
            </w:r>
            <w:r w:rsidRPr="00422C67">
              <w:rPr>
                <w:rFonts w:ascii="Malgun Gothic" w:eastAsia="Malgun Gothic" w:hAnsi="Malgun Gothic"/>
                <w:szCs w:val="12"/>
              </w:rPr>
              <w:t xml:space="preserve"> with client stakeholders for requirement gathering, technical discussions, status reporting</w:t>
            </w:r>
            <w:r>
              <w:rPr>
                <w:rFonts w:ascii="Malgun Gothic" w:eastAsia="Malgun Gothic" w:hAnsi="Malgun Gothic"/>
                <w:szCs w:val="12"/>
              </w:rPr>
              <w:t>, etc.</w:t>
            </w:r>
          </w:p>
          <w:p w14:paraId="2159851F" w14:textId="4BFD9B14" w:rsidR="00186A7B" w:rsidRPr="00C355E1" w:rsidRDefault="00186A7B" w:rsidP="00C355E1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Code reviews.</w:t>
            </w:r>
          </w:p>
          <w:p w14:paraId="4A26B0E3" w14:textId="3A6CEC03" w:rsidR="00F84428" w:rsidRDefault="00186A7B" w:rsidP="00186A7B">
            <w:pPr>
              <w:pStyle w:val="JobTitleandDegree"/>
              <w:jc w:val="both"/>
              <w:rPr>
                <w:rFonts w:ascii="Malgun Gothic" w:eastAsia="Malgun Gothic" w:hAnsi="Malgun Gothic"/>
              </w:rPr>
            </w:pPr>
            <w:r w:rsidRPr="00186A7B">
              <w:rPr>
                <w:rFonts w:ascii="Malgun Gothic" w:eastAsia="Malgun Gothic" w:hAnsi="Malgun Gothic"/>
                <w:bCs/>
                <w:sz w:val="18"/>
              </w:rPr>
              <w:t>Environment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 xml:space="preserve">: .NET </w:t>
            </w:r>
            <w:r w:rsidR="007976A1">
              <w:rPr>
                <w:rFonts w:ascii="Malgun Gothic" w:eastAsia="Malgun Gothic" w:hAnsi="Malgun Gothic"/>
                <w:b w:val="0"/>
                <w:sz w:val="18"/>
              </w:rPr>
              <w:t>Framework 4.7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>,</w:t>
            </w:r>
            <w:r w:rsidR="00A173FA">
              <w:rPr>
                <w:rFonts w:ascii="Malgun Gothic" w:eastAsia="Malgun Gothic" w:hAnsi="Malgun Gothic"/>
                <w:b w:val="0"/>
                <w:sz w:val="18"/>
              </w:rPr>
              <w:t xml:space="preserve"> </w:t>
            </w:r>
            <w:r w:rsidR="00A173FA" w:rsidRPr="00A173FA">
              <w:rPr>
                <w:rFonts w:ascii="Malgun Gothic" w:eastAsia="Malgun Gothic" w:hAnsi="Malgun Gothic"/>
                <w:b w:val="0"/>
                <w:sz w:val="18"/>
              </w:rPr>
              <w:t>ASP.NET MVC</w:t>
            </w:r>
            <w:r w:rsidR="00A173FA">
              <w:rPr>
                <w:rFonts w:ascii="Malgun Gothic" w:eastAsia="Malgun Gothic" w:hAnsi="Malgun Gothic"/>
                <w:b w:val="0"/>
                <w:sz w:val="18"/>
              </w:rPr>
              <w:t>,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 xml:space="preserve"> </w:t>
            </w:r>
            <w:r w:rsidR="00EB732E" w:rsidRPr="00186A7B">
              <w:rPr>
                <w:rFonts w:ascii="Malgun Gothic" w:eastAsia="Malgun Gothic" w:hAnsi="Malgun Gothic"/>
                <w:b w:val="0"/>
                <w:sz w:val="18"/>
              </w:rPr>
              <w:t>SQL Server</w:t>
            </w:r>
            <w:r w:rsidR="00EB732E">
              <w:rPr>
                <w:rFonts w:ascii="Malgun Gothic" w:eastAsia="Malgun Gothic" w:hAnsi="Malgun Gothic"/>
                <w:b w:val="0"/>
                <w:sz w:val="18"/>
              </w:rPr>
              <w:t>,</w:t>
            </w:r>
            <w:r w:rsidR="00153697">
              <w:rPr>
                <w:rFonts w:ascii="Malgun Gothic" w:eastAsia="Malgun Gothic" w:hAnsi="Malgun Gothic"/>
                <w:b w:val="0"/>
                <w:sz w:val="18"/>
              </w:rPr>
              <w:t xml:space="preserve"> </w:t>
            </w:r>
            <w:r w:rsidR="00153697" w:rsidRPr="00153697">
              <w:rPr>
                <w:rFonts w:ascii="Malgun Gothic" w:eastAsia="Malgun Gothic" w:hAnsi="Malgun Gothic"/>
                <w:b w:val="0"/>
                <w:sz w:val="18"/>
              </w:rPr>
              <w:t xml:space="preserve">Microsoft </w:t>
            </w:r>
            <w:proofErr w:type="spellStart"/>
            <w:r w:rsidR="00153697" w:rsidRPr="00153697">
              <w:rPr>
                <w:rFonts w:ascii="Malgun Gothic" w:eastAsia="Malgun Gothic" w:hAnsi="Malgun Gothic"/>
                <w:b w:val="0"/>
                <w:sz w:val="18"/>
              </w:rPr>
              <w:t>SignalR</w:t>
            </w:r>
            <w:proofErr w:type="spellEnd"/>
            <w:r w:rsidR="00153697">
              <w:rPr>
                <w:rFonts w:ascii="Malgun Gothic" w:eastAsia="Malgun Gothic" w:hAnsi="Malgun Gothic"/>
                <w:b w:val="0"/>
                <w:sz w:val="18"/>
              </w:rPr>
              <w:t>,</w:t>
            </w:r>
            <w:r w:rsidR="00D269AD">
              <w:rPr>
                <w:rFonts w:ascii="Malgun Gothic" w:eastAsia="Malgun Gothic" w:hAnsi="Malgun Gothic"/>
                <w:b w:val="0"/>
                <w:sz w:val="18"/>
              </w:rPr>
              <w:t xml:space="preserve"> jQuery,</w:t>
            </w:r>
            <w:r w:rsidR="00153697">
              <w:rPr>
                <w:rFonts w:ascii="Malgun Gothic" w:eastAsia="Malgun Gothic" w:hAnsi="Malgun Gothic"/>
                <w:b w:val="0"/>
                <w:sz w:val="18"/>
              </w:rPr>
              <w:t xml:space="preserve"> JavaScript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>.</w:t>
            </w:r>
          </w:p>
          <w:p w14:paraId="01A556BF" w14:textId="77777777" w:rsidR="0051120C" w:rsidRPr="00A82ED4" w:rsidRDefault="0051120C" w:rsidP="001A4D88">
            <w:pPr>
              <w:jc w:val="both"/>
              <w:rPr>
                <w:rFonts w:ascii="Malgun Gothic" w:eastAsia="Malgun Gothic" w:hAnsi="Malgun Gothic"/>
              </w:rPr>
            </w:pPr>
          </w:p>
          <w:p w14:paraId="428385FF" w14:textId="77777777" w:rsidR="00F04882" w:rsidRDefault="00F04882" w:rsidP="001A4D88">
            <w:pPr>
              <w:pStyle w:val="JobTitleandDegree"/>
              <w:jc w:val="both"/>
              <w:rPr>
                <w:rFonts w:ascii="Malgun Gothic" w:eastAsia="Malgun Gothic" w:hAnsi="Malgun Gothic"/>
              </w:rPr>
            </w:pPr>
          </w:p>
          <w:p w14:paraId="1B8C5902" w14:textId="77777777" w:rsidR="00F04882" w:rsidRDefault="00F04882" w:rsidP="001A4D88">
            <w:pPr>
              <w:pStyle w:val="JobTitleandDegree"/>
              <w:jc w:val="both"/>
              <w:rPr>
                <w:rFonts w:ascii="Malgun Gothic" w:eastAsia="Malgun Gothic" w:hAnsi="Malgun Gothic"/>
              </w:rPr>
            </w:pPr>
          </w:p>
          <w:p w14:paraId="04160DA9" w14:textId="77777777" w:rsidR="00F04882" w:rsidRDefault="00F04882" w:rsidP="001A4D88">
            <w:pPr>
              <w:pStyle w:val="JobTitleandDegree"/>
              <w:jc w:val="both"/>
              <w:rPr>
                <w:rFonts w:ascii="Malgun Gothic" w:eastAsia="Malgun Gothic" w:hAnsi="Malgun Gothic"/>
              </w:rPr>
            </w:pPr>
          </w:p>
          <w:p w14:paraId="3EFD7DD5" w14:textId="723F5E6A" w:rsidR="0051120C" w:rsidRDefault="007515F6" w:rsidP="001A4D88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</w:rPr>
            </w:pPr>
            <w:r>
              <w:rPr>
                <w:rFonts w:ascii="Malgun Gothic" w:eastAsia="Malgun Gothic" w:hAnsi="Malgun Gothic"/>
              </w:rPr>
              <w:t xml:space="preserve">.NET </w:t>
            </w:r>
            <w:r w:rsidR="0051120C" w:rsidRPr="00A82ED4">
              <w:rPr>
                <w:rFonts w:ascii="Malgun Gothic" w:eastAsia="Malgun Gothic" w:hAnsi="Malgun Gothic"/>
              </w:rPr>
              <w:t>Solution Architect</w:t>
            </w:r>
            <w:r w:rsidR="00F75C88" w:rsidRPr="00A82ED4">
              <w:rPr>
                <w:rFonts w:ascii="Malgun Gothic" w:eastAsia="Malgun Gothic" w:hAnsi="Malgun Gothic"/>
              </w:rPr>
              <w:t xml:space="preserve"> and Technical Manager</w:t>
            </w:r>
            <w:r w:rsidR="0051120C" w:rsidRPr="00A82ED4">
              <w:rPr>
                <w:rFonts w:ascii="Malgun Gothic" w:eastAsia="Malgun Gothic" w:hAnsi="Malgun Gothic"/>
              </w:rPr>
              <w:t xml:space="preserve"> 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>/</w:t>
            </w:r>
            <w:r w:rsidR="0051120C" w:rsidRPr="00A82ED4">
              <w:rPr>
                <w:rFonts w:ascii="Malgun Gothic" w:eastAsia="Malgun Gothic" w:hAnsi="Malgun Gothic"/>
              </w:rPr>
              <w:t xml:space="preserve"> </w:t>
            </w:r>
            <w:r w:rsidR="00F75C88" w:rsidRPr="00A82ED4">
              <w:rPr>
                <w:rFonts w:ascii="Malgun Gothic" w:eastAsia="Malgun Gothic" w:hAnsi="Malgun Gothic"/>
                <w:b w:val="0"/>
              </w:rPr>
              <w:t>June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 xml:space="preserve"> 20</w:t>
            </w:r>
            <w:r w:rsidR="00F75C88" w:rsidRPr="00A82ED4">
              <w:rPr>
                <w:rFonts w:ascii="Malgun Gothic" w:eastAsia="Malgun Gothic" w:hAnsi="Malgun Gothic"/>
                <w:b w:val="0"/>
              </w:rPr>
              <w:t>14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 xml:space="preserve"> to </w:t>
            </w:r>
            <w:r w:rsidR="00F75C88" w:rsidRPr="00A82ED4">
              <w:rPr>
                <w:rFonts w:ascii="Malgun Gothic" w:eastAsia="Malgun Gothic" w:hAnsi="Malgun Gothic"/>
                <w:b w:val="0"/>
              </w:rPr>
              <w:t>February 2019</w:t>
            </w:r>
          </w:p>
          <w:p w14:paraId="003C9F8A" w14:textId="6B27E27D" w:rsidR="00896007" w:rsidRDefault="00896007" w:rsidP="00896007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</w:pPr>
            <w:r>
              <w:rPr>
                <w:rFonts w:ascii="Malgun Gothic" w:eastAsia="Malgun Gothic" w:hAnsi="Malgun Gothic"/>
                <w:sz w:val="20"/>
                <w:szCs w:val="14"/>
              </w:rPr>
              <w:t>Client</w:t>
            </w:r>
            <w:r w:rsidRPr="00C65D0C"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 xml:space="preserve">: </w:t>
            </w:r>
            <w:r w:rsidR="003F7D78"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>Pfizer, United States</w:t>
            </w:r>
          </w:p>
          <w:p w14:paraId="30C10ECE" w14:textId="77777777" w:rsidR="00896007" w:rsidRDefault="00896007" w:rsidP="00896007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</w:pPr>
            <w:r w:rsidRPr="00C65D0C">
              <w:rPr>
                <w:rFonts w:ascii="Malgun Gothic" w:eastAsia="Malgun Gothic" w:hAnsi="Malgun Gothic"/>
                <w:sz w:val="18"/>
                <w:szCs w:val="12"/>
              </w:rPr>
              <w:t>Job Responsibilities</w:t>
            </w:r>
            <w:r w:rsidRPr="00C65D0C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>:</w:t>
            </w:r>
          </w:p>
          <w:p w14:paraId="7961CBFA" w14:textId="05F105FB" w:rsidR="00896007" w:rsidRDefault="002552CC" w:rsidP="00896007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6D56A2">
              <w:rPr>
                <w:rFonts w:ascii="Malgun Gothic" w:eastAsia="Malgun Gothic" w:hAnsi="Malgun Gothic"/>
                <w:szCs w:val="12"/>
              </w:rPr>
              <w:t>Manag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Pr="006D56A2">
              <w:rPr>
                <w:rFonts w:ascii="Malgun Gothic" w:eastAsia="Malgun Gothic" w:hAnsi="Malgun Gothic"/>
                <w:szCs w:val="12"/>
              </w:rPr>
              <w:t xml:space="preserve"> end-to-end software development lifecycle, including requirement gathering, analysis, design, implementation, testing, and deployment support.</w:t>
            </w:r>
          </w:p>
          <w:p w14:paraId="39A7C13C" w14:textId="1CED1BBE" w:rsidR="00030F0C" w:rsidRDefault="009D70A5" w:rsidP="00896007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9D70A5">
              <w:rPr>
                <w:rFonts w:ascii="Malgun Gothic" w:eastAsia="Malgun Gothic" w:hAnsi="Malgun Gothic"/>
                <w:szCs w:val="12"/>
              </w:rPr>
              <w:t>Convert</w:t>
            </w:r>
            <w:r w:rsidR="00307318">
              <w:rPr>
                <w:rFonts w:ascii="Malgun Gothic" w:eastAsia="Malgun Gothic" w:hAnsi="Malgun Gothic"/>
                <w:szCs w:val="12"/>
              </w:rPr>
              <w:t>ed</w:t>
            </w:r>
            <w:r w:rsidRPr="009D70A5">
              <w:rPr>
                <w:rFonts w:ascii="Malgun Gothic" w:eastAsia="Malgun Gothic" w:hAnsi="Malgun Gothic"/>
                <w:szCs w:val="12"/>
              </w:rPr>
              <w:t xml:space="preserve"> all Server-Side Object Model (SSOM) components (deployed via WSPs) into a single Provider-Hosted Add-In.</w:t>
            </w:r>
          </w:p>
          <w:p w14:paraId="30C12531" w14:textId="473FC782" w:rsidR="009D70A5" w:rsidRDefault="00DE04D1" w:rsidP="00896007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DE04D1">
              <w:rPr>
                <w:rFonts w:ascii="Malgun Gothic" w:eastAsia="Malgun Gothic" w:hAnsi="Malgun Gothic"/>
                <w:szCs w:val="12"/>
              </w:rPr>
              <w:t>Migrate</w:t>
            </w:r>
            <w:r w:rsidR="005B215A">
              <w:rPr>
                <w:rFonts w:ascii="Malgun Gothic" w:eastAsia="Malgun Gothic" w:hAnsi="Malgun Gothic"/>
                <w:szCs w:val="12"/>
              </w:rPr>
              <w:t>d</w:t>
            </w:r>
            <w:r w:rsidRPr="00DE04D1">
              <w:rPr>
                <w:rFonts w:ascii="Malgun Gothic" w:eastAsia="Malgun Gothic" w:hAnsi="Malgun Gothic"/>
                <w:szCs w:val="12"/>
              </w:rPr>
              <w:t xml:space="preserve"> code components from SharePoint 2010 to SharePoint 2016 and SharePoint Online, ensuring smooth transition.</w:t>
            </w:r>
          </w:p>
          <w:p w14:paraId="2D6339FA" w14:textId="4CD2E7F8" w:rsidR="00DE04D1" w:rsidRPr="00F92443" w:rsidRDefault="00BB589A" w:rsidP="00A52894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F616C9">
              <w:rPr>
                <w:rFonts w:ascii="Malgun Gothic" w:eastAsia="Malgun Gothic" w:hAnsi="Malgun Gothic"/>
              </w:rPr>
              <w:t>Achieved 70%+ performance improvement in critical application</w:t>
            </w:r>
            <w:r w:rsidR="00F92443" w:rsidRPr="00F92443">
              <w:rPr>
                <w:rFonts w:ascii="Malgun Gothic" w:eastAsia="Malgun Gothic" w:hAnsi="Malgun Gothic"/>
                <w:szCs w:val="12"/>
              </w:rPr>
              <w:t xml:space="preserve"> by </w:t>
            </w:r>
            <w:r w:rsidR="00F92443">
              <w:rPr>
                <w:rFonts w:ascii="Malgun Gothic" w:eastAsia="Malgun Gothic" w:hAnsi="Malgun Gothic"/>
                <w:szCs w:val="12"/>
              </w:rPr>
              <w:t>r</w:t>
            </w:r>
            <w:r w:rsidR="00DE04D1" w:rsidRPr="00F92443">
              <w:rPr>
                <w:rFonts w:ascii="Malgun Gothic" w:eastAsia="Malgun Gothic" w:hAnsi="Malgun Gothic"/>
                <w:szCs w:val="12"/>
              </w:rPr>
              <w:t>edesign</w:t>
            </w:r>
            <w:r w:rsidR="00F92443">
              <w:rPr>
                <w:rFonts w:ascii="Malgun Gothic" w:eastAsia="Malgun Gothic" w:hAnsi="Malgun Gothic"/>
                <w:szCs w:val="12"/>
              </w:rPr>
              <w:t>ing</w:t>
            </w:r>
            <w:r w:rsidR="00DE04D1" w:rsidRPr="00F92443">
              <w:rPr>
                <w:rFonts w:ascii="Malgun Gothic" w:eastAsia="Malgun Gothic" w:hAnsi="Malgun Gothic"/>
                <w:szCs w:val="12"/>
              </w:rPr>
              <w:t xml:space="preserve"> and optimiz</w:t>
            </w:r>
            <w:r w:rsidR="00F92443">
              <w:rPr>
                <w:rFonts w:ascii="Malgun Gothic" w:eastAsia="Malgun Gothic" w:hAnsi="Malgun Gothic"/>
                <w:szCs w:val="12"/>
              </w:rPr>
              <w:t>ing critical</w:t>
            </w:r>
            <w:r w:rsidR="00DE04D1" w:rsidRPr="00F92443">
              <w:rPr>
                <w:rFonts w:ascii="Malgun Gothic" w:eastAsia="Malgun Gothic" w:hAnsi="Malgun Gothic"/>
                <w:szCs w:val="12"/>
              </w:rPr>
              <w:t xml:space="preserve"> functional components while mentoring and guiding the development team on best practices and implementation.</w:t>
            </w:r>
          </w:p>
          <w:p w14:paraId="3909A0AC" w14:textId="0EE6394D" w:rsidR="00DE04D1" w:rsidRDefault="003E6452" w:rsidP="00896007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3E6452">
              <w:rPr>
                <w:rFonts w:ascii="Malgun Gothic" w:eastAsia="Malgun Gothic" w:hAnsi="Malgun Gothic"/>
                <w:szCs w:val="12"/>
              </w:rPr>
              <w:t>Implement</w:t>
            </w:r>
            <w:r w:rsidR="00F920E0">
              <w:rPr>
                <w:rFonts w:ascii="Malgun Gothic" w:eastAsia="Malgun Gothic" w:hAnsi="Malgun Gothic"/>
                <w:szCs w:val="12"/>
              </w:rPr>
              <w:t>ed</w:t>
            </w:r>
            <w:r w:rsidRPr="003E6452">
              <w:rPr>
                <w:rFonts w:ascii="Malgun Gothic" w:eastAsia="Malgun Gothic" w:hAnsi="Malgun Gothic"/>
                <w:szCs w:val="12"/>
              </w:rPr>
              <w:t xml:space="preserve"> one-click deployment of components to improve release efficiency and reduce deployment errors.</w:t>
            </w:r>
          </w:p>
          <w:p w14:paraId="1240CE9B" w14:textId="09D14A69" w:rsidR="008F4A09" w:rsidRDefault="008F4A09" w:rsidP="00896007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8F4A09">
              <w:rPr>
                <w:rFonts w:ascii="Malgun Gothic" w:eastAsia="Malgun Gothic" w:hAnsi="Malgun Gothic"/>
                <w:szCs w:val="12"/>
              </w:rPr>
              <w:t>Integrate</w:t>
            </w:r>
            <w:r w:rsidR="008C772B">
              <w:rPr>
                <w:rFonts w:ascii="Malgun Gothic" w:eastAsia="Malgun Gothic" w:hAnsi="Malgun Gothic"/>
                <w:szCs w:val="12"/>
              </w:rPr>
              <w:t>d</w:t>
            </w:r>
            <w:r>
              <w:rPr>
                <w:rFonts w:ascii="Malgun Gothic" w:eastAsia="Malgun Gothic" w:hAnsi="Malgun Gothic"/>
                <w:szCs w:val="12"/>
              </w:rPr>
              <w:t xml:space="preserve"> SharePoint</w:t>
            </w:r>
            <w:r w:rsidRPr="008F4A09">
              <w:rPr>
                <w:rFonts w:ascii="Malgun Gothic" w:eastAsia="Malgun Gothic" w:hAnsi="Malgun Gothic"/>
                <w:szCs w:val="12"/>
              </w:rPr>
              <w:t xml:space="preserve"> </w:t>
            </w:r>
            <w:r>
              <w:rPr>
                <w:rFonts w:ascii="Malgun Gothic" w:eastAsia="Malgun Gothic" w:hAnsi="Malgun Gothic"/>
                <w:szCs w:val="12"/>
              </w:rPr>
              <w:t>P</w:t>
            </w:r>
            <w:r w:rsidRPr="008F4A09">
              <w:rPr>
                <w:rFonts w:ascii="Malgun Gothic" w:eastAsia="Malgun Gothic" w:hAnsi="Malgun Gothic"/>
                <w:szCs w:val="12"/>
              </w:rPr>
              <w:t>ortal with third-party learning applications to enable seamless tracking and initiation of learning activities.</w:t>
            </w:r>
          </w:p>
          <w:p w14:paraId="7F6BA91D" w14:textId="1FEF1571" w:rsidR="00D57207" w:rsidRDefault="00D57207" w:rsidP="00896007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D</w:t>
            </w:r>
            <w:r w:rsidRPr="00D57207">
              <w:rPr>
                <w:rFonts w:ascii="Malgun Gothic" w:eastAsia="Malgun Gothic" w:hAnsi="Malgun Gothic"/>
                <w:szCs w:val="12"/>
              </w:rPr>
              <w:t>esign</w:t>
            </w:r>
            <w:r w:rsidR="008C772B">
              <w:rPr>
                <w:rFonts w:ascii="Malgun Gothic" w:eastAsia="Malgun Gothic" w:hAnsi="Malgun Gothic"/>
                <w:szCs w:val="12"/>
              </w:rPr>
              <w:t>ed</w:t>
            </w:r>
            <w:r w:rsidRPr="00D57207">
              <w:rPr>
                <w:rFonts w:ascii="Malgun Gothic" w:eastAsia="Malgun Gothic" w:hAnsi="Malgun Gothic"/>
                <w:szCs w:val="12"/>
              </w:rPr>
              <w:t xml:space="preserve"> and </w:t>
            </w:r>
            <w:r>
              <w:rPr>
                <w:rFonts w:ascii="Malgun Gothic" w:eastAsia="Malgun Gothic" w:hAnsi="Malgun Gothic"/>
                <w:szCs w:val="12"/>
              </w:rPr>
              <w:t>implement</w:t>
            </w:r>
            <w:r w:rsidR="008C772B">
              <w:rPr>
                <w:rFonts w:ascii="Malgun Gothic" w:eastAsia="Malgun Gothic" w:hAnsi="Malgun Gothic"/>
                <w:szCs w:val="12"/>
              </w:rPr>
              <w:t>ed</w:t>
            </w:r>
            <w:r w:rsidRPr="00D57207">
              <w:rPr>
                <w:rFonts w:ascii="Malgun Gothic" w:eastAsia="Malgun Gothic" w:hAnsi="Malgun Gothic"/>
                <w:szCs w:val="12"/>
              </w:rPr>
              <w:t xml:space="preserve"> </w:t>
            </w:r>
            <w:r w:rsidR="00133E9D" w:rsidRPr="00133E9D">
              <w:rPr>
                <w:rFonts w:ascii="Malgun Gothic" w:eastAsia="Malgun Gothic" w:hAnsi="Malgun Gothic"/>
                <w:szCs w:val="12"/>
              </w:rPr>
              <w:t>extensive SharePoint customizations leveraging SSOM, CSOM, JSOM,</w:t>
            </w:r>
            <w:r w:rsidR="00133E9D">
              <w:rPr>
                <w:rFonts w:ascii="Malgun Gothic" w:eastAsia="Malgun Gothic" w:hAnsi="Malgun Gothic"/>
                <w:szCs w:val="12"/>
              </w:rPr>
              <w:t xml:space="preserve"> SharePoint</w:t>
            </w:r>
            <w:r w:rsidR="00133E9D" w:rsidRPr="00133E9D">
              <w:rPr>
                <w:rFonts w:ascii="Malgun Gothic" w:eastAsia="Malgun Gothic" w:hAnsi="Malgun Gothic"/>
                <w:szCs w:val="12"/>
              </w:rPr>
              <w:t xml:space="preserve"> Add-ins, PnP provisioning, Web Parts, Content Types, Event Receivers, Timer Jobs, and Master Pages to deliver tailored enterprise solutions.</w:t>
            </w:r>
          </w:p>
          <w:p w14:paraId="7E673E32" w14:textId="30375CC2" w:rsidR="00825349" w:rsidRDefault="00825349" w:rsidP="00896007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825349">
              <w:rPr>
                <w:rFonts w:ascii="Malgun Gothic" w:eastAsia="Malgun Gothic" w:hAnsi="Malgun Gothic"/>
                <w:szCs w:val="12"/>
              </w:rPr>
              <w:t>Design</w:t>
            </w:r>
            <w:r w:rsidR="008C772B">
              <w:rPr>
                <w:rFonts w:ascii="Malgun Gothic" w:eastAsia="Malgun Gothic" w:hAnsi="Malgun Gothic"/>
                <w:szCs w:val="12"/>
              </w:rPr>
              <w:t>ed</w:t>
            </w:r>
            <w:r w:rsidRPr="00825349">
              <w:rPr>
                <w:rFonts w:ascii="Malgun Gothic" w:eastAsia="Malgun Gothic" w:hAnsi="Malgun Gothic"/>
                <w:szCs w:val="12"/>
              </w:rPr>
              <w:t xml:space="preserve"> and implement</w:t>
            </w:r>
            <w:r w:rsidR="008C772B">
              <w:rPr>
                <w:rFonts w:ascii="Malgun Gothic" w:eastAsia="Malgun Gothic" w:hAnsi="Malgun Gothic"/>
                <w:szCs w:val="12"/>
              </w:rPr>
              <w:t>ed</w:t>
            </w:r>
            <w:r w:rsidRPr="00825349">
              <w:rPr>
                <w:rFonts w:ascii="Malgun Gothic" w:eastAsia="Malgun Gothic" w:hAnsi="Malgun Gothic"/>
                <w:szCs w:val="12"/>
              </w:rPr>
              <w:t xml:space="preserve"> SharePoint </w:t>
            </w:r>
            <w:r>
              <w:rPr>
                <w:rFonts w:ascii="Malgun Gothic" w:eastAsia="Malgun Gothic" w:hAnsi="Malgun Gothic"/>
                <w:szCs w:val="12"/>
              </w:rPr>
              <w:t>S</w:t>
            </w:r>
            <w:r w:rsidRPr="00825349">
              <w:rPr>
                <w:rFonts w:ascii="Malgun Gothic" w:eastAsia="Malgun Gothic" w:hAnsi="Malgun Gothic"/>
                <w:szCs w:val="12"/>
              </w:rPr>
              <w:t>earch customizations to improve user experience and content discoverability.</w:t>
            </w:r>
          </w:p>
          <w:p w14:paraId="21C37223" w14:textId="3A34BB90" w:rsidR="00896007" w:rsidRDefault="008C772B" w:rsidP="00896007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AD2FB8">
              <w:rPr>
                <w:rFonts w:ascii="Malgun Gothic" w:eastAsia="Malgun Gothic" w:hAnsi="Malgun Gothic"/>
                <w:szCs w:val="12"/>
              </w:rPr>
              <w:t>Provide</w:t>
            </w:r>
            <w:r>
              <w:rPr>
                <w:rFonts w:ascii="Malgun Gothic" w:eastAsia="Malgun Gothic" w:hAnsi="Malgun Gothic"/>
                <w:szCs w:val="12"/>
              </w:rPr>
              <w:t>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technical guidance to team members, resolv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critical implementation issues and ensur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adherence to best practices.</w:t>
            </w:r>
          </w:p>
          <w:p w14:paraId="61FE773D" w14:textId="00BC8C19" w:rsidR="00896007" w:rsidRDefault="00896007" w:rsidP="00896007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Communication</w:t>
            </w:r>
            <w:r w:rsidRPr="00422C67">
              <w:rPr>
                <w:rFonts w:ascii="Malgun Gothic" w:eastAsia="Malgun Gothic" w:hAnsi="Malgun Gothic"/>
                <w:szCs w:val="12"/>
              </w:rPr>
              <w:t xml:space="preserve"> with client stakeholders</w:t>
            </w:r>
            <w:r w:rsidR="00AC3486">
              <w:rPr>
                <w:rFonts w:ascii="Malgun Gothic" w:eastAsia="Malgun Gothic" w:hAnsi="Malgun Gothic"/>
                <w:szCs w:val="12"/>
              </w:rPr>
              <w:t xml:space="preserve"> </w:t>
            </w:r>
            <w:r w:rsidRPr="00422C67">
              <w:rPr>
                <w:rFonts w:ascii="Malgun Gothic" w:eastAsia="Malgun Gothic" w:hAnsi="Malgun Gothic"/>
                <w:szCs w:val="12"/>
              </w:rPr>
              <w:t>for requirement gathering, technical discussions, status reporting</w:t>
            </w:r>
            <w:r>
              <w:rPr>
                <w:rFonts w:ascii="Malgun Gothic" w:eastAsia="Malgun Gothic" w:hAnsi="Malgun Gothic"/>
                <w:szCs w:val="12"/>
              </w:rPr>
              <w:t>, etc.</w:t>
            </w:r>
          </w:p>
          <w:p w14:paraId="7A3146C8" w14:textId="77777777" w:rsidR="00896007" w:rsidRPr="00C355E1" w:rsidRDefault="00896007" w:rsidP="00896007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Code reviews.</w:t>
            </w:r>
          </w:p>
          <w:p w14:paraId="0FB5C74C" w14:textId="4CE39E37" w:rsidR="00896007" w:rsidRDefault="00896007" w:rsidP="00896007">
            <w:pPr>
              <w:pStyle w:val="JobTitleandDegree"/>
              <w:jc w:val="both"/>
              <w:rPr>
                <w:rFonts w:ascii="Malgun Gothic" w:eastAsia="Malgun Gothic" w:hAnsi="Malgun Gothic"/>
              </w:rPr>
            </w:pPr>
            <w:r w:rsidRPr="00186A7B">
              <w:rPr>
                <w:rFonts w:ascii="Malgun Gothic" w:eastAsia="Malgun Gothic" w:hAnsi="Malgun Gothic"/>
                <w:bCs/>
                <w:sz w:val="18"/>
              </w:rPr>
              <w:t>Environment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>:</w:t>
            </w:r>
            <w:r w:rsidR="004A4A94">
              <w:rPr>
                <w:rFonts w:ascii="Malgun Gothic" w:eastAsia="Malgun Gothic" w:hAnsi="Malgun Gothic"/>
                <w:b w:val="0"/>
                <w:sz w:val="18"/>
              </w:rPr>
              <w:t xml:space="preserve"> </w:t>
            </w:r>
            <w:r w:rsidR="004A4A94" w:rsidRPr="004A4A94">
              <w:rPr>
                <w:rFonts w:ascii="Malgun Gothic" w:eastAsia="Malgun Gothic" w:hAnsi="Malgun Gothic"/>
                <w:b w:val="0"/>
                <w:sz w:val="18"/>
              </w:rPr>
              <w:t>SharePoint</w:t>
            </w:r>
            <w:r w:rsidR="004A4A94">
              <w:rPr>
                <w:rFonts w:ascii="Malgun Gothic" w:eastAsia="Malgun Gothic" w:hAnsi="Malgun Gothic"/>
                <w:b w:val="0"/>
                <w:sz w:val="18"/>
              </w:rPr>
              <w:t xml:space="preserve"> 2013</w:t>
            </w:r>
            <w:r w:rsidR="00731050">
              <w:rPr>
                <w:rFonts w:ascii="Malgun Gothic" w:eastAsia="Malgun Gothic" w:hAnsi="Malgun Gothic"/>
                <w:b w:val="0"/>
                <w:sz w:val="18"/>
              </w:rPr>
              <w:t xml:space="preserve"> / </w:t>
            </w:r>
            <w:r w:rsidR="004A4A94">
              <w:rPr>
                <w:rFonts w:ascii="Malgun Gothic" w:eastAsia="Malgun Gothic" w:hAnsi="Malgun Gothic"/>
                <w:b w:val="0"/>
                <w:sz w:val="18"/>
              </w:rPr>
              <w:t>2016</w:t>
            </w:r>
            <w:r w:rsidR="00731050">
              <w:rPr>
                <w:rFonts w:ascii="Malgun Gothic" w:eastAsia="Malgun Gothic" w:hAnsi="Malgun Gothic"/>
                <w:b w:val="0"/>
                <w:sz w:val="18"/>
              </w:rPr>
              <w:t xml:space="preserve"> / </w:t>
            </w:r>
            <w:r w:rsidR="004A4A94" w:rsidRPr="004A4A94">
              <w:rPr>
                <w:rFonts w:ascii="Malgun Gothic" w:eastAsia="Malgun Gothic" w:hAnsi="Malgun Gothic"/>
                <w:b w:val="0"/>
                <w:sz w:val="18"/>
              </w:rPr>
              <w:t>Online</w:t>
            </w:r>
            <w:r w:rsidR="004A4A94">
              <w:rPr>
                <w:rFonts w:ascii="Malgun Gothic" w:eastAsia="Malgun Gothic" w:hAnsi="Malgun Gothic"/>
                <w:b w:val="0"/>
                <w:sz w:val="18"/>
              </w:rPr>
              <w:t xml:space="preserve">, </w:t>
            </w:r>
            <w:proofErr w:type="spellStart"/>
            <w:r w:rsidR="004A4A94" w:rsidRPr="004A4A94">
              <w:rPr>
                <w:rFonts w:ascii="Malgun Gothic" w:eastAsia="Malgun Gothic" w:hAnsi="Malgun Gothic"/>
                <w:b w:val="0"/>
                <w:sz w:val="18"/>
              </w:rPr>
              <w:t>ShareGate</w:t>
            </w:r>
            <w:proofErr w:type="spellEnd"/>
            <w:r w:rsidR="004A4A94">
              <w:rPr>
                <w:rFonts w:ascii="Malgun Gothic" w:eastAsia="Malgun Gothic" w:hAnsi="Malgun Gothic"/>
                <w:b w:val="0"/>
                <w:sz w:val="18"/>
              </w:rPr>
              <w:t xml:space="preserve"> Migration Tool</w:t>
            </w:r>
            <w:r w:rsidR="004A4A94" w:rsidRPr="004A4A94">
              <w:rPr>
                <w:rFonts w:ascii="Malgun Gothic" w:eastAsia="Malgun Gothic" w:hAnsi="Malgun Gothic"/>
                <w:b w:val="0"/>
                <w:sz w:val="18"/>
              </w:rPr>
              <w:t>,</w:t>
            </w:r>
            <w:r w:rsidR="004A4A94">
              <w:rPr>
                <w:rFonts w:ascii="Malgun Gothic" w:eastAsia="Malgun Gothic" w:hAnsi="Malgun Gothic"/>
                <w:b w:val="0"/>
                <w:sz w:val="18"/>
              </w:rPr>
              <w:t xml:space="preserve"> ASP.NET, 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 xml:space="preserve">.NET </w:t>
            </w:r>
            <w:r>
              <w:rPr>
                <w:rFonts w:ascii="Malgun Gothic" w:eastAsia="Malgun Gothic" w:hAnsi="Malgun Gothic"/>
                <w:b w:val="0"/>
                <w:sz w:val="18"/>
              </w:rPr>
              <w:t>Framework 4.</w:t>
            </w:r>
            <w:r w:rsidR="004A4A94">
              <w:rPr>
                <w:rFonts w:ascii="Malgun Gothic" w:eastAsia="Malgun Gothic" w:hAnsi="Malgun Gothic"/>
                <w:b w:val="0"/>
                <w:sz w:val="18"/>
              </w:rPr>
              <w:t>5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>, SQL Server</w:t>
            </w:r>
            <w:r>
              <w:rPr>
                <w:rFonts w:ascii="Malgun Gothic" w:eastAsia="Malgun Gothic" w:hAnsi="Malgun Gothic"/>
                <w:b w:val="0"/>
                <w:sz w:val="18"/>
              </w:rPr>
              <w:t>, JavaScript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>.</w:t>
            </w:r>
          </w:p>
          <w:p w14:paraId="7AE46EA0" w14:textId="77777777" w:rsidR="0051120C" w:rsidRPr="00A82ED4" w:rsidRDefault="0051120C" w:rsidP="001A4D88">
            <w:pPr>
              <w:jc w:val="both"/>
              <w:rPr>
                <w:rFonts w:ascii="Malgun Gothic" w:eastAsia="Malgun Gothic" w:hAnsi="Malgun Gothic"/>
              </w:rPr>
            </w:pPr>
          </w:p>
          <w:p w14:paraId="2874F0A1" w14:textId="2AC57693" w:rsidR="0051120C" w:rsidRDefault="00B53BC5" w:rsidP="001A4D88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</w:rPr>
            </w:pPr>
            <w:r w:rsidRPr="00A82ED4">
              <w:rPr>
                <w:rFonts w:ascii="Malgun Gothic" w:eastAsia="Malgun Gothic" w:hAnsi="Malgun Gothic"/>
              </w:rPr>
              <w:t>Team Lead</w:t>
            </w:r>
            <w:r w:rsidR="0051120C" w:rsidRPr="00A82ED4">
              <w:rPr>
                <w:rFonts w:ascii="Malgun Gothic" w:eastAsia="Malgun Gothic" w:hAnsi="Malgun Gothic"/>
              </w:rPr>
              <w:t xml:space="preserve"> 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>/</w:t>
            </w:r>
            <w:r w:rsidR="0051120C" w:rsidRPr="00A82ED4">
              <w:rPr>
                <w:rFonts w:ascii="Malgun Gothic" w:eastAsia="Malgun Gothic" w:hAnsi="Malgun Gothic"/>
              </w:rPr>
              <w:t xml:space="preserve"> </w:t>
            </w:r>
            <w:r w:rsidRPr="00A82ED4">
              <w:rPr>
                <w:rFonts w:ascii="Malgun Gothic" w:eastAsia="Malgun Gothic" w:hAnsi="Malgun Gothic"/>
                <w:b w:val="0"/>
              </w:rPr>
              <w:t>December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 xml:space="preserve"> 20</w:t>
            </w:r>
            <w:r w:rsidRPr="00A82ED4">
              <w:rPr>
                <w:rFonts w:ascii="Malgun Gothic" w:eastAsia="Malgun Gothic" w:hAnsi="Malgun Gothic"/>
                <w:b w:val="0"/>
              </w:rPr>
              <w:t>09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 xml:space="preserve"> to </w:t>
            </w:r>
            <w:r w:rsidRPr="00A82ED4">
              <w:rPr>
                <w:rFonts w:ascii="Malgun Gothic" w:eastAsia="Malgun Gothic" w:hAnsi="Malgun Gothic"/>
                <w:b w:val="0"/>
              </w:rPr>
              <w:t>June 2014</w:t>
            </w:r>
          </w:p>
          <w:p w14:paraId="38969D3A" w14:textId="4BE6D802" w:rsidR="00BA5ED5" w:rsidRDefault="00BA5ED5" w:rsidP="00BA5ED5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</w:pPr>
            <w:r>
              <w:rPr>
                <w:rFonts w:ascii="Malgun Gothic" w:eastAsia="Malgun Gothic" w:hAnsi="Malgun Gothic"/>
                <w:sz w:val="20"/>
                <w:szCs w:val="14"/>
              </w:rPr>
              <w:t>Client</w:t>
            </w:r>
            <w:r w:rsidRPr="00C65D0C"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 xml:space="preserve">: </w:t>
            </w:r>
            <w:r w:rsidR="001403CF" w:rsidRPr="001403CF"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>Florida Power &amp; Light</w:t>
            </w:r>
            <w:r w:rsidR="001403CF"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>, United States</w:t>
            </w:r>
          </w:p>
          <w:p w14:paraId="051A99AF" w14:textId="77777777" w:rsidR="00BA5ED5" w:rsidRDefault="00BA5ED5" w:rsidP="00BA5ED5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</w:pPr>
            <w:r w:rsidRPr="00C65D0C">
              <w:rPr>
                <w:rFonts w:ascii="Malgun Gothic" w:eastAsia="Malgun Gothic" w:hAnsi="Malgun Gothic"/>
                <w:sz w:val="18"/>
                <w:szCs w:val="12"/>
              </w:rPr>
              <w:t>Job Responsibilities</w:t>
            </w:r>
            <w:r w:rsidRPr="00C65D0C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>:</w:t>
            </w:r>
          </w:p>
          <w:p w14:paraId="6886795B" w14:textId="0A7F1167" w:rsidR="00BA5ED5" w:rsidRDefault="00A04D3A" w:rsidP="00BA5ED5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6D56A2">
              <w:rPr>
                <w:rFonts w:ascii="Malgun Gothic" w:eastAsia="Malgun Gothic" w:hAnsi="Malgun Gothic"/>
                <w:szCs w:val="12"/>
              </w:rPr>
              <w:t>Manag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Pr="006D56A2">
              <w:rPr>
                <w:rFonts w:ascii="Malgun Gothic" w:eastAsia="Malgun Gothic" w:hAnsi="Malgun Gothic"/>
                <w:szCs w:val="12"/>
              </w:rPr>
              <w:t xml:space="preserve"> end-to-end software development lifecycle, including requirement gathering, analysis, design, implementation, testing, and deployment support.</w:t>
            </w:r>
          </w:p>
          <w:p w14:paraId="7F41FE75" w14:textId="1F006CF0" w:rsidR="00D4353A" w:rsidRDefault="00D4353A" w:rsidP="00BA5ED5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F92443">
              <w:rPr>
                <w:rFonts w:ascii="Malgun Gothic" w:eastAsia="Malgun Gothic" w:hAnsi="Malgun Gothic"/>
                <w:szCs w:val="12"/>
              </w:rPr>
              <w:t>Address</w:t>
            </w:r>
            <w:r w:rsidR="008577F5">
              <w:rPr>
                <w:rFonts w:ascii="Malgun Gothic" w:eastAsia="Malgun Gothic" w:hAnsi="Malgun Gothic"/>
                <w:szCs w:val="12"/>
              </w:rPr>
              <w:t>ed</w:t>
            </w:r>
            <w:r w:rsidRPr="00F92443">
              <w:rPr>
                <w:rFonts w:ascii="Malgun Gothic" w:eastAsia="Malgun Gothic" w:hAnsi="Malgun Gothic"/>
                <w:szCs w:val="12"/>
              </w:rPr>
              <w:t xml:space="preserve"> performance issues</w:t>
            </w:r>
            <w:r>
              <w:rPr>
                <w:rFonts w:ascii="Malgun Gothic" w:eastAsia="Malgun Gothic" w:hAnsi="Malgun Gothic"/>
                <w:szCs w:val="12"/>
              </w:rPr>
              <w:t xml:space="preserve"> </w:t>
            </w:r>
            <w:r w:rsidRPr="00D4353A">
              <w:rPr>
                <w:rFonts w:ascii="Malgun Gothic" w:eastAsia="Malgun Gothic" w:hAnsi="Malgun Gothic"/>
                <w:szCs w:val="12"/>
              </w:rPr>
              <w:t>across multiple SharePoint applications, optimizing workflows, queries, and UI components for significant efficiency improvements.</w:t>
            </w:r>
          </w:p>
          <w:p w14:paraId="4CE395E4" w14:textId="11F53509" w:rsidR="00BA5ED5" w:rsidRDefault="00015FD3" w:rsidP="00BA5ED5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015FD3">
              <w:rPr>
                <w:rFonts w:ascii="Malgun Gothic" w:eastAsia="Malgun Gothic" w:hAnsi="Malgun Gothic"/>
                <w:szCs w:val="12"/>
              </w:rPr>
              <w:t>Design</w:t>
            </w:r>
            <w:r w:rsidR="008577F5">
              <w:rPr>
                <w:rFonts w:ascii="Malgun Gothic" w:eastAsia="Malgun Gothic" w:hAnsi="Malgun Gothic"/>
                <w:szCs w:val="12"/>
              </w:rPr>
              <w:t>ed</w:t>
            </w:r>
            <w:r w:rsidRPr="00015FD3">
              <w:rPr>
                <w:rFonts w:ascii="Malgun Gothic" w:eastAsia="Malgun Gothic" w:hAnsi="Malgun Gothic"/>
                <w:szCs w:val="12"/>
              </w:rPr>
              <w:t xml:space="preserve"> and implement</w:t>
            </w:r>
            <w:r w:rsidR="008577F5">
              <w:rPr>
                <w:rFonts w:ascii="Malgun Gothic" w:eastAsia="Malgun Gothic" w:hAnsi="Malgun Gothic"/>
                <w:szCs w:val="12"/>
              </w:rPr>
              <w:t>ed</w:t>
            </w:r>
            <w:r w:rsidRPr="00015FD3">
              <w:rPr>
                <w:rFonts w:ascii="Malgun Gothic" w:eastAsia="Malgun Gothic" w:hAnsi="Malgun Gothic"/>
                <w:szCs w:val="12"/>
              </w:rPr>
              <w:t xml:space="preserve"> enterprise SharePoint applications for use cases including requirement management, approval workflows,</w:t>
            </w:r>
            <w:r w:rsidR="00150ABD">
              <w:rPr>
                <w:rFonts w:ascii="Malgun Gothic" w:eastAsia="Malgun Gothic" w:hAnsi="Malgun Gothic"/>
                <w:szCs w:val="12"/>
              </w:rPr>
              <w:t xml:space="preserve"> custom workflows, Nintex workflows,</w:t>
            </w:r>
            <w:r w:rsidRPr="00015FD3">
              <w:rPr>
                <w:rFonts w:ascii="Malgun Gothic" w:eastAsia="Malgun Gothic" w:hAnsi="Malgun Gothic"/>
                <w:szCs w:val="12"/>
              </w:rPr>
              <w:t xml:space="preserve"> document management, reporting, and dashboards.</w:t>
            </w:r>
          </w:p>
          <w:p w14:paraId="51FA3999" w14:textId="15F9C554" w:rsidR="00BA5ED5" w:rsidRDefault="00BA5ED5" w:rsidP="00BA5ED5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D</w:t>
            </w:r>
            <w:r w:rsidRPr="00D57207">
              <w:rPr>
                <w:rFonts w:ascii="Malgun Gothic" w:eastAsia="Malgun Gothic" w:hAnsi="Malgun Gothic"/>
                <w:szCs w:val="12"/>
              </w:rPr>
              <w:t>esign</w:t>
            </w:r>
            <w:r w:rsidR="008577F5">
              <w:rPr>
                <w:rFonts w:ascii="Malgun Gothic" w:eastAsia="Malgun Gothic" w:hAnsi="Malgun Gothic"/>
                <w:szCs w:val="12"/>
              </w:rPr>
              <w:t>ed</w:t>
            </w:r>
            <w:r w:rsidRPr="00D57207">
              <w:rPr>
                <w:rFonts w:ascii="Malgun Gothic" w:eastAsia="Malgun Gothic" w:hAnsi="Malgun Gothic"/>
                <w:szCs w:val="12"/>
              </w:rPr>
              <w:t xml:space="preserve"> and </w:t>
            </w:r>
            <w:r>
              <w:rPr>
                <w:rFonts w:ascii="Malgun Gothic" w:eastAsia="Malgun Gothic" w:hAnsi="Malgun Gothic"/>
                <w:szCs w:val="12"/>
              </w:rPr>
              <w:t>implement</w:t>
            </w:r>
            <w:r w:rsidR="008577F5">
              <w:rPr>
                <w:rFonts w:ascii="Malgun Gothic" w:eastAsia="Malgun Gothic" w:hAnsi="Malgun Gothic"/>
                <w:szCs w:val="12"/>
              </w:rPr>
              <w:t>ed</w:t>
            </w:r>
            <w:r w:rsidRPr="00D57207">
              <w:rPr>
                <w:rFonts w:ascii="Malgun Gothic" w:eastAsia="Malgun Gothic" w:hAnsi="Malgun Gothic"/>
                <w:szCs w:val="12"/>
              </w:rPr>
              <w:t xml:space="preserve"> </w:t>
            </w:r>
            <w:r w:rsidRPr="00133E9D">
              <w:rPr>
                <w:rFonts w:ascii="Malgun Gothic" w:eastAsia="Malgun Gothic" w:hAnsi="Malgun Gothic"/>
                <w:szCs w:val="12"/>
              </w:rPr>
              <w:t>extensive SharePoint customizations leveraging Web Parts, Content Types, Event Receivers, Timer Jobs, and Master Pages to deliver tailored enterprise solutions.</w:t>
            </w:r>
          </w:p>
          <w:p w14:paraId="07808065" w14:textId="69361713" w:rsidR="00BA5ED5" w:rsidRDefault="00BA5ED5" w:rsidP="00BA5ED5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825349">
              <w:rPr>
                <w:rFonts w:ascii="Malgun Gothic" w:eastAsia="Malgun Gothic" w:hAnsi="Malgun Gothic"/>
                <w:szCs w:val="12"/>
              </w:rPr>
              <w:t>Design</w:t>
            </w:r>
            <w:r w:rsidR="008577F5">
              <w:rPr>
                <w:rFonts w:ascii="Malgun Gothic" w:eastAsia="Malgun Gothic" w:hAnsi="Malgun Gothic"/>
                <w:szCs w:val="12"/>
              </w:rPr>
              <w:t>ed</w:t>
            </w:r>
            <w:r w:rsidRPr="00825349">
              <w:rPr>
                <w:rFonts w:ascii="Malgun Gothic" w:eastAsia="Malgun Gothic" w:hAnsi="Malgun Gothic"/>
                <w:szCs w:val="12"/>
              </w:rPr>
              <w:t xml:space="preserve"> and implement</w:t>
            </w:r>
            <w:r w:rsidR="008577F5">
              <w:rPr>
                <w:rFonts w:ascii="Malgun Gothic" w:eastAsia="Malgun Gothic" w:hAnsi="Malgun Gothic"/>
                <w:szCs w:val="12"/>
              </w:rPr>
              <w:t>ed</w:t>
            </w:r>
            <w:r w:rsidRPr="00825349">
              <w:rPr>
                <w:rFonts w:ascii="Malgun Gothic" w:eastAsia="Malgun Gothic" w:hAnsi="Malgun Gothic"/>
                <w:szCs w:val="12"/>
              </w:rPr>
              <w:t xml:space="preserve"> SharePoint </w:t>
            </w:r>
            <w:r>
              <w:rPr>
                <w:rFonts w:ascii="Malgun Gothic" w:eastAsia="Malgun Gothic" w:hAnsi="Malgun Gothic"/>
                <w:szCs w:val="12"/>
              </w:rPr>
              <w:t>S</w:t>
            </w:r>
            <w:r w:rsidRPr="00825349">
              <w:rPr>
                <w:rFonts w:ascii="Malgun Gothic" w:eastAsia="Malgun Gothic" w:hAnsi="Malgun Gothic"/>
                <w:szCs w:val="12"/>
              </w:rPr>
              <w:t>earch</w:t>
            </w:r>
            <w:r w:rsidR="008E6AAA">
              <w:rPr>
                <w:rFonts w:ascii="Malgun Gothic" w:eastAsia="Malgun Gothic" w:hAnsi="Malgun Gothic"/>
                <w:szCs w:val="12"/>
              </w:rPr>
              <w:t xml:space="preserve"> and SharePoint My Site</w:t>
            </w:r>
            <w:r w:rsidRPr="00825349">
              <w:rPr>
                <w:rFonts w:ascii="Malgun Gothic" w:eastAsia="Malgun Gothic" w:hAnsi="Malgun Gothic"/>
                <w:szCs w:val="12"/>
              </w:rPr>
              <w:t xml:space="preserve"> customizations</w:t>
            </w:r>
            <w:r w:rsidR="008E6AAA">
              <w:rPr>
                <w:rFonts w:ascii="Malgun Gothic" w:eastAsia="Malgun Gothic" w:hAnsi="Malgun Gothic"/>
                <w:szCs w:val="12"/>
              </w:rPr>
              <w:t xml:space="preserve"> with third party integration (</w:t>
            </w:r>
            <w:proofErr w:type="spellStart"/>
            <w:r w:rsidR="008E6AAA">
              <w:rPr>
                <w:rFonts w:ascii="Malgun Gothic" w:eastAsia="Malgun Gothic" w:hAnsi="Malgun Gothic"/>
                <w:szCs w:val="12"/>
              </w:rPr>
              <w:t>Newsgator</w:t>
            </w:r>
            <w:proofErr w:type="spellEnd"/>
            <w:r w:rsidR="008E6AAA">
              <w:rPr>
                <w:rFonts w:ascii="Malgun Gothic" w:eastAsia="Malgun Gothic" w:hAnsi="Malgun Gothic"/>
                <w:szCs w:val="12"/>
              </w:rPr>
              <w:t>)</w:t>
            </w:r>
            <w:r w:rsidRPr="00825349">
              <w:rPr>
                <w:rFonts w:ascii="Malgun Gothic" w:eastAsia="Malgun Gothic" w:hAnsi="Malgun Gothic"/>
                <w:szCs w:val="12"/>
              </w:rPr>
              <w:t xml:space="preserve"> to improve user experience and content discoverability.</w:t>
            </w:r>
          </w:p>
          <w:p w14:paraId="67CA660D" w14:textId="0F4DC99B" w:rsidR="00BA5ED5" w:rsidRDefault="008577F5" w:rsidP="00BA5ED5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AD2FB8">
              <w:rPr>
                <w:rFonts w:ascii="Malgun Gothic" w:eastAsia="Malgun Gothic" w:hAnsi="Malgun Gothic"/>
                <w:szCs w:val="12"/>
              </w:rPr>
              <w:t>Provide</w:t>
            </w:r>
            <w:r>
              <w:rPr>
                <w:rFonts w:ascii="Malgun Gothic" w:eastAsia="Malgun Gothic" w:hAnsi="Malgun Gothic"/>
                <w:szCs w:val="12"/>
              </w:rPr>
              <w:t>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technical guidance to team members, resolv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critical implementation issues and ensur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adherence to best practices.</w:t>
            </w:r>
          </w:p>
          <w:p w14:paraId="5AB9E5E0" w14:textId="771410E2" w:rsidR="00BA5ED5" w:rsidRDefault="00BA5ED5" w:rsidP="00BA5ED5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Communication</w:t>
            </w:r>
            <w:r w:rsidRPr="00422C67">
              <w:rPr>
                <w:rFonts w:ascii="Malgun Gothic" w:eastAsia="Malgun Gothic" w:hAnsi="Malgun Gothic"/>
                <w:szCs w:val="12"/>
              </w:rPr>
              <w:t xml:space="preserve"> with client stakeholders</w:t>
            </w:r>
            <w:r>
              <w:rPr>
                <w:rFonts w:ascii="Malgun Gothic" w:eastAsia="Malgun Gothic" w:hAnsi="Malgun Gothic"/>
                <w:szCs w:val="12"/>
              </w:rPr>
              <w:t xml:space="preserve"> </w:t>
            </w:r>
            <w:r w:rsidRPr="00422C67">
              <w:rPr>
                <w:rFonts w:ascii="Malgun Gothic" w:eastAsia="Malgun Gothic" w:hAnsi="Malgun Gothic"/>
                <w:szCs w:val="12"/>
              </w:rPr>
              <w:t>for requirement gathering, technical discussions, status reporting</w:t>
            </w:r>
            <w:r>
              <w:rPr>
                <w:rFonts w:ascii="Malgun Gothic" w:eastAsia="Malgun Gothic" w:hAnsi="Malgun Gothic"/>
                <w:szCs w:val="12"/>
              </w:rPr>
              <w:t>, etc.</w:t>
            </w:r>
          </w:p>
          <w:p w14:paraId="28B4A475" w14:textId="77777777" w:rsidR="00BA5ED5" w:rsidRPr="00C355E1" w:rsidRDefault="00BA5ED5" w:rsidP="00BA5ED5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Code reviews.</w:t>
            </w:r>
          </w:p>
          <w:p w14:paraId="15BD9498" w14:textId="6861C58F" w:rsidR="00BA5ED5" w:rsidRDefault="00BA5ED5" w:rsidP="00BA5ED5">
            <w:pPr>
              <w:pStyle w:val="JobTitleandDegree"/>
              <w:jc w:val="both"/>
              <w:rPr>
                <w:rFonts w:ascii="Malgun Gothic" w:eastAsia="Malgun Gothic" w:hAnsi="Malgun Gothic"/>
              </w:rPr>
            </w:pPr>
            <w:r w:rsidRPr="00186A7B">
              <w:rPr>
                <w:rFonts w:ascii="Malgun Gothic" w:eastAsia="Malgun Gothic" w:hAnsi="Malgun Gothic"/>
                <w:bCs/>
                <w:sz w:val="18"/>
              </w:rPr>
              <w:lastRenderedPageBreak/>
              <w:t>Environment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>:</w:t>
            </w:r>
            <w:r>
              <w:rPr>
                <w:rFonts w:ascii="Malgun Gothic" w:eastAsia="Malgun Gothic" w:hAnsi="Malgun Gothic"/>
                <w:b w:val="0"/>
                <w:sz w:val="18"/>
              </w:rPr>
              <w:t xml:space="preserve"> </w:t>
            </w:r>
            <w:r w:rsidRPr="004A4A94">
              <w:rPr>
                <w:rFonts w:ascii="Malgun Gothic" w:eastAsia="Malgun Gothic" w:hAnsi="Malgun Gothic"/>
                <w:b w:val="0"/>
                <w:sz w:val="18"/>
              </w:rPr>
              <w:t>SharePoint</w:t>
            </w:r>
            <w:r>
              <w:rPr>
                <w:rFonts w:ascii="Malgun Gothic" w:eastAsia="Malgun Gothic" w:hAnsi="Malgun Gothic"/>
                <w:b w:val="0"/>
                <w:sz w:val="18"/>
              </w:rPr>
              <w:t xml:space="preserve"> 201</w:t>
            </w:r>
            <w:r w:rsidR="004017EF">
              <w:rPr>
                <w:rFonts w:ascii="Malgun Gothic" w:eastAsia="Malgun Gothic" w:hAnsi="Malgun Gothic"/>
                <w:b w:val="0"/>
                <w:sz w:val="18"/>
              </w:rPr>
              <w:t>0</w:t>
            </w:r>
            <w:r>
              <w:rPr>
                <w:rFonts w:ascii="Malgun Gothic" w:eastAsia="Malgun Gothic" w:hAnsi="Malgun Gothic"/>
                <w:b w:val="0"/>
                <w:sz w:val="18"/>
              </w:rPr>
              <w:t>,</w:t>
            </w:r>
            <w:r w:rsidR="004017EF">
              <w:rPr>
                <w:rFonts w:ascii="Malgun Gothic" w:eastAsia="Malgun Gothic" w:hAnsi="Malgun Gothic"/>
                <w:b w:val="0"/>
                <w:sz w:val="18"/>
              </w:rPr>
              <w:t xml:space="preserve"> </w:t>
            </w:r>
            <w:r>
              <w:rPr>
                <w:rFonts w:ascii="Malgun Gothic" w:eastAsia="Malgun Gothic" w:hAnsi="Malgun Gothic"/>
                <w:b w:val="0"/>
                <w:sz w:val="18"/>
              </w:rPr>
              <w:t xml:space="preserve">ASP.NET, 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 xml:space="preserve">.NET </w:t>
            </w:r>
            <w:r>
              <w:rPr>
                <w:rFonts w:ascii="Malgun Gothic" w:eastAsia="Malgun Gothic" w:hAnsi="Malgun Gothic"/>
                <w:b w:val="0"/>
                <w:sz w:val="18"/>
              </w:rPr>
              <w:t xml:space="preserve">Framework </w:t>
            </w:r>
            <w:r w:rsidR="004017EF">
              <w:rPr>
                <w:rFonts w:ascii="Malgun Gothic" w:eastAsia="Malgun Gothic" w:hAnsi="Malgun Gothic"/>
                <w:b w:val="0"/>
                <w:sz w:val="18"/>
              </w:rPr>
              <w:t>3</w:t>
            </w:r>
            <w:r>
              <w:rPr>
                <w:rFonts w:ascii="Malgun Gothic" w:eastAsia="Malgun Gothic" w:hAnsi="Malgun Gothic"/>
                <w:b w:val="0"/>
                <w:sz w:val="18"/>
              </w:rPr>
              <w:t>.5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>, SQL Server</w:t>
            </w:r>
            <w:r>
              <w:rPr>
                <w:rFonts w:ascii="Malgun Gothic" w:eastAsia="Malgun Gothic" w:hAnsi="Malgun Gothic"/>
                <w:b w:val="0"/>
                <w:sz w:val="18"/>
              </w:rPr>
              <w:t>,</w:t>
            </w:r>
            <w:r w:rsidR="004017EF">
              <w:rPr>
                <w:rFonts w:ascii="Malgun Gothic" w:eastAsia="Malgun Gothic" w:hAnsi="Malgun Gothic"/>
                <w:b w:val="0"/>
                <w:sz w:val="18"/>
              </w:rPr>
              <w:t xml:space="preserve"> Oracle, jQuery,</w:t>
            </w:r>
            <w:r>
              <w:rPr>
                <w:rFonts w:ascii="Malgun Gothic" w:eastAsia="Malgun Gothic" w:hAnsi="Malgun Gothic"/>
                <w:b w:val="0"/>
                <w:sz w:val="18"/>
              </w:rPr>
              <w:t xml:space="preserve"> </w:t>
            </w:r>
            <w:r w:rsidR="004017EF">
              <w:rPr>
                <w:rFonts w:ascii="Malgun Gothic" w:eastAsia="Malgun Gothic" w:hAnsi="Malgun Gothic"/>
                <w:b w:val="0"/>
                <w:sz w:val="18"/>
              </w:rPr>
              <w:t>Nintex Workflows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>.</w:t>
            </w:r>
          </w:p>
          <w:p w14:paraId="66CDFCF4" w14:textId="77777777" w:rsidR="005D4FEA" w:rsidRPr="00A82ED4" w:rsidRDefault="005D4FEA" w:rsidP="001A4D88">
            <w:pPr>
              <w:jc w:val="both"/>
              <w:rPr>
                <w:rFonts w:ascii="Malgun Gothic" w:eastAsia="Malgun Gothic" w:hAnsi="Malgun Gothic"/>
              </w:rPr>
            </w:pPr>
          </w:p>
          <w:p w14:paraId="22E003FA" w14:textId="61361A28" w:rsidR="0051120C" w:rsidRDefault="0064456F" w:rsidP="001A4D88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</w:rPr>
            </w:pPr>
            <w:r w:rsidRPr="00A82ED4">
              <w:rPr>
                <w:rFonts w:ascii="Malgun Gothic" w:eastAsia="Malgun Gothic" w:hAnsi="Malgun Gothic"/>
              </w:rPr>
              <w:t>Module Lead</w:t>
            </w:r>
            <w:r w:rsidR="0051120C" w:rsidRPr="00A82ED4">
              <w:rPr>
                <w:rFonts w:ascii="Malgun Gothic" w:eastAsia="Malgun Gothic" w:hAnsi="Malgun Gothic"/>
              </w:rPr>
              <w:t xml:space="preserve"> 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>/</w:t>
            </w:r>
            <w:r w:rsidR="0051120C" w:rsidRPr="00A82ED4">
              <w:rPr>
                <w:rFonts w:ascii="Malgun Gothic" w:eastAsia="Malgun Gothic" w:hAnsi="Malgun Gothic"/>
              </w:rPr>
              <w:t xml:space="preserve"> </w:t>
            </w:r>
            <w:r w:rsidRPr="00A82ED4">
              <w:rPr>
                <w:rFonts w:ascii="Malgun Gothic" w:eastAsia="Malgun Gothic" w:hAnsi="Malgun Gothic"/>
                <w:b w:val="0"/>
              </w:rPr>
              <w:t>May</w:t>
            </w:r>
            <w:r w:rsidRPr="00A82ED4">
              <w:rPr>
                <w:rFonts w:ascii="Malgun Gothic" w:eastAsia="Malgun Gothic" w:hAnsi="Malgun Gothic"/>
              </w:rPr>
              <w:t xml:space="preserve"> 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>20</w:t>
            </w:r>
            <w:r w:rsidRPr="00A82ED4">
              <w:rPr>
                <w:rFonts w:ascii="Malgun Gothic" w:eastAsia="Malgun Gothic" w:hAnsi="Malgun Gothic"/>
                <w:b w:val="0"/>
              </w:rPr>
              <w:t>07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 xml:space="preserve"> to </w:t>
            </w:r>
            <w:r w:rsidRPr="00A82ED4">
              <w:rPr>
                <w:rFonts w:ascii="Malgun Gothic" w:eastAsia="Malgun Gothic" w:hAnsi="Malgun Gothic"/>
                <w:b w:val="0"/>
              </w:rPr>
              <w:t>December 2009</w:t>
            </w:r>
          </w:p>
          <w:p w14:paraId="100E3B00" w14:textId="2B3A6B44" w:rsidR="001674A8" w:rsidRDefault="001674A8" w:rsidP="001674A8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</w:pPr>
            <w:r>
              <w:rPr>
                <w:rFonts w:ascii="Malgun Gothic" w:eastAsia="Malgun Gothic" w:hAnsi="Malgun Gothic"/>
                <w:sz w:val="20"/>
                <w:szCs w:val="14"/>
              </w:rPr>
              <w:t>Client</w:t>
            </w:r>
            <w:r w:rsidRPr="00C65D0C"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 xml:space="preserve">: </w:t>
            </w:r>
            <w:r w:rsidR="0010162D"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>Wells Fargo Bank, United States</w:t>
            </w:r>
          </w:p>
          <w:p w14:paraId="0CFA1837" w14:textId="77777777" w:rsidR="001674A8" w:rsidRDefault="001674A8" w:rsidP="001674A8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</w:pPr>
            <w:r w:rsidRPr="00C65D0C">
              <w:rPr>
                <w:rFonts w:ascii="Malgun Gothic" w:eastAsia="Malgun Gothic" w:hAnsi="Malgun Gothic"/>
                <w:sz w:val="18"/>
                <w:szCs w:val="12"/>
              </w:rPr>
              <w:t>Job Responsibilities</w:t>
            </w:r>
            <w:r w:rsidRPr="00C65D0C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>:</w:t>
            </w:r>
          </w:p>
          <w:p w14:paraId="717FA5B5" w14:textId="47CB5E21" w:rsidR="001674A8" w:rsidRDefault="00AE77EF" w:rsidP="001674A8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6D56A2">
              <w:rPr>
                <w:rFonts w:ascii="Malgun Gothic" w:eastAsia="Malgun Gothic" w:hAnsi="Malgun Gothic"/>
                <w:szCs w:val="12"/>
              </w:rPr>
              <w:t>Manag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Pr="006D56A2">
              <w:rPr>
                <w:rFonts w:ascii="Malgun Gothic" w:eastAsia="Malgun Gothic" w:hAnsi="Malgun Gothic"/>
                <w:szCs w:val="12"/>
              </w:rPr>
              <w:t xml:space="preserve"> end-to-end software development lifecycle, including requirement gathering, analysis, design, implementation, testing, and deployment support.</w:t>
            </w:r>
          </w:p>
          <w:p w14:paraId="4C9648BF" w14:textId="204512EE" w:rsidR="001674A8" w:rsidRDefault="001674A8" w:rsidP="001674A8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015FD3">
              <w:rPr>
                <w:rFonts w:ascii="Malgun Gothic" w:eastAsia="Malgun Gothic" w:hAnsi="Malgun Gothic"/>
                <w:szCs w:val="12"/>
              </w:rPr>
              <w:t>Design</w:t>
            </w:r>
            <w:r w:rsidR="00093E87">
              <w:rPr>
                <w:rFonts w:ascii="Malgun Gothic" w:eastAsia="Malgun Gothic" w:hAnsi="Malgun Gothic"/>
                <w:szCs w:val="12"/>
              </w:rPr>
              <w:t>ed</w:t>
            </w:r>
            <w:r w:rsidRPr="00015FD3">
              <w:rPr>
                <w:rFonts w:ascii="Malgun Gothic" w:eastAsia="Malgun Gothic" w:hAnsi="Malgun Gothic"/>
                <w:szCs w:val="12"/>
              </w:rPr>
              <w:t xml:space="preserve"> and implement</w:t>
            </w:r>
            <w:r w:rsidR="00093E87">
              <w:rPr>
                <w:rFonts w:ascii="Malgun Gothic" w:eastAsia="Malgun Gothic" w:hAnsi="Malgun Gothic"/>
                <w:szCs w:val="12"/>
              </w:rPr>
              <w:t>ed</w:t>
            </w:r>
            <w:r w:rsidRPr="00015FD3">
              <w:rPr>
                <w:rFonts w:ascii="Malgun Gothic" w:eastAsia="Malgun Gothic" w:hAnsi="Malgun Gothic"/>
                <w:szCs w:val="12"/>
              </w:rPr>
              <w:t xml:space="preserve"> enterprise SharePoint applications for use cases including approval workflows,</w:t>
            </w:r>
            <w:r>
              <w:rPr>
                <w:rFonts w:ascii="Malgun Gothic" w:eastAsia="Malgun Gothic" w:hAnsi="Malgun Gothic"/>
                <w:szCs w:val="12"/>
              </w:rPr>
              <w:t xml:space="preserve"> custom workflows, </w:t>
            </w:r>
            <w:r w:rsidRPr="00015FD3">
              <w:rPr>
                <w:rFonts w:ascii="Malgun Gothic" w:eastAsia="Malgun Gothic" w:hAnsi="Malgun Gothic"/>
                <w:szCs w:val="12"/>
              </w:rPr>
              <w:t>document management, reporting, and dashboards.</w:t>
            </w:r>
          </w:p>
          <w:p w14:paraId="3C71A9C5" w14:textId="4C9ECC3A" w:rsidR="001674A8" w:rsidRDefault="001674A8" w:rsidP="001674A8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D</w:t>
            </w:r>
            <w:r w:rsidRPr="00D57207">
              <w:rPr>
                <w:rFonts w:ascii="Malgun Gothic" w:eastAsia="Malgun Gothic" w:hAnsi="Malgun Gothic"/>
                <w:szCs w:val="12"/>
              </w:rPr>
              <w:t>esign</w:t>
            </w:r>
            <w:r w:rsidR="00093E87">
              <w:rPr>
                <w:rFonts w:ascii="Malgun Gothic" w:eastAsia="Malgun Gothic" w:hAnsi="Malgun Gothic"/>
                <w:szCs w:val="12"/>
              </w:rPr>
              <w:t>ed</w:t>
            </w:r>
            <w:r w:rsidRPr="00D57207">
              <w:rPr>
                <w:rFonts w:ascii="Malgun Gothic" w:eastAsia="Malgun Gothic" w:hAnsi="Malgun Gothic"/>
                <w:szCs w:val="12"/>
              </w:rPr>
              <w:t xml:space="preserve"> and </w:t>
            </w:r>
            <w:r>
              <w:rPr>
                <w:rFonts w:ascii="Malgun Gothic" w:eastAsia="Malgun Gothic" w:hAnsi="Malgun Gothic"/>
                <w:szCs w:val="12"/>
              </w:rPr>
              <w:t>implement</w:t>
            </w:r>
            <w:r w:rsidR="00093E87">
              <w:rPr>
                <w:rFonts w:ascii="Malgun Gothic" w:eastAsia="Malgun Gothic" w:hAnsi="Malgun Gothic"/>
                <w:szCs w:val="12"/>
              </w:rPr>
              <w:t>ed</w:t>
            </w:r>
            <w:r w:rsidRPr="00D57207">
              <w:rPr>
                <w:rFonts w:ascii="Malgun Gothic" w:eastAsia="Malgun Gothic" w:hAnsi="Malgun Gothic"/>
                <w:szCs w:val="12"/>
              </w:rPr>
              <w:t xml:space="preserve"> </w:t>
            </w:r>
            <w:r w:rsidRPr="00133E9D">
              <w:rPr>
                <w:rFonts w:ascii="Malgun Gothic" w:eastAsia="Malgun Gothic" w:hAnsi="Malgun Gothic"/>
                <w:szCs w:val="12"/>
              </w:rPr>
              <w:t>extensive SharePoint customizations leveraging Web Parts, Content Types, Event Receivers, Timer Jobs, and Master Pages to deliver tailored enterprise solutions.</w:t>
            </w:r>
          </w:p>
          <w:p w14:paraId="43E3C940" w14:textId="3FC013AF" w:rsidR="00E97AC4" w:rsidRDefault="00E97AC4" w:rsidP="001674A8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E97AC4">
              <w:rPr>
                <w:rFonts w:ascii="Malgun Gothic" w:eastAsia="Malgun Gothic" w:hAnsi="Malgun Gothic"/>
                <w:szCs w:val="12"/>
              </w:rPr>
              <w:t>Implement</w:t>
            </w:r>
            <w:r w:rsidR="00093E87">
              <w:rPr>
                <w:rFonts w:ascii="Malgun Gothic" w:eastAsia="Malgun Gothic" w:hAnsi="Malgun Gothic"/>
                <w:szCs w:val="12"/>
              </w:rPr>
              <w:t>ed</w:t>
            </w:r>
            <w:r w:rsidRPr="00E97AC4">
              <w:rPr>
                <w:rFonts w:ascii="Malgun Gothic" w:eastAsia="Malgun Gothic" w:hAnsi="Malgun Gothic"/>
                <w:szCs w:val="12"/>
              </w:rPr>
              <w:t xml:space="preserve"> interactive reports and dashboards using Dundas Web Charts for real-time data visualization.</w:t>
            </w:r>
          </w:p>
          <w:p w14:paraId="36B51CF3" w14:textId="0F494FC7" w:rsidR="001674A8" w:rsidRDefault="00093E87" w:rsidP="001674A8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 w:rsidRPr="00AD2FB8">
              <w:rPr>
                <w:rFonts w:ascii="Malgun Gothic" w:eastAsia="Malgun Gothic" w:hAnsi="Malgun Gothic"/>
                <w:szCs w:val="12"/>
              </w:rPr>
              <w:t>Provide</w:t>
            </w:r>
            <w:r>
              <w:rPr>
                <w:rFonts w:ascii="Malgun Gothic" w:eastAsia="Malgun Gothic" w:hAnsi="Malgun Gothic"/>
                <w:szCs w:val="12"/>
              </w:rPr>
              <w:t>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technical guidance to team members, resolv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critical implementation issues and ensur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Pr="00AD2FB8">
              <w:rPr>
                <w:rFonts w:ascii="Malgun Gothic" w:eastAsia="Malgun Gothic" w:hAnsi="Malgun Gothic"/>
                <w:szCs w:val="12"/>
              </w:rPr>
              <w:t xml:space="preserve"> adherence to best practices</w:t>
            </w:r>
            <w:r w:rsidR="001674A8" w:rsidRPr="00AD2FB8">
              <w:rPr>
                <w:rFonts w:ascii="Malgun Gothic" w:eastAsia="Malgun Gothic" w:hAnsi="Malgun Gothic"/>
                <w:szCs w:val="12"/>
              </w:rPr>
              <w:t>.</w:t>
            </w:r>
          </w:p>
          <w:p w14:paraId="5D2468EC" w14:textId="6C560F29" w:rsidR="001674A8" w:rsidRDefault="001674A8" w:rsidP="001674A8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Communication</w:t>
            </w:r>
            <w:r w:rsidRPr="00422C67">
              <w:rPr>
                <w:rFonts w:ascii="Malgun Gothic" w:eastAsia="Malgun Gothic" w:hAnsi="Malgun Gothic"/>
                <w:szCs w:val="12"/>
              </w:rPr>
              <w:t xml:space="preserve"> with client stakeholders</w:t>
            </w:r>
            <w:r>
              <w:rPr>
                <w:rFonts w:ascii="Malgun Gothic" w:eastAsia="Malgun Gothic" w:hAnsi="Malgun Gothic"/>
                <w:szCs w:val="12"/>
              </w:rPr>
              <w:t xml:space="preserve"> </w:t>
            </w:r>
            <w:r w:rsidRPr="00422C67">
              <w:rPr>
                <w:rFonts w:ascii="Malgun Gothic" w:eastAsia="Malgun Gothic" w:hAnsi="Malgun Gothic"/>
                <w:szCs w:val="12"/>
              </w:rPr>
              <w:t>for requirement gathering, technical discussions, status reporting</w:t>
            </w:r>
            <w:r>
              <w:rPr>
                <w:rFonts w:ascii="Malgun Gothic" w:eastAsia="Malgun Gothic" w:hAnsi="Malgun Gothic"/>
                <w:szCs w:val="12"/>
              </w:rPr>
              <w:t>, etc.</w:t>
            </w:r>
          </w:p>
          <w:p w14:paraId="58DA0CFC" w14:textId="77777777" w:rsidR="001674A8" w:rsidRPr="00C355E1" w:rsidRDefault="001674A8" w:rsidP="001674A8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Code reviews.</w:t>
            </w:r>
          </w:p>
          <w:p w14:paraId="2EC32925" w14:textId="3432B063" w:rsidR="001674A8" w:rsidRDefault="001674A8" w:rsidP="001674A8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sz w:val="18"/>
              </w:rPr>
            </w:pPr>
            <w:r w:rsidRPr="00186A7B">
              <w:rPr>
                <w:rFonts w:ascii="Malgun Gothic" w:eastAsia="Malgun Gothic" w:hAnsi="Malgun Gothic"/>
                <w:bCs/>
                <w:sz w:val="18"/>
              </w:rPr>
              <w:t>Environment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>:</w:t>
            </w:r>
            <w:r>
              <w:rPr>
                <w:rFonts w:ascii="Malgun Gothic" w:eastAsia="Malgun Gothic" w:hAnsi="Malgun Gothic"/>
                <w:b w:val="0"/>
                <w:sz w:val="18"/>
              </w:rPr>
              <w:t xml:space="preserve"> MOSS 2007, WSS 3.0,</w:t>
            </w:r>
            <w:r w:rsidR="007571CB">
              <w:rPr>
                <w:rFonts w:ascii="Malgun Gothic" w:eastAsia="Malgun Gothic" w:hAnsi="Malgun Gothic"/>
                <w:b w:val="0"/>
                <w:sz w:val="18"/>
              </w:rPr>
              <w:t xml:space="preserve"> InfoPath,</w:t>
            </w:r>
            <w:r>
              <w:rPr>
                <w:rFonts w:ascii="Malgun Gothic" w:eastAsia="Malgun Gothic" w:hAnsi="Malgun Gothic"/>
                <w:b w:val="0"/>
                <w:sz w:val="18"/>
              </w:rPr>
              <w:t xml:space="preserve"> ASP.NET, 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 xml:space="preserve">.NET </w:t>
            </w:r>
            <w:r>
              <w:rPr>
                <w:rFonts w:ascii="Malgun Gothic" w:eastAsia="Malgun Gothic" w:hAnsi="Malgun Gothic"/>
                <w:b w:val="0"/>
                <w:sz w:val="18"/>
              </w:rPr>
              <w:t>Framework 3.5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>, SQL Server</w:t>
            </w:r>
            <w:r>
              <w:rPr>
                <w:rFonts w:ascii="Malgun Gothic" w:eastAsia="Malgun Gothic" w:hAnsi="Malgun Gothic"/>
                <w:b w:val="0"/>
                <w:sz w:val="18"/>
              </w:rPr>
              <w:t>,</w:t>
            </w:r>
            <w:r w:rsidR="004F2D31">
              <w:rPr>
                <w:rFonts w:ascii="Malgun Gothic" w:eastAsia="Malgun Gothic" w:hAnsi="Malgun Gothic"/>
                <w:b w:val="0"/>
                <w:sz w:val="18"/>
              </w:rPr>
              <w:t xml:space="preserve"> Dundas Charts,</w:t>
            </w:r>
            <w:r>
              <w:rPr>
                <w:rFonts w:ascii="Malgun Gothic" w:eastAsia="Malgun Gothic" w:hAnsi="Malgun Gothic"/>
                <w:b w:val="0"/>
                <w:sz w:val="18"/>
              </w:rPr>
              <w:t xml:space="preserve"> jQuery, JavaScript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>.</w:t>
            </w:r>
          </w:p>
          <w:p w14:paraId="70140D5D" w14:textId="77777777" w:rsidR="004C5F6B" w:rsidRPr="00A82ED4" w:rsidRDefault="004C5F6B" w:rsidP="001A4D88">
            <w:pPr>
              <w:jc w:val="both"/>
              <w:rPr>
                <w:rFonts w:ascii="Malgun Gothic" w:eastAsia="Malgun Gothic" w:hAnsi="Malgun Gothic"/>
              </w:rPr>
            </w:pPr>
          </w:p>
          <w:p w14:paraId="4C51A564" w14:textId="41B47510" w:rsidR="0051120C" w:rsidRDefault="0064456F" w:rsidP="001A4D88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</w:rPr>
            </w:pPr>
            <w:r w:rsidRPr="00A82ED4">
              <w:rPr>
                <w:rFonts w:ascii="Malgun Gothic" w:eastAsia="Malgun Gothic" w:hAnsi="Malgun Gothic"/>
              </w:rPr>
              <w:t>Sr. Full Stack Developer</w:t>
            </w:r>
            <w:r w:rsidR="0051120C" w:rsidRPr="00A82ED4">
              <w:rPr>
                <w:rFonts w:ascii="Malgun Gothic" w:eastAsia="Malgun Gothic" w:hAnsi="Malgun Gothic"/>
              </w:rPr>
              <w:t xml:space="preserve"> 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>/</w:t>
            </w:r>
            <w:r w:rsidR="0051120C" w:rsidRPr="00A82ED4">
              <w:rPr>
                <w:rFonts w:ascii="Malgun Gothic" w:eastAsia="Malgun Gothic" w:hAnsi="Malgun Gothic"/>
              </w:rPr>
              <w:t xml:space="preserve"> </w:t>
            </w:r>
            <w:r w:rsidRPr="00A82ED4">
              <w:rPr>
                <w:rFonts w:ascii="Malgun Gothic" w:eastAsia="Malgun Gothic" w:hAnsi="Malgun Gothic"/>
                <w:b w:val="0"/>
              </w:rPr>
              <w:t>February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 xml:space="preserve"> 20</w:t>
            </w:r>
            <w:r w:rsidRPr="00A82ED4">
              <w:rPr>
                <w:rFonts w:ascii="Malgun Gothic" w:eastAsia="Malgun Gothic" w:hAnsi="Malgun Gothic"/>
                <w:b w:val="0"/>
              </w:rPr>
              <w:t>06</w:t>
            </w:r>
            <w:r w:rsidR="0051120C" w:rsidRPr="00A82ED4">
              <w:rPr>
                <w:rFonts w:ascii="Malgun Gothic" w:eastAsia="Malgun Gothic" w:hAnsi="Malgun Gothic"/>
                <w:b w:val="0"/>
              </w:rPr>
              <w:t xml:space="preserve"> to </w:t>
            </w:r>
            <w:r w:rsidRPr="00A82ED4">
              <w:rPr>
                <w:rFonts w:ascii="Malgun Gothic" w:eastAsia="Malgun Gothic" w:hAnsi="Malgun Gothic"/>
                <w:b w:val="0"/>
              </w:rPr>
              <w:t>May 2007</w:t>
            </w:r>
          </w:p>
          <w:p w14:paraId="4EB72560" w14:textId="7F11828F" w:rsidR="005F7F28" w:rsidRDefault="005F7F28" w:rsidP="005F7F28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</w:pPr>
            <w:r>
              <w:rPr>
                <w:rFonts w:ascii="Malgun Gothic" w:eastAsia="Malgun Gothic" w:hAnsi="Malgun Gothic"/>
                <w:sz w:val="20"/>
                <w:szCs w:val="14"/>
              </w:rPr>
              <w:t>Client</w:t>
            </w:r>
            <w:r w:rsidRPr="00C65D0C"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 xml:space="preserve">: </w:t>
            </w:r>
            <w:proofErr w:type="spellStart"/>
            <w:r w:rsidR="00A42C64" w:rsidRPr="00A42C64"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>TrueAdvantage</w:t>
            </w:r>
            <w:proofErr w:type="spellEnd"/>
            <w:r w:rsidR="00A42C64">
              <w:rPr>
                <w:rFonts w:ascii="Malgun Gothic" w:eastAsia="Malgun Gothic" w:hAnsi="Malgun Gothic"/>
                <w:b w:val="0"/>
                <w:bCs/>
                <w:sz w:val="20"/>
                <w:szCs w:val="14"/>
              </w:rPr>
              <w:t>, United States</w:t>
            </w:r>
          </w:p>
          <w:p w14:paraId="1C5D2AD0" w14:textId="7E8535DC" w:rsidR="005F7F28" w:rsidRPr="00E35D47" w:rsidRDefault="005F7F28" w:rsidP="00E35D47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</w:pPr>
            <w:r w:rsidRPr="00C65D0C">
              <w:rPr>
                <w:rFonts w:ascii="Malgun Gothic" w:eastAsia="Malgun Gothic" w:hAnsi="Malgun Gothic"/>
                <w:sz w:val="18"/>
                <w:szCs w:val="12"/>
              </w:rPr>
              <w:t>Job Responsibilities</w:t>
            </w:r>
            <w:r w:rsidRPr="00C65D0C">
              <w:rPr>
                <w:rFonts w:ascii="Malgun Gothic" w:eastAsia="Malgun Gothic" w:hAnsi="Malgun Gothic"/>
                <w:b w:val="0"/>
                <w:bCs/>
                <w:sz w:val="18"/>
                <w:szCs w:val="12"/>
              </w:rPr>
              <w:t>:</w:t>
            </w:r>
          </w:p>
          <w:p w14:paraId="6697E203" w14:textId="4E6A902A" w:rsidR="005F7F28" w:rsidRDefault="00661201" w:rsidP="005F7F28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Design</w:t>
            </w:r>
            <w:r w:rsidR="0096480A">
              <w:rPr>
                <w:rFonts w:ascii="Malgun Gothic" w:eastAsia="Malgun Gothic" w:hAnsi="Malgun Gothic"/>
                <w:szCs w:val="12"/>
              </w:rPr>
              <w:t>ed</w:t>
            </w:r>
            <w:r>
              <w:rPr>
                <w:rFonts w:ascii="Malgun Gothic" w:eastAsia="Malgun Gothic" w:hAnsi="Malgun Gothic"/>
                <w:szCs w:val="12"/>
              </w:rPr>
              <w:t xml:space="preserve"> and implement</w:t>
            </w:r>
            <w:r w:rsidR="0096480A">
              <w:rPr>
                <w:rFonts w:ascii="Malgun Gothic" w:eastAsia="Malgun Gothic" w:hAnsi="Malgun Gothic"/>
                <w:szCs w:val="12"/>
              </w:rPr>
              <w:t>ed</w:t>
            </w:r>
            <w:r>
              <w:rPr>
                <w:rFonts w:ascii="Malgun Gothic" w:eastAsia="Malgun Gothic" w:hAnsi="Malgun Gothic"/>
                <w:szCs w:val="12"/>
              </w:rPr>
              <w:t xml:space="preserve"> </w:t>
            </w:r>
            <w:r w:rsidRPr="00661201">
              <w:rPr>
                <w:rFonts w:ascii="Malgun Gothic" w:eastAsia="Malgun Gothic" w:hAnsi="Malgun Gothic"/>
                <w:szCs w:val="12"/>
              </w:rPr>
              <w:t xml:space="preserve">Content </w:t>
            </w:r>
            <w:r>
              <w:rPr>
                <w:rFonts w:ascii="Malgun Gothic" w:eastAsia="Malgun Gothic" w:hAnsi="Malgun Gothic"/>
                <w:szCs w:val="12"/>
              </w:rPr>
              <w:t>M</w:t>
            </w:r>
            <w:r w:rsidRPr="00661201">
              <w:rPr>
                <w:rFonts w:ascii="Malgun Gothic" w:eastAsia="Malgun Gothic" w:hAnsi="Malgun Gothic"/>
                <w:szCs w:val="12"/>
              </w:rPr>
              <w:t xml:space="preserve">anagement </w:t>
            </w:r>
            <w:r>
              <w:rPr>
                <w:rFonts w:ascii="Malgun Gothic" w:eastAsia="Malgun Gothic" w:hAnsi="Malgun Gothic"/>
                <w:szCs w:val="12"/>
              </w:rPr>
              <w:t>S</w:t>
            </w:r>
            <w:r w:rsidRPr="00661201">
              <w:rPr>
                <w:rFonts w:ascii="Malgun Gothic" w:eastAsia="Malgun Gothic" w:hAnsi="Malgun Gothic"/>
                <w:szCs w:val="12"/>
              </w:rPr>
              <w:t>ystem to maintain employee, project, and QC entry details, enabling streamlined data management and tracking.</w:t>
            </w:r>
          </w:p>
          <w:p w14:paraId="6A8207C0" w14:textId="539C26DD" w:rsidR="00661201" w:rsidRDefault="00661201" w:rsidP="005F7F28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Creat</w:t>
            </w:r>
            <w:r w:rsidR="0096480A">
              <w:rPr>
                <w:rFonts w:ascii="Malgun Gothic" w:eastAsia="Malgun Gothic" w:hAnsi="Malgun Gothic"/>
                <w:szCs w:val="12"/>
              </w:rPr>
              <w:t>ed</w:t>
            </w:r>
            <w:r>
              <w:rPr>
                <w:rFonts w:ascii="Malgun Gothic" w:eastAsia="Malgun Gothic" w:hAnsi="Malgun Gothic"/>
                <w:szCs w:val="12"/>
              </w:rPr>
              <w:t xml:space="preserve"> Windows Services for generating CSV files and RFPs from those generated CSV files for reducing manual efforts and improving operational efficiency.</w:t>
            </w:r>
          </w:p>
          <w:p w14:paraId="370297A4" w14:textId="5C7CD8C0" w:rsidR="005F7F28" w:rsidRPr="0096480A" w:rsidRDefault="0096480A" w:rsidP="0096480A">
            <w:pPr>
              <w:pStyle w:val="ListParagraph"/>
              <w:numPr>
                <w:ilvl w:val="0"/>
                <w:numId w:val="7"/>
              </w:numPr>
              <w:ind w:left="306" w:hanging="284"/>
              <w:jc w:val="both"/>
              <w:rPr>
                <w:rFonts w:ascii="Malgun Gothic" w:eastAsia="Malgun Gothic" w:hAnsi="Malgun Gothic"/>
                <w:szCs w:val="12"/>
              </w:rPr>
            </w:pPr>
            <w:r>
              <w:rPr>
                <w:rFonts w:ascii="Malgun Gothic" w:eastAsia="Malgun Gothic" w:hAnsi="Malgun Gothic"/>
                <w:szCs w:val="12"/>
              </w:rPr>
              <w:t>R</w:t>
            </w:r>
            <w:r w:rsidR="005F7F28" w:rsidRPr="00AD2FB8">
              <w:rPr>
                <w:rFonts w:ascii="Malgun Gothic" w:eastAsia="Malgun Gothic" w:hAnsi="Malgun Gothic"/>
                <w:szCs w:val="12"/>
              </w:rPr>
              <w:t>esolv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="005F7F28" w:rsidRPr="00AD2FB8">
              <w:rPr>
                <w:rFonts w:ascii="Malgun Gothic" w:eastAsia="Malgun Gothic" w:hAnsi="Malgun Gothic"/>
                <w:szCs w:val="12"/>
              </w:rPr>
              <w:t xml:space="preserve"> issues and ensur</w:t>
            </w:r>
            <w:r>
              <w:rPr>
                <w:rFonts w:ascii="Malgun Gothic" w:eastAsia="Malgun Gothic" w:hAnsi="Malgun Gothic"/>
                <w:szCs w:val="12"/>
              </w:rPr>
              <w:t>ed</w:t>
            </w:r>
            <w:r w:rsidR="005F7F28" w:rsidRPr="00AD2FB8">
              <w:rPr>
                <w:rFonts w:ascii="Malgun Gothic" w:eastAsia="Malgun Gothic" w:hAnsi="Malgun Gothic"/>
                <w:szCs w:val="12"/>
              </w:rPr>
              <w:t xml:space="preserve"> adherence to best practices.</w:t>
            </w:r>
          </w:p>
          <w:p w14:paraId="7342C9DD" w14:textId="1C9ED00A" w:rsidR="0051120C" w:rsidRPr="00C962D6" w:rsidRDefault="005F7F28" w:rsidP="00C962D6">
            <w:pPr>
              <w:pStyle w:val="JobTitleandDegree"/>
              <w:jc w:val="both"/>
              <w:rPr>
                <w:rFonts w:ascii="Malgun Gothic" w:eastAsia="Malgun Gothic" w:hAnsi="Malgun Gothic"/>
                <w:b w:val="0"/>
                <w:sz w:val="18"/>
              </w:rPr>
            </w:pPr>
            <w:r w:rsidRPr="00186A7B">
              <w:rPr>
                <w:rFonts w:ascii="Malgun Gothic" w:eastAsia="Malgun Gothic" w:hAnsi="Malgun Gothic"/>
                <w:bCs/>
                <w:sz w:val="18"/>
              </w:rPr>
              <w:t>Environment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>:</w:t>
            </w:r>
            <w:r>
              <w:rPr>
                <w:rFonts w:ascii="Malgun Gothic" w:eastAsia="Malgun Gothic" w:hAnsi="Malgun Gothic"/>
                <w:b w:val="0"/>
                <w:sz w:val="18"/>
              </w:rPr>
              <w:t xml:space="preserve"> ASP.NET, 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 xml:space="preserve">.NET </w:t>
            </w:r>
            <w:r>
              <w:rPr>
                <w:rFonts w:ascii="Malgun Gothic" w:eastAsia="Malgun Gothic" w:hAnsi="Malgun Gothic"/>
                <w:b w:val="0"/>
                <w:sz w:val="18"/>
              </w:rPr>
              <w:t xml:space="preserve">Framework </w:t>
            </w:r>
            <w:r w:rsidR="00750242">
              <w:rPr>
                <w:rFonts w:ascii="Malgun Gothic" w:eastAsia="Malgun Gothic" w:hAnsi="Malgun Gothic"/>
                <w:b w:val="0"/>
                <w:sz w:val="18"/>
              </w:rPr>
              <w:t>2.0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>, SQL Server</w:t>
            </w:r>
            <w:r>
              <w:rPr>
                <w:rFonts w:ascii="Malgun Gothic" w:eastAsia="Malgun Gothic" w:hAnsi="Malgun Gothic"/>
                <w:b w:val="0"/>
                <w:sz w:val="18"/>
              </w:rPr>
              <w:t>, jQuery, JavaScript</w:t>
            </w:r>
            <w:r w:rsidRPr="00186A7B">
              <w:rPr>
                <w:rFonts w:ascii="Malgun Gothic" w:eastAsia="Malgun Gothic" w:hAnsi="Malgun Gothic"/>
                <w:b w:val="0"/>
                <w:sz w:val="18"/>
              </w:rPr>
              <w:t>.</w:t>
            </w:r>
          </w:p>
        </w:tc>
      </w:tr>
      <w:tr w:rsidR="00A90B54" w:rsidRPr="00A82ED4" w14:paraId="48AF1FBE" w14:textId="77777777" w:rsidTr="0083013C">
        <w:tc>
          <w:tcPr>
            <w:tcW w:w="477" w:type="pct"/>
            <w:shd w:val="clear" w:color="auto" w:fill="000000"/>
          </w:tcPr>
          <w:p w14:paraId="144990DA" w14:textId="77777777" w:rsidR="00A90B54" w:rsidRPr="00A82ED4" w:rsidRDefault="00A90B54" w:rsidP="00D3612A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1557" w:type="pct"/>
            <w:shd w:val="clear" w:color="auto" w:fill="000000"/>
          </w:tcPr>
          <w:p w14:paraId="6546BE7B" w14:textId="77777777" w:rsidR="00A90B54" w:rsidRPr="00A82ED4" w:rsidRDefault="00A90B54" w:rsidP="00D3612A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423" w:type="pct"/>
            <w:shd w:val="clear" w:color="auto" w:fill="000000"/>
          </w:tcPr>
          <w:p w14:paraId="660652DE" w14:textId="77777777" w:rsidR="00A90B54" w:rsidRPr="00A82ED4" w:rsidRDefault="00A90B54" w:rsidP="00D3612A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2543" w:type="pct"/>
            <w:gridSpan w:val="2"/>
            <w:shd w:val="clear" w:color="auto" w:fill="000000"/>
          </w:tcPr>
          <w:p w14:paraId="1BA5F4DA" w14:textId="77777777" w:rsidR="00A90B54" w:rsidRPr="00A82ED4" w:rsidRDefault="00A90B54" w:rsidP="00D3612A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</w:tr>
      <w:tr w:rsidR="0083013C" w:rsidRPr="00A82ED4" w14:paraId="0D41F713" w14:textId="77777777" w:rsidTr="00B35EE9">
        <w:trPr>
          <w:trHeight w:val="4647"/>
        </w:trPr>
        <w:tc>
          <w:tcPr>
            <w:tcW w:w="5000" w:type="pct"/>
            <w:gridSpan w:val="5"/>
          </w:tcPr>
          <w:p w14:paraId="01619FFB" w14:textId="77777777" w:rsidR="0083013C" w:rsidRPr="00A82ED4" w:rsidRDefault="00A77712" w:rsidP="003D5026">
            <w:pPr>
              <w:pStyle w:val="Heading1"/>
              <w:rPr>
                <w:rFonts w:ascii="Malgun Gothic" w:eastAsia="Malgun Gothic" w:hAnsi="Malgun Gothic"/>
              </w:rPr>
            </w:pPr>
            <w:r w:rsidRPr="00A82ED4">
              <w:rPr>
                <w:rFonts w:ascii="Malgun Gothic" w:eastAsia="Malgun Gothic" w:hAnsi="Malgun Gothic"/>
              </w:rPr>
              <w:lastRenderedPageBreak/>
              <w:t xml:space="preserve">Awards and </w:t>
            </w:r>
            <w:r w:rsidR="0083013C" w:rsidRPr="00A82ED4">
              <w:rPr>
                <w:rFonts w:ascii="Malgun Gothic" w:eastAsia="Malgun Gothic" w:hAnsi="Malgun Gothic"/>
              </w:rPr>
              <w:t>Achievements</w:t>
            </w:r>
          </w:p>
          <w:tbl>
            <w:tblPr>
              <w:tblStyle w:val="TableGrid"/>
              <w:tblW w:w="109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419"/>
              <w:gridCol w:w="5533"/>
            </w:tblGrid>
            <w:tr w:rsidR="006A17EE" w:rsidRPr="00A82ED4" w14:paraId="151F3520" w14:textId="77777777" w:rsidTr="001E5560">
              <w:trPr>
                <w:trHeight w:val="1191"/>
              </w:trPr>
              <w:tc>
                <w:tcPr>
                  <w:tcW w:w="5419" w:type="dxa"/>
                  <w:tcBorders>
                    <w:bottom w:val="single" w:sz="4" w:space="0" w:color="auto"/>
                  </w:tcBorders>
                  <w:tcMar>
                    <w:top w:w="0" w:type="dxa"/>
                  </w:tcMar>
                </w:tcPr>
                <w:p w14:paraId="19431F80" w14:textId="77777777" w:rsidR="003A43EC" w:rsidRPr="00A82ED4" w:rsidRDefault="003A43EC" w:rsidP="00C50DEE">
                  <w:pPr>
                    <w:pStyle w:val="JobTitleandDegree"/>
                    <w:ind w:left="-74"/>
                    <w:jc w:val="both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 xml:space="preserve">ACE CHAMPIONS </w:t>
                  </w:r>
                  <w:r w:rsidRPr="00A82ED4">
                    <w:rPr>
                      <w:rFonts w:ascii="Malgun Gothic" w:eastAsia="Malgun Gothic" w:hAnsi="Malgun Gothic"/>
                      <w:b w:val="0"/>
                    </w:rPr>
                    <w:t>/</w:t>
                  </w:r>
                  <w:r w:rsidRPr="00A82ED4">
                    <w:rPr>
                      <w:rFonts w:ascii="Malgun Gothic" w:eastAsia="Malgun Gothic" w:hAnsi="Malgun Gothic"/>
                    </w:rPr>
                    <w:t xml:space="preserve"> </w:t>
                  </w:r>
                  <w:r w:rsidRPr="00A82ED4">
                    <w:rPr>
                      <w:rStyle w:val="CompanyName"/>
                      <w:rFonts w:ascii="Malgun Gothic" w:eastAsia="Malgun Gothic" w:hAnsi="Malgun Gothic"/>
                    </w:rPr>
                    <w:t xml:space="preserve">Accenture </w:t>
                  </w:r>
                  <w:r w:rsidRPr="00A82ED4">
                    <w:rPr>
                      <w:rStyle w:val="CompanyName"/>
                      <w:rFonts w:ascii="Malgun Gothic" w:eastAsia="Malgun Gothic" w:hAnsi="Malgun Gothic"/>
                      <w:i w:val="0"/>
                    </w:rPr>
                    <w:t xml:space="preserve">/ </w:t>
                  </w:r>
                  <w:r w:rsidRPr="00A82ED4">
                    <w:rPr>
                      <w:rFonts w:ascii="Malgun Gothic" w:eastAsia="Malgun Gothic" w:hAnsi="Malgun Gothic"/>
                      <w:b w:val="0"/>
                    </w:rPr>
                    <w:t>November 2016</w:t>
                  </w:r>
                </w:p>
                <w:p w14:paraId="3F1C37A2" w14:textId="77777777" w:rsidR="006A17EE" w:rsidRPr="00A82ED4" w:rsidRDefault="003A43EC" w:rsidP="00C50DEE">
                  <w:pPr>
                    <w:ind w:left="-74"/>
                    <w:jc w:val="both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>Awarded for team’s performance in successful migration of critical application to modern platform.</w:t>
                  </w:r>
                </w:p>
              </w:tc>
              <w:tc>
                <w:tcPr>
                  <w:tcW w:w="5533" w:type="dxa"/>
                  <w:tcBorders>
                    <w:bottom w:val="single" w:sz="4" w:space="0" w:color="auto"/>
                  </w:tcBorders>
                </w:tcPr>
                <w:p w14:paraId="388F27CB" w14:textId="77777777" w:rsidR="003A43EC" w:rsidRPr="00A82ED4" w:rsidRDefault="003A43EC" w:rsidP="00F815C9">
                  <w:pPr>
                    <w:pStyle w:val="JobTitleandDegree"/>
                    <w:jc w:val="both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 xml:space="preserve">Excellence </w:t>
                  </w:r>
                  <w:proofErr w:type="spellStart"/>
                  <w:r w:rsidRPr="00A82ED4">
                    <w:rPr>
                      <w:rFonts w:ascii="Malgun Gothic" w:eastAsia="Malgun Gothic" w:hAnsi="Malgun Gothic"/>
                    </w:rPr>
                    <w:t>Numero</w:t>
                  </w:r>
                  <w:proofErr w:type="spellEnd"/>
                  <w:r w:rsidRPr="00A82ED4">
                    <w:rPr>
                      <w:rFonts w:ascii="Malgun Gothic" w:eastAsia="Malgun Gothic" w:hAnsi="Malgun Gothic"/>
                    </w:rPr>
                    <w:t xml:space="preserve"> Uno </w:t>
                  </w:r>
                  <w:r w:rsidRPr="00A82ED4">
                    <w:rPr>
                      <w:rFonts w:ascii="Malgun Gothic" w:eastAsia="Malgun Gothic" w:hAnsi="Malgun Gothic"/>
                      <w:b w:val="0"/>
                    </w:rPr>
                    <w:t>/</w:t>
                  </w:r>
                  <w:r w:rsidRPr="00A82ED4">
                    <w:rPr>
                      <w:rFonts w:ascii="Malgun Gothic" w:eastAsia="Malgun Gothic" w:hAnsi="Malgun Gothic"/>
                    </w:rPr>
                    <w:t xml:space="preserve"> </w:t>
                  </w:r>
                  <w:r w:rsidRPr="00A82ED4">
                    <w:rPr>
                      <w:rStyle w:val="CompanyName"/>
                      <w:rFonts w:ascii="Malgun Gothic" w:eastAsia="Malgun Gothic" w:hAnsi="Malgun Gothic"/>
                    </w:rPr>
                    <w:t xml:space="preserve">Accenture </w:t>
                  </w:r>
                  <w:r w:rsidRPr="00A82ED4">
                    <w:rPr>
                      <w:rStyle w:val="CompanyName"/>
                      <w:rFonts w:ascii="Malgun Gothic" w:eastAsia="Malgun Gothic" w:hAnsi="Malgun Gothic"/>
                      <w:i w:val="0"/>
                    </w:rPr>
                    <w:t xml:space="preserve">/ </w:t>
                  </w:r>
                  <w:r w:rsidRPr="00A82ED4">
                    <w:rPr>
                      <w:rFonts w:ascii="Malgun Gothic" w:eastAsia="Malgun Gothic" w:hAnsi="Malgun Gothic"/>
                      <w:b w:val="0"/>
                    </w:rPr>
                    <w:t>May 2015</w:t>
                  </w:r>
                </w:p>
                <w:p w14:paraId="66F6621F" w14:textId="77777777" w:rsidR="006A17EE" w:rsidRPr="00A82ED4" w:rsidRDefault="003A43EC" w:rsidP="00F815C9">
                  <w:pPr>
                    <w:jc w:val="both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>Awarded for individual contribution to Delivery Excellence, demonstrating accountability and ownership in quality, delivery timelines, and service level metrics.</w:t>
                  </w:r>
                </w:p>
              </w:tc>
            </w:tr>
            <w:tr w:rsidR="003A43EC" w:rsidRPr="00A82ED4" w14:paraId="30A70916" w14:textId="77777777" w:rsidTr="001E5560">
              <w:trPr>
                <w:trHeight w:val="907"/>
              </w:trPr>
              <w:tc>
                <w:tcPr>
                  <w:tcW w:w="5419" w:type="dxa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top w:w="85" w:type="dxa"/>
                  </w:tcMar>
                </w:tcPr>
                <w:p w14:paraId="6945DBBF" w14:textId="77777777" w:rsidR="003A43EC" w:rsidRPr="00A82ED4" w:rsidRDefault="003A43EC" w:rsidP="00C50DEE">
                  <w:pPr>
                    <w:pStyle w:val="JobTitleandDegree"/>
                    <w:ind w:left="-74"/>
                    <w:jc w:val="both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 xml:space="preserve">Orange Award </w:t>
                  </w:r>
                  <w:r w:rsidRPr="00A82ED4">
                    <w:rPr>
                      <w:rFonts w:ascii="Malgun Gothic" w:eastAsia="Malgun Gothic" w:hAnsi="Malgun Gothic"/>
                      <w:b w:val="0"/>
                    </w:rPr>
                    <w:t>/</w:t>
                  </w:r>
                  <w:r w:rsidRPr="00A82ED4">
                    <w:rPr>
                      <w:rFonts w:ascii="Malgun Gothic" w:eastAsia="Malgun Gothic" w:hAnsi="Malgun Gothic"/>
                    </w:rPr>
                    <w:t xml:space="preserve"> </w:t>
                  </w:r>
                  <w:r w:rsidRPr="00A82ED4">
                    <w:rPr>
                      <w:rStyle w:val="CompanyName"/>
                      <w:rFonts w:ascii="Malgun Gothic" w:eastAsia="Malgun Gothic" w:hAnsi="Malgun Gothic"/>
                    </w:rPr>
                    <w:t xml:space="preserve">Accenture </w:t>
                  </w:r>
                  <w:r w:rsidRPr="00A82ED4">
                    <w:rPr>
                      <w:rStyle w:val="CompanyName"/>
                      <w:rFonts w:ascii="Malgun Gothic" w:eastAsia="Malgun Gothic" w:hAnsi="Malgun Gothic"/>
                      <w:i w:val="0"/>
                    </w:rPr>
                    <w:t xml:space="preserve">/ </w:t>
                  </w:r>
                  <w:r w:rsidR="00904E58" w:rsidRPr="00A82ED4">
                    <w:rPr>
                      <w:rFonts w:ascii="Malgun Gothic" w:eastAsia="Malgun Gothic" w:hAnsi="Malgun Gothic"/>
                      <w:b w:val="0"/>
                    </w:rPr>
                    <w:t>December</w:t>
                  </w:r>
                  <w:r w:rsidRPr="00A82ED4">
                    <w:rPr>
                      <w:rFonts w:ascii="Malgun Gothic" w:eastAsia="Malgun Gothic" w:hAnsi="Malgun Gothic"/>
                      <w:b w:val="0"/>
                    </w:rPr>
                    <w:t xml:space="preserve"> 201</w:t>
                  </w:r>
                  <w:r w:rsidR="00904E58" w:rsidRPr="00A82ED4">
                    <w:rPr>
                      <w:rFonts w:ascii="Malgun Gothic" w:eastAsia="Malgun Gothic" w:hAnsi="Malgun Gothic"/>
                      <w:b w:val="0"/>
                    </w:rPr>
                    <w:t>4</w:t>
                  </w:r>
                </w:p>
                <w:p w14:paraId="380C2766" w14:textId="77777777" w:rsidR="003A43EC" w:rsidRPr="00A82ED4" w:rsidRDefault="003A43EC" w:rsidP="00C50DEE">
                  <w:pPr>
                    <w:ind w:left="-74"/>
                    <w:jc w:val="both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 xml:space="preserve">Awarded </w:t>
                  </w:r>
                  <w:r w:rsidR="00904E58" w:rsidRPr="00A82ED4">
                    <w:rPr>
                      <w:rFonts w:ascii="Malgun Gothic" w:eastAsia="Malgun Gothic" w:hAnsi="Malgun Gothic"/>
                    </w:rPr>
                    <w:t>to</w:t>
                  </w:r>
                  <w:r w:rsidRPr="00A82ED4">
                    <w:rPr>
                      <w:rFonts w:ascii="Malgun Gothic" w:eastAsia="Malgun Gothic" w:hAnsi="Malgun Gothic"/>
                    </w:rPr>
                    <w:t xml:space="preserve"> team</w:t>
                  </w:r>
                  <w:r w:rsidR="00904E58" w:rsidRPr="00A82ED4">
                    <w:rPr>
                      <w:rFonts w:ascii="Malgun Gothic" w:eastAsia="Malgun Gothic" w:hAnsi="Malgun Gothic"/>
                    </w:rPr>
                    <w:t xml:space="preserve"> for significant </w:t>
                  </w:r>
                  <w:r w:rsidRPr="00A82ED4">
                    <w:rPr>
                      <w:rFonts w:ascii="Malgun Gothic" w:eastAsia="Malgun Gothic" w:hAnsi="Malgun Gothic"/>
                    </w:rPr>
                    <w:t xml:space="preserve">performance </w:t>
                  </w:r>
                  <w:r w:rsidR="00904E58" w:rsidRPr="00A82ED4">
                    <w:rPr>
                      <w:rFonts w:ascii="Malgun Gothic" w:eastAsia="Malgun Gothic" w:hAnsi="Malgun Gothic"/>
                    </w:rPr>
                    <w:t>improvements in critical SharePoint project</w:t>
                  </w:r>
                  <w:r w:rsidRPr="00A82ED4">
                    <w:rPr>
                      <w:rFonts w:ascii="Malgun Gothic" w:eastAsia="Malgun Gothic" w:hAnsi="Malgun Gothic"/>
                    </w:rPr>
                    <w:t>.</w:t>
                  </w:r>
                </w:p>
              </w:tc>
              <w:tc>
                <w:tcPr>
                  <w:tcW w:w="5533" w:type="dxa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top w:w="85" w:type="dxa"/>
                  </w:tcMar>
                </w:tcPr>
                <w:p w14:paraId="455034F1" w14:textId="77777777" w:rsidR="003A43EC" w:rsidRPr="00A82ED4" w:rsidRDefault="009B13C5" w:rsidP="00F815C9">
                  <w:pPr>
                    <w:pStyle w:val="JobTitleandDegree"/>
                    <w:jc w:val="both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>Quarterly Spot Award</w:t>
                  </w:r>
                  <w:r w:rsidR="003A43EC" w:rsidRPr="00A82ED4">
                    <w:rPr>
                      <w:rFonts w:ascii="Malgun Gothic" w:eastAsia="Malgun Gothic" w:hAnsi="Malgun Gothic"/>
                    </w:rPr>
                    <w:t xml:space="preserve"> </w:t>
                  </w:r>
                  <w:r w:rsidR="003A43EC" w:rsidRPr="00A82ED4">
                    <w:rPr>
                      <w:rFonts w:ascii="Malgun Gothic" w:eastAsia="Malgun Gothic" w:hAnsi="Malgun Gothic"/>
                      <w:b w:val="0"/>
                    </w:rPr>
                    <w:t>/</w:t>
                  </w:r>
                  <w:r w:rsidR="003A43EC" w:rsidRPr="00A82ED4">
                    <w:rPr>
                      <w:rFonts w:ascii="Malgun Gothic" w:eastAsia="Malgun Gothic" w:hAnsi="Malgun Gothic"/>
                    </w:rPr>
                    <w:t xml:space="preserve"> </w:t>
                  </w:r>
                  <w:r w:rsidRPr="00A82ED4">
                    <w:rPr>
                      <w:rStyle w:val="CompanyName"/>
                      <w:rFonts w:ascii="Malgun Gothic" w:eastAsia="Malgun Gothic" w:hAnsi="Malgun Gothic"/>
                    </w:rPr>
                    <w:t>Persistent</w:t>
                  </w:r>
                  <w:r w:rsidR="003A43EC" w:rsidRPr="00A82ED4">
                    <w:rPr>
                      <w:rStyle w:val="CompanyName"/>
                      <w:rFonts w:ascii="Malgun Gothic" w:eastAsia="Malgun Gothic" w:hAnsi="Malgun Gothic"/>
                    </w:rPr>
                    <w:t xml:space="preserve"> </w:t>
                  </w:r>
                  <w:r w:rsidR="003A43EC" w:rsidRPr="00A82ED4">
                    <w:rPr>
                      <w:rStyle w:val="CompanyName"/>
                      <w:rFonts w:ascii="Malgun Gothic" w:eastAsia="Malgun Gothic" w:hAnsi="Malgun Gothic"/>
                      <w:i w:val="0"/>
                    </w:rPr>
                    <w:t xml:space="preserve">/ </w:t>
                  </w:r>
                  <w:r w:rsidRPr="00A82ED4">
                    <w:rPr>
                      <w:rFonts w:ascii="Malgun Gothic" w:eastAsia="Malgun Gothic" w:hAnsi="Malgun Gothic"/>
                      <w:b w:val="0"/>
                    </w:rPr>
                    <w:t>May</w:t>
                  </w:r>
                  <w:r w:rsidR="003A43EC" w:rsidRPr="00A82ED4">
                    <w:rPr>
                      <w:rFonts w:ascii="Malgun Gothic" w:eastAsia="Malgun Gothic" w:hAnsi="Malgun Gothic"/>
                      <w:b w:val="0"/>
                    </w:rPr>
                    <w:t xml:space="preserve"> 20</w:t>
                  </w:r>
                  <w:r w:rsidRPr="00A82ED4">
                    <w:rPr>
                      <w:rFonts w:ascii="Malgun Gothic" w:eastAsia="Malgun Gothic" w:hAnsi="Malgun Gothic"/>
                      <w:b w:val="0"/>
                    </w:rPr>
                    <w:t>09</w:t>
                  </w:r>
                </w:p>
                <w:p w14:paraId="310BE6EE" w14:textId="77777777" w:rsidR="003A43EC" w:rsidRPr="00A82ED4" w:rsidRDefault="003A43EC" w:rsidP="008911F6">
                  <w:pPr>
                    <w:jc w:val="both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 xml:space="preserve">Awarded </w:t>
                  </w:r>
                  <w:r w:rsidR="00F815C9" w:rsidRPr="00A82ED4">
                    <w:rPr>
                      <w:rFonts w:ascii="Malgun Gothic" w:eastAsia="Malgun Gothic" w:hAnsi="Malgun Gothic"/>
                    </w:rPr>
                    <w:t>for outstanding contributions to a project and leveraging technical expertise effectively.</w:t>
                  </w:r>
                </w:p>
              </w:tc>
            </w:tr>
            <w:tr w:rsidR="003A43EC" w:rsidRPr="00A82ED4" w14:paraId="4DAC4CCC" w14:textId="77777777" w:rsidTr="001E5560">
              <w:trPr>
                <w:trHeight w:val="907"/>
              </w:trPr>
              <w:tc>
                <w:tcPr>
                  <w:tcW w:w="5419" w:type="dxa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top w:w="85" w:type="dxa"/>
                  </w:tcMar>
                </w:tcPr>
                <w:p w14:paraId="1314558E" w14:textId="77777777" w:rsidR="003A43EC" w:rsidRPr="00A82ED4" w:rsidRDefault="00C414DA" w:rsidP="00C50DEE">
                  <w:pPr>
                    <w:pStyle w:val="JobTitleandDegree"/>
                    <w:ind w:left="-74"/>
                    <w:jc w:val="both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 xml:space="preserve">Topper in .NET </w:t>
                  </w:r>
                  <w:r w:rsidR="003A43EC" w:rsidRPr="00A82ED4">
                    <w:rPr>
                      <w:rFonts w:ascii="Malgun Gothic" w:eastAsia="Malgun Gothic" w:hAnsi="Malgun Gothic"/>
                      <w:b w:val="0"/>
                    </w:rPr>
                    <w:t>/</w:t>
                  </w:r>
                  <w:r w:rsidR="003A43EC" w:rsidRPr="00A82ED4">
                    <w:rPr>
                      <w:rFonts w:ascii="Malgun Gothic" w:eastAsia="Malgun Gothic" w:hAnsi="Malgun Gothic"/>
                    </w:rPr>
                    <w:t xml:space="preserve"> </w:t>
                  </w:r>
                  <w:r w:rsidRPr="00A82ED4">
                    <w:rPr>
                      <w:rStyle w:val="CompanyName"/>
                      <w:rFonts w:ascii="Malgun Gothic" w:eastAsia="Malgun Gothic" w:hAnsi="Malgun Gothic"/>
                    </w:rPr>
                    <w:t>SIIT, Pune</w:t>
                  </w:r>
                  <w:r w:rsidR="003A43EC" w:rsidRPr="00A82ED4">
                    <w:rPr>
                      <w:rStyle w:val="CompanyName"/>
                      <w:rFonts w:ascii="Malgun Gothic" w:eastAsia="Malgun Gothic" w:hAnsi="Malgun Gothic"/>
                    </w:rPr>
                    <w:t xml:space="preserve"> </w:t>
                  </w:r>
                  <w:r w:rsidR="003A43EC" w:rsidRPr="00A82ED4">
                    <w:rPr>
                      <w:rStyle w:val="CompanyName"/>
                      <w:rFonts w:ascii="Malgun Gothic" w:eastAsia="Malgun Gothic" w:hAnsi="Malgun Gothic"/>
                      <w:i w:val="0"/>
                    </w:rPr>
                    <w:t xml:space="preserve">/ </w:t>
                  </w:r>
                  <w:r w:rsidRPr="00A82ED4">
                    <w:rPr>
                      <w:rFonts w:ascii="Malgun Gothic" w:eastAsia="Malgun Gothic" w:hAnsi="Malgun Gothic"/>
                      <w:b w:val="0"/>
                    </w:rPr>
                    <w:t>February</w:t>
                  </w:r>
                  <w:r w:rsidR="003A43EC" w:rsidRPr="00A82ED4">
                    <w:rPr>
                      <w:rFonts w:ascii="Malgun Gothic" w:eastAsia="Malgun Gothic" w:hAnsi="Malgun Gothic"/>
                      <w:b w:val="0"/>
                    </w:rPr>
                    <w:t xml:space="preserve"> 20</w:t>
                  </w:r>
                  <w:r w:rsidRPr="00A82ED4">
                    <w:rPr>
                      <w:rFonts w:ascii="Malgun Gothic" w:eastAsia="Malgun Gothic" w:hAnsi="Malgun Gothic"/>
                      <w:b w:val="0"/>
                    </w:rPr>
                    <w:t>0</w:t>
                  </w:r>
                  <w:r w:rsidR="003A43EC" w:rsidRPr="00A82ED4">
                    <w:rPr>
                      <w:rFonts w:ascii="Malgun Gothic" w:eastAsia="Malgun Gothic" w:hAnsi="Malgun Gothic"/>
                      <w:b w:val="0"/>
                    </w:rPr>
                    <w:t>6</w:t>
                  </w:r>
                </w:p>
                <w:p w14:paraId="0E22E3C8" w14:textId="77777777" w:rsidR="003A43EC" w:rsidRPr="00A82ED4" w:rsidRDefault="006115CE" w:rsidP="00C50DEE">
                  <w:pPr>
                    <w:ind w:left="-74"/>
                    <w:jc w:val="both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 xml:space="preserve">Achieved top ranking in the .NET Module during </w:t>
                  </w:r>
                  <w:r w:rsidR="004D6C34" w:rsidRPr="00A82ED4">
                    <w:rPr>
                      <w:rFonts w:ascii="Malgun Gothic" w:eastAsia="Malgun Gothic" w:hAnsi="Malgun Gothic"/>
                    </w:rPr>
                    <w:t>DAC (</w:t>
                  </w:r>
                  <w:r w:rsidRPr="00A82ED4">
                    <w:rPr>
                      <w:rFonts w:ascii="Malgun Gothic" w:eastAsia="Malgun Gothic" w:hAnsi="Malgun Gothic"/>
                    </w:rPr>
                    <w:t>Post Graduation Diploma in Advanced Computing</w:t>
                  </w:r>
                  <w:r w:rsidR="004D6C34" w:rsidRPr="00A82ED4">
                    <w:rPr>
                      <w:rFonts w:ascii="Malgun Gothic" w:eastAsia="Malgun Gothic" w:hAnsi="Malgun Gothic"/>
                    </w:rPr>
                    <w:t>)</w:t>
                  </w:r>
                  <w:r w:rsidRPr="00A82ED4">
                    <w:rPr>
                      <w:rFonts w:ascii="Malgun Gothic" w:eastAsia="Malgun Gothic" w:hAnsi="Malgun Gothic"/>
                    </w:rPr>
                    <w:t xml:space="preserve"> at SIIT, Pune.</w:t>
                  </w:r>
                </w:p>
              </w:tc>
              <w:tc>
                <w:tcPr>
                  <w:tcW w:w="5533" w:type="dxa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top w:w="85" w:type="dxa"/>
                  </w:tcMar>
                </w:tcPr>
                <w:p w14:paraId="6B893629" w14:textId="77777777" w:rsidR="003A43EC" w:rsidRPr="00A82ED4" w:rsidRDefault="001D1779" w:rsidP="00F815C9">
                  <w:pPr>
                    <w:pStyle w:val="JobTitleandDegree"/>
                    <w:jc w:val="both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>Third Rank in DAC</w:t>
                  </w:r>
                  <w:r w:rsidR="003A43EC" w:rsidRPr="00A82ED4">
                    <w:rPr>
                      <w:rFonts w:ascii="Malgun Gothic" w:eastAsia="Malgun Gothic" w:hAnsi="Malgun Gothic"/>
                    </w:rPr>
                    <w:t xml:space="preserve"> </w:t>
                  </w:r>
                  <w:r w:rsidR="003A43EC" w:rsidRPr="00A82ED4">
                    <w:rPr>
                      <w:rFonts w:ascii="Malgun Gothic" w:eastAsia="Malgun Gothic" w:hAnsi="Malgun Gothic"/>
                      <w:b w:val="0"/>
                    </w:rPr>
                    <w:t>/</w:t>
                  </w:r>
                  <w:r w:rsidR="003A43EC" w:rsidRPr="00A82ED4">
                    <w:rPr>
                      <w:rFonts w:ascii="Malgun Gothic" w:eastAsia="Malgun Gothic" w:hAnsi="Malgun Gothic"/>
                    </w:rPr>
                    <w:t xml:space="preserve"> </w:t>
                  </w:r>
                  <w:r w:rsidRPr="00A82ED4">
                    <w:rPr>
                      <w:rStyle w:val="CompanyName"/>
                      <w:rFonts w:ascii="Malgun Gothic" w:eastAsia="Malgun Gothic" w:hAnsi="Malgun Gothic"/>
                    </w:rPr>
                    <w:t>SIIT, Pune</w:t>
                  </w:r>
                  <w:r w:rsidR="003A43EC" w:rsidRPr="00A82ED4">
                    <w:rPr>
                      <w:rStyle w:val="CompanyName"/>
                      <w:rFonts w:ascii="Malgun Gothic" w:eastAsia="Malgun Gothic" w:hAnsi="Malgun Gothic"/>
                    </w:rPr>
                    <w:t xml:space="preserve"> </w:t>
                  </w:r>
                  <w:r w:rsidR="003A43EC" w:rsidRPr="00A82ED4">
                    <w:rPr>
                      <w:rStyle w:val="CompanyName"/>
                      <w:rFonts w:ascii="Malgun Gothic" w:eastAsia="Malgun Gothic" w:hAnsi="Malgun Gothic"/>
                      <w:i w:val="0"/>
                    </w:rPr>
                    <w:t xml:space="preserve">/ </w:t>
                  </w:r>
                  <w:r w:rsidRPr="00A82ED4">
                    <w:rPr>
                      <w:rFonts w:ascii="Malgun Gothic" w:eastAsia="Malgun Gothic" w:hAnsi="Malgun Gothic"/>
                      <w:b w:val="0"/>
                    </w:rPr>
                    <w:t>February</w:t>
                  </w:r>
                  <w:r w:rsidR="003A43EC" w:rsidRPr="00A82ED4">
                    <w:rPr>
                      <w:rFonts w:ascii="Malgun Gothic" w:eastAsia="Malgun Gothic" w:hAnsi="Malgun Gothic"/>
                      <w:b w:val="0"/>
                    </w:rPr>
                    <w:t xml:space="preserve"> 20</w:t>
                  </w:r>
                  <w:r w:rsidR="00101C08" w:rsidRPr="00A82ED4">
                    <w:rPr>
                      <w:rFonts w:ascii="Malgun Gothic" w:eastAsia="Malgun Gothic" w:hAnsi="Malgun Gothic"/>
                      <w:b w:val="0"/>
                    </w:rPr>
                    <w:t>0</w:t>
                  </w:r>
                  <w:r w:rsidR="003A43EC" w:rsidRPr="00A82ED4">
                    <w:rPr>
                      <w:rFonts w:ascii="Malgun Gothic" w:eastAsia="Malgun Gothic" w:hAnsi="Malgun Gothic"/>
                      <w:b w:val="0"/>
                    </w:rPr>
                    <w:t>6</w:t>
                  </w:r>
                </w:p>
                <w:p w14:paraId="09EFC02E" w14:textId="77777777" w:rsidR="003A43EC" w:rsidRPr="00A82ED4" w:rsidRDefault="00EE25D3" w:rsidP="00F815C9">
                  <w:pPr>
                    <w:jc w:val="both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>Graduated DAC (Post Graduation Diploma in Advanced Computing) with third rank from SIIT, Pune.</w:t>
                  </w:r>
                </w:p>
              </w:tc>
            </w:tr>
            <w:tr w:rsidR="00143295" w:rsidRPr="00A82ED4" w14:paraId="7A951FBC" w14:textId="77777777" w:rsidTr="001E5560">
              <w:trPr>
                <w:trHeight w:val="595"/>
              </w:trPr>
              <w:tc>
                <w:tcPr>
                  <w:tcW w:w="5419" w:type="dxa"/>
                  <w:tcBorders>
                    <w:top w:val="single" w:sz="4" w:space="0" w:color="auto"/>
                  </w:tcBorders>
                  <w:tcMar>
                    <w:top w:w="85" w:type="dxa"/>
                  </w:tcMar>
                </w:tcPr>
                <w:p w14:paraId="660B0EC4" w14:textId="77777777" w:rsidR="00143295" w:rsidRPr="00A82ED4" w:rsidRDefault="00143295" w:rsidP="00C50DEE">
                  <w:pPr>
                    <w:pStyle w:val="JobTitleandDegree"/>
                    <w:ind w:left="-74"/>
                    <w:jc w:val="both"/>
                    <w:rPr>
                      <w:rFonts w:ascii="Malgun Gothic" w:eastAsia="Malgun Gothic" w:hAnsi="Malgun Gothic"/>
                      <w:b w:val="0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 xml:space="preserve">Qualified GATE - 2005 </w:t>
                  </w:r>
                  <w:r w:rsidRPr="00A82ED4">
                    <w:rPr>
                      <w:rFonts w:ascii="Malgun Gothic" w:eastAsia="Malgun Gothic" w:hAnsi="Malgun Gothic"/>
                      <w:b w:val="0"/>
                    </w:rPr>
                    <w:t>/</w:t>
                  </w:r>
                  <w:r w:rsidRPr="00A82ED4">
                    <w:rPr>
                      <w:rFonts w:ascii="Malgun Gothic" w:eastAsia="Malgun Gothic" w:hAnsi="Malgun Gothic"/>
                    </w:rPr>
                    <w:t xml:space="preserve"> </w:t>
                  </w:r>
                  <w:r w:rsidRPr="00A82ED4">
                    <w:rPr>
                      <w:rFonts w:ascii="Malgun Gothic" w:eastAsia="Malgun Gothic" w:hAnsi="Malgun Gothic"/>
                      <w:b w:val="0"/>
                    </w:rPr>
                    <w:t>February 2005</w:t>
                  </w:r>
                </w:p>
                <w:p w14:paraId="51425B2E" w14:textId="77777777" w:rsidR="00143295" w:rsidRPr="00A82ED4" w:rsidRDefault="00143295" w:rsidP="00C50DEE">
                  <w:pPr>
                    <w:ind w:left="-74"/>
                    <w:jc w:val="both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 xml:space="preserve">Attained 90.10 percentile in </w:t>
                  </w:r>
                  <w:r w:rsidR="00D036A1" w:rsidRPr="00A82ED4">
                    <w:rPr>
                      <w:rFonts w:ascii="Malgun Gothic" w:eastAsia="Malgun Gothic" w:hAnsi="Malgun Gothic"/>
                    </w:rPr>
                    <w:t>Computer Science stream</w:t>
                  </w:r>
                  <w:r w:rsidRPr="00A82ED4">
                    <w:rPr>
                      <w:rFonts w:ascii="Malgun Gothic" w:eastAsia="Malgun Gothic" w:hAnsi="Malgun Gothic"/>
                    </w:rPr>
                    <w:t>.</w:t>
                  </w:r>
                </w:p>
              </w:tc>
              <w:tc>
                <w:tcPr>
                  <w:tcW w:w="5533" w:type="dxa"/>
                  <w:tcBorders>
                    <w:top w:val="single" w:sz="4" w:space="0" w:color="auto"/>
                  </w:tcBorders>
                  <w:tcMar>
                    <w:top w:w="85" w:type="dxa"/>
                  </w:tcMar>
                </w:tcPr>
                <w:p w14:paraId="79B0D5B7" w14:textId="77777777" w:rsidR="00FD166C" w:rsidRPr="00A82ED4" w:rsidRDefault="00FD166C" w:rsidP="00FD166C">
                  <w:pPr>
                    <w:pStyle w:val="JobTitleandDegree"/>
                    <w:jc w:val="both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 xml:space="preserve">NLP Practitioner Certification </w:t>
                  </w:r>
                  <w:r w:rsidRPr="00A82ED4">
                    <w:rPr>
                      <w:rStyle w:val="CompanyName"/>
                      <w:rFonts w:ascii="Malgun Gothic" w:eastAsia="Malgun Gothic" w:hAnsi="Malgun Gothic"/>
                      <w:i w:val="0"/>
                    </w:rPr>
                    <w:t xml:space="preserve">/ </w:t>
                  </w:r>
                  <w:r w:rsidRPr="00A82ED4">
                    <w:rPr>
                      <w:rFonts w:ascii="Malgun Gothic" w:eastAsia="Malgun Gothic" w:hAnsi="Malgun Gothic"/>
                      <w:b w:val="0"/>
                    </w:rPr>
                    <w:t>June 2021</w:t>
                  </w:r>
                </w:p>
                <w:p w14:paraId="1003BDCD" w14:textId="77777777" w:rsidR="00143295" w:rsidRPr="00A82ED4" w:rsidRDefault="003A7FDC" w:rsidP="00FD166C">
                  <w:pPr>
                    <w:jc w:val="both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>Completed NLP (Neuro Linguistic Programming) certification.</w:t>
                  </w:r>
                </w:p>
              </w:tc>
            </w:tr>
          </w:tbl>
          <w:p w14:paraId="45EF6D54" w14:textId="77777777" w:rsidR="006A17EE" w:rsidRPr="00A82ED4" w:rsidRDefault="006A17EE" w:rsidP="006A17EE">
            <w:pPr>
              <w:rPr>
                <w:rFonts w:ascii="Malgun Gothic" w:eastAsia="Malgun Gothic" w:hAnsi="Malgun Gothic"/>
              </w:rPr>
            </w:pPr>
          </w:p>
        </w:tc>
      </w:tr>
      <w:tr w:rsidR="0083013C" w:rsidRPr="00A82ED4" w14:paraId="17BFAD15" w14:textId="77777777" w:rsidTr="0083013C">
        <w:tc>
          <w:tcPr>
            <w:tcW w:w="477" w:type="pct"/>
            <w:shd w:val="clear" w:color="auto" w:fill="000000"/>
          </w:tcPr>
          <w:p w14:paraId="36B05949" w14:textId="77777777" w:rsidR="0083013C" w:rsidRPr="00A82ED4" w:rsidRDefault="0083013C" w:rsidP="003D5026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1557" w:type="pct"/>
            <w:shd w:val="clear" w:color="auto" w:fill="000000"/>
          </w:tcPr>
          <w:p w14:paraId="265E2701" w14:textId="77777777" w:rsidR="0083013C" w:rsidRPr="00A82ED4" w:rsidRDefault="0083013C" w:rsidP="003D5026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423" w:type="pct"/>
            <w:shd w:val="clear" w:color="auto" w:fill="000000"/>
          </w:tcPr>
          <w:p w14:paraId="050B10E8" w14:textId="77777777" w:rsidR="0083013C" w:rsidRPr="00A82ED4" w:rsidRDefault="0083013C" w:rsidP="003D5026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2543" w:type="pct"/>
            <w:gridSpan w:val="2"/>
            <w:shd w:val="clear" w:color="auto" w:fill="000000"/>
          </w:tcPr>
          <w:p w14:paraId="149448F5" w14:textId="77777777" w:rsidR="0083013C" w:rsidRPr="00A82ED4" w:rsidRDefault="0083013C" w:rsidP="003D5026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</w:tr>
      <w:tr w:rsidR="001E42DC" w:rsidRPr="00A82ED4" w14:paraId="76054A71" w14:textId="77777777" w:rsidTr="00B35EE9">
        <w:trPr>
          <w:trHeight w:val="2375"/>
        </w:trPr>
        <w:tc>
          <w:tcPr>
            <w:tcW w:w="5000" w:type="pct"/>
            <w:gridSpan w:val="5"/>
            <w:tcMar>
              <w:top w:w="144" w:type="dxa"/>
              <w:left w:w="115" w:type="dxa"/>
              <w:right w:w="115" w:type="dxa"/>
            </w:tcMar>
          </w:tcPr>
          <w:p w14:paraId="2F5FBC72" w14:textId="77777777" w:rsidR="001E42DC" w:rsidRPr="00A82ED4" w:rsidRDefault="00A92D95" w:rsidP="003D5026">
            <w:pPr>
              <w:pStyle w:val="JobTitleandDegree"/>
              <w:rPr>
                <w:rFonts w:ascii="Malgun Gothic" w:eastAsia="Malgun Gothic" w:hAnsi="Malgun Gothic"/>
              </w:rPr>
            </w:pPr>
            <w:r w:rsidRPr="00A82ED4">
              <w:rPr>
                <w:rFonts w:ascii="Malgun Gothic" w:eastAsia="Malgun Gothic" w:hAnsi="Malgun Gothic"/>
              </w:rPr>
              <w:t>Certifications</w:t>
            </w:r>
          </w:p>
          <w:tbl>
            <w:tblPr>
              <w:tblStyle w:val="TableGrid"/>
              <w:tblW w:w="1093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404"/>
              <w:gridCol w:w="5528"/>
            </w:tblGrid>
            <w:tr w:rsidR="00A92D95" w:rsidRPr="00A82ED4" w14:paraId="5D950A1C" w14:textId="77777777" w:rsidTr="00DB005E">
              <w:trPr>
                <w:trHeight w:val="340"/>
              </w:trPr>
              <w:tc>
                <w:tcPr>
                  <w:tcW w:w="5404" w:type="dxa"/>
                  <w:tcBorders>
                    <w:bottom w:val="single" w:sz="4" w:space="0" w:color="auto"/>
                  </w:tcBorders>
                  <w:vAlign w:val="center"/>
                </w:tcPr>
                <w:p w14:paraId="06CD35A3" w14:textId="24557E34" w:rsidR="00A92D95" w:rsidRPr="00A82ED4" w:rsidRDefault="00E1031D" w:rsidP="00DB005E">
                  <w:pPr>
                    <w:ind w:left="-74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>M</w:t>
                  </w:r>
                  <w:r w:rsidR="00D828A7" w:rsidRPr="00A82ED4">
                    <w:rPr>
                      <w:rFonts w:ascii="Malgun Gothic" w:eastAsia="Malgun Gothic" w:hAnsi="Malgun Gothic"/>
                    </w:rPr>
                    <w:t>CSD: Azure Solutions Architect</w:t>
                  </w:r>
                </w:p>
              </w:tc>
              <w:tc>
                <w:tcPr>
                  <w:tcW w:w="5528" w:type="dxa"/>
                  <w:tcBorders>
                    <w:bottom w:val="single" w:sz="4" w:space="0" w:color="auto"/>
                  </w:tcBorders>
                  <w:tcMar>
                    <w:left w:w="284" w:type="dxa"/>
                  </w:tcMar>
                  <w:vAlign w:val="center"/>
                </w:tcPr>
                <w:p w14:paraId="098F67FD" w14:textId="77777777" w:rsidR="00A92D95" w:rsidRPr="00A82ED4" w:rsidRDefault="00D06CE2" w:rsidP="00DB005E">
                  <w:pPr>
                    <w:ind w:left="-140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>Microsoft Specialist: Architecting Microsoft Azure Solutions</w:t>
                  </w:r>
                </w:p>
              </w:tc>
            </w:tr>
            <w:tr w:rsidR="006A2BA0" w:rsidRPr="00A82ED4" w14:paraId="7217F232" w14:textId="77777777" w:rsidTr="00DB005E">
              <w:trPr>
                <w:trHeight w:val="340"/>
              </w:trPr>
              <w:tc>
                <w:tcPr>
                  <w:tcW w:w="5404" w:type="dxa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top w:w="28" w:type="dxa"/>
                    <w:bottom w:w="28" w:type="dxa"/>
                  </w:tcMar>
                  <w:vAlign w:val="center"/>
                </w:tcPr>
                <w:p w14:paraId="39B1ACAA" w14:textId="582C4DD2" w:rsidR="006A2BA0" w:rsidRPr="00A82ED4" w:rsidRDefault="006A2BA0" w:rsidP="00DB005E">
                  <w:pPr>
                    <w:ind w:left="-74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>MCSA: Cloud Platform Charter Member</w:t>
                  </w:r>
                </w:p>
              </w:tc>
              <w:tc>
                <w:tcPr>
                  <w:tcW w:w="5528" w:type="dxa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top w:w="28" w:type="dxa"/>
                    <w:left w:w="284" w:type="dxa"/>
                    <w:bottom w:w="28" w:type="dxa"/>
                  </w:tcMar>
                  <w:vAlign w:val="center"/>
                </w:tcPr>
                <w:p w14:paraId="7039BD16" w14:textId="77777777" w:rsidR="006A2BA0" w:rsidRPr="00A82ED4" w:rsidRDefault="006A2BA0" w:rsidP="00DB005E">
                  <w:pPr>
                    <w:ind w:left="-140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>Microsoft Specialist: Developing Microsoft Azure Solutions</w:t>
                  </w:r>
                </w:p>
              </w:tc>
            </w:tr>
            <w:tr w:rsidR="00A92D95" w:rsidRPr="00A82ED4" w14:paraId="22C6D73B" w14:textId="77777777" w:rsidTr="00DB005E">
              <w:trPr>
                <w:trHeight w:val="340"/>
              </w:trPr>
              <w:tc>
                <w:tcPr>
                  <w:tcW w:w="5404" w:type="dxa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top w:w="28" w:type="dxa"/>
                    <w:bottom w:w="28" w:type="dxa"/>
                  </w:tcMar>
                  <w:vAlign w:val="center"/>
                </w:tcPr>
                <w:p w14:paraId="1BB35616" w14:textId="67D3DE38" w:rsidR="00A92D95" w:rsidRPr="00A82ED4" w:rsidRDefault="00D06CE2" w:rsidP="00DB005E">
                  <w:pPr>
                    <w:ind w:left="-74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>Microsoft Specialist: Implementing Microsoft Azure Infra</w:t>
                  </w:r>
                  <w:r w:rsidR="00D0603F" w:rsidRPr="00A82ED4">
                    <w:rPr>
                      <w:rFonts w:ascii="Malgun Gothic" w:eastAsia="Malgun Gothic" w:hAnsi="Malgun Gothic"/>
                    </w:rPr>
                    <w:t xml:space="preserve"> </w:t>
                  </w:r>
                  <w:proofErr w:type="spellStart"/>
                  <w:r w:rsidRPr="00A82ED4">
                    <w:rPr>
                      <w:rFonts w:ascii="Malgun Gothic" w:eastAsia="Malgun Gothic" w:hAnsi="Malgun Gothic"/>
                    </w:rPr>
                    <w:t>Sol</w:t>
                  </w:r>
                  <w:r w:rsidR="00B35EE9" w:rsidRPr="00A82ED4">
                    <w:rPr>
                      <w:rFonts w:ascii="Malgun Gothic" w:eastAsia="Malgun Gothic" w:hAnsi="Malgun Gothic"/>
                      <w:vertAlign w:val="superscript"/>
                    </w:rPr>
                    <w:t>n</w:t>
                  </w:r>
                  <w:proofErr w:type="spellEnd"/>
                </w:p>
              </w:tc>
              <w:tc>
                <w:tcPr>
                  <w:tcW w:w="5528" w:type="dxa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top w:w="28" w:type="dxa"/>
                    <w:left w:w="284" w:type="dxa"/>
                    <w:bottom w:w="28" w:type="dxa"/>
                  </w:tcMar>
                  <w:vAlign w:val="center"/>
                </w:tcPr>
                <w:p w14:paraId="49FA4F73" w14:textId="73CBD6D8" w:rsidR="00A92D95" w:rsidRPr="00A82ED4" w:rsidRDefault="006A2BA0" w:rsidP="00DB005E">
                  <w:pPr>
                    <w:ind w:left="-140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>MCSE: Cloud Platform and Infrastructure Charter Member</w:t>
                  </w:r>
                </w:p>
              </w:tc>
            </w:tr>
            <w:tr w:rsidR="00A92D95" w:rsidRPr="00A82ED4" w14:paraId="1625AE3A" w14:textId="77777777" w:rsidTr="00DB005E">
              <w:trPr>
                <w:trHeight w:val="340"/>
              </w:trPr>
              <w:tc>
                <w:tcPr>
                  <w:tcW w:w="5404" w:type="dxa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top w:w="28" w:type="dxa"/>
                    <w:bottom w:w="28" w:type="dxa"/>
                  </w:tcMar>
                  <w:vAlign w:val="center"/>
                </w:tcPr>
                <w:p w14:paraId="413BADDA" w14:textId="6C061738" w:rsidR="00A92D95" w:rsidRPr="00A82ED4" w:rsidRDefault="006A2BA0" w:rsidP="00DB005E">
                  <w:pPr>
                    <w:ind w:left="-74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>MCTS: SharePoint 2010, Application Development</w:t>
                  </w:r>
                </w:p>
              </w:tc>
              <w:tc>
                <w:tcPr>
                  <w:tcW w:w="5528" w:type="dxa"/>
                  <w:tcBorders>
                    <w:top w:val="single" w:sz="4" w:space="0" w:color="auto"/>
                    <w:bottom w:val="single" w:sz="4" w:space="0" w:color="auto"/>
                  </w:tcBorders>
                  <w:tcMar>
                    <w:top w:w="28" w:type="dxa"/>
                    <w:left w:w="284" w:type="dxa"/>
                    <w:bottom w:w="28" w:type="dxa"/>
                  </w:tcMar>
                  <w:vAlign w:val="center"/>
                </w:tcPr>
                <w:p w14:paraId="29895F9C" w14:textId="090256A8" w:rsidR="00A92D95" w:rsidRPr="00A82ED4" w:rsidRDefault="006A2BA0" w:rsidP="00DB005E">
                  <w:pPr>
                    <w:ind w:left="-140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>MCTS: SharePoint 2010, Configuration</w:t>
                  </w:r>
                </w:p>
              </w:tc>
            </w:tr>
            <w:tr w:rsidR="006E16A5" w:rsidRPr="00A82ED4" w14:paraId="77215DCB" w14:textId="77777777" w:rsidTr="00DB005E">
              <w:trPr>
                <w:trHeight w:val="340"/>
              </w:trPr>
              <w:tc>
                <w:tcPr>
                  <w:tcW w:w="5404" w:type="dxa"/>
                  <w:tcBorders>
                    <w:top w:val="single" w:sz="4" w:space="0" w:color="auto"/>
                  </w:tcBorders>
                  <w:tcMar>
                    <w:top w:w="28" w:type="dxa"/>
                    <w:bottom w:w="28" w:type="dxa"/>
                  </w:tcMar>
                  <w:vAlign w:val="center"/>
                </w:tcPr>
                <w:p w14:paraId="3E99B6A5" w14:textId="42A0D330" w:rsidR="006E16A5" w:rsidRPr="00A82ED4" w:rsidRDefault="006E16A5" w:rsidP="00DB005E">
                  <w:pPr>
                    <w:ind w:left="-74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>MCSD: SharePoint Applications</w:t>
                  </w:r>
                </w:p>
              </w:tc>
              <w:tc>
                <w:tcPr>
                  <w:tcW w:w="5528" w:type="dxa"/>
                  <w:tcBorders>
                    <w:top w:val="single" w:sz="4" w:space="0" w:color="auto"/>
                  </w:tcBorders>
                  <w:tcMar>
                    <w:top w:w="28" w:type="dxa"/>
                    <w:left w:w="284" w:type="dxa"/>
                    <w:bottom w:w="28" w:type="dxa"/>
                  </w:tcMar>
                  <w:vAlign w:val="center"/>
                </w:tcPr>
                <w:p w14:paraId="2A00AE09" w14:textId="77777777" w:rsidR="006E16A5" w:rsidRPr="00A82ED4" w:rsidRDefault="006E16A5" w:rsidP="00DB005E">
                  <w:pPr>
                    <w:ind w:left="-140"/>
                    <w:rPr>
                      <w:rFonts w:ascii="Malgun Gothic" w:eastAsia="Malgun Gothic" w:hAnsi="Malgun Gothic"/>
                    </w:rPr>
                  </w:pPr>
                  <w:r w:rsidRPr="00A82ED4">
                    <w:rPr>
                      <w:rFonts w:ascii="Malgun Gothic" w:eastAsia="Malgun Gothic" w:hAnsi="Malgun Gothic"/>
                    </w:rPr>
                    <w:t>MCSA: Web Applications, Microsoft Certified Professional</w:t>
                  </w:r>
                </w:p>
              </w:tc>
            </w:tr>
          </w:tbl>
          <w:p w14:paraId="56181C5F" w14:textId="77777777" w:rsidR="001E42DC" w:rsidRPr="00A82ED4" w:rsidRDefault="001E42DC" w:rsidP="003D5026">
            <w:pPr>
              <w:pStyle w:val="JobTitleandDegree"/>
              <w:jc w:val="both"/>
              <w:rPr>
                <w:rFonts w:ascii="Malgun Gothic" w:eastAsia="Malgun Gothic" w:hAnsi="Malgun Gothic"/>
              </w:rPr>
            </w:pPr>
          </w:p>
        </w:tc>
      </w:tr>
      <w:tr w:rsidR="001E42DC" w:rsidRPr="00A82ED4" w14:paraId="01DD54A1" w14:textId="77777777" w:rsidTr="003D5026">
        <w:tc>
          <w:tcPr>
            <w:tcW w:w="477" w:type="pct"/>
            <w:shd w:val="clear" w:color="auto" w:fill="000000"/>
          </w:tcPr>
          <w:p w14:paraId="4405BA66" w14:textId="77777777" w:rsidR="001E42DC" w:rsidRPr="00A82ED4" w:rsidRDefault="001E42DC" w:rsidP="003D5026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1557" w:type="pct"/>
            <w:shd w:val="clear" w:color="auto" w:fill="000000"/>
          </w:tcPr>
          <w:p w14:paraId="2ACCC3E2" w14:textId="77777777" w:rsidR="001E42DC" w:rsidRPr="00A82ED4" w:rsidRDefault="001E42DC" w:rsidP="003D5026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423" w:type="pct"/>
            <w:shd w:val="clear" w:color="auto" w:fill="000000"/>
          </w:tcPr>
          <w:p w14:paraId="0C836D00" w14:textId="77777777" w:rsidR="001E42DC" w:rsidRPr="00A82ED4" w:rsidRDefault="001E42DC" w:rsidP="003D5026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2543" w:type="pct"/>
            <w:gridSpan w:val="2"/>
            <w:shd w:val="clear" w:color="auto" w:fill="000000"/>
          </w:tcPr>
          <w:p w14:paraId="28F95FCF" w14:textId="77777777" w:rsidR="001E42DC" w:rsidRPr="00A82ED4" w:rsidRDefault="001E42DC" w:rsidP="003D5026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</w:tr>
      <w:tr w:rsidR="00A90B54" w:rsidRPr="00A82ED4" w14:paraId="4FBF401C" w14:textId="77777777" w:rsidTr="000F3AC7">
        <w:trPr>
          <w:trHeight w:val="282"/>
        </w:trPr>
        <w:tc>
          <w:tcPr>
            <w:tcW w:w="5000" w:type="pct"/>
            <w:gridSpan w:val="5"/>
            <w:tcMar>
              <w:top w:w="144" w:type="dxa"/>
              <w:left w:w="115" w:type="dxa"/>
              <w:right w:w="115" w:type="dxa"/>
            </w:tcMar>
          </w:tcPr>
          <w:p w14:paraId="23046275" w14:textId="77777777" w:rsidR="00A90B54" w:rsidRPr="00A82ED4" w:rsidRDefault="00A90B54" w:rsidP="009F5CFE">
            <w:pPr>
              <w:pStyle w:val="JobTitleandDegree"/>
              <w:rPr>
                <w:rFonts w:ascii="Malgun Gothic" w:eastAsia="Malgun Gothic" w:hAnsi="Malgun Gothic"/>
              </w:rPr>
            </w:pPr>
            <w:r w:rsidRPr="00A82ED4">
              <w:rPr>
                <w:rFonts w:ascii="Malgun Gothic" w:eastAsia="Malgun Gothic" w:hAnsi="Malgun Gothic"/>
              </w:rPr>
              <w:t>Education</w:t>
            </w:r>
          </w:p>
          <w:p w14:paraId="7A41DE4C" w14:textId="77777777" w:rsidR="006868E3" w:rsidRPr="00A82ED4" w:rsidRDefault="006868E3" w:rsidP="00C9084D">
            <w:pPr>
              <w:pStyle w:val="JobTitleandDegree"/>
              <w:spacing w:line="360" w:lineRule="auto"/>
              <w:jc w:val="both"/>
              <w:rPr>
                <w:rFonts w:ascii="Malgun Gothic" w:eastAsia="Malgun Gothic" w:hAnsi="Malgun Gothic"/>
                <w:sz w:val="18"/>
              </w:rPr>
            </w:pPr>
            <w:r w:rsidRPr="00A82ED4">
              <w:rPr>
                <w:rFonts w:ascii="Malgun Gothic" w:eastAsia="Malgun Gothic" w:hAnsi="Malgun Gothic"/>
                <w:sz w:val="18"/>
              </w:rPr>
              <w:t xml:space="preserve">DAC (Post Graduation Diploma in Advanced Computing) </w:t>
            </w:r>
            <w:r w:rsidRPr="00A82ED4">
              <w:rPr>
                <w:rFonts w:ascii="Malgun Gothic" w:eastAsia="Malgun Gothic" w:hAnsi="Malgun Gothic"/>
                <w:b w:val="0"/>
                <w:sz w:val="18"/>
              </w:rPr>
              <w:t>/</w:t>
            </w:r>
            <w:r w:rsidRPr="00A82ED4">
              <w:rPr>
                <w:rFonts w:ascii="Malgun Gothic" w:eastAsia="Malgun Gothic" w:hAnsi="Malgun Gothic"/>
                <w:sz w:val="18"/>
              </w:rPr>
              <w:t xml:space="preserve"> </w:t>
            </w:r>
            <w:r w:rsidRPr="00A82ED4">
              <w:rPr>
                <w:rStyle w:val="CompanyName"/>
                <w:rFonts w:ascii="Malgun Gothic" w:eastAsia="Malgun Gothic" w:hAnsi="Malgun Gothic"/>
                <w:sz w:val="18"/>
              </w:rPr>
              <w:t xml:space="preserve">ACTS, Pune </w:t>
            </w:r>
            <w:r w:rsidRPr="00A82ED4">
              <w:rPr>
                <w:rStyle w:val="CompanyName"/>
                <w:rFonts w:ascii="Malgun Gothic" w:eastAsia="Malgun Gothic" w:hAnsi="Malgun Gothic"/>
                <w:i w:val="0"/>
                <w:sz w:val="18"/>
              </w:rPr>
              <w:t xml:space="preserve">/ </w:t>
            </w:r>
            <w:r w:rsidRPr="00A82ED4">
              <w:rPr>
                <w:rFonts w:ascii="Malgun Gothic" w:eastAsia="Malgun Gothic" w:hAnsi="Malgun Gothic"/>
                <w:b w:val="0"/>
                <w:sz w:val="18"/>
              </w:rPr>
              <w:t>August 2005 to February 2006</w:t>
            </w:r>
          </w:p>
          <w:p w14:paraId="4BF9F881" w14:textId="7B5629B4" w:rsidR="00A90B54" w:rsidRPr="00A82ED4" w:rsidRDefault="00661EB1" w:rsidP="00C9084D">
            <w:pPr>
              <w:pStyle w:val="JobTitleandDegree"/>
              <w:spacing w:line="360" w:lineRule="auto"/>
              <w:jc w:val="both"/>
              <w:rPr>
                <w:rFonts w:ascii="Malgun Gothic" w:eastAsia="Malgun Gothic" w:hAnsi="Malgun Gothic"/>
              </w:rPr>
            </w:pPr>
            <w:r w:rsidRPr="00A82ED4">
              <w:rPr>
                <w:rFonts w:ascii="Malgun Gothic" w:eastAsia="Malgun Gothic" w:hAnsi="Malgun Gothic"/>
                <w:sz w:val="18"/>
              </w:rPr>
              <w:t>BE-IT</w:t>
            </w:r>
            <w:r w:rsidR="006868E3" w:rsidRPr="00A82ED4">
              <w:rPr>
                <w:rFonts w:ascii="Malgun Gothic" w:eastAsia="Malgun Gothic" w:hAnsi="Malgun Gothic"/>
                <w:sz w:val="18"/>
              </w:rPr>
              <w:t xml:space="preserve"> </w:t>
            </w:r>
            <w:r w:rsidR="006868E3" w:rsidRPr="00A82ED4">
              <w:rPr>
                <w:rFonts w:ascii="Malgun Gothic" w:eastAsia="Malgun Gothic" w:hAnsi="Malgun Gothic"/>
                <w:b w:val="0"/>
                <w:sz w:val="18"/>
              </w:rPr>
              <w:t>/</w:t>
            </w:r>
            <w:r w:rsidR="006868E3" w:rsidRPr="00A82ED4">
              <w:rPr>
                <w:rFonts w:ascii="Malgun Gothic" w:eastAsia="Malgun Gothic" w:hAnsi="Malgun Gothic"/>
                <w:sz w:val="18"/>
              </w:rPr>
              <w:t xml:space="preserve"> </w:t>
            </w:r>
            <w:r w:rsidRPr="00A82ED4">
              <w:rPr>
                <w:rStyle w:val="CompanyName"/>
                <w:rFonts w:ascii="Malgun Gothic" w:eastAsia="Malgun Gothic" w:hAnsi="Malgun Gothic"/>
                <w:sz w:val="18"/>
              </w:rPr>
              <w:t>University of Pune</w:t>
            </w:r>
            <w:r w:rsidR="006868E3" w:rsidRPr="00A82ED4">
              <w:rPr>
                <w:rStyle w:val="CompanyName"/>
                <w:rFonts w:ascii="Malgun Gothic" w:eastAsia="Malgun Gothic" w:hAnsi="Malgun Gothic"/>
                <w:sz w:val="18"/>
              </w:rPr>
              <w:t xml:space="preserve"> </w:t>
            </w:r>
            <w:r w:rsidR="006868E3" w:rsidRPr="00A82ED4">
              <w:rPr>
                <w:rStyle w:val="CompanyName"/>
                <w:rFonts w:ascii="Malgun Gothic" w:eastAsia="Malgun Gothic" w:hAnsi="Malgun Gothic"/>
                <w:i w:val="0"/>
                <w:sz w:val="18"/>
              </w:rPr>
              <w:t xml:space="preserve">/ </w:t>
            </w:r>
            <w:r w:rsidRPr="00A82ED4">
              <w:rPr>
                <w:rFonts w:ascii="Malgun Gothic" w:eastAsia="Malgun Gothic" w:hAnsi="Malgun Gothic"/>
                <w:b w:val="0"/>
                <w:sz w:val="18"/>
              </w:rPr>
              <w:t>September</w:t>
            </w:r>
            <w:r w:rsidR="006868E3" w:rsidRPr="00A82ED4">
              <w:rPr>
                <w:rFonts w:ascii="Malgun Gothic" w:eastAsia="Malgun Gothic" w:hAnsi="Malgun Gothic"/>
                <w:b w:val="0"/>
                <w:sz w:val="18"/>
              </w:rPr>
              <w:t xml:space="preserve"> 200</w:t>
            </w:r>
            <w:r w:rsidRPr="00A82ED4">
              <w:rPr>
                <w:rFonts w:ascii="Malgun Gothic" w:eastAsia="Malgun Gothic" w:hAnsi="Malgun Gothic"/>
                <w:b w:val="0"/>
                <w:sz w:val="18"/>
              </w:rPr>
              <w:t>0</w:t>
            </w:r>
            <w:r w:rsidR="006868E3" w:rsidRPr="00A82ED4">
              <w:rPr>
                <w:rFonts w:ascii="Malgun Gothic" w:eastAsia="Malgun Gothic" w:hAnsi="Malgun Gothic"/>
                <w:b w:val="0"/>
                <w:sz w:val="18"/>
              </w:rPr>
              <w:t xml:space="preserve"> to </w:t>
            </w:r>
            <w:r w:rsidRPr="00A82ED4">
              <w:rPr>
                <w:rFonts w:ascii="Malgun Gothic" w:eastAsia="Malgun Gothic" w:hAnsi="Malgun Gothic"/>
                <w:b w:val="0"/>
                <w:sz w:val="18"/>
              </w:rPr>
              <w:t>November</w:t>
            </w:r>
            <w:r w:rsidR="006868E3" w:rsidRPr="00A82ED4">
              <w:rPr>
                <w:rFonts w:ascii="Malgun Gothic" w:eastAsia="Malgun Gothic" w:hAnsi="Malgun Gothic"/>
                <w:b w:val="0"/>
                <w:sz w:val="18"/>
              </w:rPr>
              <w:t xml:space="preserve"> 200</w:t>
            </w:r>
            <w:r w:rsidRPr="00A82ED4">
              <w:rPr>
                <w:rFonts w:ascii="Malgun Gothic" w:eastAsia="Malgun Gothic" w:hAnsi="Malgun Gothic"/>
                <w:b w:val="0"/>
                <w:sz w:val="18"/>
              </w:rPr>
              <w:t>4</w:t>
            </w:r>
          </w:p>
        </w:tc>
      </w:tr>
      <w:tr w:rsidR="00A90B54" w:rsidRPr="00A82ED4" w14:paraId="76D403C4" w14:textId="77777777" w:rsidTr="0083013C">
        <w:tc>
          <w:tcPr>
            <w:tcW w:w="477" w:type="pct"/>
            <w:shd w:val="clear" w:color="auto" w:fill="000000"/>
          </w:tcPr>
          <w:p w14:paraId="770B4471" w14:textId="77777777" w:rsidR="00A90B54" w:rsidRPr="00A82ED4" w:rsidRDefault="00A90B54" w:rsidP="00D3612A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1557" w:type="pct"/>
            <w:shd w:val="clear" w:color="auto" w:fill="000000"/>
          </w:tcPr>
          <w:p w14:paraId="064D8DD4" w14:textId="77777777" w:rsidR="00A90B54" w:rsidRPr="00A82ED4" w:rsidRDefault="00A90B54" w:rsidP="00D3612A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423" w:type="pct"/>
            <w:shd w:val="clear" w:color="auto" w:fill="000000"/>
          </w:tcPr>
          <w:p w14:paraId="6846AB58" w14:textId="77777777" w:rsidR="00A90B54" w:rsidRPr="00A82ED4" w:rsidRDefault="00A90B54" w:rsidP="00D3612A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  <w:tc>
          <w:tcPr>
            <w:tcW w:w="2543" w:type="pct"/>
            <w:gridSpan w:val="2"/>
            <w:shd w:val="clear" w:color="auto" w:fill="000000"/>
          </w:tcPr>
          <w:p w14:paraId="7A284B0C" w14:textId="77777777" w:rsidR="00A90B54" w:rsidRPr="00A82ED4" w:rsidRDefault="00A90B54" w:rsidP="00D3612A">
            <w:pPr>
              <w:spacing w:line="240" w:lineRule="auto"/>
              <w:rPr>
                <w:rFonts w:ascii="Malgun Gothic" w:eastAsia="Malgun Gothic" w:hAnsi="Malgun Gothic"/>
                <w:sz w:val="8"/>
                <w:szCs w:val="8"/>
              </w:rPr>
            </w:pPr>
          </w:p>
        </w:tc>
      </w:tr>
      <w:tr w:rsidR="00A90B54" w:rsidRPr="00A82ED4" w14:paraId="3052AA16" w14:textId="77777777" w:rsidTr="00A92D95">
        <w:trPr>
          <w:trHeight w:val="945"/>
        </w:trPr>
        <w:tc>
          <w:tcPr>
            <w:tcW w:w="5000" w:type="pct"/>
            <w:gridSpan w:val="5"/>
            <w:tcMar>
              <w:top w:w="144" w:type="dxa"/>
              <w:left w:w="115" w:type="dxa"/>
              <w:right w:w="115" w:type="dxa"/>
            </w:tcMar>
          </w:tcPr>
          <w:p w14:paraId="3EA17282" w14:textId="77777777" w:rsidR="00A90B54" w:rsidRPr="00A82ED4" w:rsidRDefault="00A90B54" w:rsidP="009F5CFE">
            <w:pPr>
              <w:pStyle w:val="JobTitleandDegree"/>
              <w:rPr>
                <w:rFonts w:ascii="Malgun Gothic" w:eastAsia="Malgun Gothic" w:hAnsi="Malgun Gothic"/>
              </w:rPr>
            </w:pPr>
            <w:r w:rsidRPr="00A82ED4">
              <w:rPr>
                <w:rFonts w:ascii="Malgun Gothic" w:eastAsia="Malgun Gothic" w:hAnsi="Malgun Gothic"/>
              </w:rPr>
              <w:t>Interests</w:t>
            </w:r>
          </w:p>
          <w:p w14:paraId="52B2CC41" w14:textId="77777777" w:rsidR="00A90B54" w:rsidRPr="00A82ED4" w:rsidRDefault="005436E5" w:rsidP="00A92D95">
            <w:pPr>
              <w:jc w:val="both"/>
              <w:rPr>
                <w:rFonts w:ascii="Malgun Gothic" w:eastAsia="Malgun Gothic" w:hAnsi="Malgun Gothic"/>
              </w:rPr>
            </w:pPr>
            <w:r w:rsidRPr="00A82ED4">
              <w:rPr>
                <w:rFonts w:ascii="Malgun Gothic" w:eastAsia="Malgun Gothic" w:hAnsi="Malgun Gothic"/>
              </w:rPr>
              <w:t>Engaging with Indian Classical Music and Classical Fusions, enjoying cinematic experiences, atten</w:t>
            </w:r>
            <w:r w:rsidR="00A92D95" w:rsidRPr="00A82ED4">
              <w:rPr>
                <w:rFonts w:ascii="Malgun Gothic" w:eastAsia="Malgun Gothic" w:hAnsi="Malgun Gothic"/>
              </w:rPr>
              <w:t xml:space="preserve">ding live theater performances, </w:t>
            </w:r>
            <w:r w:rsidRPr="00A82ED4">
              <w:rPr>
                <w:rFonts w:ascii="Malgun Gothic" w:eastAsia="Malgun Gothic" w:hAnsi="Malgun Gothic"/>
              </w:rPr>
              <w:t>fostering connections through interactions with kids, staying informed through online article consumption, and more.</w:t>
            </w:r>
          </w:p>
        </w:tc>
      </w:tr>
    </w:tbl>
    <w:p w14:paraId="08FA1821" w14:textId="4D3DD36B" w:rsidR="006014DB" w:rsidRPr="00A82ED4" w:rsidRDefault="006014DB" w:rsidP="00F5689F">
      <w:pPr>
        <w:rPr>
          <w:rFonts w:ascii="Malgun Gothic" w:eastAsia="Malgun Gothic" w:hAnsi="Malgun Gothic"/>
        </w:rPr>
      </w:pPr>
    </w:p>
    <w:sectPr w:rsidR="006014DB" w:rsidRPr="00A82ED4" w:rsidSect="00740FD7">
      <w:pgSz w:w="12240" w:h="15840"/>
      <w:pgMar w:top="284" w:right="567" w:bottom="284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CC149" w14:textId="77777777" w:rsidR="00B32A97" w:rsidRDefault="00B32A97" w:rsidP="002F6CB9">
      <w:pPr>
        <w:spacing w:line="240" w:lineRule="auto"/>
      </w:pPr>
      <w:r>
        <w:separator/>
      </w:r>
    </w:p>
  </w:endnote>
  <w:endnote w:type="continuationSeparator" w:id="0">
    <w:p w14:paraId="6F61D704" w14:textId="77777777" w:rsidR="00B32A97" w:rsidRDefault="00B32A97" w:rsidP="002F6C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77346" w14:textId="77777777" w:rsidR="00B32A97" w:rsidRDefault="00B32A97" w:rsidP="002F6CB9">
      <w:pPr>
        <w:spacing w:line="240" w:lineRule="auto"/>
      </w:pPr>
      <w:r>
        <w:separator/>
      </w:r>
    </w:p>
  </w:footnote>
  <w:footnote w:type="continuationSeparator" w:id="0">
    <w:p w14:paraId="286F5C56" w14:textId="77777777" w:rsidR="00B32A97" w:rsidRDefault="00B32A97" w:rsidP="002F6C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4AD"/>
    <w:multiLevelType w:val="hybridMultilevel"/>
    <w:tmpl w:val="B9BE5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52ED0AD5"/>
    <w:multiLevelType w:val="hybridMultilevel"/>
    <w:tmpl w:val="A07639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7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92811978">
    <w:abstractNumId w:val="3"/>
  </w:num>
  <w:num w:numId="2" w16cid:durableId="1504080445">
    <w:abstractNumId w:val="6"/>
  </w:num>
  <w:num w:numId="3" w16cid:durableId="272516826">
    <w:abstractNumId w:val="5"/>
  </w:num>
  <w:num w:numId="4" w16cid:durableId="489368658">
    <w:abstractNumId w:val="1"/>
  </w:num>
  <w:num w:numId="5" w16cid:durableId="1291520791">
    <w:abstractNumId w:val="2"/>
  </w:num>
  <w:num w:numId="6" w16cid:durableId="2050914545">
    <w:abstractNumId w:val="7"/>
  </w:num>
  <w:num w:numId="7" w16cid:durableId="448475495">
    <w:abstractNumId w:val="0"/>
  </w:num>
  <w:num w:numId="8" w16cid:durableId="547376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565"/>
    <w:rsid w:val="00005C25"/>
    <w:rsid w:val="00015FD3"/>
    <w:rsid w:val="000205DF"/>
    <w:rsid w:val="00030F0C"/>
    <w:rsid w:val="000430B1"/>
    <w:rsid w:val="000454F1"/>
    <w:rsid w:val="00045713"/>
    <w:rsid w:val="00047507"/>
    <w:rsid w:val="000546B4"/>
    <w:rsid w:val="000746AE"/>
    <w:rsid w:val="000869C7"/>
    <w:rsid w:val="00090537"/>
    <w:rsid w:val="00093E87"/>
    <w:rsid w:val="000C1AA5"/>
    <w:rsid w:val="000D0FC1"/>
    <w:rsid w:val="000D45C0"/>
    <w:rsid w:val="000D7D9B"/>
    <w:rsid w:val="000F39EB"/>
    <w:rsid w:val="000F3AC7"/>
    <w:rsid w:val="000F4FAE"/>
    <w:rsid w:val="0010162D"/>
    <w:rsid w:val="00101C08"/>
    <w:rsid w:val="00104E92"/>
    <w:rsid w:val="001055FA"/>
    <w:rsid w:val="00110F06"/>
    <w:rsid w:val="0013030E"/>
    <w:rsid w:val="00132748"/>
    <w:rsid w:val="00133E9D"/>
    <w:rsid w:val="001403CF"/>
    <w:rsid w:val="00143295"/>
    <w:rsid w:val="00150321"/>
    <w:rsid w:val="00150ABD"/>
    <w:rsid w:val="00150C56"/>
    <w:rsid w:val="00153697"/>
    <w:rsid w:val="00153E2A"/>
    <w:rsid w:val="00160BD1"/>
    <w:rsid w:val="00160D1D"/>
    <w:rsid w:val="00162E6C"/>
    <w:rsid w:val="001652D0"/>
    <w:rsid w:val="001670D0"/>
    <w:rsid w:val="001674A8"/>
    <w:rsid w:val="0017049C"/>
    <w:rsid w:val="0017753B"/>
    <w:rsid w:val="00186A7B"/>
    <w:rsid w:val="00186AF7"/>
    <w:rsid w:val="001923DB"/>
    <w:rsid w:val="00192657"/>
    <w:rsid w:val="001956DD"/>
    <w:rsid w:val="001A3641"/>
    <w:rsid w:val="001A4D88"/>
    <w:rsid w:val="001B65B6"/>
    <w:rsid w:val="001C0A73"/>
    <w:rsid w:val="001C1F28"/>
    <w:rsid w:val="001C7FB9"/>
    <w:rsid w:val="001D1779"/>
    <w:rsid w:val="001D6819"/>
    <w:rsid w:val="001D6BCF"/>
    <w:rsid w:val="001E06E6"/>
    <w:rsid w:val="001E42DC"/>
    <w:rsid w:val="001E5560"/>
    <w:rsid w:val="002003BD"/>
    <w:rsid w:val="002419C3"/>
    <w:rsid w:val="002552CC"/>
    <w:rsid w:val="00274782"/>
    <w:rsid w:val="00274891"/>
    <w:rsid w:val="00280BBA"/>
    <w:rsid w:val="00284231"/>
    <w:rsid w:val="002854CC"/>
    <w:rsid w:val="00292A11"/>
    <w:rsid w:val="00293C9B"/>
    <w:rsid w:val="00294013"/>
    <w:rsid w:val="002A5434"/>
    <w:rsid w:val="002B005D"/>
    <w:rsid w:val="002C0665"/>
    <w:rsid w:val="002C3F8D"/>
    <w:rsid w:val="002D25C5"/>
    <w:rsid w:val="002D3979"/>
    <w:rsid w:val="002E0018"/>
    <w:rsid w:val="002E3731"/>
    <w:rsid w:val="002F0FBD"/>
    <w:rsid w:val="002F1EBB"/>
    <w:rsid w:val="002F41C4"/>
    <w:rsid w:val="002F6CB9"/>
    <w:rsid w:val="00307318"/>
    <w:rsid w:val="0031618F"/>
    <w:rsid w:val="003173D7"/>
    <w:rsid w:val="00325203"/>
    <w:rsid w:val="00340C75"/>
    <w:rsid w:val="0034727F"/>
    <w:rsid w:val="003475AD"/>
    <w:rsid w:val="00354073"/>
    <w:rsid w:val="003575C0"/>
    <w:rsid w:val="00362704"/>
    <w:rsid w:val="0036457B"/>
    <w:rsid w:val="0036481D"/>
    <w:rsid w:val="00373891"/>
    <w:rsid w:val="00382C89"/>
    <w:rsid w:val="00387FA1"/>
    <w:rsid w:val="003A2514"/>
    <w:rsid w:val="003A43EC"/>
    <w:rsid w:val="003A66FD"/>
    <w:rsid w:val="003A7FDC"/>
    <w:rsid w:val="003B52D4"/>
    <w:rsid w:val="003E289F"/>
    <w:rsid w:val="003E6452"/>
    <w:rsid w:val="003E6D64"/>
    <w:rsid w:val="003E7A1D"/>
    <w:rsid w:val="003F3A8A"/>
    <w:rsid w:val="003F7D78"/>
    <w:rsid w:val="004017EF"/>
    <w:rsid w:val="00410F37"/>
    <w:rsid w:val="004178C8"/>
    <w:rsid w:val="00421A66"/>
    <w:rsid w:val="00422C67"/>
    <w:rsid w:val="004446A8"/>
    <w:rsid w:val="00462ABF"/>
    <w:rsid w:val="004875E1"/>
    <w:rsid w:val="004954C9"/>
    <w:rsid w:val="00497A51"/>
    <w:rsid w:val="004A1837"/>
    <w:rsid w:val="004A4A94"/>
    <w:rsid w:val="004B3A5C"/>
    <w:rsid w:val="004C3607"/>
    <w:rsid w:val="004C5F6B"/>
    <w:rsid w:val="004C7A50"/>
    <w:rsid w:val="004D6C34"/>
    <w:rsid w:val="004D77C2"/>
    <w:rsid w:val="004F0E21"/>
    <w:rsid w:val="004F2D31"/>
    <w:rsid w:val="00504AB8"/>
    <w:rsid w:val="0051120C"/>
    <w:rsid w:val="005123E2"/>
    <w:rsid w:val="0052105D"/>
    <w:rsid w:val="0052296F"/>
    <w:rsid w:val="00533493"/>
    <w:rsid w:val="005436E5"/>
    <w:rsid w:val="00544B02"/>
    <w:rsid w:val="00550BFA"/>
    <w:rsid w:val="00554440"/>
    <w:rsid w:val="005657B7"/>
    <w:rsid w:val="00593985"/>
    <w:rsid w:val="005949A0"/>
    <w:rsid w:val="005A05E2"/>
    <w:rsid w:val="005B0153"/>
    <w:rsid w:val="005B1CF8"/>
    <w:rsid w:val="005B215A"/>
    <w:rsid w:val="005B3D39"/>
    <w:rsid w:val="005D49CA"/>
    <w:rsid w:val="005D4FEA"/>
    <w:rsid w:val="005E3DEA"/>
    <w:rsid w:val="005E4E03"/>
    <w:rsid w:val="005E768E"/>
    <w:rsid w:val="005F55E6"/>
    <w:rsid w:val="005F7F28"/>
    <w:rsid w:val="006014DB"/>
    <w:rsid w:val="00607211"/>
    <w:rsid w:val="006115CE"/>
    <w:rsid w:val="006162CD"/>
    <w:rsid w:val="0062078A"/>
    <w:rsid w:val="006265CD"/>
    <w:rsid w:val="00636585"/>
    <w:rsid w:val="0064063F"/>
    <w:rsid w:val="0064456F"/>
    <w:rsid w:val="0065154F"/>
    <w:rsid w:val="00653D4B"/>
    <w:rsid w:val="00661201"/>
    <w:rsid w:val="006617FE"/>
    <w:rsid w:val="00661EB1"/>
    <w:rsid w:val="00670C42"/>
    <w:rsid w:val="00672DEB"/>
    <w:rsid w:val="00675EEF"/>
    <w:rsid w:val="00676EDC"/>
    <w:rsid w:val="00683389"/>
    <w:rsid w:val="006868E3"/>
    <w:rsid w:val="0069303B"/>
    <w:rsid w:val="006A17EE"/>
    <w:rsid w:val="006A1B15"/>
    <w:rsid w:val="006A2BA0"/>
    <w:rsid w:val="006B3BC2"/>
    <w:rsid w:val="006C061B"/>
    <w:rsid w:val="006C1A1D"/>
    <w:rsid w:val="006C249E"/>
    <w:rsid w:val="006D4CDB"/>
    <w:rsid w:val="006D56A2"/>
    <w:rsid w:val="006D5CCD"/>
    <w:rsid w:val="006E16A5"/>
    <w:rsid w:val="006E5CCF"/>
    <w:rsid w:val="006F570D"/>
    <w:rsid w:val="00702D01"/>
    <w:rsid w:val="00706C4A"/>
    <w:rsid w:val="00721910"/>
    <w:rsid w:val="00724BA0"/>
    <w:rsid w:val="00727DBB"/>
    <w:rsid w:val="00731050"/>
    <w:rsid w:val="00733F84"/>
    <w:rsid w:val="00740FD7"/>
    <w:rsid w:val="00741AD4"/>
    <w:rsid w:val="007449A0"/>
    <w:rsid w:val="007466F4"/>
    <w:rsid w:val="00750242"/>
    <w:rsid w:val="00750BD2"/>
    <w:rsid w:val="007515F6"/>
    <w:rsid w:val="00755840"/>
    <w:rsid w:val="007571CB"/>
    <w:rsid w:val="00760F78"/>
    <w:rsid w:val="00762A45"/>
    <w:rsid w:val="00762F2F"/>
    <w:rsid w:val="0077727A"/>
    <w:rsid w:val="00786C56"/>
    <w:rsid w:val="00787304"/>
    <w:rsid w:val="00791681"/>
    <w:rsid w:val="007928F5"/>
    <w:rsid w:val="007976A1"/>
    <w:rsid w:val="0079787D"/>
    <w:rsid w:val="007A0E3A"/>
    <w:rsid w:val="007A242C"/>
    <w:rsid w:val="007A7330"/>
    <w:rsid w:val="007C0CF2"/>
    <w:rsid w:val="007C3E26"/>
    <w:rsid w:val="007C760D"/>
    <w:rsid w:val="007D2419"/>
    <w:rsid w:val="007D294F"/>
    <w:rsid w:val="007F450E"/>
    <w:rsid w:val="00813456"/>
    <w:rsid w:val="00816DDE"/>
    <w:rsid w:val="00820AF5"/>
    <w:rsid w:val="00822824"/>
    <w:rsid w:val="00825349"/>
    <w:rsid w:val="0083013C"/>
    <w:rsid w:val="00832B3F"/>
    <w:rsid w:val="00836CD9"/>
    <w:rsid w:val="008425AC"/>
    <w:rsid w:val="00842EB0"/>
    <w:rsid w:val="00843356"/>
    <w:rsid w:val="0084363D"/>
    <w:rsid w:val="008451A9"/>
    <w:rsid w:val="00851431"/>
    <w:rsid w:val="00853176"/>
    <w:rsid w:val="008539E9"/>
    <w:rsid w:val="00854372"/>
    <w:rsid w:val="008577F5"/>
    <w:rsid w:val="0086291E"/>
    <w:rsid w:val="008629D7"/>
    <w:rsid w:val="00882D23"/>
    <w:rsid w:val="008911F6"/>
    <w:rsid w:val="00891870"/>
    <w:rsid w:val="00896007"/>
    <w:rsid w:val="008A2148"/>
    <w:rsid w:val="008A2867"/>
    <w:rsid w:val="008A41D4"/>
    <w:rsid w:val="008A4379"/>
    <w:rsid w:val="008A683D"/>
    <w:rsid w:val="008B47A1"/>
    <w:rsid w:val="008B493E"/>
    <w:rsid w:val="008B57A9"/>
    <w:rsid w:val="008C772B"/>
    <w:rsid w:val="008D2DA1"/>
    <w:rsid w:val="008E04E2"/>
    <w:rsid w:val="008E6AAA"/>
    <w:rsid w:val="008F4A09"/>
    <w:rsid w:val="008F6D79"/>
    <w:rsid w:val="0090291D"/>
    <w:rsid w:val="00904E58"/>
    <w:rsid w:val="00907ABC"/>
    <w:rsid w:val="009200F5"/>
    <w:rsid w:val="00921225"/>
    <w:rsid w:val="009275AE"/>
    <w:rsid w:val="0096480A"/>
    <w:rsid w:val="00974068"/>
    <w:rsid w:val="00992474"/>
    <w:rsid w:val="009936AF"/>
    <w:rsid w:val="009A6A82"/>
    <w:rsid w:val="009B13C5"/>
    <w:rsid w:val="009B6355"/>
    <w:rsid w:val="009C06DE"/>
    <w:rsid w:val="009C1962"/>
    <w:rsid w:val="009C433D"/>
    <w:rsid w:val="009C7E07"/>
    <w:rsid w:val="009D70A5"/>
    <w:rsid w:val="009E0843"/>
    <w:rsid w:val="009E49EE"/>
    <w:rsid w:val="009F5CFE"/>
    <w:rsid w:val="009F6E3C"/>
    <w:rsid w:val="00A04D3A"/>
    <w:rsid w:val="00A069C6"/>
    <w:rsid w:val="00A07BF5"/>
    <w:rsid w:val="00A14A9B"/>
    <w:rsid w:val="00A173FA"/>
    <w:rsid w:val="00A252E1"/>
    <w:rsid w:val="00A35250"/>
    <w:rsid w:val="00A42C64"/>
    <w:rsid w:val="00A45B9C"/>
    <w:rsid w:val="00A60D21"/>
    <w:rsid w:val="00A635D5"/>
    <w:rsid w:val="00A63B8E"/>
    <w:rsid w:val="00A77712"/>
    <w:rsid w:val="00A82D03"/>
    <w:rsid w:val="00A82ED4"/>
    <w:rsid w:val="00A84EE3"/>
    <w:rsid w:val="00A85A4B"/>
    <w:rsid w:val="00A90B54"/>
    <w:rsid w:val="00A92D95"/>
    <w:rsid w:val="00AA44BE"/>
    <w:rsid w:val="00AB00EE"/>
    <w:rsid w:val="00AC3486"/>
    <w:rsid w:val="00AD232B"/>
    <w:rsid w:val="00AD2FB8"/>
    <w:rsid w:val="00AD7296"/>
    <w:rsid w:val="00AE76DE"/>
    <w:rsid w:val="00AE77EF"/>
    <w:rsid w:val="00AF4212"/>
    <w:rsid w:val="00AF742D"/>
    <w:rsid w:val="00B1436F"/>
    <w:rsid w:val="00B1530F"/>
    <w:rsid w:val="00B15FC2"/>
    <w:rsid w:val="00B22F11"/>
    <w:rsid w:val="00B23EE5"/>
    <w:rsid w:val="00B32A97"/>
    <w:rsid w:val="00B35EE9"/>
    <w:rsid w:val="00B446C9"/>
    <w:rsid w:val="00B53BC5"/>
    <w:rsid w:val="00B76198"/>
    <w:rsid w:val="00B807C3"/>
    <w:rsid w:val="00B80EE9"/>
    <w:rsid w:val="00B82388"/>
    <w:rsid w:val="00BA5ED5"/>
    <w:rsid w:val="00BB589A"/>
    <w:rsid w:val="00BC0E27"/>
    <w:rsid w:val="00BC3C1B"/>
    <w:rsid w:val="00BD678D"/>
    <w:rsid w:val="00BF4B5B"/>
    <w:rsid w:val="00C02F11"/>
    <w:rsid w:val="00C037A9"/>
    <w:rsid w:val="00C04520"/>
    <w:rsid w:val="00C079D9"/>
    <w:rsid w:val="00C12329"/>
    <w:rsid w:val="00C15EAC"/>
    <w:rsid w:val="00C171DE"/>
    <w:rsid w:val="00C30D57"/>
    <w:rsid w:val="00C355E1"/>
    <w:rsid w:val="00C3766E"/>
    <w:rsid w:val="00C414DA"/>
    <w:rsid w:val="00C50DEE"/>
    <w:rsid w:val="00C65814"/>
    <w:rsid w:val="00C65D0C"/>
    <w:rsid w:val="00C764ED"/>
    <w:rsid w:val="00C8183F"/>
    <w:rsid w:val="00C83E97"/>
    <w:rsid w:val="00C84BD3"/>
    <w:rsid w:val="00C853E4"/>
    <w:rsid w:val="00C9084D"/>
    <w:rsid w:val="00C962D6"/>
    <w:rsid w:val="00CC3DA5"/>
    <w:rsid w:val="00CC62FA"/>
    <w:rsid w:val="00CE2B02"/>
    <w:rsid w:val="00D036A1"/>
    <w:rsid w:val="00D0603F"/>
    <w:rsid w:val="00D06CE2"/>
    <w:rsid w:val="00D06CFB"/>
    <w:rsid w:val="00D20993"/>
    <w:rsid w:val="00D21548"/>
    <w:rsid w:val="00D24F6D"/>
    <w:rsid w:val="00D269AD"/>
    <w:rsid w:val="00D4353A"/>
    <w:rsid w:val="00D44730"/>
    <w:rsid w:val="00D50519"/>
    <w:rsid w:val="00D57207"/>
    <w:rsid w:val="00D57AF2"/>
    <w:rsid w:val="00D828A7"/>
    <w:rsid w:val="00D87E03"/>
    <w:rsid w:val="00D94D13"/>
    <w:rsid w:val="00DB005E"/>
    <w:rsid w:val="00DB29DA"/>
    <w:rsid w:val="00DB6495"/>
    <w:rsid w:val="00DC32B2"/>
    <w:rsid w:val="00DC519A"/>
    <w:rsid w:val="00DD350C"/>
    <w:rsid w:val="00DE04D1"/>
    <w:rsid w:val="00DE20C5"/>
    <w:rsid w:val="00DE2F01"/>
    <w:rsid w:val="00DF183D"/>
    <w:rsid w:val="00E050EC"/>
    <w:rsid w:val="00E1031D"/>
    <w:rsid w:val="00E2319F"/>
    <w:rsid w:val="00E23587"/>
    <w:rsid w:val="00E246FC"/>
    <w:rsid w:val="00E30777"/>
    <w:rsid w:val="00E321BF"/>
    <w:rsid w:val="00E35D47"/>
    <w:rsid w:val="00E36824"/>
    <w:rsid w:val="00E41ADC"/>
    <w:rsid w:val="00E60565"/>
    <w:rsid w:val="00E6075C"/>
    <w:rsid w:val="00E6525B"/>
    <w:rsid w:val="00E7344E"/>
    <w:rsid w:val="00E8269A"/>
    <w:rsid w:val="00E82A57"/>
    <w:rsid w:val="00E83C24"/>
    <w:rsid w:val="00E83F17"/>
    <w:rsid w:val="00E97AC4"/>
    <w:rsid w:val="00E97CB2"/>
    <w:rsid w:val="00EB2BED"/>
    <w:rsid w:val="00EB732E"/>
    <w:rsid w:val="00EC0013"/>
    <w:rsid w:val="00ED6E70"/>
    <w:rsid w:val="00EE25D3"/>
    <w:rsid w:val="00EE2FB3"/>
    <w:rsid w:val="00EF10F2"/>
    <w:rsid w:val="00EF308A"/>
    <w:rsid w:val="00EF394E"/>
    <w:rsid w:val="00EF5078"/>
    <w:rsid w:val="00F04882"/>
    <w:rsid w:val="00F17290"/>
    <w:rsid w:val="00F31058"/>
    <w:rsid w:val="00F410C4"/>
    <w:rsid w:val="00F41ACF"/>
    <w:rsid w:val="00F428B3"/>
    <w:rsid w:val="00F5689F"/>
    <w:rsid w:val="00F616C9"/>
    <w:rsid w:val="00F7064C"/>
    <w:rsid w:val="00F73BEE"/>
    <w:rsid w:val="00F75C88"/>
    <w:rsid w:val="00F7657A"/>
    <w:rsid w:val="00F815C9"/>
    <w:rsid w:val="00F84428"/>
    <w:rsid w:val="00F8600E"/>
    <w:rsid w:val="00F86432"/>
    <w:rsid w:val="00F916C6"/>
    <w:rsid w:val="00F920E0"/>
    <w:rsid w:val="00F92443"/>
    <w:rsid w:val="00F96307"/>
    <w:rsid w:val="00F96CFC"/>
    <w:rsid w:val="00FC3484"/>
    <w:rsid w:val="00FC61DE"/>
    <w:rsid w:val="00FC78D4"/>
    <w:rsid w:val="00FD166C"/>
    <w:rsid w:val="00FD7C24"/>
    <w:rsid w:val="00FE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38729B"/>
  <w15:docId w15:val="{80A46DA5-B4C9-48F7-B992-9199587FC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E27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C1B"/>
    <w:pPr>
      <w:spacing w:before="120" w:after="170" w:line="240" w:lineRule="auto"/>
      <w:outlineLvl w:val="0"/>
    </w:pPr>
    <w:rPr>
      <w:b/>
      <w:bCs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BC3C1B"/>
    <w:rPr>
      <w:rFonts w:eastAsia="Arial" w:cs="Arial"/>
      <w:b/>
      <w:bCs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ContactInfo">
    <w:name w:val="Contact Info"/>
    <w:basedOn w:val="Normal"/>
    <w:qFormat/>
    <w:rsid w:val="00BC3C1B"/>
  </w:style>
  <w:style w:type="paragraph" w:customStyle="1" w:styleId="SkillsBullets">
    <w:name w:val="Skills Bullets"/>
    <w:basedOn w:val="BulletsSkills"/>
    <w:qFormat/>
    <w:rsid w:val="00BC3C1B"/>
  </w:style>
  <w:style w:type="paragraph" w:customStyle="1" w:styleId="BulletsSkills">
    <w:name w:val="Bullets Skills"/>
    <w:basedOn w:val="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86432"/>
    <w:pPr>
      <w:spacing w:before="120" w:after="120" w:line="185" w:lineRule="auto"/>
      <w:outlineLvl w:val="0"/>
    </w:pPr>
    <w:rPr>
      <w:rFonts w:asciiTheme="majorHAnsi" w:hAnsiTheme="majorHAnsi"/>
      <w:b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F86432"/>
    <w:rPr>
      <w:rFonts w:asciiTheme="majorHAnsi" w:eastAsia="Arial" w:hAnsiTheme="majorHAnsi" w:cs="Arial"/>
      <w:b/>
      <w:sz w:val="72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F86432"/>
    <w:pPr>
      <w:outlineLvl w:val="1"/>
    </w:pPr>
    <w:rPr>
      <w:rFonts w:asciiTheme="majorHAnsi" w:hAnsiTheme="majorHAnsi"/>
      <w:b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432"/>
    <w:rPr>
      <w:rFonts w:asciiTheme="majorHAnsi" w:eastAsia="Arial" w:hAnsiTheme="majorHAnsi" w:cs="Arial"/>
      <w:b/>
      <w:sz w:val="28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89F"/>
    <w:rPr>
      <w:color w:val="4495A2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DateRange">
    <w:name w:val="Date Range"/>
    <w:basedOn w:val="Normal"/>
    <w:qFormat/>
    <w:rsid w:val="00BC3C1B"/>
    <w:pPr>
      <w:spacing w:before="170"/>
      <w:ind w:left="14"/>
    </w:pPr>
    <w:rPr>
      <w:szCs w:val="24"/>
    </w:rPr>
  </w:style>
  <w:style w:type="paragraph" w:customStyle="1" w:styleId="JobTitleandDegree">
    <w:name w:val="Job Title and Degree"/>
    <w:basedOn w:val="Normal"/>
    <w:link w:val="JobTitleandDegreeChar"/>
    <w:qFormat/>
    <w:rsid w:val="00BC3C1B"/>
    <w:rPr>
      <w:b/>
      <w:sz w:val="22"/>
    </w:rPr>
  </w:style>
  <w:style w:type="character" w:customStyle="1" w:styleId="CompanyName">
    <w:name w:val="Company Name"/>
    <w:basedOn w:val="DefaultParagraphFont"/>
    <w:uiPriority w:val="1"/>
    <w:qFormat/>
    <w:rsid w:val="00BC3C1B"/>
    <w:rPr>
      <w:b/>
      <w:i/>
    </w:rPr>
  </w:style>
  <w:style w:type="paragraph" w:customStyle="1" w:styleId="SchoolName">
    <w:name w:val="School Name"/>
    <w:basedOn w:val="Normal"/>
    <w:qFormat/>
    <w:rsid w:val="00D87E03"/>
    <w:pPr>
      <w:spacing w:line="240" w:lineRule="auto"/>
      <w:ind w:left="14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customStyle="1" w:styleId="NormalBoldFirstLine">
    <w:name w:val="Normal Bold First Line"/>
    <w:basedOn w:val="Normal"/>
    <w:link w:val="NormalBoldFirstLineChar"/>
    <w:qFormat/>
    <w:rsid w:val="004C5F6B"/>
    <w:pPr>
      <w:spacing w:before="120" w:after="120"/>
      <w:jc w:val="both"/>
    </w:pPr>
    <w:rPr>
      <w:b/>
    </w:rPr>
  </w:style>
  <w:style w:type="character" w:customStyle="1" w:styleId="NormalBoldFirstLineChar">
    <w:name w:val="Normal Bold First Line Char"/>
    <w:basedOn w:val="DefaultParagraphFont"/>
    <w:link w:val="NormalBoldFirstLine"/>
    <w:rsid w:val="004C5F6B"/>
    <w:rPr>
      <w:rFonts w:eastAsia="Arial" w:cs="Arial"/>
      <w:b/>
      <w:sz w:val="18"/>
      <w:szCs w:val="16"/>
      <w:lang w:bidi="en-US"/>
    </w:rPr>
  </w:style>
  <w:style w:type="paragraph" w:customStyle="1" w:styleId="AwardAchievement">
    <w:name w:val="Award / Achievement"/>
    <w:basedOn w:val="JobTitleandDegree"/>
    <w:link w:val="AwardAchievementChar"/>
    <w:qFormat/>
    <w:rsid w:val="0034727F"/>
    <w:pPr>
      <w:spacing w:before="120" w:after="120"/>
      <w:jc w:val="both"/>
    </w:pPr>
  </w:style>
  <w:style w:type="character" w:customStyle="1" w:styleId="JobTitleandDegreeChar">
    <w:name w:val="Job Title and Degree Char"/>
    <w:basedOn w:val="DefaultParagraphFont"/>
    <w:link w:val="JobTitleandDegree"/>
    <w:rsid w:val="0034727F"/>
    <w:rPr>
      <w:rFonts w:eastAsia="Arial" w:cs="Arial"/>
      <w:b/>
      <w:szCs w:val="16"/>
      <w:lang w:bidi="en-US"/>
    </w:rPr>
  </w:style>
  <w:style w:type="character" w:customStyle="1" w:styleId="AwardAchievementChar">
    <w:name w:val="Award / Achievement Char"/>
    <w:basedOn w:val="JobTitleandDegreeChar"/>
    <w:link w:val="AwardAchievement"/>
    <w:rsid w:val="0034727F"/>
    <w:rPr>
      <w:rFonts w:eastAsia="Arial" w:cs="Arial"/>
      <w:b/>
      <w:szCs w:val="16"/>
      <w:lang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06CFB"/>
    <w:rPr>
      <w:color w:val="AA5881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vgaikwad@hot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arGaikwad\Downloads\P\R\28-May-2024\tf56316827_win32.dotx" TargetMode="External"/></Relationship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66">
      <a:majorFont>
        <a:latin typeface="Univers"/>
        <a:ea typeface=""/>
        <a:cs typeface=""/>
      </a:majorFont>
      <a:minorFont>
        <a:latin typeface="Univer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D1962B-A154-4DAD-915B-9AE1305F8C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E08641-7AD5-4AB2-AD53-CAF033CF252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3148A14-F4FE-4B4B-AB5F-2FA0145D01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43B521-E1C8-4365-A715-C5D28D2FD2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tf56316827_win32</Template>
  <TotalTime>3</TotalTime>
  <Pages>6</Pages>
  <Words>2283</Words>
  <Characters>13019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Gaikwad</dc:creator>
  <cp:keywords/>
  <dc:description/>
  <cp:lastModifiedBy>Bench Sales</cp:lastModifiedBy>
  <cp:revision>2</cp:revision>
  <cp:lastPrinted>2024-08-27T19:30:00Z</cp:lastPrinted>
  <dcterms:created xsi:type="dcterms:W3CDTF">2025-08-27T14:23:00Z</dcterms:created>
  <dcterms:modified xsi:type="dcterms:W3CDTF">2025-08-27T14:23:00Z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