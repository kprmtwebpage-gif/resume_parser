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0566BF" w:rsidR="00CC23C1" w:rsidP="7ECF7AB9" w:rsidRDefault="5E6A51F3" w14:paraId="093F2A34" w14:textId="4A57E505">
      <w:pPr>
        <w:pStyle w:val="CandidateName"/>
        <w:pBdr>
          <w:bottom w:val="single" w:color="2C95DD" w:sz="12" w:space="31"/>
        </w:pBdr>
        <w:spacing w:before="0"/>
        <w:jc w:val="left"/>
        <w:rPr>
          <w:rFonts w:asciiTheme="minorHAnsi" w:hAnsiTheme="minorHAnsi"/>
          <w:sz w:val="22"/>
        </w:rPr>
      </w:pPr>
      <w:r w:rsidRPr="7ECF7AB9">
        <w:rPr>
          <w:rFonts w:asciiTheme="minorHAnsi" w:hAnsiTheme="minorHAnsi"/>
          <w:sz w:val="22"/>
        </w:rPr>
        <w:t xml:space="preserve">Name: </w:t>
      </w:r>
      <w:r w:rsidRPr="7ECF7AB9" w:rsidR="004A1E16">
        <w:rPr>
          <w:rFonts w:asciiTheme="minorHAnsi" w:hAnsiTheme="minorHAnsi"/>
          <w:sz w:val="22"/>
        </w:rPr>
        <w:t xml:space="preserve">Vijay </w:t>
      </w:r>
      <w:r w:rsidRPr="7ECF7AB9" w:rsidR="6AE28BF8">
        <w:rPr>
          <w:rFonts w:asciiTheme="minorHAnsi" w:hAnsiTheme="minorHAnsi"/>
          <w:sz w:val="22"/>
        </w:rPr>
        <w:t>Kumar S</w:t>
      </w:r>
      <w:r w:rsidR="00CC23C1">
        <w:br/>
      </w:r>
      <w:r w:rsidRPr="7ECF7AB9" w:rsidR="00F04F2B">
        <w:rPr>
          <w:rFonts w:asciiTheme="minorHAnsi" w:hAnsiTheme="minorHAnsi"/>
          <w:sz w:val="22"/>
        </w:rPr>
        <w:t xml:space="preserve">Contact: </w:t>
      </w:r>
      <w:r w:rsidRPr="7ECF7AB9" w:rsidR="6A95DD06">
        <w:rPr>
          <w:rFonts w:asciiTheme="minorHAnsi" w:hAnsiTheme="minorHAnsi"/>
          <w:sz w:val="22"/>
        </w:rPr>
        <w:t>+1 334-870-5150</w:t>
      </w:r>
      <w:r w:rsidR="00CC23C1">
        <w:br/>
      </w:r>
      <w:r w:rsidRPr="7ECF7AB9" w:rsidR="00F04F2B">
        <w:rPr>
          <w:rFonts w:asciiTheme="minorHAnsi" w:hAnsiTheme="minorHAnsi"/>
          <w:sz w:val="22"/>
        </w:rPr>
        <w:t xml:space="preserve">Email Id: </w:t>
      </w:r>
      <w:hyperlink r:id="rId8">
        <w:r w:rsidRPr="7ECF7AB9" w:rsidR="5BCC8430">
          <w:rPr>
            <w:rStyle w:val="Hyperlink"/>
            <w:rFonts w:asciiTheme="minorHAnsi" w:hAnsiTheme="minorHAnsi"/>
            <w:sz w:val="22"/>
          </w:rPr>
          <w:t>kumarvijaydotnet26@gmail.com</w:t>
        </w:r>
      </w:hyperlink>
      <w:r w:rsidRPr="7ECF7AB9" w:rsidR="61FF01D5">
        <w:rPr>
          <w:rFonts w:asciiTheme="minorHAnsi" w:hAnsiTheme="minorHAnsi"/>
          <w:sz w:val="22"/>
        </w:rPr>
        <w:t xml:space="preserve">                                                                                                                     Linked In: linkedin.com/in/kumarvijaydotnet26</w:t>
      </w:r>
    </w:p>
    <w:p w:rsidRPr="000566BF" w:rsidR="002F4FCE" w:rsidP="12DF49B3" w:rsidRDefault="12DF49B3" w14:paraId="4DCB1ED8" w14:textId="77777777">
      <w:pPr>
        <w:pStyle w:val="ParaHdg1"/>
        <w:tabs>
          <w:tab w:val="left" w:pos="3600"/>
        </w:tabs>
        <w:spacing w:before="0"/>
        <w:outlineLvl w:val="0"/>
        <w:rPr>
          <w:rFonts w:asciiTheme="minorHAnsi" w:hAnsiTheme="minorHAnsi" w:cstheme="minorHAnsi"/>
        </w:rPr>
      </w:pPr>
      <w:r w:rsidRPr="000566BF">
        <w:rPr>
          <w:rFonts w:asciiTheme="minorHAnsi" w:hAnsiTheme="minorHAnsi" w:cstheme="minorHAnsi"/>
        </w:rPr>
        <w:t>Profile</w:t>
      </w:r>
    </w:p>
    <w:p w:rsidRPr="000566BF" w:rsidR="12DF49B3" w:rsidP="00AF2EA8" w:rsidRDefault="0072282F" w14:paraId="1D968425" w14:textId="20496E1E">
      <w:pPr>
        <w:spacing w:line="276" w:lineRule="auto"/>
        <w:rPr>
          <w:rFonts w:cstheme="minorHAnsi"/>
          <w:lang w:val="en"/>
        </w:rPr>
      </w:pPr>
      <w:r>
        <w:rPr>
          <w:rFonts w:cstheme="minorHAnsi"/>
          <w:lang w:val="en"/>
        </w:rPr>
        <w:t xml:space="preserve">Around </w:t>
      </w:r>
      <w:r w:rsidR="00A013BD">
        <w:rPr>
          <w:rFonts w:cstheme="minorHAnsi"/>
          <w:lang w:val="en"/>
        </w:rPr>
        <w:t xml:space="preserve">12 </w:t>
      </w:r>
      <w:r w:rsidRPr="0072282F" w:rsidR="00A013BD">
        <w:rPr>
          <w:rFonts w:cstheme="minorHAnsi"/>
          <w:lang w:val="en"/>
        </w:rPr>
        <w:t>years</w:t>
      </w:r>
      <w:r w:rsidRPr="0072282F" w:rsidR="0CA437B9">
        <w:rPr>
          <w:rFonts w:cstheme="minorHAnsi"/>
          <w:lang w:val="en"/>
        </w:rPr>
        <w:t xml:space="preserve"> of professional experience in the information technology field of software design, development &amp; maintenance of web-based applications developed on ASP. Net wi</w:t>
      </w:r>
      <w:r w:rsidR="00A013BD">
        <w:rPr>
          <w:rFonts w:cstheme="minorHAnsi"/>
          <w:lang w:val="en"/>
        </w:rPr>
        <w:t>th Web forms, ASP. Net with MVC5</w:t>
      </w:r>
      <w:r w:rsidRPr="0072282F" w:rsidR="0CA437B9">
        <w:rPr>
          <w:rFonts w:cstheme="minorHAnsi"/>
          <w:lang w:val="en"/>
        </w:rPr>
        <w:t xml:space="preserve">, .NET Core, Web API, C# .NET, Microsoft Azure, MS SQL Server 2005/2008/2017/2019, SQL Server Jobs &amp; ETL using SSIS and </w:t>
      </w:r>
      <w:proofErr w:type="spellStart"/>
      <w:r w:rsidRPr="0072282F" w:rsidR="0CA437B9">
        <w:rPr>
          <w:rFonts w:cstheme="minorHAnsi"/>
          <w:lang w:val="en"/>
        </w:rPr>
        <w:t>Talend</w:t>
      </w:r>
      <w:proofErr w:type="spellEnd"/>
      <w:r w:rsidRPr="0072282F" w:rsidR="0CA437B9">
        <w:rPr>
          <w:rFonts w:cstheme="minorHAnsi"/>
          <w:lang w:val="en"/>
        </w:rPr>
        <w:t xml:space="preserve">. </w:t>
      </w:r>
      <w:r w:rsidRPr="0072282F" w:rsidR="000566BF">
        <w:rPr>
          <w:rFonts w:cstheme="minorHAnsi"/>
          <w:lang w:val="en"/>
        </w:rPr>
        <w:t>Which</w:t>
      </w:r>
      <w:r w:rsidRPr="0072282F" w:rsidR="0CA437B9">
        <w:rPr>
          <w:rFonts w:cstheme="minorHAnsi"/>
          <w:lang w:val="en"/>
        </w:rPr>
        <w:t xml:space="preserve"> includes designing, implementing and managing projects and providing end to end solutions to projects and ensuing quality delivery. Experienced in </w:t>
      </w:r>
      <w:r w:rsidRPr="0072282F" w:rsidR="0CA437B9">
        <w:rPr>
          <w:rFonts w:cstheme="minorHAnsi"/>
        </w:rPr>
        <w:t>Insurance,</w:t>
      </w:r>
      <w:r w:rsidRPr="0072282F" w:rsidR="0CA437B9">
        <w:rPr>
          <w:rFonts w:cstheme="minorHAnsi"/>
          <w:lang w:val="en"/>
        </w:rPr>
        <w:t xml:space="preserve"> Finance and US Healthcare domains. Excellent communication, interpersonal, intuitive and analytic skills with ability to work efficiently in both independent and</w:t>
      </w:r>
      <w:r w:rsidRPr="000566BF" w:rsidR="0CA437B9">
        <w:rPr>
          <w:rFonts w:cstheme="minorHAnsi"/>
          <w:lang w:val="en"/>
        </w:rPr>
        <w:t xml:space="preserve"> teamwork environments.</w:t>
      </w:r>
    </w:p>
    <w:p w:rsidRPr="000566BF" w:rsidR="670158DE" w:rsidP="00AF2EA8" w:rsidRDefault="16A76FBC" w14:paraId="21D18146" w14:textId="3178A065">
      <w:pPr>
        <w:pStyle w:val="TableHeader"/>
        <w:spacing w:before="0" w:line="276" w:lineRule="auto"/>
        <w:jc w:val="both"/>
        <w:rPr>
          <w:rFonts w:asciiTheme="minorHAnsi" w:hAnsiTheme="minorHAnsi" w:cstheme="minorHAnsi"/>
          <w:caps/>
          <w:color w:val="2C95DD"/>
        </w:rPr>
      </w:pPr>
      <w:r w:rsidRPr="000566BF">
        <w:rPr>
          <w:rFonts w:asciiTheme="minorHAnsi" w:hAnsiTheme="minorHAnsi" w:cstheme="minorHAnsi"/>
          <w:caps/>
          <w:color w:val="2C95DD"/>
        </w:rPr>
        <w:t>Core components</w:t>
      </w:r>
    </w:p>
    <w:tbl>
      <w:tblPr>
        <w:tblW w:w="0" w:type="auto"/>
        <w:tblInd w:w="108" w:type="dxa"/>
        <w:tblLook w:val="01E0" w:firstRow="1" w:lastRow="1" w:firstColumn="1" w:lastColumn="1" w:noHBand="0" w:noVBand="0"/>
      </w:tblPr>
      <w:tblGrid>
        <w:gridCol w:w="10123"/>
        <w:gridCol w:w="236"/>
      </w:tblGrid>
      <w:tr w:rsidRPr="000566BF" w:rsidR="007137FB" w:rsidTr="46D1954C" w14:paraId="0201615D" w14:textId="77777777">
        <w:trPr>
          <w:trHeight w:val="6633"/>
        </w:trPr>
        <w:tc>
          <w:tcPr>
            <w:tcW w:w="10123" w:type="dxa"/>
          </w:tcPr>
          <w:p w:rsidRPr="0072282F" w:rsidR="00320FAE" w:rsidP="00AF2EA8" w:rsidRDefault="4AD5DCF5" w14:paraId="04F06E2E" w14:textId="77777777">
            <w:pPr>
              <w:pStyle w:val="Resumelevel1"/>
              <w:spacing w:before="0" w:line="276" w:lineRule="auto"/>
              <w:rPr>
                <w:rFonts w:asciiTheme="minorHAnsi" w:hAnsiTheme="minorHAnsi" w:cstheme="minorHAnsi"/>
                <w:color w:val="000000" w:themeColor="text1"/>
                <w:sz w:val="22"/>
              </w:rPr>
            </w:pPr>
            <w:r w:rsidRPr="0072282F">
              <w:rPr>
                <w:rFonts w:asciiTheme="minorHAnsi" w:hAnsiTheme="minorHAnsi" w:cstheme="minorHAnsi"/>
                <w:color w:val="000000" w:themeColor="text1"/>
                <w:sz w:val="22"/>
              </w:rPr>
              <w:t xml:space="preserve">Extensive experience in software development lifecycle that includes High-level design, development, testing and implementation of both Windows and Web applications built on Multi-layered Client-Server architecture. </w:t>
            </w:r>
          </w:p>
          <w:p w:rsidRPr="0072282F" w:rsidR="12DF49B3" w:rsidP="00AF2EA8" w:rsidRDefault="01F4F8C4" w14:paraId="553FED46" w14:textId="2BB35CD6">
            <w:pPr>
              <w:pStyle w:val="Resumelevel1"/>
              <w:spacing w:before="0" w:line="276" w:lineRule="auto"/>
              <w:rPr>
                <w:rFonts w:asciiTheme="minorHAnsi" w:hAnsiTheme="minorHAnsi" w:cstheme="minorHAnsi"/>
                <w:color w:val="000000" w:themeColor="text1"/>
                <w:sz w:val="22"/>
                <w:lang w:val="en"/>
              </w:rPr>
            </w:pPr>
            <w:r w:rsidRPr="0072282F">
              <w:rPr>
                <w:rFonts w:asciiTheme="minorHAnsi" w:hAnsiTheme="minorHAnsi" w:cstheme="minorHAnsi"/>
                <w:color w:val="000000" w:themeColor="text1"/>
                <w:sz w:val="22"/>
              </w:rPr>
              <w:t>Extensive experience in client-side framework using Angular4/8/12</w:t>
            </w:r>
            <w:r w:rsidRPr="0072282F" w:rsidR="00420CFC">
              <w:rPr>
                <w:rFonts w:asciiTheme="minorHAnsi" w:hAnsiTheme="minorHAnsi" w:cstheme="minorHAnsi"/>
                <w:color w:val="000000" w:themeColor="text1"/>
                <w:sz w:val="22"/>
              </w:rPr>
              <w:t>/13/14</w:t>
            </w:r>
            <w:r w:rsidRPr="0072282F" w:rsidR="00531EF1">
              <w:rPr>
                <w:rFonts w:asciiTheme="minorHAnsi" w:hAnsiTheme="minorHAnsi" w:cstheme="minorHAnsi"/>
                <w:color w:val="000000" w:themeColor="text1"/>
                <w:sz w:val="22"/>
              </w:rPr>
              <w:t>/18</w:t>
            </w:r>
            <w:r w:rsidRPr="0072282F">
              <w:rPr>
                <w:rFonts w:asciiTheme="minorHAnsi" w:hAnsiTheme="minorHAnsi" w:cstheme="minorHAnsi"/>
                <w:color w:val="000000" w:themeColor="text1"/>
                <w:sz w:val="22"/>
              </w:rPr>
              <w:t xml:space="preserve">, </w:t>
            </w:r>
            <w:proofErr w:type="spellStart"/>
            <w:r w:rsidRPr="0072282F">
              <w:rPr>
                <w:rFonts w:asciiTheme="minorHAnsi" w:hAnsiTheme="minorHAnsi" w:cstheme="minorHAnsi"/>
                <w:color w:val="000000" w:themeColor="text1"/>
                <w:sz w:val="22"/>
              </w:rPr>
              <w:t>TypeScript</w:t>
            </w:r>
            <w:proofErr w:type="spellEnd"/>
            <w:r w:rsidRPr="0072282F">
              <w:rPr>
                <w:rFonts w:asciiTheme="minorHAnsi" w:hAnsiTheme="minorHAnsi" w:cstheme="minorHAnsi"/>
                <w:color w:val="000000" w:themeColor="text1"/>
                <w:sz w:val="22"/>
              </w:rPr>
              <w:t>, JavaScript, vue.js and j-Query.</w:t>
            </w:r>
          </w:p>
          <w:p w:rsidRPr="0072282F" w:rsidR="12DF49B3" w:rsidP="00AF2EA8" w:rsidRDefault="01F4F8C4" w14:paraId="6D9DB186" w14:textId="07FC159A">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Having knowledge and working as team in agile methodologies like Scrum.</w:t>
            </w:r>
          </w:p>
          <w:p w:rsidRPr="0072282F" w:rsidR="12DF49B3" w:rsidP="00AF2EA8" w:rsidRDefault="4AD5DCF5" w14:paraId="744A070A" w14:textId="7974B4EF">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Extensive experience in Test Driven Development (TDD) test case using .NET.</w:t>
            </w:r>
          </w:p>
          <w:p w:rsidRPr="0072282F" w:rsidR="12DF49B3" w:rsidP="00AF2EA8" w:rsidRDefault="01F4F8C4" w14:paraId="4A676E2A" w14:textId="0B7BC23D">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Having good knowledge and experience in testing Rest API’s using swagger Tool/ Postman.</w:t>
            </w:r>
          </w:p>
          <w:p w:rsidRPr="0072282F" w:rsidR="12DF49B3" w:rsidP="00AF2EA8" w:rsidRDefault="01F4F8C4" w14:paraId="39AABFA4" w14:textId="41544547">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 xml:space="preserve">Worked on Customer service registration implementation in web API service layer using .NET Core. </w:t>
            </w:r>
          </w:p>
          <w:p w:rsidRPr="0072282F" w:rsidR="12DF49B3" w:rsidP="00AF2EA8" w:rsidRDefault="4AD5DCF5" w14:paraId="5F03C23B" w14:textId="083C7223">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Highly proficient in Microsoft Office Suite and Process Modeling Tools like Microsoft Visio.</w:t>
            </w:r>
          </w:p>
          <w:p w:rsidRPr="0072282F" w:rsidR="12DF49B3" w:rsidP="00AF2EA8" w:rsidRDefault="01F4F8C4" w14:paraId="7DDB1FB8" w14:textId="48DBE7A3">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 xml:space="preserve">Good hands-on experience in build and deployment, TFS, </w:t>
            </w:r>
            <w:proofErr w:type="spellStart"/>
            <w:r w:rsidRPr="0072282F">
              <w:rPr>
                <w:rFonts w:asciiTheme="minorHAnsi" w:hAnsiTheme="minorHAnsi" w:eastAsiaTheme="minorEastAsia" w:cstheme="minorHAnsi"/>
                <w:color w:val="000000" w:themeColor="text1"/>
              </w:rPr>
              <w:t>SourceTree</w:t>
            </w:r>
            <w:proofErr w:type="spellEnd"/>
            <w:r w:rsidRPr="0072282F">
              <w:rPr>
                <w:rFonts w:asciiTheme="minorHAnsi" w:hAnsiTheme="minorHAnsi" w:eastAsiaTheme="minorEastAsia" w:cstheme="minorHAnsi"/>
                <w:color w:val="000000" w:themeColor="text1"/>
              </w:rPr>
              <w:t xml:space="preserve">, </w:t>
            </w:r>
            <w:proofErr w:type="spellStart"/>
            <w:r w:rsidRPr="0072282F">
              <w:rPr>
                <w:rFonts w:asciiTheme="minorHAnsi" w:hAnsiTheme="minorHAnsi" w:eastAsiaTheme="minorEastAsia" w:cstheme="minorHAnsi"/>
                <w:color w:val="000000" w:themeColor="text1"/>
              </w:rPr>
              <w:t>Bitbucket</w:t>
            </w:r>
            <w:proofErr w:type="spellEnd"/>
            <w:r w:rsidRPr="0072282F">
              <w:rPr>
                <w:rFonts w:asciiTheme="minorHAnsi" w:hAnsiTheme="minorHAnsi" w:eastAsiaTheme="minorEastAsia" w:cstheme="minorHAnsi"/>
                <w:color w:val="000000" w:themeColor="text1"/>
              </w:rPr>
              <w:t xml:space="preserve">, </w:t>
            </w:r>
            <w:proofErr w:type="spellStart"/>
            <w:r w:rsidRPr="0072282F">
              <w:rPr>
                <w:rFonts w:asciiTheme="minorHAnsi" w:hAnsiTheme="minorHAnsi" w:eastAsiaTheme="minorEastAsia" w:cstheme="minorHAnsi"/>
                <w:color w:val="000000" w:themeColor="text1"/>
              </w:rPr>
              <w:t>Jira</w:t>
            </w:r>
            <w:proofErr w:type="spellEnd"/>
            <w:r w:rsidRPr="0072282F">
              <w:rPr>
                <w:rFonts w:asciiTheme="minorHAnsi" w:hAnsiTheme="minorHAnsi" w:eastAsiaTheme="minorEastAsia" w:cstheme="minorHAnsi"/>
                <w:color w:val="000000" w:themeColor="text1"/>
              </w:rPr>
              <w:t xml:space="preserve"> &amp; </w:t>
            </w:r>
            <w:proofErr w:type="spellStart"/>
            <w:r w:rsidRPr="0072282F">
              <w:rPr>
                <w:rFonts w:asciiTheme="minorHAnsi" w:hAnsiTheme="minorHAnsi" w:eastAsiaTheme="minorEastAsia" w:cstheme="minorHAnsi"/>
                <w:color w:val="000000" w:themeColor="text1"/>
              </w:rPr>
              <w:t>Git</w:t>
            </w:r>
            <w:proofErr w:type="spellEnd"/>
            <w:r w:rsidRPr="0072282F">
              <w:rPr>
                <w:rFonts w:asciiTheme="minorHAnsi" w:hAnsiTheme="minorHAnsi" w:eastAsiaTheme="minorEastAsia" w:cstheme="minorHAnsi"/>
                <w:color w:val="000000" w:themeColor="text1"/>
              </w:rPr>
              <w:t>.</w:t>
            </w:r>
          </w:p>
          <w:p w:rsidRPr="0072282F" w:rsidR="12DF49B3" w:rsidP="00AF2EA8" w:rsidRDefault="01F4F8C4" w14:paraId="6720B4A4" w14:textId="7E390DCE">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Proficient in Database Programming, designing, modeling and Development using MS SQL Server and good experience in SQL (T-SQL), Triggers, Functions, Views, Joins and Stored Procedures.</w:t>
            </w:r>
          </w:p>
          <w:p w:rsidRPr="0072282F" w:rsidR="12DF49B3" w:rsidP="00AF2EA8" w:rsidRDefault="01F4F8C4" w14:paraId="1BB21622" w14:textId="468BA5D9">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Developed Web Forms applications with .NET Framework 4.0/ 3.5/ 3.0/ 2.0/ 1.1 and Visual Studio 2019/2015/2010/2005/2003.</w:t>
            </w:r>
          </w:p>
          <w:p w:rsidRPr="00D56C4A" w:rsidR="12DF49B3" w:rsidP="00AF2EA8" w:rsidRDefault="01F4F8C4" w14:paraId="02B844E5" w14:textId="7A3BB1A8">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Strong experience in designing and development of Web API Services, SOA services using WCF and Web services.</w:t>
            </w:r>
          </w:p>
          <w:p w:rsidRPr="0072282F" w:rsidR="00D56C4A" w:rsidP="00AF2EA8" w:rsidRDefault="00D56C4A" w14:paraId="5AAA6594" w14:textId="7E1AB792">
            <w:pPr>
              <w:pStyle w:val="NoSpacing"/>
              <w:numPr>
                <w:ilvl w:val="0"/>
                <w:numId w:val="6"/>
              </w:numPr>
              <w:spacing w:line="276" w:lineRule="auto"/>
              <w:rPr>
                <w:rFonts w:asciiTheme="minorHAnsi" w:hAnsiTheme="minorHAnsi" w:cstheme="minorHAnsi"/>
                <w:color w:val="000000" w:themeColor="text1"/>
                <w:lang w:val="en"/>
              </w:rPr>
            </w:pPr>
            <w:r>
              <w:t xml:space="preserve">Expertise in developing modern UI using </w:t>
            </w:r>
            <w:proofErr w:type="spellStart"/>
            <w:r>
              <w:t>Blazor</w:t>
            </w:r>
            <w:proofErr w:type="spellEnd"/>
            <w:r>
              <w:t xml:space="preserve"> (Server &amp; </w:t>
            </w:r>
            <w:proofErr w:type="spellStart"/>
            <w:r>
              <w:t>WebAssembly</w:t>
            </w:r>
            <w:proofErr w:type="spellEnd"/>
            <w:r>
              <w:t xml:space="preserve">), Razor Components, and integrating </w:t>
            </w:r>
            <w:proofErr w:type="spellStart"/>
            <w:r>
              <w:t>Blazor</w:t>
            </w:r>
            <w:proofErr w:type="spellEnd"/>
            <w:r>
              <w:t xml:space="preserve"> with .NET Core APIs.</w:t>
            </w:r>
          </w:p>
          <w:p w:rsidRPr="0072282F" w:rsidR="12DF49B3" w:rsidP="00AF2EA8" w:rsidRDefault="01F4F8C4" w14:paraId="1138CDBB" w14:textId="4A431C35">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Extensive work experience and knowledge of LINQ to SQL and Entity Framework.</w:t>
            </w:r>
          </w:p>
          <w:p w:rsidRPr="0072282F" w:rsidR="12DF49B3" w:rsidP="00AF2EA8" w:rsidRDefault="4AD5DCF5" w14:paraId="0F497D30" w14:textId="67DA8909">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In-depth knowledge of Software Development Life Cycle (SDLC) and thorough understanding of various phases like Requirements, Analysis/Design, Development and Testing.</w:t>
            </w:r>
          </w:p>
          <w:p w:rsidRPr="0072282F" w:rsidR="12DF49B3" w:rsidP="00AF2EA8" w:rsidRDefault="4AD5DCF5" w14:paraId="530CC376" w14:textId="0C108455">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Involved in design, development, and unit testing activities.</w:t>
            </w:r>
          </w:p>
          <w:p w:rsidRPr="0072282F" w:rsidR="12DF49B3" w:rsidP="00AF2EA8" w:rsidRDefault="01F4F8C4" w14:paraId="1698F525" w14:textId="19372FA7">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Worked on integrating legacy users to Microsoft Azure B2C/B2B using Azure PAAS services (Logic apps, Azure Functions, Azure Active Directory, Azure SQL server, etc.) and Azure Database (SQL Server) and storage.</w:t>
            </w:r>
          </w:p>
          <w:p w:rsidRPr="0072282F" w:rsidR="12DF49B3" w:rsidP="00AF2EA8" w:rsidRDefault="01F4F8C4" w14:paraId="7769881B" w14:textId="0509710D">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 xml:space="preserve">Experience in working with </w:t>
            </w:r>
            <w:proofErr w:type="spellStart"/>
            <w:r w:rsidRPr="0072282F">
              <w:rPr>
                <w:rFonts w:asciiTheme="minorHAnsi" w:hAnsiTheme="minorHAnsi" w:eastAsiaTheme="minorEastAsia" w:cstheme="minorHAnsi"/>
                <w:color w:val="000000" w:themeColor="text1"/>
              </w:rPr>
              <w:t>MongoDB</w:t>
            </w:r>
            <w:proofErr w:type="spellEnd"/>
            <w:r w:rsidRPr="0072282F">
              <w:rPr>
                <w:rFonts w:asciiTheme="minorHAnsi" w:hAnsiTheme="minorHAnsi" w:eastAsiaTheme="minorEastAsia" w:cstheme="minorHAnsi"/>
                <w:color w:val="000000" w:themeColor="text1"/>
              </w:rPr>
              <w:t>, Putty and SQL Server database.</w:t>
            </w:r>
          </w:p>
          <w:p w:rsidRPr="0072282F" w:rsidR="12DF49B3" w:rsidP="00AF2EA8" w:rsidRDefault="4AD5DCF5" w14:paraId="352815FB" w14:textId="48AA598B">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Proficient in using 3rd party Logs (</w:t>
            </w:r>
            <w:proofErr w:type="spellStart"/>
            <w:r w:rsidRPr="0072282F">
              <w:rPr>
                <w:rFonts w:asciiTheme="minorHAnsi" w:hAnsiTheme="minorHAnsi" w:eastAsiaTheme="minorEastAsia" w:cstheme="minorHAnsi"/>
                <w:color w:val="000000" w:themeColor="text1"/>
              </w:rPr>
              <w:t>Kibana</w:t>
            </w:r>
            <w:proofErr w:type="spellEnd"/>
            <w:r w:rsidRPr="0072282F">
              <w:rPr>
                <w:rFonts w:asciiTheme="minorHAnsi" w:hAnsiTheme="minorHAnsi" w:eastAsiaTheme="minorEastAsia" w:cstheme="minorHAnsi"/>
                <w:color w:val="000000" w:themeColor="text1"/>
              </w:rPr>
              <w:t>) and Messaging Center (Email).</w:t>
            </w:r>
          </w:p>
          <w:p w:rsidRPr="0072282F" w:rsidR="12DF49B3" w:rsidP="00AF2EA8" w:rsidRDefault="4AD5DCF5" w14:paraId="5672DEB5" w14:textId="77E8D05B">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Adapt to new software technologies quickly and deliver within timelines.</w:t>
            </w:r>
          </w:p>
          <w:p w:rsidRPr="0072282F" w:rsidR="12DF49B3" w:rsidP="00AF2EA8" w:rsidRDefault="4AD5DCF5" w14:paraId="263C622E" w14:textId="39495923">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Excellent consulting skills and the ability to work effectively with end users and team members.</w:t>
            </w:r>
          </w:p>
          <w:p w:rsidRPr="0072282F" w:rsidR="12DF49B3" w:rsidP="00AF2EA8" w:rsidRDefault="4AD5DCF5" w14:paraId="5AE330F0" w14:textId="024ED57C">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Well-rounded experience in the full software development life cycle (SDLC).</w:t>
            </w:r>
          </w:p>
          <w:p w:rsidRPr="0072282F" w:rsidR="12DF49B3" w:rsidP="00AF2EA8" w:rsidRDefault="01F4F8C4" w14:paraId="50FEADF4" w14:textId="4C02D5B3">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Hands on experience in developing Multi-tier/N-Tier Architectures and implementing the concept of SOLID principles, OOPS and Design Patterns.</w:t>
            </w:r>
          </w:p>
          <w:p w:rsidRPr="0072282F" w:rsidR="12DF49B3" w:rsidP="00AF2EA8" w:rsidRDefault="01F4F8C4" w14:paraId="07DEEFCA" w14:textId="77C78DA1">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lastRenderedPageBreak/>
              <w:t>Created dynamic web UI forms using user controls, CSS, themes, localization, and globalization of websites.</w:t>
            </w:r>
          </w:p>
          <w:p w:rsidRPr="0072282F" w:rsidR="12DF49B3" w:rsidP="00AF2EA8" w:rsidRDefault="4AD5DCF5" w14:paraId="3908C34F" w14:textId="69F2961E">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Experienced in deploying Applications from Development to Staging and Testing to Production.</w:t>
            </w:r>
          </w:p>
          <w:p w:rsidRPr="0072282F" w:rsidR="12DF49B3" w:rsidP="00AF2EA8" w:rsidRDefault="4AD5DCF5" w14:paraId="1DC4962C" w14:textId="507E90DA">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rPr>
              <w:t>Expert in fixing bugs in applications using debugging tools.</w:t>
            </w:r>
          </w:p>
          <w:p w:rsidRPr="0072282F" w:rsidR="12DF49B3" w:rsidP="00AF2EA8" w:rsidRDefault="3BBDADBA" w14:paraId="4AEF7FD0" w14:textId="625C7D87">
            <w:pPr>
              <w:pStyle w:val="NoSpacing"/>
              <w:numPr>
                <w:ilvl w:val="0"/>
                <w:numId w:val="6"/>
              </w:numPr>
              <w:spacing w:line="276" w:lineRule="auto"/>
              <w:rPr>
                <w:rFonts w:asciiTheme="minorHAnsi" w:hAnsiTheme="minorHAnsi" w:cstheme="minorHAnsi"/>
                <w:color w:val="000000" w:themeColor="text1"/>
                <w:lang w:val="en"/>
              </w:rPr>
            </w:pPr>
            <w:r w:rsidRPr="0072282F">
              <w:rPr>
                <w:rFonts w:asciiTheme="minorHAnsi" w:hAnsiTheme="minorHAnsi" w:eastAsiaTheme="minorEastAsia" w:cstheme="minorHAnsi"/>
                <w:color w:val="000000" w:themeColor="text1"/>
                <w:lang w:val="en-IN"/>
              </w:rPr>
              <w:t xml:space="preserve">Performed integration testing in traditional ETL tool </w:t>
            </w:r>
            <w:proofErr w:type="spellStart"/>
            <w:r w:rsidRPr="0072282F">
              <w:rPr>
                <w:rFonts w:asciiTheme="minorHAnsi" w:hAnsiTheme="minorHAnsi" w:eastAsiaTheme="minorEastAsia" w:cstheme="minorHAnsi"/>
                <w:color w:val="000000" w:themeColor="text1"/>
                <w:lang w:val="en-IN"/>
              </w:rPr>
              <w:t>Talend</w:t>
            </w:r>
            <w:proofErr w:type="spellEnd"/>
            <w:r w:rsidRPr="0072282F">
              <w:rPr>
                <w:rFonts w:asciiTheme="minorHAnsi" w:hAnsiTheme="minorHAnsi" w:eastAsiaTheme="minorEastAsia" w:cstheme="minorHAnsi"/>
                <w:color w:val="000000" w:themeColor="text1"/>
                <w:lang w:val="en-IN"/>
              </w:rPr>
              <w:t>, extraction, transformation, Data mapping, and loading of massive structured and unstructured data.</w:t>
            </w:r>
          </w:p>
          <w:p w:rsidRPr="0072282F" w:rsidR="3BBDADBA" w:rsidP="00AF2EA8" w:rsidRDefault="23E45EE4" w14:paraId="7BCEA284" w14:textId="38569326">
            <w:pPr>
              <w:pStyle w:val="NoSpacing"/>
              <w:numPr>
                <w:ilvl w:val="0"/>
                <w:numId w:val="6"/>
              </w:numPr>
              <w:spacing w:line="276" w:lineRule="auto"/>
              <w:rPr>
                <w:rFonts w:asciiTheme="minorHAnsi" w:hAnsiTheme="minorHAnsi" w:eastAsiaTheme="minorEastAsia" w:cstheme="minorHAnsi"/>
                <w:color w:val="000000" w:themeColor="text1"/>
                <w:lang w:val="en"/>
              </w:rPr>
            </w:pPr>
            <w:r w:rsidRPr="0072282F">
              <w:rPr>
                <w:rFonts w:asciiTheme="minorHAnsi" w:hAnsiTheme="minorHAnsi" w:eastAsiaTheme="minorEastAsia" w:cstheme="minorHAnsi"/>
                <w:color w:val="000000" w:themeColor="text1"/>
                <w:lang w:val="en"/>
              </w:rPr>
              <w:t>Worked on authentication methods and implemented, such as password-based, social login (</w:t>
            </w:r>
            <w:proofErr w:type="spellStart"/>
            <w:r w:rsidRPr="0072282F">
              <w:rPr>
                <w:rFonts w:asciiTheme="minorHAnsi" w:hAnsiTheme="minorHAnsi" w:eastAsiaTheme="minorEastAsia" w:cstheme="minorHAnsi"/>
                <w:color w:val="000000" w:themeColor="text1"/>
                <w:lang w:val="en"/>
              </w:rPr>
              <w:t>OAuth</w:t>
            </w:r>
            <w:proofErr w:type="spellEnd"/>
            <w:r w:rsidRPr="0072282F">
              <w:rPr>
                <w:rFonts w:asciiTheme="minorHAnsi" w:hAnsiTheme="minorHAnsi" w:eastAsiaTheme="minorEastAsia" w:cstheme="minorHAnsi"/>
                <w:color w:val="000000" w:themeColor="text1"/>
                <w:lang w:val="en"/>
              </w:rPr>
              <w:t xml:space="preserve">), multi-factor authentication (MFA), or single sign-on (SSO) for </w:t>
            </w:r>
            <w:proofErr w:type="spellStart"/>
            <w:r w:rsidRPr="0072282F">
              <w:rPr>
                <w:rFonts w:asciiTheme="minorHAnsi" w:hAnsiTheme="minorHAnsi" w:eastAsiaTheme="minorEastAsia" w:cstheme="minorHAnsi"/>
                <w:color w:val="000000" w:themeColor="text1"/>
                <w:lang w:val="en"/>
              </w:rPr>
              <w:t>microservices</w:t>
            </w:r>
            <w:proofErr w:type="spellEnd"/>
            <w:r w:rsidRPr="0072282F">
              <w:rPr>
                <w:rFonts w:asciiTheme="minorHAnsi" w:hAnsiTheme="minorHAnsi" w:eastAsiaTheme="minorEastAsia" w:cstheme="minorHAnsi"/>
                <w:color w:val="000000" w:themeColor="text1"/>
                <w:lang w:val="en"/>
              </w:rPr>
              <w:t>.</w:t>
            </w:r>
          </w:p>
          <w:p w:rsidRPr="0072282F" w:rsidR="00E72DFF" w:rsidP="00AF2EA8" w:rsidRDefault="46D1954C" w14:paraId="0C94FA6D" w14:textId="59519305">
            <w:pPr>
              <w:pStyle w:val="NoSpacing"/>
              <w:numPr>
                <w:ilvl w:val="0"/>
                <w:numId w:val="6"/>
              </w:numPr>
              <w:spacing w:line="276" w:lineRule="auto"/>
              <w:rPr>
                <w:rFonts w:asciiTheme="minorHAnsi" w:hAnsiTheme="minorHAnsi" w:eastAsiaTheme="minorEastAsia" w:cstheme="minorHAnsi"/>
                <w:color w:val="000000" w:themeColor="text1"/>
                <w:lang w:val="en"/>
              </w:rPr>
            </w:pPr>
            <w:r w:rsidRPr="0072282F">
              <w:rPr>
                <w:rFonts w:asciiTheme="minorHAnsi" w:hAnsiTheme="minorHAnsi" w:eastAsiaTheme="minorEastAsia" w:cstheme="minorHAnsi"/>
                <w:color w:val="000000" w:themeColor="text1"/>
                <w:lang w:val="en"/>
              </w:rPr>
              <w:t>Worked on Auth0's logging and monitoring features to track authentication events, user activities, and security incidents.</w:t>
            </w:r>
          </w:p>
          <w:p w:rsidRPr="000566BF" w:rsidR="00560D1B" w:rsidP="00560D1B" w:rsidRDefault="00560D1B" w14:paraId="2981FC8A" w14:textId="7AC1FCD1">
            <w:pPr>
              <w:pStyle w:val="NoSpacing"/>
              <w:spacing w:line="276" w:lineRule="auto"/>
              <w:ind w:left="360"/>
              <w:rPr>
                <w:rFonts w:asciiTheme="minorHAnsi" w:hAnsiTheme="minorHAnsi" w:eastAsiaTheme="minorEastAsia" w:cstheme="minorHAnsi"/>
                <w:color w:val="000000" w:themeColor="text1"/>
                <w:lang w:val="en"/>
              </w:rPr>
            </w:pPr>
          </w:p>
          <w:p w:rsidRPr="000566BF" w:rsidR="00E72DFF" w:rsidP="00D057A1" w:rsidRDefault="16A76FBC" w14:paraId="3AA3A3DA" w14:textId="4B340E21">
            <w:pPr>
              <w:pStyle w:val="TableHeader"/>
              <w:spacing w:before="0" w:line="360" w:lineRule="auto"/>
              <w:jc w:val="both"/>
              <w:rPr>
                <w:rFonts w:asciiTheme="minorHAnsi" w:hAnsiTheme="minorHAnsi" w:cstheme="minorHAnsi"/>
                <w:caps/>
                <w:color w:val="2C95DD"/>
              </w:rPr>
            </w:pPr>
            <w:r w:rsidRPr="000566BF">
              <w:rPr>
                <w:rFonts w:asciiTheme="minorHAnsi" w:hAnsiTheme="minorHAnsi" w:cstheme="minorHAnsi"/>
                <w:caps/>
                <w:color w:val="2C95DD"/>
              </w:rPr>
              <w:t>TECHNICAL SKILLS</w:t>
            </w:r>
          </w:p>
          <w:tbl>
            <w:tblPr>
              <w:tblStyle w:val="TableGrid"/>
              <w:tblW w:w="0" w:type="auto"/>
              <w:tblLook w:val="06A0" w:firstRow="1" w:lastRow="0" w:firstColumn="1" w:lastColumn="0" w:noHBand="1" w:noVBand="1"/>
            </w:tblPr>
            <w:tblGrid>
              <w:gridCol w:w="3269"/>
              <w:gridCol w:w="6628"/>
            </w:tblGrid>
            <w:tr w:rsidRPr="000566BF" w:rsidR="12DF49B3" w:rsidTr="16A76FBC" w14:paraId="4B7953B1" w14:textId="77777777">
              <w:trPr>
                <w:trHeight w:val="600"/>
              </w:trPr>
              <w:tc>
                <w:tcPr>
                  <w:tcW w:w="3270" w:type="dxa"/>
                </w:tcPr>
                <w:p w:rsidRPr="000566BF" w:rsidR="12DF49B3" w:rsidP="16A76FBC" w:rsidRDefault="16A76FBC" w14:paraId="5E267A6F" w14:textId="285D806B">
                  <w:pPr>
                    <w:pStyle w:val="TableHeader"/>
                    <w:spacing w:before="0"/>
                    <w:rPr>
                      <w:rFonts w:eastAsia="Segoe UI" w:asciiTheme="minorHAnsi" w:hAnsiTheme="minorHAnsi" w:cstheme="minorHAnsi"/>
                      <w:b w:val="0"/>
                      <w:smallCaps w:val="0"/>
                      <w:color w:val="000000" w:themeColor="text1"/>
                    </w:rPr>
                  </w:pPr>
                  <w:r w:rsidRPr="000566BF">
                    <w:rPr>
                      <w:rFonts w:eastAsia="Segoe UI" w:asciiTheme="minorHAnsi" w:hAnsiTheme="minorHAnsi" w:cstheme="minorHAnsi"/>
                      <w:bCs/>
                      <w:smallCaps w:val="0"/>
                      <w:color w:val="000000" w:themeColor="text1"/>
                    </w:rPr>
                    <w:t>Microsoft Technologies</w:t>
                  </w:r>
                  <w:r w:rsidRPr="000566BF">
                    <w:rPr>
                      <w:rFonts w:eastAsia="Segoe UI" w:asciiTheme="minorHAnsi" w:hAnsiTheme="minorHAnsi" w:cstheme="minorHAnsi"/>
                      <w:b w:val="0"/>
                      <w:smallCaps w:val="0"/>
                      <w:color w:val="000000" w:themeColor="text1"/>
                    </w:rPr>
                    <w:t>:</w:t>
                  </w:r>
                </w:p>
              </w:tc>
              <w:tc>
                <w:tcPr>
                  <w:tcW w:w="6630" w:type="dxa"/>
                </w:tcPr>
                <w:p w:rsidRPr="000566BF" w:rsidR="12DF49B3" w:rsidP="16A76FBC" w:rsidRDefault="16A76FBC" w14:paraId="34AB84EF" w14:textId="52406B44">
                  <w:pPr>
                    <w:pStyle w:val="Header"/>
                    <w:rPr>
                      <w:rFonts w:eastAsia="Segoe UI" w:cstheme="minorHAnsi"/>
                      <w:color w:val="000000" w:themeColor="text1"/>
                    </w:rPr>
                  </w:pPr>
                  <w:r w:rsidRPr="000566BF">
                    <w:rPr>
                      <w:rFonts w:eastAsia="Segoe UI" w:cstheme="minorHAnsi"/>
                      <w:color w:val="000000" w:themeColor="text1"/>
                    </w:rPr>
                    <w:t xml:space="preserve">Microsoft .NET Framework 4.5/4.0/3.5/3.0/, ADO.NET, Web API, WCF, </w:t>
                  </w:r>
                </w:p>
                <w:p w:rsidRPr="000566BF" w:rsidR="12DF49B3" w:rsidP="16A76FBC" w:rsidRDefault="16A76FBC" w14:paraId="70661C79" w14:textId="01554443">
                  <w:pPr>
                    <w:pStyle w:val="Header"/>
                    <w:rPr>
                      <w:rFonts w:eastAsia="Segoe UI" w:cstheme="minorHAnsi"/>
                      <w:color w:val="000000" w:themeColor="text1"/>
                    </w:rPr>
                  </w:pPr>
                  <w:r w:rsidRPr="000566BF">
                    <w:rPr>
                      <w:rFonts w:eastAsia="Segoe UI" w:cstheme="minorHAnsi"/>
                      <w:color w:val="000000" w:themeColor="text1"/>
                    </w:rPr>
                    <w:t>Windows Services, Azure, .Net Core.</w:t>
                  </w:r>
                </w:p>
              </w:tc>
            </w:tr>
            <w:tr w:rsidRPr="000566BF" w:rsidR="12DF49B3" w:rsidTr="16A76FBC" w14:paraId="04426B0E" w14:textId="77777777">
              <w:trPr>
                <w:trHeight w:val="300"/>
              </w:trPr>
              <w:tc>
                <w:tcPr>
                  <w:tcW w:w="3270" w:type="dxa"/>
                </w:tcPr>
                <w:p w:rsidRPr="000566BF" w:rsidR="12DF49B3" w:rsidP="16A76FBC" w:rsidRDefault="16A76FBC" w14:paraId="03A9A509" w14:textId="2E71BC32">
                  <w:pPr>
                    <w:pStyle w:val="TableHeader"/>
                    <w:spacing w:before="0"/>
                    <w:rPr>
                      <w:rFonts w:eastAsia="Segoe UI" w:asciiTheme="minorHAnsi" w:hAnsiTheme="minorHAnsi" w:cstheme="minorHAnsi"/>
                      <w:b w:val="0"/>
                      <w:smallCaps w:val="0"/>
                      <w:color w:val="000000" w:themeColor="text1"/>
                    </w:rPr>
                  </w:pPr>
                  <w:r w:rsidRPr="000566BF">
                    <w:rPr>
                      <w:rFonts w:eastAsia="Segoe UI" w:asciiTheme="minorHAnsi" w:hAnsiTheme="minorHAnsi" w:cstheme="minorHAnsi"/>
                      <w:bCs/>
                      <w:smallCaps w:val="0"/>
                      <w:color w:val="000000" w:themeColor="text1"/>
                    </w:rPr>
                    <w:t>Cloud Technologies</w:t>
                  </w:r>
                  <w:r w:rsidRPr="000566BF">
                    <w:rPr>
                      <w:rFonts w:eastAsia="Segoe UI" w:asciiTheme="minorHAnsi" w:hAnsiTheme="minorHAnsi" w:cstheme="minorHAnsi"/>
                      <w:b w:val="0"/>
                      <w:smallCaps w:val="0"/>
                      <w:color w:val="000000" w:themeColor="text1"/>
                    </w:rPr>
                    <w:t>:</w:t>
                  </w:r>
                </w:p>
              </w:tc>
              <w:tc>
                <w:tcPr>
                  <w:tcW w:w="6630" w:type="dxa"/>
                </w:tcPr>
                <w:p w:rsidRPr="000566BF" w:rsidR="12DF49B3" w:rsidP="16A76FBC" w:rsidRDefault="16A76FBC" w14:paraId="08761213" w14:textId="3382D560">
                  <w:pPr>
                    <w:pStyle w:val="Header"/>
                    <w:rPr>
                      <w:rFonts w:eastAsia="Segoe UI" w:cstheme="minorHAnsi"/>
                      <w:color w:val="000000" w:themeColor="text1"/>
                    </w:rPr>
                  </w:pPr>
                  <w:r w:rsidRPr="000566BF">
                    <w:rPr>
                      <w:rFonts w:eastAsia="Segoe UI" w:cstheme="minorHAnsi"/>
                      <w:color w:val="000000" w:themeColor="text1"/>
                    </w:rPr>
                    <w:t>Azure, Azure Functions, Azure APIM, Azure App Services, Micro services.</w:t>
                  </w:r>
                </w:p>
              </w:tc>
            </w:tr>
            <w:tr w:rsidRPr="000566BF" w:rsidR="12DF49B3" w:rsidTr="16A76FBC" w14:paraId="22D1EB29" w14:textId="77777777">
              <w:trPr>
                <w:trHeight w:val="300"/>
              </w:trPr>
              <w:tc>
                <w:tcPr>
                  <w:tcW w:w="3270" w:type="dxa"/>
                </w:tcPr>
                <w:p w:rsidRPr="000566BF" w:rsidR="12DF49B3" w:rsidP="16A76FBC" w:rsidRDefault="16A76FBC" w14:paraId="18F36656" w14:textId="4E221819">
                  <w:pPr>
                    <w:pStyle w:val="TableHeader"/>
                    <w:spacing w:before="0"/>
                    <w:rPr>
                      <w:rFonts w:eastAsia="Segoe UI" w:asciiTheme="minorHAnsi" w:hAnsiTheme="minorHAnsi" w:cstheme="minorHAnsi"/>
                      <w:b w:val="0"/>
                      <w:smallCaps w:val="0"/>
                      <w:color w:val="000000" w:themeColor="text1"/>
                    </w:rPr>
                  </w:pPr>
                  <w:r w:rsidRPr="000566BF">
                    <w:rPr>
                      <w:rFonts w:eastAsia="Segoe UI" w:asciiTheme="minorHAnsi" w:hAnsiTheme="minorHAnsi" w:cstheme="minorHAnsi"/>
                      <w:bCs/>
                      <w:smallCaps w:val="0"/>
                      <w:color w:val="000000" w:themeColor="text1"/>
                    </w:rPr>
                    <w:t>Programming Languages</w:t>
                  </w:r>
                  <w:r w:rsidRPr="000566BF">
                    <w:rPr>
                      <w:rFonts w:eastAsia="Segoe UI" w:asciiTheme="minorHAnsi" w:hAnsiTheme="minorHAnsi" w:cstheme="minorHAnsi"/>
                      <w:b w:val="0"/>
                      <w:smallCaps w:val="0"/>
                      <w:color w:val="000000" w:themeColor="text1"/>
                    </w:rPr>
                    <w:t>:</w:t>
                  </w:r>
                </w:p>
              </w:tc>
              <w:tc>
                <w:tcPr>
                  <w:tcW w:w="6630" w:type="dxa"/>
                </w:tcPr>
                <w:p w:rsidRPr="000566BF" w:rsidR="12DF49B3" w:rsidP="16A76FBC" w:rsidRDefault="16A76FBC" w14:paraId="681847B5" w14:textId="6C39B8A0">
                  <w:pPr>
                    <w:pStyle w:val="Header"/>
                    <w:rPr>
                      <w:rFonts w:eastAsia="Segoe UI" w:cstheme="minorHAnsi"/>
                      <w:color w:val="000000" w:themeColor="text1"/>
                    </w:rPr>
                  </w:pPr>
                  <w:r w:rsidRPr="000566BF">
                    <w:rPr>
                      <w:rFonts w:eastAsia="Segoe UI" w:cstheme="minorHAnsi"/>
                      <w:color w:val="000000" w:themeColor="text1"/>
                    </w:rPr>
                    <w:t>C#, C</w:t>
                  </w:r>
                </w:p>
              </w:tc>
            </w:tr>
            <w:tr w:rsidRPr="000566BF" w:rsidR="12DF49B3" w:rsidTr="16A76FBC" w14:paraId="52A35285" w14:textId="77777777">
              <w:trPr>
                <w:trHeight w:val="300"/>
              </w:trPr>
              <w:tc>
                <w:tcPr>
                  <w:tcW w:w="3270" w:type="dxa"/>
                </w:tcPr>
                <w:p w:rsidRPr="000566BF" w:rsidR="12DF49B3" w:rsidP="16A76FBC" w:rsidRDefault="16A76FBC" w14:paraId="539F08E3" w14:textId="7AB1B3F0">
                  <w:pPr>
                    <w:pStyle w:val="TableHeader"/>
                    <w:spacing w:before="0"/>
                    <w:rPr>
                      <w:rFonts w:eastAsia="Segoe UI" w:asciiTheme="minorHAnsi" w:hAnsiTheme="minorHAnsi" w:cstheme="minorHAnsi"/>
                      <w:b w:val="0"/>
                      <w:smallCaps w:val="0"/>
                      <w:color w:val="000000" w:themeColor="text1"/>
                    </w:rPr>
                  </w:pPr>
                  <w:r w:rsidRPr="000566BF">
                    <w:rPr>
                      <w:rFonts w:eastAsia="Segoe UI" w:asciiTheme="minorHAnsi" w:hAnsiTheme="minorHAnsi" w:cstheme="minorHAnsi"/>
                      <w:bCs/>
                      <w:smallCaps w:val="0"/>
                      <w:color w:val="000000" w:themeColor="text1"/>
                    </w:rPr>
                    <w:t>Web Development Technologies</w:t>
                  </w:r>
                  <w:r w:rsidRPr="000566BF">
                    <w:rPr>
                      <w:rFonts w:eastAsia="Segoe UI" w:asciiTheme="minorHAnsi" w:hAnsiTheme="minorHAnsi" w:cstheme="minorHAnsi"/>
                      <w:b w:val="0"/>
                      <w:smallCaps w:val="0"/>
                      <w:color w:val="000000" w:themeColor="text1"/>
                    </w:rPr>
                    <w:t>:</w:t>
                  </w:r>
                </w:p>
              </w:tc>
              <w:tc>
                <w:tcPr>
                  <w:tcW w:w="6630" w:type="dxa"/>
                </w:tcPr>
                <w:p w:rsidRPr="000566BF" w:rsidR="12DF49B3" w:rsidP="16A76FBC" w:rsidRDefault="16A76FBC" w14:paraId="0EF9EE74" w14:textId="2AE0D9A5">
                  <w:pPr>
                    <w:pStyle w:val="Header"/>
                    <w:rPr>
                      <w:rFonts w:eastAsia="Segoe UI" w:cstheme="minorHAnsi"/>
                      <w:color w:val="000000" w:themeColor="text1"/>
                    </w:rPr>
                  </w:pPr>
                  <w:r w:rsidRPr="000566BF">
                    <w:rPr>
                      <w:rFonts w:eastAsia="Segoe UI" w:cstheme="minorHAnsi"/>
                      <w:color w:val="000000" w:themeColor="text1"/>
                    </w:rPr>
                    <w:t>ASP. Net, MVC, WCF, Web API, Web Services, Ajax, HTML, JavaScript,  j-Query, Angular, JSON, CSS</w:t>
                  </w:r>
                </w:p>
              </w:tc>
            </w:tr>
            <w:tr w:rsidRPr="000566BF" w:rsidR="12DF49B3" w:rsidTr="16A76FBC" w14:paraId="7EC53140" w14:textId="77777777">
              <w:trPr>
                <w:trHeight w:val="300"/>
              </w:trPr>
              <w:tc>
                <w:tcPr>
                  <w:tcW w:w="3270" w:type="dxa"/>
                </w:tcPr>
                <w:p w:rsidRPr="000566BF" w:rsidR="12DF49B3" w:rsidP="16A76FBC" w:rsidRDefault="16A76FBC" w14:paraId="3D030AF0" w14:textId="7A0BD811">
                  <w:pPr>
                    <w:pStyle w:val="Header"/>
                    <w:jc w:val="both"/>
                    <w:rPr>
                      <w:rFonts w:eastAsia="Segoe UI" w:cstheme="minorHAnsi"/>
                      <w:color w:val="000000" w:themeColor="text1"/>
                    </w:rPr>
                  </w:pPr>
                  <w:r w:rsidRPr="000566BF">
                    <w:rPr>
                      <w:rFonts w:eastAsia="Segoe UI" w:cstheme="minorHAnsi"/>
                      <w:b/>
                      <w:bCs/>
                      <w:color w:val="000000" w:themeColor="text1"/>
                    </w:rPr>
                    <w:t>Debugging Tools</w:t>
                  </w:r>
                  <w:r w:rsidRPr="000566BF">
                    <w:rPr>
                      <w:rFonts w:eastAsia="Segoe UI" w:cstheme="minorHAnsi"/>
                      <w:color w:val="000000" w:themeColor="text1"/>
                    </w:rPr>
                    <w:t xml:space="preserve">: </w:t>
                  </w:r>
                </w:p>
              </w:tc>
              <w:tc>
                <w:tcPr>
                  <w:tcW w:w="6630" w:type="dxa"/>
                </w:tcPr>
                <w:p w:rsidRPr="000566BF" w:rsidR="12DF49B3" w:rsidP="16A76FBC" w:rsidRDefault="16A76FBC" w14:paraId="2752BFA0" w14:textId="2EEF3E25">
                  <w:pPr>
                    <w:pStyle w:val="Header"/>
                    <w:jc w:val="both"/>
                    <w:rPr>
                      <w:rFonts w:eastAsia="Segoe UI" w:cstheme="minorHAnsi"/>
                      <w:color w:val="000000" w:themeColor="text1"/>
                    </w:rPr>
                  </w:pPr>
                  <w:r w:rsidRPr="000566BF">
                    <w:rPr>
                      <w:rFonts w:eastAsia="Segoe UI" w:cstheme="minorHAnsi"/>
                      <w:color w:val="000000" w:themeColor="text1"/>
                    </w:rPr>
                    <w:t xml:space="preserve">Swagger, Postman, </w:t>
                  </w:r>
                  <w:proofErr w:type="spellStart"/>
                  <w:r w:rsidRPr="000566BF">
                    <w:rPr>
                      <w:rFonts w:eastAsia="Segoe UI" w:cstheme="minorHAnsi"/>
                      <w:color w:val="000000" w:themeColor="text1"/>
                    </w:rPr>
                    <w:t>SoapUI</w:t>
                  </w:r>
                  <w:proofErr w:type="spellEnd"/>
                  <w:r w:rsidRPr="000566BF">
                    <w:rPr>
                      <w:rFonts w:eastAsia="Segoe UI" w:cstheme="minorHAnsi"/>
                      <w:color w:val="000000" w:themeColor="text1"/>
                    </w:rPr>
                    <w:t>, SQL Profiler</w:t>
                  </w:r>
                </w:p>
              </w:tc>
            </w:tr>
            <w:tr w:rsidRPr="000566BF" w:rsidR="12DF49B3" w:rsidTr="16A76FBC" w14:paraId="4F5C92E6" w14:textId="77777777">
              <w:trPr>
                <w:trHeight w:val="300"/>
              </w:trPr>
              <w:tc>
                <w:tcPr>
                  <w:tcW w:w="3270" w:type="dxa"/>
                </w:tcPr>
                <w:p w:rsidRPr="000566BF" w:rsidR="12DF49B3" w:rsidP="16A76FBC" w:rsidRDefault="16A76FBC" w14:paraId="6BE870FA" w14:textId="5217D418">
                  <w:pPr>
                    <w:pStyle w:val="Header"/>
                    <w:jc w:val="both"/>
                    <w:rPr>
                      <w:rFonts w:eastAsia="Segoe UI" w:cstheme="minorHAnsi"/>
                      <w:color w:val="000000" w:themeColor="text1"/>
                    </w:rPr>
                  </w:pPr>
                  <w:r w:rsidRPr="000566BF">
                    <w:rPr>
                      <w:rFonts w:eastAsia="Segoe UI" w:cstheme="minorHAnsi"/>
                      <w:b/>
                      <w:bCs/>
                      <w:color w:val="000000" w:themeColor="text1"/>
                    </w:rPr>
                    <w:t>Database Technologies</w:t>
                  </w:r>
                  <w:r w:rsidRPr="000566BF">
                    <w:rPr>
                      <w:rFonts w:eastAsia="Segoe UI" w:cstheme="minorHAnsi"/>
                      <w:color w:val="000000" w:themeColor="text1"/>
                    </w:rPr>
                    <w:t>:</w:t>
                  </w:r>
                </w:p>
              </w:tc>
              <w:tc>
                <w:tcPr>
                  <w:tcW w:w="6630" w:type="dxa"/>
                </w:tcPr>
                <w:p w:rsidRPr="000566BF" w:rsidR="12DF49B3" w:rsidP="16A76FBC" w:rsidRDefault="16A76FBC" w14:paraId="25B57DBC" w14:textId="529A43CE">
                  <w:pPr>
                    <w:pStyle w:val="Header"/>
                    <w:jc w:val="both"/>
                    <w:rPr>
                      <w:rFonts w:eastAsia="Segoe UI" w:cstheme="minorHAnsi"/>
                      <w:color w:val="000000" w:themeColor="text1"/>
                    </w:rPr>
                  </w:pPr>
                  <w:proofErr w:type="spellStart"/>
                  <w:r w:rsidRPr="000566BF">
                    <w:rPr>
                      <w:rFonts w:eastAsia="Segoe UI" w:cstheme="minorHAnsi"/>
                      <w:color w:val="000000" w:themeColor="text1"/>
                    </w:rPr>
                    <w:t>MongoDB</w:t>
                  </w:r>
                  <w:proofErr w:type="spellEnd"/>
                  <w:r w:rsidRPr="000566BF">
                    <w:rPr>
                      <w:rFonts w:eastAsia="Segoe UI" w:cstheme="minorHAnsi"/>
                      <w:color w:val="000000" w:themeColor="text1"/>
                    </w:rPr>
                    <w:t>, SQL Server 2019, ADO.NET, Entity Framework.</w:t>
                  </w:r>
                </w:p>
              </w:tc>
            </w:tr>
            <w:tr w:rsidRPr="000566BF" w:rsidR="12DF49B3" w:rsidTr="16A76FBC" w14:paraId="7F8B1CDF" w14:textId="77777777">
              <w:trPr>
                <w:trHeight w:val="300"/>
              </w:trPr>
              <w:tc>
                <w:tcPr>
                  <w:tcW w:w="3270" w:type="dxa"/>
                </w:tcPr>
                <w:p w:rsidRPr="000566BF" w:rsidR="12DF49B3" w:rsidP="16A76FBC" w:rsidRDefault="16A76FBC" w14:paraId="65AF1AF7" w14:textId="5CB9C3CC">
                  <w:pPr>
                    <w:pStyle w:val="Header"/>
                    <w:jc w:val="both"/>
                    <w:rPr>
                      <w:rFonts w:eastAsia="Segoe UI" w:cstheme="minorHAnsi"/>
                      <w:color w:val="000000" w:themeColor="text1"/>
                    </w:rPr>
                  </w:pPr>
                  <w:r w:rsidRPr="000566BF">
                    <w:rPr>
                      <w:rFonts w:eastAsia="Segoe UI" w:cstheme="minorHAnsi"/>
                      <w:b/>
                      <w:bCs/>
                      <w:color w:val="000000" w:themeColor="text1"/>
                    </w:rPr>
                    <w:t>Issue Trackers</w:t>
                  </w:r>
                  <w:r w:rsidRPr="000566BF">
                    <w:rPr>
                      <w:rFonts w:eastAsia="Segoe UI" w:cstheme="minorHAnsi"/>
                      <w:color w:val="000000" w:themeColor="text1"/>
                    </w:rPr>
                    <w:t>:</w:t>
                  </w:r>
                </w:p>
              </w:tc>
              <w:tc>
                <w:tcPr>
                  <w:tcW w:w="6630" w:type="dxa"/>
                </w:tcPr>
                <w:p w:rsidRPr="000566BF" w:rsidR="12DF49B3" w:rsidP="16A76FBC" w:rsidRDefault="16A76FBC" w14:paraId="48A8F161" w14:textId="4E72ED50">
                  <w:pPr>
                    <w:pStyle w:val="Header"/>
                    <w:jc w:val="both"/>
                    <w:rPr>
                      <w:rFonts w:eastAsia="Segoe UI" w:cstheme="minorHAnsi"/>
                      <w:color w:val="000000" w:themeColor="text1"/>
                    </w:rPr>
                  </w:pPr>
                  <w:proofErr w:type="spellStart"/>
                  <w:r w:rsidRPr="000566BF">
                    <w:rPr>
                      <w:rFonts w:eastAsia="Segoe UI" w:cstheme="minorHAnsi"/>
                      <w:color w:val="000000" w:themeColor="text1"/>
                    </w:rPr>
                    <w:t>Atlassian</w:t>
                  </w:r>
                  <w:proofErr w:type="spellEnd"/>
                  <w:r w:rsidRPr="000566BF">
                    <w:rPr>
                      <w:rFonts w:eastAsia="Segoe UI" w:cstheme="minorHAnsi"/>
                      <w:color w:val="000000" w:themeColor="text1"/>
                    </w:rPr>
                    <w:t xml:space="preserve"> JIRA</w:t>
                  </w:r>
                </w:p>
              </w:tc>
            </w:tr>
            <w:tr w:rsidRPr="000566BF" w:rsidR="12DF49B3" w:rsidTr="16A76FBC" w14:paraId="42FAFC29" w14:textId="77777777">
              <w:trPr>
                <w:trHeight w:val="300"/>
              </w:trPr>
              <w:tc>
                <w:tcPr>
                  <w:tcW w:w="3270" w:type="dxa"/>
                </w:tcPr>
                <w:p w:rsidRPr="000566BF" w:rsidR="12DF49B3" w:rsidP="16A76FBC" w:rsidRDefault="16A76FBC" w14:paraId="2419544C" w14:textId="06E487E6">
                  <w:pPr>
                    <w:pStyle w:val="Header"/>
                    <w:jc w:val="both"/>
                    <w:rPr>
                      <w:rFonts w:eastAsia="Segoe UI" w:cstheme="minorHAnsi"/>
                      <w:color w:val="000000" w:themeColor="text1"/>
                    </w:rPr>
                  </w:pPr>
                  <w:r w:rsidRPr="000566BF">
                    <w:rPr>
                      <w:rFonts w:eastAsia="Segoe UI" w:cstheme="minorHAnsi"/>
                      <w:b/>
                      <w:bCs/>
                      <w:color w:val="000000" w:themeColor="text1"/>
                    </w:rPr>
                    <w:t>Source Control</w:t>
                  </w:r>
                  <w:r w:rsidRPr="000566BF">
                    <w:rPr>
                      <w:rFonts w:eastAsia="Segoe UI" w:cstheme="minorHAnsi"/>
                      <w:color w:val="000000" w:themeColor="text1"/>
                    </w:rPr>
                    <w:t>:</w:t>
                  </w:r>
                </w:p>
              </w:tc>
              <w:tc>
                <w:tcPr>
                  <w:tcW w:w="6630" w:type="dxa"/>
                </w:tcPr>
                <w:p w:rsidRPr="000566BF" w:rsidR="12DF49B3" w:rsidP="16A76FBC" w:rsidRDefault="16A76FBC" w14:paraId="40E486D0" w14:textId="1480612A">
                  <w:pPr>
                    <w:pStyle w:val="Header"/>
                    <w:jc w:val="both"/>
                    <w:rPr>
                      <w:rFonts w:eastAsia="Segoe UI" w:cstheme="minorHAnsi"/>
                      <w:color w:val="000000" w:themeColor="text1"/>
                    </w:rPr>
                  </w:pPr>
                  <w:r w:rsidRPr="000566BF">
                    <w:rPr>
                      <w:rFonts w:eastAsia="Segoe UI" w:cstheme="minorHAnsi"/>
                      <w:color w:val="000000" w:themeColor="text1"/>
                    </w:rPr>
                    <w:t xml:space="preserve">GIT, </w:t>
                  </w:r>
                  <w:proofErr w:type="spellStart"/>
                  <w:r w:rsidRPr="000566BF">
                    <w:rPr>
                      <w:rFonts w:eastAsia="Segoe UI" w:cstheme="minorHAnsi"/>
                      <w:color w:val="000000" w:themeColor="text1"/>
                    </w:rPr>
                    <w:t>SourceTree</w:t>
                  </w:r>
                  <w:proofErr w:type="spellEnd"/>
                  <w:r w:rsidRPr="000566BF">
                    <w:rPr>
                      <w:rFonts w:eastAsia="Segoe UI" w:cstheme="minorHAnsi"/>
                      <w:color w:val="000000" w:themeColor="text1"/>
                    </w:rPr>
                    <w:t>, TFS, Visual Source Safe</w:t>
                  </w:r>
                </w:p>
              </w:tc>
            </w:tr>
            <w:tr w:rsidRPr="000566BF" w:rsidR="12DF49B3" w:rsidTr="16A76FBC" w14:paraId="3AABC86A" w14:textId="77777777">
              <w:trPr>
                <w:trHeight w:val="300"/>
              </w:trPr>
              <w:tc>
                <w:tcPr>
                  <w:tcW w:w="3270" w:type="dxa"/>
                </w:tcPr>
                <w:p w:rsidRPr="000566BF" w:rsidR="12DF49B3" w:rsidP="16A76FBC" w:rsidRDefault="16A76FBC" w14:paraId="4E5B3A34" w14:textId="3E97FD73">
                  <w:pPr>
                    <w:pStyle w:val="Header"/>
                    <w:jc w:val="both"/>
                    <w:rPr>
                      <w:rFonts w:eastAsia="Segoe UI" w:cstheme="minorHAnsi"/>
                      <w:color w:val="000000" w:themeColor="text1"/>
                    </w:rPr>
                  </w:pPr>
                  <w:r w:rsidRPr="000566BF">
                    <w:rPr>
                      <w:rFonts w:eastAsia="Segoe UI" w:cstheme="minorHAnsi"/>
                      <w:b/>
                      <w:bCs/>
                      <w:color w:val="000000" w:themeColor="text1"/>
                    </w:rPr>
                    <w:t>Design Tools</w:t>
                  </w:r>
                  <w:r w:rsidRPr="000566BF">
                    <w:rPr>
                      <w:rFonts w:eastAsia="Segoe UI" w:cstheme="minorHAnsi"/>
                      <w:color w:val="000000" w:themeColor="text1"/>
                    </w:rPr>
                    <w:t>:</w:t>
                  </w:r>
                </w:p>
              </w:tc>
              <w:tc>
                <w:tcPr>
                  <w:tcW w:w="6630" w:type="dxa"/>
                </w:tcPr>
                <w:p w:rsidRPr="000566BF" w:rsidR="12DF49B3" w:rsidP="16A76FBC" w:rsidRDefault="16A76FBC" w14:paraId="27E91860" w14:textId="44AB5506">
                  <w:pPr>
                    <w:pStyle w:val="Header"/>
                    <w:jc w:val="both"/>
                    <w:rPr>
                      <w:rFonts w:eastAsia="Segoe UI" w:cstheme="minorHAnsi"/>
                      <w:color w:val="000000" w:themeColor="text1"/>
                    </w:rPr>
                  </w:pPr>
                  <w:r w:rsidRPr="000566BF">
                    <w:rPr>
                      <w:rFonts w:eastAsia="Segoe UI" w:cstheme="minorHAnsi"/>
                      <w:color w:val="000000" w:themeColor="text1"/>
                    </w:rPr>
                    <w:t>Microsoft VISIO 2000</w:t>
                  </w:r>
                </w:p>
              </w:tc>
            </w:tr>
            <w:tr w:rsidRPr="000566BF" w:rsidR="12DF49B3" w:rsidTr="16A76FBC" w14:paraId="3080B6D8" w14:textId="77777777">
              <w:trPr>
                <w:trHeight w:val="300"/>
              </w:trPr>
              <w:tc>
                <w:tcPr>
                  <w:tcW w:w="3270" w:type="dxa"/>
                </w:tcPr>
                <w:p w:rsidRPr="000566BF" w:rsidR="12DF49B3" w:rsidP="16A76FBC" w:rsidRDefault="16A76FBC" w14:paraId="78B8C7A8" w14:textId="711CCCF3">
                  <w:pPr>
                    <w:pStyle w:val="Header"/>
                    <w:jc w:val="both"/>
                    <w:rPr>
                      <w:rFonts w:eastAsia="Segoe UI" w:cstheme="minorHAnsi"/>
                      <w:color w:val="000000" w:themeColor="text1"/>
                    </w:rPr>
                  </w:pPr>
                  <w:r w:rsidRPr="000566BF">
                    <w:rPr>
                      <w:rFonts w:eastAsia="Segoe UI" w:cstheme="minorHAnsi"/>
                      <w:b/>
                      <w:bCs/>
                      <w:color w:val="000000" w:themeColor="text1"/>
                    </w:rPr>
                    <w:t>Reporting Tools</w:t>
                  </w:r>
                  <w:r w:rsidRPr="000566BF">
                    <w:rPr>
                      <w:rFonts w:eastAsia="Segoe UI" w:cstheme="minorHAnsi"/>
                      <w:color w:val="000000" w:themeColor="text1"/>
                    </w:rPr>
                    <w:t>:</w:t>
                  </w:r>
                </w:p>
              </w:tc>
              <w:tc>
                <w:tcPr>
                  <w:tcW w:w="6630" w:type="dxa"/>
                </w:tcPr>
                <w:p w:rsidRPr="000566BF" w:rsidR="12DF49B3" w:rsidP="16A76FBC" w:rsidRDefault="16A76FBC" w14:paraId="36B520D1" w14:textId="63FB699B">
                  <w:pPr>
                    <w:pStyle w:val="Header"/>
                    <w:jc w:val="both"/>
                    <w:rPr>
                      <w:rFonts w:eastAsia="Segoe UI" w:cstheme="minorHAnsi"/>
                      <w:color w:val="000000" w:themeColor="text1"/>
                    </w:rPr>
                  </w:pPr>
                  <w:r w:rsidRPr="000566BF">
                    <w:rPr>
                      <w:rFonts w:eastAsia="Segoe UI" w:cstheme="minorHAnsi"/>
                      <w:color w:val="000000" w:themeColor="text1"/>
                    </w:rPr>
                    <w:t xml:space="preserve">SSIS, SSRS, </w:t>
                  </w:r>
                  <w:proofErr w:type="spellStart"/>
                  <w:r w:rsidRPr="000566BF">
                    <w:rPr>
                      <w:rFonts w:eastAsia="Segoe UI" w:cstheme="minorHAnsi"/>
                      <w:color w:val="000000" w:themeColor="text1"/>
                    </w:rPr>
                    <w:t>Kibana</w:t>
                  </w:r>
                  <w:proofErr w:type="spellEnd"/>
                  <w:r w:rsidRPr="000566BF">
                    <w:rPr>
                      <w:rFonts w:eastAsia="Segoe UI" w:cstheme="minorHAnsi"/>
                      <w:color w:val="000000" w:themeColor="text1"/>
                    </w:rPr>
                    <w:t>, Elastic</w:t>
                  </w:r>
                </w:p>
              </w:tc>
            </w:tr>
            <w:tr w:rsidRPr="000566BF" w:rsidR="12DF49B3" w:rsidTr="16A76FBC" w14:paraId="4C626F9D" w14:textId="77777777">
              <w:trPr>
                <w:trHeight w:val="300"/>
              </w:trPr>
              <w:tc>
                <w:tcPr>
                  <w:tcW w:w="3270" w:type="dxa"/>
                </w:tcPr>
                <w:p w:rsidRPr="000566BF" w:rsidR="12DF49B3" w:rsidP="16A76FBC" w:rsidRDefault="16A76FBC" w14:paraId="0D01AFC3" w14:textId="6AEF07DA">
                  <w:pPr>
                    <w:pStyle w:val="Header"/>
                    <w:jc w:val="both"/>
                    <w:rPr>
                      <w:rFonts w:eastAsia="Segoe UI" w:cstheme="minorHAnsi"/>
                      <w:color w:val="000000" w:themeColor="text1"/>
                    </w:rPr>
                  </w:pPr>
                  <w:r w:rsidRPr="000566BF">
                    <w:rPr>
                      <w:rFonts w:eastAsia="Segoe UI" w:cstheme="minorHAnsi"/>
                      <w:b/>
                      <w:bCs/>
                      <w:color w:val="000000" w:themeColor="text1"/>
                    </w:rPr>
                    <w:t>Tools &amp; Utilities</w:t>
                  </w:r>
                  <w:r w:rsidRPr="000566BF">
                    <w:rPr>
                      <w:rFonts w:eastAsia="Segoe UI" w:cstheme="minorHAnsi"/>
                      <w:color w:val="000000" w:themeColor="text1"/>
                    </w:rPr>
                    <w:t>:</w:t>
                  </w:r>
                </w:p>
              </w:tc>
              <w:tc>
                <w:tcPr>
                  <w:tcW w:w="6630" w:type="dxa"/>
                </w:tcPr>
                <w:p w:rsidRPr="000566BF" w:rsidR="12DF49B3" w:rsidP="16A76FBC" w:rsidRDefault="16A76FBC" w14:paraId="59F0D3DB" w14:textId="5C74C299">
                  <w:pPr>
                    <w:pStyle w:val="Header"/>
                    <w:jc w:val="both"/>
                    <w:rPr>
                      <w:rFonts w:eastAsia="Segoe UI" w:cstheme="minorHAnsi"/>
                      <w:color w:val="000000" w:themeColor="text1"/>
                    </w:rPr>
                  </w:pPr>
                  <w:proofErr w:type="spellStart"/>
                  <w:r w:rsidRPr="000566BF">
                    <w:rPr>
                      <w:rFonts w:eastAsia="Segoe UI" w:cstheme="minorHAnsi"/>
                      <w:color w:val="000000" w:themeColor="text1"/>
                    </w:rPr>
                    <w:t>Bitbuckets</w:t>
                  </w:r>
                  <w:proofErr w:type="spellEnd"/>
                </w:p>
              </w:tc>
            </w:tr>
            <w:tr w:rsidRPr="000566BF" w:rsidR="12DF49B3" w:rsidTr="16A76FBC" w14:paraId="0E3C86A6" w14:textId="77777777">
              <w:trPr>
                <w:trHeight w:val="300"/>
              </w:trPr>
              <w:tc>
                <w:tcPr>
                  <w:tcW w:w="3270" w:type="dxa"/>
                </w:tcPr>
                <w:p w:rsidRPr="000566BF" w:rsidR="12DF49B3" w:rsidP="16A76FBC" w:rsidRDefault="16A76FBC" w14:paraId="72275E71" w14:textId="303F57BB">
                  <w:pPr>
                    <w:pStyle w:val="Header"/>
                    <w:jc w:val="both"/>
                    <w:rPr>
                      <w:rFonts w:eastAsia="Segoe UI" w:cstheme="minorHAnsi"/>
                      <w:color w:val="000000" w:themeColor="text1"/>
                    </w:rPr>
                  </w:pPr>
                  <w:r w:rsidRPr="000566BF">
                    <w:rPr>
                      <w:rFonts w:eastAsia="Segoe UI" w:cstheme="minorHAnsi"/>
                      <w:b/>
                      <w:bCs/>
                      <w:color w:val="000000" w:themeColor="text1"/>
                    </w:rPr>
                    <w:t>Methodologies</w:t>
                  </w:r>
                  <w:r w:rsidRPr="000566BF">
                    <w:rPr>
                      <w:rFonts w:eastAsia="Segoe UI" w:cstheme="minorHAnsi"/>
                      <w:color w:val="000000" w:themeColor="text1"/>
                    </w:rPr>
                    <w:t>:</w:t>
                  </w:r>
                </w:p>
              </w:tc>
              <w:tc>
                <w:tcPr>
                  <w:tcW w:w="6630" w:type="dxa"/>
                </w:tcPr>
                <w:p w:rsidRPr="000566BF" w:rsidR="12DF49B3" w:rsidP="16A76FBC" w:rsidRDefault="16A76FBC" w14:paraId="038CC1BE" w14:textId="31FFEC6B">
                  <w:pPr>
                    <w:pStyle w:val="Header"/>
                    <w:jc w:val="both"/>
                    <w:rPr>
                      <w:rFonts w:eastAsia="Segoe UI" w:cstheme="minorHAnsi"/>
                      <w:color w:val="000000" w:themeColor="text1"/>
                    </w:rPr>
                  </w:pPr>
                  <w:r w:rsidRPr="000566BF">
                    <w:rPr>
                      <w:rFonts w:eastAsia="Segoe UI" w:cstheme="minorHAnsi"/>
                      <w:color w:val="000000" w:themeColor="text1"/>
                    </w:rPr>
                    <w:t>AGILE</w:t>
                  </w:r>
                </w:p>
              </w:tc>
            </w:tr>
          </w:tbl>
          <w:p w:rsidRPr="000566BF" w:rsidR="00E72DFF" w:rsidP="16A76FBC" w:rsidRDefault="16A76FBC" w14:paraId="51805AA8" w14:textId="613CA1CF">
            <w:pPr>
              <w:pStyle w:val="Header"/>
              <w:jc w:val="both"/>
              <w:rPr>
                <w:rFonts w:eastAsia="Segoe UI" w:cstheme="minorHAnsi"/>
                <w:color w:val="000000" w:themeColor="text1"/>
              </w:rPr>
            </w:pPr>
            <w:r w:rsidRPr="000566BF">
              <w:rPr>
                <w:rFonts w:eastAsia="Segoe UI" w:cstheme="minorHAnsi"/>
                <w:color w:val="000000" w:themeColor="text1"/>
              </w:rPr>
              <w:t xml:space="preserve"> </w:t>
            </w:r>
          </w:p>
        </w:tc>
        <w:tc>
          <w:tcPr>
            <w:tcW w:w="236" w:type="dxa"/>
          </w:tcPr>
          <w:p w:rsidRPr="000566BF" w:rsidR="008F73C4" w:rsidP="12DF49B3" w:rsidRDefault="008F73C4" w14:paraId="4422B187" w14:textId="77777777">
            <w:pPr>
              <w:pStyle w:val="Resumelevel1"/>
              <w:numPr>
                <w:ilvl w:val="0"/>
                <w:numId w:val="0"/>
              </w:numPr>
              <w:spacing w:before="0"/>
              <w:ind w:left="360" w:hanging="360"/>
              <w:rPr>
                <w:rFonts w:asciiTheme="minorHAnsi" w:hAnsiTheme="minorHAnsi" w:cstheme="minorHAnsi"/>
                <w:sz w:val="22"/>
              </w:rPr>
            </w:pPr>
          </w:p>
        </w:tc>
      </w:tr>
    </w:tbl>
    <w:p w:rsidR="008410F0" w:rsidP="23312914" w:rsidRDefault="23312914" w14:paraId="519C8FE8" w14:textId="3F24D359">
      <w:pPr>
        <w:pStyle w:val="ResumeBodyText"/>
        <w:spacing w:before="0"/>
        <w:rPr>
          <w:rFonts w:asciiTheme="minorHAnsi" w:hAnsiTheme="minorHAnsi"/>
          <w:sz w:val="22"/>
        </w:rPr>
      </w:pPr>
      <w:r w:rsidRPr="23312914">
        <w:rPr>
          <w:rFonts w:asciiTheme="minorHAnsi" w:hAnsiTheme="minorHAnsi"/>
          <w:b/>
          <w:bCs/>
          <w:sz w:val="22"/>
        </w:rPr>
        <w:lastRenderedPageBreak/>
        <w:t>Tennessee Department of Health</w:t>
      </w:r>
      <w:r w:rsidR="005B60BD">
        <w:tab/>
      </w:r>
      <w:r w:rsidRPr="23312914">
        <w:rPr>
          <w:rFonts w:asciiTheme="minorHAnsi" w:hAnsiTheme="minorHAnsi"/>
          <w:b/>
          <w:bCs/>
          <w:sz w:val="22"/>
        </w:rPr>
        <w:t xml:space="preserve">                                                                                             Aug 2024 to till date</w:t>
      </w:r>
      <w:r w:rsidRPr="23312914">
        <w:rPr>
          <w:rFonts w:asciiTheme="minorHAnsi" w:hAnsiTheme="minorHAnsi"/>
          <w:sz w:val="22"/>
        </w:rPr>
        <w:t xml:space="preserve">      </w:t>
      </w:r>
    </w:p>
    <w:p w:rsidRPr="008410F0" w:rsidR="003D3F0A" w:rsidP="12DF49B3" w:rsidRDefault="008410F0" w14:paraId="4FC935F9" w14:textId="736A427D">
      <w:pPr>
        <w:pStyle w:val="ResumeBodyText"/>
        <w:spacing w:before="0"/>
        <w:rPr>
          <w:rFonts w:asciiTheme="minorHAnsi" w:hAnsiTheme="minorHAnsi" w:cstheme="minorHAnsi"/>
          <w:b/>
          <w:bCs/>
          <w:sz w:val="22"/>
        </w:rPr>
      </w:pPr>
      <w:r w:rsidRPr="008410F0">
        <w:rPr>
          <w:rFonts w:asciiTheme="minorHAnsi" w:hAnsiTheme="minorHAnsi" w:cstheme="minorHAnsi"/>
          <w:b/>
          <w:sz w:val="22"/>
        </w:rPr>
        <w:t>SR .NET Full Stack Developer</w:t>
      </w:r>
      <w:r w:rsidRPr="008410F0" w:rsidR="46BB23BC">
        <w:rPr>
          <w:rFonts w:asciiTheme="minorHAnsi" w:hAnsiTheme="minorHAnsi" w:cstheme="minorHAnsi"/>
          <w:b/>
          <w:sz w:val="22"/>
        </w:rPr>
        <w:t xml:space="preserve"> </w:t>
      </w:r>
    </w:p>
    <w:p w:rsidRPr="005D6853" w:rsidR="00FF4529" w:rsidP="22CC3E6B" w:rsidRDefault="009A3F69" w14:paraId="39FD4EC2" w14:textId="532C3CBB">
      <w:pPr>
        <w:numPr>
          <w:ilvl w:val="0"/>
          <w:numId w:val="0"/>
        </w:numPr>
        <w:spacing w:after="120"/>
        <w:jc w:val="both"/>
        <w:outlineLvl w:val="0"/>
        <w:rPr>
          <w:rFonts w:cs="Calibri" w:cstheme="minorAscii"/>
          <w:b w:val="1"/>
          <w:bCs w:val="1"/>
          <w:u w:val="single"/>
        </w:rPr>
      </w:pPr>
      <w:r w:rsidRPr="22CC3E6B" w:rsidR="005E06DA">
        <w:rPr>
          <w:rFonts w:cs="Calibri" w:cstheme="minorAscii"/>
          <w:b w:val="1"/>
          <w:bCs w:val="1"/>
          <w:u w:val="single"/>
        </w:rPr>
        <w:t>Responsibilities:</w:t>
      </w:r>
    </w:p>
    <w:p w:rsidR="18BD4270" w:rsidP="22CC3E6B" w:rsidRDefault="18BD4270" w14:paraId="5BBCD44F" w14:textId="4BD38FD6">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Designed and developed backend services using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.NET Core, C#, ASP.NET MVC, Web API, Entity Framework, and WCF</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supportin</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g core healthcare workflows.</w:t>
      </w:r>
    </w:p>
    <w:p w:rsidR="18BD4270" w:rsidP="22CC3E6B" w:rsidRDefault="18BD4270" w14:paraId="5CB9EEA0" w14:textId="18D54E62">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Built and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maintained</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ASP.NET Core Web APIs</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that exposed provider, eligibility, and operational data to internal applications and external healthcare partners.</w:t>
      </w:r>
    </w:p>
    <w:p w:rsidR="18BD4270" w:rsidP="22CC3E6B" w:rsidRDefault="18BD4270" w14:paraId="4C7888A5" w14:textId="7DB41F61">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Implemented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GraphQL</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APIs alongside REST APIs</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to give front-end teams more flexible access to healthcare data and reduce over-fetching.</w:t>
      </w:r>
    </w:p>
    <w:p w:rsidR="18BD4270" w:rsidP="22CC3E6B" w:rsidRDefault="18BD4270" w14:paraId="3241B1F2" w14:textId="6CD25CDC">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Integrated internal healthcare systems with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external vendor APIs</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using REST, handling authentication, data validation, and error handling.</w:t>
      </w:r>
    </w:p>
    <w:p w:rsidR="18BD4270" w:rsidP="22CC3E6B" w:rsidRDefault="18BD4270" w14:paraId="2300564F" w14:textId="0341138D">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Developed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ASP.NET Core web applications using MVC and Razor Pages</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focusing on usability for clinical and administrative users.</w:t>
      </w:r>
    </w:p>
    <w:p w:rsidR="18BD4270" w:rsidP="22CC3E6B" w:rsidRDefault="18BD4270" w14:paraId="5E12F819" w14:textId="19EADC98">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Implemented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Single Sign-On (SSO)</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using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OIDC and OAuth2</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to provide secure, centralized authentication across healthcare web and API applications.</w:t>
      </w:r>
    </w:p>
    <w:p w:rsidR="18BD4270" w:rsidP="22CC3E6B" w:rsidRDefault="18BD4270" w14:paraId="43F529DA" w14:textId="10A1840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Worked closely with database teams on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SQL Server and Oracle</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tuning queries and stored procedures for performance and reliability.</w:t>
      </w:r>
    </w:p>
    <w:p w:rsidR="18BD4270" w:rsidP="22CC3E6B" w:rsidRDefault="18BD4270" w14:paraId="16194135" w14:textId="09E3D844">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Used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JavaScript and jQuery</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where needed to enhance UI interactions and improve user experience.</w:t>
      </w:r>
    </w:p>
    <w:p w:rsidR="18BD4270" w:rsidP="22CC3E6B" w:rsidRDefault="18BD4270" w14:paraId="29733C6B" w14:textId="66310BC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Leveraged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AI-assisted development tools</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to speed up requirements analysis, generate boilerplate code, and create unit tests while </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maintaining</w:t>
      </w: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 xml:space="preserve"> quality standards.</w:t>
      </w:r>
    </w:p>
    <w:p w:rsidR="18BD4270" w:rsidP="22CC3E6B" w:rsidRDefault="18BD4270" w14:paraId="7C49FE3D" w14:textId="43E71CBA">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noProof w:val="0"/>
          <w:color w:val="000000" w:themeColor="text1" w:themeTint="FF" w:themeShade="FF"/>
          <w:sz w:val="22"/>
          <w:szCs w:val="22"/>
          <w:lang w:val="en-US"/>
        </w:rPr>
      </w:pPr>
      <w:r w:rsidRPr="22CC3E6B" w:rsidR="18BD4270">
        <w:rPr>
          <w:rFonts w:ascii="Calibri" w:hAnsi="Calibri" w:eastAsia="Calibri" w:cs="Calibri" w:asciiTheme="minorAscii" w:hAnsiTheme="minorAscii" w:cstheme="minorAscii"/>
          <w:noProof w:val="0"/>
          <w:color w:val="000000" w:themeColor="text1" w:themeTint="FF" w:themeShade="FF"/>
          <w:sz w:val="22"/>
          <w:szCs w:val="22"/>
          <w:lang w:val="en-US"/>
        </w:rPr>
        <w:t>Collaborated daily with product owners, QA, and other developers to deliver secure, compliant healthcare solutions.</w:t>
      </w:r>
    </w:p>
    <w:p w:rsidRPr="005D6853" w:rsidR="005D6853" w:rsidP="22CC3E6B" w:rsidRDefault="005D6853" w14:paraId="45772180"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Developed n-tier software agents using Windows Communication Foundation (WCF).</w:t>
      </w:r>
    </w:p>
    <w:p w:rsidRPr="005D6853" w:rsidR="005D6853" w:rsidP="22CC3E6B" w:rsidRDefault="005D6853" w14:paraId="064D021F"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Conducted performance optimization and testing to ensure application reliability and high availability.</w:t>
      </w:r>
    </w:p>
    <w:p w:rsidRPr="005D6853" w:rsidR="005D6853" w:rsidP="22CC3E6B" w:rsidRDefault="005D6853" w14:paraId="535711D6"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 xml:space="preserve">Used Single Page Application (SPA) format using </w:t>
      </w:r>
      <w:r w:rsidRPr="22CC3E6B" w:rsidR="005D6853">
        <w:rPr>
          <w:rFonts w:ascii="Calibri" w:hAnsi="Calibri" w:eastAsia="Calibri" w:cs="Calibri" w:asciiTheme="minorAscii" w:hAnsiTheme="minorAscii" w:cstheme="minorAscii"/>
          <w:color w:val="000000" w:themeColor="text1" w:themeTint="FF" w:themeShade="FF"/>
          <w:sz w:val="22"/>
          <w:szCs w:val="22"/>
        </w:rPr>
        <w:t>AngularJs</w:t>
      </w:r>
      <w:r w:rsidRPr="22CC3E6B" w:rsidR="005D6853">
        <w:rPr>
          <w:rFonts w:ascii="Calibri" w:hAnsi="Calibri" w:eastAsia="Calibri" w:cs="Calibri" w:asciiTheme="minorAscii" w:hAnsiTheme="minorAscii" w:cstheme="minorAscii"/>
          <w:color w:val="000000" w:themeColor="text1" w:themeTint="FF" w:themeShade="FF"/>
          <w:sz w:val="22"/>
          <w:szCs w:val="22"/>
        </w:rPr>
        <w:t xml:space="preserve"> routing.</w:t>
      </w:r>
    </w:p>
    <w:p w:rsidRPr="005D6853" w:rsidR="005D6853" w:rsidP="22CC3E6B" w:rsidRDefault="005D6853" w14:paraId="4E542FE2"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Worked with cross-functional teams, including biomedical engineers, to understand the requirements for wiring harness applications.</w:t>
      </w:r>
    </w:p>
    <w:p w:rsidRPr="005D6853" w:rsidR="005D6853" w:rsidP="22CC3E6B" w:rsidRDefault="005D6853" w14:paraId="0EBDD595"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Maintained documentation and conducted knowledge transfer sessions for developed solutions.</w:t>
      </w:r>
    </w:p>
    <w:p w:rsidRPr="005D6853" w:rsidR="005D6853" w:rsidP="22CC3E6B" w:rsidRDefault="005D6853" w14:paraId="23B77EDC"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Used Entity Framework Migrations for database schema changes.</w:t>
      </w:r>
    </w:p>
    <w:p w:rsidR="005D6853" w:rsidP="22CC3E6B" w:rsidRDefault="005D6853" w14:paraId="518A8D92" w14:textId="77777777">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D6853">
        <w:rPr>
          <w:rFonts w:ascii="Calibri" w:hAnsi="Calibri" w:eastAsia="Calibri" w:cs="Calibri" w:asciiTheme="minorAscii" w:hAnsiTheme="minorAscii" w:cstheme="minorAscii"/>
          <w:color w:val="000000" w:themeColor="text1" w:themeTint="FF" w:themeShade="FF"/>
          <w:sz w:val="22"/>
          <w:szCs w:val="22"/>
        </w:rPr>
        <w:t>Created dashboards, KPIs and visualizations for business insights using Power BI connecting to SQL Server 2019 databases.</w:t>
      </w:r>
    </w:p>
    <w:p w:rsidR="005E64B1" w:rsidP="22CC3E6B" w:rsidRDefault="005E64B1" w14:paraId="2F223DAE" w14:textId="6BE3F3A4">
      <w:pPr>
        <w:pStyle w:val="Resumelevel1"/>
        <w:suppressLineNumbers w:val="0"/>
        <w:bidi w:val="0"/>
        <w:spacing w:before="20" w:beforeAutospacing="off" w:after="20" w:afterAutospacing="off" w:line="259" w:lineRule="auto"/>
        <w:ind w:left="360" w:right="0" w:hanging="360"/>
        <w:jc w:val="left"/>
        <w:rPr>
          <w:rFonts w:ascii="Calibri" w:hAnsi="Calibri" w:eastAsia="Calibri" w:cs="Calibri" w:asciiTheme="minorAscii" w:hAnsiTheme="minorAscii" w:cstheme="minorAscii"/>
          <w:color w:val="000000" w:themeColor="text1" w:themeTint="FF" w:themeShade="FF"/>
          <w:sz w:val="22"/>
          <w:szCs w:val="22"/>
        </w:rPr>
      </w:pPr>
      <w:r w:rsidRPr="22CC3E6B" w:rsidR="005E64B1">
        <w:rPr>
          <w:rFonts w:ascii="Calibri" w:hAnsi="Calibri" w:eastAsia="Calibri" w:cs="Calibri" w:asciiTheme="minorAscii" w:hAnsiTheme="minorAscii" w:cstheme="minorAscii"/>
          <w:color w:val="000000" w:themeColor="text1" w:themeTint="FF" w:themeShade="FF"/>
          <w:sz w:val="22"/>
          <w:szCs w:val="22"/>
          <w:lang w:val="en-IN"/>
        </w:rPr>
        <w:t xml:space="preserve">Migrated legacy .NET Core services to .NET 8, improving API throughput and reducing memory usage using performance tuning and </w:t>
      </w:r>
      <w:r w:rsidRPr="22CC3E6B" w:rsidR="005E64B1">
        <w:rPr>
          <w:rFonts w:ascii="Calibri" w:hAnsi="Calibri" w:eastAsia="Calibri" w:cs="Calibri" w:asciiTheme="minorAscii" w:hAnsiTheme="minorAscii" w:cstheme="minorAscii"/>
          <w:color w:val="000000" w:themeColor="text1" w:themeTint="FF" w:themeShade="FF"/>
          <w:sz w:val="22"/>
          <w:szCs w:val="22"/>
          <w:lang w:val="en-IN"/>
        </w:rPr>
        <w:t>async</w:t>
      </w:r>
      <w:r w:rsidRPr="22CC3E6B" w:rsidR="005E64B1">
        <w:rPr>
          <w:rFonts w:ascii="Calibri" w:hAnsi="Calibri" w:eastAsia="Calibri" w:cs="Calibri" w:asciiTheme="minorAscii" w:hAnsiTheme="minorAscii" w:cstheme="minorAscii"/>
          <w:color w:val="000000" w:themeColor="text1" w:themeTint="FF" w:themeShade="FF"/>
          <w:sz w:val="22"/>
          <w:szCs w:val="22"/>
          <w:lang w:val="en-IN"/>
        </w:rPr>
        <w:t xml:space="preserve"> patterns.</w:t>
      </w:r>
    </w:p>
    <w:p w:rsidRPr="005D6853" w:rsidR="003C15A1" w:rsidP="003C15A1" w:rsidRDefault="003C15A1" w14:paraId="4A031735" w14:textId="1EBA3608">
      <w:pPr>
        <w:pStyle w:val="Resumelevel1"/>
        <w:rPr>
          <w:rFonts w:asciiTheme="minorHAnsi" w:hAnsiTheme="minorHAnsi" w:cstheme="minorHAnsi"/>
          <w:color w:val="000000" w:themeColor="text1"/>
        </w:rPr>
      </w:pPr>
      <w:r w:rsidRPr="003C15A1">
        <w:rPr>
          <w:rFonts w:eastAsia="Calibri" w:asciiTheme="minorHAnsi" w:hAnsiTheme="minorHAnsi" w:cstheme="minorHAnsi"/>
          <w:color w:val="000000" w:themeColor="text1"/>
          <w:sz w:val="22"/>
          <w:lang w:val="en-IN"/>
        </w:rPr>
        <w:t>Developed and integrated HL7 interfaces and FHIR-based REST APIs to exchange patient clinical data between EHR systems and third-party healthcare applications.</w:t>
      </w:r>
    </w:p>
    <w:p w:rsidRPr="005D6853" w:rsidR="005D6853" w:rsidP="005D6853" w:rsidRDefault="005D6853" w14:paraId="4B65F71A"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 xml:space="preserve">Used Azure </w:t>
      </w:r>
      <w:proofErr w:type="spellStart"/>
      <w:r w:rsidRPr="005D6853">
        <w:rPr>
          <w:rFonts w:asciiTheme="minorHAnsi" w:hAnsiTheme="minorHAnsi" w:cstheme="minorHAnsi"/>
          <w:color w:val="000000" w:themeColor="text1"/>
        </w:rPr>
        <w:t>DevOps</w:t>
      </w:r>
      <w:proofErr w:type="spellEnd"/>
      <w:r w:rsidRPr="005D6853">
        <w:rPr>
          <w:rFonts w:asciiTheme="minorHAnsi" w:hAnsiTheme="minorHAnsi" w:cstheme="minorHAnsi"/>
          <w:color w:val="000000" w:themeColor="text1"/>
        </w:rPr>
        <w:t xml:space="preserve"> Services for source code repository and to build project </w:t>
      </w:r>
      <w:proofErr w:type="spellStart"/>
      <w:r w:rsidRPr="005D6853">
        <w:rPr>
          <w:rFonts w:asciiTheme="minorHAnsi" w:hAnsiTheme="minorHAnsi" w:cstheme="minorHAnsi"/>
          <w:color w:val="000000" w:themeColor="text1"/>
        </w:rPr>
        <w:t>artifacts</w:t>
      </w:r>
      <w:proofErr w:type="spellEnd"/>
      <w:r w:rsidRPr="005D6853">
        <w:rPr>
          <w:rFonts w:asciiTheme="minorHAnsi" w:hAnsiTheme="minorHAnsi" w:cstheme="minorHAnsi"/>
          <w:color w:val="000000" w:themeColor="text1"/>
        </w:rPr>
        <w:t>.</w:t>
      </w:r>
    </w:p>
    <w:p w:rsidR="005D6853" w:rsidP="005D6853" w:rsidRDefault="005D6853" w14:paraId="21C56ADA" w14:textId="394CA71E">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Built numerous C# UI components and business modules using .NET Web API. Developed Web Forms with VB.NET for displaying information</w:t>
      </w:r>
      <w:r w:rsidR="003C15A1">
        <w:rPr>
          <w:rFonts w:asciiTheme="minorHAnsi" w:hAnsiTheme="minorHAnsi" w:cstheme="minorHAnsi"/>
          <w:color w:val="000000" w:themeColor="text1"/>
        </w:rPr>
        <w:t>.</w:t>
      </w:r>
    </w:p>
    <w:p w:rsidRPr="005D6853" w:rsidR="003C15A1" w:rsidP="003C15A1" w:rsidRDefault="003C15A1" w14:paraId="1DD2C141" w14:textId="7738626E">
      <w:pPr>
        <w:pStyle w:val="Resumelevel1"/>
        <w:rPr>
          <w:rFonts w:asciiTheme="minorHAnsi" w:hAnsiTheme="minorHAnsi" w:cstheme="minorHAnsi"/>
          <w:color w:val="000000" w:themeColor="text1"/>
        </w:rPr>
      </w:pPr>
      <w:r w:rsidRPr="003C15A1">
        <w:rPr>
          <w:rFonts w:eastAsia="Calibri" w:asciiTheme="minorHAnsi" w:hAnsiTheme="minorHAnsi" w:cstheme="minorHAnsi"/>
          <w:color w:val="000000" w:themeColor="text1"/>
          <w:sz w:val="22"/>
          <w:lang w:val="en-IN"/>
        </w:rPr>
        <w:t>Designed and developed FHIR-compliant REST APIs to exchange patient encounter, immunization, allergy, condition and care-plan data between public health systems and external EHR platforms.</w:t>
      </w:r>
    </w:p>
    <w:p w:rsidRPr="005D6853" w:rsidR="005D6853" w:rsidP="005D6853" w:rsidRDefault="005D6853" w14:paraId="2DA0EED5"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proofErr w:type="spellStart"/>
      <w:r w:rsidRPr="005D6853">
        <w:rPr>
          <w:rFonts w:asciiTheme="minorHAnsi" w:hAnsiTheme="minorHAnsi" w:cstheme="minorHAnsi"/>
          <w:color w:val="000000" w:themeColor="text1"/>
        </w:rPr>
        <w:t>Blazor</w:t>
      </w:r>
      <w:proofErr w:type="spellEnd"/>
      <w:r w:rsidRPr="005D6853">
        <w:rPr>
          <w:rFonts w:asciiTheme="minorHAnsi" w:hAnsiTheme="minorHAnsi" w:cstheme="minorHAnsi"/>
          <w:color w:val="000000" w:themeColor="text1"/>
        </w:rPr>
        <w:t xml:space="preserve"> using Razor syntax, enabling seamless integration of C# code directly into HTML for dynamic content generation.</w:t>
      </w:r>
    </w:p>
    <w:p w:rsidR="005D6853" w:rsidP="005D6853" w:rsidRDefault="005D6853" w14:paraId="11F73FB7"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 xml:space="preserve">Designed and developed HL7 interfaces using over an Interface Engine and FHIR API development with </w:t>
      </w:r>
      <w:proofErr w:type="spellStart"/>
      <w:r w:rsidRPr="005D6853">
        <w:rPr>
          <w:rFonts w:asciiTheme="minorHAnsi" w:hAnsiTheme="minorHAnsi" w:cstheme="minorHAnsi"/>
          <w:color w:val="000000" w:themeColor="text1"/>
        </w:rPr>
        <w:t>ReactJS</w:t>
      </w:r>
      <w:proofErr w:type="spellEnd"/>
      <w:r w:rsidRPr="005D6853">
        <w:rPr>
          <w:rFonts w:asciiTheme="minorHAnsi" w:hAnsiTheme="minorHAnsi" w:cstheme="minorHAnsi"/>
          <w:color w:val="000000" w:themeColor="text1"/>
        </w:rPr>
        <w:t xml:space="preserve"> ,Node.js and Vue.js</w:t>
      </w:r>
    </w:p>
    <w:p w:rsidRPr="005D6853" w:rsidR="00D56C4A" w:rsidP="00D56C4A" w:rsidRDefault="00D56C4A" w14:paraId="2CC131ED" w14:textId="5B1971C9">
      <w:pPr>
        <w:pStyle w:val="Resumelevel1"/>
        <w:rPr>
          <w:rFonts w:asciiTheme="minorHAnsi" w:hAnsiTheme="minorHAnsi" w:cstheme="minorHAnsi"/>
          <w:color w:val="000000" w:themeColor="text1"/>
        </w:rPr>
      </w:pPr>
      <w:r w:rsidRPr="00D56C4A">
        <w:rPr>
          <w:rFonts w:eastAsia="Calibri" w:asciiTheme="minorHAnsi" w:hAnsiTheme="minorHAnsi" w:cstheme="minorHAnsi"/>
          <w:color w:val="000000" w:themeColor="text1"/>
          <w:sz w:val="22"/>
          <w:lang w:val="en-IN"/>
        </w:rPr>
        <w:t xml:space="preserve">Built reusable </w:t>
      </w:r>
      <w:proofErr w:type="spellStart"/>
      <w:r w:rsidRPr="00D56C4A">
        <w:rPr>
          <w:rFonts w:eastAsia="Calibri" w:asciiTheme="minorHAnsi" w:hAnsiTheme="minorHAnsi" w:cstheme="minorHAnsi"/>
          <w:color w:val="000000" w:themeColor="text1"/>
          <w:sz w:val="22"/>
          <w:lang w:val="en-IN"/>
        </w:rPr>
        <w:t>Blazor</w:t>
      </w:r>
      <w:proofErr w:type="spellEnd"/>
      <w:r w:rsidRPr="00D56C4A">
        <w:rPr>
          <w:rFonts w:eastAsia="Calibri" w:asciiTheme="minorHAnsi" w:hAnsiTheme="minorHAnsi" w:cstheme="minorHAnsi"/>
          <w:color w:val="000000" w:themeColor="text1"/>
          <w:sz w:val="22"/>
          <w:lang w:val="en-IN"/>
        </w:rPr>
        <w:t xml:space="preserve"> components to standardize UI </w:t>
      </w:r>
      <w:proofErr w:type="spellStart"/>
      <w:r w:rsidRPr="00D56C4A">
        <w:rPr>
          <w:rFonts w:eastAsia="Calibri" w:asciiTheme="minorHAnsi" w:hAnsiTheme="minorHAnsi" w:cstheme="minorHAnsi"/>
          <w:color w:val="000000" w:themeColor="text1"/>
          <w:sz w:val="22"/>
          <w:lang w:val="en-IN"/>
        </w:rPr>
        <w:t>behavior</w:t>
      </w:r>
      <w:proofErr w:type="spellEnd"/>
      <w:r w:rsidRPr="00D56C4A">
        <w:rPr>
          <w:rFonts w:eastAsia="Calibri" w:asciiTheme="minorHAnsi" w:hAnsiTheme="minorHAnsi" w:cstheme="minorHAnsi"/>
          <w:color w:val="000000" w:themeColor="text1"/>
          <w:sz w:val="22"/>
          <w:lang w:val="en-IN"/>
        </w:rPr>
        <w:t xml:space="preserve"> across modules and improve maintainability.</w:t>
      </w:r>
    </w:p>
    <w:p w:rsidRPr="005D6853" w:rsidR="005D6853" w:rsidP="005D6853" w:rsidRDefault="005D6853" w14:paraId="55541D41"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Integrated Typescript with existing JavaScript codebases to enhance code readability and maintenance</w:t>
      </w:r>
    </w:p>
    <w:p w:rsidRPr="005D6853" w:rsidR="005D6853" w:rsidP="005D6853" w:rsidRDefault="005D6853" w14:paraId="16F33549"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Created FHIR API for various data such as encounters, allergy, condition, composition, immunizations, etc. Pulling data out of database and returning in JSON format</w:t>
      </w:r>
    </w:p>
    <w:p w:rsidRPr="005D6853" w:rsidR="005D6853" w:rsidP="005D6853" w:rsidRDefault="005D6853" w14:paraId="0B4FEFDD"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Experience in installation, configuring, Design, Development and Monitoring BizTalk server.</w:t>
      </w:r>
    </w:p>
    <w:p w:rsidRPr="005D6853" w:rsidR="005D6853" w:rsidP="005D6853" w:rsidRDefault="005D6853" w14:paraId="14B1A98F"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Implemented robust error handling mechanisms within BizTalk solutions to manage exceptions gracefully. Performed tuning and optimization of BizTalk applications to ensure high performance, especially in processing large volumes of healthcare transactions.</w:t>
      </w:r>
    </w:p>
    <w:p w:rsidRPr="005D6853" w:rsidR="005D6853" w:rsidP="005D6853" w:rsidRDefault="005D6853" w14:paraId="7EC2963B"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Utilized T-SQL to generate complex reports and data analysis for various departments, providing actionable insights to support decision-making processes</w:t>
      </w:r>
    </w:p>
    <w:p w:rsidR="005D6853" w:rsidP="005D6853" w:rsidRDefault="005D6853" w14:paraId="0A0A59FC"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Implemented monitoring and logging solutions using AWS services like Amazon Cloud Watch and AWS Cloud Trail, integrated with your .NET applications via the AWS SDK.</w:t>
      </w:r>
    </w:p>
    <w:p w:rsidR="00D56C4A" w:rsidP="00D56C4A" w:rsidRDefault="00D56C4A" w14:paraId="54DD0834" w14:textId="77777777">
      <w:pPr>
        <w:pStyle w:val="Resumelevel1"/>
        <w:rPr>
          <w:rFonts w:eastAsia="Calibri" w:asciiTheme="minorHAnsi" w:hAnsiTheme="minorHAnsi" w:cstheme="minorHAnsi"/>
          <w:color w:val="000000" w:themeColor="text1"/>
          <w:sz w:val="22"/>
          <w:lang w:val="en-IN"/>
        </w:rPr>
      </w:pPr>
      <w:r w:rsidRPr="00D56C4A">
        <w:rPr>
          <w:rFonts w:eastAsia="Calibri" w:asciiTheme="minorHAnsi" w:hAnsiTheme="minorHAnsi" w:cstheme="minorHAnsi"/>
          <w:color w:val="000000" w:themeColor="text1"/>
          <w:sz w:val="22"/>
          <w:lang w:val="en-IN"/>
        </w:rPr>
        <w:t xml:space="preserve">Integrated </w:t>
      </w:r>
      <w:proofErr w:type="spellStart"/>
      <w:r w:rsidRPr="00D56C4A">
        <w:rPr>
          <w:rFonts w:eastAsia="Calibri" w:asciiTheme="minorHAnsi" w:hAnsiTheme="minorHAnsi" w:cstheme="minorHAnsi"/>
          <w:color w:val="000000" w:themeColor="text1"/>
          <w:sz w:val="22"/>
          <w:lang w:val="en-IN"/>
        </w:rPr>
        <w:t>Blazor</w:t>
      </w:r>
      <w:proofErr w:type="spellEnd"/>
      <w:r w:rsidRPr="00D56C4A">
        <w:rPr>
          <w:rFonts w:eastAsia="Calibri" w:asciiTheme="minorHAnsi" w:hAnsiTheme="minorHAnsi" w:cstheme="minorHAnsi"/>
          <w:color w:val="000000" w:themeColor="text1"/>
          <w:sz w:val="22"/>
          <w:lang w:val="en-IN"/>
        </w:rPr>
        <w:t xml:space="preserve"> components with .NET Core Web API to deliver real-time data updates and modern SPA-like experiences.</w:t>
      </w:r>
    </w:p>
    <w:p w:rsidRPr="00D56C4A" w:rsidR="00F8537F" w:rsidP="00F8537F" w:rsidRDefault="00F8537F" w14:paraId="70D0F2E2" w14:textId="6A32F8F5">
      <w:pPr>
        <w:pStyle w:val="Resumelevel1"/>
        <w:rPr>
          <w:rFonts w:eastAsia="Calibri" w:asciiTheme="minorHAnsi" w:hAnsiTheme="minorHAnsi" w:cstheme="minorHAnsi"/>
          <w:color w:val="000000" w:themeColor="text1"/>
          <w:sz w:val="22"/>
          <w:lang w:val="en-IN"/>
        </w:rPr>
      </w:pPr>
      <w:r w:rsidRPr="00F8537F">
        <w:rPr>
          <w:rFonts w:eastAsia="Calibri" w:asciiTheme="minorHAnsi" w:hAnsiTheme="minorHAnsi" w:cstheme="minorHAnsi"/>
          <w:color w:val="000000" w:themeColor="text1"/>
          <w:sz w:val="22"/>
          <w:lang w:val="en-IN"/>
        </w:rPr>
        <w:t>Implemented AI-based log analysis using LLMs to summarize Kafka, BizTalk, and application logs for faster incident resolution.</w:t>
      </w:r>
    </w:p>
    <w:p w:rsidRPr="00D56C4A" w:rsidR="00D56C4A" w:rsidP="00D56C4A" w:rsidRDefault="00D56C4A" w14:paraId="082E4A04" w14:textId="4C3F9EEA">
      <w:pPr>
        <w:pStyle w:val="Resumelevel1"/>
        <w:rPr>
          <w:rFonts w:eastAsia="Calibri" w:asciiTheme="minorHAnsi" w:hAnsiTheme="minorHAnsi" w:cstheme="minorHAnsi"/>
          <w:color w:val="000000" w:themeColor="text1"/>
          <w:sz w:val="22"/>
          <w:lang w:val="en-IN"/>
        </w:rPr>
      </w:pPr>
      <w:r w:rsidRPr="00D56C4A">
        <w:rPr>
          <w:rFonts w:eastAsia="Calibri" w:asciiTheme="minorHAnsi" w:hAnsiTheme="minorHAnsi" w:cstheme="minorHAnsi"/>
          <w:color w:val="000000" w:themeColor="text1"/>
          <w:sz w:val="22"/>
          <w:lang w:val="en-IN"/>
        </w:rPr>
        <w:t xml:space="preserve">Implemented form validations, state management, and authorization using </w:t>
      </w:r>
      <w:proofErr w:type="spellStart"/>
      <w:r w:rsidRPr="00D56C4A">
        <w:rPr>
          <w:rFonts w:eastAsia="Calibri" w:asciiTheme="minorHAnsi" w:hAnsiTheme="minorHAnsi" w:cstheme="minorHAnsi"/>
          <w:color w:val="000000" w:themeColor="text1"/>
          <w:sz w:val="22"/>
          <w:lang w:val="en-IN"/>
        </w:rPr>
        <w:t>Blazor’s</w:t>
      </w:r>
      <w:proofErr w:type="spellEnd"/>
      <w:r w:rsidRPr="00D56C4A">
        <w:rPr>
          <w:rFonts w:eastAsia="Calibri" w:asciiTheme="minorHAnsi" w:hAnsiTheme="minorHAnsi" w:cstheme="minorHAnsi"/>
          <w:color w:val="000000" w:themeColor="text1"/>
          <w:sz w:val="22"/>
          <w:lang w:val="en-IN"/>
        </w:rPr>
        <w:t xml:space="preserve"> built-in features.</w:t>
      </w:r>
    </w:p>
    <w:p w:rsidRPr="005D6853" w:rsidR="005D6853" w:rsidP="005D6853" w:rsidRDefault="005D6853" w14:paraId="4A2AD876"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Responsible for maintaining and expanding AWS (Cloud Services) S3 infrastructure using AWS (SNS, SQS).</w:t>
      </w:r>
    </w:p>
    <w:p w:rsidRPr="005D6853" w:rsidR="005D6853" w:rsidP="005D6853" w:rsidRDefault="005D6853" w14:paraId="68BEFE62"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t>Maintained detailed documentation for all BizTalk solutions, facilitating easy updates and compliance audits</w:t>
      </w:r>
    </w:p>
    <w:p w:rsidRPr="005D6853" w:rsidR="005D6853" w:rsidP="005D6853" w:rsidRDefault="005D6853" w14:paraId="0231D570"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5D6853">
        <w:rPr>
          <w:rFonts w:asciiTheme="minorHAnsi" w:hAnsiTheme="minorHAnsi" w:cstheme="minorHAnsi"/>
          <w:color w:val="000000" w:themeColor="text1"/>
        </w:rPr>
        <w:lastRenderedPageBreak/>
        <w:t>Generated enterprise reports with SQL Server Reporting Services (SSRS).</w:t>
      </w:r>
    </w:p>
    <w:p w:rsidRPr="005D6853" w:rsidR="005D6853" w:rsidP="23312914" w:rsidRDefault="23312914" w14:paraId="4CD5E960" w14:textId="4AE8A711">
      <w:pPr>
        <w:pStyle w:val="ListParagraph"/>
        <w:numPr>
          <w:ilvl w:val="0"/>
          <w:numId w:val="6"/>
        </w:numPr>
        <w:shd w:val="clear" w:color="auto" w:fill="FFFFFF" w:themeFill="background1"/>
        <w:spacing w:after="0" w:afterAutospacing="1"/>
        <w:rPr>
          <w:rFonts w:asciiTheme="minorHAnsi" w:hAnsiTheme="minorHAnsi"/>
          <w:color w:val="000000" w:themeColor="text1"/>
        </w:rPr>
      </w:pPr>
      <w:r w:rsidRPr="23312914">
        <w:rPr>
          <w:rFonts w:asciiTheme="minorHAnsi" w:hAnsiTheme="minorHAnsi"/>
          <w:color w:val="000000" w:themeColor="text1"/>
        </w:rPr>
        <w:t>Managed source code versions with Team Foundation Server (TFS).</w:t>
      </w:r>
    </w:p>
    <w:p w:rsidRPr="00015282" w:rsidR="7ECF7AB9" w:rsidP="00015282" w:rsidRDefault="005D6853" w14:paraId="7E26A164" w14:textId="08CF9C34">
      <w:pPr>
        <w:pStyle w:val="ListParagraph"/>
        <w:numPr>
          <w:ilvl w:val="0"/>
          <w:numId w:val="6"/>
        </w:numPr>
        <w:shd w:val="clear" w:color="auto" w:fill="FFFFFF" w:themeFill="background1"/>
        <w:spacing w:after="0" w:afterAutospacing="1"/>
        <w:rPr>
          <w:rFonts w:asciiTheme="minorHAnsi" w:hAnsiTheme="minorHAnsi"/>
          <w:color w:val="000000" w:themeColor="text1"/>
        </w:rPr>
      </w:pPr>
      <w:r w:rsidRPr="7ECF7AB9">
        <w:rPr>
          <w:rFonts w:asciiTheme="minorHAnsi" w:hAnsiTheme="minorHAnsi"/>
          <w:color w:val="000000" w:themeColor="text1"/>
        </w:rPr>
        <w:t xml:space="preserve">Created automated Unit test plans and performed testing with </w:t>
      </w:r>
      <w:proofErr w:type="spellStart"/>
      <w:r w:rsidRPr="7ECF7AB9">
        <w:rPr>
          <w:rFonts w:asciiTheme="minorHAnsi" w:hAnsiTheme="minorHAnsi"/>
          <w:color w:val="000000" w:themeColor="text1"/>
        </w:rPr>
        <w:t>NUnit</w:t>
      </w:r>
      <w:proofErr w:type="spellEnd"/>
      <w:r w:rsidRPr="7ECF7AB9">
        <w:rPr>
          <w:rFonts w:asciiTheme="minorHAnsi" w:hAnsiTheme="minorHAnsi"/>
          <w:color w:val="000000" w:themeColor="text1"/>
        </w:rPr>
        <w:t>.</w:t>
      </w:r>
    </w:p>
    <w:p w:rsidR="005D6853" w:rsidP="22CC3E6B" w:rsidRDefault="005D6853" w14:paraId="1F0D9C3F" w14:textId="1166B29A">
      <w:pPr>
        <w:pStyle w:val="Default"/>
        <w:spacing w:before="240" w:beforeAutospacing="off" w:after="240" w:afterAutospacing="off"/>
        <w:rPr>
          <w:rFonts w:ascii="Calibri" w:hAnsi="Calibri" w:cs="Calibri" w:asciiTheme="minorAscii" w:hAnsiTheme="minorAscii" w:cstheme="minorAscii"/>
          <w:color w:val="000000" w:themeColor="text1" w:themeTint="FF" w:themeShade="FF"/>
          <w:sz w:val="22"/>
          <w:szCs w:val="22"/>
          <w:lang w:val="en-IN"/>
        </w:rPr>
      </w:pPr>
      <w:r w:rsidRPr="22CC3E6B" w:rsidR="005D6853">
        <w:rPr>
          <w:rFonts w:ascii="Arial" w:hAnsi="Arial" w:cs="Arial"/>
          <w:b w:val="1"/>
          <w:bCs w:val="1"/>
          <w:sz w:val="20"/>
          <w:szCs w:val="20"/>
        </w:rPr>
        <w:t>Environment</w:t>
      </w:r>
      <w:r w:rsidRPr="22CC3E6B" w:rsidR="005D6853">
        <w:rPr>
          <w:rFonts w:ascii="Arial" w:hAnsi="Arial" w:cs="Arial"/>
          <w:sz w:val="20"/>
          <w:szCs w:val="20"/>
        </w:rPr>
        <w:t xml:space="preserve">: </w:t>
      </w:r>
      <w:r w:rsidRPr="22CC3E6B" w:rsidR="32882481">
        <w:rPr>
          <w:rFonts w:ascii="Calibri" w:hAnsi="Calibri" w:eastAsia="Calibri" w:cs="Mangal" w:asciiTheme="minorAscii" w:hAnsiTheme="minorAscii" w:eastAsiaTheme="minorEastAsia" w:cstheme="minorBidi"/>
          <w:noProof w:val="0"/>
          <w:color w:val="000000" w:themeColor="text1" w:themeTint="FF" w:themeShade="FF"/>
          <w:sz w:val="22"/>
          <w:szCs w:val="22"/>
          <w:lang w:val="en-US" w:eastAsia="en-US" w:bidi="ar-SA"/>
        </w:rPr>
        <w:t xml:space="preserve">Visual Studio 2019, .NET Core, C#, ASP.NET MVC, Razor Pages, Web API, WCF, Entity Framework, REST, </w:t>
      </w:r>
      <w:r w:rsidRPr="22CC3E6B" w:rsidR="32882481">
        <w:rPr>
          <w:rFonts w:ascii="Calibri" w:hAnsi="Calibri" w:eastAsia="Calibri" w:cs="Mangal" w:asciiTheme="minorAscii" w:hAnsiTheme="minorAscii" w:eastAsiaTheme="minorEastAsia" w:cstheme="minorBidi"/>
          <w:noProof w:val="0"/>
          <w:color w:val="000000" w:themeColor="text1" w:themeTint="FF" w:themeShade="FF"/>
          <w:sz w:val="22"/>
          <w:szCs w:val="22"/>
          <w:lang w:val="en-US" w:eastAsia="en-US" w:bidi="ar-SA"/>
        </w:rPr>
        <w:t>GraphQL</w:t>
      </w:r>
      <w:r w:rsidRPr="22CC3E6B" w:rsidR="32882481">
        <w:rPr>
          <w:rFonts w:ascii="Calibri" w:hAnsi="Calibri" w:eastAsia="Calibri" w:cs="Mangal" w:asciiTheme="minorAscii" w:hAnsiTheme="minorAscii" w:eastAsiaTheme="minorEastAsia" w:cstheme="minorBidi"/>
          <w:noProof w:val="0"/>
          <w:color w:val="000000" w:themeColor="text1" w:themeTint="FF" w:themeShade="FF"/>
          <w:sz w:val="22"/>
          <w:szCs w:val="22"/>
          <w:lang w:val="en-US" w:eastAsia="en-US" w:bidi="ar-SA"/>
        </w:rPr>
        <w:t>, SQL Server, Oracle, JavaScript, jQuery, HTML5, CSS3, OAuth2, OIDC, AI-assisted development tools</w:t>
      </w:r>
    </w:p>
    <w:p w:rsidRPr="004A1E16" w:rsidR="004A1E16" w:rsidP="22CC3E6B" w:rsidRDefault="004A1E16" w14:paraId="39A68EDD" w14:textId="56F3A0D1">
      <w:pPr>
        <w:pStyle w:val="ResumeBodyText"/>
        <w:spacing w:before="0" w:after="0" w:afterAutospacing="on"/>
        <w:rPr>
          <w:rFonts w:eastAsia="Calibri"/>
          <w:b w:val="1"/>
          <w:bCs w:val="1"/>
          <w:color w:val="000000" w:themeColor="text1"/>
          <w:u w:val="single"/>
        </w:rPr>
      </w:pPr>
      <w:r w:rsidRPr="22CC3E6B" w:rsidR="004A1E16">
        <w:rPr>
          <w:rFonts w:ascii="Calibri" w:hAnsi="Calibri" w:asciiTheme="minorAscii" w:hAnsiTheme="minorAscii"/>
          <w:b w:val="1"/>
          <w:bCs w:val="1"/>
          <w:sz w:val="22"/>
          <w:szCs w:val="22"/>
        </w:rPr>
        <w:t>Client: Bank of America, Charlotte, NC.                                                                       </w:t>
      </w:r>
      <w:r w:rsidRPr="22CC3E6B" w:rsidR="005D6853">
        <w:rPr>
          <w:rFonts w:ascii="Calibri" w:hAnsi="Calibri" w:asciiTheme="minorAscii" w:hAnsiTheme="minorAscii"/>
          <w:b w:val="1"/>
          <w:bCs w:val="1"/>
          <w:sz w:val="22"/>
          <w:szCs w:val="22"/>
        </w:rPr>
        <w:t xml:space="preserve">                            </w:t>
      </w:r>
      <w:r w:rsidRPr="22CC3E6B" w:rsidR="004A1E16">
        <w:rPr>
          <w:rFonts w:ascii="Calibri" w:hAnsi="Calibri" w:asciiTheme="minorAscii" w:hAnsiTheme="minorAscii"/>
          <w:b w:val="1"/>
          <w:bCs w:val="1"/>
          <w:sz w:val="22"/>
          <w:szCs w:val="22"/>
        </w:rPr>
        <w:t>July 202</w:t>
      </w:r>
      <w:r w:rsidRPr="22CC3E6B" w:rsidR="005D6853">
        <w:rPr>
          <w:rFonts w:ascii="Calibri" w:hAnsi="Calibri" w:asciiTheme="minorAscii" w:hAnsiTheme="minorAscii"/>
          <w:b w:val="1"/>
          <w:bCs w:val="1"/>
          <w:sz w:val="22"/>
          <w:szCs w:val="22"/>
        </w:rPr>
        <w:t>3</w:t>
      </w:r>
      <w:r w:rsidRPr="22CC3E6B" w:rsidR="004A1E16">
        <w:rPr>
          <w:rFonts w:ascii="Calibri" w:hAnsi="Calibri" w:asciiTheme="minorAscii" w:hAnsiTheme="minorAscii"/>
          <w:b w:val="1"/>
          <w:bCs w:val="1"/>
          <w:sz w:val="22"/>
          <w:szCs w:val="22"/>
        </w:rPr>
        <w:t xml:space="preserve"> – </w:t>
      </w:r>
      <w:r w:rsidRPr="22CC3E6B" w:rsidR="005D6853">
        <w:rPr>
          <w:rFonts w:ascii="Calibri" w:hAnsi="Calibri" w:asciiTheme="minorAscii" w:hAnsiTheme="minorAscii"/>
          <w:b w:val="1"/>
          <w:bCs w:val="1"/>
          <w:sz w:val="22"/>
          <w:szCs w:val="22"/>
        </w:rPr>
        <w:t>Aug 2024</w:t>
      </w:r>
      <w:r>
        <w:br/>
      </w:r>
      <w:r w:rsidRPr="22CC3E6B" w:rsidR="004A1E16">
        <w:rPr>
          <w:rFonts w:ascii="Calibri" w:hAnsi="Calibri" w:asciiTheme="minorAscii" w:hAnsiTheme="minorAscii"/>
          <w:b w:val="1"/>
          <w:bCs w:val="1"/>
          <w:sz w:val="22"/>
          <w:szCs w:val="22"/>
        </w:rPr>
        <w:t>Role: Senior C# .NET Full Stack Developer </w:t>
      </w:r>
      <w:r>
        <w:br/>
      </w:r>
      <w:r w:rsidRPr="22CC3E6B" w:rsidR="004A1E16">
        <w:rPr>
          <w:rFonts w:eastAsia="Calibri"/>
          <w:b w:val="1"/>
          <w:bCs w:val="1"/>
          <w:color w:val="000000" w:themeColor="text1" w:themeTint="FF" w:themeShade="FF"/>
          <w:u w:val="single"/>
        </w:rPr>
        <w:t>Responsibilities: </w:t>
      </w:r>
      <w:proofErr w:type="spellStart"/>
      <w:proofErr w:type="spellEnd"/>
    </w:p>
    <w:p w:rsidR="5442A5C4" w:rsidP="22CC3E6B" w:rsidRDefault="5442A5C4" w14:paraId="78415B6F" w14:textId="3E1CA88E">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Designed and developed enterprise-grade applications using </w:t>
      </w:r>
      <w:r w:rsidRPr="22CC3E6B" w:rsidR="5442A5C4">
        <w:rPr>
          <w:rFonts w:ascii="Calibri" w:hAnsi="Calibri" w:cs="Calibri" w:asciiTheme="minorAscii" w:hAnsiTheme="minorAscii" w:cstheme="minorAscii"/>
          <w:noProof w:val="0"/>
          <w:color w:val="000000" w:themeColor="text1" w:themeTint="FF" w:themeShade="FF"/>
          <w:lang w:val="en-IN"/>
        </w:rPr>
        <w:t>.NET Core, C#, ASP.NET MVC, Web API, Entity Framework</w:t>
      </w:r>
      <w:r w:rsidRPr="22CC3E6B" w:rsidR="5442A5C4">
        <w:rPr>
          <w:rFonts w:ascii="Calibri" w:hAnsi="Calibri" w:cs="Calibri" w:asciiTheme="minorAscii" w:hAnsiTheme="minorAscii" w:cstheme="minorAscii"/>
          <w:noProof w:val="0"/>
          <w:color w:val="000000" w:themeColor="text1" w:themeTint="FF" w:themeShade="FF"/>
          <w:lang w:val="en-IN"/>
        </w:rPr>
        <w:t>, and relational databases.</w:t>
      </w:r>
    </w:p>
    <w:p w:rsidR="5442A5C4" w:rsidP="22CC3E6B" w:rsidRDefault="5442A5C4" w14:paraId="303DA7AA" w14:textId="020451B1">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Built </w:t>
      </w:r>
      <w:r w:rsidRPr="22CC3E6B" w:rsidR="5442A5C4">
        <w:rPr>
          <w:rFonts w:ascii="Calibri" w:hAnsi="Calibri" w:cs="Calibri" w:asciiTheme="minorAscii" w:hAnsiTheme="minorAscii" w:cstheme="minorAscii"/>
          <w:noProof w:val="0"/>
          <w:color w:val="000000" w:themeColor="text1" w:themeTint="FF" w:themeShade="FF"/>
          <w:lang w:val="en-IN"/>
        </w:rPr>
        <w:t>ASP.NET Core Web APIs</w:t>
      </w:r>
      <w:r w:rsidRPr="22CC3E6B" w:rsidR="5442A5C4">
        <w:rPr>
          <w:rFonts w:ascii="Calibri" w:hAnsi="Calibri" w:cs="Calibri" w:asciiTheme="minorAscii" w:hAnsiTheme="minorAscii" w:cstheme="minorAscii"/>
          <w:noProof w:val="0"/>
          <w:color w:val="000000" w:themeColor="text1" w:themeTint="FF" w:themeShade="FF"/>
          <w:lang w:val="en-IN"/>
        </w:rPr>
        <w:t xml:space="preserve"> to support account processing, reporting, and integrations with downstream financial systems.</w:t>
      </w:r>
    </w:p>
    <w:p w:rsidR="5442A5C4" w:rsidP="22CC3E6B" w:rsidRDefault="5442A5C4" w14:paraId="4467C9C4" w14:textId="5F48A235">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Implemented </w:t>
      </w:r>
      <w:r w:rsidRPr="22CC3E6B" w:rsidR="5442A5C4">
        <w:rPr>
          <w:rFonts w:ascii="Calibri" w:hAnsi="Calibri" w:cs="Calibri" w:asciiTheme="minorAscii" w:hAnsiTheme="minorAscii" w:cstheme="minorAscii"/>
          <w:noProof w:val="0"/>
          <w:color w:val="000000" w:themeColor="text1" w:themeTint="FF" w:themeShade="FF"/>
          <w:lang w:val="en-IN"/>
        </w:rPr>
        <w:t xml:space="preserve">RESTful services and </w:t>
      </w:r>
      <w:r w:rsidRPr="22CC3E6B" w:rsidR="5442A5C4">
        <w:rPr>
          <w:rFonts w:ascii="Calibri" w:hAnsi="Calibri" w:cs="Calibri" w:asciiTheme="minorAscii" w:hAnsiTheme="minorAscii" w:cstheme="minorAscii"/>
          <w:noProof w:val="0"/>
          <w:color w:val="000000" w:themeColor="text1" w:themeTint="FF" w:themeShade="FF"/>
          <w:lang w:val="en-IN"/>
        </w:rPr>
        <w:t>GraphQL</w:t>
      </w:r>
      <w:r w:rsidRPr="22CC3E6B" w:rsidR="5442A5C4">
        <w:rPr>
          <w:rFonts w:ascii="Calibri" w:hAnsi="Calibri" w:cs="Calibri" w:asciiTheme="minorAscii" w:hAnsiTheme="minorAscii" w:cstheme="minorAscii"/>
          <w:noProof w:val="0"/>
          <w:color w:val="000000" w:themeColor="text1" w:themeTint="FF" w:themeShade="FF"/>
          <w:lang w:val="en-IN"/>
        </w:rPr>
        <w:t xml:space="preserve"> APIs</w:t>
      </w:r>
      <w:r w:rsidRPr="22CC3E6B" w:rsidR="5442A5C4">
        <w:rPr>
          <w:rFonts w:ascii="Calibri" w:hAnsi="Calibri" w:cs="Calibri" w:asciiTheme="minorAscii" w:hAnsiTheme="minorAscii" w:cstheme="minorAscii"/>
          <w:noProof w:val="0"/>
          <w:color w:val="000000" w:themeColor="text1" w:themeTint="FF" w:themeShade="FF"/>
          <w:lang w:val="en-IN"/>
        </w:rPr>
        <w:t xml:space="preserve"> to support both internal applications and partner integrations.</w:t>
      </w:r>
    </w:p>
    <w:p w:rsidR="5442A5C4" w:rsidP="22CC3E6B" w:rsidRDefault="5442A5C4" w14:paraId="11A2437C" w14:textId="600469D3">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Integrated banking systems with </w:t>
      </w:r>
      <w:r w:rsidRPr="22CC3E6B" w:rsidR="5442A5C4">
        <w:rPr>
          <w:rFonts w:ascii="Calibri" w:hAnsi="Calibri" w:cs="Calibri" w:asciiTheme="minorAscii" w:hAnsiTheme="minorAscii" w:cstheme="minorAscii"/>
          <w:noProof w:val="0"/>
          <w:color w:val="000000" w:themeColor="text1" w:themeTint="FF" w:themeShade="FF"/>
          <w:lang w:val="en-IN"/>
        </w:rPr>
        <w:t>external APIs</w:t>
      </w:r>
      <w:r w:rsidRPr="22CC3E6B" w:rsidR="5442A5C4">
        <w:rPr>
          <w:rFonts w:ascii="Calibri" w:hAnsi="Calibri" w:cs="Calibri" w:asciiTheme="minorAscii" w:hAnsiTheme="minorAscii" w:cstheme="minorAscii"/>
          <w:noProof w:val="0"/>
          <w:color w:val="000000" w:themeColor="text1" w:themeTint="FF" w:themeShade="FF"/>
          <w:lang w:val="en-IN"/>
        </w:rPr>
        <w:t xml:space="preserve"> for data exchange, reconciliation, and reporting workflows.</w:t>
      </w:r>
    </w:p>
    <w:p w:rsidR="5442A5C4" w:rsidP="22CC3E6B" w:rsidRDefault="5442A5C4" w14:paraId="4FCC4E45" w14:textId="24025517">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Developed </w:t>
      </w:r>
      <w:r w:rsidRPr="22CC3E6B" w:rsidR="5442A5C4">
        <w:rPr>
          <w:rFonts w:ascii="Calibri" w:hAnsi="Calibri" w:cs="Calibri" w:asciiTheme="minorAscii" w:hAnsiTheme="minorAscii" w:cstheme="minorAscii"/>
          <w:noProof w:val="0"/>
          <w:color w:val="000000" w:themeColor="text1" w:themeTint="FF" w:themeShade="FF"/>
          <w:lang w:val="en-IN"/>
        </w:rPr>
        <w:t>ASP.NET Core MVC and Razor Pages applications</w:t>
      </w:r>
      <w:r w:rsidRPr="22CC3E6B" w:rsidR="5442A5C4">
        <w:rPr>
          <w:rFonts w:ascii="Calibri" w:hAnsi="Calibri" w:cs="Calibri" w:asciiTheme="minorAscii" w:hAnsiTheme="minorAscii" w:cstheme="minorAscii"/>
          <w:noProof w:val="0"/>
          <w:color w:val="000000" w:themeColor="text1" w:themeTint="FF" w:themeShade="FF"/>
          <w:lang w:val="en-IN"/>
        </w:rPr>
        <w:t xml:space="preserve"> used by operations and finance teams.</w:t>
      </w:r>
    </w:p>
    <w:p w:rsidR="5442A5C4" w:rsidP="22CC3E6B" w:rsidRDefault="5442A5C4" w14:paraId="7B8241F7" w14:textId="3ED95731">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Implemented </w:t>
      </w:r>
      <w:r w:rsidRPr="22CC3E6B" w:rsidR="5442A5C4">
        <w:rPr>
          <w:rFonts w:ascii="Calibri" w:hAnsi="Calibri" w:cs="Calibri" w:asciiTheme="minorAscii" w:hAnsiTheme="minorAscii" w:cstheme="minorAscii"/>
          <w:noProof w:val="0"/>
          <w:color w:val="000000" w:themeColor="text1" w:themeTint="FF" w:themeShade="FF"/>
          <w:lang w:val="en-IN"/>
        </w:rPr>
        <w:t>SSO using OAuth2 and OIDC</w:t>
      </w:r>
      <w:r w:rsidRPr="22CC3E6B" w:rsidR="5442A5C4">
        <w:rPr>
          <w:rFonts w:ascii="Calibri" w:hAnsi="Calibri" w:cs="Calibri" w:asciiTheme="minorAscii" w:hAnsiTheme="minorAscii" w:cstheme="minorAscii"/>
          <w:noProof w:val="0"/>
          <w:color w:val="000000" w:themeColor="text1" w:themeTint="FF" w:themeShade="FF"/>
          <w:lang w:val="en-IN"/>
        </w:rPr>
        <w:t xml:space="preserve"> to enable secure authentication and role-based access across banking web and API applications.</w:t>
      </w:r>
    </w:p>
    <w:p w:rsidR="5442A5C4" w:rsidP="22CC3E6B" w:rsidRDefault="5442A5C4" w14:paraId="7F8AEB8A" w14:textId="68C790C1">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Worked extensively with </w:t>
      </w:r>
      <w:r w:rsidRPr="22CC3E6B" w:rsidR="5442A5C4">
        <w:rPr>
          <w:rFonts w:ascii="Calibri" w:hAnsi="Calibri" w:cs="Calibri" w:asciiTheme="minorAscii" w:hAnsiTheme="minorAscii" w:cstheme="minorAscii"/>
          <w:noProof w:val="0"/>
          <w:color w:val="000000" w:themeColor="text1" w:themeTint="FF" w:themeShade="FF"/>
          <w:lang w:val="en-IN"/>
        </w:rPr>
        <w:t>SQL Server and Oracle databases</w:t>
      </w:r>
      <w:r w:rsidRPr="22CC3E6B" w:rsidR="5442A5C4">
        <w:rPr>
          <w:rFonts w:ascii="Calibri" w:hAnsi="Calibri" w:cs="Calibri" w:asciiTheme="minorAscii" w:hAnsiTheme="minorAscii" w:cstheme="minorAscii"/>
          <w:noProof w:val="0"/>
          <w:color w:val="000000" w:themeColor="text1" w:themeTint="FF" w:themeShade="FF"/>
          <w:lang w:val="en-IN"/>
        </w:rPr>
        <w:t>, focusing on schema design, query optimization, and data integrity.</w:t>
      </w:r>
    </w:p>
    <w:p w:rsidR="5442A5C4" w:rsidP="22CC3E6B" w:rsidRDefault="5442A5C4" w14:paraId="1AFBD7E4" w14:textId="0F462889">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Applied </w:t>
      </w:r>
      <w:r w:rsidRPr="22CC3E6B" w:rsidR="5442A5C4">
        <w:rPr>
          <w:rFonts w:ascii="Calibri" w:hAnsi="Calibri" w:cs="Calibri" w:asciiTheme="minorAscii" w:hAnsiTheme="minorAscii" w:cstheme="minorAscii"/>
          <w:noProof w:val="0"/>
          <w:color w:val="000000" w:themeColor="text1" w:themeTint="FF" w:themeShade="FF"/>
          <w:lang w:val="en-IN"/>
        </w:rPr>
        <w:t>JavaScript and jQuery</w:t>
      </w:r>
      <w:r w:rsidRPr="22CC3E6B" w:rsidR="5442A5C4">
        <w:rPr>
          <w:rFonts w:ascii="Calibri" w:hAnsi="Calibri" w:cs="Calibri" w:asciiTheme="minorAscii" w:hAnsiTheme="minorAscii" w:cstheme="minorAscii"/>
          <w:noProof w:val="0"/>
          <w:color w:val="000000" w:themeColor="text1" w:themeTint="FF" w:themeShade="FF"/>
          <w:lang w:val="en-IN"/>
        </w:rPr>
        <w:t xml:space="preserve"> to enhance front-end functionality and improve usability.</w:t>
      </w:r>
    </w:p>
    <w:p w:rsidR="5442A5C4" w:rsidP="22CC3E6B" w:rsidRDefault="5442A5C4" w14:paraId="3B4107F0" w14:textId="437F3461">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 xml:space="preserve">Used </w:t>
      </w:r>
      <w:r w:rsidRPr="22CC3E6B" w:rsidR="5442A5C4">
        <w:rPr>
          <w:rFonts w:ascii="Calibri" w:hAnsi="Calibri" w:cs="Calibri" w:asciiTheme="minorAscii" w:hAnsiTheme="minorAscii" w:cstheme="minorAscii"/>
          <w:noProof w:val="0"/>
          <w:color w:val="000000" w:themeColor="text1" w:themeTint="FF" w:themeShade="FF"/>
          <w:lang w:val="en-IN"/>
        </w:rPr>
        <w:t>AI-based development tools</w:t>
      </w:r>
      <w:r w:rsidRPr="22CC3E6B" w:rsidR="5442A5C4">
        <w:rPr>
          <w:rFonts w:ascii="Calibri" w:hAnsi="Calibri" w:cs="Calibri" w:asciiTheme="minorAscii" w:hAnsiTheme="minorAscii" w:cstheme="minorAscii"/>
          <w:noProof w:val="0"/>
          <w:color w:val="000000" w:themeColor="text1" w:themeTint="FF" w:themeShade="FF"/>
          <w:lang w:val="en-IN"/>
        </w:rPr>
        <w:t xml:space="preserve"> to accelerate development tasks such as code scaffolding, API testing, and documentation.</w:t>
      </w:r>
    </w:p>
    <w:p w:rsidR="5442A5C4" w:rsidP="22CC3E6B" w:rsidRDefault="5442A5C4" w14:paraId="7033D4C2" w14:textId="12A5E142">
      <w:pPr>
        <w:pStyle w:val="ListParagraph"/>
        <w:numPr>
          <w:ilvl w:val="0"/>
          <w:numId w:val="6"/>
        </w:numPr>
        <w:suppressLineNumbers w:val="0"/>
        <w:shd w:val="clear" w:color="auto" w:fill="FFFFFF" w:themeFill="background1"/>
        <w:bidi w:val="0"/>
        <w:spacing w:before="0" w:beforeAutospacing="off" w:afterAutospacing="on" w:line="276" w:lineRule="auto"/>
        <w:ind w:left="360" w:right="0" w:hanging="360"/>
        <w:jc w:val="left"/>
        <w:rPr>
          <w:rFonts w:ascii="Calibri" w:hAnsi="Calibri" w:cs="Calibri" w:asciiTheme="minorAscii" w:hAnsiTheme="minorAscii" w:cstheme="minorAscii"/>
          <w:noProof w:val="0"/>
          <w:color w:val="000000" w:themeColor="text1" w:themeTint="FF" w:themeShade="FF"/>
          <w:lang w:val="en-IN"/>
        </w:rPr>
      </w:pPr>
      <w:r w:rsidRPr="22CC3E6B" w:rsidR="5442A5C4">
        <w:rPr>
          <w:rFonts w:ascii="Calibri" w:hAnsi="Calibri" w:cs="Calibri" w:asciiTheme="minorAscii" w:hAnsiTheme="minorAscii" w:cstheme="minorAscii"/>
          <w:noProof w:val="0"/>
          <w:color w:val="000000" w:themeColor="text1" w:themeTint="FF" w:themeShade="FF"/>
          <w:lang w:val="en-IN"/>
        </w:rPr>
        <w:t>Partnered with business analysts, QA, and infrastructure teams to deliver reliable, secure, and auditable banking solutions.</w:t>
      </w:r>
    </w:p>
    <w:p w:rsidRPr="004A1E16" w:rsidR="004A1E16" w:rsidP="004A1E16" w:rsidRDefault="004A1E16" w14:paraId="45C38F8C"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Develop and integrate .NET applications with Google Cloud services like Compute Engine, Cloud Storage, and Cloud SQL.</w:t>
      </w:r>
    </w:p>
    <w:p w:rsidRPr="004A1E16" w:rsidR="004A1E16" w:rsidP="004A1E16" w:rsidRDefault="004A1E16" w14:paraId="7A66D0D6"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Implemented advanced debugging and profiling techniques for .NET 8 applications to enhance performance and minimize latency.</w:t>
      </w:r>
    </w:p>
    <w:p w:rsidRPr="004A1E16" w:rsidR="004A1E16" w:rsidP="004A1E16" w:rsidRDefault="004A1E16" w14:paraId="55669FEC"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 xml:space="preserve">Built and automated CI/CD pipelines using Azure </w:t>
      </w:r>
      <w:proofErr w:type="spellStart"/>
      <w:r w:rsidRPr="004A1E16">
        <w:rPr>
          <w:rFonts w:asciiTheme="minorHAnsi" w:hAnsiTheme="minorHAnsi" w:cstheme="minorHAnsi"/>
          <w:color w:val="000000" w:themeColor="text1"/>
        </w:rPr>
        <w:t>DevOps</w:t>
      </w:r>
      <w:proofErr w:type="spellEnd"/>
      <w:r w:rsidRPr="004A1E16">
        <w:rPr>
          <w:rFonts w:asciiTheme="minorHAnsi" w:hAnsiTheme="minorHAnsi" w:cstheme="minorHAnsi"/>
          <w:color w:val="000000" w:themeColor="text1"/>
        </w:rPr>
        <w:t xml:space="preserve"> for seamless deployment and software delivery.</w:t>
      </w:r>
    </w:p>
    <w:p w:rsidRPr="004A1E16" w:rsidR="004A1E16" w:rsidP="004A1E16" w:rsidRDefault="004A1E16" w14:paraId="5D11F614"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 xml:space="preserve">Containerized monolithic .NET applications into </w:t>
      </w:r>
      <w:proofErr w:type="spellStart"/>
      <w:r w:rsidRPr="004A1E16">
        <w:rPr>
          <w:rFonts w:asciiTheme="minorHAnsi" w:hAnsiTheme="minorHAnsi" w:cstheme="minorHAnsi"/>
          <w:color w:val="000000" w:themeColor="text1"/>
        </w:rPr>
        <w:t>Docker</w:t>
      </w:r>
      <w:proofErr w:type="spellEnd"/>
      <w:r w:rsidRPr="004A1E16">
        <w:rPr>
          <w:rFonts w:asciiTheme="minorHAnsi" w:hAnsiTheme="minorHAnsi" w:cstheme="minorHAnsi"/>
          <w:color w:val="000000" w:themeColor="text1"/>
        </w:rPr>
        <w:t>/</w:t>
      </w:r>
      <w:proofErr w:type="spellStart"/>
      <w:r w:rsidRPr="004A1E16">
        <w:rPr>
          <w:rFonts w:asciiTheme="minorHAnsi" w:hAnsiTheme="minorHAnsi" w:cstheme="minorHAnsi"/>
          <w:color w:val="000000" w:themeColor="text1"/>
        </w:rPr>
        <w:t>Kubernetes</w:t>
      </w:r>
      <w:proofErr w:type="spellEnd"/>
      <w:r w:rsidRPr="004A1E16">
        <w:rPr>
          <w:rFonts w:asciiTheme="minorHAnsi" w:hAnsiTheme="minorHAnsi" w:cstheme="minorHAnsi"/>
          <w:color w:val="000000" w:themeColor="text1"/>
        </w:rPr>
        <w:t xml:space="preserve"> improving deployment velocity and infrastructure efficiency</w:t>
      </w:r>
    </w:p>
    <w:p w:rsidR="004A1E16" w:rsidP="004A1E16" w:rsidRDefault="004A1E16" w14:paraId="151A32D6"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Created scalable, modular components in Angular 16, adhering to best practices for state management and reusable libraries.</w:t>
      </w:r>
    </w:p>
    <w:p w:rsidRPr="00D56C4A" w:rsidR="00D56C4A" w:rsidP="00D56C4A" w:rsidRDefault="00D56C4A" w14:paraId="0544797E" w14:textId="77777777">
      <w:pPr>
        <w:pStyle w:val="Resumelevel1"/>
        <w:rPr>
          <w:rFonts w:eastAsia="Calibri" w:asciiTheme="minorHAnsi" w:hAnsiTheme="minorHAnsi" w:cstheme="minorHAnsi"/>
          <w:color w:val="000000" w:themeColor="text1"/>
          <w:sz w:val="22"/>
          <w:lang w:val="en-IN"/>
        </w:rPr>
      </w:pPr>
      <w:r w:rsidRPr="00D56C4A">
        <w:rPr>
          <w:rFonts w:eastAsia="Calibri" w:asciiTheme="minorHAnsi" w:hAnsiTheme="minorHAnsi" w:cstheme="minorHAnsi"/>
          <w:color w:val="000000" w:themeColor="text1"/>
          <w:sz w:val="22"/>
          <w:lang w:val="en-IN"/>
        </w:rPr>
        <w:t xml:space="preserve">Used </w:t>
      </w:r>
      <w:proofErr w:type="spellStart"/>
      <w:r w:rsidRPr="00D56C4A">
        <w:rPr>
          <w:rFonts w:eastAsia="Calibri" w:asciiTheme="minorHAnsi" w:hAnsiTheme="minorHAnsi" w:cstheme="minorHAnsi"/>
          <w:color w:val="000000" w:themeColor="text1"/>
          <w:sz w:val="22"/>
          <w:lang w:val="en-IN"/>
        </w:rPr>
        <w:t>Blazor</w:t>
      </w:r>
      <w:proofErr w:type="spellEnd"/>
      <w:r w:rsidRPr="00D56C4A">
        <w:rPr>
          <w:rFonts w:eastAsia="Calibri" w:asciiTheme="minorHAnsi" w:hAnsiTheme="minorHAnsi" w:cstheme="minorHAnsi"/>
          <w:color w:val="000000" w:themeColor="text1"/>
          <w:sz w:val="22"/>
          <w:lang w:val="en-IN"/>
        </w:rPr>
        <w:t xml:space="preserve"> components to improve UI performance and reduce dependency on JavaScript frameworks for certain modules.</w:t>
      </w:r>
    </w:p>
    <w:p w:rsidRPr="00D56C4A" w:rsidR="00D56C4A" w:rsidP="00D56C4A" w:rsidRDefault="00D56C4A" w14:paraId="0AAC5359" w14:textId="1B24BDAD">
      <w:pPr>
        <w:pStyle w:val="Resumelevel1"/>
        <w:rPr>
          <w:rFonts w:eastAsia="Calibri" w:asciiTheme="minorHAnsi" w:hAnsiTheme="minorHAnsi" w:cstheme="minorHAnsi"/>
          <w:color w:val="000000" w:themeColor="text1"/>
          <w:sz w:val="22"/>
          <w:lang w:val="en-IN"/>
        </w:rPr>
      </w:pPr>
      <w:r w:rsidRPr="00D56C4A">
        <w:rPr>
          <w:rFonts w:eastAsia="Calibri" w:asciiTheme="minorHAnsi" w:hAnsiTheme="minorHAnsi" w:cstheme="minorHAnsi"/>
          <w:color w:val="000000" w:themeColor="text1"/>
          <w:sz w:val="22"/>
          <w:lang w:val="en-IN"/>
        </w:rPr>
        <w:t xml:space="preserve">Enhanced interactivity by using </w:t>
      </w:r>
      <w:proofErr w:type="spellStart"/>
      <w:r w:rsidRPr="00D56C4A">
        <w:rPr>
          <w:rFonts w:eastAsia="Calibri" w:asciiTheme="minorHAnsi" w:hAnsiTheme="minorHAnsi" w:cstheme="minorHAnsi"/>
          <w:color w:val="000000" w:themeColor="text1"/>
          <w:sz w:val="22"/>
          <w:lang w:val="en-IN"/>
        </w:rPr>
        <w:t>Blazor</w:t>
      </w:r>
      <w:proofErr w:type="spellEnd"/>
      <w:r w:rsidRPr="00D56C4A">
        <w:rPr>
          <w:rFonts w:eastAsia="Calibri" w:asciiTheme="minorHAnsi" w:hAnsiTheme="minorHAnsi" w:cstheme="minorHAnsi"/>
          <w:color w:val="000000" w:themeColor="text1"/>
          <w:sz w:val="22"/>
          <w:lang w:val="en-IN"/>
        </w:rPr>
        <w:t xml:space="preserve"> event binding, cascading values, and dependency injection.</w:t>
      </w:r>
    </w:p>
    <w:p w:rsidRPr="004A1E16" w:rsidR="004A1E16" w:rsidP="004A1E16" w:rsidRDefault="004A1E16" w14:paraId="291CFFDB"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Collaborated with cross-functional teams to gather requirements and deliver tailored banking solutions.</w:t>
      </w:r>
    </w:p>
    <w:p w:rsidRPr="004A1E16" w:rsidR="004A1E16" w:rsidP="004A1E16" w:rsidRDefault="004A1E16" w14:paraId="58902C4E"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Utilize Object Oriented Programming and performing SDLC functionality in Materials handling/ Logistics industry using C , Python, WPF</w:t>
      </w:r>
    </w:p>
    <w:p w:rsidRPr="004A1E16" w:rsidR="004A1E16" w:rsidP="004A1E16" w:rsidRDefault="004A1E16" w14:paraId="2E008B92"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 xml:space="preserve">Integrated Kafka with .NET Core </w:t>
      </w:r>
      <w:proofErr w:type="spellStart"/>
      <w:r w:rsidRPr="004A1E16">
        <w:rPr>
          <w:rFonts w:asciiTheme="minorHAnsi" w:hAnsiTheme="minorHAnsi" w:cstheme="minorHAnsi"/>
          <w:color w:val="000000" w:themeColor="text1"/>
        </w:rPr>
        <w:t>microservices</w:t>
      </w:r>
      <w:proofErr w:type="spellEnd"/>
      <w:r w:rsidRPr="004A1E16">
        <w:rPr>
          <w:rFonts w:asciiTheme="minorHAnsi" w:hAnsiTheme="minorHAnsi" w:cstheme="minorHAnsi"/>
          <w:color w:val="000000" w:themeColor="text1"/>
        </w:rPr>
        <w:t xml:space="preserve"> for reliable communication and event-driven architectures.</w:t>
      </w:r>
    </w:p>
    <w:p w:rsidRPr="004A1E16" w:rsidR="004A1E16" w:rsidP="004A1E16" w:rsidRDefault="004A1E16" w14:paraId="65F734B5"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Implemented KQL queries for data analysis and operational insights in Azure Monitor and Log Analytics.</w:t>
      </w:r>
    </w:p>
    <w:p w:rsidRPr="004A1E16" w:rsidR="004A1E16" w:rsidP="004A1E16" w:rsidRDefault="004A1E16" w14:paraId="57ADE755"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Monitored applications using Azure Application Insights and Azure Monitor, ensuring reliability and performance.</w:t>
      </w:r>
    </w:p>
    <w:p w:rsidRPr="004A1E16" w:rsidR="004A1E16" w:rsidP="004A1E16" w:rsidRDefault="004A1E16" w14:paraId="45909114"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Automated workflows and task scheduling within IFS using Azure Functions and .NET services.</w:t>
      </w:r>
    </w:p>
    <w:p w:rsidR="004A1E16" w:rsidP="004A1E16" w:rsidRDefault="004A1E16" w14:paraId="561A8701" w14:textId="05CE38C3">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 xml:space="preserve">Leveraged .NET 8's enhanced AOT (Ahead-of-Time) compilation to improve application performance and reduce </w:t>
      </w:r>
      <w:r w:rsidRPr="004A1E16" w:rsidR="00015282">
        <w:rPr>
          <w:rFonts w:asciiTheme="minorHAnsi" w:hAnsiTheme="minorHAnsi" w:cstheme="minorHAnsi"/>
          <w:color w:val="000000" w:themeColor="text1"/>
        </w:rPr>
        <w:t>start-up</w:t>
      </w:r>
      <w:r w:rsidRPr="004A1E16">
        <w:rPr>
          <w:rFonts w:asciiTheme="minorHAnsi" w:hAnsiTheme="minorHAnsi" w:cstheme="minorHAnsi"/>
          <w:color w:val="000000" w:themeColor="text1"/>
        </w:rPr>
        <w:t xml:space="preserve"> times.</w:t>
      </w:r>
    </w:p>
    <w:p w:rsidRPr="004A1E16" w:rsidR="00D56C4A" w:rsidP="00D56C4A" w:rsidRDefault="00D56C4A" w14:paraId="4DCC8774" w14:textId="6D699FCA">
      <w:pPr>
        <w:pStyle w:val="Resumelevel1"/>
        <w:rPr>
          <w:rFonts w:asciiTheme="minorHAnsi" w:hAnsiTheme="minorHAnsi" w:cstheme="minorHAnsi"/>
          <w:color w:val="000000" w:themeColor="text1"/>
        </w:rPr>
      </w:pPr>
      <w:r w:rsidRPr="00D56C4A">
        <w:rPr>
          <w:rFonts w:eastAsia="Calibri" w:asciiTheme="minorHAnsi" w:hAnsiTheme="minorHAnsi" w:cstheme="minorHAnsi"/>
          <w:color w:val="000000" w:themeColor="text1"/>
          <w:sz w:val="22"/>
          <w:lang w:val="en-IN"/>
        </w:rPr>
        <w:lastRenderedPageBreak/>
        <w:t xml:space="preserve">Developed </w:t>
      </w:r>
      <w:proofErr w:type="spellStart"/>
      <w:r w:rsidRPr="00D56C4A">
        <w:rPr>
          <w:rFonts w:eastAsia="Calibri" w:asciiTheme="minorHAnsi" w:hAnsiTheme="minorHAnsi" w:cstheme="minorHAnsi"/>
          <w:color w:val="000000" w:themeColor="text1"/>
          <w:sz w:val="22"/>
          <w:lang w:val="en-IN"/>
        </w:rPr>
        <w:t>Blazor</w:t>
      </w:r>
      <w:proofErr w:type="spellEnd"/>
      <w:r w:rsidRPr="00D56C4A">
        <w:rPr>
          <w:rFonts w:eastAsia="Calibri" w:asciiTheme="minorHAnsi" w:hAnsiTheme="minorHAnsi" w:cstheme="minorHAnsi"/>
          <w:color w:val="000000" w:themeColor="text1"/>
          <w:sz w:val="22"/>
          <w:lang w:val="en-IN"/>
        </w:rPr>
        <w:t>-based dashboards for internal banking operations, ensuring responsiveness and accessibility.</w:t>
      </w:r>
    </w:p>
    <w:p w:rsidRPr="004A1E16" w:rsidR="004A1E16" w:rsidP="004A1E16" w:rsidRDefault="004A1E16" w14:paraId="52BA09ED"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Developing enterprise-grade N-tier applications utilizing ASP.NET MVC and Entity Framework Code First Approach for creating data models</w:t>
      </w:r>
    </w:p>
    <w:p w:rsidRPr="004A1E16" w:rsidR="004A1E16" w:rsidP="004A1E16" w:rsidRDefault="004A1E16" w14:paraId="461BBDC3"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Designed scalable solutions with Azure Blob Storage for secure and cost-efficient data storage.</w:t>
      </w:r>
    </w:p>
    <w:p w:rsidRPr="004A1E16" w:rsidR="004A1E16" w:rsidP="004A1E16" w:rsidRDefault="004A1E16" w14:paraId="314BB490" w14:textId="5133A2F2">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Designing</w:t>
      </w:r>
      <w:r w:rsidR="005D6853">
        <w:rPr>
          <w:rFonts w:asciiTheme="minorHAnsi" w:hAnsiTheme="minorHAnsi" w:cstheme="minorHAnsi"/>
          <w:color w:val="000000" w:themeColor="text1"/>
        </w:rPr>
        <w:t xml:space="preserve"> </w:t>
      </w:r>
      <w:r w:rsidRPr="004A1E16">
        <w:rPr>
          <w:rFonts w:asciiTheme="minorHAnsi" w:hAnsiTheme="minorHAnsi" w:cstheme="minorHAnsi"/>
          <w:color w:val="000000" w:themeColor="text1"/>
        </w:rPr>
        <w:t>Restful web APIs using ASP.NET Web API framework to enable seamless JSON integration and mobile accessibility</w:t>
      </w:r>
    </w:p>
    <w:p w:rsidRPr="004A1E16" w:rsidR="004A1E16" w:rsidP="004A1E16" w:rsidRDefault="004A1E16" w14:paraId="405AC02B"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Conducted code reviews and provided training on Typescript best practices to development teams</w:t>
      </w:r>
    </w:p>
    <w:p w:rsidRPr="004A1E16" w:rsidR="004A1E16" w:rsidP="004A1E16" w:rsidRDefault="004A1E16" w14:paraId="748B12E0"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Designed and developed web pages and master pages using ASP.Net, VB.net, CSS, AJAX, XML, and Visual Studio. Created and modified existing Stored Procedures, Views, and Functions in SQL Server 2018.</w:t>
      </w:r>
    </w:p>
    <w:p w:rsidRPr="004A1E16" w:rsidR="004A1E16" w:rsidP="004A1E16" w:rsidRDefault="004A1E16" w14:paraId="166012BD"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Automated data workflows and transformations using Azure Data Factory, improving data availability by 40%.</w:t>
      </w:r>
    </w:p>
    <w:p w:rsidRPr="004A1E16" w:rsidR="004A1E16" w:rsidP="004A1E16" w:rsidRDefault="004A1E16" w14:paraId="7EBB9DC5"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Utilized Kafka as a distributed streaming platform to enable real-time data processing in .NET-based applications.</w:t>
      </w:r>
    </w:p>
    <w:p w:rsidRPr="004A1E16" w:rsidR="004A1E16" w:rsidP="004A1E16" w:rsidRDefault="004A1E16" w14:paraId="7EA088D9"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Optimized complex SQL stored procedures and database performance tuning using T-SQL batches, transactions and error handling</w:t>
      </w:r>
    </w:p>
    <w:p w:rsidRPr="004A1E16" w:rsidR="004A1E16" w:rsidP="004A1E16" w:rsidRDefault="004A1E16" w14:paraId="6FAED774" w14:textId="08DB42E8">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 xml:space="preserve">Used Vue.js templates for the admin panel with Ajax </w:t>
      </w:r>
      <w:r w:rsidRPr="004A1E16" w:rsidR="00015282">
        <w:rPr>
          <w:rFonts w:asciiTheme="minorHAnsi" w:hAnsiTheme="minorHAnsi" w:cstheme="minorHAnsi"/>
          <w:color w:val="000000" w:themeColor="text1"/>
        </w:rPr>
        <w:t>call back</w:t>
      </w:r>
      <w:r w:rsidRPr="004A1E16">
        <w:rPr>
          <w:rFonts w:asciiTheme="minorHAnsi" w:hAnsiTheme="minorHAnsi" w:cstheme="minorHAnsi"/>
          <w:color w:val="000000" w:themeColor="text1"/>
        </w:rPr>
        <w:t xml:space="preserve"> and modal popups for CRUD operations over the entities.</w:t>
      </w:r>
    </w:p>
    <w:p w:rsidRPr="004A1E16" w:rsidR="004A1E16" w:rsidP="004A1E16" w:rsidRDefault="004A1E16" w14:paraId="218C6944"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Proficient in integrating, customizing, and extending functionalities within Microsoft Dynamics 365 (D365) and Dynamics 365 Finance &amp; Operations (D365 F&amp;O).</w:t>
      </w:r>
    </w:p>
    <w:p w:rsidRPr="004A1E16" w:rsidR="004A1E16" w:rsidP="004A1E16" w:rsidRDefault="004A1E16" w14:paraId="22AF0D61"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Setup CI/CD pipelines automating build, test and release processes and integrating with Git/TFS for version control</w:t>
      </w:r>
    </w:p>
    <w:p w:rsidRPr="004A1E16" w:rsidR="004A1E16" w:rsidP="004A1E16" w:rsidRDefault="004A1E16" w14:paraId="30A0F424"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Leveraged API gateways and micro services architecture to enable scalable and resilient web service integration</w:t>
      </w:r>
    </w:p>
    <w:p w:rsidRPr="004A1E16" w:rsidR="004A1E16" w:rsidP="004A1E16" w:rsidRDefault="004A1E16" w14:paraId="29C2E1DF"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Integrated SSRS with databases to provide real-time reporting capabilities</w:t>
      </w:r>
    </w:p>
    <w:p w:rsidRPr="004A1E16" w:rsidR="004A1E16" w:rsidP="004A1E16" w:rsidRDefault="004A1E16" w14:paraId="345FE4DB"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Involved in complete application stack in Amazon Web Services (AWS) like EC2, S3 Bucket.</w:t>
      </w:r>
    </w:p>
    <w:p w:rsidRPr="004A1E16" w:rsidR="004A1E16" w:rsidP="004A1E16" w:rsidRDefault="004A1E16" w14:paraId="5DDB6BEA"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Implemented security mechanisms such as Authentication, Single Sign-On (SSO), Authorization (Role based), and Access Control and URL authorization.</w:t>
      </w:r>
    </w:p>
    <w:p w:rsidRPr="004A1E16" w:rsidR="004A1E16" w:rsidP="004A1E16" w:rsidRDefault="004A1E16" w14:paraId="45C7DF5A"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 xml:space="preserve">Implemented Azure </w:t>
      </w:r>
      <w:proofErr w:type="spellStart"/>
      <w:r w:rsidRPr="004A1E16">
        <w:rPr>
          <w:rFonts w:asciiTheme="minorHAnsi" w:hAnsiTheme="minorHAnsi" w:cstheme="minorHAnsi"/>
          <w:color w:val="000000" w:themeColor="text1"/>
        </w:rPr>
        <w:t>DevOps</w:t>
      </w:r>
      <w:proofErr w:type="spellEnd"/>
      <w:r w:rsidRPr="004A1E16">
        <w:rPr>
          <w:rFonts w:asciiTheme="minorHAnsi" w:hAnsiTheme="minorHAnsi" w:cstheme="minorHAnsi"/>
          <w:color w:val="000000" w:themeColor="text1"/>
        </w:rPr>
        <w:t xml:space="preserve"> Services for project management tasks, source code repository, continuous integration and deployment.</w:t>
      </w:r>
    </w:p>
    <w:p w:rsidRPr="004A1E16" w:rsidR="004A1E16" w:rsidP="004A1E16" w:rsidRDefault="004A1E16" w14:paraId="1FD05664"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Designed and implemented ETL processes using T-SQL for data migration and integration tasks, ensuring accurate and efficient data transformation and loading between systems</w:t>
      </w:r>
    </w:p>
    <w:p w:rsidRPr="004A1E16" w:rsidR="004A1E16" w:rsidP="004A1E16" w:rsidRDefault="004A1E16" w14:paraId="168EF3E0"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4A1E16">
        <w:rPr>
          <w:rFonts w:asciiTheme="minorHAnsi" w:hAnsiTheme="minorHAnsi" w:cstheme="minorHAnsi"/>
          <w:color w:val="000000" w:themeColor="text1"/>
        </w:rPr>
        <w:t>Developing and optimized complex T-SQL queries and stored procedures to support various banking applications</w:t>
      </w:r>
    </w:p>
    <w:p w:rsidRPr="004A1E16" w:rsidR="004A1E16" w:rsidP="004A1E16" w:rsidRDefault="004A1E16" w14:paraId="052E9F09" w14:textId="7777777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7ECF7AB9">
        <w:rPr>
          <w:rFonts w:asciiTheme="minorHAnsi" w:hAnsiTheme="minorHAnsi"/>
          <w:color w:val="000000" w:themeColor="text1"/>
        </w:rPr>
        <w:t xml:space="preserve">Integrated </w:t>
      </w:r>
      <w:proofErr w:type="spellStart"/>
      <w:r w:rsidRPr="7ECF7AB9">
        <w:rPr>
          <w:rFonts w:asciiTheme="minorHAnsi" w:hAnsiTheme="minorHAnsi"/>
          <w:color w:val="000000" w:themeColor="text1"/>
        </w:rPr>
        <w:t>Blazor</w:t>
      </w:r>
      <w:proofErr w:type="spellEnd"/>
      <w:r w:rsidRPr="7ECF7AB9">
        <w:rPr>
          <w:rFonts w:asciiTheme="minorHAnsi" w:hAnsiTheme="minorHAnsi"/>
          <w:color w:val="000000" w:themeColor="text1"/>
        </w:rPr>
        <w:t xml:space="preserve"> with ASP.NET Core back ends, leveraging shared code and business logic for efficient development and maintenance.</w:t>
      </w:r>
    </w:p>
    <w:p w:rsidR="7ECF7AB9" w:rsidP="7ECF7AB9" w:rsidRDefault="7ECF7AB9" w14:paraId="2F4900D8" w14:textId="183B53D1">
      <w:pPr>
        <w:pStyle w:val="ListParagraph"/>
        <w:shd w:val="clear" w:color="auto" w:fill="FFFFFF" w:themeFill="background1"/>
        <w:spacing w:afterAutospacing="1"/>
        <w:ind w:left="360"/>
        <w:rPr>
          <w:rFonts w:asciiTheme="minorHAnsi" w:hAnsiTheme="minorHAnsi"/>
          <w:color w:val="000000" w:themeColor="text1"/>
        </w:rPr>
      </w:pPr>
    </w:p>
    <w:p w:rsidRPr="0047433C" w:rsidR="7ECF7AB9" w:rsidP="22CC3E6B" w:rsidRDefault="004A1E16" w14:paraId="3B686DF0" w14:textId="58F54DA5">
      <w:pPr>
        <w:spacing w:before="100" w:beforeAutospacing="on" w:after="100" w:afterAutospacing="on"/>
        <w:rPr>
          <w:color w:val="000000" w:themeColor="text1" w:themeTint="FF" w:themeShade="FF"/>
          <w:lang w:val="en-IN"/>
        </w:rPr>
      </w:pPr>
      <w:r w:rsidRPr="004A1E16" w:rsidR="004A1E16">
        <w:rPr>
          <w:rFonts w:ascii="Times New Roman" w:hAnsi="Times New Roman" w:eastAsia="Times New Roman" w:cs="Times New Roman"/>
          <w:b w:val="1"/>
          <w:bCs w:val="1"/>
          <w:kern w:val="0"/>
          <w:sz w:val="24"/>
          <w:szCs w:val="24"/>
          <w:lang w:val="en-IN" w:eastAsia="en-IN"/>
          <w14:ligatures w14:val="none"/>
        </w:rPr>
        <w:t>Environment:</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Visual Studio 2022,</w:t>
      </w:r>
      <w:r w:rsidRPr="22CC3E6B" w:rsidR="005D6853">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.NET core 8, C#.NET, </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SSO,react</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787EE968">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15, ASP.NET</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JQuery</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MVC, SQL Server Management Studio 2008,</w:t>
      </w:r>
      <w:r w:rsidRPr="22CC3E6B" w:rsidR="27B630FB">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AWS, JavaScript, IIS, CSS, HTML</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5 ,</w:t>
      </w:r>
      <w:r w:rsidRPr="22CC3E6B" w:rsidR="00D56C4A">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00D56C4A">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Blazor</w:t>
      </w:r>
      <w:r w:rsidRPr="22CC3E6B" w:rsidR="00D56C4A">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 xml:space="preserve">, </w:t>
      </w:r>
      <w:r w:rsidRPr="22CC3E6B" w:rsidR="004A1E16">
        <w:rPr>
          <w:rFonts w:ascii="Calibri" w:hAnsi="Calibri" w:eastAsia="" w:cs="Mangal" w:asciiTheme="minorAscii" w:hAnsiTheme="minorAscii" w:eastAsiaTheme="minorEastAsia" w:cstheme="minorBidi"/>
          <w:color w:val="000000" w:themeColor="text1" w:themeTint="FF" w:themeShade="FF"/>
          <w:sz w:val="22"/>
          <w:szCs w:val="22"/>
          <w:lang w:val="en-IN" w:eastAsia="en-US" w:bidi="ar-SA"/>
        </w:rPr>
        <w:t>react.js, vue.js Ajax, Entity Framework, My SQL</w:t>
      </w:r>
    </w:p>
    <w:p w:rsidR="008410F0" w:rsidP="6087265F" w:rsidRDefault="00C849BE" w14:paraId="7B6CB027" w14:textId="2D4317A4">
      <w:pPr>
        <w:pStyle w:val="ResumeBodyText"/>
        <w:spacing w:before="0"/>
        <w:rPr>
          <w:rFonts w:ascii="Calibri" w:hAnsi="Calibri" w:asciiTheme="minorAscii" w:hAnsiTheme="minorAscii"/>
          <w:sz w:val="22"/>
          <w:szCs w:val="22"/>
        </w:rPr>
      </w:pPr>
      <w:r w:rsidRPr="6087265F" w:rsidR="00C849BE">
        <w:rPr>
          <w:rFonts w:ascii="Calibri" w:hAnsi="Calibri" w:eastAsia="Verdana" w:asciiTheme="minorAscii" w:hAnsiTheme="minorAscii"/>
          <w:b w:val="1"/>
          <w:bCs w:val="1"/>
          <w:sz w:val="22"/>
          <w:szCs w:val="22"/>
        </w:rPr>
        <w:t>Deutsche Bank, India</w:t>
      </w:r>
      <w:r>
        <w:tab/>
      </w:r>
      <w:r>
        <w:tab/>
      </w:r>
      <w:r w:rsidRPr="6087265F" w:rsidR="46BB23BC">
        <w:rPr>
          <w:rFonts w:ascii="Calibri" w:hAnsi="Calibri" w:asciiTheme="minorAscii" w:hAnsiTheme="minorAscii"/>
          <w:b w:val="1"/>
          <w:bCs w:val="1"/>
          <w:sz w:val="22"/>
          <w:szCs w:val="22"/>
        </w:rPr>
        <w:t xml:space="preserve">                    </w:t>
      </w:r>
      <w:r>
        <w:tab/>
      </w:r>
      <w:r>
        <w:tab/>
      </w:r>
      <w:r w:rsidRPr="6087265F" w:rsidR="00755CF7">
        <w:rPr>
          <w:rFonts w:ascii="Calibri" w:hAnsi="Calibri" w:asciiTheme="minorAscii" w:hAnsiTheme="minorAscii"/>
          <w:sz w:val="22"/>
          <w:szCs w:val="22"/>
        </w:rPr>
        <w:t xml:space="preserve">                                                  </w:t>
      </w:r>
      <w:r w:rsidRPr="6087265F" w:rsidR="46BB23BC">
        <w:rPr>
          <w:rFonts w:ascii="Calibri" w:hAnsi="Calibri" w:asciiTheme="minorAscii" w:hAnsiTheme="minorAscii"/>
          <w:b w:val="1"/>
          <w:bCs w:val="1"/>
          <w:sz w:val="22"/>
          <w:szCs w:val="22"/>
        </w:rPr>
        <w:t xml:space="preserve"> </w:t>
      </w:r>
      <w:r w:rsidRPr="6087265F" w:rsidR="00C849BE">
        <w:rPr>
          <w:rFonts w:ascii="Calibri" w:hAnsi="Calibri" w:asciiTheme="minorAscii" w:hAnsiTheme="minorAscii"/>
          <w:b w:val="1"/>
          <w:bCs w:val="1"/>
          <w:sz w:val="22"/>
          <w:szCs w:val="22"/>
        </w:rPr>
        <w:t xml:space="preserve">            Aug</w:t>
      </w:r>
      <w:r w:rsidRPr="6087265F" w:rsidR="256327D7">
        <w:rPr>
          <w:rFonts w:ascii="Calibri" w:hAnsi="Calibri" w:asciiTheme="minorAscii" w:hAnsiTheme="minorAscii"/>
          <w:b w:val="1"/>
          <w:bCs w:val="1"/>
          <w:sz w:val="22"/>
          <w:szCs w:val="22"/>
        </w:rPr>
        <w:t xml:space="preserve"> 20</w:t>
      </w:r>
      <w:r w:rsidRPr="6087265F" w:rsidR="00A51334">
        <w:rPr>
          <w:rFonts w:ascii="Calibri" w:hAnsi="Calibri" w:asciiTheme="minorAscii" w:hAnsiTheme="minorAscii"/>
          <w:b w:val="1"/>
          <w:bCs w:val="1"/>
          <w:sz w:val="22"/>
          <w:szCs w:val="22"/>
        </w:rPr>
        <w:t>1</w:t>
      </w:r>
      <w:r w:rsidRPr="6087265F" w:rsidR="00C849BE">
        <w:rPr>
          <w:rFonts w:ascii="Calibri" w:hAnsi="Calibri" w:asciiTheme="minorAscii" w:hAnsiTheme="minorAscii"/>
          <w:b w:val="1"/>
          <w:bCs w:val="1"/>
          <w:sz w:val="22"/>
          <w:szCs w:val="22"/>
        </w:rPr>
        <w:t>9</w:t>
      </w:r>
      <w:r w:rsidRPr="6087265F" w:rsidR="46BB23BC">
        <w:rPr>
          <w:rFonts w:ascii="Calibri" w:hAnsi="Calibri" w:asciiTheme="minorAscii" w:hAnsiTheme="minorAscii"/>
          <w:b w:val="1"/>
          <w:bCs w:val="1"/>
          <w:sz w:val="22"/>
          <w:szCs w:val="22"/>
        </w:rPr>
        <w:t xml:space="preserve"> to </w:t>
      </w:r>
      <w:r w:rsidRPr="6087265F" w:rsidR="05D1FCFF">
        <w:rPr>
          <w:rFonts w:ascii="Calibri" w:hAnsi="Calibri" w:asciiTheme="minorAscii" w:hAnsiTheme="minorAscii"/>
          <w:b w:val="1"/>
          <w:bCs w:val="1"/>
          <w:sz w:val="22"/>
          <w:szCs w:val="22"/>
        </w:rPr>
        <w:t>Aug 2021</w:t>
      </w:r>
      <w:r w:rsidRPr="6087265F" w:rsidR="46BB23BC">
        <w:rPr>
          <w:rFonts w:ascii="Calibri" w:hAnsi="Calibri" w:asciiTheme="minorAscii" w:hAnsiTheme="minorAscii"/>
          <w:sz w:val="22"/>
          <w:szCs w:val="22"/>
        </w:rPr>
        <w:t xml:space="preserve">    </w:t>
      </w:r>
    </w:p>
    <w:p w:rsidRPr="008410F0" w:rsidR="003F3467" w:rsidP="12DF49B3" w:rsidRDefault="008410F0" w14:paraId="4EB6AF29" w14:textId="388853E8">
      <w:pPr>
        <w:pStyle w:val="ResumeBodyText"/>
        <w:spacing w:before="0"/>
        <w:rPr>
          <w:rFonts w:asciiTheme="minorHAnsi" w:hAnsiTheme="minorHAnsi" w:cstheme="minorHAnsi"/>
          <w:b/>
          <w:bCs/>
          <w:sz w:val="22"/>
        </w:rPr>
      </w:pPr>
      <w:r w:rsidRPr="008410F0">
        <w:rPr>
          <w:rFonts w:asciiTheme="minorHAnsi" w:hAnsiTheme="minorHAnsi" w:cstheme="minorHAnsi"/>
          <w:b/>
          <w:sz w:val="22"/>
        </w:rPr>
        <w:t>Senior .NET Full Stack Developer</w:t>
      </w:r>
      <w:r w:rsidRPr="008410F0" w:rsidR="46BB23BC">
        <w:rPr>
          <w:rFonts w:asciiTheme="minorHAnsi" w:hAnsiTheme="minorHAnsi" w:cstheme="minorHAnsi"/>
          <w:b/>
          <w:sz w:val="22"/>
        </w:rPr>
        <w:t xml:space="preserve">   </w:t>
      </w:r>
    </w:p>
    <w:p w:rsidRPr="000566BF" w:rsidR="003F3467" w:rsidP="12DF49B3" w:rsidRDefault="12DF49B3" w14:paraId="516A9375" w14:textId="77777777">
      <w:pPr>
        <w:spacing w:after="120"/>
        <w:jc w:val="both"/>
        <w:outlineLvl w:val="0"/>
        <w:rPr>
          <w:rFonts w:cstheme="minorHAnsi"/>
          <w:b/>
          <w:bCs/>
          <w:u w:val="single"/>
        </w:rPr>
      </w:pPr>
      <w:r w:rsidRPr="000566BF">
        <w:rPr>
          <w:rFonts w:cstheme="minorHAnsi"/>
          <w:b/>
          <w:bCs/>
          <w:u w:val="single"/>
        </w:rPr>
        <w:t>Responsibilities:</w:t>
      </w:r>
    </w:p>
    <w:p w:rsidR="12DF49B3" w:rsidP="00AF2EA8" w:rsidRDefault="3BBDADBA" w14:paraId="4FC1888B" w14:textId="4CF49CA7">
      <w:pPr>
        <w:pStyle w:val="ListParagraph"/>
        <w:numPr>
          <w:ilvl w:val="0"/>
          <w:numId w:val="6"/>
        </w:numPr>
        <w:shd w:val="clear" w:color="auto" w:fill="FFFFFF" w:themeFill="background1"/>
        <w:spacing w:after="0" w:afterAutospacing="1"/>
        <w:rPr>
          <w:rFonts w:asciiTheme="minorHAnsi" w:hAnsiTheme="minorHAnsi" w:cstheme="minorHAnsi"/>
          <w:color w:val="000000" w:themeColor="text1"/>
        </w:rPr>
      </w:pPr>
      <w:r w:rsidRPr="000566BF">
        <w:rPr>
          <w:rFonts w:asciiTheme="minorHAnsi" w:hAnsiTheme="minorHAnsi" w:eastAsiaTheme="minorEastAsia" w:cstheme="minorHAnsi"/>
          <w:color w:val="000000" w:themeColor="text1"/>
          <w:lang w:val="en-US"/>
        </w:rPr>
        <w:t>Involved</w:t>
      </w:r>
      <w:r w:rsidRPr="000566BF">
        <w:rPr>
          <w:rFonts w:asciiTheme="minorHAnsi" w:hAnsiTheme="minorHAnsi" w:cstheme="minorHAnsi"/>
          <w:color w:val="000000" w:themeColor="text1"/>
        </w:rPr>
        <w:t xml:space="preserve"> in the complete Software Development Life Cycle including Analysis, Design, Implementation, Testing and Maintenance using </w:t>
      </w:r>
      <w:r w:rsidRPr="000566BF" w:rsidR="000566BF">
        <w:rPr>
          <w:rFonts w:asciiTheme="minorHAnsi" w:hAnsiTheme="minorHAnsi" w:cstheme="minorHAnsi"/>
          <w:color w:val="000000" w:themeColor="text1"/>
        </w:rPr>
        <w:t>agile</w:t>
      </w:r>
      <w:r w:rsidRPr="000566BF">
        <w:rPr>
          <w:rFonts w:asciiTheme="minorHAnsi" w:hAnsiTheme="minorHAnsi" w:cstheme="minorHAnsi"/>
          <w:color w:val="000000" w:themeColor="text1"/>
        </w:rPr>
        <w:t xml:space="preserve"> methodology.</w:t>
      </w:r>
    </w:p>
    <w:p w:rsidRPr="00264E53" w:rsidR="00264E53" w:rsidP="00264E53" w:rsidRDefault="00264E53" w14:paraId="5D16A7E3" w14:textId="585FEF45">
      <w:pPr>
        <w:pStyle w:val="Resumelevel1"/>
        <w:rPr>
          <w:rFonts w:eastAsia="Calibri" w:asciiTheme="minorHAnsi" w:hAnsiTheme="minorHAnsi" w:cstheme="minorHAnsi"/>
          <w:color w:val="000000" w:themeColor="text1"/>
          <w:sz w:val="22"/>
          <w:lang w:val="en-IN"/>
        </w:rPr>
      </w:pPr>
      <w:r w:rsidRPr="00264E53">
        <w:rPr>
          <w:rFonts w:eastAsia="Calibri" w:asciiTheme="minorHAnsi" w:hAnsiTheme="minorHAnsi" w:cstheme="minorHAnsi"/>
          <w:color w:val="000000" w:themeColor="text1"/>
          <w:sz w:val="22"/>
          <w:lang w:val="en-IN"/>
        </w:rPr>
        <w:t>Upgraded healthcare portals to .NET 6, utilizing source generators for faster build-time performance.</w:t>
      </w:r>
    </w:p>
    <w:p w:rsidRPr="000566BF" w:rsidR="12DF49B3" w:rsidP="00AF2EA8" w:rsidRDefault="005E06DA" w14:paraId="1D46E8E1" w14:textId="132A523D">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Designed and developed various abstract classes, interfaces, classes to construct business logic using C#.NET.</w:t>
      </w:r>
    </w:p>
    <w:p w:rsidRPr="000566BF" w:rsidR="12DF49B3" w:rsidP="00AF2EA8" w:rsidRDefault="005E06DA" w14:paraId="46B55408" w14:textId="3C8BFAF0">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Designed and developed data access layer, which would connect to various databases for various groups.</w:t>
      </w:r>
    </w:p>
    <w:p w:rsidRPr="000566BF" w:rsidR="12DF49B3" w:rsidP="00AF2EA8" w:rsidRDefault="005E06DA" w14:paraId="41123429" w14:textId="5CA63E8E">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Object oriented technology was extensively used for developing re-usable components using C#. NET.</w:t>
      </w:r>
    </w:p>
    <w:p w:rsidRPr="000566BF" w:rsidR="12DF49B3" w:rsidP="00AF2EA8" w:rsidRDefault="005E06DA" w14:paraId="71A50AD4" w14:textId="5C1A0EEB">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Utilized Azure SQL Server for storing the data related to the recruitment and Wrote Efficient queries and stored procedures that saved the manual efforts of cleaning the data and efficient data handling and sanitized data.</w:t>
      </w:r>
    </w:p>
    <w:p w:rsidR="12DF49B3" w:rsidP="00AF2EA8" w:rsidRDefault="005E06DA" w14:paraId="011EAAD1" w14:textId="5F8CEF4A">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lastRenderedPageBreak/>
        <w:t>Responsible for designing, developing, and deploying collaboration portal and Master data workflow using .NET Framework.</w:t>
      </w:r>
    </w:p>
    <w:p w:rsidRPr="000566BF" w:rsidR="002046C2" w:rsidP="002046C2" w:rsidRDefault="002046C2" w14:paraId="6B332C0B" w14:textId="6C130FEE">
      <w:pPr>
        <w:pStyle w:val="Resumelevel1"/>
        <w:rPr>
          <w:rFonts w:asciiTheme="minorHAnsi" w:hAnsiTheme="minorHAnsi" w:cstheme="minorHAnsi"/>
          <w:color w:val="000000" w:themeColor="text1"/>
        </w:rPr>
      </w:pPr>
      <w:r w:rsidRPr="002046C2">
        <w:rPr>
          <w:rFonts w:asciiTheme="minorHAnsi" w:hAnsiTheme="minorHAnsi" w:cstheme="minorHAnsi"/>
          <w:color w:val="000000" w:themeColor="text1"/>
          <w:sz w:val="22"/>
        </w:rPr>
        <w:t>Developed .NET-based interfaces to securely integrate with medical devices (e.g., infusion pumps, patient monitors) using serial, Bluetooth, and TCP/IP protocols for real-time data capture and monitoring.</w:t>
      </w:r>
    </w:p>
    <w:p w:rsidR="12DF49B3" w:rsidP="00AF2EA8" w:rsidRDefault="005E06DA" w14:paraId="20D3D198" w14:textId="4F4DC07C">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 xml:space="preserve">Developed/Enhanced the stored procedures/Queries in SSMS. </w:t>
      </w:r>
    </w:p>
    <w:p w:rsidRPr="00264E53" w:rsidR="00264E53" w:rsidP="00264E53" w:rsidRDefault="00264E53" w14:paraId="1CD8EE44" w14:textId="27C6DABC">
      <w:pPr>
        <w:pStyle w:val="Resumelevel1"/>
        <w:rPr>
          <w:rFonts w:asciiTheme="minorHAnsi" w:hAnsiTheme="minorHAnsi" w:cstheme="minorHAnsi"/>
          <w:color w:val="000000" w:themeColor="text1"/>
          <w:sz w:val="22"/>
        </w:rPr>
      </w:pPr>
      <w:r w:rsidRPr="00264E53">
        <w:rPr>
          <w:rFonts w:asciiTheme="minorHAnsi" w:hAnsiTheme="minorHAnsi" w:cstheme="minorHAnsi"/>
          <w:color w:val="000000" w:themeColor="text1"/>
          <w:sz w:val="22"/>
        </w:rPr>
        <w:t>Applied simplified property declarations in C# 10 for clean data models representing medical entities.</w:t>
      </w:r>
    </w:p>
    <w:p w:rsidRPr="000566BF" w:rsidR="12DF49B3" w:rsidP="00AF2EA8" w:rsidRDefault="005E06DA" w14:paraId="0E4B0D47" w14:textId="4969D31D">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Extensively worked on migrating legacy ASP web pages into ASP.NET pages. Developed and used user defined namespaces along with system-defined namespaces.</w:t>
      </w:r>
    </w:p>
    <w:p w:rsidRPr="000566BF" w:rsidR="12DF49B3" w:rsidP="00AF2EA8" w:rsidRDefault="005E06DA" w14:paraId="1D3F2C82" w14:textId="667614D7">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Worked with ASP.NET Web Forms, Web Services, and State Management, caching features, configuring optimizations and securing the web application. Developed the Code-behind files in C#.NET.</w:t>
      </w:r>
    </w:p>
    <w:p w:rsidR="12DF49B3" w:rsidP="00AF2EA8" w:rsidRDefault="005E06DA" w14:paraId="5EBF388D" w14:textId="4DE1EE33">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 xml:space="preserve">Designed interactive ASP.NET Core MVC views using </w:t>
      </w:r>
      <w:proofErr w:type="spellStart"/>
      <w:r w:rsidRPr="000566BF">
        <w:rPr>
          <w:rFonts w:asciiTheme="minorHAnsi" w:hAnsiTheme="minorHAnsi" w:eastAsiaTheme="minorEastAsia" w:cstheme="minorHAnsi"/>
          <w:color w:val="000000" w:themeColor="text1"/>
          <w:lang w:val="en-US"/>
        </w:rPr>
        <w:t>jQuery</w:t>
      </w:r>
      <w:proofErr w:type="spellEnd"/>
      <w:r w:rsidRPr="000566BF">
        <w:rPr>
          <w:rFonts w:asciiTheme="minorHAnsi" w:hAnsiTheme="minorHAnsi" w:eastAsiaTheme="minorEastAsia" w:cstheme="minorHAnsi"/>
          <w:color w:val="000000" w:themeColor="text1"/>
          <w:lang w:val="en-US"/>
        </w:rPr>
        <w:t>, HTML, CSS, Angular JS, Bootstrap and AJAX to provide excellent user experience.</w:t>
      </w:r>
    </w:p>
    <w:p w:rsidRPr="000566BF" w:rsidR="00640563" w:rsidP="00640563" w:rsidRDefault="00640563" w14:paraId="4D0925B3" w14:textId="20F4F293">
      <w:pPr>
        <w:pStyle w:val="Resumelevel1"/>
        <w:rPr>
          <w:rFonts w:asciiTheme="minorHAnsi" w:hAnsiTheme="minorHAnsi" w:cstheme="minorHAnsi"/>
          <w:color w:val="000000" w:themeColor="text1"/>
        </w:rPr>
      </w:pPr>
      <w:r w:rsidRPr="00640563">
        <w:rPr>
          <w:rFonts w:asciiTheme="minorHAnsi" w:hAnsiTheme="minorHAnsi" w:cstheme="minorHAnsi"/>
          <w:color w:val="000000" w:themeColor="text1"/>
          <w:sz w:val="22"/>
        </w:rPr>
        <w:t>Debugged and enhanced VB6 forms, modules, and class files, ensuring stability in production environments.</w:t>
      </w:r>
    </w:p>
    <w:p w:rsidR="3B190070" w:rsidP="00AF2EA8" w:rsidRDefault="005E06DA" w14:paraId="7D5D2BB4" w14:textId="32D25E69">
      <w:pPr>
        <w:pStyle w:val="ListParagraph"/>
        <w:numPr>
          <w:ilvl w:val="0"/>
          <w:numId w:val="6"/>
        </w:numPr>
        <w:shd w:val="clear" w:color="auto" w:fill="FFFFFF" w:themeFill="background1"/>
        <w:spacing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Design and implementation of modular, component-based architectures in Angular 12, promoting code reuse, maintainability, and scalability.</w:t>
      </w:r>
    </w:p>
    <w:p w:rsidR="00D56C4A" w:rsidP="00D56C4A" w:rsidRDefault="00D56C4A" w14:paraId="5E07675B" w14:textId="05B2B760">
      <w:pPr>
        <w:pStyle w:val="Resumelevel1"/>
        <w:rPr>
          <w:rFonts w:asciiTheme="minorHAnsi" w:hAnsiTheme="minorHAnsi" w:cstheme="minorHAnsi"/>
          <w:color w:val="000000" w:themeColor="text1"/>
        </w:rPr>
      </w:pPr>
      <w:r w:rsidRPr="00D56C4A">
        <w:rPr>
          <w:rFonts w:asciiTheme="minorHAnsi" w:hAnsiTheme="minorHAnsi" w:cstheme="minorHAnsi"/>
          <w:color w:val="000000" w:themeColor="text1"/>
          <w:sz w:val="22"/>
        </w:rPr>
        <w:t xml:space="preserve">Worked on </w:t>
      </w:r>
      <w:proofErr w:type="spellStart"/>
      <w:r w:rsidRPr="00D56C4A">
        <w:rPr>
          <w:rFonts w:asciiTheme="minorHAnsi" w:hAnsiTheme="minorHAnsi" w:cstheme="minorHAnsi"/>
          <w:color w:val="000000" w:themeColor="text1"/>
          <w:sz w:val="22"/>
        </w:rPr>
        <w:t>Blazor</w:t>
      </w:r>
      <w:proofErr w:type="spellEnd"/>
      <w:r w:rsidRPr="00D56C4A">
        <w:rPr>
          <w:rFonts w:asciiTheme="minorHAnsi" w:hAnsiTheme="minorHAnsi" w:cstheme="minorHAnsi"/>
          <w:color w:val="000000" w:themeColor="text1"/>
          <w:sz w:val="22"/>
        </w:rPr>
        <w:t xml:space="preserve"> Server components to modernize legacy ASP.NET Web Forms modules.</w:t>
      </w:r>
    </w:p>
    <w:p w:rsidRPr="000566BF" w:rsidR="001533AC" w:rsidP="001533AC" w:rsidRDefault="001533AC" w14:paraId="05B83110" w14:textId="2D138E62">
      <w:pPr>
        <w:pStyle w:val="Resumelevel1"/>
        <w:rPr>
          <w:rFonts w:asciiTheme="minorHAnsi" w:hAnsiTheme="minorHAnsi" w:cstheme="minorHAnsi"/>
          <w:color w:val="000000" w:themeColor="text1"/>
        </w:rPr>
      </w:pPr>
      <w:r w:rsidRPr="001533AC">
        <w:rPr>
          <w:rFonts w:asciiTheme="minorHAnsi" w:hAnsiTheme="minorHAnsi" w:cstheme="minorHAnsi"/>
          <w:color w:val="000000" w:themeColor="text1"/>
          <w:sz w:val="22"/>
        </w:rPr>
        <w:t>Integrated Oracle APEX for internal dashboards displaying patient intake, appointment scheduling, and lab results directly accessed via .NET Web APIs.</w:t>
      </w:r>
    </w:p>
    <w:p w:rsidRPr="000566BF" w:rsidR="12DF49B3" w:rsidP="00AF2EA8" w:rsidRDefault="005E06DA" w14:paraId="118CA14A" w14:textId="49945E5F">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 xml:space="preserve">Proficient developing applications using MVC, </w:t>
      </w:r>
      <w:proofErr w:type="spellStart"/>
      <w:r w:rsidRPr="000566BF">
        <w:rPr>
          <w:rFonts w:asciiTheme="minorHAnsi" w:hAnsiTheme="minorHAnsi" w:eastAsiaTheme="minorEastAsia" w:cstheme="minorHAnsi"/>
          <w:color w:val="000000" w:themeColor="text1"/>
          <w:lang w:val="en-US"/>
        </w:rPr>
        <w:t>Blazor</w:t>
      </w:r>
      <w:proofErr w:type="spellEnd"/>
      <w:r w:rsidRPr="000566BF">
        <w:rPr>
          <w:rFonts w:asciiTheme="minorHAnsi" w:hAnsiTheme="minorHAnsi" w:eastAsiaTheme="minorEastAsia" w:cstheme="minorHAnsi"/>
          <w:color w:val="000000" w:themeColor="text1"/>
          <w:lang w:val="en-US"/>
        </w:rPr>
        <w:t xml:space="preserve"> server - side and WEB API with Entity Framework.</w:t>
      </w:r>
    </w:p>
    <w:p w:rsidRPr="000566BF" w:rsidR="12DF49B3" w:rsidP="00AF2EA8" w:rsidRDefault="005E06DA" w14:paraId="216418EF" w14:textId="659ADC3A">
      <w:pPr>
        <w:pStyle w:val="ListParagraph"/>
        <w:numPr>
          <w:ilvl w:val="0"/>
          <w:numId w:val="6"/>
        </w:numPr>
        <w:shd w:val="clear" w:color="auto" w:fill="FFFFFF" w:themeFill="background1"/>
        <w:spacing w:afterAutospacing="1"/>
        <w:rPr>
          <w:rFonts w:asciiTheme="minorHAnsi" w:hAnsiTheme="minorHAnsi" w:cstheme="minorHAnsi"/>
          <w:color w:val="000000" w:themeColor="text1"/>
        </w:rPr>
      </w:pPr>
      <w:r w:rsidRPr="000566BF">
        <w:rPr>
          <w:rFonts w:asciiTheme="minorHAnsi" w:hAnsiTheme="minorHAnsi" w:eastAsiaTheme="minorEastAsia" w:cstheme="minorHAnsi"/>
          <w:color w:val="000000" w:themeColor="text1"/>
          <w:lang w:val="en-US"/>
        </w:rPr>
        <w:t xml:space="preserve">Upgraded Mongo systems and involved with creating shards, replica sets, monitoring, and projections for Mongo DB Systems. </w:t>
      </w:r>
      <w:r w:rsidRPr="000566BF">
        <w:rPr>
          <w:rFonts w:asciiTheme="minorHAnsi" w:hAnsiTheme="minorHAnsi" w:cstheme="minorHAnsi"/>
          <w:color w:val="000000" w:themeColor="text1"/>
        </w:rPr>
        <w:t>Created Stored Procedures, triggers, views, tables and generated TSQL script for application.</w:t>
      </w:r>
    </w:p>
    <w:p w:rsidRPr="000566BF" w:rsidR="12DF49B3" w:rsidP="00AF2EA8" w:rsidRDefault="005E06DA" w14:paraId="39EC1154" w14:textId="1DD181BA">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Used Data List, Data Set, Data Adapter, Grid view to connect with SQL database.</w:t>
      </w:r>
    </w:p>
    <w:p w:rsidRPr="000566BF" w:rsidR="12DF49B3" w:rsidP="00AF2EA8" w:rsidRDefault="005E06DA" w14:paraId="04E605B6" w14:textId="4CC20DA5">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Analyze the system as per feature requirements and implement each aspect for all the feature releases.</w:t>
      </w:r>
    </w:p>
    <w:p w:rsidRPr="000566BF" w:rsidR="12DF49B3" w:rsidP="00AF2EA8" w:rsidRDefault="005E06DA" w14:paraId="2031F66C" w14:textId="008BD2F9">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 xml:space="preserve">Worked on </w:t>
      </w:r>
      <w:proofErr w:type="spellStart"/>
      <w:r w:rsidRPr="000566BF">
        <w:rPr>
          <w:rFonts w:asciiTheme="minorHAnsi" w:hAnsiTheme="minorHAnsi" w:eastAsiaTheme="minorEastAsia" w:cstheme="minorHAnsi"/>
          <w:color w:val="000000" w:themeColor="text1"/>
          <w:lang w:val="en-US"/>
        </w:rPr>
        <w:t>MongoDB</w:t>
      </w:r>
      <w:proofErr w:type="spellEnd"/>
      <w:r w:rsidRPr="000566BF">
        <w:rPr>
          <w:rFonts w:asciiTheme="minorHAnsi" w:hAnsiTheme="minorHAnsi" w:eastAsiaTheme="minorEastAsia" w:cstheme="minorHAnsi"/>
          <w:color w:val="000000" w:themeColor="text1"/>
          <w:lang w:val="en-US"/>
        </w:rPr>
        <w:t xml:space="preserve"> database concepts such as locking, transactions, indexes, replication, </w:t>
      </w:r>
      <w:r w:rsidRPr="000566BF" w:rsidR="000566BF">
        <w:rPr>
          <w:rFonts w:asciiTheme="minorHAnsi" w:hAnsiTheme="minorHAnsi" w:eastAsiaTheme="minorEastAsia" w:cstheme="minorHAnsi"/>
          <w:color w:val="000000" w:themeColor="text1"/>
          <w:lang w:val="en-US"/>
        </w:rPr>
        <w:t>and schema</w:t>
      </w:r>
      <w:r w:rsidRPr="000566BF">
        <w:rPr>
          <w:rFonts w:asciiTheme="minorHAnsi" w:hAnsiTheme="minorHAnsi" w:eastAsiaTheme="minorEastAsia" w:cstheme="minorHAnsi"/>
          <w:color w:val="000000" w:themeColor="text1"/>
          <w:lang w:val="en-US"/>
        </w:rPr>
        <w:t xml:space="preserve"> design. </w:t>
      </w:r>
    </w:p>
    <w:p w:rsidRPr="000566BF" w:rsidR="12DF49B3" w:rsidP="00AF2EA8" w:rsidRDefault="005E06DA" w14:paraId="6216EFB2" w14:textId="5E18144E">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Implemented Unit Testing. Participated in System Documentation and Code Documentation.</w:t>
      </w:r>
    </w:p>
    <w:p w:rsidR="005D6853" w:rsidP="005D6853" w:rsidRDefault="005E06DA" w14:paraId="6B62A4C7" w14:textId="77777777">
      <w:pPr>
        <w:pStyle w:val="ListParagraph"/>
        <w:numPr>
          <w:ilvl w:val="0"/>
          <w:numId w:val="6"/>
        </w:numPr>
        <w:shd w:val="clear" w:color="auto" w:fill="FFFFFF" w:themeFill="background1"/>
        <w:spacing w:afterAutospacing="1"/>
        <w:rPr>
          <w:rFonts w:asciiTheme="minorHAnsi" w:hAnsiTheme="minorHAnsi" w:eastAsiaTheme="minorEastAsia" w:cstheme="minorHAnsi"/>
          <w:color w:val="000000" w:themeColor="text1"/>
          <w:lang w:val="en-US"/>
        </w:rPr>
      </w:pPr>
      <w:r w:rsidRPr="7ECF7AB9">
        <w:rPr>
          <w:rFonts w:asciiTheme="minorHAnsi" w:hAnsiTheme="minorHAnsi" w:eastAsiaTheme="minorEastAsia"/>
          <w:color w:val="000000" w:themeColor="text1"/>
          <w:lang w:val="en-US"/>
        </w:rPr>
        <w:t>Experienced in managing both low and high-severity incidents across the life cycle in accordance with availability, resolution, and restoration.</w:t>
      </w:r>
    </w:p>
    <w:p w:rsidR="7ECF7AB9" w:rsidP="7ECF7AB9" w:rsidRDefault="7ECF7AB9" w14:paraId="02C1EAB8" w14:textId="54CADBD2">
      <w:pPr>
        <w:pStyle w:val="ListParagraph"/>
        <w:shd w:val="clear" w:color="auto" w:fill="FFFFFF" w:themeFill="background1"/>
        <w:spacing w:afterAutospacing="1"/>
        <w:ind w:left="360"/>
        <w:rPr>
          <w:rFonts w:asciiTheme="minorHAnsi" w:hAnsiTheme="minorHAnsi" w:eastAsiaTheme="minorEastAsia"/>
          <w:color w:val="000000" w:themeColor="text1"/>
          <w:lang w:val="en-US"/>
        </w:rPr>
      </w:pPr>
    </w:p>
    <w:p w:rsidRPr="0047433C" w:rsidR="7ECF7AB9" w:rsidP="7ECF7AB9" w:rsidRDefault="005D6853" w14:paraId="0CA64613" w14:textId="0C638F56">
      <w:pPr>
        <w:shd w:val="clear" w:color="auto" w:fill="FFFFFF" w:themeFill="background1"/>
        <w:spacing w:afterAutospacing="1"/>
        <w:rPr>
          <w:rFonts w:cstheme="minorHAnsi"/>
          <w:color w:val="000000" w:themeColor="text1"/>
        </w:rPr>
      </w:pPr>
      <w:r w:rsidRPr="7ECF7AB9">
        <w:rPr>
          <w:b/>
          <w:bCs/>
          <w:color w:val="000000" w:themeColor="text1"/>
        </w:rPr>
        <w:t xml:space="preserve">Environment: </w:t>
      </w:r>
      <w:r w:rsidRPr="7ECF7AB9">
        <w:rPr>
          <w:color w:val="000000" w:themeColor="text1"/>
        </w:rPr>
        <w:t xml:space="preserve">C#, .NET 6, ASP.NET Core, MVC, </w:t>
      </w:r>
      <w:proofErr w:type="spellStart"/>
      <w:r w:rsidRPr="7ECF7AB9">
        <w:rPr>
          <w:color w:val="000000" w:themeColor="text1"/>
        </w:rPr>
        <w:t>Blazor</w:t>
      </w:r>
      <w:proofErr w:type="spellEnd"/>
      <w:r w:rsidRPr="7ECF7AB9">
        <w:rPr>
          <w:color w:val="000000" w:themeColor="text1"/>
        </w:rPr>
        <w:t xml:space="preserve"> Server, Web API, React.js, Angular 12, </w:t>
      </w:r>
      <w:proofErr w:type="spellStart"/>
      <w:r w:rsidRPr="7ECF7AB9">
        <w:rPr>
          <w:color w:val="000000" w:themeColor="text1"/>
        </w:rPr>
        <w:t>jQuery</w:t>
      </w:r>
      <w:proofErr w:type="spellEnd"/>
      <w:r w:rsidRPr="7ECF7AB9">
        <w:rPr>
          <w:color w:val="000000" w:themeColor="text1"/>
        </w:rPr>
        <w:t xml:space="preserve">, HTML5, CSS3, Bootstrap, AJAX, Kendo UI, Entity Framework Core, Oracle APEX, SQL Server, Azure SQL, </w:t>
      </w:r>
      <w:proofErr w:type="spellStart"/>
      <w:r w:rsidRPr="7ECF7AB9">
        <w:rPr>
          <w:color w:val="000000" w:themeColor="text1"/>
        </w:rPr>
        <w:t>MongoDB</w:t>
      </w:r>
      <w:proofErr w:type="spellEnd"/>
      <w:r w:rsidRPr="7ECF7AB9">
        <w:rPr>
          <w:color w:val="000000" w:themeColor="text1"/>
        </w:rPr>
        <w:t xml:space="preserve">, Visual Studio, SSMS, Azure </w:t>
      </w:r>
      <w:proofErr w:type="spellStart"/>
      <w:r w:rsidRPr="7ECF7AB9">
        <w:rPr>
          <w:color w:val="000000" w:themeColor="text1"/>
        </w:rPr>
        <w:t>DevOps</w:t>
      </w:r>
      <w:proofErr w:type="spellEnd"/>
      <w:r w:rsidRPr="7ECF7AB9">
        <w:rPr>
          <w:color w:val="000000" w:themeColor="text1"/>
        </w:rPr>
        <w:t xml:space="preserve">, </w:t>
      </w:r>
      <w:proofErr w:type="spellStart"/>
      <w:r w:rsidRPr="7ECF7AB9">
        <w:rPr>
          <w:color w:val="000000" w:themeColor="text1"/>
        </w:rPr>
        <w:t>Git</w:t>
      </w:r>
      <w:proofErr w:type="spellEnd"/>
      <w:r w:rsidRPr="7ECF7AB9">
        <w:rPr>
          <w:color w:val="000000" w:themeColor="text1"/>
        </w:rPr>
        <w:t>, REST/JSON, Agile/Scrum.</w:t>
      </w:r>
    </w:p>
    <w:p w:rsidR="0044161C" w:rsidP="7ECF7AB9" w:rsidRDefault="00C849BE" w14:paraId="7E107195" w14:textId="7251BAED">
      <w:pPr>
        <w:pStyle w:val="ResumeBodyText"/>
        <w:spacing w:before="0"/>
        <w:rPr>
          <w:rFonts w:asciiTheme="minorHAnsi" w:hAnsiTheme="minorHAnsi"/>
          <w:sz w:val="22"/>
        </w:rPr>
      </w:pPr>
      <w:r w:rsidRPr="7ECF7AB9">
        <w:rPr>
          <w:rFonts w:asciiTheme="minorHAnsi" w:hAnsiTheme="minorHAnsi"/>
          <w:b/>
          <w:bCs/>
          <w:sz w:val="22"/>
        </w:rPr>
        <w:t xml:space="preserve">UnitedHealth Group                                                                               </w:t>
      </w:r>
      <w:r w:rsidRPr="7ECF7AB9" w:rsidR="12DF49B3">
        <w:rPr>
          <w:rFonts w:asciiTheme="minorHAnsi" w:hAnsiTheme="minorHAnsi"/>
          <w:b/>
          <w:bCs/>
          <w:sz w:val="22"/>
        </w:rPr>
        <w:t xml:space="preserve">                                           </w:t>
      </w:r>
      <w:r w:rsidRPr="7ECF7AB9" w:rsidR="00404ACA">
        <w:rPr>
          <w:rFonts w:asciiTheme="minorHAnsi" w:hAnsiTheme="minorHAnsi"/>
          <w:b/>
          <w:bCs/>
          <w:sz w:val="22"/>
        </w:rPr>
        <w:t xml:space="preserve">     </w:t>
      </w:r>
      <w:r w:rsidRPr="7ECF7AB9">
        <w:rPr>
          <w:rFonts w:asciiTheme="minorHAnsi" w:hAnsiTheme="minorHAnsi"/>
          <w:b/>
          <w:bCs/>
          <w:sz w:val="22"/>
        </w:rPr>
        <w:t>May</w:t>
      </w:r>
      <w:r w:rsidRPr="7ECF7AB9" w:rsidR="6432B81C">
        <w:rPr>
          <w:rFonts w:asciiTheme="minorHAnsi" w:hAnsiTheme="minorHAnsi"/>
          <w:b/>
          <w:bCs/>
          <w:sz w:val="22"/>
        </w:rPr>
        <w:t xml:space="preserve"> </w:t>
      </w:r>
      <w:r w:rsidRPr="7ECF7AB9" w:rsidR="11E310D4">
        <w:rPr>
          <w:rFonts w:asciiTheme="minorHAnsi" w:hAnsiTheme="minorHAnsi"/>
          <w:b/>
          <w:bCs/>
          <w:sz w:val="22"/>
        </w:rPr>
        <w:t>20</w:t>
      </w:r>
      <w:r w:rsidRPr="7ECF7AB9" w:rsidR="12DF49B3">
        <w:rPr>
          <w:rFonts w:asciiTheme="minorHAnsi" w:hAnsiTheme="minorHAnsi"/>
          <w:b/>
          <w:bCs/>
          <w:sz w:val="22"/>
        </w:rPr>
        <w:t>1</w:t>
      </w:r>
      <w:r w:rsidRPr="7ECF7AB9">
        <w:rPr>
          <w:rFonts w:asciiTheme="minorHAnsi" w:hAnsiTheme="minorHAnsi"/>
          <w:b/>
          <w:bCs/>
          <w:sz w:val="22"/>
        </w:rPr>
        <w:t>6</w:t>
      </w:r>
      <w:r w:rsidRPr="7ECF7AB9" w:rsidR="12DF49B3">
        <w:rPr>
          <w:rFonts w:asciiTheme="minorHAnsi" w:hAnsiTheme="minorHAnsi"/>
          <w:b/>
          <w:bCs/>
          <w:sz w:val="22"/>
        </w:rPr>
        <w:t xml:space="preserve"> to </w:t>
      </w:r>
      <w:r w:rsidRPr="7ECF7AB9">
        <w:rPr>
          <w:rFonts w:asciiTheme="minorHAnsi" w:hAnsiTheme="minorHAnsi"/>
          <w:b/>
          <w:bCs/>
          <w:sz w:val="22"/>
        </w:rPr>
        <w:t>Jul</w:t>
      </w:r>
      <w:r w:rsidRPr="7ECF7AB9" w:rsidR="147C487F">
        <w:rPr>
          <w:rFonts w:asciiTheme="minorHAnsi" w:hAnsiTheme="minorHAnsi"/>
          <w:b/>
          <w:bCs/>
          <w:sz w:val="22"/>
        </w:rPr>
        <w:t xml:space="preserve"> 20</w:t>
      </w:r>
      <w:r w:rsidRPr="7ECF7AB9" w:rsidR="00043661">
        <w:rPr>
          <w:rFonts w:asciiTheme="minorHAnsi" w:hAnsiTheme="minorHAnsi"/>
          <w:b/>
          <w:bCs/>
          <w:sz w:val="22"/>
        </w:rPr>
        <w:t>1</w:t>
      </w:r>
      <w:r w:rsidRPr="7ECF7AB9">
        <w:rPr>
          <w:rFonts w:asciiTheme="minorHAnsi" w:hAnsiTheme="minorHAnsi"/>
          <w:b/>
          <w:bCs/>
          <w:sz w:val="22"/>
        </w:rPr>
        <w:t>9</w:t>
      </w:r>
      <w:r w:rsidRPr="7ECF7AB9" w:rsidR="12DF49B3">
        <w:rPr>
          <w:rFonts w:asciiTheme="minorHAnsi" w:hAnsiTheme="minorHAnsi"/>
          <w:sz w:val="22"/>
        </w:rPr>
        <w:t xml:space="preserve">      </w:t>
      </w:r>
    </w:p>
    <w:p w:rsidRPr="000566BF" w:rsidR="008410F0" w:rsidP="12DF49B3" w:rsidRDefault="008410F0" w14:paraId="030ADD76" w14:textId="2F8743B6">
      <w:pPr>
        <w:pStyle w:val="ResumeBodyText"/>
        <w:spacing w:before="0"/>
        <w:rPr>
          <w:rFonts w:asciiTheme="minorHAnsi" w:hAnsiTheme="minorHAnsi" w:cstheme="minorHAnsi"/>
          <w:b/>
          <w:bCs/>
          <w:sz w:val="22"/>
        </w:rPr>
      </w:pPr>
      <w:r w:rsidRPr="008410F0">
        <w:rPr>
          <w:rFonts w:asciiTheme="minorHAnsi" w:hAnsiTheme="minorHAnsi" w:cstheme="minorHAnsi"/>
          <w:b/>
          <w:bCs/>
          <w:sz w:val="22"/>
        </w:rPr>
        <w:t>.NET Full Stack Developer</w:t>
      </w:r>
    </w:p>
    <w:p w:rsidRPr="000566BF" w:rsidR="0044161C" w:rsidP="12DF49B3" w:rsidRDefault="1D3EE5EF" w14:paraId="57E2654D" w14:textId="77777777">
      <w:pPr>
        <w:spacing w:after="120"/>
        <w:jc w:val="both"/>
        <w:outlineLvl w:val="0"/>
        <w:rPr>
          <w:rFonts w:cstheme="minorHAnsi"/>
          <w:b/>
          <w:bCs/>
          <w:u w:val="single"/>
        </w:rPr>
      </w:pPr>
      <w:r w:rsidRPr="000566BF">
        <w:rPr>
          <w:rFonts w:cstheme="minorHAnsi"/>
          <w:b/>
          <w:bCs/>
          <w:u w:val="single"/>
        </w:rPr>
        <w:t>Responsibilities:</w:t>
      </w:r>
    </w:p>
    <w:p w:rsidRPr="000566BF" w:rsidR="12DF49B3" w:rsidP="00AF2EA8" w:rsidRDefault="3BBDADBA" w14:paraId="0A41E80A" w14:textId="6C00D248">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Extensively worked on MVC design pattern with SQL.</w:t>
      </w:r>
    </w:p>
    <w:p w:rsidRPr="000566BF" w:rsidR="12DF49B3" w:rsidP="00AF2EA8" w:rsidRDefault="005E06DA" w14:paraId="1939122D" w14:textId="2D1DFB45">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ERP is an own product developed by the company which has different modules such as Purchase, Sales, Manufacturing and Finance.</w:t>
      </w:r>
    </w:p>
    <w:p w:rsidRPr="000566BF" w:rsidR="12DF49B3" w:rsidP="00AF2EA8" w:rsidRDefault="005E06DA" w14:paraId="1214AAB6" w14:textId="478BE76E">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Developed the presentation layer using ASP .NET Web Forms, JavaScript, </w:t>
      </w:r>
      <w:proofErr w:type="spellStart"/>
      <w:r w:rsidRPr="000566BF">
        <w:rPr>
          <w:rFonts w:asciiTheme="minorHAnsi" w:hAnsiTheme="minorHAnsi" w:eastAsiaTheme="minorEastAsia" w:cstheme="minorHAnsi"/>
          <w:color w:val="000000" w:themeColor="text1"/>
          <w:lang w:val="en-US"/>
        </w:rPr>
        <w:t>jQuery</w:t>
      </w:r>
      <w:proofErr w:type="spellEnd"/>
      <w:r w:rsidRPr="000566BF">
        <w:rPr>
          <w:rFonts w:asciiTheme="minorHAnsi" w:hAnsiTheme="minorHAnsi" w:eastAsiaTheme="minorEastAsia" w:cstheme="minorHAnsi"/>
          <w:color w:val="000000" w:themeColor="text1"/>
          <w:lang w:val="en-US"/>
        </w:rPr>
        <w:t> and CSS.</w:t>
      </w:r>
    </w:p>
    <w:p w:rsidRPr="000566BF" w:rsidR="12DF49B3" w:rsidP="00AF2EA8" w:rsidRDefault="005E06DA" w14:paraId="02AC2635" w14:textId="0ECE0473">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Designed and implemented Skins and themes using CSS and HTML.</w:t>
      </w:r>
    </w:p>
    <w:p w:rsidRPr="000566BF" w:rsidR="00043661" w:rsidP="00AF2EA8" w:rsidRDefault="00043661" w14:paraId="108D69DA" w14:textId="4955B58E">
      <w:pPr>
        <w:pStyle w:val="Resumelevel1"/>
        <w:spacing w:line="276" w:lineRule="auto"/>
        <w:rPr>
          <w:rFonts w:asciiTheme="minorHAnsi" w:hAnsiTheme="minorHAnsi" w:cstheme="minorHAnsi"/>
          <w:color w:val="000000" w:themeColor="text1"/>
          <w:sz w:val="22"/>
        </w:rPr>
      </w:pPr>
      <w:r w:rsidRPr="000566BF">
        <w:rPr>
          <w:rFonts w:asciiTheme="minorHAnsi" w:hAnsiTheme="minorHAnsi" w:cstheme="minorHAnsi"/>
          <w:color w:val="000000" w:themeColor="text1"/>
          <w:sz w:val="22"/>
        </w:rPr>
        <w:t xml:space="preserve">Designed interactive ASP.NET Core MVC views using </w:t>
      </w:r>
      <w:proofErr w:type="spellStart"/>
      <w:r w:rsidRPr="000566BF">
        <w:rPr>
          <w:rFonts w:asciiTheme="minorHAnsi" w:hAnsiTheme="minorHAnsi" w:cstheme="minorHAnsi"/>
          <w:color w:val="000000" w:themeColor="text1"/>
          <w:sz w:val="22"/>
        </w:rPr>
        <w:t>jQuery</w:t>
      </w:r>
      <w:proofErr w:type="spellEnd"/>
      <w:r w:rsidRPr="000566BF">
        <w:rPr>
          <w:rFonts w:asciiTheme="minorHAnsi" w:hAnsiTheme="minorHAnsi" w:cstheme="minorHAnsi"/>
          <w:color w:val="000000" w:themeColor="text1"/>
          <w:sz w:val="22"/>
        </w:rPr>
        <w:t>, HTML, CSS, Angular JS, Bootstrap and AJAX to provide excellent user experience.</w:t>
      </w:r>
    </w:p>
    <w:p w:rsidRPr="000566BF" w:rsidR="12DF49B3" w:rsidP="00AF2EA8" w:rsidRDefault="005E06DA" w14:paraId="17B37636" w14:textId="15AED59B">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Used all ASP .NET 3.0 controls for designing all Web Forms.</w:t>
      </w:r>
    </w:p>
    <w:p w:rsidRPr="000566BF" w:rsidR="12DF49B3" w:rsidP="00AF2EA8" w:rsidRDefault="005E06DA" w14:paraId="4BCB464D" w14:textId="111A6897">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 xml:space="preserve">Implemented all the client side functions by using JavaScript and </w:t>
      </w:r>
      <w:proofErr w:type="spellStart"/>
      <w:r w:rsidRPr="000566BF">
        <w:rPr>
          <w:rFonts w:asciiTheme="minorHAnsi" w:hAnsiTheme="minorHAnsi" w:eastAsiaTheme="minorEastAsia" w:cstheme="minorHAnsi"/>
          <w:color w:val="000000" w:themeColor="text1"/>
          <w:lang w:val="en-US"/>
        </w:rPr>
        <w:t>jQuery</w:t>
      </w:r>
      <w:proofErr w:type="spellEnd"/>
      <w:r w:rsidRPr="000566BF">
        <w:rPr>
          <w:rFonts w:asciiTheme="minorHAnsi" w:hAnsiTheme="minorHAnsi" w:eastAsiaTheme="minorEastAsia" w:cstheme="minorHAnsi"/>
          <w:color w:val="000000" w:themeColor="text1"/>
          <w:lang w:val="en-US"/>
        </w:rPr>
        <w:t>.</w:t>
      </w:r>
    </w:p>
    <w:p w:rsidRPr="000566BF" w:rsidR="12DF49B3" w:rsidP="00AF2EA8" w:rsidRDefault="005E06DA" w14:paraId="45EF160A" w14:textId="41439162">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Extensively used ADO.NET objects such as Connection Object, Command Object, Data Reader Object, Dataset Object and Data Adapter Object to access the data in database.</w:t>
      </w:r>
    </w:p>
    <w:p w:rsidRPr="000566BF" w:rsidR="12DF49B3" w:rsidP="00AF2EA8" w:rsidRDefault="005E06DA" w14:paraId="646F3CF7" w14:textId="22981B65">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Extensively involved in developing components for Business layer and Data Layer, implementation in MVC architecture.</w:t>
      </w:r>
    </w:p>
    <w:p w:rsidRPr="000566BF" w:rsidR="12DF49B3" w:rsidP="00AF2EA8" w:rsidRDefault="005E06DA" w14:paraId="4E496B93" w14:textId="63E5888F">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lastRenderedPageBreak/>
        <w:t>Used Razor Engine for Creating Multiple Views and Created Custom HTML helpers to modify view to reduce the amount of tedious typing of HTML tags.</w:t>
      </w:r>
    </w:p>
    <w:p w:rsidRPr="000566BF" w:rsidR="00043661" w:rsidP="00AF2EA8" w:rsidRDefault="00043661" w14:paraId="6BE623C1" w14:textId="77777777">
      <w:pPr>
        <w:pStyle w:val="Resumelevel1"/>
        <w:spacing w:line="276" w:lineRule="auto"/>
        <w:rPr>
          <w:rFonts w:asciiTheme="minorHAnsi" w:hAnsiTheme="minorHAnsi" w:cstheme="minorHAnsi"/>
          <w:color w:val="000000" w:themeColor="text1"/>
          <w:sz w:val="22"/>
        </w:rPr>
      </w:pPr>
      <w:r w:rsidRPr="000566BF">
        <w:rPr>
          <w:rFonts w:asciiTheme="minorHAnsi" w:hAnsiTheme="minorHAnsi" w:cstheme="minorHAnsi"/>
          <w:color w:val="000000" w:themeColor="text1"/>
          <w:sz w:val="22"/>
        </w:rPr>
        <w:t xml:space="preserve">Developed/Enhanced the stored procedures/Queries using SQL Server. </w:t>
      </w:r>
    </w:p>
    <w:p w:rsidRPr="000566BF" w:rsidR="00043661" w:rsidP="00AF2EA8" w:rsidRDefault="00043661" w14:paraId="77B4C9C9" w14:textId="4C26FD3E">
      <w:pPr>
        <w:pStyle w:val="Resumelevel1"/>
        <w:spacing w:line="276" w:lineRule="auto"/>
        <w:rPr>
          <w:rFonts w:asciiTheme="minorHAnsi" w:hAnsiTheme="minorHAnsi" w:cstheme="minorHAnsi"/>
          <w:color w:val="000000" w:themeColor="text1"/>
          <w:sz w:val="22"/>
        </w:rPr>
      </w:pPr>
      <w:r w:rsidRPr="000566BF">
        <w:rPr>
          <w:rFonts w:asciiTheme="minorHAnsi" w:hAnsiTheme="minorHAnsi" w:cstheme="minorHAnsi"/>
          <w:color w:val="000000" w:themeColor="text1"/>
          <w:sz w:val="22"/>
        </w:rPr>
        <w:t>Used GIT HUB as source control repository for code version.</w:t>
      </w:r>
    </w:p>
    <w:p w:rsidR="12DF49B3" w:rsidP="00AF2EA8" w:rsidRDefault="005E06DA" w14:paraId="345DBDAA" w14:textId="6E22E33E">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Designed and implemented database using SQL Server 2005.Created user defined stored procedures and functions using SQL Server 2005.</w:t>
      </w:r>
    </w:p>
    <w:p w:rsidR="00D13D16" w:rsidP="00D13D16" w:rsidRDefault="00D13D16" w14:paraId="7C04405A" w14:textId="10CC2AEB">
      <w:pPr>
        <w:pStyle w:val="Resumelevel1"/>
        <w:rPr>
          <w:rFonts w:asciiTheme="minorHAnsi" w:hAnsiTheme="minorHAnsi" w:cstheme="minorHAnsi"/>
          <w:color w:val="000000" w:themeColor="text1"/>
        </w:rPr>
      </w:pPr>
      <w:r w:rsidRPr="00D13D16">
        <w:rPr>
          <w:rFonts w:asciiTheme="minorHAnsi" w:hAnsiTheme="minorHAnsi" w:cstheme="minorHAnsi"/>
          <w:color w:val="000000" w:themeColor="text1"/>
          <w:sz w:val="22"/>
        </w:rPr>
        <w:t xml:space="preserve">Assisted in integrating </w:t>
      </w:r>
      <w:proofErr w:type="spellStart"/>
      <w:r w:rsidRPr="00D13D16">
        <w:rPr>
          <w:rFonts w:asciiTheme="minorHAnsi" w:hAnsiTheme="minorHAnsi" w:cstheme="minorHAnsi"/>
          <w:color w:val="000000" w:themeColor="text1"/>
          <w:sz w:val="22"/>
        </w:rPr>
        <w:t>Symplr</w:t>
      </w:r>
      <w:proofErr w:type="spellEnd"/>
      <w:r w:rsidRPr="00D13D16">
        <w:rPr>
          <w:rFonts w:asciiTheme="minorHAnsi" w:hAnsiTheme="minorHAnsi" w:cstheme="minorHAnsi"/>
          <w:color w:val="000000" w:themeColor="text1"/>
          <w:sz w:val="22"/>
        </w:rPr>
        <w:t xml:space="preserve"> platform with HR systems through API-based interfaces, enabling workforce scheduling and credentialing support.</w:t>
      </w:r>
    </w:p>
    <w:p w:rsidRPr="000566BF" w:rsidR="00D13D16" w:rsidP="00D13D16" w:rsidRDefault="00D13D16" w14:paraId="7FA2940E" w14:textId="23BB237C">
      <w:pPr>
        <w:pStyle w:val="Resumelevel1"/>
        <w:rPr>
          <w:rFonts w:asciiTheme="minorHAnsi" w:hAnsiTheme="minorHAnsi" w:cstheme="minorHAnsi"/>
          <w:color w:val="000000" w:themeColor="text1"/>
        </w:rPr>
      </w:pPr>
      <w:r w:rsidRPr="00D13D16">
        <w:rPr>
          <w:rFonts w:asciiTheme="minorHAnsi" w:hAnsiTheme="minorHAnsi" w:cstheme="minorHAnsi"/>
          <w:color w:val="000000" w:themeColor="text1"/>
          <w:sz w:val="22"/>
        </w:rPr>
        <w:t xml:space="preserve">Supported integration of </w:t>
      </w:r>
      <w:proofErr w:type="spellStart"/>
      <w:r w:rsidRPr="00D13D16">
        <w:rPr>
          <w:rFonts w:asciiTheme="minorHAnsi" w:hAnsiTheme="minorHAnsi" w:cstheme="minorHAnsi"/>
          <w:color w:val="000000" w:themeColor="text1"/>
          <w:sz w:val="22"/>
        </w:rPr>
        <w:t>HealthEdge</w:t>
      </w:r>
      <w:proofErr w:type="spellEnd"/>
      <w:r w:rsidRPr="00D13D16">
        <w:rPr>
          <w:rFonts w:asciiTheme="minorHAnsi" w:hAnsiTheme="minorHAnsi" w:cstheme="minorHAnsi"/>
          <w:color w:val="000000" w:themeColor="text1"/>
          <w:sz w:val="22"/>
        </w:rPr>
        <w:t xml:space="preserve"> HRP modules for HR/Payroll operations and enterprise workflows within healthcare environment.</w:t>
      </w:r>
    </w:p>
    <w:p w:rsidRPr="000566BF" w:rsidR="12DF49B3" w:rsidP="00AF2EA8" w:rsidRDefault="005E06DA" w14:paraId="4453AFEF" w14:textId="62B7F679">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Extensively used Master Pages, Web User and Custom Controls in developing the front-end application.</w:t>
      </w:r>
    </w:p>
    <w:p w:rsidR="12DF49B3" w:rsidP="00AF2EA8" w:rsidRDefault="005E06DA" w14:paraId="4F11557A" w14:textId="246E6B98">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7ECF7AB9">
        <w:rPr>
          <w:rFonts w:asciiTheme="minorHAnsi" w:hAnsiTheme="minorHAnsi" w:eastAsiaTheme="minorEastAsia"/>
          <w:color w:val="000000" w:themeColor="text1"/>
          <w:lang w:val="en-US"/>
        </w:rPr>
        <w:t>Worked on building screens with ASP.Net MVC, JavaScript, j-Query, HTML, CSS, and Unit testing.</w:t>
      </w:r>
    </w:p>
    <w:p w:rsidR="7ECF7AB9" w:rsidP="7ECF7AB9" w:rsidRDefault="7ECF7AB9" w14:paraId="4D8607BA" w14:textId="48F54E98">
      <w:pPr>
        <w:pStyle w:val="ListParagraph"/>
        <w:shd w:val="clear" w:color="auto" w:fill="FFFFFF" w:themeFill="background1"/>
        <w:spacing w:afterAutospacing="1"/>
        <w:ind w:left="360"/>
        <w:rPr>
          <w:rFonts w:asciiTheme="minorHAnsi" w:hAnsiTheme="minorHAnsi" w:eastAsiaTheme="minorEastAsia"/>
          <w:color w:val="000000" w:themeColor="text1"/>
          <w:lang w:val="en-US"/>
        </w:rPr>
      </w:pPr>
    </w:p>
    <w:p w:rsidRPr="0047433C" w:rsidR="7ECF7AB9" w:rsidP="0047433C" w:rsidRDefault="005D6853" w14:paraId="6C78E7B6" w14:textId="155F844F">
      <w:pPr>
        <w:shd w:val="clear" w:color="auto" w:fill="FFFFFF" w:themeFill="background1"/>
        <w:spacing w:afterAutospacing="1"/>
        <w:rPr>
          <w:rFonts w:cstheme="minorHAnsi"/>
          <w:color w:val="000000" w:themeColor="text1"/>
        </w:rPr>
      </w:pPr>
      <w:r w:rsidRPr="7ECF7AB9">
        <w:rPr>
          <w:b/>
          <w:bCs/>
          <w:color w:val="000000" w:themeColor="text1"/>
        </w:rPr>
        <w:t xml:space="preserve">Environment: </w:t>
      </w:r>
      <w:r w:rsidRPr="7ECF7AB9">
        <w:rPr>
          <w:color w:val="000000" w:themeColor="text1"/>
        </w:rPr>
        <w:t xml:space="preserve">C#, ASP.NET MVC, ASP.NET Web Forms, ADO.NET, Razor View Engine, </w:t>
      </w:r>
      <w:proofErr w:type="spellStart"/>
      <w:r w:rsidRPr="7ECF7AB9">
        <w:rPr>
          <w:color w:val="000000" w:themeColor="text1"/>
        </w:rPr>
        <w:t>AngularJS</w:t>
      </w:r>
      <w:proofErr w:type="spellEnd"/>
      <w:r w:rsidRPr="7ECF7AB9">
        <w:rPr>
          <w:color w:val="000000" w:themeColor="text1"/>
        </w:rPr>
        <w:t xml:space="preserve">, JavaScript, </w:t>
      </w:r>
      <w:proofErr w:type="spellStart"/>
      <w:r w:rsidRPr="7ECF7AB9">
        <w:rPr>
          <w:color w:val="000000" w:themeColor="text1"/>
        </w:rPr>
        <w:t>jQuery</w:t>
      </w:r>
      <w:proofErr w:type="spellEnd"/>
      <w:r w:rsidRPr="7ECF7AB9">
        <w:rPr>
          <w:color w:val="000000" w:themeColor="text1"/>
        </w:rPr>
        <w:t xml:space="preserve">, HTML5, CSS3, Bootstrap, AJAX, SQL Server 2005/2008, Visual Studio, </w:t>
      </w:r>
      <w:proofErr w:type="spellStart"/>
      <w:r w:rsidRPr="7ECF7AB9">
        <w:rPr>
          <w:color w:val="000000" w:themeColor="text1"/>
        </w:rPr>
        <w:t>GitHub</w:t>
      </w:r>
      <w:proofErr w:type="spellEnd"/>
      <w:r w:rsidRPr="7ECF7AB9">
        <w:rPr>
          <w:color w:val="000000" w:themeColor="text1"/>
        </w:rPr>
        <w:t>, IIS, REST/JSON, Agile/Scrum.</w:t>
      </w:r>
    </w:p>
    <w:p w:rsidR="7ECF7AB9" w:rsidP="7ECF7AB9" w:rsidRDefault="7ECF7AB9" w14:paraId="03C0A4EE" w14:textId="508F79D6">
      <w:pPr>
        <w:pStyle w:val="ResumeBodyText"/>
        <w:spacing w:before="0"/>
        <w:rPr>
          <w:rFonts w:asciiTheme="minorHAnsi" w:hAnsiTheme="minorHAnsi"/>
          <w:b/>
          <w:bCs/>
          <w:sz w:val="22"/>
        </w:rPr>
      </w:pPr>
    </w:p>
    <w:p w:rsidR="008410F0" w:rsidP="7ECF7AB9" w:rsidRDefault="00F04F2B" w14:paraId="175CEE70" w14:textId="7F5AD53D">
      <w:pPr>
        <w:pStyle w:val="ResumeBodyText"/>
        <w:spacing w:before="0"/>
        <w:rPr>
          <w:rFonts w:asciiTheme="minorHAnsi" w:hAnsiTheme="minorHAnsi"/>
          <w:sz w:val="22"/>
        </w:rPr>
      </w:pPr>
      <w:r w:rsidRPr="7ECF7AB9">
        <w:rPr>
          <w:rFonts w:asciiTheme="minorHAnsi" w:hAnsiTheme="minorHAnsi"/>
          <w:b/>
          <w:bCs/>
          <w:sz w:val="22"/>
        </w:rPr>
        <w:t>Sutherland (</w:t>
      </w:r>
      <w:proofErr w:type="spellStart"/>
      <w:r w:rsidRPr="7ECF7AB9">
        <w:rPr>
          <w:rFonts w:asciiTheme="minorHAnsi" w:hAnsiTheme="minorHAnsi"/>
          <w:b/>
          <w:bCs/>
          <w:sz w:val="22"/>
        </w:rPr>
        <w:t>Uber</w:t>
      </w:r>
      <w:proofErr w:type="spellEnd"/>
      <w:r w:rsidRPr="7ECF7AB9">
        <w:rPr>
          <w:rFonts w:asciiTheme="minorHAnsi" w:hAnsiTheme="minorHAnsi"/>
          <w:b/>
          <w:bCs/>
          <w:sz w:val="22"/>
        </w:rPr>
        <w:t>)</w:t>
      </w:r>
      <w:r w:rsidRPr="7ECF7AB9" w:rsidR="00655ADC">
        <w:rPr>
          <w:rFonts w:asciiTheme="minorHAnsi" w:hAnsiTheme="minorHAnsi"/>
          <w:b/>
          <w:bCs/>
          <w:sz w:val="22"/>
        </w:rPr>
        <w:t xml:space="preserve"> India </w:t>
      </w:r>
      <w:r>
        <w:tab/>
      </w:r>
      <w:r w:rsidRPr="7ECF7AB9" w:rsidR="00655ADC">
        <w:rPr>
          <w:rFonts w:asciiTheme="minorHAnsi" w:hAnsiTheme="minorHAnsi"/>
          <w:b/>
          <w:bCs/>
          <w:sz w:val="22"/>
        </w:rPr>
        <w:t xml:space="preserve">                            </w:t>
      </w:r>
      <w:r>
        <w:tab/>
      </w:r>
      <w:r w:rsidRPr="7ECF7AB9">
        <w:rPr>
          <w:rFonts w:asciiTheme="minorHAnsi" w:hAnsiTheme="minorHAnsi"/>
          <w:b/>
          <w:bCs/>
          <w:sz w:val="22"/>
        </w:rPr>
        <w:t xml:space="preserve">            </w:t>
      </w:r>
      <w:r>
        <w:tab/>
      </w:r>
      <w:r>
        <w:tab/>
      </w:r>
      <w:r w:rsidRPr="7ECF7AB9">
        <w:rPr>
          <w:rFonts w:asciiTheme="minorHAnsi" w:hAnsiTheme="minorHAnsi"/>
          <w:b/>
          <w:bCs/>
          <w:sz w:val="22"/>
        </w:rPr>
        <w:t xml:space="preserve">       </w:t>
      </w:r>
      <w:r>
        <w:tab/>
      </w:r>
      <w:r>
        <w:tab/>
      </w:r>
      <w:r>
        <w:tab/>
      </w:r>
      <w:r w:rsidRPr="7ECF7AB9">
        <w:rPr>
          <w:rFonts w:asciiTheme="minorHAnsi" w:hAnsiTheme="minorHAnsi"/>
          <w:b/>
          <w:bCs/>
          <w:sz w:val="22"/>
        </w:rPr>
        <w:t xml:space="preserve"> </w:t>
      </w:r>
      <w:r w:rsidRPr="7ECF7AB9" w:rsidR="00C849BE">
        <w:rPr>
          <w:rFonts w:asciiTheme="minorHAnsi" w:hAnsiTheme="minorHAnsi"/>
          <w:b/>
          <w:bCs/>
          <w:sz w:val="22"/>
        </w:rPr>
        <w:t>Jun 2012 to April 2016</w:t>
      </w:r>
    </w:p>
    <w:p w:rsidRPr="008410F0" w:rsidR="002838A2" w:rsidP="12DF49B3" w:rsidRDefault="008410F0" w14:paraId="7D03B16A" w14:textId="1CDA76A4">
      <w:pPr>
        <w:pStyle w:val="ResumeBodyText"/>
        <w:spacing w:before="0"/>
        <w:rPr>
          <w:rFonts w:asciiTheme="minorHAnsi" w:hAnsiTheme="minorHAnsi" w:cstheme="minorHAnsi"/>
          <w:b/>
          <w:bCs/>
          <w:sz w:val="22"/>
        </w:rPr>
      </w:pPr>
      <w:r w:rsidRPr="008410F0">
        <w:rPr>
          <w:rFonts w:asciiTheme="minorHAnsi" w:hAnsiTheme="minorHAnsi" w:cstheme="minorHAnsi"/>
          <w:b/>
          <w:sz w:val="22"/>
        </w:rPr>
        <w:t xml:space="preserve">.NET Developer </w:t>
      </w:r>
      <w:r w:rsidRPr="008410F0" w:rsidR="12DF49B3">
        <w:rPr>
          <w:rFonts w:asciiTheme="minorHAnsi" w:hAnsiTheme="minorHAnsi" w:cstheme="minorHAnsi"/>
          <w:b/>
          <w:sz w:val="22"/>
        </w:rPr>
        <w:t xml:space="preserve">  </w:t>
      </w:r>
    </w:p>
    <w:p w:rsidRPr="000566BF" w:rsidR="000470CB" w:rsidP="16A76FBC" w:rsidRDefault="16A76FBC" w14:paraId="3C16AA27" w14:textId="6D8AE0F7">
      <w:pPr>
        <w:spacing w:after="120"/>
        <w:jc w:val="both"/>
        <w:outlineLvl w:val="0"/>
        <w:rPr>
          <w:rFonts w:cstheme="minorHAnsi"/>
          <w:b/>
          <w:bCs/>
          <w:u w:val="single"/>
        </w:rPr>
      </w:pPr>
      <w:r w:rsidRPr="000566BF">
        <w:rPr>
          <w:rFonts w:cstheme="minorHAnsi"/>
          <w:b/>
          <w:bCs/>
          <w:u w:val="single"/>
        </w:rPr>
        <w:t>Responsibilities:</w:t>
      </w:r>
    </w:p>
    <w:p w:rsidRPr="000566BF" w:rsidR="12DF49B3" w:rsidP="00AF2EA8" w:rsidRDefault="3BBDADBA" w14:paraId="5F095505" w14:textId="3066D6AB">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Writing of code following with the project requirements using C# as a programming language and .Net framework.</w:t>
      </w:r>
    </w:p>
    <w:p w:rsidRPr="000566BF" w:rsidR="12DF49B3" w:rsidP="00AF2EA8" w:rsidRDefault="005E06DA" w14:paraId="02FAAC01" w14:textId="171564AE">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Created and executed unit test cases to ensure code quality.</w:t>
      </w:r>
    </w:p>
    <w:p w:rsidRPr="000566BF" w:rsidR="12DF49B3" w:rsidP="00AF2EA8" w:rsidRDefault="005E06DA" w14:paraId="7CAE4741" w14:textId="5E6E6294">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Identifying and fixing bugs in the code assigned and troubleshooting issues reported by testers on product.</w:t>
      </w:r>
    </w:p>
    <w:p w:rsidRPr="000566BF" w:rsidR="12DF49B3" w:rsidP="00AF2EA8" w:rsidRDefault="005E06DA" w14:paraId="714F436C" w14:textId="148D22BA">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Collaborating with team members for learning and understanding the requirements for the enhancements in the code.</w:t>
      </w:r>
    </w:p>
    <w:p w:rsidRPr="000566BF" w:rsidR="12DF49B3" w:rsidP="00AF2EA8" w:rsidRDefault="005E06DA" w14:paraId="1914391C" w14:textId="133893A3">
      <w:pPr>
        <w:pStyle w:val="ListParagraph"/>
        <w:numPr>
          <w:ilvl w:val="0"/>
          <w:numId w:val="6"/>
        </w:numPr>
        <w:shd w:val="clear" w:color="auto" w:fill="FFFFFF" w:themeFill="background1"/>
        <w:spacing w:after="0" w:afterAutospacing="1"/>
        <w:rPr>
          <w:rFonts w:asciiTheme="minorHAnsi" w:hAnsiTheme="minorHAnsi" w:eastAsiaTheme="minorEastAsia" w:cstheme="minorHAnsi"/>
          <w:color w:val="000000" w:themeColor="text1"/>
          <w:lang w:val="en-US"/>
        </w:rPr>
      </w:pPr>
      <w:r w:rsidRPr="000566BF">
        <w:rPr>
          <w:rFonts w:asciiTheme="minorHAnsi" w:hAnsiTheme="minorHAnsi" w:eastAsiaTheme="minorEastAsia" w:cstheme="minorHAnsi"/>
          <w:color w:val="000000" w:themeColor="text1"/>
          <w:lang w:val="en-US"/>
        </w:rPr>
        <w:t>Actively engaged in team collaboration, fostering a culture of knowledge sharing and aligning with different teams to refine project requirements and drive enhancements.</w:t>
      </w:r>
    </w:p>
    <w:p w:rsidRPr="000566BF" w:rsidR="16A76FBC" w:rsidP="00AF2EA8" w:rsidRDefault="005E06DA" w14:paraId="0CC7D5EA" w14:textId="2C155C9B">
      <w:pPr>
        <w:pStyle w:val="ListParagraph"/>
        <w:numPr>
          <w:ilvl w:val="0"/>
          <w:numId w:val="6"/>
        </w:numPr>
        <w:shd w:val="clear" w:color="auto" w:fill="FFFFFF" w:themeFill="background1"/>
        <w:spacing w:afterAutospacing="1"/>
        <w:rPr>
          <w:rFonts w:asciiTheme="minorHAnsi" w:hAnsiTheme="minorHAnsi" w:eastAsiaTheme="minorEastAsia" w:cstheme="minorHAnsi"/>
          <w:color w:val="000000" w:themeColor="text1"/>
        </w:rPr>
      </w:pPr>
      <w:r w:rsidRPr="000566BF">
        <w:rPr>
          <w:rFonts w:asciiTheme="minorHAnsi" w:hAnsiTheme="minorHAnsi" w:eastAsiaTheme="minorEastAsia" w:cstheme="minorHAnsi"/>
          <w:color w:val="000000" w:themeColor="text1"/>
        </w:rPr>
        <w:t>Developing various backend application programs i.e., Procedures, Functions, Dynamic SQL, and Views using SQL and T-SQL languages.</w:t>
      </w:r>
    </w:p>
    <w:p w:rsidRPr="000566BF" w:rsidR="16A76FBC" w:rsidP="00AF2EA8" w:rsidRDefault="005E06DA" w14:paraId="548DB52C" w14:textId="07849F93">
      <w:pPr>
        <w:pStyle w:val="ListParagraph"/>
        <w:numPr>
          <w:ilvl w:val="0"/>
          <w:numId w:val="6"/>
        </w:numPr>
        <w:shd w:val="clear" w:color="auto" w:fill="FFFFFF" w:themeFill="background1"/>
        <w:spacing w:afterAutospacing="1"/>
        <w:rPr>
          <w:rFonts w:asciiTheme="minorHAnsi" w:hAnsiTheme="minorHAnsi" w:eastAsiaTheme="minorEastAsia" w:cstheme="minorHAnsi"/>
          <w:color w:val="000000" w:themeColor="text1"/>
        </w:rPr>
      </w:pPr>
      <w:r w:rsidRPr="000566BF">
        <w:rPr>
          <w:rFonts w:asciiTheme="minorHAnsi" w:hAnsiTheme="minorHAnsi" w:eastAsiaTheme="minorEastAsia" w:cstheme="minorHAnsi"/>
          <w:color w:val="000000" w:themeColor="text1"/>
        </w:rPr>
        <w:t>Interact and follow up with the client to understand the requirements.</w:t>
      </w:r>
    </w:p>
    <w:p w:rsidRPr="000566BF" w:rsidR="16A76FBC" w:rsidP="00AF2EA8" w:rsidRDefault="005E06DA" w14:paraId="410BDFF7" w14:textId="6DA72342">
      <w:pPr>
        <w:pStyle w:val="ListParagraph"/>
        <w:numPr>
          <w:ilvl w:val="0"/>
          <w:numId w:val="6"/>
        </w:numPr>
        <w:shd w:val="clear" w:color="auto" w:fill="FFFFFF" w:themeFill="background1"/>
        <w:spacing w:afterAutospacing="1"/>
        <w:rPr>
          <w:rFonts w:asciiTheme="minorHAnsi" w:hAnsiTheme="minorHAnsi" w:eastAsiaTheme="minorEastAsia" w:cstheme="minorHAnsi"/>
          <w:color w:val="000000" w:themeColor="text1"/>
        </w:rPr>
      </w:pPr>
      <w:r w:rsidRPr="000566BF">
        <w:rPr>
          <w:rFonts w:asciiTheme="minorHAnsi" w:hAnsiTheme="minorHAnsi" w:eastAsiaTheme="minorEastAsia" w:cstheme="minorHAnsi"/>
          <w:color w:val="000000" w:themeColor="text1"/>
        </w:rPr>
        <w:t>Analysing the business requirements and creating design documents.</w:t>
      </w:r>
    </w:p>
    <w:p w:rsidR="4AD5DCF5" w:rsidP="00AF2EA8" w:rsidRDefault="005E06DA" w14:paraId="6A6CCA3F" w14:textId="064D3FAC">
      <w:pPr>
        <w:pStyle w:val="ListParagraph"/>
        <w:numPr>
          <w:ilvl w:val="0"/>
          <w:numId w:val="6"/>
        </w:numPr>
        <w:shd w:val="clear" w:color="auto" w:fill="FFFFFF" w:themeFill="background1"/>
        <w:spacing w:afterAutospacing="1"/>
        <w:rPr>
          <w:rFonts w:asciiTheme="minorHAnsi" w:hAnsiTheme="minorHAnsi" w:eastAsiaTheme="minorEastAsia" w:cstheme="minorHAnsi"/>
          <w:color w:val="000000" w:themeColor="text1"/>
        </w:rPr>
      </w:pPr>
      <w:r w:rsidRPr="7ECF7AB9">
        <w:rPr>
          <w:rFonts w:asciiTheme="minorHAnsi" w:hAnsiTheme="minorHAnsi" w:eastAsiaTheme="minorEastAsia"/>
          <w:color w:val="000000" w:themeColor="text1"/>
        </w:rPr>
        <w:t>Analysing the requirement and discussions on the strategies and process through client interaction, meetings and discussions.</w:t>
      </w:r>
    </w:p>
    <w:p w:rsidR="7ECF7AB9" w:rsidP="7ECF7AB9" w:rsidRDefault="7ECF7AB9" w14:paraId="1A4A3DCF" w14:textId="1010407E">
      <w:pPr>
        <w:pStyle w:val="ListParagraph"/>
        <w:shd w:val="clear" w:color="auto" w:fill="FFFFFF" w:themeFill="background1"/>
        <w:spacing w:afterAutospacing="1"/>
        <w:ind w:left="360"/>
        <w:rPr>
          <w:rFonts w:asciiTheme="minorHAnsi" w:hAnsiTheme="minorHAnsi" w:eastAsiaTheme="minorEastAsia"/>
          <w:color w:val="000000" w:themeColor="text1"/>
        </w:rPr>
      </w:pPr>
    </w:p>
    <w:p w:rsidRPr="008A5455" w:rsidR="008A5455" w:rsidP="008A5455" w:rsidRDefault="008A5455" w14:paraId="5C906FFE" w14:textId="7BF27B46">
      <w:pPr>
        <w:shd w:val="clear" w:color="auto" w:fill="FFFFFF" w:themeFill="background1"/>
        <w:spacing w:afterAutospacing="1"/>
        <w:rPr>
          <w:rFonts w:cstheme="minorHAnsi"/>
          <w:color w:val="000000" w:themeColor="text1"/>
        </w:rPr>
      </w:pPr>
      <w:r w:rsidRPr="008A5455">
        <w:rPr>
          <w:rFonts w:cstheme="minorHAnsi"/>
          <w:b/>
          <w:bCs/>
          <w:color w:val="000000" w:themeColor="text1"/>
        </w:rPr>
        <w:t>Environment:</w:t>
      </w:r>
      <w:r>
        <w:rPr>
          <w:rFonts w:cstheme="minorHAnsi"/>
          <w:b/>
          <w:bCs/>
          <w:color w:val="000000" w:themeColor="text1"/>
        </w:rPr>
        <w:t xml:space="preserve"> </w:t>
      </w:r>
      <w:r w:rsidRPr="008A5455">
        <w:rPr>
          <w:rFonts w:cstheme="minorHAnsi"/>
          <w:color w:val="000000" w:themeColor="text1"/>
        </w:rPr>
        <w:t>C#, .NET Framework 4.0/4.5, ASP.NET, ADO.NET, SQL Server, T-SQL, HTML, CSS, JavaScript, Visual Studio, IIS, Unit Testing Frameworks (</w:t>
      </w:r>
      <w:proofErr w:type="spellStart"/>
      <w:r w:rsidRPr="008A5455">
        <w:rPr>
          <w:rFonts w:cstheme="minorHAnsi"/>
          <w:color w:val="000000" w:themeColor="text1"/>
        </w:rPr>
        <w:t>NUnit</w:t>
      </w:r>
      <w:proofErr w:type="spellEnd"/>
      <w:r w:rsidRPr="008A5455">
        <w:rPr>
          <w:rFonts w:cstheme="minorHAnsi"/>
          <w:color w:val="000000" w:themeColor="text1"/>
        </w:rPr>
        <w:t>/MS Test), Agile/Waterfall Methodologies.</w:t>
      </w:r>
    </w:p>
    <w:p w:rsidRPr="000566BF" w:rsidR="16A76FBC" w:rsidP="16A76FBC" w:rsidRDefault="16A76FBC" w14:paraId="46E6100C" w14:textId="27778883">
      <w:pPr>
        <w:pStyle w:val="Resumelevel1"/>
        <w:numPr>
          <w:ilvl w:val="0"/>
          <w:numId w:val="0"/>
        </w:numPr>
        <w:spacing w:before="0"/>
        <w:rPr>
          <w:rFonts w:asciiTheme="minorHAnsi" w:hAnsiTheme="minorHAnsi" w:cstheme="minorHAnsi"/>
          <w:color w:val="DD952C"/>
          <w:sz w:val="22"/>
        </w:rPr>
      </w:pPr>
    </w:p>
    <w:p w:rsidRPr="000566BF" w:rsidR="00D35579" w:rsidP="12DF49B3" w:rsidRDefault="12DF49B3" w14:paraId="46DC15B5" w14:textId="77777777">
      <w:pPr>
        <w:pStyle w:val="ParaHdg1"/>
        <w:spacing w:before="0"/>
        <w:outlineLvl w:val="0"/>
        <w:rPr>
          <w:rFonts w:asciiTheme="minorHAnsi" w:hAnsiTheme="minorHAnsi" w:cstheme="minorHAnsi"/>
        </w:rPr>
      </w:pPr>
      <w:r w:rsidRPr="7ECF7AB9">
        <w:rPr>
          <w:rFonts w:asciiTheme="minorHAnsi" w:hAnsiTheme="minorHAnsi"/>
        </w:rPr>
        <w:t>Education</w:t>
      </w:r>
    </w:p>
    <w:p w:rsidRPr="002536BE" w:rsidR="005E1B57" w:rsidP="7ECF7AB9" w:rsidRDefault="53146DA4" w14:paraId="7F7184C0" w14:textId="7A6B796E">
      <w:pPr>
        <w:pStyle w:val="Resumelevel1"/>
        <w:spacing w:before="0"/>
        <w:rPr>
          <w:rFonts w:asciiTheme="minorHAnsi" w:hAnsiTheme="minorHAnsi"/>
          <w:color w:val="000000" w:themeColor="text1"/>
          <w:sz w:val="22"/>
        </w:rPr>
      </w:pPr>
      <w:r w:rsidRPr="7ECF7AB9">
        <w:rPr>
          <w:rFonts w:asciiTheme="minorHAnsi" w:hAnsiTheme="minorHAnsi"/>
          <w:color w:val="000000" w:themeColor="text1"/>
          <w:sz w:val="22"/>
        </w:rPr>
        <w:t>Masters in computer science –AU-2023</w:t>
      </w:r>
    </w:p>
    <w:p w:rsidR="53146DA4" w:rsidP="7ECF7AB9" w:rsidRDefault="53146DA4" w14:paraId="252D328C" w14:textId="253AA91A">
      <w:pPr>
        <w:pStyle w:val="Resumelevel1"/>
        <w:spacing w:before="0"/>
        <w:rPr>
          <w:rFonts w:asciiTheme="minorHAnsi" w:hAnsiTheme="minorHAnsi"/>
          <w:color w:val="000000" w:themeColor="text1"/>
          <w:sz w:val="22"/>
        </w:rPr>
      </w:pPr>
      <w:r w:rsidRPr="7ECF7AB9">
        <w:rPr>
          <w:rFonts w:asciiTheme="minorHAnsi" w:hAnsiTheme="minorHAnsi"/>
          <w:color w:val="000000" w:themeColor="text1"/>
          <w:sz w:val="22"/>
        </w:rPr>
        <w:t>Bachelors in computer science –JNTU-2012</w:t>
      </w:r>
    </w:p>
    <w:p w:rsidR="7ECF7AB9" w:rsidP="7ECF7AB9" w:rsidRDefault="7ECF7AB9" w14:paraId="29512717" w14:textId="4E90B891">
      <w:pPr>
        <w:pStyle w:val="Resumelevel1"/>
        <w:numPr>
          <w:ilvl w:val="0"/>
          <w:numId w:val="0"/>
        </w:numPr>
        <w:spacing w:before="0"/>
        <w:ind w:left="360"/>
        <w:rPr>
          <w:rFonts w:asciiTheme="minorHAnsi" w:hAnsiTheme="minorHAnsi"/>
          <w:color w:val="000000" w:themeColor="text1"/>
          <w:sz w:val="22"/>
        </w:rPr>
      </w:pPr>
    </w:p>
    <w:sectPr w:rsidR="7ECF7AB9" w:rsidSect="006C0559">
      <w:footerReference w:type="default" r:id="rId9"/>
      <w:headerReference w:type="first" r:id="rId10"/>
      <w:pgSz w:w="11907" w:h="16839" w:orient="portrait" w:code="9"/>
      <w:pgMar w:top="720" w:right="720" w:bottom="720" w:left="720" w:header="720"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29F1" w:rsidRDefault="003529F1" w14:paraId="0B5B5ABB" w14:textId="77777777">
      <w:r>
        <w:separator/>
      </w:r>
    </w:p>
    <w:p w:rsidR="003529F1" w:rsidRDefault="003529F1" w14:paraId="4AB4706E" w14:textId="77777777"/>
  </w:endnote>
  <w:endnote w:type="continuationSeparator" w:id="0">
    <w:p w:rsidR="003529F1" w:rsidRDefault="003529F1" w14:paraId="3D8E1DFD" w14:textId="77777777">
      <w:r>
        <w:continuationSeparator/>
      </w:r>
    </w:p>
    <w:p w:rsidR="003529F1" w:rsidRDefault="003529F1" w14:paraId="10215A3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taBoldLF-Roman">
    <w:altName w:val="Century Gothic"/>
    <w:charset w:val="00"/>
    <w:family w:val="swiss"/>
    <w:pitch w:val="variable"/>
    <w:sig w:usb0="00000003" w:usb1="4000004A" w:usb2="00000000" w:usb3="00000000" w:csb0="00000001" w:csb1="00000000"/>
  </w:font>
  <w:font w:name="MetaBookLF-Roman">
    <w:altName w:val="Calibri"/>
    <w:charset w:val="00"/>
    <w:family w:val="swiss"/>
    <w:pitch w:val="variable"/>
    <w:sig w:usb0="00000003" w:usb1="4000004A"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70" w:type="dxa"/>
      <w:tblInd w:w="18" w:type="dxa"/>
      <w:tblBorders>
        <w:top w:val="single" w:color="2C95DD" w:sz="12" w:space="0"/>
      </w:tblBorders>
      <w:tblLayout w:type="fixed"/>
      <w:tblLook w:val="0000" w:firstRow="0" w:lastRow="0" w:firstColumn="0" w:lastColumn="0" w:noHBand="0" w:noVBand="0"/>
    </w:tblPr>
    <w:tblGrid>
      <w:gridCol w:w="4380"/>
      <w:gridCol w:w="6490"/>
    </w:tblGrid>
    <w:tr w:rsidR="00F3545C" w:rsidTr="003D0C93" w14:paraId="7683FAE0" w14:textId="77777777">
      <w:trPr>
        <w:cantSplit/>
        <w:trHeight w:val="540"/>
      </w:trPr>
      <w:tc>
        <w:tcPr>
          <w:tcW w:w="4380" w:type="dxa"/>
        </w:tcPr>
        <w:p w:rsidR="00F3545C" w:rsidP="003D0C93" w:rsidRDefault="00F3545C" w14:paraId="5CD6D99E" w14:textId="77777777">
          <w:pPr>
            <w:tabs>
              <w:tab w:val="left" w:pos="162"/>
            </w:tabs>
            <w:ind w:left="-18"/>
            <w:rPr>
              <w:rFonts w:ascii="MetaBoldLF-Roman" w:hAnsi="MetaBoldLF-Roman" w:cs="Arial"/>
              <w:color w:val="333333"/>
              <w:sz w:val="16"/>
              <w:szCs w:val="16"/>
            </w:rPr>
          </w:pPr>
        </w:p>
        <w:p w:rsidRPr="000F0949" w:rsidR="00F3545C" w:rsidP="00393CE6" w:rsidRDefault="00F3545C" w14:paraId="39675DBD" w14:textId="77777777">
          <w:pPr>
            <w:tabs>
              <w:tab w:val="left" w:pos="162"/>
            </w:tabs>
            <w:rPr>
              <w:rFonts w:ascii="MetaBoldLF-Roman" w:hAnsi="MetaBoldLF-Roman" w:cs="Arial"/>
              <w:color w:val="333333"/>
              <w:sz w:val="18"/>
              <w:szCs w:val="18"/>
            </w:rPr>
          </w:pPr>
        </w:p>
        <w:p w:rsidR="00F3545C" w:rsidP="003D0C93" w:rsidRDefault="00F3545C" w14:paraId="4D83DF3F" w14:textId="77777777">
          <w:pPr>
            <w:tabs>
              <w:tab w:val="left" w:pos="162"/>
            </w:tabs>
            <w:ind w:left="-18"/>
            <w:rPr>
              <w:rFonts w:ascii="Arial" w:hAnsi="Arial" w:cs="Arial"/>
              <w:color w:val="000000"/>
              <w:sz w:val="14"/>
            </w:rPr>
          </w:pPr>
        </w:p>
      </w:tc>
      <w:tc>
        <w:tcPr>
          <w:tcW w:w="6490" w:type="dxa"/>
          <w:vAlign w:val="bottom"/>
        </w:tcPr>
        <w:p w:rsidRPr="000F0949" w:rsidR="00F3545C" w:rsidP="003D0C93" w:rsidRDefault="0001508E" w14:paraId="57184795" w14:textId="77777777">
          <w:pPr>
            <w:jc w:val="right"/>
            <w:rPr>
              <w:rFonts w:ascii="MetaBoldLF-Roman" w:hAnsi="MetaBoldLF-Roman"/>
              <w:sz w:val="18"/>
            </w:rPr>
          </w:pPr>
          <w:r w:rsidRPr="000F0949">
            <w:rPr>
              <w:rFonts w:ascii="MetaBoldLF-Roman" w:hAnsi="MetaBoldLF-Roman" w:cs="Arial"/>
              <w:bCs/>
              <w:color w:val="264FA2"/>
              <w:sz w:val="18"/>
            </w:rPr>
            <w:t xml:space="preserve">| </w:t>
          </w:r>
          <w:r w:rsidRPr="000F0949">
            <w:rPr>
              <w:rFonts w:ascii="MetaBoldLF-Roman" w:hAnsi="MetaBoldLF-Roman" w:cs="Arial"/>
              <w:bCs/>
              <w:sz w:val="18"/>
            </w:rPr>
            <w:t>Page</w:t>
          </w:r>
          <w:r w:rsidRPr="000F0949" w:rsidR="00F3545C">
            <w:rPr>
              <w:rFonts w:ascii="MetaBoldLF-Roman" w:hAnsi="MetaBoldLF-Roman"/>
              <w:sz w:val="18"/>
            </w:rPr>
            <w:t xml:space="preserve"> </w:t>
          </w:r>
          <w:r w:rsidRPr="000F0949" w:rsidR="00F3545C">
            <w:rPr>
              <w:rFonts w:ascii="MetaBoldLF-Roman" w:hAnsi="MetaBoldLF-Roman"/>
              <w:sz w:val="18"/>
            </w:rPr>
            <w:fldChar w:fldCharType="begin"/>
          </w:r>
          <w:r w:rsidRPr="000F0949" w:rsidR="00F3545C">
            <w:rPr>
              <w:rFonts w:ascii="MetaBoldLF-Roman" w:hAnsi="MetaBoldLF-Roman"/>
              <w:sz w:val="18"/>
            </w:rPr>
            <w:instrText xml:space="preserve"> PAGE </w:instrText>
          </w:r>
          <w:r w:rsidRPr="000F0949" w:rsidR="00F3545C">
            <w:rPr>
              <w:rFonts w:ascii="MetaBoldLF-Roman" w:hAnsi="MetaBoldLF-Roman"/>
              <w:sz w:val="18"/>
            </w:rPr>
            <w:fldChar w:fldCharType="separate"/>
          </w:r>
          <w:r w:rsidR="000A078C">
            <w:rPr>
              <w:rFonts w:ascii="MetaBoldLF-Roman" w:hAnsi="MetaBoldLF-Roman"/>
              <w:noProof/>
              <w:sz w:val="18"/>
            </w:rPr>
            <w:t>7</w:t>
          </w:r>
          <w:r w:rsidRPr="000F0949" w:rsidR="00F3545C">
            <w:rPr>
              <w:rFonts w:ascii="MetaBoldLF-Roman" w:hAnsi="MetaBoldLF-Roman"/>
              <w:sz w:val="18"/>
            </w:rPr>
            <w:fldChar w:fldCharType="end"/>
          </w:r>
          <w:r w:rsidRPr="000F0949" w:rsidR="00F3545C">
            <w:rPr>
              <w:rFonts w:ascii="MetaBoldLF-Roman" w:hAnsi="MetaBoldLF-Roman"/>
              <w:sz w:val="18"/>
            </w:rPr>
            <w:t xml:space="preserve"> of </w:t>
          </w:r>
          <w:r w:rsidRPr="000F0949" w:rsidR="00F3545C">
            <w:rPr>
              <w:rFonts w:ascii="MetaBoldLF-Roman" w:hAnsi="MetaBoldLF-Roman"/>
              <w:sz w:val="18"/>
            </w:rPr>
            <w:fldChar w:fldCharType="begin"/>
          </w:r>
          <w:r w:rsidRPr="000F0949" w:rsidR="00F3545C">
            <w:rPr>
              <w:rFonts w:ascii="MetaBoldLF-Roman" w:hAnsi="MetaBoldLF-Roman"/>
              <w:sz w:val="18"/>
            </w:rPr>
            <w:instrText xml:space="preserve"> NUMPAGES </w:instrText>
          </w:r>
          <w:r w:rsidRPr="000F0949" w:rsidR="00F3545C">
            <w:rPr>
              <w:rFonts w:ascii="MetaBoldLF-Roman" w:hAnsi="MetaBoldLF-Roman"/>
              <w:sz w:val="18"/>
            </w:rPr>
            <w:fldChar w:fldCharType="separate"/>
          </w:r>
          <w:r w:rsidR="000A078C">
            <w:rPr>
              <w:rFonts w:ascii="MetaBoldLF-Roman" w:hAnsi="MetaBoldLF-Roman"/>
              <w:noProof/>
              <w:sz w:val="18"/>
            </w:rPr>
            <w:t>7</w:t>
          </w:r>
          <w:r w:rsidRPr="000F0949" w:rsidR="00F3545C">
            <w:rPr>
              <w:rFonts w:ascii="MetaBoldLF-Roman" w:hAnsi="MetaBoldLF-Roman"/>
              <w:sz w:val="18"/>
            </w:rPr>
            <w:fldChar w:fldCharType="end"/>
          </w:r>
        </w:p>
        <w:p w:rsidR="00F3545C" w:rsidP="003D0C93" w:rsidRDefault="00F3545C" w14:paraId="597EF4D8" w14:textId="77777777">
          <w:pPr>
            <w:jc w:val="right"/>
            <w:rPr>
              <w:rFonts w:ascii="Arial" w:hAnsi="Arial" w:cs="Arial"/>
              <w:b/>
              <w:sz w:val="18"/>
            </w:rPr>
          </w:pPr>
        </w:p>
      </w:tc>
    </w:tr>
  </w:tbl>
  <w:p w:rsidRPr="000F0949" w:rsidR="00F3545C" w:rsidP="00F3545C" w:rsidRDefault="00F3545C" w14:paraId="403C5F9B" w14:textId="77777777">
    <w:pPr>
      <w:rPr>
        <w:rFonts w:ascii="MetaBoldLF-Roman" w:hAnsi="MetaBoldLF-Roman"/>
        <w:sz w:val="8"/>
      </w:rPr>
    </w:pPr>
  </w:p>
  <w:p w:rsidRPr="000F0949" w:rsidR="00F3545C" w:rsidP="00F3545C" w:rsidRDefault="00F3545C" w14:paraId="672C9D71" w14:textId="77777777">
    <w:pPr>
      <w:rPr>
        <w:rFonts w:ascii="MetaBoldLF-Roman" w:hAnsi="MetaBoldLF-Roman"/>
        <w:sz w:val="8"/>
      </w:rPr>
    </w:pPr>
  </w:p>
  <w:p w:rsidR="00F3545C" w:rsidP="00F3545C" w:rsidRDefault="00F3545C" w14:paraId="35A0D39D" w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29F1" w:rsidRDefault="003529F1" w14:paraId="49A868F9" w14:textId="77777777">
      <w:r>
        <w:separator/>
      </w:r>
    </w:p>
    <w:p w:rsidR="003529F1" w:rsidRDefault="003529F1" w14:paraId="5CD00148" w14:textId="77777777"/>
  </w:footnote>
  <w:footnote w:type="continuationSeparator" w:id="0">
    <w:p w:rsidR="003529F1" w:rsidRDefault="003529F1" w14:paraId="24B2A0AE" w14:textId="77777777">
      <w:r>
        <w:continuationSeparator/>
      </w:r>
    </w:p>
    <w:p w:rsidR="003529F1" w:rsidRDefault="003529F1" w14:paraId="73CAFFA3" w14:textId="777777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981392" w:rsidR="002138A0" w:rsidRDefault="002138A0" w14:paraId="217E3060" w14:textId="77777777">
    <w:pPr>
      <w:rPr>
        <w:sz w:val="6"/>
        <w:szCs w:val="6"/>
      </w:rPr>
    </w:pPr>
    <w:r>
      <w:rPr>
        <w:sz w:val="6"/>
        <w:szCs w:val="6"/>
      </w:rPr>
      <w:t>\</w:t>
    </w:r>
  </w:p>
</w:hdr>
</file>

<file path=word/intelligence2.xml><?xml version="1.0" encoding="utf-8"?>
<int2:intelligence xmlns:int2="http://schemas.microsoft.com/office/intelligence/2020/intelligence" xmlns:oel="http://schemas.microsoft.com/office/2019/extlst">
  <int2:observations>
    <int2:textHash int2:hashCode="sG6d10c+JCI5rk" int2:id="K1KTNt92">
      <int2:state int2:value="Rejected" int2:type="AugLoop_Text_Critique"/>
    </int2:textHash>
    <int2:textHash int2:hashCode="EGTGCxjqkNA2eK" int2:id="PBtw4SZV">
      <int2:state int2:value="Rejected" int2:type="AugLoop_Text_Critique"/>
    </int2:textHash>
    <int2:textHash int2:hashCode="Q1BflrYlLn6dlU" int2:id="PCjqQyK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7"/>
    <w:lvl w:ilvl="0">
      <w:start w:val="1"/>
      <w:numFmt w:val="bullet"/>
      <w:lvlText w:val=""/>
      <w:lvlJc w:val="left"/>
      <w:pPr>
        <w:tabs>
          <w:tab w:val="num" w:pos="720"/>
        </w:tabs>
        <w:ind w:left="720" w:hanging="360"/>
      </w:pPr>
      <w:rPr>
        <w:rFonts w:ascii="Symbol" w:hAnsi="Symbol"/>
      </w:rPr>
    </w:lvl>
  </w:abstractNum>
  <w:abstractNum w:abstractNumId="1">
    <w:nsid w:val="00000002"/>
    <w:multiLevelType w:val="singleLevel"/>
    <w:tmpl w:val="00000002"/>
    <w:name w:val="WW8Num9"/>
    <w:lvl w:ilvl="0">
      <w:start w:val="1"/>
      <w:numFmt w:val="bullet"/>
      <w:lvlText w:val=""/>
      <w:lvlJc w:val="left"/>
      <w:pPr>
        <w:tabs>
          <w:tab w:val="num" w:pos="720"/>
        </w:tabs>
        <w:ind w:left="720" w:hanging="360"/>
      </w:pPr>
      <w:rPr>
        <w:rFonts w:ascii="Symbol" w:hAnsi="Symbol"/>
      </w:rPr>
    </w:lvl>
  </w:abstractNum>
  <w:abstractNum w:abstractNumId="2">
    <w:nsid w:val="00000003"/>
    <w:multiLevelType w:val="singleLevel"/>
    <w:tmpl w:val="00000003"/>
    <w:name w:val="WW8Num16"/>
    <w:lvl w:ilvl="0">
      <w:start w:val="1"/>
      <w:numFmt w:val="bullet"/>
      <w:lvlText w:val=""/>
      <w:lvlJc w:val="left"/>
      <w:pPr>
        <w:tabs>
          <w:tab w:val="num" w:pos="720"/>
        </w:tabs>
        <w:ind w:left="720" w:hanging="360"/>
      </w:pPr>
      <w:rPr>
        <w:rFonts w:ascii="Symbol" w:hAnsi="Symbol"/>
      </w:rPr>
    </w:lvl>
  </w:abstractNum>
  <w:abstractNum w:abstractNumId="3">
    <w:nsid w:val="00000004"/>
    <w:multiLevelType w:val="singleLevel"/>
    <w:tmpl w:val="00000004"/>
    <w:name w:val="WW8Num19"/>
    <w:lvl w:ilvl="0">
      <w:start w:val="1"/>
      <w:numFmt w:val="bullet"/>
      <w:lvlText w:val=""/>
      <w:lvlJc w:val="left"/>
      <w:pPr>
        <w:tabs>
          <w:tab w:val="num" w:pos="720"/>
        </w:tabs>
        <w:ind w:left="720" w:hanging="360"/>
      </w:pPr>
      <w:rPr>
        <w:rFonts w:ascii="Symbol" w:hAnsi="Symbol"/>
      </w:rPr>
    </w:lvl>
  </w:abstractNum>
  <w:abstractNum w:abstractNumId="4">
    <w:nsid w:val="00000005"/>
    <w:multiLevelType w:val="singleLevel"/>
    <w:tmpl w:val="00000005"/>
    <w:name w:val="WW8Num20"/>
    <w:lvl w:ilvl="0">
      <w:start w:val="1"/>
      <w:numFmt w:val="bullet"/>
      <w:lvlText w:val=""/>
      <w:lvlJc w:val="left"/>
      <w:pPr>
        <w:tabs>
          <w:tab w:val="num" w:pos="720"/>
        </w:tabs>
        <w:ind w:left="720" w:hanging="360"/>
      </w:pPr>
      <w:rPr>
        <w:rFonts w:ascii="Symbol" w:hAnsi="Symbol"/>
      </w:rPr>
    </w:lvl>
  </w:abstractNum>
  <w:abstractNum w:abstractNumId="5">
    <w:nsid w:val="183D7E38"/>
    <w:multiLevelType w:val="hybridMultilevel"/>
    <w:tmpl w:val="96747868"/>
    <w:lvl w:ilvl="0" w:tplc="C610E1FC">
      <w:start w:val="1"/>
      <w:numFmt w:val="bullet"/>
      <w:lvlText w:val=""/>
      <w:lvlJc w:val="left"/>
      <w:pPr>
        <w:ind w:left="720" w:hanging="360"/>
      </w:pPr>
      <w:rPr>
        <w:rFonts w:hint="default" w:ascii="Symbol" w:hAnsi="Symbol"/>
      </w:rPr>
    </w:lvl>
    <w:lvl w:ilvl="1" w:tplc="071622D0">
      <w:start w:val="1"/>
      <w:numFmt w:val="bullet"/>
      <w:lvlText w:val="o"/>
      <w:lvlJc w:val="left"/>
      <w:pPr>
        <w:ind w:left="1440" w:hanging="360"/>
      </w:pPr>
      <w:rPr>
        <w:rFonts w:hint="default" w:ascii="Courier New" w:hAnsi="Courier New"/>
      </w:rPr>
    </w:lvl>
    <w:lvl w:ilvl="2" w:tplc="0A6E9346">
      <w:start w:val="1"/>
      <w:numFmt w:val="bullet"/>
      <w:lvlText w:val=""/>
      <w:lvlJc w:val="left"/>
      <w:pPr>
        <w:ind w:left="2160" w:hanging="360"/>
      </w:pPr>
      <w:rPr>
        <w:rFonts w:hint="default" w:ascii="Wingdings" w:hAnsi="Wingdings"/>
      </w:rPr>
    </w:lvl>
    <w:lvl w:ilvl="3" w:tplc="471C5FEA">
      <w:start w:val="1"/>
      <w:numFmt w:val="bullet"/>
      <w:lvlText w:val=""/>
      <w:lvlJc w:val="left"/>
      <w:pPr>
        <w:ind w:left="2880" w:hanging="360"/>
      </w:pPr>
      <w:rPr>
        <w:rFonts w:hint="default" w:ascii="Symbol" w:hAnsi="Symbol"/>
      </w:rPr>
    </w:lvl>
    <w:lvl w:ilvl="4" w:tplc="0024D952">
      <w:start w:val="1"/>
      <w:numFmt w:val="bullet"/>
      <w:lvlText w:val="o"/>
      <w:lvlJc w:val="left"/>
      <w:pPr>
        <w:ind w:left="3600" w:hanging="360"/>
      </w:pPr>
      <w:rPr>
        <w:rFonts w:hint="default" w:ascii="Courier New" w:hAnsi="Courier New"/>
      </w:rPr>
    </w:lvl>
    <w:lvl w:ilvl="5" w:tplc="D01C8060">
      <w:start w:val="1"/>
      <w:numFmt w:val="bullet"/>
      <w:lvlText w:val=""/>
      <w:lvlJc w:val="left"/>
      <w:pPr>
        <w:ind w:left="4320" w:hanging="360"/>
      </w:pPr>
      <w:rPr>
        <w:rFonts w:hint="default" w:ascii="Wingdings" w:hAnsi="Wingdings"/>
      </w:rPr>
    </w:lvl>
    <w:lvl w:ilvl="6" w:tplc="7F26579E">
      <w:start w:val="1"/>
      <w:numFmt w:val="bullet"/>
      <w:lvlText w:val=""/>
      <w:lvlJc w:val="left"/>
      <w:pPr>
        <w:ind w:left="5040" w:hanging="360"/>
      </w:pPr>
      <w:rPr>
        <w:rFonts w:hint="default" w:ascii="Symbol" w:hAnsi="Symbol"/>
      </w:rPr>
    </w:lvl>
    <w:lvl w:ilvl="7" w:tplc="DA347FDA">
      <w:start w:val="1"/>
      <w:numFmt w:val="bullet"/>
      <w:lvlText w:val="o"/>
      <w:lvlJc w:val="left"/>
      <w:pPr>
        <w:ind w:left="5760" w:hanging="360"/>
      </w:pPr>
      <w:rPr>
        <w:rFonts w:hint="default" w:ascii="Courier New" w:hAnsi="Courier New"/>
      </w:rPr>
    </w:lvl>
    <w:lvl w:ilvl="8" w:tplc="3FD07902">
      <w:start w:val="1"/>
      <w:numFmt w:val="bullet"/>
      <w:lvlText w:val=""/>
      <w:lvlJc w:val="left"/>
      <w:pPr>
        <w:ind w:left="6480" w:hanging="360"/>
      </w:pPr>
      <w:rPr>
        <w:rFonts w:hint="default" w:ascii="Wingdings" w:hAnsi="Wingdings"/>
      </w:rPr>
    </w:lvl>
  </w:abstractNum>
  <w:abstractNum w:abstractNumId="6">
    <w:nsid w:val="457C63DC"/>
    <w:multiLevelType w:val="hybridMultilevel"/>
    <w:tmpl w:val="6A0E0A8A"/>
    <w:lvl w:ilvl="0" w:tplc="FFFFFFFF">
      <w:start w:val="1"/>
      <w:numFmt w:val="bullet"/>
      <w:pStyle w:val="Resumelevel1"/>
      <w:lvlText w:val=""/>
      <w:lvlJc w:val="left"/>
      <w:pPr>
        <w:tabs>
          <w:tab w:val="num" w:pos="360"/>
        </w:tabs>
        <w:ind w:left="360" w:hanging="360"/>
      </w:pPr>
      <w:rPr>
        <w:rFonts w:hint="default" w:ascii="Symbol" w:hAnsi="Symbol"/>
        <w:color w:val="000000" w:themeColor="text1"/>
        <w:sz w:val="20"/>
      </w:rPr>
    </w:lvl>
    <w:lvl w:ilvl="1" w:tplc="ECF406AA">
      <w:start w:val="1"/>
      <w:numFmt w:val="bullet"/>
      <w:lvlText w:val=""/>
      <w:lvlJc w:val="left"/>
      <w:pPr>
        <w:tabs>
          <w:tab w:val="num" w:pos="410"/>
        </w:tabs>
        <w:ind w:left="50" w:firstLine="360"/>
      </w:pPr>
      <w:rPr>
        <w:rFonts w:hint="default" w:ascii="Symbol" w:hAnsi="Symbol"/>
        <w:color w:val="FF6600"/>
        <w:sz w:val="22"/>
        <w:szCs w:val="22"/>
      </w:rPr>
    </w:lvl>
    <w:lvl w:ilvl="2" w:tplc="8E0498AE">
      <w:start w:val="1"/>
      <w:numFmt w:val="bullet"/>
      <w:lvlText w:val=""/>
      <w:lvlJc w:val="left"/>
      <w:pPr>
        <w:tabs>
          <w:tab w:val="num" w:pos="410"/>
        </w:tabs>
        <w:ind w:left="-670" w:firstLine="720"/>
      </w:pPr>
      <w:rPr>
        <w:rFonts w:hint="default" w:ascii="Wingdings" w:hAnsi="Wingdings"/>
        <w:color w:val="FF6600"/>
        <w:sz w:val="20"/>
      </w:rPr>
    </w:lvl>
    <w:lvl w:ilvl="3" w:tplc="04090001" w:tentative="1">
      <w:start w:val="1"/>
      <w:numFmt w:val="bullet"/>
      <w:lvlText w:val=""/>
      <w:lvlJc w:val="left"/>
      <w:pPr>
        <w:tabs>
          <w:tab w:val="num" w:pos="2210"/>
        </w:tabs>
        <w:ind w:left="2210" w:hanging="360"/>
      </w:pPr>
      <w:rPr>
        <w:rFonts w:hint="default" w:ascii="Symbol" w:hAnsi="Symbol"/>
      </w:rPr>
    </w:lvl>
    <w:lvl w:ilvl="4" w:tplc="04090003" w:tentative="1">
      <w:start w:val="1"/>
      <w:numFmt w:val="bullet"/>
      <w:lvlText w:val="o"/>
      <w:lvlJc w:val="left"/>
      <w:pPr>
        <w:tabs>
          <w:tab w:val="num" w:pos="2930"/>
        </w:tabs>
        <w:ind w:left="2930" w:hanging="360"/>
      </w:pPr>
      <w:rPr>
        <w:rFonts w:hint="default" w:ascii="Courier New" w:hAnsi="Courier New" w:cs="Courier New"/>
      </w:rPr>
    </w:lvl>
    <w:lvl w:ilvl="5" w:tplc="04090005" w:tentative="1">
      <w:start w:val="1"/>
      <w:numFmt w:val="bullet"/>
      <w:lvlText w:val=""/>
      <w:lvlJc w:val="left"/>
      <w:pPr>
        <w:tabs>
          <w:tab w:val="num" w:pos="3650"/>
        </w:tabs>
        <w:ind w:left="3650" w:hanging="360"/>
      </w:pPr>
      <w:rPr>
        <w:rFonts w:hint="default" w:ascii="Wingdings" w:hAnsi="Wingdings"/>
      </w:rPr>
    </w:lvl>
    <w:lvl w:ilvl="6" w:tplc="04090001" w:tentative="1">
      <w:start w:val="1"/>
      <w:numFmt w:val="bullet"/>
      <w:lvlText w:val=""/>
      <w:lvlJc w:val="left"/>
      <w:pPr>
        <w:tabs>
          <w:tab w:val="num" w:pos="4370"/>
        </w:tabs>
        <w:ind w:left="4370" w:hanging="360"/>
      </w:pPr>
      <w:rPr>
        <w:rFonts w:hint="default" w:ascii="Symbol" w:hAnsi="Symbol"/>
      </w:rPr>
    </w:lvl>
    <w:lvl w:ilvl="7" w:tplc="04090003" w:tentative="1">
      <w:start w:val="1"/>
      <w:numFmt w:val="bullet"/>
      <w:lvlText w:val="o"/>
      <w:lvlJc w:val="left"/>
      <w:pPr>
        <w:tabs>
          <w:tab w:val="num" w:pos="5090"/>
        </w:tabs>
        <w:ind w:left="5090" w:hanging="360"/>
      </w:pPr>
      <w:rPr>
        <w:rFonts w:hint="default" w:ascii="Courier New" w:hAnsi="Courier New" w:cs="Courier New"/>
      </w:rPr>
    </w:lvl>
    <w:lvl w:ilvl="8" w:tplc="04090005" w:tentative="1">
      <w:start w:val="1"/>
      <w:numFmt w:val="bullet"/>
      <w:lvlText w:val=""/>
      <w:lvlJc w:val="left"/>
      <w:pPr>
        <w:tabs>
          <w:tab w:val="num" w:pos="5810"/>
        </w:tabs>
        <w:ind w:left="5810" w:hanging="360"/>
      </w:pPr>
      <w:rPr>
        <w:rFonts w:hint="default" w:ascii="Wingdings" w:hAnsi="Wingdings"/>
      </w:rPr>
    </w:lvl>
  </w:abstractNum>
  <w:abstractNum w:abstractNumId="7">
    <w:nsid w:val="4C30156C"/>
    <w:multiLevelType w:val="hybridMultilevel"/>
    <w:tmpl w:val="ED28C9A4"/>
    <w:lvl w:ilvl="0" w:tplc="8F4E1682">
      <w:start w:val="1"/>
      <w:numFmt w:val="bullet"/>
      <w:pStyle w:val="Resumelevel3"/>
      <w:lvlText w:val=""/>
      <w:lvlJc w:val="left"/>
      <w:pPr>
        <w:tabs>
          <w:tab w:val="num" w:pos="1080"/>
        </w:tabs>
        <w:ind w:left="1080" w:hanging="360"/>
      </w:pPr>
      <w:rPr>
        <w:rFonts w:hint="default" w:ascii="Wingdings" w:hAnsi="Wingdings"/>
        <w:color w:val="2C95DD"/>
        <w:sz w:val="20"/>
      </w:rPr>
    </w:lvl>
    <w:lvl w:ilvl="1" w:tplc="ECF406AA">
      <w:start w:val="1"/>
      <w:numFmt w:val="bullet"/>
      <w:lvlText w:val=""/>
      <w:lvlJc w:val="left"/>
      <w:pPr>
        <w:tabs>
          <w:tab w:val="num" w:pos="1080"/>
        </w:tabs>
        <w:ind w:left="720" w:firstLine="360"/>
      </w:pPr>
      <w:rPr>
        <w:rFonts w:hint="default" w:ascii="Symbol" w:hAnsi="Symbol"/>
        <w:color w:val="FF6600"/>
        <w:sz w:val="22"/>
        <w:szCs w:val="22"/>
      </w:rPr>
    </w:lvl>
    <w:lvl w:ilvl="2" w:tplc="9D542E50">
      <w:start w:val="1"/>
      <w:numFmt w:val="bullet"/>
      <w:lvlText w:val=""/>
      <w:lvlJc w:val="left"/>
      <w:pPr>
        <w:tabs>
          <w:tab w:val="num" w:pos="1080"/>
        </w:tabs>
        <w:ind w:left="1080" w:hanging="360"/>
      </w:pPr>
      <w:rPr>
        <w:rFonts w:hint="default" w:ascii="Wingdings" w:hAnsi="Wingdings"/>
        <w:color w:val="000080"/>
        <w:sz w:val="20"/>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nsid w:val="4C8D1321"/>
    <w:multiLevelType w:val="multilevel"/>
    <w:tmpl w:val="3EBE4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62593A54"/>
    <w:multiLevelType w:val="multilevel"/>
    <w:tmpl w:val="958CCAC8"/>
    <w:lvl w:ilvl="0">
      <w:start w:val="1"/>
      <w:numFmt w:val="decimal"/>
      <w:pStyle w:val="Heading1"/>
      <w:suff w:val="space"/>
      <w:lvlText w:val="%1"/>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10">
    <w:nsid w:val="6678466D"/>
    <w:multiLevelType w:val="multilevel"/>
    <w:tmpl w:val="BAAE2900"/>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19"/>
        </w:tabs>
        <w:ind w:left="-119" w:hanging="360"/>
      </w:pPr>
      <w:rPr>
        <w:rFonts w:hint="default" w:ascii="Courier New" w:hAnsi="Courier New"/>
        <w:sz w:val="20"/>
      </w:rPr>
    </w:lvl>
    <w:lvl w:ilvl="2">
      <w:start w:val="1"/>
      <w:numFmt w:val="bullet"/>
      <w:lvlText w:val=""/>
      <w:lvlJc w:val="left"/>
      <w:pPr>
        <w:tabs>
          <w:tab w:val="num" w:pos="601"/>
        </w:tabs>
        <w:ind w:left="601" w:hanging="360"/>
      </w:pPr>
      <w:rPr>
        <w:rFonts w:hint="default" w:ascii="Wingdings" w:hAnsi="Wingdings"/>
        <w:sz w:val="20"/>
      </w:rPr>
    </w:lvl>
    <w:lvl w:ilvl="3" w:tentative="1">
      <w:start w:val="1"/>
      <w:numFmt w:val="bullet"/>
      <w:lvlText w:val=""/>
      <w:lvlJc w:val="left"/>
      <w:pPr>
        <w:tabs>
          <w:tab w:val="num" w:pos="1321"/>
        </w:tabs>
        <w:ind w:left="1321" w:hanging="360"/>
      </w:pPr>
      <w:rPr>
        <w:rFonts w:hint="default" w:ascii="Wingdings" w:hAnsi="Wingdings"/>
        <w:sz w:val="20"/>
      </w:rPr>
    </w:lvl>
    <w:lvl w:ilvl="4" w:tentative="1">
      <w:start w:val="1"/>
      <w:numFmt w:val="bullet"/>
      <w:lvlText w:val=""/>
      <w:lvlJc w:val="left"/>
      <w:pPr>
        <w:tabs>
          <w:tab w:val="num" w:pos="2041"/>
        </w:tabs>
        <w:ind w:left="2041" w:hanging="360"/>
      </w:pPr>
      <w:rPr>
        <w:rFonts w:hint="default" w:ascii="Wingdings" w:hAnsi="Wingdings"/>
        <w:sz w:val="20"/>
      </w:rPr>
    </w:lvl>
    <w:lvl w:ilvl="5" w:tentative="1">
      <w:start w:val="1"/>
      <w:numFmt w:val="bullet"/>
      <w:lvlText w:val=""/>
      <w:lvlJc w:val="left"/>
      <w:pPr>
        <w:tabs>
          <w:tab w:val="num" w:pos="2761"/>
        </w:tabs>
        <w:ind w:left="2761" w:hanging="360"/>
      </w:pPr>
      <w:rPr>
        <w:rFonts w:hint="default" w:ascii="Wingdings" w:hAnsi="Wingdings"/>
        <w:sz w:val="20"/>
      </w:rPr>
    </w:lvl>
    <w:lvl w:ilvl="6" w:tentative="1">
      <w:start w:val="1"/>
      <w:numFmt w:val="bullet"/>
      <w:lvlText w:val=""/>
      <w:lvlJc w:val="left"/>
      <w:pPr>
        <w:tabs>
          <w:tab w:val="num" w:pos="3481"/>
        </w:tabs>
        <w:ind w:left="3481" w:hanging="360"/>
      </w:pPr>
      <w:rPr>
        <w:rFonts w:hint="default" w:ascii="Wingdings" w:hAnsi="Wingdings"/>
        <w:sz w:val="20"/>
      </w:rPr>
    </w:lvl>
    <w:lvl w:ilvl="7" w:tentative="1">
      <w:start w:val="1"/>
      <w:numFmt w:val="bullet"/>
      <w:lvlText w:val=""/>
      <w:lvlJc w:val="left"/>
      <w:pPr>
        <w:tabs>
          <w:tab w:val="num" w:pos="4201"/>
        </w:tabs>
        <w:ind w:left="4201" w:hanging="360"/>
      </w:pPr>
      <w:rPr>
        <w:rFonts w:hint="default" w:ascii="Wingdings" w:hAnsi="Wingdings"/>
        <w:sz w:val="20"/>
      </w:rPr>
    </w:lvl>
    <w:lvl w:ilvl="8" w:tentative="1">
      <w:start w:val="1"/>
      <w:numFmt w:val="bullet"/>
      <w:lvlText w:val=""/>
      <w:lvlJc w:val="left"/>
      <w:pPr>
        <w:tabs>
          <w:tab w:val="num" w:pos="4921"/>
        </w:tabs>
        <w:ind w:left="4921" w:hanging="360"/>
      </w:pPr>
      <w:rPr>
        <w:rFonts w:hint="default" w:ascii="Wingdings" w:hAnsi="Wingdings"/>
        <w:sz w:val="20"/>
      </w:rPr>
    </w:lvl>
  </w:abstractNum>
  <w:abstractNum w:abstractNumId="11">
    <w:nsid w:val="7848232C"/>
    <w:multiLevelType w:val="hybridMultilevel"/>
    <w:tmpl w:val="1698313A"/>
    <w:lvl w:ilvl="0" w:tplc="A0381422">
      <w:start w:val="1"/>
      <w:numFmt w:val="bullet"/>
      <w:pStyle w:val="Resumelevel4"/>
      <w:lvlText w:val=""/>
      <w:lvlJc w:val="left"/>
      <w:pPr>
        <w:tabs>
          <w:tab w:val="num" w:pos="360"/>
        </w:tabs>
        <w:ind w:left="360" w:hanging="360"/>
      </w:pPr>
      <w:rPr>
        <w:rFonts w:hint="default" w:ascii="Symbol" w:hAnsi="Symbol"/>
        <w:color w:val="2C95DD"/>
        <w:sz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nsid w:val="7E461BCE"/>
    <w:multiLevelType w:val="hybridMultilevel"/>
    <w:tmpl w:val="6A000F12"/>
    <w:lvl w:ilvl="0" w:tplc="6AA48C64">
      <w:start w:val="1"/>
      <w:numFmt w:val="bullet"/>
      <w:pStyle w:val="Resumelevel2"/>
      <w:lvlText w:val=""/>
      <w:lvlJc w:val="left"/>
      <w:pPr>
        <w:tabs>
          <w:tab w:val="num" w:pos="360"/>
        </w:tabs>
        <w:ind w:left="0" w:firstLine="360"/>
      </w:pPr>
      <w:rPr>
        <w:rFonts w:hint="default" w:ascii="Symbol" w:hAnsi="Symbol"/>
        <w:b/>
        <w:i w:val="0"/>
        <w:color w:val="2C95DD"/>
        <w:sz w:val="22"/>
        <w:szCs w:val="22"/>
      </w:rPr>
    </w:lvl>
    <w:lvl w:ilvl="1" w:tplc="420C5450">
      <w:start w:val="1"/>
      <w:numFmt w:val="bullet"/>
      <w:lvlText w:val=""/>
      <w:lvlJc w:val="left"/>
      <w:pPr>
        <w:tabs>
          <w:tab w:val="num" w:pos="1080"/>
        </w:tabs>
        <w:ind w:left="720" w:firstLine="360"/>
      </w:pPr>
      <w:rPr>
        <w:rFonts w:hint="default" w:ascii="Symbol" w:hAnsi="Symbol"/>
        <w:color w:val="000080"/>
        <w:sz w:val="22"/>
        <w:szCs w:val="22"/>
      </w:rPr>
    </w:lvl>
    <w:lvl w:ilvl="2" w:tplc="8E0498AE">
      <w:start w:val="1"/>
      <w:numFmt w:val="bullet"/>
      <w:lvlText w:val=""/>
      <w:lvlJc w:val="left"/>
      <w:pPr>
        <w:tabs>
          <w:tab w:val="num" w:pos="1080"/>
        </w:tabs>
        <w:ind w:left="0" w:firstLine="720"/>
      </w:pPr>
      <w:rPr>
        <w:rFonts w:hint="default" w:ascii="Wingdings" w:hAnsi="Wingdings"/>
        <w:color w:val="FF6600"/>
        <w:sz w:val="20"/>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abstractNumId w:val="5"/>
  </w:num>
  <w:num w:numId="2">
    <w:abstractNumId w:val="9"/>
  </w:num>
  <w:num w:numId="3">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8"/>
  </w:num>
  <w:num w:numId="8">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lang="en-IN" w:vendorID="64" w:dllVersion="131078" w:nlCheck="1" w:checkStyle="1" w:appName="MSWord"/>
  <w:proofState w:spelling="clean" w:grammar="dirty"/>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drawingGridHorizontalSpacing w:val="120"/>
  <w:drawingGridVerticalSpacing w:val="299"/>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cuFooter" w:val=" "/>
  </w:docVars>
  <w:rsids>
    <w:rsidRoot w:val="000C2840"/>
    <w:rsid w:val="00003400"/>
    <w:rsid w:val="000061A2"/>
    <w:rsid w:val="00006802"/>
    <w:rsid w:val="0000726C"/>
    <w:rsid w:val="00007E8B"/>
    <w:rsid w:val="000135B7"/>
    <w:rsid w:val="0001508E"/>
    <w:rsid w:val="00015282"/>
    <w:rsid w:val="00020037"/>
    <w:rsid w:val="00020998"/>
    <w:rsid w:val="000239FA"/>
    <w:rsid w:val="00031DFC"/>
    <w:rsid w:val="00032597"/>
    <w:rsid w:val="00033658"/>
    <w:rsid w:val="00034582"/>
    <w:rsid w:val="00043661"/>
    <w:rsid w:val="000442EB"/>
    <w:rsid w:val="00044B60"/>
    <w:rsid w:val="00045A36"/>
    <w:rsid w:val="00046172"/>
    <w:rsid w:val="000470CB"/>
    <w:rsid w:val="00051127"/>
    <w:rsid w:val="00052071"/>
    <w:rsid w:val="000525F9"/>
    <w:rsid w:val="000566BF"/>
    <w:rsid w:val="00057792"/>
    <w:rsid w:val="0006450B"/>
    <w:rsid w:val="00065AEC"/>
    <w:rsid w:val="0006616D"/>
    <w:rsid w:val="00071D20"/>
    <w:rsid w:val="000759AF"/>
    <w:rsid w:val="00080EF6"/>
    <w:rsid w:val="0008149B"/>
    <w:rsid w:val="00082C94"/>
    <w:rsid w:val="00082FA9"/>
    <w:rsid w:val="00087E46"/>
    <w:rsid w:val="00094ECC"/>
    <w:rsid w:val="00095C58"/>
    <w:rsid w:val="000A029C"/>
    <w:rsid w:val="000A02DF"/>
    <w:rsid w:val="000A078C"/>
    <w:rsid w:val="000A2363"/>
    <w:rsid w:val="000A604E"/>
    <w:rsid w:val="000A62ED"/>
    <w:rsid w:val="000A756D"/>
    <w:rsid w:val="000B055C"/>
    <w:rsid w:val="000B1151"/>
    <w:rsid w:val="000B5077"/>
    <w:rsid w:val="000C0947"/>
    <w:rsid w:val="000C2840"/>
    <w:rsid w:val="000C4521"/>
    <w:rsid w:val="000C49E8"/>
    <w:rsid w:val="000C4F5C"/>
    <w:rsid w:val="000C5F49"/>
    <w:rsid w:val="000C6923"/>
    <w:rsid w:val="000C796F"/>
    <w:rsid w:val="000D4E29"/>
    <w:rsid w:val="000E00BE"/>
    <w:rsid w:val="000E20F0"/>
    <w:rsid w:val="000F0949"/>
    <w:rsid w:val="000F0EB7"/>
    <w:rsid w:val="000F5795"/>
    <w:rsid w:val="0010111A"/>
    <w:rsid w:val="00101E84"/>
    <w:rsid w:val="00105445"/>
    <w:rsid w:val="00111446"/>
    <w:rsid w:val="00113C45"/>
    <w:rsid w:val="00114144"/>
    <w:rsid w:val="0011657A"/>
    <w:rsid w:val="00122DC4"/>
    <w:rsid w:val="001241A0"/>
    <w:rsid w:val="00124A62"/>
    <w:rsid w:val="001319CE"/>
    <w:rsid w:val="0013480B"/>
    <w:rsid w:val="00134DEE"/>
    <w:rsid w:val="00136CAB"/>
    <w:rsid w:val="00137323"/>
    <w:rsid w:val="001436AF"/>
    <w:rsid w:val="00146315"/>
    <w:rsid w:val="00146DFF"/>
    <w:rsid w:val="001470FD"/>
    <w:rsid w:val="001512FA"/>
    <w:rsid w:val="001533AC"/>
    <w:rsid w:val="001555E0"/>
    <w:rsid w:val="00162DC6"/>
    <w:rsid w:val="0016363F"/>
    <w:rsid w:val="001678C6"/>
    <w:rsid w:val="00172BA0"/>
    <w:rsid w:val="00176489"/>
    <w:rsid w:val="00180E5A"/>
    <w:rsid w:val="00184DE7"/>
    <w:rsid w:val="00185E64"/>
    <w:rsid w:val="00185FA3"/>
    <w:rsid w:val="0018679D"/>
    <w:rsid w:val="001874F5"/>
    <w:rsid w:val="001918AC"/>
    <w:rsid w:val="00196C88"/>
    <w:rsid w:val="001975F3"/>
    <w:rsid w:val="001A0C20"/>
    <w:rsid w:val="001A1EB5"/>
    <w:rsid w:val="001A5829"/>
    <w:rsid w:val="001B5DF5"/>
    <w:rsid w:val="001C07DF"/>
    <w:rsid w:val="001C2DE8"/>
    <w:rsid w:val="001C56A8"/>
    <w:rsid w:val="001C673E"/>
    <w:rsid w:val="001D00D5"/>
    <w:rsid w:val="001D0645"/>
    <w:rsid w:val="001D19EE"/>
    <w:rsid w:val="001D2357"/>
    <w:rsid w:val="001D4614"/>
    <w:rsid w:val="001D52DC"/>
    <w:rsid w:val="001D6567"/>
    <w:rsid w:val="001E02E0"/>
    <w:rsid w:val="001E2BDD"/>
    <w:rsid w:val="001E421D"/>
    <w:rsid w:val="001E745A"/>
    <w:rsid w:val="001F01B4"/>
    <w:rsid w:val="001F0786"/>
    <w:rsid w:val="001F2C8E"/>
    <w:rsid w:val="001F37AA"/>
    <w:rsid w:val="001F3826"/>
    <w:rsid w:val="001F38DA"/>
    <w:rsid w:val="00200290"/>
    <w:rsid w:val="002046C2"/>
    <w:rsid w:val="00205F12"/>
    <w:rsid w:val="00212D3B"/>
    <w:rsid w:val="002138A0"/>
    <w:rsid w:val="002141E9"/>
    <w:rsid w:val="0021730E"/>
    <w:rsid w:val="00217361"/>
    <w:rsid w:val="00220F2F"/>
    <w:rsid w:val="00223164"/>
    <w:rsid w:val="00223259"/>
    <w:rsid w:val="00224702"/>
    <w:rsid w:val="0022529D"/>
    <w:rsid w:val="002300FF"/>
    <w:rsid w:val="00230E9F"/>
    <w:rsid w:val="0023119B"/>
    <w:rsid w:val="002313BB"/>
    <w:rsid w:val="002339BF"/>
    <w:rsid w:val="00234C4A"/>
    <w:rsid w:val="0023782F"/>
    <w:rsid w:val="00244E96"/>
    <w:rsid w:val="00250ADD"/>
    <w:rsid w:val="002536BE"/>
    <w:rsid w:val="002545CE"/>
    <w:rsid w:val="0025525E"/>
    <w:rsid w:val="00260ECB"/>
    <w:rsid w:val="00264E53"/>
    <w:rsid w:val="00271892"/>
    <w:rsid w:val="002741D3"/>
    <w:rsid w:val="00277B31"/>
    <w:rsid w:val="002827A9"/>
    <w:rsid w:val="00282838"/>
    <w:rsid w:val="002838A2"/>
    <w:rsid w:val="00286959"/>
    <w:rsid w:val="002879B9"/>
    <w:rsid w:val="00292041"/>
    <w:rsid w:val="0029421B"/>
    <w:rsid w:val="002A1B9E"/>
    <w:rsid w:val="002A3C02"/>
    <w:rsid w:val="002A45D1"/>
    <w:rsid w:val="002A7F09"/>
    <w:rsid w:val="002B2E4F"/>
    <w:rsid w:val="002B3ED2"/>
    <w:rsid w:val="002B4691"/>
    <w:rsid w:val="002B46A2"/>
    <w:rsid w:val="002B559A"/>
    <w:rsid w:val="002B66AC"/>
    <w:rsid w:val="002C133A"/>
    <w:rsid w:val="002C33DA"/>
    <w:rsid w:val="002C3AE1"/>
    <w:rsid w:val="002C4F2F"/>
    <w:rsid w:val="002C5FCD"/>
    <w:rsid w:val="002C7377"/>
    <w:rsid w:val="002C793E"/>
    <w:rsid w:val="002D0E0D"/>
    <w:rsid w:val="002D26E9"/>
    <w:rsid w:val="002D79A9"/>
    <w:rsid w:val="002E1AC4"/>
    <w:rsid w:val="002E45A8"/>
    <w:rsid w:val="002E59AD"/>
    <w:rsid w:val="002E7D9A"/>
    <w:rsid w:val="002F0BFD"/>
    <w:rsid w:val="002F211B"/>
    <w:rsid w:val="002F3941"/>
    <w:rsid w:val="002F40D0"/>
    <w:rsid w:val="002F4FCE"/>
    <w:rsid w:val="002F635C"/>
    <w:rsid w:val="002F7E1D"/>
    <w:rsid w:val="00304E06"/>
    <w:rsid w:val="00305899"/>
    <w:rsid w:val="00307F33"/>
    <w:rsid w:val="003148AA"/>
    <w:rsid w:val="00316B37"/>
    <w:rsid w:val="00320FAE"/>
    <w:rsid w:val="00327FAD"/>
    <w:rsid w:val="003307A9"/>
    <w:rsid w:val="003317F5"/>
    <w:rsid w:val="003347D4"/>
    <w:rsid w:val="003369FB"/>
    <w:rsid w:val="00342976"/>
    <w:rsid w:val="003436DE"/>
    <w:rsid w:val="00347268"/>
    <w:rsid w:val="003507CE"/>
    <w:rsid w:val="003514E5"/>
    <w:rsid w:val="003529F1"/>
    <w:rsid w:val="003569E7"/>
    <w:rsid w:val="003606F4"/>
    <w:rsid w:val="00360B93"/>
    <w:rsid w:val="00366095"/>
    <w:rsid w:val="003775B9"/>
    <w:rsid w:val="00381554"/>
    <w:rsid w:val="00382BB5"/>
    <w:rsid w:val="00383134"/>
    <w:rsid w:val="003834E0"/>
    <w:rsid w:val="00386E41"/>
    <w:rsid w:val="00392B30"/>
    <w:rsid w:val="00393CE6"/>
    <w:rsid w:val="00395234"/>
    <w:rsid w:val="0039693C"/>
    <w:rsid w:val="003A3469"/>
    <w:rsid w:val="003A6B70"/>
    <w:rsid w:val="003B032F"/>
    <w:rsid w:val="003B1B70"/>
    <w:rsid w:val="003B2E99"/>
    <w:rsid w:val="003B49F4"/>
    <w:rsid w:val="003B50D2"/>
    <w:rsid w:val="003B5C9F"/>
    <w:rsid w:val="003B64EB"/>
    <w:rsid w:val="003B6C4C"/>
    <w:rsid w:val="003C15A1"/>
    <w:rsid w:val="003C21B1"/>
    <w:rsid w:val="003D0C93"/>
    <w:rsid w:val="003D19D2"/>
    <w:rsid w:val="003D3E56"/>
    <w:rsid w:val="003D3F0A"/>
    <w:rsid w:val="003D4368"/>
    <w:rsid w:val="003D4922"/>
    <w:rsid w:val="003E0722"/>
    <w:rsid w:val="003E1DF5"/>
    <w:rsid w:val="003E351D"/>
    <w:rsid w:val="003E46F0"/>
    <w:rsid w:val="003E4A6B"/>
    <w:rsid w:val="003E616B"/>
    <w:rsid w:val="003F0368"/>
    <w:rsid w:val="003F3467"/>
    <w:rsid w:val="00400AC6"/>
    <w:rsid w:val="00400BBA"/>
    <w:rsid w:val="00403099"/>
    <w:rsid w:val="00404ACA"/>
    <w:rsid w:val="0040523D"/>
    <w:rsid w:val="0040653A"/>
    <w:rsid w:val="0041070C"/>
    <w:rsid w:val="00411546"/>
    <w:rsid w:val="00412CDB"/>
    <w:rsid w:val="0041378A"/>
    <w:rsid w:val="00414462"/>
    <w:rsid w:val="00416910"/>
    <w:rsid w:val="00420CFC"/>
    <w:rsid w:val="00422503"/>
    <w:rsid w:val="00423F8E"/>
    <w:rsid w:val="00425E27"/>
    <w:rsid w:val="0042693D"/>
    <w:rsid w:val="00427FCA"/>
    <w:rsid w:val="00430A55"/>
    <w:rsid w:val="00435349"/>
    <w:rsid w:val="004369B5"/>
    <w:rsid w:val="0043769F"/>
    <w:rsid w:val="0044161C"/>
    <w:rsid w:val="0044165D"/>
    <w:rsid w:val="00441C7F"/>
    <w:rsid w:val="00443E70"/>
    <w:rsid w:val="00444273"/>
    <w:rsid w:val="00445211"/>
    <w:rsid w:val="0044651B"/>
    <w:rsid w:val="00446582"/>
    <w:rsid w:val="00446C94"/>
    <w:rsid w:val="004552C2"/>
    <w:rsid w:val="0046029B"/>
    <w:rsid w:val="00461D74"/>
    <w:rsid w:val="0047433C"/>
    <w:rsid w:val="004764C5"/>
    <w:rsid w:val="00480BF9"/>
    <w:rsid w:val="00483699"/>
    <w:rsid w:val="004847DF"/>
    <w:rsid w:val="00485454"/>
    <w:rsid w:val="00486A1A"/>
    <w:rsid w:val="004923B3"/>
    <w:rsid w:val="0049427D"/>
    <w:rsid w:val="00497E37"/>
    <w:rsid w:val="00497EF6"/>
    <w:rsid w:val="004A08F9"/>
    <w:rsid w:val="004A1E16"/>
    <w:rsid w:val="004A2B4D"/>
    <w:rsid w:val="004B754D"/>
    <w:rsid w:val="004C140D"/>
    <w:rsid w:val="004C35F2"/>
    <w:rsid w:val="004C5300"/>
    <w:rsid w:val="004D044D"/>
    <w:rsid w:val="004D072D"/>
    <w:rsid w:val="004D0BD6"/>
    <w:rsid w:val="004D1AD8"/>
    <w:rsid w:val="004D24F3"/>
    <w:rsid w:val="004D2743"/>
    <w:rsid w:val="004D43A4"/>
    <w:rsid w:val="004D7401"/>
    <w:rsid w:val="004E0F2B"/>
    <w:rsid w:val="004E1F59"/>
    <w:rsid w:val="004E36C7"/>
    <w:rsid w:val="004E40BF"/>
    <w:rsid w:val="004E437A"/>
    <w:rsid w:val="00500783"/>
    <w:rsid w:val="005007C8"/>
    <w:rsid w:val="005030C9"/>
    <w:rsid w:val="00504505"/>
    <w:rsid w:val="00504C0D"/>
    <w:rsid w:val="00507545"/>
    <w:rsid w:val="00511023"/>
    <w:rsid w:val="0051429B"/>
    <w:rsid w:val="005175A9"/>
    <w:rsid w:val="00517DEA"/>
    <w:rsid w:val="00520079"/>
    <w:rsid w:val="0052041C"/>
    <w:rsid w:val="00521575"/>
    <w:rsid w:val="00521ED9"/>
    <w:rsid w:val="005223D8"/>
    <w:rsid w:val="00523B68"/>
    <w:rsid w:val="00524B5C"/>
    <w:rsid w:val="0052503E"/>
    <w:rsid w:val="00531EF1"/>
    <w:rsid w:val="00540613"/>
    <w:rsid w:val="00544C58"/>
    <w:rsid w:val="00545E44"/>
    <w:rsid w:val="005542BC"/>
    <w:rsid w:val="0055460D"/>
    <w:rsid w:val="005556AF"/>
    <w:rsid w:val="00560D1B"/>
    <w:rsid w:val="00561888"/>
    <w:rsid w:val="00564DF8"/>
    <w:rsid w:val="00565FC3"/>
    <w:rsid w:val="00567649"/>
    <w:rsid w:val="00571C4F"/>
    <w:rsid w:val="00572DE0"/>
    <w:rsid w:val="005747AB"/>
    <w:rsid w:val="005757DE"/>
    <w:rsid w:val="00575A51"/>
    <w:rsid w:val="00575D69"/>
    <w:rsid w:val="0057705D"/>
    <w:rsid w:val="005800D4"/>
    <w:rsid w:val="005805CF"/>
    <w:rsid w:val="00582ABB"/>
    <w:rsid w:val="00583703"/>
    <w:rsid w:val="005911E0"/>
    <w:rsid w:val="005939EE"/>
    <w:rsid w:val="00593C64"/>
    <w:rsid w:val="005968C1"/>
    <w:rsid w:val="00597A8F"/>
    <w:rsid w:val="005A0FB4"/>
    <w:rsid w:val="005A2C93"/>
    <w:rsid w:val="005A2D6C"/>
    <w:rsid w:val="005A5703"/>
    <w:rsid w:val="005B08A2"/>
    <w:rsid w:val="005B13D0"/>
    <w:rsid w:val="005B5254"/>
    <w:rsid w:val="005B558B"/>
    <w:rsid w:val="005B60BD"/>
    <w:rsid w:val="005C275A"/>
    <w:rsid w:val="005C3D50"/>
    <w:rsid w:val="005C4B1D"/>
    <w:rsid w:val="005C4FB5"/>
    <w:rsid w:val="005C530D"/>
    <w:rsid w:val="005C56C5"/>
    <w:rsid w:val="005C6E34"/>
    <w:rsid w:val="005C6F33"/>
    <w:rsid w:val="005D6853"/>
    <w:rsid w:val="005E06DA"/>
    <w:rsid w:val="005E1B57"/>
    <w:rsid w:val="005E368A"/>
    <w:rsid w:val="005E38C1"/>
    <w:rsid w:val="005E64B1"/>
    <w:rsid w:val="005E6FEA"/>
    <w:rsid w:val="005E7EC1"/>
    <w:rsid w:val="005F3687"/>
    <w:rsid w:val="005F7013"/>
    <w:rsid w:val="0060027F"/>
    <w:rsid w:val="00601CD8"/>
    <w:rsid w:val="00602AC6"/>
    <w:rsid w:val="00606A8C"/>
    <w:rsid w:val="00606BDC"/>
    <w:rsid w:val="0060708B"/>
    <w:rsid w:val="00610787"/>
    <w:rsid w:val="00611704"/>
    <w:rsid w:val="00616971"/>
    <w:rsid w:val="0062227C"/>
    <w:rsid w:val="006259B9"/>
    <w:rsid w:val="00625FDE"/>
    <w:rsid w:val="00627BCA"/>
    <w:rsid w:val="00630CB9"/>
    <w:rsid w:val="00632913"/>
    <w:rsid w:val="00632DD5"/>
    <w:rsid w:val="00637671"/>
    <w:rsid w:val="00637DCB"/>
    <w:rsid w:val="00640193"/>
    <w:rsid w:val="00640563"/>
    <w:rsid w:val="00644F95"/>
    <w:rsid w:val="0064591A"/>
    <w:rsid w:val="00646750"/>
    <w:rsid w:val="00646C9A"/>
    <w:rsid w:val="006523EA"/>
    <w:rsid w:val="0065406C"/>
    <w:rsid w:val="006544C9"/>
    <w:rsid w:val="00655ADC"/>
    <w:rsid w:val="00655B0A"/>
    <w:rsid w:val="00656FC7"/>
    <w:rsid w:val="006629F9"/>
    <w:rsid w:val="0066535A"/>
    <w:rsid w:val="006667E0"/>
    <w:rsid w:val="0067355C"/>
    <w:rsid w:val="00677F8F"/>
    <w:rsid w:val="00680B06"/>
    <w:rsid w:val="0068575C"/>
    <w:rsid w:val="006879B8"/>
    <w:rsid w:val="006940FB"/>
    <w:rsid w:val="00695B6D"/>
    <w:rsid w:val="00696D97"/>
    <w:rsid w:val="00697FC8"/>
    <w:rsid w:val="006A0575"/>
    <w:rsid w:val="006A33D9"/>
    <w:rsid w:val="006A3F32"/>
    <w:rsid w:val="006A55CE"/>
    <w:rsid w:val="006A5EAD"/>
    <w:rsid w:val="006A73C0"/>
    <w:rsid w:val="006B1F74"/>
    <w:rsid w:val="006B3ECF"/>
    <w:rsid w:val="006B4245"/>
    <w:rsid w:val="006B5B69"/>
    <w:rsid w:val="006B7495"/>
    <w:rsid w:val="006C0559"/>
    <w:rsid w:val="006C4827"/>
    <w:rsid w:val="006D2AF6"/>
    <w:rsid w:val="006D4B6E"/>
    <w:rsid w:val="006D6012"/>
    <w:rsid w:val="006E0248"/>
    <w:rsid w:val="006E08A8"/>
    <w:rsid w:val="006E5AC2"/>
    <w:rsid w:val="006F1CBE"/>
    <w:rsid w:val="006F6434"/>
    <w:rsid w:val="006F6AA4"/>
    <w:rsid w:val="006F76BC"/>
    <w:rsid w:val="006F792D"/>
    <w:rsid w:val="00701385"/>
    <w:rsid w:val="007017D0"/>
    <w:rsid w:val="00705244"/>
    <w:rsid w:val="00705470"/>
    <w:rsid w:val="00705E06"/>
    <w:rsid w:val="00707A71"/>
    <w:rsid w:val="007125FE"/>
    <w:rsid w:val="00713601"/>
    <w:rsid w:val="007137FB"/>
    <w:rsid w:val="00713D86"/>
    <w:rsid w:val="00714E1F"/>
    <w:rsid w:val="007153D2"/>
    <w:rsid w:val="00716CF3"/>
    <w:rsid w:val="00716FAC"/>
    <w:rsid w:val="00717609"/>
    <w:rsid w:val="0072282F"/>
    <w:rsid w:val="007232AD"/>
    <w:rsid w:val="007234EF"/>
    <w:rsid w:val="00723A37"/>
    <w:rsid w:val="007242E9"/>
    <w:rsid w:val="007250A9"/>
    <w:rsid w:val="00731278"/>
    <w:rsid w:val="00733C46"/>
    <w:rsid w:val="00741E5F"/>
    <w:rsid w:val="0074247E"/>
    <w:rsid w:val="0074477F"/>
    <w:rsid w:val="00746B25"/>
    <w:rsid w:val="00755CF7"/>
    <w:rsid w:val="00765A6A"/>
    <w:rsid w:val="00767757"/>
    <w:rsid w:val="00770DED"/>
    <w:rsid w:val="00772187"/>
    <w:rsid w:val="00777067"/>
    <w:rsid w:val="00777DA7"/>
    <w:rsid w:val="0078178F"/>
    <w:rsid w:val="007823D6"/>
    <w:rsid w:val="007832FB"/>
    <w:rsid w:val="00783EEA"/>
    <w:rsid w:val="007852C9"/>
    <w:rsid w:val="00791BE9"/>
    <w:rsid w:val="00791F1E"/>
    <w:rsid w:val="00792329"/>
    <w:rsid w:val="007932A0"/>
    <w:rsid w:val="00794666"/>
    <w:rsid w:val="00794F35"/>
    <w:rsid w:val="00795C6E"/>
    <w:rsid w:val="00795C8F"/>
    <w:rsid w:val="00796943"/>
    <w:rsid w:val="00796B42"/>
    <w:rsid w:val="007973B6"/>
    <w:rsid w:val="007A32BE"/>
    <w:rsid w:val="007A3A66"/>
    <w:rsid w:val="007A5114"/>
    <w:rsid w:val="007A7560"/>
    <w:rsid w:val="007B1392"/>
    <w:rsid w:val="007B446D"/>
    <w:rsid w:val="007B5C1B"/>
    <w:rsid w:val="007B72DE"/>
    <w:rsid w:val="007C0A6E"/>
    <w:rsid w:val="007C1EA2"/>
    <w:rsid w:val="007D1A7F"/>
    <w:rsid w:val="007D5EC0"/>
    <w:rsid w:val="007E39E1"/>
    <w:rsid w:val="007E3CB6"/>
    <w:rsid w:val="007E42D8"/>
    <w:rsid w:val="007E7126"/>
    <w:rsid w:val="007F33DA"/>
    <w:rsid w:val="007F5564"/>
    <w:rsid w:val="0080477A"/>
    <w:rsid w:val="00806EDC"/>
    <w:rsid w:val="00807F82"/>
    <w:rsid w:val="008100DD"/>
    <w:rsid w:val="00811517"/>
    <w:rsid w:val="00812062"/>
    <w:rsid w:val="00817A97"/>
    <w:rsid w:val="00822A99"/>
    <w:rsid w:val="00822ACF"/>
    <w:rsid w:val="0082410C"/>
    <w:rsid w:val="008249AD"/>
    <w:rsid w:val="00824EC6"/>
    <w:rsid w:val="00827326"/>
    <w:rsid w:val="00834964"/>
    <w:rsid w:val="0083510E"/>
    <w:rsid w:val="00836A38"/>
    <w:rsid w:val="00840399"/>
    <w:rsid w:val="008410F0"/>
    <w:rsid w:val="008467F8"/>
    <w:rsid w:val="008506B7"/>
    <w:rsid w:val="00851846"/>
    <w:rsid w:val="00851A2F"/>
    <w:rsid w:val="00857E21"/>
    <w:rsid w:val="008612C2"/>
    <w:rsid w:val="00862492"/>
    <w:rsid w:val="00863D6D"/>
    <w:rsid w:val="00864FE6"/>
    <w:rsid w:val="00865048"/>
    <w:rsid w:val="00867948"/>
    <w:rsid w:val="00871473"/>
    <w:rsid w:val="0087510E"/>
    <w:rsid w:val="0087598E"/>
    <w:rsid w:val="00876432"/>
    <w:rsid w:val="00876E67"/>
    <w:rsid w:val="008818DB"/>
    <w:rsid w:val="00881AB5"/>
    <w:rsid w:val="00883F68"/>
    <w:rsid w:val="00885E3F"/>
    <w:rsid w:val="00897AC0"/>
    <w:rsid w:val="008A522D"/>
    <w:rsid w:val="008A5455"/>
    <w:rsid w:val="008A76FB"/>
    <w:rsid w:val="008A7EAA"/>
    <w:rsid w:val="008B1185"/>
    <w:rsid w:val="008B2156"/>
    <w:rsid w:val="008B227B"/>
    <w:rsid w:val="008B2CE7"/>
    <w:rsid w:val="008B3B45"/>
    <w:rsid w:val="008D7E11"/>
    <w:rsid w:val="008E799B"/>
    <w:rsid w:val="008F0401"/>
    <w:rsid w:val="008F05C7"/>
    <w:rsid w:val="008F2CF9"/>
    <w:rsid w:val="008F32EB"/>
    <w:rsid w:val="008F6E4E"/>
    <w:rsid w:val="008F73C4"/>
    <w:rsid w:val="008F7EA2"/>
    <w:rsid w:val="00902027"/>
    <w:rsid w:val="0090273E"/>
    <w:rsid w:val="009045F3"/>
    <w:rsid w:val="00904FA8"/>
    <w:rsid w:val="00905C64"/>
    <w:rsid w:val="00906F30"/>
    <w:rsid w:val="009071AB"/>
    <w:rsid w:val="00914233"/>
    <w:rsid w:val="00916C2D"/>
    <w:rsid w:val="0091728C"/>
    <w:rsid w:val="00922E25"/>
    <w:rsid w:val="00925561"/>
    <w:rsid w:val="0093183D"/>
    <w:rsid w:val="0093295F"/>
    <w:rsid w:val="00933A4F"/>
    <w:rsid w:val="00936A62"/>
    <w:rsid w:val="00937840"/>
    <w:rsid w:val="00942F64"/>
    <w:rsid w:val="009463EA"/>
    <w:rsid w:val="00947EC9"/>
    <w:rsid w:val="00951196"/>
    <w:rsid w:val="009535AF"/>
    <w:rsid w:val="00954425"/>
    <w:rsid w:val="00954F13"/>
    <w:rsid w:val="00956F90"/>
    <w:rsid w:val="00960DCA"/>
    <w:rsid w:val="009620BF"/>
    <w:rsid w:val="0096373C"/>
    <w:rsid w:val="00966B04"/>
    <w:rsid w:val="00970720"/>
    <w:rsid w:val="00974DD7"/>
    <w:rsid w:val="00975473"/>
    <w:rsid w:val="00975888"/>
    <w:rsid w:val="0097672B"/>
    <w:rsid w:val="00976D55"/>
    <w:rsid w:val="00981392"/>
    <w:rsid w:val="00981ADD"/>
    <w:rsid w:val="009844CC"/>
    <w:rsid w:val="00985D73"/>
    <w:rsid w:val="00986B4F"/>
    <w:rsid w:val="00986CE6"/>
    <w:rsid w:val="00996DF5"/>
    <w:rsid w:val="009978BB"/>
    <w:rsid w:val="009A000D"/>
    <w:rsid w:val="009A0829"/>
    <w:rsid w:val="009A1D87"/>
    <w:rsid w:val="009A3F69"/>
    <w:rsid w:val="009A51E4"/>
    <w:rsid w:val="009A6914"/>
    <w:rsid w:val="009B16CE"/>
    <w:rsid w:val="009B18B8"/>
    <w:rsid w:val="009B215A"/>
    <w:rsid w:val="009B3F50"/>
    <w:rsid w:val="009B6815"/>
    <w:rsid w:val="009C1B34"/>
    <w:rsid w:val="009C3902"/>
    <w:rsid w:val="009C3A0C"/>
    <w:rsid w:val="009D0A3F"/>
    <w:rsid w:val="009D222B"/>
    <w:rsid w:val="009D2C9F"/>
    <w:rsid w:val="009D3685"/>
    <w:rsid w:val="009D432E"/>
    <w:rsid w:val="009D469F"/>
    <w:rsid w:val="009D5F2C"/>
    <w:rsid w:val="009D63CD"/>
    <w:rsid w:val="009D6EDF"/>
    <w:rsid w:val="009E31F0"/>
    <w:rsid w:val="009E6024"/>
    <w:rsid w:val="009E7D3A"/>
    <w:rsid w:val="009F4903"/>
    <w:rsid w:val="009F4CE0"/>
    <w:rsid w:val="009F56D2"/>
    <w:rsid w:val="009F5B83"/>
    <w:rsid w:val="00A013BD"/>
    <w:rsid w:val="00A017C6"/>
    <w:rsid w:val="00A0210B"/>
    <w:rsid w:val="00A022B7"/>
    <w:rsid w:val="00A04340"/>
    <w:rsid w:val="00A05E8A"/>
    <w:rsid w:val="00A06CC2"/>
    <w:rsid w:val="00A107A2"/>
    <w:rsid w:val="00A12D15"/>
    <w:rsid w:val="00A1434A"/>
    <w:rsid w:val="00A169F7"/>
    <w:rsid w:val="00A212B9"/>
    <w:rsid w:val="00A21F4C"/>
    <w:rsid w:val="00A244C2"/>
    <w:rsid w:val="00A2630C"/>
    <w:rsid w:val="00A27D69"/>
    <w:rsid w:val="00A323C1"/>
    <w:rsid w:val="00A34D54"/>
    <w:rsid w:val="00A374FA"/>
    <w:rsid w:val="00A42549"/>
    <w:rsid w:val="00A447AA"/>
    <w:rsid w:val="00A47F64"/>
    <w:rsid w:val="00A47F92"/>
    <w:rsid w:val="00A50AB1"/>
    <w:rsid w:val="00A51334"/>
    <w:rsid w:val="00A53ED3"/>
    <w:rsid w:val="00A54220"/>
    <w:rsid w:val="00A613DB"/>
    <w:rsid w:val="00A62EAD"/>
    <w:rsid w:val="00A66DB9"/>
    <w:rsid w:val="00A67219"/>
    <w:rsid w:val="00A720F4"/>
    <w:rsid w:val="00A74689"/>
    <w:rsid w:val="00A76B80"/>
    <w:rsid w:val="00A8150C"/>
    <w:rsid w:val="00A83418"/>
    <w:rsid w:val="00A9274A"/>
    <w:rsid w:val="00A9382B"/>
    <w:rsid w:val="00A97A1A"/>
    <w:rsid w:val="00AA23B7"/>
    <w:rsid w:val="00AA248C"/>
    <w:rsid w:val="00AB04A4"/>
    <w:rsid w:val="00AB4E92"/>
    <w:rsid w:val="00AB6E81"/>
    <w:rsid w:val="00AC00D2"/>
    <w:rsid w:val="00AC3331"/>
    <w:rsid w:val="00AC72EE"/>
    <w:rsid w:val="00AD1901"/>
    <w:rsid w:val="00AD1AC5"/>
    <w:rsid w:val="00AD2F46"/>
    <w:rsid w:val="00AD3E0E"/>
    <w:rsid w:val="00AD70B7"/>
    <w:rsid w:val="00AD71EC"/>
    <w:rsid w:val="00AE03A7"/>
    <w:rsid w:val="00AE156B"/>
    <w:rsid w:val="00AE244B"/>
    <w:rsid w:val="00AE2AE9"/>
    <w:rsid w:val="00AE30EB"/>
    <w:rsid w:val="00AE47AB"/>
    <w:rsid w:val="00AE61E0"/>
    <w:rsid w:val="00AF09D6"/>
    <w:rsid w:val="00AF2EA8"/>
    <w:rsid w:val="00AF3CDC"/>
    <w:rsid w:val="00AF5FDF"/>
    <w:rsid w:val="00B019EA"/>
    <w:rsid w:val="00B03F6C"/>
    <w:rsid w:val="00B0440E"/>
    <w:rsid w:val="00B10709"/>
    <w:rsid w:val="00B114DE"/>
    <w:rsid w:val="00B116DA"/>
    <w:rsid w:val="00B1219C"/>
    <w:rsid w:val="00B141E8"/>
    <w:rsid w:val="00B15614"/>
    <w:rsid w:val="00B2018D"/>
    <w:rsid w:val="00B224AF"/>
    <w:rsid w:val="00B232FB"/>
    <w:rsid w:val="00B23A34"/>
    <w:rsid w:val="00B25C49"/>
    <w:rsid w:val="00B31077"/>
    <w:rsid w:val="00B329DC"/>
    <w:rsid w:val="00B35CA8"/>
    <w:rsid w:val="00B36C3D"/>
    <w:rsid w:val="00B409A0"/>
    <w:rsid w:val="00B434F0"/>
    <w:rsid w:val="00B43B68"/>
    <w:rsid w:val="00B43FF4"/>
    <w:rsid w:val="00B523B8"/>
    <w:rsid w:val="00B6053A"/>
    <w:rsid w:val="00B63AC3"/>
    <w:rsid w:val="00B64641"/>
    <w:rsid w:val="00B658AE"/>
    <w:rsid w:val="00B7007D"/>
    <w:rsid w:val="00B7183F"/>
    <w:rsid w:val="00B7380E"/>
    <w:rsid w:val="00B74203"/>
    <w:rsid w:val="00B7432A"/>
    <w:rsid w:val="00B757F3"/>
    <w:rsid w:val="00B75E72"/>
    <w:rsid w:val="00B77596"/>
    <w:rsid w:val="00B80AC8"/>
    <w:rsid w:val="00B91D91"/>
    <w:rsid w:val="00B91F88"/>
    <w:rsid w:val="00B92759"/>
    <w:rsid w:val="00B9695B"/>
    <w:rsid w:val="00B9730A"/>
    <w:rsid w:val="00BA60E7"/>
    <w:rsid w:val="00BA6263"/>
    <w:rsid w:val="00BB6D1F"/>
    <w:rsid w:val="00BB6F61"/>
    <w:rsid w:val="00BC061D"/>
    <w:rsid w:val="00BC3FF9"/>
    <w:rsid w:val="00BC5676"/>
    <w:rsid w:val="00BC7C32"/>
    <w:rsid w:val="00BD1048"/>
    <w:rsid w:val="00BD2E12"/>
    <w:rsid w:val="00BD3437"/>
    <w:rsid w:val="00BD3B1D"/>
    <w:rsid w:val="00BD402F"/>
    <w:rsid w:val="00BD6184"/>
    <w:rsid w:val="00BE0CA2"/>
    <w:rsid w:val="00BE2302"/>
    <w:rsid w:val="00BE34B6"/>
    <w:rsid w:val="00BF132D"/>
    <w:rsid w:val="00BF1977"/>
    <w:rsid w:val="00BF2728"/>
    <w:rsid w:val="00BF3BA7"/>
    <w:rsid w:val="00BF7867"/>
    <w:rsid w:val="00BF7B7D"/>
    <w:rsid w:val="00C01101"/>
    <w:rsid w:val="00C02480"/>
    <w:rsid w:val="00C028BA"/>
    <w:rsid w:val="00C02F03"/>
    <w:rsid w:val="00C04552"/>
    <w:rsid w:val="00C065AE"/>
    <w:rsid w:val="00C11D4A"/>
    <w:rsid w:val="00C14231"/>
    <w:rsid w:val="00C14591"/>
    <w:rsid w:val="00C1584F"/>
    <w:rsid w:val="00C23F4B"/>
    <w:rsid w:val="00C315AE"/>
    <w:rsid w:val="00C32B27"/>
    <w:rsid w:val="00C32CDF"/>
    <w:rsid w:val="00C32D4C"/>
    <w:rsid w:val="00C33EF9"/>
    <w:rsid w:val="00C3455F"/>
    <w:rsid w:val="00C35E17"/>
    <w:rsid w:val="00C36B25"/>
    <w:rsid w:val="00C3774C"/>
    <w:rsid w:val="00C41062"/>
    <w:rsid w:val="00C412C4"/>
    <w:rsid w:val="00C44ADD"/>
    <w:rsid w:val="00C456B2"/>
    <w:rsid w:val="00C4672C"/>
    <w:rsid w:val="00C50DE0"/>
    <w:rsid w:val="00C54F76"/>
    <w:rsid w:val="00C55543"/>
    <w:rsid w:val="00C55B13"/>
    <w:rsid w:val="00C56663"/>
    <w:rsid w:val="00C60A57"/>
    <w:rsid w:val="00C638EC"/>
    <w:rsid w:val="00C65332"/>
    <w:rsid w:val="00C6774D"/>
    <w:rsid w:val="00C74A9A"/>
    <w:rsid w:val="00C75A4C"/>
    <w:rsid w:val="00C75C82"/>
    <w:rsid w:val="00C837F6"/>
    <w:rsid w:val="00C842A1"/>
    <w:rsid w:val="00C84763"/>
    <w:rsid w:val="00C849BE"/>
    <w:rsid w:val="00C84D9A"/>
    <w:rsid w:val="00C8577A"/>
    <w:rsid w:val="00C865ED"/>
    <w:rsid w:val="00C9255D"/>
    <w:rsid w:val="00C955F8"/>
    <w:rsid w:val="00CA02C0"/>
    <w:rsid w:val="00CA02FA"/>
    <w:rsid w:val="00CA198F"/>
    <w:rsid w:val="00CA3B90"/>
    <w:rsid w:val="00CA6ED1"/>
    <w:rsid w:val="00CA7614"/>
    <w:rsid w:val="00CB2714"/>
    <w:rsid w:val="00CB43B8"/>
    <w:rsid w:val="00CB5531"/>
    <w:rsid w:val="00CB7FFC"/>
    <w:rsid w:val="00CC0A7D"/>
    <w:rsid w:val="00CC1D43"/>
    <w:rsid w:val="00CC23C1"/>
    <w:rsid w:val="00CC3687"/>
    <w:rsid w:val="00CC485C"/>
    <w:rsid w:val="00CC70B4"/>
    <w:rsid w:val="00CD06C2"/>
    <w:rsid w:val="00CD45E3"/>
    <w:rsid w:val="00CD63F0"/>
    <w:rsid w:val="00CD693D"/>
    <w:rsid w:val="00CD6E5C"/>
    <w:rsid w:val="00CE1FA2"/>
    <w:rsid w:val="00CE2881"/>
    <w:rsid w:val="00CE2F0C"/>
    <w:rsid w:val="00CE432C"/>
    <w:rsid w:val="00CE4788"/>
    <w:rsid w:val="00CE4D44"/>
    <w:rsid w:val="00CE6263"/>
    <w:rsid w:val="00CE7EE3"/>
    <w:rsid w:val="00CF093A"/>
    <w:rsid w:val="00CF16C7"/>
    <w:rsid w:val="00CF20AE"/>
    <w:rsid w:val="00CF3772"/>
    <w:rsid w:val="00CF475F"/>
    <w:rsid w:val="00CF4C4D"/>
    <w:rsid w:val="00CF68F9"/>
    <w:rsid w:val="00D031CD"/>
    <w:rsid w:val="00D0490B"/>
    <w:rsid w:val="00D057A1"/>
    <w:rsid w:val="00D05FEE"/>
    <w:rsid w:val="00D06327"/>
    <w:rsid w:val="00D07A58"/>
    <w:rsid w:val="00D13D16"/>
    <w:rsid w:val="00D15D1F"/>
    <w:rsid w:val="00D203E4"/>
    <w:rsid w:val="00D2092F"/>
    <w:rsid w:val="00D22529"/>
    <w:rsid w:val="00D23BFC"/>
    <w:rsid w:val="00D244D6"/>
    <w:rsid w:val="00D26056"/>
    <w:rsid w:val="00D27F5C"/>
    <w:rsid w:val="00D35579"/>
    <w:rsid w:val="00D427A6"/>
    <w:rsid w:val="00D43204"/>
    <w:rsid w:val="00D437F7"/>
    <w:rsid w:val="00D464A3"/>
    <w:rsid w:val="00D4653F"/>
    <w:rsid w:val="00D46B01"/>
    <w:rsid w:val="00D471F4"/>
    <w:rsid w:val="00D4726F"/>
    <w:rsid w:val="00D50163"/>
    <w:rsid w:val="00D5426F"/>
    <w:rsid w:val="00D55363"/>
    <w:rsid w:val="00D56C4A"/>
    <w:rsid w:val="00D64A55"/>
    <w:rsid w:val="00D66078"/>
    <w:rsid w:val="00D725E2"/>
    <w:rsid w:val="00D729AB"/>
    <w:rsid w:val="00D73919"/>
    <w:rsid w:val="00D76F32"/>
    <w:rsid w:val="00D77066"/>
    <w:rsid w:val="00D77CD6"/>
    <w:rsid w:val="00D8108E"/>
    <w:rsid w:val="00D8229C"/>
    <w:rsid w:val="00D85293"/>
    <w:rsid w:val="00D853A8"/>
    <w:rsid w:val="00D87ADB"/>
    <w:rsid w:val="00D87FCC"/>
    <w:rsid w:val="00D90761"/>
    <w:rsid w:val="00D91269"/>
    <w:rsid w:val="00D916EC"/>
    <w:rsid w:val="00D9175B"/>
    <w:rsid w:val="00D930B8"/>
    <w:rsid w:val="00D936FC"/>
    <w:rsid w:val="00D95286"/>
    <w:rsid w:val="00D95902"/>
    <w:rsid w:val="00D970F8"/>
    <w:rsid w:val="00DA3413"/>
    <w:rsid w:val="00DA7737"/>
    <w:rsid w:val="00DC5B60"/>
    <w:rsid w:val="00DC649C"/>
    <w:rsid w:val="00DD1489"/>
    <w:rsid w:val="00DD5AC7"/>
    <w:rsid w:val="00DD699A"/>
    <w:rsid w:val="00DD6FB8"/>
    <w:rsid w:val="00DE0D68"/>
    <w:rsid w:val="00DE4363"/>
    <w:rsid w:val="00DE6A22"/>
    <w:rsid w:val="00DF41D5"/>
    <w:rsid w:val="00E011B8"/>
    <w:rsid w:val="00E02784"/>
    <w:rsid w:val="00E0761F"/>
    <w:rsid w:val="00E10167"/>
    <w:rsid w:val="00E12A0B"/>
    <w:rsid w:val="00E1549A"/>
    <w:rsid w:val="00E163F0"/>
    <w:rsid w:val="00E17DF4"/>
    <w:rsid w:val="00E22946"/>
    <w:rsid w:val="00E2580C"/>
    <w:rsid w:val="00E303D2"/>
    <w:rsid w:val="00E31E73"/>
    <w:rsid w:val="00E445A5"/>
    <w:rsid w:val="00E522C6"/>
    <w:rsid w:val="00E533BA"/>
    <w:rsid w:val="00E53BC5"/>
    <w:rsid w:val="00E5545A"/>
    <w:rsid w:val="00E55F62"/>
    <w:rsid w:val="00E70ABB"/>
    <w:rsid w:val="00E71098"/>
    <w:rsid w:val="00E72DFF"/>
    <w:rsid w:val="00E77A7A"/>
    <w:rsid w:val="00E80B78"/>
    <w:rsid w:val="00E80F8A"/>
    <w:rsid w:val="00E81228"/>
    <w:rsid w:val="00E81538"/>
    <w:rsid w:val="00E8572C"/>
    <w:rsid w:val="00E86C4B"/>
    <w:rsid w:val="00E86DFF"/>
    <w:rsid w:val="00E94852"/>
    <w:rsid w:val="00E96F1D"/>
    <w:rsid w:val="00EA6A67"/>
    <w:rsid w:val="00EB18C9"/>
    <w:rsid w:val="00EB3B44"/>
    <w:rsid w:val="00EB5A5E"/>
    <w:rsid w:val="00EB696E"/>
    <w:rsid w:val="00EB7F6C"/>
    <w:rsid w:val="00EC458E"/>
    <w:rsid w:val="00EC7B39"/>
    <w:rsid w:val="00ED1F49"/>
    <w:rsid w:val="00ED4D14"/>
    <w:rsid w:val="00ED6417"/>
    <w:rsid w:val="00ED7A0D"/>
    <w:rsid w:val="00EE2E0A"/>
    <w:rsid w:val="00EE4307"/>
    <w:rsid w:val="00EE64A6"/>
    <w:rsid w:val="00EE759A"/>
    <w:rsid w:val="00EF00A8"/>
    <w:rsid w:val="00EF0F90"/>
    <w:rsid w:val="00EF2100"/>
    <w:rsid w:val="00EF2817"/>
    <w:rsid w:val="00EF3DEC"/>
    <w:rsid w:val="00EF489D"/>
    <w:rsid w:val="00EF5E4B"/>
    <w:rsid w:val="00EF6610"/>
    <w:rsid w:val="00EF7926"/>
    <w:rsid w:val="00EF796B"/>
    <w:rsid w:val="00F01801"/>
    <w:rsid w:val="00F03256"/>
    <w:rsid w:val="00F04F2B"/>
    <w:rsid w:val="00F05142"/>
    <w:rsid w:val="00F11642"/>
    <w:rsid w:val="00F14BD0"/>
    <w:rsid w:val="00F16D08"/>
    <w:rsid w:val="00F20DF8"/>
    <w:rsid w:val="00F21E16"/>
    <w:rsid w:val="00F257CB"/>
    <w:rsid w:val="00F2625E"/>
    <w:rsid w:val="00F2771F"/>
    <w:rsid w:val="00F328BC"/>
    <w:rsid w:val="00F351E4"/>
    <w:rsid w:val="00F3545C"/>
    <w:rsid w:val="00F41E21"/>
    <w:rsid w:val="00F501C9"/>
    <w:rsid w:val="00F509DC"/>
    <w:rsid w:val="00F51383"/>
    <w:rsid w:val="00F5259B"/>
    <w:rsid w:val="00F551C9"/>
    <w:rsid w:val="00F55422"/>
    <w:rsid w:val="00F56FF2"/>
    <w:rsid w:val="00F5797F"/>
    <w:rsid w:val="00F6710B"/>
    <w:rsid w:val="00F71427"/>
    <w:rsid w:val="00F72A46"/>
    <w:rsid w:val="00F746DD"/>
    <w:rsid w:val="00F808EE"/>
    <w:rsid w:val="00F8537F"/>
    <w:rsid w:val="00F91DC2"/>
    <w:rsid w:val="00F951F1"/>
    <w:rsid w:val="00FA0017"/>
    <w:rsid w:val="00FA4A76"/>
    <w:rsid w:val="00FA4CAF"/>
    <w:rsid w:val="00FA6757"/>
    <w:rsid w:val="00FB1FB5"/>
    <w:rsid w:val="00FB272C"/>
    <w:rsid w:val="00FB2FA1"/>
    <w:rsid w:val="00FB3071"/>
    <w:rsid w:val="00FB3979"/>
    <w:rsid w:val="00FB3F8B"/>
    <w:rsid w:val="00FB7267"/>
    <w:rsid w:val="00FC441F"/>
    <w:rsid w:val="00FC5968"/>
    <w:rsid w:val="00FC60F8"/>
    <w:rsid w:val="00FD1EC7"/>
    <w:rsid w:val="00FD1FD9"/>
    <w:rsid w:val="00FD69A7"/>
    <w:rsid w:val="00FD6E3F"/>
    <w:rsid w:val="00FE0853"/>
    <w:rsid w:val="00FE69A0"/>
    <w:rsid w:val="00FF028F"/>
    <w:rsid w:val="00FF4529"/>
    <w:rsid w:val="00FF5F3B"/>
    <w:rsid w:val="00FF6963"/>
    <w:rsid w:val="01F4F8C4"/>
    <w:rsid w:val="05902637"/>
    <w:rsid w:val="05D1FCFF"/>
    <w:rsid w:val="06365212"/>
    <w:rsid w:val="084E898D"/>
    <w:rsid w:val="08A98DA7"/>
    <w:rsid w:val="0CA437B9"/>
    <w:rsid w:val="11E310D4"/>
    <w:rsid w:val="12DF49B3"/>
    <w:rsid w:val="147C487F"/>
    <w:rsid w:val="15813667"/>
    <w:rsid w:val="16A76FBC"/>
    <w:rsid w:val="17DCE528"/>
    <w:rsid w:val="18BD4270"/>
    <w:rsid w:val="19674DF4"/>
    <w:rsid w:val="1D3EE5EF"/>
    <w:rsid w:val="22CC3E6B"/>
    <w:rsid w:val="23312914"/>
    <w:rsid w:val="23C02315"/>
    <w:rsid w:val="23E45EE4"/>
    <w:rsid w:val="256327D7"/>
    <w:rsid w:val="27B630FB"/>
    <w:rsid w:val="32882481"/>
    <w:rsid w:val="3B190070"/>
    <w:rsid w:val="3BBDADBA"/>
    <w:rsid w:val="3C224B51"/>
    <w:rsid w:val="435E63AA"/>
    <w:rsid w:val="45EF39B7"/>
    <w:rsid w:val="46562049"/>
    <w:rsid w:val="466CC1B6"/>
    <w:rsid w:val="46BB23BC"/>
    <w:rsid w:val="46D1954C"/>
    <w:rsid w:val="4AD5DCF5"/>
    <w:rsid w:val="4D8CE75C"/>
    <w:rsid w:val="4F884B3C"/>
    <w:rsid w:val="53146DA4"/>
    <w:rsid w:val="5442A5C4"/>
    <w:rsid w:val="58D7EDCE"/>
    <w:rsid w:val="5BCC8430"/>
    <w:rsid w:val="5D92ED5C"/>
    <w:rsid w:val="5E3DF44F"/>
    <w:rsid w:val="5E6A51F3"/>
    <w:rsid w:val="6087265F"/>
    <w:rsid w:val="610831CF"/>
    <w:rsid w:val="61FF01D5"/>
    <w:rsid w:val="634235F5"/>
    <w:rsid w:val="63D5AF33"/>
    <w:rsid w:val="6432B81C"/>
    <w:rsid w:val="670158DE"/>
    <w:rsid w:val="698CC549"/>
    <w:rsid w:val="6A95DD06"/>
    <w:rsid w:val="6AE28BF8"/>
    <w:rsid w:val="6C2CD040"/>
    <w:rsid w:val="70A39006"/>
    <w:rsid w:val="73A667D2"/>
    <w:rsid w:val="75424CB9"/>
    <w:rsid w:val="7795A625"/>
    <w:rsid w:val="787EE968"/>
    <w:rsid w:val="7905E1EE"/>
    <w:rsid w:val="7D56CB67"/>
    <w:rsid w:val="7ECF7A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9DB441"/>
  <w15:chartTrackingRefBased/>
  <w15:docId w15:val="{09789129-657A-4913-AD4C-9025F862B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Body Text" w:uiPriority="99"/>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05445"/>
    <w:rPr>
      <w:rFonts w:asciiTheme="minorHAnsi" w:hAnsiTheme="minorHAnsi" w:eastAsiaTheme="minorEastAsia" w:cstheme="minorBidi"/>
      <w:kern w:val="2"/>
      <w:sz w:val="22"/>
      <w:szCs w:val="22"/>
      <w14:ligatures w14:val="standardContextual"/>
    </w:rPr>
  </w:style>
  <w:style w:type="paragraph" w:styleId="Heading1">
    <w:name w:val="heading 1"/>
    <w:basedOn w:val="Normal"/>
    <w:next w:val="Normal"/>
    <w:qFormat/>
    <w:rsid w:val="002B66AC"/>
    <w:pPr>
      <w:keepNext/>
      <w:pageBreakBefore/>
      <w:numPr>
        <w:numId w:val="2"/>
      </w:numPr>
      <w:pBdr>
        <w:bottom w:val="single" w:color="auto" w:sz="8" w:space="12"/>
      </w:pBdr>
      <w:outlineLvl w:val="0"/>
    </w:pPr>
    <w:rPr>
      <w:rFonts w:ascii="Arial Bold" w:hAnsi="Arial Bold"/>
      <w:b/>
      <w:caps/>
      <w:spacing w:val="20"/>
      <w:kern w:val="28"/>
      <w:sz w:val="32"/>
    </w:rPr>
  </w:style>
  <w:style w:type="paragraph" w:styleId="Heading2">
    <w:name w:val="heading 2"/>
    <w:basedOn w:val="Normal"/>
    <w:next w:val="Normal"/>
    <w:qFormat/>
    <w:rsid w:val="002B66AC"/>
    <w:pPr>
      <w:keepNext/>
      <w:numPr>
        <w:ilvl w:val="1"/>
        <w:numId w:val="2"/>
      </w:numPr>
      <w:spacing w:before="360"/>
      <w:outlineLvl w:val="1"/>
    </w:pPr>
    <w:rPr>
      <w:rFonts w:ascii="Arial Bold" w:hAnsi="Arial Bold"/>
      <w:b/>
      <w:caps/>
      <w:spacing w:val="20"/>
      <w:sz w:val="28"/>
    </w:rPr>
  </w:style>
  <w:style w:type="paragraph" w:styleId="Heading3">
    <w:name w:val="heading 3"/>
    <w:basedOn w:val="Normal"/>
    <w:next w:val="Normal"/>
    <w:qFormat/>
    <w:rsid w:val="002B66AC"/>
    <w:pPr>
      <w:keepNext/>
      <w:numPr>
        <w:ilvl w:val="2"/>
        <w:numId w:val="2"/>
      </w:numPr>
      <w:spacing w:before="360"/>
      <w:outlineLvl w:val="2"/>
    </w:pPr>
    <w:rPr>
      <w:rFonts w:ascii="Arial Bold" w:hAnsi="Arial Bold"/>
      <w:b/>
      <w:caps/>
    </w:rPr>
  </w:style>
  <w:style w:type="paragraph" w:styleId="Heading4">
    <w:name w:val="heading 4"/>
    <w:basedOn w:val="Normal"/>
    <w:next w:val="Normal"/>
    <w:qFormat/>
    <w:rsid w:val="002B66AC"/>
    <w:pPr>
      <w:keepNext/>
      <w:numPr>
        <w:ilvl w:val="3"/>
        <w:numId w:val="2"/>
      </w:numPr>
      <w:spacing w:before="240"/>
      <w:outlineLvl w:val="3"/>
    </w:pPr>
    <w:rPr>
      <w:rFonts w:ascii="Arial Bold" w:hAnsi="Arial Bold"/>
      <w:b/>
      <w:i/>
      <w:caps/>
    </w:rPr>
  </w:style>
  <w:style w:type="paragraph" w:styleId="Heading5">
    <w:name w:val="heading 5"/>
    <w:basedOn w:val="Normal"/>
    <w:next w:val="Normal"/>
    <w:qFormat/>
    <w:rsid w:val="002B66AC"/>
    <w:pPr>
      <w:numPr>
        <w:ilvl w:val="4"/>
        <w:numId w:val="2"/>
      </w:numPr>
      <w:spacing w:before="240" w:after="60"/>
      <w:outlineLvl w:val="4"/>
    </w:pPr>
  </w:style>
  <w:style w:type="paragraph" w:styleId="Heading6">
    <w:name w:val="heading 6"/>
    <w:basedOn w:val="Normal"/>
    <w:next w:val="Normal"/>
    <w:qFormat/>
    <w:rsid w:val="002B66AC"/>
    <w:pPr>
      <w:numPr>
        <w:ilvl w:val="5"/>
        <w:numId w:val="2"/>
      </w:numPr>
      <w:spacing w:before="240" w:after="60"/>
      <w:outlineLvl w:val="5"/>
    </w:pPr>
    <w:rPr>
      <w:i/>
    </w:rPr>
  </w:style>
  <w:style w:type="paragraph" w:styleId="Heading7">
    <w:name w:val="heading 7"/>
    <w:basedOn w:val="Normal"/>
    <w:next w:val="Normal"/>
    <w:qFormat/>
    <w:rsid w:val="002B66AC"/>
    <w:pPr>
      <w:numPr>
        <w:ilvl w:val="6"/>
        <w:numId w:val="2"/>
      </w:numPr>
      <w:tabs>
        <w:tab w:val="num" w:pos="1296"/>
      </w:tabs>
      <w:spacing w:before="240" w:after="60"/>
      <w:outlineLvl w:val="6"/>
    </w:pPr>
    <w:rPr>
      <w:rFonts w:ascii="Arial" w:hAnsi="Arial"/>
    </w:rPr>
  </w:style>
  <w:style w:type="paragraph" w:styleId="Heading8">
    <w:name w:val="heading 8"/>
    <w:basedOn w:val="Normal"/>
    <w:next w:val="Normal"/>
    <w:qFormat/>
    <w:rsid w:val="002B66AC"/>
    <w:pPr>
      <w:numPr>
        <w:ilvl w:val="7"/>
        <w:numId w:val="2"/>
      </w:numPr>
      <w:tabs>
        <w:tab w:val="num" w:pos="1440"/>
      </w:tabs>
      <w:spacing w:before="240" w:after="60"/>
      <w:outlineLvl w:val="7"/>
    </w:pPr>
    <w:rPr>
      <w:rFonts w:ascii="Arial" w:hAnsi="Arial"/>
      <w:i/>
    </w:rPr>
  </w:style>
  <w:style w:type="paragraph" w:styleId="Heading9">
    <w:name w:val="heading 9"/>
    <w:basedOn w:val="Normal"/>
    <w:next w:val="Normal"/>
    <w:qFormat/>
    <w:rsid w:val="002B66AC"/>
    <w:pPr>
      <w:numPr>
        <w:ilvl w:val="8"/>
        <w:numId w:val="2"/>
      </w:numPr>
      <w:tabs>
        <w:tab w:val="num" w:pos="2520"/>
      </w:tabs>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Header" w:customStyle="1">
    <w:name w:val="Table Header"/>
    <w:basedOn w:val="Normal"/>
    <w:rsid w:val="002B66AC"/>
    <w:pPr>
      <w:spacing w:before="60" w:after="60"/>
    </w:pPr>
    <w:rPr>
      <w:rFonts w:ascii="MetaBoldLF-Roman" w:hAnsi="MetaBoldLF-Roman"/>
      <w:b/>
      <w:smallCaps/>
    </w:rPr>
  </w:style>
  <w:style w:type="paragraph" w:styleId="CandidateName" w:customStyle="1">
    <w:name w:val="Candidate Name"/>
    <w:basedOn w:val="Normal"/>
    <w:next w:val="Normal"/>
    <w:rsid w:val="002B66AC"/>
    <w:pPr>
      <w:keepNext/>
      <w:pageBreakBefore/>
      <w:pBdr>
        <w:bottom w:val="single" w:color="2C95DD" w:sz="12" w:space="6"/>
      </w:pBdr>
      <w:spacing w:before="120"/>
      <w:jc w:val="right"/>
    </w:pPr>
    <w:rPr>
      <w:rFonts w:ascii="MetaBoldLF-Roman" w:hAnsi="MetaBoldLF-Roman"/>
      <w:b/>
      <w:smallCaps/>
      <w:color w:val="2C95DD"/>
      <w:spacing w:val="20"/>
      <w:sz w:val="32"/>
    </w:rPr>
  </w:style>
  <w:style w:type="paragraph" w:styleId="TOC1">
    <w:name w:val="toc 1"/>
    <w:basedOn w:val="Normal"/>
    <w:next w:val="Normal"/>
    <w:autoRedefine/>
    <w:semiHidden/>
    <w:rsid w:val="002B66AC"/>
    <w:pPr>
      <w:tabs>
        <w:tab w:val="left" w:pos="360"/>
        <w:tab w:val="right" w:leader="dot" w:pos="10080"/>
      </w:tabs>
      <w:spacing w:before="120"/>
    </w:pPr>
    <w:rPr>
      <w:rFonts w:ascii="Arial Bold" w:hAnsi="Arial Bold"/>
      <w:b/>
      <w:caps/>
      <w:noProof/>
    </w:rPr>
  </w:style>
  <w:style w:type="paragraph" w:styleId="TOC2">
    <w:name w:val="toc 2"/>
    <w:basedOn w:val="Normal"/>
    <w:next w:val="Normal"/>
    <w:autoRedefine/>
    <w:semiHidden/>
    <w:rsid w:val="002B66AC"/>
    <w:pPr>
      <w:tabs>
        <w:tab w:val="left" w:pos="864"/>
        <w:tab w:val="right" w:leader="dot" w:pos="10080"/>
      </w:tabs>
      <w:ind w:left="216"/>
    </w:pPr>
    <w:rPr>
      <w:noProof/>
    </w:rPr>
  </w:style>
  <w:style w:type="paragraph" w:styleId="TOC3">
    <w:name w:val="toc 3"/>
    <w:basedOn w:val="Normal"/>
    <w:next w:val="Normal"/>
    <w:autoRedefine/>
    <w:semiHidden/>
    <w:rsid w:val="002B66AC"/>
    <w:pPr>
      <w:tabs>
        <w:tab w:val="left" w:pos="1440"/>
        <w:tab w:val="right" w:leader="dot" w:pos="10080"/>
      </w:tabs>
      <w:ind w:left="576"/>
    </w:pPr>
    <w:rPr>
      <w:noProof/>
    </w:rPr>
  </w:style>
  <w:style w:type="paragraph" w:styleId="TOC4">
    <w:name w:val="toc 4"/>
    <w:basedOn w:val="Normal"/>
    <w:next w:val="Normal"/>
    <w:autoRedefine/>
    <w:semiHidden/>
    <w:rsid w:val="002B66AC"/>
    <w:pPr>
      <w:tabs>
        <w:tab w:val="left" w:pos="1944"/>
        <w:tab w:val="right" w:leader="dot" w:pos="10080"/>
      </w:tabs>
      <w:ind w:left="1008"/>
    </w:pPr>
    <w:rPr>
      <w:noProof/>
    </w:rPr>
  </w:style>
  <w:style w:type="paragraph" w:styleId="TOC5">
    <w:name w:val="toc 5"/>
    <w:basedOn w:val="Normal"/>
    <w:next w:val="Normal"/>
    <w:autoRedefine/>
    <w:semiHidden/>
    <w:rsid w:val="002B66AC"/>
    <w:pPr>
      <w:ind w:left="720"/>
    </w:pPr>
    <w:rPr>
      <w:sz w:val="20"/>
      <w:lang w:val="en-GB"/>
    </w:rPr>
  </w:style>
  <w:style w:type="paragraph" w:styleId="TOC6">
    <w:name w:val="toc 6"/>
    <w:basedOn w:val="TOC5"/>
    <w:next w:val="Normal"/>
    <w:autoRedefine/>
    <w:semiHidden/>
    <w:rsid w:val="002B66AC"/>
    <w:pPr>
      <w:ind w:left="960"/>
    </w:pPr>
  </w:style>
  <w:style w:type="paragraph" w:styleId="TOC7">
    <w:name w:val="toc 7"/>
    <w:basedOn w:val="TOC5"/>
    <w:next w:val="Normal"/>
    <w:autoRedefine/>
    <w:semiHidden/>
    <w:rsid w:val="002B66AC"/>
    <w:pPr>
      <w:ind w:left="1200"/>
    </w:pPr>
  </w:style>
  <w:style w:type="paragraph" w:styleId="TOC8">
    <w:name w:val="toc 8"/>
    <w:basedOn w:val="TOC5"/>
    <w:next w:val="Normal"/>
    <w:autoRedefine/>
    <w:semiHidden/>
    <w:rsid w:val="002B66AC"/>
    <w:pPr>
      <w:ind w:left="1440"/>
    </w:pPr>
  </w:style>
  <w:style w:type="paragraph" w:styleId="TOC9">
    <w:name w:val="toc 9"/>
    <w:basedOn w:val="TOC5"/>
    <w:next w:val="Normal"/>
    <w:autoRedefine/>
    <w:semiHidden/>
    <w:rsid w:val="002B66AC"/>
    <w:pPr>
      <w:ind w:left="1680"/>
    </w:pPr>
  </w:style>
  <w:style w:type="paragraph" w:styleId="ResumeEmployerRoleHeader" w:customStyle="1">
    <w:name w:val="Resume Employer/Role Header"/>
    <w:basedOn w:val="Normal"/>
    <w:rsid w:val="002B66AC"/>
    <w:pPr>
      <w:keepNext/>
      <w:spacing w:before="180"/>
    </w:pPr>
    <w:rPr>
      <w:rFonts w:ascii="MetaBoldLF-Roman" w:hAnsi="MetaBoldLF-Roman"/>
      <w:b/>
      <w:sz w:val="20"/>
    </w:rPr>
  </w:style>
  <w:style w:type="paragraph" w:styleId="ResumeBodyText" w:customStyle="1">
    <w:name w:val="Resume Body Text"/>
    <w:basedOn w:val="Normal"/>
    <w:link w:val="ResumeBodyTextChar"/>
    <w:rsid w:val="002B66AC"/>
    <w:pPr>
      <w:spacing w:before="60" w:after="60"/>
    </w:pPr>
    <w:rPr>
      <w:rFonts w:ascii="MetaBookLF-Roman" w:hAnsi="MetaBookLF-Roman"/>
      <w:sz w:val="18"/>
    </w:rPr>
  </w:style>
  <w:style w:type="character" w:styleId="ResumeBodyTextChar" w:customStyle="1">
    <w:name w:val="Resume Body Text Char"/>
    <w:link w:val="ResumeBodyText"/>
    <w:rsid w:val="002B66AC"/>
    <w:rPr>
      <w:rFonts w:ascii="MetaBookLF-Roman" w:hAnsi="MetaBookLF-Roman"/>
      <w:sz w:val="18"/>
      <w:szCs w:val="24"/>
    </w:rPr>
  </w:style>
  <w:style w:type="paragraph" w:styleId="ParaHdg1" w:customStyle="1">
    <w:name w:val="ParaHdg1"/>
    <w:basedOn w:val="Normal"/>
    <w:next w:val="Normal"/>
    <w:rsid w:val="002B66AC"/>
    <w:pPr>
      <w:keepNext/>
      <w:keepLines/>
      <w:spacing w:before="240" w:after="120"/>
    </w:pPr>
    <w:rPr>
      <w:rFonts w:ascii="MetaBoldLF-Roman" w:hAnsi="MetaBoldLF-Roman"/>
      <w:b/>
      <w:bCs/>
      <w:caps/>
      <w:color w:val="2C95DD"/>
    </w:rPr>
  </w:style>
  <w:style w:type="paragraph" w:styleId="Resumelevel1" w:customStyle="1">
    <w:name w:val="Resume level 1"/>
    <w:basedOn w:val="Normal"/>
    <w:rsid w:val="002B66AC"/>
    <w:pPr>
      <w:numPr>
        <w:numId w:val="6"/>
      </w:numPr>
      <w:spacing w:before="20" w:after="20"/>
    </w:pPr>
    <w:rPr>
      <w:rFonts w:ascii="MetaBookLF-Roman" w:hAnsi="MetaBookLF-Roman"/>
      <w:sz w:val="18"/>
    </w:rPr>
  </w:style>
  <w:style w:type="paragraph" w:styleId="Resumelevel2" w:customStyle="1">
    <w:name w:val="Resume level 2"/>
    <w:basedOn w:val="Normal"/>
    <w:link w:val="Resumelevel2CharChar"/>
    <w:rsid w:val="002B66AC"/>
    <w:pPr>
      <w:numPr>
        <w:numId w:val="3"/>
      </w:numPr>
      <w:tabs>
        <w:tab w:val="left" w:pos="360"/>
      </w:tabs>
      <w:spacing w:before="20" w:after="20"/>
      <w:ind w:left="720" w:hanging="360"/>
    </w:pPr>
    <w:rPr>
      <w:rFonts w:ascii="MetaBookLF-Roman" w:hAnsi="MetaBookLF-Roman"/>
      <w:sz w:val="18"/>
    </w:rPr>
  </w:style>
  <w:style w:type="character" w:styleId="Resumelevel2CharChar" w:customStyle="1">
    <w:name w:val="Resume level 2 Char Char"/>
    <w:link w:val="Resumelevel2"/>
    <w:rsid w:val="002B66AC"/>
    <w:rPr>
      <w:rFonts w:ascii="MetaBookLF-Roman" w:hAnsi="MetaBookLF-Roman" w:eastAsiaTheme="minorEastAsia" w:cstheme="minorBidi"/>
      <w:kern w:val="2"/>
      <w:sz w:val="18"/>
      <w:szCs w:val="22"/>
      <w14:ligatures w14:val="standardContextual"/>
    </w:rPr>
  </w:style>
  <w:style w:type="paragraph" w:styleId="Resumelevel3" w:customStyle="1">
    <w:name w:val="Resume level 3"/>
    <w:basedOn w:val="Normal"/>
    <w:link w:val="Resumelevel3CharChar"/>
    <w:rsid w:val="002B66AC"/>
    <w:pPr>
      <w:numPr>
        <w:numId w:val="4"/>
      </w:numPr>
      <w:spacing w:before="20" w:after="20"/>
    </w:pPr>
    <w:rPr>
      <w:rFonts w:ascii="MetaBookLF-Roman" w:hAnsi="MetaBookLF-Roman"/>
      <w:sz w:val="18"/>
    </w:rPr>
  </w:style>
  <w:style w:type="character" w:styleId="Resumelevel3CharChar" w:customStyle="1">
    <w:name w:val="Resume level 3 Char Char"/>
    <w:link w:val="Resumelevel3"/>
    <w:rsid w:val="002B66AC"/>
    <w:rPr>
      <w:rFonts w:ascii="MetaBookLF-Roman" w:hAnsi="MetaBookLF-Roman" w:eastAsiaTheme="minorEastAsia" w:cstheme="minorBidi"/>
      <w:kern w:val="2"/>
      <w:sz w:val="18"/>
      <w:szCs w:val="22"/>
      <w14:ligatures w14:val="standardContextual"/>
    </w:rPr>
  </w:style>
  <w:style w:type="paragraph" w:styleId="ResumeCompanyDate" w:customStyle="1">
    <w:name w:val="Resume Company &amp; Date"/>
    <w:basedOn w:val="Normal"/>
    <w:rsid w:val="002B66AC"/>
    <w:pPr>
      <w:keepNext/>
      <w:keepLines/>
      <w:tabs>
        <w:tab w:val="right" w:pos="10080"/>
      </w:tabs>
      <w:spacing w:before="240"/>
    </w:pPr>
    <w:rPr>
      <w:rFonts w:ascii="MetaBoldLF-Roman" w:hAnsi="MetaBoldLF-Roman"/>
      <w:b/>
      <w:smallCaps/>
    </w:rPr>
  </w:style>
  <w:style w:type="paragraph" w:styleId="Resumelevel4" w:customStyle="1">
    <w:name w:val="Resume level 4"/>
    <w:basedOn w:val="Normal"/>
    <w:rsid w:val="002B66AC"/>
    <w:pPr>
      <w:numPr>
        <w:numId w:val="5"/>
      </w:numPr>
      <w:spacing w:before="20" w:after="20"/>
      <w:ind w:left="1440"/>
    </w:pPr>
    <w:rPr>
      <w:rFonts w:ascii="MetaBookLF-Roman" w:hAnsi="MetaBookLF-Roman"/>
      <w:sz w:val="18"/>
    </w:rPr>
  </w:style>
  <w:style w:type="paragraph" w:styleId="NameHeader" w:customStyle="1">
    <w:name w:val="Name Header"/>
    <w:basedOn w:val="CandidateName"/>
    <w:rsid w:val="002B66AC"/>
    <w:pPr>
      <w:pBdr>
        <w:bottom w:val="none" w:color="auto" w:sz="0" w:space="0"/>
      </w:pBdr>
    </w:pPr>
    <w:rPr>
      <w:sz w:val="20"/>
    </w:rPr>
  </w:style>
  <w:style w:type="table" w:styleId="TableGrid">
    <w:name w:val="Table Grid"/>
    <w:basedOn w:val="TableNormal"/>
    <w:rsid w:val="002B66AC"/>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Header">
    <w:name w:val="header"/>
    <w:basedOn w:val="Normal"/>
    <w:link w:val="HeaderChar"/>
    <w:uiPriority w:val="99"/>
    <w:rsid w:val="002B66AC"/>
    <w:pPr>
      <w:tabs>
        <w:tab w:val="center" w:pos="4320"/>
        <w:tab w:val="right" w:pos="8640"/>
      </w:tabs>
    </w:pPr>
  </w:style>
  <w:style w:type="character" w:styleId="HeaderChar" w:customStyle="1">
    <w:name w:val="Header Char"/>
    <w:link w:val="Header"/>
    <w:uiPriority w:val="99"/>
    <w:rsid w:val="00386E41"/>
    <w:rPr>
      <w:sz w:val="24"/>
      <w:szCs w:val="24"/>
    </w:rPr>
  </w:style>
  <w:style w:type="paragraph" w:styleId="Footer">
    <w:name w:val="footer"/>
    <w:basedOn w:val="Normal"/>
    <w:link w:val="FooterChar"/>
    <w:rsid w:val="002B66AC"/>
    <w:pPr>
      <w:tabs>
        <w:tab w:val="center" w:pos="4320"/>
        <w:tab w:val="right" w:pos="8640"/>
      </w:tabs>
    </w:pPr>
  </w:style>
  <w:style w:type="character" w:styleId="FooterChar" w:customStyle="1">
    <w:name w:val="Footer Char"/>
    <w:link w:val="Footer"/>
    <w:rsid w:val="00386E41"/>
    <w:rPr>
      <w:sz w:val="24"/>
      <w:szCs w:val="24"/>
    </w:rPr>
  </w:style>
  <w:style w:type="paragraph" w:styleId="ColorfulList-Accent11" w:customStyle="1">
    <w:name w:val="Colorful List - Accent 11"/>
    <w:basedOn w:val="Normal"/>
    <w:uiPriority w:val="34"/>
    <w:qFormat/>
    <w:rsid w:val="00A21F4C"/>
    <w:pPr>
      <w:ind w:left="720"/>
      <w:contextualSpacing/>
    </w:pPr>
  </w:style>
  <w:style w:type="character" w:styleId="Emphasis">
    <w:name w:val="Emphasis"/>
    <w:qFormat/>
    <w:rsid w:val="002F4FCE"/>
    <w:rPr>
      <w:i/>
      <w:iCs/>
    </w:rPr>
  </w:style>
  <w:style w:type="paragraph" w:styleId="BodyText">
    <w:name w:val="Body Text"/>
    <w:basedOn w:val="Normal"/>
    <w:link w:val="BodyTextChar"/>
    <w:uiPriority w:val="99"/>
    <w:unhideWhenUsed/>
    <w:rsid w:val="000E00BE"/>
    <w:pPr>
      <w:spacing w:after="120"/>
    </w:pPr>
  </w:style>
  <w:style w:type="character" w:styleId="BodyTextChar" w:customStyle="1">
    <w:name w:val="Body Text Char"/>
    <w:link w:val="BodyText"/>
    <w:uiPriority w:val="99"/>
    <w:rsid w:val="000E00BE"/>
    <w:rPr>
      <w:sz w:val="24"/>
      <w:szCs w:val="24"/>
    </w:rPr>
  </w:style>
  <w:style w:type="character" w:styleId="apple-converted-space" w:customStyle="1">
    <w:name w:val="apple-converted-space"/>
    <w:rsid w:val="00113C45"/>
  </w:style>
  <w:style w:type="character" w:styleId="hl" w:customStyle="1">
    <w:name w:val="hl"/>
    <w:rsid w:val="00113C45"/>
  </w:style>
  <w:style w:type="paragraph" w:styleId="Default" w:customStyle="1">
    <w:name w:val="Default"/>
    <w:uiPriority w:val="99"/>
    <w:rsid w:val="003D4922"/>
    <w:pPr>
      <w:autoSpaceDE w:val="0"/>
      <w:autoSpaceDN w:val="0"/>
      <w:adjustRightInd w:val="0"/>
    </w:pPr>
    <w:rPr>
      <w:rFonts w:ascii="Verdana" w:hAnsi="Verdana" w:eastAsia="Calibri" w:cs="Verdana"/>
      <w:color w:val="000000"/>
      <w:sz w:val="24"/>
      <w:szCs w:val="24"/>
    </w:rPr>
  </w:style>
  <w:style w:type="character" w:styleId="Hyperlink">
    <w:name w:val="Hyperlink"/>
    <w:uiPriority w:val="99"/>
    <w:unhideWhenUsed/>
    <w:rsid w:val="009B3F50"/>
    <w:rPr>
      <w:color w:val="0000FF"/>
      <w:u w:val="single"/>
    </w:rPr>
  </w:style>
  <w:style w:type="paragraph" w:styleId="ListParagraph">
    <w:name w:val="List Paragraph"/>
    <w:basedOn w:val="Normal"/>
    <w:link w:val="ListParagraphChar"/>
    <w:uiPriority w:val="34"/>
    <w:qFormat/>
    <w:rsid w:val="00BF2728"/>
    <w:pPr>
      <w:spacing w:after="200" w:line="276" w:lineRule="auto"/>
      <w:ind w:left="720"/>
      <w:contextualSpacing/>
    </w:pPr>
    <w:rPr>
      <w:rFonts w:ascii="Calibri" w:hAnsi="Calibri" w:eastAsia="Calibri"/>
      <w:lang w:val="en-IN"/>
    </w:rPr>
  </w:style>
  <w:style w:type="character" w:styleId="ListParagraphChar" w:customStyle="1">
    <w:name w:val="List Paragraph Char"/>
    <w:link w:val="ListParagraph"/>
    <w:uiPriority w:val="34"/>
    <w:qFormat/>
    <w:locked/>
    <w:rsid w:val="008100DD"/>
    <w:rPr>
      <w:rFonts w:ascii="Calibri" w:hAnsi="Calibri" w:eastAsia="Calibri"/>
      <w:sz w:val="22"/>
      <w:szCs w:val="22"/>
      <w:lang w:val="en-IN"/>
    </w:rPr>
  </w:style>
  <w:style w:type="paragraph" w:styleId="Normal1" w:customStyle="1">
    <w:name w:val="Normal1"/>
    <w:rsid w:val="00791BE9"/>
    <w:rPr>
      <w:color w:val="000000"/>
      <w:sz w:val="24"/>
      <w:szCs w:val="22"/>
      <w:lang w:val="en-IN" w:eastAsia="en-IN"/>
    </w:rPr>
  </w:style>
  <w:style w:type="character" w:styleId="Strong">
    <w:name w:val="Strong"/>
    <w:uiPriority w:val="22"/>
    <w:qFormat/>
    <w:rsid w:val="00A97A1A"/>
    <w:rPr>
      <w:b/>
      <w:bCs/>
    </w:rPr>
  </w:style>
  <w:style w:type="paragraph" w:styleId="NoSpacing">
    <w:name w:val="No Spacing"/>
    <w:uiPriority w:val="1"/>
    <w:qFormat/>
    <w:rsid w:val="001975F3"/>
    <w:rPr>
      <w:rFonts w:ascii="Calibri" w:hAnsi="Calibri"/>
      <w:sz w:val="22"/>
      <w:szCs w:val="22"/>
    </w:rPr>
  </w:style>
  <w:style w:type="character" w:styleId="UnresolvedMention1" w:customStyle="1">
    <w:name w:val="Unresolved Mention1"/>
    <w:uiPriority w:val="99"/>
    <w:semiHidden/>
    <w:unhideWhenUsed/>
    <w:rsid w:val="00EF00A8"/>
    <w:rPr>
      <w:color w:val="605E5C"/>
      <w:shd w:val="clear" w:color="auto" w:fill="E1DFDD"/>
    </w:rPr>
  </w:style>
  <w:style w:type="character" w:styleId="UnresolvedMention" w:customStyle="1">
    <w:name w:val="Unresolved Mention"/>
    <w:basedOn w:val="DefaultParagraphFont"/>
    <w:uiPriority w:val="99"/>
    <w:semiHidden/>
    <w:unhideWhenUsed/>
    <w:rsid w:val="00F04F2B"/>
    <w:rPr>
      <w:color w:val="605E5C"/>
      <w:shd w:val="clear" w:color="auto" w:fill="E1DFDD"/>
    </w:rPr>
  </w:style>
  <w:style w:type="paragraph" w:styleId="NormalWeb">
    <w:name w:val="Normal (Web)"/>
    <w:basedOn w:val="Normal"/>
    <w:uiPriority w:val="99"/>
    <w:unhideWhenUsed/>
    <w:rsid w:val="004A1E16"/>
    <w:pPr>
      <w:spacing w:before="100" w:beforeAutospacing="1" w:after="100" w:afterAutospacing="1"/>
    </w:pPr>
    <w:rPr>
      <w:rFonts w:ascii="Times New Roman" w:hAnsi="Times New Roman" w:eastAsia="Times New Roman" w:cs="Times New Roman"/>
      <w:kern w:val="0"/>
      <w:sz w:val="24"/>
      <w:szCs w:val="24"/>
      <w:lang w:val="en-IN" w:eastAsia="en-IN"/>
      <w14:ligatures w14:val="none"/>
    </w:rPr>
  </w:style>
  <w:style w:type="character" w:styleId="ui-provider" w:customStyle="1">
    <w:name w:val="ui-provider"/>
    <w:basedOn w:val="DefaultParagraphFont"/>
    <w:rsid w:val="005D6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11748">
      <w:bodyDiv w:val="1"/>
      <w:marLeft w:val="0"/>
      <w:marRight w:val="0"/>
      <w:marTop w:val="0"/>
      <w:marBottom w:val="0"/>
      <w:divBdr>
        <w:top w:val="none" w:sz="0" w:space="0" w:color="auto"/>
        <w:left w:val="none" w:sz="0" w:space="0" w:color="auto"/>
        <w:bottom w:val="none" w:sz="0" w:space="0" w:color="auto"/>
        <w:right w:val="none" w:sz="0" w:space="0" w:color="auto"/>
      </w:divBdr>
    </w:div>
    <w:div w:id="98181726">
      <w:bodyDiv w:val="1"/>
      <w:marLeft w:val="0"/>
      <w:marRight w:val="0"/>
      <w:marTop w:val="0"/>
      <w:marBottom w:val="0"/>
      <w:divBdr>
        <w:top w:val="none" w:sz="0" w:space="0" w:color="auto"/>
        <w:left w:val="none" w:sz="0" w:space="0" w:color="auto"/>
        <w:bottom w:val="none" w:sz="0" w:space="0" w:color="auto"/>
        <w:right w:val="none" w:sz="0" w:space="0" w:color="auto"/>
      </w:divBdr>
    </w:div>
    <w:div w:id="141847115">
      <w:bodyDiv w:val="1"/>
      <w:marLeft w:val="0"/>
      <w:marRight w:val="0"/>
      <w:marTop w:val="0"/>
      <w:marBottom w:val="0"/>
      <w:divBdr>
        <w:top w:val="none" w:sz="0" w:space="0" w:color="auto"/>
        <w:left w:val="none" w:sz="0" w:space="0" w:color="auto"/>
        <w:bottom w:val="none" w:sz="0" w:space="0" w:color="auto"/>
        <w:right w:val="none" w:sz="0" w:space="0" w:color="auto"/>
      </w:divBdr>
    </w:div>
    <w:div w:id="197738136">
      <w:bodyDiv w:val="1"/>
      <w:marLeft w:val="0"/>
      <w:marRight w:val="0"/>
      <w:marTop w:val="0"/>
      <w:marBottom w:val="0"/>
      <w:divBdr>
        <w:top w:val="none" w:sz="0" w:space="0" w:color="auto"/>
        <w:left w:val="none" w:sz="0" w:space="0" w:color="auto"/>
        <w:bottom w:val="none" w:sz="0" w:space="0" w:color="auto"/>
        <w:right w:val="none" w:sz="0" w:space="0" w:color="auto"/>
      </w:divBdr>
    </w:div>
    <w:div w:id="243343697">
      <w:bodyDiv w:val="1"/>
      <w:marLeft w:val="0"/>
      <w:marRight w:val="0"/>
      <w:marTop w:val="0"/>
      <w:marBottom w:val="0"/>
      <w:divBdr>
        <w:top w:val="none" w:sz="0" w:space="0" w:color="auto"/>
        <w:left w:val="none" w:sz="0" w:space="0" w:color="auto"/>
        <w:bottom w:val="none" w:sz="0" w:space="0" w:color="auto"/>
        <w:right w:val="none" w:sz="0" w:space="0" w:color="auto"/>
      </w:divBdr>
      <w:divsChild>
        <w:div w:id="2018730601">
          <w:marLeft w:val="0"/>
          <w:marRight w:val="0"/>
          <w:marTop w:val="0"/>
          <w:marBottom w:val="0"/>
          <w:divBdr>
            <w:top w:val="none" w:sz="0" w:space="0" w:color="auto"/>
            <w:left w:val="none" w:sz="0" w:space="0" w:color="auto"/>
            <w:bottom w:val="none" w:sz="0" w:space="0" w:color="auto"/>
            <w:right w:val="none" w:sz="0" w:space="0" w:color="auto"/>
          </w:divBdr>
          <w:divsChild>
            <w:div w:id="18617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1373">
      <w:bodyDiv w:val="1"/>
      <w:marLeft w:val="0"/>
      <w:marRight w:val="0"/>
      <w:marTop w:val="0"/>
      <w:marBottom w:val="0"/>
      <w:divBdr>
        <w:top w:val="none" w:sz="0" w:space="0" w:color="auto"/>
        <w:left w:val="none" w:sz="0" w:space="0" w:color="auto"/>
        <w:bottom w:val="none" w:sz="0" w:space="0" w:color="auto"/>
        <w:right w:val="none" w:sz="0" w:space="0" w:color="auto"/>
      </w:divBdr>
    </w:div>
    <w:div w:id="351566092">
      <w:bodyDiv w:val="1"/>
      <w:marLeft w:val="0"/>
      <w:marRight w:val="0"/>
      <w:marTop w:val="0"/>
      <w:marBottom w:val="0"/>
      <w:divBdr>
        <w:top w:val="none" w:sz="0" w:space="0" w:color="auto"/>
        <w:left w:val="none" w:sz="0" w:space="0" w:color="auto"/>
        <w:bottom w:val="none" w:sz="0" w:space="0" w:color="auto"/>
        <w:right w:val="none" w:sz="0" w:space="0" w:color="auto"/>
      </w:divBdr>
    </w:div>
    <w:div w:id="429085938">
      <w:bodyDiv w:val="1"/>
      <w:marLeft w:val="0"/>
      <w:marRight w:val="0"/>
      <w:marTop w:val="0"/>
      <w:marBottom w:val="0"/>
      <w:divBdr>
        <w:top w:val="none" w:sz="0" w:space="0" w:color="auto"/>
        <w:left w:val="none" w:sz="0" w:space="0" w:color="auto"/>
        <w:bottom w:val="none" w:sz="0" w:space="0" w:color="auto"/>
        <w:right w:val="none" w:sz="0" w:space="0" w:color="auto"/>
      </w:divBdr>
    </w:div>
    <w:div w:id="498471503">
      <w:bodyDiv w:val="1"/>
      <w:marLeft w:val="0"/>
      <w:marRight w:val="0"/>
      <w:marTop w:val="0"/>
      <w:marBottom w:val="0"/>
      <w:divBdr>
        <w:top w:val="none" w:sz="0" w:space="0" w:color="auto"/>
        <w:left w:val="none" w:sz="0" w:space="0" w:color="auto"/>
        <w:bottom w:val="none" w:sz="0" w:space="0" w:color="auto"/>
        <w:right w:val="none" w:sz="0" w:space="0" w:color="auto"/>
      </w:divBdr>
    </w:div>
    <w:div w:id="576788397">
      <w:bodyDiv w:val="1"/>
      <w:marLeft w:val="0"/>
      <w:marRight w:val="0"/>
      <w:marTop w:val="0"/>
      <w:marBottom w:val="0"/>
      <w:divBdr>
        <w:top w:val="none" w:sz="0" w:space="0" w:color="auto"/>
        <w:left w:val="none" w:sz="0" w:space="0" w:color="auto"/>
        <w:bottom w:val="none" w:sz="0" w:space="0" w:color="auto"/>
        <w:right w:val="none" w:sz="0" w:space="0" w:color="auto"/>
      </w:divBdr>
    </w:div>
    <w:div w:id="685013371">
      <w:bodyDiv w:val="1"/>
      <w:marLeft w:val="0"/>
      <w:marRight w:val="0"/>
      <w:marTop w:val="0"/>
      <w:marBottom w:val="0"/>
      <w:divBdr>
        <w:top w:val="none" w:sz="0" w:space="0" w:color="auto"/>
        <w:left w:val="none" w:sz="0" w:space="0" w:color="auto"/>
        <w:bottom w:val="none" w:sz="0" w:space="0" w:color="auto"/>
        <w:right w:val="none" w:sz="0" w:space="0" w:color="auto"/>
      </w:divBdr>
    </w:div>
    <w:div w:id="760369994">
      <w:bodyDiv w:val="1"/>
      <w:marLeft w:val="0"/>
      <w:marRight w:val="0"/>
      <w:marTop w:val="0"/>
      <w:marBottom w:val="0"/>
      <w:divBdr>
        <w:top w:val="none" w:sz="0" w:space="0" w:color="auto"/>
        <w:left w:val="none" w:sz="0" w:space="0" w:color="auto"/>
        <w:bottom w:val="none" w:sz="0" w:space="0" w:color="auto"/>
        <w:right w:val="none" w:sz="0" w:space="0" w:color="auto"/>
      </w:divBdr>
    </w:div>
    <w:div w:id="815031317">
      <w:bodyDiv w:val="1"/>
      <w:marLeft w:val="0"/>
      <w:marRight w:val="0"/>
      <w:marTop w:val="0"/>
      <w:marBottom w:val="0"/>
      <w:divBdr>
        <w:top w:val="none" w:sz="0" w:space="0" w:color="auto"/>
        <w:left w:val="none" w:sz="0" w:space="0" w:color="auto"/>
        <w:bottom w:val="none" w:sz="0" w:space="0" w:color="auto"/>
        <w:right w:val="none" w:sz="0" w:space="0" w:color="auto"/>
      </w:divBdr>
    </w:div>
    <w:div w:id="821389484">
      <w:bodyDiv w:val="1"/>
      <w:marLeft w:val="0"/>
      <w:marRight w:val="0"/>
      <w:marTop w:val="0"/>
      <w:marBottom w:val="0"/>
      <w:divBdr>
        <w:top w:val="none" w:sz="0" w:space="0" w:color="auto"/>
        <w:left w:val="none" w:sz="0" w:space="0" w:color="auto"/>
        <w:bottom w:val="none" w:sz="0" w:space="0" w:color="auto"/>
        <w:right w:val="none" w:sz="0" w:space="0" w:color="auto"/>
      </w:divBdr>
    </w:div>
    <w:div w:id="846091276">
      <w:bodyDiv w:val="1"/>
      <w:marLeft w:val="0"/>
      <w:marRight w:val="0"/>
      <w:marTop w:val="0"/>
      <w:marBottom w:val="0"/>
      <w:divBdr>
        <w:top w:val="none" w:sz="0" w:space="0" w:color="auto"/>
        <w:left w:val="none" w:sz="0" w:space="0" w:color="auto"/>
        <w:bottom w:val="none" w:sz="0" w:space="0" w:color="auto"/>
        <w:right w:val="none" w:sz="0" w:space="0" w:color="auto"/>
      </w:divBdr>
    </w:div>
    <w:div w:id="880484497">
      <w:bodyDiv w:val="1"/>
      <w:marLeft w:val="0"/>
      <w:marRight w:val="0"/>
      <w:marTop w:val="0"/>
      <w:marBottom w:val="0"/>
      <w:divBdr>
        <w:top w:val="none" w:sz="0" w:space="0" w:color="auto"/>
        <w:left w:val="none" w:sz="0" w:space="0" w:color="auto"/>
        <w:bottom w:val="none" w:sz="0" w:space="0" w:color="auto"/>
        <w:right w:val="none" w:sz="0" w:space="0" w:color="auto"/>
      </w:divBdr>
    </w:div>
    <w:div w:id="918442336">
      <w:bodyDiv w:val="1"/>
      <w:marLeft w:val="0"/>
      <w:marRight w:val="0"/>
      <w:marTop w:val="0"/>
      <w:marBottom w:val="0"/>
      <w:divBdr>
        <w:top w:val="none" w:sz="0" w:space="0" w:color="auto"/>
        <w:left w:val="none" w:sz="0" w:space="0" w:color="auto"/>
        <w:bottom w:val="none" w:sz="0" w:space="0" w:color="auto"/>
        <w:right w:val="none" w:sz="0" w:space="0" w:color="auto"/>
      </w:divBdr>
    </w:div>
    <w:div w:id="975716651">
      <w:bodyDiv w:val="1"/>
      <w:marLeft w:val="0"/>
      <w:marRight w:val="0"/>
      <w:marTop w:val="0"/>
      <w:marBottom w:val="0"/>
      <w:divBdr>
        <w:top w:val="none" w:sz="0" w:space="0" w:color="auto"/>
        <w:left w:val="none" w:sz="0" w:space="0" w:color="auto"/>
        <w:bottom w:val="none" w:sz="0" w:space="0" w:color="auto"/>
        <w:right w:val="none" w:sz="0" w:space="0" w:color="auto"/>
      </w:divBdr>
    </w:div>
    <w:div w:id="989210875">
      <w:bodyDiv w:val="1"/>
      <w:marLeft w:val="0"/>
      <w:marRight w:val="0"/>
      <w:marTop w:val="0"/>
      <w:marBottom w:val="0"/>
      <w:divBdr>
        <w:top w:val="none" w:sz="0" w:space="0" w:color="auto"/>
        <w:left w:val="none" w:sz="0" w:space="0" w:color="auto"/>
        <w:bottom w:val="none" w:sz="0" w:space="0" w:color="auto"/>
        <w:right w:val="none" w:sz="0" w:space="0" w:color="auto"/>
      </w:divBdr>
    </w:div>
    <w:div w:id="1010714945">
      <w:bodyDiv w:val="1"/>
      <w:marLeft w:val="0"/>
      <w:marRight w:val="0"/>
      <w:marTop w:val="0"/>
      <w:marBottom w:val="0"/>
      <w:divBdr>
        <w:top w:val="none" w:sz="0" w:space="0" w:color="auto"/>
        <w:left w:val="none" w:sz="0" w:space="0" w:color="auto"/>
        <w:bottom w:val="none" w:sz="0" w:space="0" w:color="auto"/>
        <w:right w:val="none" w:sz="0" w:space="0" w:color="auto"/>
      </w:divBdr>
    </w:div>
    <w:div w:id="1055548667">
      <w:bodyDiv w:val="1"/>
      <w:marLeft w:val="0"/>
      <w:marRight w:val="0"/>
      <w:marTop w:val="0"/>
      <w:marBottom w:val="0"/>
      <w:divBdr>
        <w:top w:val="none" w:sz="0" w:space="0" w:color="auto"/>
        <w:left w:val="none" w:sz="0" w:space="0" w:color="auto"/>
        <w:bottom w:val="none" w:sz="0" w:space="0" w:color="auto"/>
        <w:right w:val="none" w:sz="0" w:space="0" w:color="auto"/>
      </w:divBdr>
    </w:div>
    <w:div w:id="1065837216">
      <w:bodyDiv w:val="1"/>
      <w:marLeft w:val="0"/>
      <w:marRight w:val="0"/>
      <w:marTop w:val="0"/>
      <w:marBottom w:val="0"/>
      <w:divBdr>
        <w:top w:val="none" w:sz="0" w:space="0" w:color="auto"/>
        <w:left w:val="none" w:sz="0" w:space="0" w:color="auto"/>
        <w:bottom w:val="none" w:sz="0" w:space="0" w:color="auto"/>
        <w:right w:val="none" w:sz="0" w:space="0" w:color="auto"/>
      </w:divBdr>
    </w:div>
    <w:div w:id="1124155683">
      <w:bodyDiv w:val="1"/>
      <w:marLeft w:val="0"/>
      <w:marRight w:val="0"/>
      <w:marTop w:val="0"/>
      <w:marBottom w:val="0"/>
      <w:divBdr>
        <w:top w:val="none" w:sz="0" w:space="0" w:color="auto"/>
        <w:left w:val="none" w:sz="0" w:space="0" w:color="auto"/>
        <w:bottom w:val="none" w:sz="0" w:space="0" w:color="auto"/>
        <w:right w:val="none" w:sz="0" w:space="0" w:color="auto"/>
      </w:divBdr>
    </w:div>
    <w:div w:id="1131822035">
      <w:bodyDiv w:val="1"/>
      <w:marLeft w:val="0"/>
      <w:marRight w:val="0"/>
      <w:marTop w:val="0"/>
      <w:marBottom w:val="0"/>
      <w:divBdr>
        <w:top w:val="none" w:sz="0" w:space="0" w:color="auto"/>
        <w:left w:val="none" w:sz="0" w:space="0" w:color="auto"/>
        <w:bottom w:val="none" w:sz="0" w:space="0" w:color="auto"/>
        <w:right w:val="none" w:sz="0" w:space="0" w:color="auto"/>
      </w:divBdr>
    </w:div>
    <w:div w:id="1264649009">
      <w:bodyDiv w:val="1"/>
      <w:marLeft w:val="0"/>
      <w:marRight w:val="0"/>
      <w:marTop w:val="0"/>
      <w:marBottom w:val="0"/>
      <w:divBdr>
        <w:top w:val="none" w:sz="0" w:space="0" w:color="auto"/>
        <w:left w:val="none" w:sz="0" w:space="0" w:color="auto"/>
        <w:bottom w:val="none" w:sz="0" w:space="0" w:color="auto"/>
        <w:right w:val="none" w:sz="0" w:space="0" w:color="auto"/>
      </w:divBdr>
    </w:div>
    <w:div w:id="1341195710">
      <w:bodyDiv w:val="1"/>
      <w:marLeft w:val="0"/>
      <w:marRight w:val="0"/>
      <w:marTop w:val="0"/>
      <w:marBottom w:val="0"/>
      <w:divBdr>
        <w:top w:val="none" w:sz="0" w:space="0" w:color="auto"/>
        <w:left w:val="none" w:sz="0" w:space="0" w:color="auto"/>
        <w:bottom w:val="none" w:sz="0" w:space="0" w:color="auto"/>
        <w:right w:val="none" w:sz="0" w:space="0" w:color="auto"/>
      </w:divBdr>
    </w:div>
    <w:div w:id="1390494876">
      <w:bodyDiv w:val="1"/>
      <w:marLeft w:val="0"/>
      <w:marRight w:val="0"/>
      <w:marTop w:val="0"/>
      <w:marBottom w:val="0"/>
      <w:divBdr>
        <w:top w:val="none" w:sz="0" w:space="0" w:color="auto"/>
        <w:left w:val="none" w:sz="0" w:space="0" w:color="auto"/>
        <w:bottom w:val="none" w:sz="0" w:space="0" w:color="auto"/>
        <w:right w:val="none" w:sz="0" w:space="0" w:color="auto"/>
      </w:divBdr>
    </w:div>
    <w:div w:id="1397898486">
      <w:bodyDiv w:val="1"/>
      <w:marLeft w:val="0"/>
      <w:marRight w:val="0"/>
      <w:marTop w:val="0"/>
      <w:marBottom w:val="0"/>
      <w:divBdr>
        <w:top w:val="none" w:sz="0" w:space="0" w:color="auto"/>
        <w:left w:val="none" w:sz="0" w:space="0" w:color="auto"/>
        <w:bottom w:val="none" w:sz="0" w:space="0" w:color="auto"/>
        <w:right w:val="none" w:sz="0" w:space="0" w:color="auto"/>
      </w:divBdr>
    </w:div>
    <w:div w:id="1462531135">
      <w:bodyDiv w:val="1"/>
      <w:marLeft w:val="0"/>
      <w:marRight w:val="0"/>
      <w:marTop w:val="0"/>
      <w:marBottom w:val="0"/>
      <w:divBdr>
        <w:top w:val="none" w:sz="0" w:space="0" w:color="auto"/>
        <w:left w:val="none" w:sz="0" w:space="0" w:color="auto"/>
        <w:bottom w:val="none" w:sz="0" w:space="0" w:color="auto"/>
        <w:right w:val="none" w:sz="0" w:space="0" w:color="auto"/>
      </w:divBdr>
    </w:div>
    <w:div w:id="1488865016">
      <w:bodyDiv w:val="1"/>
      <w:marLeft w:val="0"/>
      <w:marRight w:val="0"/>
      <w:marTop w:val="0"/>
      <w:marBottom w:val="0"/>
      <w:divBdr>
        <w:top w:val="none" w:sz="0" w:space="0" w:color="auto"/>
        <w:left w:val="none" w:sz="0" w:space="0" w:color="auto"/>
        <w:bottom w:val="none" w:sz="0" w:space="0" w:color="auto"/>
        <w:right w:val="none" w:sz="0" w:space="0" w:color="auto"/>
      </w:divBdr>
    </w:div>
    <w:div w:id="1547138341">
      <w:bodyDiv w:val="1"/>
      <w:marLeft w:val="0"/>
      <w:marRight w:val="0"/>
      <w:marTop w:val="0"/>
      <w:marBottom w:val="0"/>
      <w:divBdr>
        <w:top w:val="none" w:sz="0" w:space="0" w:color="auto"/>
        <w:left w:val="none" w:sz="0" w:space="0" w:color="auto"/>
        <w:bottom w:val="none" w:sz="0" w:space="0" w:color="auto"/>
        <w:right w:val="none" w:sz="0" w:space="0" w:color="auto"/>
      </w:divBdr>
    </w:div>
    <w:div w:id="1572538855">
      <w:bodyDiv w:val="1"/>
      <w:marLeft w:val="0"/>
      <w:marRight w:val="0"/>
      <w:marTop w:val="0"/>
      <w:marBottom w:val="0"/>
      <w:divBdr>
        <w:top w:val="none" w:sz="0" w:space="0" w:color="auto"/>
        <w:left w:val="none" w:sz="0" w:space="0" w:color="auto"/>
        <w:bottom w:val="none" w:sz="0" w:space="0" w:color="auto"/>
        <w:right w:val="none" w:sz="0" w:space="0" w:color="auto"/>
      </w:divBdr>
    </w:div>
    <w:div w:id="1583485975">
      <w:bodyDiv w:val="1"/>
      <w:marLeft w:val="0"/>
      <w:marRight w:val="0"/>
      <w:marTop w:val="0"/>
      <w:marBottom w:val="0"/>
      <w:divBdr>
        <w:top w:val="none" w:sz="0" w:space="0" w:color="auto"/>
        <w:left w:val="none" w:sz="0" w:space="0" w:color="auto"/>
        <w:bottom w:val="none" w:sz="0" w:space="0" w:color="auto"/>
        <w:right w:val="none" w:sz="0" w:space="0" w:color="auto"/>
      </w:divBdr>
    </w:div>
    <w:div w:id="1587222788">
      <w:bodyDiv w:val="1"/>
      <w:marLeft w:val="0"/>
      <w:marRight w:val="0"/>
      <w:marTop w:val="0"/>
      <w:marBottom w:val="0"/>
      <w:divBdr>
        <w:top w:val="none" w:sz="0" w:space="0" w:color="auto"/>
        <w:left w:val="none" w:sz="0" w:space="0" w:color="auto"/>
        <w:bottom w:val="none" w:sz="0" w:space="0" w:color="auto"/>
        <w:right w:val="none" w:sz="0" w:space="0" w:color="auto"/>
      </w:divBdr>
    </w:div>
    <w:div w:id="1599874505">
      <w:bodyDiv w:val="1"/>
      <w:marLeft w:val="0"/>
      <w:marRight w:val="0"/>
      <w:marTop w:val="0"/>
      <w:marBottom w:val="0"/>
      <w:divBdr>
        <w:top w:val="none" w:sz="0" w:space="0" w:color="auto"/>
        <w:left w:val="none" w:sz="0" w:space="0" w:color="auto"/>
        <w:bottom w:val="none" w:sz="0" w:space="0" w:color="auto"/>
        <w:right w:val="none" w:sz="0" w:space="0" w:color="auto"/>
      </w:divBdr>
    </w:div>
    <w:div w:id="1633903009">
      <w:bodyDiv w:val="1"/>
      <w:marLeft w:val="0"/>
      <w:marRight w:val="0"/>
      <w:marTop w:val="0"/>
      <w:marBottom w:val="0"/>
      <w:divBdr>
        <w:top w:val="none" w:sz="0" w:space="0" w:color="auto"/>
        <w:left w:val="none" w:sz="0" w:space="0" w:color="auto"/>
        <w:bottom w:val="none" w:sz="0" w:space="0" w:color="auto"/>
        <w:right w:val="none" w:sz="0" w:space="0" w:color="auto"/>
      </w:divBdr>
    </w:div>
    <w:div w:id="1651015374">
      <w:bodyDiv w:val="1"/>
      <w:marLeft w:val="0"/>
      <w:marRight w:val="0"/>
      <w:marTop w:val="0"/>
      <w:marBottom w:val="0"/>
      <w:divBdr>
        <w:top w:val="none" w:sz="0" w:space="0" w:color="auto"/>
        <w:left w:val="none" w:sz="0" w:space="0" w:color="auto"/>
        <w:bottom w:val="none" w:sz="0" w:space="0" w:color="auto"/>
        <w:right w:val="none" w:sz="0" w:space="0" w:color="auto"/>
      </w:divBdr>
    </w:div>
    <w:div w:id="1717004456">
      <w:bodyDiv w:val="1"/>
      <w:marLeft w:val="0"/>
      <w:marRight w:val="0"/>
      <w:marTop w:val="0"/>
      <w:marBottom w:val="0"/>
      <w:divBdr>
        <w:top w:val="none" w:sz="0" w:space="0" w:color="auto"/>
        <w:left w:val="none" w:sz="0" w:space="0" w:color="auto"/>
        <w:bottom w:val="none" w:sz="0" w:space="0" w:color="auto"/>
        <w:right w:val="none" w:sz="0" w:space="0" w:color="auto"/>
      </w:divBdr>
    </w:div>
    <w:div w:id="1721855649">
      <w:bodyDiv w:val="1"/>
      <w:marLeft w:val="0"/>
      <w:marRight w:val="0"/>
      <w:marTop w:val="0"/>
      <w:marBottom w:val="0"/>
      <w:divBdr>
        <w:top w:val="none" w:sz="0" w:space="0" w:color="auto"/>
        <w:left w:val="none" w:sz="0" w:space="0" w:color="auto"/>
        <w:bottom w:val="none" w:sz="0" w:space="0" w:color="auto"/>
        <w:right w:val="none" w:sz="0" w:space="0" w:color="auto"/>
      </w:divBdr>
    </w:div>
    <w:div w:id="1773084250">
      <w:bodyDiv w:val="1"/>
      <w:marLeft w:val="0"/>
      <w:marRight w:val="0"/>
      <w:marTop w:val="0"/>
      <w:marBottom w:val="0"/>
      <w:divBdr>
        <w:top w:val="none" w:sz="0" w:space="0" w:color="auto"/>
        <w:left w:val="none" w:sz="0" w:space="0" w:color="auto"/>
        <w:bottom w:val="none" w:sz="0" w:space="0" w:color="auto"/>
        <w:right w:val="none" w:sz="0" w:space="0" w:color="auto"/>
      </w:divBdr>
    </w:div>
    <w:div w:id="1774322468">
      <w:bodyDiv w:val="1"/>
      <w:marLeft w:val="0"/>
      <w:marRight w:val="0"/>
      <w:marTop w:val="0"/>
      <w:marBottom w:val="0"/>
      <w:divBdr>
        <w:top w:val="none" w:sz="0" w:space="0" w:color="auto"/>
        <w:left w:val="none" w:sz="0" w:space="0" w:color="auto"/>
        <w:bottom w:val="none" w:sz="0" w:space="0" w:color="auto"/>
        <w:right w:val="none" w:sz="0" w:space="0" w:color="auto"/>
      </w:divBdr>
    </w:div>
    <w:div w:id="1796633373">
      <w:bodyDiv w:val="1"/>
      <w:marLeft w:val="0"/>
      <w:marRight w:val="0"/>
      <w:marTop w:val="0"/>
      <w:marBottom w:val="0"/>
      <w:divBdr>
        <w:top w:val="none" w:sz="0" w:space="0" w:color="auto"/>
        <w:left w:val="none" w:sz="0" w:space="0" w:color="auto"/>
        <w:bottom w:val="none" w:sz="0" w:space="0" w:color="auto"/>
        <w:right w:val="none" w:sz="0" w:space="0" w:color="auto"/>
      </w:divBdr>
    </w:div>
    <w:div w:id="1930116729">
      <w:bodyDiv w:val="1"/>
      <w:marLeft w:val="0"/>
      <w:marRight w:val="0"/>
      <w:marTop w:val="0"/>
      <w:marBottom w:val="0"/>
      <w:divBdr>
        <w:top w:val="none" w:sz="0" w:space="0" w:color="auto"/>
        <w:left w:val="none" w:sz="0" w:space="0" w:color="auto"/>
        <w:bottom w:val="none" w:sz="0" w:space="0" w:color="auto"/>
        <w:right w:val="none" w:sz="0" w:space="0" w:color="auto"/>
      </w:divBdr>
    </w:div>
    <w:div w:id="1995572227">
      <w:bodyDiv w:val="1"/>
      <w:marLeft w:val="0"/>
      <w:marRight w:val="0"/>
      <w:marTop w:val="0"/>
      <w:marBottom w:val="0"/>
      <w:divBdr>
        <w:top w:val="none" w:sz="0" w:space="0" w:color="auto"/>
        <w:left w:val="none" w:sz="0" w:space="0" w:color="auto"/>
        <w:bottom w:val="none" w:sz="0" w:space="0" w:color="auto"/>
        <w:right w:val="none" w:sz="0" w:space="0" w:color="auto"/>
      </w:divBdr>
    </w:div>
    <w:div w:id="2037849583">
      <w:bodyDiv w:val="1"/>
      <w:marLeft w:val="0"/>
      <w:marRight w:val="0"/>
      <w:marTop w:val="0"/>
      <w:marBottom w:val="0"/>
      <w:divBdr>
        <w:top w:val="none" w:sz="0" w:space="0" w:color="auto"/>
        <w:left w:val="none" w:sz="0" w:space="0" w:color="auto"/>
        <w:bottom w:val="none" w:sz="0" w:space="0" w:color="auto"/>
        <w:right w:val="none" w:sz="0" w:space="0" w:color="auto"/>
      </w:divBdr>
    </w:div>
    <w:div w:id="2064450904">
      <w:bodyDiv w:val="1"/>
      <w:marLeft w:val="0"/>
      <w:marRight w:val="0"/>
      <w:marTop w:val="0"/>
      <w:marBottom w:val="0"/>
      <w:divBdr>
        <w:top w:val="none" w:sz="0" w:space="0" w:color="auto"/>
        <w:left w:val="none" w:sz="0" w:space="0" w:color="auto"/>
        <w:bottom w:val="none" w:sz="0" w:space="0" w:color="auto"/>
        <w:right w:val="none" w:sz="0" w:space="0" w:color="auto"/>
      </w:divBdr>
    </w:div>
    <w:div w:id="2091924454">
      <w:bodyDiv w:val="1"/>
      <w:marLeft w:val="0"/>
      <w:marRight w:val="0"/>
      <w:marTop w:val="0"/>
      <w:marBottom w:val="0"/>
      <w:divBdr>
        <w:top w:val="none" w:sz="0" w:space="0" w:color="auto"/>
        <w:left w:val="none" w:sz="0" w:space="0" w:color="auto"/>
        <w:bottom w:val="none" w:sz="0" w:space="0" w:color="auto"/>
        <w:right w:val="none" w:sz="0" w:space="0" w:color="auto"/>
      </w:divBdr>
    </w:div>
    <w:div w:id="2109034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kumarvijaydotnet26@gmail.com" TargetMode="External"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footer" Target="foot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onc1\AppData\Roaming\Microsoft\Templates\EMC%20Consulting%20Americas%20Resume%20Template%20(09-09-11).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BC53BE-292C-4B0B-959E-DBF0BC53CB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EMC Consulting Americas Resume Template (09-09-11)</ap:Template>
  <ap:Application>Microsoft Word for the web</ap:Application>
  <ap:DocSecurity>0</ap:DocSecurity>
  <ap:ScaleCrop>false</ap:ScaleCrop>
  <ap:Company>EMC Consulting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EMC PS Resume Template</dc:title>
  <dc:subject/>
  <dc:creator>Viay</dc:creator>
  <keywords/>
  <dc:description>Universal Professional Services Resume Template (12-04-13)</dc:description>
  <lastModifiedBy>Vijay Kumar</lastModifiedBy>
  <revision>103</revision>
  <lastPrinted>2014-03-14T23:44:00.0000000Z</lastPrinted>
  <dcterms:created xsi:type="dcterms:W3CDTF">2025-11-13T15:59:00.0000000Z</dcterms:created>
  <dcterms:modified xsi:type="dcterms:W3CDTF">2026-02-06T17:04:00.1469330Z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