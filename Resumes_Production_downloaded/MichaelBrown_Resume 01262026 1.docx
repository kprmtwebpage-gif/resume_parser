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F749B" w14:textId="77777777" w:rsidR="00D27A62" w:rsidRDefault="00D24040">
      <w:pPr>
        <w:pStyle w:val="divname"/>
        <w:jc w:val="center"/>
      </w:pPr>
      <w:r>
        <w:rPr>
          <w:rStyle w:val="span"/>
          <w:sz w:val="68"/>
          <w:szCs w:val="68"/>
        </w:rPr>
        <w:t>Michael</w:t>
      </w:r>
      <w:r>
        <w:t xml:space="preserve"> </w:t>
      </w:r>
      <w:r>
        <w:rPr>
          <w:rStyle w:val="span"/>
          <w:sz w:val="68"/>
          <w:szCs w:val="68"/>
        </w:rPr>
        <w:t>Brown</w:t>
      </w:r>
    </w:p>
    <w:p w14:paraId="1AD9268B" w14:textId="00F1E759" w:rsidR="00D27A62" w:rsidRDefault="00D24040">
      <w:pPr>
        <w:pStyle w:val="divaddress"/>
        <w:spacing w:before="40"/>
        <w:jc w:val="center"/>
        <w:rPr>
          <w:rFonts w:ascii="Century Gothic" w:eastAsia="Century Gothic" w:hAnsi="Century Gothic" w:cs="Century Gothic"/>
        </w:rPr>
      </w:pPr>
      <w:r>
        <w:rPr>
          <w:rStyle w:val="span"/>
          <w:rFonts w:ascii="Century Gothic" w:eastAsia="Century Gothic" w:hAnsi="Century Gothic" w:cs="Century Gothic"/>
          <w:sz w:val="18"/>
          <w:szCs w:val="18"/>
        </w:rPr>
        <w:t xml:space="preserve">mibrown18@hotmail.com </w:t>
      </w:r>
      <w:r>
        <w:rPr>
          <w:rStyle w:val="sprtr"/>
          <w:rFonts w:ascii="Century Gothic" w:eastAsia="Century Gothic" w:hAnsi="Century Gothic" w:cs="Century Gothic"/>
        </w:rPr>
        <w:t>  |  </w:t>
      </w:r>
      <w:r>
        <w:rPr>
          <w:rStyle w:val="span"/>
          <w:rFonts w:ascii="Century Gothic" w:eastAsia="Century Gothic" w:hAnsi="Century Gothic" w:cs="Century Gothic"/>
          <w:sz w:val="18"/>
          <w:szCs w:val="18"/>
        </w:rPr>
        <w:t xml:space="preserve"> 1</w:t>
      </w:r>
      <w:r>
        <w:rPr>
          <w:rStyle w:val="span"/>
          <w:rFonts w:ascii="Century Gothic" w:eastAsia="Century Gothic" w:hAnsi="Century Gothic" w:cs="Century Gothic"/>
          <w:sz w:val="18"/>
          <w:szCs w:val="18"/>
        </w:rPr>
        <w:noBreakHyphen/>
        <w:t>469</w:t>
      </w:r>
      <w:r>
        <w:rPr>
          <w:rStyle w:val="span"/>
          <w:rFonts w:ascii="Century Gothic" w:eastAsia="Century Gothic" w:hAnsi="Century Gothic" w:cs="Century Gothic"/>
          <w:sz w:val="18"/>
          <w:szCs w:val="18"/>
        </w:rPr>
        <w:noBreakHyphen/>
        <w:t>964</w:t>
      </w:r>
      <w:r>
        <w:rPr>
          <w:rStyle w:val="span"/>
          <w:rFonts w:ascii="Century Gothic" w:eastAsia="Century Gothic" w:hAnsi="Century Gothic" w:cs="Century Gothic"/>
          <w:sz w:val="18"/>
          <w:szCs w:val="18"/>
        </w:rPr>
        <w:noBreakHyphen/>
        <w:t xml:space="preserve">0652 </w:t>
      </w:r>
      <w:r>
        <w:rPr>
          <w:rStyle w:val="sprtr"/>
          <w:rFonts w:ascii="Century Gothic" w:eastAsia="Century Gothic" w:hAnsi="Century Gothic" w:cs="Century Gothic"/>
        </w:rPr>
        <w:t>  |  </w:t>
      </w:r>
      <w:r>
        <w:rPr>
          <w:rStyle w:val="span"/>
          <w:rFonts w:ascii="Century Gothic" w:eastAsia="Century Gothic" w:hAnsi="Century Gothic" w:cs="Century Gothic"/>
          <w:sz w:val="18"/>
          <w:szCs w:val="18"/>
        </w:rPr>
        <w:t xml:space="preserve"> Frisco, TX 75034   |   </w:t>
      </w:r>
      <w:r>
        <w:rPr>
          <w:rStyle w:val="documentsocialnth-last-child1sprtr"/>
          <w:rFonts w:ascii="Century Gothic" w:eastAsia="Century Gothic" w:hAnsi="Century Gothic" w:cs="Century Gothic"/>
        </w:rPr>
        <w:t>  | </w:t>
      </w:r>
      <w:r>
        <w:rPr>
          <w:rStyle w:val="span"/>
          <w:rFonts w:ascii="Century Gothic" w:eastAsia="Century Gothic" w:hAnsi="Century Gothic" w:cs="Century Gothic"/>
          <w:sz w:val="18"/>
          <w:szCs w:val="18"/>
        </w:rPr>
        <w:t xml:space="preserve"> </w:t>
      </w:r>
    </w:p>
    <w:p w14:paraId="17A859DF" w14:textId="77777777" w:rsidR="00D27A62" w:rsidRDefault="00D24040">
      <w:pPr>
        <w:pStyle w:val="divdocumentheading"/>
        <w:tabs>
          <w:tab w:val="left" w:pos="4912"/>
          <w:tab w:val="left" w:pos="11240"/>
        </w:tabs>
        <w:spacing w:before="420" w:line="260" w:lineRule="atLeast"/>
        <w:jc w:val="center"/>
        <w:rPr>
          <w:rFonts w:ascii="Courier New" w:eastAsia="Courier New" w:hAnsi="Courier New" w:cs="Courier New"/>
          <w:b/>
          <w:bCs/>
          <w:color w:val="595959"/>
          <w:sz w:val="18"/>
          <w:szCs w:val="18"/>
        </w:rPr>
      </w:pPr>
      <w:r>
        <w:rPr>
          <w:rFonts w:ascii="Courier New" w:eastAsia="Courier New" w:hAnsi="Courier New" w:cs="Courier New"/>
          <w:b/>
          <w:bCs/>
          <w:color w:val="595959"/>
          <w:sz w:val="18"/>
          <w:szCs w:val="18"/>
        </w:rPr>
        <w:t xml:space="preserve"> </w:t>
      </w:r>
      <w:r>
        <w:rPr>
          <w:rFonts w:ascii="Courier New" w:eastAsia="Courier New" w:hAnsi="Courier New" w:cs="Courier New"/>
          <w:strike/>
          <w:color w:val="595959"/>
        </w:rPr>
        <w:tab/>
      </w:r>
      <w:r>
        <w:rPr>
          <w:rStyle w:val="divdocumentdivsectiontitle"/>
          <w:rFonts w:ascii="Courier New" w:eastAsia="Courier New" w:hAnsi="Courier New" w:cs="Courier New"/>
          <w:b/>
          <w:bCs/>
        </w:rPr>
        <w:t xml:space="preserve">  Summary  </w:t>
      </w:r>
      <w:r>
        <w:rPr>
          <w:rFonts w:ascii="Courier New" w:eastAsia="Courier New" w:hAnsi="Courier New" w:cs="Courier New"/>
          <w:strike/>
          <w:color w:val="595959"/>
        </w:rPr>
        <w:tab/>
      </w:r>
    </w:p>
    <w:p w14:paraId="188D64B2" w14:textId="2453030B" w:rsidR="00D27A62" w:rsidRDefault="00D24040" w:rsidP="00586674">
      <w:pPr>
        <w:pStyle w:val="p"/>
        <w:spacing w:line="260" w:lineRule="atLeast"/>
        <w:ind w:left="400" w:right="400"/>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 xml:space="preserve">Dedicated Architect with more than thirty-one years of experience leading and collaborating with executives on extensive technical designs. Presents in-depth technological contact center knowledge to satisfy up-to-date guidelines for project </w:t>
      </w:r>
      <w:r w:rsidR="00586674">
        <w:rPr>
          <w:rFonts w:ascii="Century Gothic" w:eastAsia="Century Gothic" w:hAnsi="Century Gothic" w:cs="Century Gothic"/>
          <w:color w:val="595959"/>
          <w:sz w:val="18"/>
          <w:szCs w:val="18"/>
        </w:rPr>
        <w:t>road mapping</w:t>
      </w:r>
      <w:r>
        <w:rPr>
          <w:rFonts w:ascii="Century Gothic" w:eastAsia="Century Gothic" w:hAnsi="Century Gothic" w:cs="Century Gothic"/>
          <w:color w:val="595959"/>
          <w:sz w:val="18"/>
          <w:szCs w:val="18"/>
        </w:rPr>
        <w:t xml:space="preserve">, migrations, transformations, transitions, vendor management, risk management, design engineering, design architecture, testing, implementation, greenfield deployments, managed services, Tier III trouble resolution, voice analysis, disaster recovery, </w:t>
      </w:r>
      <w:r w:rsidR="00ED4A8B">
        <w:rPr>
          <w:rFonts w:ascii="Century Gothic" w:eastAsia="Century Gothic" w:hAnsi="Century Gothic" w:cs="Century Gothic"/>
          <w:color w:val="595959"/>
          <w:sz w:val="18"/>
          <w:szCs w:val="18"/>
        </w:rPr>
        <w:t>optimizations</w:t>
      </w:r>
      <w:r>
        <w:rPr>
          <w:rFonts w:ascii="Century Gothic" w:eastAsia="Century Gothic" w:hAnsi="Century Gothic" w:cs="Century Gothic"/>
          <w:color w:val="595959"/>
          <w:sz w:val="18"/>
          <w:szCs w:val="18"/>
        </w:rPr>
        <w:t>, capacity planning, auditing and data gathering</w:t>
      </w:r>
      <w:r w:rsidR="00586674">
        <w:rPr>
          <w:rFonts w:ascii="Century Gothic" w:eastAsia="Century Gothic" w:hAnsi="Century Gothic" w:cs="Century Gothic"/>
          <w:color w:val="595959"/>
          <w:sz w:val="18"/>
          <w:szCs w:val="18"/>
        </w:rPr>
        <w:t xml:space="preserve">. </w:t>
      </w:r>
      <w:r>
        <w:rPr>
          <w:rFonts w:ascii="Century Gothic" w:eastAsia="Century Gothic" w:hAnsi="Century Gothic" w:cs="Century Gothic"/>
          <w:color w:val="595959"/>
          <w:sz w:val="18"/>
          <w:szCs w:val="18"/>
        </w:rPr>
        <w:t>Resourceful expertise bolstering organization's IT deployment performance. Organized approach to balancing project-management tasks.</w:t>
      </w:r>
    </w:p>
    <w:p w14:paraId="035CBC03" w14:textId="77777777" w:rsidR="00D27A62" w:rsidRDefault="00D24040">
      <w:pPr>
        <w:pStyle w:val="divdocumentheading"/>
        <w:tabs>
          <w:tab w:val="left" w:pos="4987"/>
          <w:tab w:val="left" w:pos="11240"/>
        </w:tabs>
        <w:spacing w:before="420" w:line="260" w:lineRule="atLeast"/>
        <w:jc w:val="center"/>
        <w:rPr>
          <w:rFonts w:ascii="Courier New" w:eastAsia="Courier New" w:hAnsi="Courier New" w:cs="Courier New"/>
          <w:b/>
          <w:bCs/>
          <w:color w:val="595959"/>
          <w:sz w:val="18"/>
          <w:szCs w:val="18"/>
        </w:rPr>
      </w:pPr>
      <w:r>
        <w:rPr>
          <w:rFonts w:ascii="Courier New" w:eastAsia="Courier New" w:hAnsi="Courier New" w:cs="Courier New"/>
          <w:b/>
          <w:bCs/>
          <w:color w:val="595959"/>
          <w:sz w:val="18"/>
          <w:szCs w:val="18"/>
        </w:rPr>
        <w:t xml:space="preserve"> </w:t>
      </w:r>
      <w:r>
        <w:rPr>
          <w:rFonts w:ascii="Courier New" w:eastAsia="Courier New" w:hAnsi="Courier New" w:cs="Courier New"/>
          <w:strike/>
          <w:color w:val="595959"/>
        </w:rPr>
        <w:tab/>
      </w:r>
      <w:r>
        <w:rPr>
          <w:rStyle w:val="divdocumentdivsectiontitle"/>
          <w:rFonts w:ascii="Courier New" w:eastAsia="Courier New" w:hAnsi="Courier New" w:cs="Courier New"/>
          <w:b/>
          <w:bCs/>
        </w:rPr>
        <w:t xml:space="preserve">  Skills  </w:t>
      </w:r>
      <w:r>
        <w:rPr>
          <w:rFonts w:ascii="Courier New" w:eastAsia="Courier New" w:hAnsi="Courier New" w:cs="Courier New"/>
          <w:strike/>
          <w:color w:val="595959"/>
        </w:rPr>
        <w:tab/>
      </w:r>
    </w:p>
    <w:tbl>
      <w:tblPr>
        <w:tblStyle w:val="divdocumenttable"/>
        <w:tblW w:w="0" w:type="auto"/>
        <w:tblInd w:w="400" w:type="dxa"/>
        <w:tblLayout w:type="fixed"/>
        <w:tblCellMar>
          <w:left w:w="0" w:type="dxa"/>
          <w:right w:w="0" w:type="dxa"/>
        </w:tblCellMar>
        <w:tblLook w:val="05E0" w:firstRow="1" w:lastRow="1" w:firstColumn="1" w:lastColumn="1" w:noHBand="0" w:noVBand="1"/>
      </w:tblPr>
      <w:tblGrid>
        <w:gridCol w:w="5420"/>
        <w:gridCol w:w="5420"/>
      </w:tblGrid>
      <w:tr w:rsidR="00D27A62" w14:paraId="41E5E304" w14:textId="77777777">
        <w:tc>
          <w:tcPr>
            <w:tcW w:w="5420" w:type="dxa"/>
            <w:tcMar>
              <w:top w:w="0" w:type="dxa"/>
              <w:left w:w="0" w:type="dxa"/>
              <w:bottom w:w="0" w:type="dxa"/>
              <w:right w:w="0" w:type="dxa"/>
            </w:tcMar>
            <w:hideMark/>
          </w:tcPr>
          <w:p w14:paraId="17A56D2C" w14:textId="77777777" w:rsidR="00D27A62" w:rsidRDefault="00D24040">
            <w:pPr>
              <w:pStyle w:val="divdocumentulli"/>
              <w:numPr>
                <w:ilvl w:val="0"/>
                <w:numId w:val="1"/>
              </w:numPr>
              <w:spacing w:line="260" w:lineRule="atLeast"/>
              <w:ind w:left="46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Architectural design</w:t>
            </w:r>
          </w:p>
          <w:p w14:paraId="4059FFA9" w14:textId="77777777" w:rsidR="00D27A62" w:rsidRDefault="00D24040">
            <w:pPr>
              <w:pStyle w:val="divdocumentulli"/>
              <w:numPr>
                <w:ilvl w:val="0"/>
                <w:numId w:val="1"/>
              </w:numPr>
              <w:spacing w:line="260" w:lineRule="atLeast"/>
              <w:ind w:left="46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Systems Engineering</w:t>
            </w:r>
          </w:p>
          <w:p w14:paraId="57B1C598" w14:textId="77777777" w:rsidR="00D27A62" w:rsidRDefault="00D24040">
            <w:pPr>
              <w:pStyle w:val="divdocumentulli"/>
              <w:numPr>
                <w:ilvl w:val="0"/>
                <w:numId w:val="1"/>
              </w:numPr>
              <w:spacing w:line="260" w:lineRule="atLeast"/>
              <w:ind w:left="46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Site and environmental analysis</w:t>
            </w:r>
          </w:p>
          <w:p w14:paraId="59F631D5" w14:textId="77777777" w:rsidR="00D27A62" w:rsidRDefault="00D24040">
            <w:pPr>
              <w:pStyle w:val="divdocumentulli"/>
              <w:numPr>
                <w:ilvl w:val="0"/>
                <w:numId w:val="1"/>
              </w:numPr>
              <w:spacing w:line="260" w:lineRule="atLeast"/>
              <w:ind w:left="46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Strong technical detailing skill</w:t>
            </w:r>
          </w:p>
          <w:p w14:paraId="54E29B82" w14:textId="77777777" w:rsidR="00D27A62" w:rsidRDefault="00D24040">
            <w:pPr>
              <w:pStyle w:val="divdocumentulli"/>
              <w:numPr>
                <w:ilvl w:val="0"/>
                <w:numId w:val="1"/>
              </w:numPr>
              <w:spacing w:line="260" w:lineRule="atLeast"/>
              <w:ind w:left="46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Contract Negotiation</w:t>
            </w:r>
          </w:p>
        </w:tc>
        <w:tc>
          <w:tcPr>
            <w:tcW w:w="5420" w:type="dxa"/>
            <w:tcBorders>
              <w:left w:val="single" w:sz="8" w:space="0" w:color="FEFDFD"/>
            </w:tcBorders>
            <w:tcMar>
              <w:top w:w="0" w:type="dxa"/>
              <w:left w:w="0" w:type="dxa"/>
              <w:bottom w:w="0" w:type="dxa"/>
              <w:right w:w="0" w:type="dxa"/>
            </w:tcMar>
            <w:hideMark/>
          </w:tcPr>
          <w:p w14:paraId="1474AFFB" w14:textId="77777777" w:rsidR="00D27A62" w:rsidRDefault="00D24040">
            <w:pPr>
              <w:pStyle w:val="divdocumentulli"/>
              <w:numPr>
                <w:ilvl w:val="0"/>
                <w:numId w:val="2"/>
              </w:numPr>
              <w:spacing w:line="260" w:lineRule="atLeast"/>
              <w:ind w:left="46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Engineering Documentation</w:t>
            </w:r>
          </w:p>
          <w:p w14:paraId="5B8FFD49" w14:textId="77777777" w:rsidR="00D27A62" w:rsidRDefault="00D24040">
            <w:pPr>
              <w:pStyle w:val="divdocumentulli"/>
              <w:numPr>
                <w:ilvl w:val="0"/>
                <w:numId w:val="2"/>
              </w:numPr>
              <w:spacing w:line="260" w:lineRule="atLeast"/>
              <w:ind w:left="46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Budget Development</w:t>
            </w:r>
          </w:p>
          <w:p w14:paraId="3DF4AFD6" w14:textId="77777777" w:rsidR="00D27A62" w:rsidRDefault="00D24040">
            <w:pPr>
              <w:pStyle w:val="divdocumentulli"/>
              <w:numPr>
                <w:ilvl w:val="0"/>
                <w:numId w:val="2"/>
              </w:numPr>
              <w:spacing w:line="260" w:lineRule="atLeast"/>
              <w:ind w:left="46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Site analysis</w:t>
            </w:r>
          </w:p>
          <w:p w14:paraId="6F0A882B" w14:textId="77777777" w:rsidR="00D27A62" w:rsidRDefault="00D24040">
            <w:pPr>
              <w:pStyle w:val="divdocumentulli"/>
              <w:numPr>
                <w:ilvl w:val="0"/>
                <w:numId w:val="2"/>
              </w:numPr>
              <w:spacing w:line="260" w:lineRule="atLeast"/>
              <w:ind w:left="46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Strong conceptual and schematic design skills</w:t>
            </w:r>
          </w:p>
          <w:p w14:paraId="0216DB40" w14:textId="77777777" w:rsidR="00D27A62" w:rsidRDefault="00D24040">
            <w:pPr>
              <w:pStyle w:val="divdocumentulli"/>
              <w:numPr>
                <w:ilvl w:val="0"/>
                <w:numId w:val="2"/>
              </w:numPr>
              <w:spacing w:line="260" w:lineRule="atLeast"/>
              <w:ind w:left="46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Design development</w:t>
            </w:r>
          </w:p>
        </w:tc>
      </w:tr>
    </w:tbl>
    <w:p w14:paraId="2B42F636" w14:textId="77777777" w:rsidR="00D27A62" w:rsidRDefault="00D24040">
      <w:pPr>
        <w:pStyle w:val="divdocumentheading"/>
        <w:tabs>
          <w:tab w:val="left" w:pos="4690"/>
          <w:tab w:val="left" w:pos="11240"/>
        </w:tabs>
        <w:spacing w:before="420" w:line="260" w:lineRule="atLeast"/>
        <w:jc w:val="center"/>
        <w:rPr>
          <w:rFonts w:ascii="Courier New" w:eastAsia="Courier New" w:hAnsi="Courier New" w:cs="Courier New"/>
          <w:b/>
          <w:bCs/>
          <w:color w:val="595959"/>
          <w:sz w:val="18"/>
          <w:szCs w:val="18"/>
        </w:rPr>
      </w:pPr>
      <w:r>
        <w:rPr>
          <w:rFonts w:ascii="Courier New" w:eastAsia="Courier New" w:hAnsi="Courier New" w:cs="Courier New"/>
          <w:b/>
          <w:bCs/>
          <w:color w:val="595959"/>
          <w:sz w:val="18"/>
          <w:szCs w:val="18"/>
        </w:rPr>
        <w:t xml:space="preserve"> </w:t>
      </w:r>
      <w:r>
        <w:rPr>
          <w:rFonts w:ascii="Courier New" w:eastAsia="Courier New" w:hAnsi="Courier New" w:cs="Courier New"/>
          <w:strike/>
          <w:color w:val="595959"/>
        </w:rPr>
        <w:tab/>
      </w:r>
      <w:r>
        <w:rPr>
          <w:rStyle w:val="divdocumentdivsectiontitle"/>
          <w:rFonts w:ascii="Courier New" w:eastAsia="Courier New" w:hAnsi="Courier New" w:cs="Courier New"/>
          <w:b/>
          <w:bCs/>
        </w:rPr>
        <w:t xml:space="preserve">  Experience  </w:t>
      </w:r>
      <w:r>
        <w:rPr>
          <w:rFonts w:ascii="Courier New" w:eastAsia="Courier New" w:hAnsi="Courier New" w:cs="Courier New"/>
          <w:strike/>
          <w:color w:val="595959"/>
        </w:rPr>
        <w:tab/>
      </w:r>
    </w:p>
    <w:p w14:paraId="42EC335C" w14:textId="43F58BEA" w:rsidR="00D27A62" w:rsidRDefault="00D24040" w:rsidP="00586674">
      <w:pPr>
        <w:pStyle w:val="divdocumentsinglecolumn"/>
        <w:pBdr>
          <w:left w:val="none" w:sz="0" w:space="0" w:color="auto"/>
          <w:right w:val="none" w:sz="0" w:space="0" w:color="auto"/>
        </w:pBdr>
        <w:spacing w:line="260" w:lineRule="atLeast"/>
        <w:ind w:left="400" w:right="400"/>
        <w:rPr>
          <w:rFonts w:ascii="Century Gothic" w:eastAsia="Century Gothic" w:hAnsi="Century Gothic" w:cs="Century Gothic"/>
          <w:color w:val="595959"/>
          <w:sz w:val="18"/>
          <w:szCs w:val="18"/>
        </w:rPr>
      </w:pPr>
      <w:r>
        <w:rPr>
          <w:rStyle w:val="spanjobtitle"/>
          <w:rFonts w:ascii="Century Gothic" w:eastAsia="Century Gothic" w:hAnsi="Century Gothic" w:cs="Century Gothic"/>
          <w:color w:val="595959"/>
          <w:sz w:val="18"/>
          <w:szCs w:val="18"/>
        </w:rPr>
        <w:t xml:space="preserve">Collaboration </w:t>
      </w:r>
      <w:proofErr w:type="spellStart"/>
      <w:r>
        <w:rPr>
          <w:rStyle w:val="spanjobtitle"/>
          <w:rFonts w:ascii="Century Gothic" w:eastAsia="Century Gothic" w:hAnsi="Century Gothic" w:cs="Century Gothic"/>
          <w:color w:val="595959"/>
          <w:sz w:val="18"/>
          <w:szCs w:val="18"/>
        </w:rPr>
        <w:t>Architect</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Luna</w:t>
      </w:r>
      <w:proofErr w:type="spellEnd"/>
      <w:r>
        <w:rPr>
          <w:rStyle w:val="span"/>
          <w:rFonts w:ascii="Century Gothic" w:eastAsia="Century Gothic" w:hAnsi="Century Gothic" w:cs="Century Gothic"/>
          <w:color w:val="595959"/>
          <w:sz w:val="18"/>
          <w:szCs w:val="18"/>
        </w:rPr>
        <w:t xml:space="preserve"> Data Solutions (TxDOT) </w:t>
      </w:r>
      <w:r w:rsidR="00D66D54">
        <w:rPr>
          <w:rStyle w:val="span"/>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 xml:space="preserve"> </w:t>
      </w:r>
      <w:r w:rsidR="00D66D54">
        <w:rPr>
          <w:rStyle w:val="span"/>
          <w:rFonts w:ascii="Century Gothic" w:eastAsia="Century Gothic" w:hAnsi="Century Gothic" w:cs="Century Gothic"/>
          <w:color w:val="595959"/>
          <w:sz w:val="18"/>
          <w:szCs w:val="18"/>
        </w:rPr>
        <w:t xml:space="preserve">Remote </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 xml:space="preserve">12/2021 </w:t>
      </w:r>
      <w:r w:rsidR="00050347">
        <w:rPr>
          <w:rStyle w:val="span"/>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 xml:space="preserve"> </w:t>
      </w:r>
      <w:r w:rsidR="00050347">
        <w:rPr>
          <w:rStyle w:val="span"/>
          <w:rFonts w:ascii="Century Gothic" w:eastAsia="Century Gothic" w:hAnsi="Century Gothic" w:cs="Century Gothic"/>
          <w:color w:val="595959"/>
          <w:sz w:val="18"/>
          <w:szCs w:val="18"/>
        </w:rPr>
        <w:t>01/2026</w:t>
      </w:r>
      <w:r>
        <w:rPr>
          <w:rStyle w:val="singlecolumnspanpaddedlinenth-child1"/>
          <w:rFonts w:ascii="Century Gothic" w:eastAsia="Century Gothic" w:hAnsi="Century Gothic" w:cs="Century Gothic"/>
          <w:color w:val="595959"/>
          <w:sz w:val="18"/>
          <w:szCs w:val="18"/>
        </w:rPr>
        <w:t xml:space="preserve"> </w:t>
      </w:r>
    </w:p>
    <w:p w14:paraId="7A7B1DAB" w14:textId="77777777" w:rsidR="00D27A62" w:rsidRDefault="00D24040">
      <w:pPr>
        <w:pStyle w:val="divdocumentulli"/>
        <w:numPr>
          <w:ilvl w:val="0"/>
          <w:numId w:val="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 xml:space="preserve">Collaborate with executive stakeholders to implement and maintain voice strategy that addresses the following components: Voice &amp; Telephony – Soft phones (Desk Phone or Mobile), Contact Center, Cisco </w:t>
      </w:r>
      <w:proofErr w:type="spellStart"/>
      <w:r>
        <w:rPr>
          <w:rStyle w:val="span"/>
          <w:rFonts w:ascii="Century Gothic" w:eastAsia="Century Gothic" w:hAnsi="Century Gothic" w:cs="Century Gothic"/>
          <w:color w:val="595959"/>
          <w:sz w:val="18"/>
          <w:szCs w:val="18"/>
        </w:rPr>
        <w:t>WebEx</w:t>
      </w:r>
      <w:proofErr w:type="spellEnd"/>
      <w:r>
        <w:rPr>
          <w:rStyle w:val="span"/>
          <w:rFonts w:ascii="Century Gothic" w:eastAsia="Century Gothic" w:hAnsi="Century Gothic" w:cs="Century Gothic"/>
          <w:color w:val="595959"/>
          <w:sz w:val="18"/>
          <w:szCs w:val="18"/>
        </w:rPr>
        <w:t xml:space="preserve"> Conferencing, Audio Visual Systems, Intelligent Content, Mobility, Presence, Instant Messaging, Task Management, Unified Messaging – calendaring, email, and voicemail</w:t>
      </w:r>
    </w:p>
    <w:p w14:paraId="602E33BD" w14:textId="77777777" w:rsidR="00D27A62" w:rsidRDefault="00D24040">
      <w:pPr>
        <w:pStyle w:val="divdocumentulli"/>
        <w:numPr>
          <w:ilvl w:val="0"/>
          <w:numId w:val="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Design voice, video, collaboration and call center technologies for both cloud and on-premises services</w:t>
      </w:r>
    </w:p>
    <w:p w14:paraId="6783B4FF" w14:textId="77777777" w:rsidR="00D27A62" w:rsidRDefault="00D24040">
      <w:pPr>
        <w:pStyle w:val="divdocumentulli"/>
        <w:numPr>
          <w:ilvl w:val="0"/>
          <w:numId w:val="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Provide Tier 3 and Tier 4 support, both onsite and remotely</w:t>
      </w:r>
    </w:p>
    <w:p w14:paraId="42C38496" w14:textId="77777777" w:rsidR="00D27A62" w:rsidRDefault="00D24040">
      <w:pPr>
        <w:pStyle w:val="divdocumentulli"/>
        <w:numPr>
          <w:ilvl w:val="0"/>
          <w:numId w:val="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Manage the roadmap, architecture, health, scalability and fit-for-purpose of global voice and video solutions</w:t>
      </w:r>
    </w:p>
    <w:p w14:paraId="61C2422F" w14:textId="77777777" w:rsidR="00D27A62" w:rsidRDefault="00D24040">
      <w:pPr>
        <w:pStyle w:val="divdocumentulli"/>
        <w:numPr>
          <w:ilvl w:val="0"/>
          <w:numId w:val="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Collaborate with Service Operations, Technology Adoption, Project Management, and Managed Services teams to promote efficient business processes</w:t>
      </w:r>
    </w:p>
    <w:p w14:paraId="74720127" w14:textId="77777777" w:rsidR="00D27A62" w:rsidRDefault="00D24040">
      <w:pPr>
        <w:pStyle w:val="divdocumentulli"/>
        <w:numPr>
          <w:ilvl w:val="0"/>
          <w:numId w:val="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Prepares business case, lobbies to secure funding for, and drives implementation of new technologies based upon business value drivers and return on investment</w:t>
      </w:r>
    </w:p>
    <w:p w14:paraId="54A32D94" w14:textId="77777777" w:rsidR="00D27A62" w:rsidRDefault="00D24040">
      <w:pPr>
        <w:pStyle w:val="divdocumentulli"/>
        <w:numPr>
          <w:ilvl w:val="0"/>
          <w:numId w:val="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Owns overall platform architecture vision and ensures specific components are appropriately designed and leveraged, drives pieces of the holistic vision of enterprise architecture</w:t>
      </w:r>
    </w:p>
    <w:p w14:paraId="13185CB6" w14:textId="77777777" w:rsidR="00D27A62" w:rsidRDefault="00D24040">
      <w:pPr>
        <w:pStyle w:val="divdocumentulli"/>
        <w:numPr>
          <w:ilvl w:val="0"/>
          <w:numId w:val="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Builds or maintains service design package and reference architecture that is easily consumed by IT Service Professionals</w:t>
      </w:r>
    </w:p>
    <w:p w14:paraId="28A972B5" w14:textId="77777777" w:rsidR="00D27A62" w:rsidRDefault="00D24040">
      <w:pPr>
        <w:pStyle w:val="divdocumentulli"/>
        <w:numPr>
          <w:ilvl w:val="0"/>
          <w:numId w:val="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Leads the construction of infrastructure architecture components</w:t>
      </w:r>
    </w:p>
    <w:p w14:paraId="07A25343" w14:textId="77777777" w:rsidR="00D27A62" w:rsidRDefault="00D24040">
      <w:pPr>
        <w:pStyle w:val="divdocumentulli"/>
        <w:numPr>
          <w:ilvl w:val="0"/>
          <w:numId w:val="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Leads the definition of business and IT recovery operating environment</w:t>
      </w:r>
    </w:p>
    <w:p w14:paraId="7960EC15" w14:textId="77777777" w:rsidR="00D27A62" w:rsidRDefault="00D24040">
      <w:pPr>
        <w:pStyle w:val="divdocumentulli"/>
        <w:numPr>
          <w:ilvl w:val="0"/>
          <w:numId w:val="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Leads infrastructure architecture vision and ensures specific components are appropriately designed and leveraged</w:t>
      </w:r>
    </w:p>
    <w:p w14:paraId="164DCB0E" w14:textId="77777777" w:rsidR="00D27A62" w:rsidRDefault="00D24040">
      <w:pPr>
        <w:pStyle w:val="divdocumentulli"/>
        <w:numPr>
          <w:ilvl w:val="0"/>
          <w:numId w:val="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Anticipates areas where architecture standards may need to be developed and defines those standards that are in line with customer, IT, and industry standards</w:t>
      </w:r>
    </w:p>
    <w:p w14:paraId="4173A171" w14:textId="77777777" w:rsidR="00D27A62" w:rsidRDefault="00D24040">
      <w:pPr>
        <w:pStyle w:val="divdocumentulli"/>
        <w:numPr>
          <w:ilvl w:val="0"/>
          <w:numId w:val="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Drives solutions which address service requirements, component capacities and loads for planned business growth</w:t>
      </w:r>
    </w:p>
    <w:p w14:paraId="7F90FF34" w14:textId="77777777" w:rsidR="00586674" w:rsidRDefault="00586674" w:rsidP="00586674">
      <w:pPr>
        <w:pStyle w:val="divdocumentsinglecolumn"/>
        <w:pBdr>
          <w:left w:val="none" w:sz="0" w:space="0" w:color="auto"/>
          <w:right w:val="none" w:sz="0" w:space="0" w:color="auto"/>
        </w:pBdr>
        <w:spacing w:before="400" w:line="260" w:lineRule="atLeast"/>
        <w:ind w:left="400" w:right="400"/>
        <w:rPr>
          <w:rStyle w:val="spanjobtitle"/>
          <w:rFonts w:ascii="Century Gothic" w:eastAsia="Century Gothic" w:hAnsi="Century Gothic" w:cs="Century Gothic"/>
          <w:color w:val="595959"/>
          <w:sz w:val="18"/>
          <w:szCs w:val="18"/>
        </w:rPr>
      </w:pPr>
    </w:p>
    <w:p w14:paraId="7D9F0341" w14:textId="04773626" w:rsidR="00586674" w:rsidRDefault="00586674" w:rsidP="00586674">
      <w:pPr>
        <w:pStyle w:val="divdocumentsinglecolumn"/>
        <w:pBdr>
          <w:left w:val="none" w:sz="0" w:space="0" w:color="auto"/>
          <w:right w:val="none" w:sz="0" w:space="0" w:color="auto"/>
        </w:pBdr>
        <w:spacing w:before="400" w:line="260" w:lineRule="atLeast"/>
        <w:ind w:left="400" w:right="400"/>
        <w:rPr>
          <w:rStyle w:val="spanjobtitle"/>
          <w:rFonts w:ascii="Century Gothic" w:eastAsia="Century Gothic" w:hAnsi="Century Gothic" w:cs="Century Gothic"/>
          <w:color w:val="595959"/>
          <w:sz w:val="18"/>
          <w:szCs w:val="18"/>
        </w:rPr>
      </w:pPr>
    </w:p>
    <w:p w14:paraId="42C2E695" w14:textId="49604829" w:rsidR="00A606B0" w:rsidRDefault="00A606B0" w:rsidP="00A606B0">
      <w:pPr>
        <w:pStyle w:val="divdocumentsinglecolumn"/>
        <w:pBdr>
          <w:left w:val="none" w:sz="0" w:space="0" w:color="auto"/>
          <w:right w:val="none" w:sz="0" w:space="0" w:color="auto"/>
        </w:pBdr>
        <w:spacing w:before="400" w:line="260" w:lineRule="atLeast"/>
        <w:ind w:left="400" w:right="400"/>
        <w:rPr>
          <w:rFonts w:ascii="Century Gothic" w:eastAsia="Century Gothic" w:hAnsi="Century Gothic" w:cs="Century Gothic"/>
          <w:color w:val="595959"/>
          <w:sz w:val="18"/>
          <w:szCs w:val="18"/>
        </w:rPr>
      </w:pPr>
      <w:r>
        <w:rPr>
          <w:rStyle w:val="spanjobtitle"/>
          <w:rFonts w:ascii="Century Gothic" w:eastAsia="Century Gothic" w:hAnsi="Century Gothic" w:cs="Century Gothic"/>
          <w:color w:val="595959"/>
          <w:sz w:val="18"/>
          <w:szCs w:val="18"/>
        </w:rPr>
        <w:lastRenderedPageBreak/>
        <w:t xml:space="preserve">Enterprise </w:t>
      </w:r>
      <w:proofErr w:type="spellStart"/>
      <w:r>
        <w:rPr>
          <w:rStyle w:val="spanjobtitle"/>
          <w:rFonts w:ascii="Century Gothic" w:eastAsia="Century Gothic" w:hAnsi="Century Gothic" w:cs="Century Gothic"/>
          <w:color w:val="595959"/>
          <w:sz w:val="18"/>
          <w:szCs w:val="18"/>
        </w:rPr>
        <w:t>Architect</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Avaya</w:t>
      </w:r>
      <w:proofErr w:type="spellEnd"/>
      <w:r>
        <w:rPr>
          <w:rStyle w:val="sprtr"/>
          <w:rFonts w:ascii="Century Gothic" w:eastAsia="Century Gothic" w:hAnsi="Century Gothic" w:cs="Century Gothic"/>
          <w:color w:val="595959"/>
          <w:sz w:val="18"/>
          <w:szCs w:val="18"/>
        </w:rPr>
        <w:t>|</w:t>
      </w:r>
      <w:r w:rsidR="00FD15B6">
        <w:rPr>
          <w:rStyle w:val="sprtr"/>
          <w:rFonts w:ascii="Century Gothic" w:eastAsia="Century Gothic" w:hAnsi="Century Gothic" w:cs="Century Gothic"/>
          <w:color w:val="595959"/>
          <w:sz w:val="18"/>
          <w:szCs w:val="18"/>
        </w:rPr>
        <w:t xml:space="preserve"> Remote| </w:t>
      </w:r>
      <w:r>
        <w:rPr>
          <w:rStyle w:val="span"/>
          <w:rFonts w:ascii="Century Gothic" w:eastAsia="Century Gothic" w:hAnsi="Century Gothic" w:cs="Century Gothic"/>
          <w:color w:val="595959"/>
          <w:sz w:val="18"/>
          <w:szCs w:val="18"/>
        </w:rPr>
        <w:t>08/2019 - 07/2022</w:t>
      </w:r>
      <w:r>
        <w:rPr>
          <w:rStyle w:val="singlecolumnspanpaddedlinenth-child1"/>
          <w:rFonts w:ascii="Century Gothic" w:eastAsia="Century Gothic" w:hAnsi="Century Gothic" w:cs="Century Gothic"/>
          <w:color w:val="595959"/>
          <w:sz w:val="18"/>
          <w:szCs w:val="18"/>
        </w:rPr>
        <w:t xml:space="preserve"> </w:t>
      </w:r>
    </w:p>
    <w:p w14:paraId="4A14B779" w14:textId="37036368" w:rsidR="00A606B0" w:rsidRDefault="00A606B0" w:rsidP="00A606B0">
      <w:pPr>
        <w:pStyle w:val="divdocumentulli"/>
        <w:numPr>
          <w:ilvl w:val="0"/>
          <w:numId w:val="11"/>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 xml:space="preserve">Lead the architecture and design phase of customer </w:t>
      </w:r>
      <w:r w:rsidR="001D616B">
        <w:rPr>
          <w:rStyle w:val="span"/>
          <w:rFonts w:ascii="Century Gothic" w:eastAsia="Century Gothic" w:hAnsi="Century Gothic" w:cs="Century Gothic"/>
          <w:color w:val="595959"/>
          <w:sz w:val="18"/>
          <w:szCs w:val="18"/>
        </w:rPr>
        <w:t>engagements</w:t>
      </w:r>
    </w:p>
    <w:p w14:paraId="17CF7287" w14:textId="77777777" w:rsidR="00A606B0" w:rsidRDefault="00A606B0" w:rsidP="00A606B0">
      <w:pPr>
        <w:pStyle w:val="divdocumentulli"/>
        <w:numPr>
          <w:ilvl w:val="0"/>
          <w:numId w:val="11"/>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Identified and delivered the specific objectives stated in the statement of work</w:t>
      </w:r>
    </w:p>
    <w:p w14:paraId="0C696928" w14:textId="77777777" w:rsidR="00A606B0" w:rsidRDefault="00A606B0" w:rsidP="00A606B0">
      <w:pPr>
        <w:pStyle w:val="divdocumentulli"/>
        <w:numPr>
          <w:ilvl w:val="0"/>
          <w:numId w:val="11"/>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Delivered proven programmatic processes, which included information and requirements gathering, information analysis, disaster recovery and design development</w:t>
      </w:r>
    </w:p>
    <w:p w14:paraId="42F3DB47" w14:textId="77777777" w:rsidR="00A606B0" w:rsidRDefault="00A606B0" w:rsidP="00A606B0">
      <w:pPr>
        <w:pStyle w:val="divdocumentulli"/>
        <w:numPr>
          <w:ilvl w:val="0"/>
          <w:numId w:val="11"/>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Provided services both remotely and on-site</w:t>
      </w:r>
    </w:p>
    <w:p w14:paraId="20301207" w14:textId="0E6341BD" w:rsidR="00A606B0" w:rsidRDefault="00A606B0" w:rsidP="00A606B0">
      <w:pPr>
        <w:pStyle w:val="divdocumentulli"/>
        <w:numPr>
          <w:ilvl w:val="0"/>
          <w:numId w:val="11"/>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 xml:space="preserve">Created architecture and design artifacts as outlined in the statement of work for </w:t>
      </w:r>
      <w:r w:rsidR="00097EC1">
        <w:rPr>
          <w:rStyle w:val="span"/>
          <w:rFonts w:ascii="Century Gothic" w:eastAsia="Century Gothic" w:hAnsi="Century Gothic" w:cs="Century Gothic"/>
          <w:color w:val="595959"/>
          <w:sz w:val="18"/>
          <w:szCs w:val="18"/>
        </w:rPr>
        <w:t>Oracle SBC</w:t>
      </w:r>
      <w:r w:rsidR="00ED4A8B">
        <w:rPr>
          <w:rStyle w:val="span"/>
          <w:rFonts w:ascii="Century Gothic" w:eastAsia="Century Gothic" w:hAnsi="Century Gothic" w:cs="Century Gothic"/>
          <w:color w:val="595959"/>
          <w:sz w:val="18"/>
          <w:szCs w:val="18"/>
        </w:rPr>
        <w:t xml:space="preserve">, RingCentral </w:t>
      </w:r>
      <w:proofErr w:type="gramStart"/>
      <w:r w:rsidR="00ED4A8B">
        <w:rPr>
          <w:rStyle w:val="span"/>
          <w:rFonts w:ascii="Century Gothic" w:eastAsia="Century Gothic" w:hAnsi="Century Gothic" w:cs="Century Gothic"/>
          <w:color w:val="595959"/>
          <w:sz w:val="18"/>
          <w:szCs w:val="18"/>
        </w:rPr>
        <w:t>MVP ,</w:t>
      </w:r>
      <w:proofErr w:type="gramEnd"/>
      <w:r w:rsidR="00ED4A8B">
        <w:rPr>
          <w:rStyle w:val="span"/>
          <w:rFonts w:ascii="Century Gothic" w:eastAsia="Century Gothic" w:hAnsi="Century Gothic" w:cs="Century Gothic"/>
          <w:color w:val="595959"/>
          <w:sz w:val="18"/>
          <w:szCs w:val="18"/>
        </w:rPr>
        <w:t xml:space="preserve"> Microsoft Teams </w:t>
      </w:r>
      <w:r w:rsidR="00097EC1">
        <w:rPr>
          <w:rStyle w:val="span"/>
          <w:rFonts w:ascii="Century Gothic" w:eastAsia="Century Gothic" w:hAnsi="Century Gothic" w:cs="Century Gothic"/>
          <w:color w:val="595959"/>
          <w:sz w:val="18"/>
          <w:szCs w:val="18"/>
        </w:rPr>
        <w:t xml:space="preserve">and </w:t>
      </w:r>
      <w:r>
        <w:rPr>
          <w:rStyle w:val="span"/>
          <w:rFonts w:ascii="Century Gothic" w:eastAsia="Century Gothic" w:hAnsi="Century Gothic" w:cs="Century Gothic"/>
          <w:color w:val="595959"/>
          <w:sz w:val="18"/>
          <w:szCs w:val="18"/>
        </w:rPr>
        <w:t>Nice</w:t>
      </w:r>
      <w:r w:rsidR="00DC1D6C">
        <w:rPr>
          <w:rStyle w:val="span"/>
          <w:rFonts w:ascii="Century Gothic" w:eastAsia="Century Gothic" w:hAnsi="Century Gothic" w:cs="Century Gothic"/>
          <w:color w:val="595959"/>
          <w:sz w:val="18"/>
          <w:szCs w:val="18"/>
        </w:rPr>
        <w:t xml:space="preserve"> </w:t>
      </w:r>
      <w:proofErr w:type="spellStart"/>
      <w:r w:rsidR="00DC1D6C">
        <w:rPr>
          <w:rStyle w:val="span"/>
          <w:rFonts w:ascii="Century Gothic" w:eastAsia="Century Gothic" w:hAnsi="Century Gothic" w:cs="Century Gothic"/>
          <w:color w:val="595959"/>
          <w:sz w:val="18"/>
          <w:szCs w:val="18"/>
        </w:rPr>
        <w:t>CxOne</w:t>
      </w:r>
      <w:proofErr w:type="spellEnd"/>
    </w:p>
    <w:p w14:paraId="6F306B36" w14:textId="77777777" w:rsidR="00A606B0" w:rsidRDefault="00A606B0" w:rsidP="00A606B0">
      <w:pPr>
        <w:pStyle w:val="divdocumentulli"/>
        <w:numPr>
          <w:ilvl w:val="0"/>
          <w:numId w:val="11"/>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Guided and lead the project to execution of the design against the design intent and requirements</w:t>
      </w:r>
    </w:p>
    <w:p w14:paraId="2F8DDA33" w14:textId="77777777" w:rsidR="00A606B0" w:rsidRDefault="00A606B0" w:rsidP="00A606B0">
      <w:pPr>
        <w:pStyle w:val="divdocumentulli"/>
        <w:numPr>
          <w:ilvl w:val="0"/>
          <w:numId w:val="11"/>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Consulted with other subject matter experts as needed to answer questions and solve problems</w:t>
      </w:r>
    </w:p>
    <w:p w14:paraId="6B0F45D7" w14:textId="277F7E08" w:rsidR="0073572C" w:rsidRDefault="0073572C" w:rsidP="0073572C">
      <w:pPr>
        <w:pStyle w:val="divdocumentsinglecolumn"/>
        <w:pBdr>
          <w:left w:val="none" w:sz="0" w:space="0" w:color="auto"/>
          <w:right w:val="none" w:sz="0" w:space="0" w:color="auto"/>
        </w:pBdr>
        <w:spacing w:before="400" w:line="260" w:lineRule="atLeast"/>
        <w:ind w:right="400"/>
        <w:rPr>
          <w:rFonts w:ascii="Century Gothic" w:eastAsia="Century Gothic" w:hAnsi="Century Gothic" w:cs="Century Gothic"/>
          <w:color w:val="595959"/>
          <w:sz w:val="18"/>
          <w:szCs w:val="18"/>
        </w:rPr>
      </w:pPr>
      <w:r>
        <w:rPr>
          <w:rStyle w:val="spanjobtitle"/>
          <w:rFonts w:ascii="Century Gothic" w:eastAsia="Century Gothic" w:hAnsi="Century Gothic" w:cs="Century Gothic"/>
          <w:color w:val="595959"/>
          <w:sz w:val="18"/>
          <w:szCs w:val="18"/>
        </w:rPr>
        <w:t xml:space="preserve">        </w:t>
      </w:r>
      <w:proofErr w:type="spellStart"/>
      <w:r>
        <w:rPr>
          <w:rStyle w:val="spanjobtitle"/>
          <w:rFonts w:ascii="Century Gothic" w:eastAsia="Century Gothic" w:hAnsi="Century Gothic" w:cs="Century Gothic"/>
          <w:color w:val="595959"/>
          <w:sz w:val="18"/>
          <w:szCs w:val="18"/>
        </w:rPr>
        <w:t>CCaaS</w:t>
      </w:r>
      <w:proofErr w:type="spellEnd"/>
      <w:r>
        <w:rPr>
          <w:rStyle w:val="spanjobtitle"/>
          <w:rFonts w:ascii="Century Gothic" w:eastAsia="Century Gothic" w:hAnsi="Century Gothic" w:cs="Century Gothic"/>
          <w:color w:val="595959"/>
          <w:sz w:val="18"/>
          <w:szCs w:val="18"/>
        </w:rPr>
        <w:t>/</w:t>
      </w:r>
      <w:proofErr w:type="spellStart"/>
      <w:r>
        <w:rPr>
          <w:rStyle w:val="spanjobtitle"/>
          <w:rFonts w:ascii="Century Gothic" w:eastAsia="Century Gothic" w:hAnsi="Century Gothic" w:cs="Century Gothic"/>
          <w:color w:val="595959"/>
          <w:sz w:val="18"/>
          <w:szCs w:val="18"/>
        </w:rPr>
        <w:t>UCaaS</w:t>
      </w:r>
      <w:proofErr w:type="spellEnd"/>
      <w:r>
        <w:rPr>
          <w:rStyle w:val="spanjobtitle"/>
          <w:rFonts w:ascii="Century Gothic" w:eastAsia="Century Gothic" w:hAnsi="Century Gothic" w:cs="Century Gothic"/>
          <w:color w:val="595959"/>
          <w:sz w:val="18"/>
          <w:szCs w:val="18"/>
        </w:rPr>
        <w:t xml:space="preserve"> Architect</w:t>
      </w:r>
      <w:r>
        <w:rPr>
          <w:rStyle w:val="singlecolumnspanpaddedlinenth-child1"/>
          <w:rFonts w:ascii="Century Gothic" w:eastAsia="Century Gothic" w:hAnsi="Century Gothic" w:cs="Century Gothic"/>
          <w:color w:val="595959"/>
          <w:sz w:val="18"/>
          <w:szCs w:val="18"/>
        </w:rPr>
        <w:t xml:space="preserve"> </w:t>
      </w:r>
    </w:p>
    <w:p w14:paraId="43F737D9" w14:textId="27F80473" w:rsidR="0073572C" w:rsidRDefault="0073572C" w:rsidP="0073572C">
      <w:pPr>
        <w:pStyle w:val="divdocumentulli"/>
        <w:numPr>
          <w:ilvl w:val="0"/>
          <w:numId w:val="14"/>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 xml:space="preserve">Conducted internal client assessments which includes as-is, to-be, gap analysis phased technology plans, project plans and audit documentation of </w:t>
      </w:r>
      <w:r w:rsidR="005532DF">
        <w:rPr>
          <w:rStyle w:val="span"/>
          <w:rFonts w:ascii="Century Gothic" w:eastAsia="Century Gothic" w:hAnsi="Century Gothic" w:cs="Century Gothic"/>
          <w:color w:val="595959"/>
          <w:sz w:val="18"/>
          <w:szCs w:val="18"/>
        </w:rPr>
        <w:t xml:space="preserve">Nice </w:t>
      </w:r>
      <w:proofErr w:type="spellStart"/>
      <w:r w:rsidR="005532DF">
        <w:rPr>
          <w:rStyle w:val="span"/>
          <w:rFonts w:ascii="Century Gothic" w:eastAsia="Century Gothic" w:hAnsi="Century Gothic" w:cs="Century Gothic"/>
          <w:color w:val="595959"/>
          <w:sz w:val="18"/>
          <w:szCs w:val="18"/>
        </w:rPr>
        <w:t>CxO</w:t>
      </w:r>
      <w:r w:rsidR="00EA1771">
        <w:rPr>
          <w:rStyle w:val="span"/>
          <w:rFonts w:ascii="Century Gothic" w:eastAsia="Century Gothic" w:hAnsi="Century Gothic" w:cs="Century Gothic"/>
          <w:color w:val="595959"/>
          <w:sz w:val="18"/>
          <w:szCs w:val="18"/>
        </w:rPr>
        <w:t>n</w:t>
      </w:r>
      <w:r w:rsidR="005532DF">
        <w:rPr>
          <w:rStyle w:val="span"/>
          <w:rFonts w:ascii="Century Gothic" w:eastAsia="Century Gothic" w:hAnsi="Century Gothic" w:cs="Century Gothic"/>
          <w:color w:val="595959"/>
          <w:sz w:val="18"/>
          <w:szCs w:val="18"/>
        </w:rPr>
        <w:t>e</w:t>
      </w:r>
      <w:proofErr w:type="spellEnd"/>
    </w:p>
    <w:p w14:paraId="7E266BA6" w14:textId="77777777" w:rsidR="0073572C" w:rsidRDefault="0073572C" w:rsidP="0073572C">
      <w:pPr>
        <w:pStyle w:val="divdocumentulli"/>
        <w:numPr>
          <w:ilvl w:val="0"/>
          <w:numId w:val="14"/>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Responsible for identifying gaps and issues, recommend areas of opportunity, determine potential timing and sequencing of improvement initiatives, and define the costs and benefits of proposed solutions</w:t>
      </w:r>
    </w:p>
    <w:p w14:paraId="22FCCE1F" w14:textId="70591C99" w:rsidR="0073572C" w:rsidRDefault="0073572C" w:rsidP="0073572C">
      <w:pPr>
        <w:pStyle w:val="divdocumentulli"/>
        <w:numPr>
          <w:ilvl w:val="0"/>
          <w:numId w:val="14"/>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 xml:space="preserve">Acted as a technology partner between the Contact Center Business Leadership and Technology teams to aid in planning, coordinating, and directing the delivery of highly complex business solutions to meet all Nice </w:t>
      </w:r>
      <w:proofErr w:type="spellStart"/>
      <w:r w:rsidR="00EA1771">
        <w:rPr>
          <w:rStyle w:val="span"/>
          <w:rFonts w:ascii="Century Gothic" w:eastAsia="Century Gothic" w:hAnsi="Century Gothic" w:cs="Century Gothic"/>
          <w:color w:val="595959"/>
          <w:sz w:val="18"/>
          <w:szCs w:val="18"/>
        </w:rPr>
        <w:t>CxOne</w:t>
      </w:r>
      <w:proofErr w:type="spellEnd"/>
      <w:r>
        <w:rPr>
          <w:rStyle w:val="span"/>
          <w:rFonts w:ascii="Century Gothic" w:eastAsia="Century Gothic" w:hAnsi="Century Gothic" w:cs="Century Gothic"/>
          <w:color w:val="595959"/>
          <w:sz w:val="18"/>
          <w:szCs w:val="18"/>
        </w:rPr>
        <w:t xml:space="preserve"> and Five9 migrations</w:t>
      </w:r>
    </w:p>
    <w:p w14:paraId="577C36D4" w14:textId="77777777" w:rsidR="0073572C" w:rsidRDefault="0073572C" w:rsidP="0073572C">
      <w:pPr>
        <w:pStyle w:val="divdocumentulli"/>
        <w:numPr>
          <w:ilvl w:val="0"/>
          <w:numId w:val="14"/>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Actively governed the IT elements of the project through its life cycle, ensuring the delivered solution is aligned with architecture and standards</w:t>
      </w:r>
    </w:p>
    <w:p w14:paraId="53504C5D" w14:textId="045659AB" w:rsidR="0073572C" w:rsidRDefault="0073572C" w:rsidP="0073572C">
      <w:pPr>
        <w:pStyle w:val="divdocumentulli"/>
        <w:numPr>
          <w:ilvl w:val="0"/>
          <w:numId w:val="14"/>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 xml:space="preserve">Utilized expertise in Contact Center systems such as Contact Routing and CTI, Automatic Call Distribution (ACD), Interactive Voice Response (IVR), Call Recording, </w:t>
      </w:r>
      <w:r w:rsidR="00097EC1">
        <w:rPr>
          <w:rStyle w:val="span"/>
          <w:rFonts w:ascii="Century Gothic" w:eastAsia="Century Gothic" w:hAnsi="Century Gothic" w:cs="Century Gothic"/>
          <w:color w:val="595959"/>
          <w:sz w:val="18"/>
          <w:szCs w:val="18"/>
        </w:rPr>
        <w:t xml:space="preserve">Call Routing migrations to Oracle SBC, </w:t>
      </w:r>
      <w:r>
        <w:rPr>
          <w:rStyle w:val="span"/>
          <w:rFonts w:ascii="Century Gothic" w:eastAsia="Century Gothic" w:hAnsi="Century Gothic" w:cs="Century Gothic"/>
          <w:color w:val="595959"/>
          <w:sz w:val="18"/>
          <w:szCs w:val="18"/>
        </w:rPr>
        <w:t>Workforce Management, Risk Management and Quality Assurance for multi-channel contact management of voice, email, chat, SMS messaging</w:t>
      </w:r>
    </w:p>
    <w:p w14:paraId="4A8E7476" w14:textId="77777777" w:rsidR="0073572C" w:rsidRDefault="0073572C" w:rsidP="0073572C">
      <w:pPr>
        <w:pStyle w:val="divdocumentulli"/>
        <w:numPr>
          <w:ilvl w:val="0"/>
          <w:numId w:val="14"/>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Developed strategic designs, conducted iterative reviews and revisions of design documentation</w:t>
      </w:r>
    </w:p>
    <w:p w14:paraId="5616A330" w14:textId="66B81235" w:rsidR="0073572C" w:rsidRDefault="0073572C" w:rsidP="0073572C">
      <w:pPr>
        <w:pStyle w:val="divdocumentulli"/>
        <w:numPr>
          <w:ilvl w:val="0"/>
          <w:numId w:val="14"/>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 xml:space="preserve">Responsible for </w:t>
      </w:r>
      <w:r w:rsidR="00EA1771">
        <w:rPr>
          <w:rStyle w:val="span"/>
          <w:rFonts w:ascii="Century Gothic" w:eastAsia="Century Gothic" w:hAnsi="Century Gothic" w:cs="Century Gothic"/>
          <w:color w:val="595959"/>
          <w:sz w:val="18"/>
          <w:szCs w:val="18"/>
        </w:rPr>
        <w:t xml:space="preserve">Nice </w:t>
      </w:r>
      <w:proofErr w:type="spellStart"/>
      <w:r>
        <w:rPr>
          <w:rStyle w:val="span"/>
          <w:rFonts w:ascii="Century Gothic" w:eastAsia="Century Gothic" w:hAnsi="Century Gothic" w:cs="Century Gothic"/>
          <w:color w:val="595959"/>
          <w:sz w:val="18"/>
          <w:szCs w:val="18"/>
        </w:rPr>
        <w:t>C</w:t>
      </w:r>
      <w:r w:rsidR="00EA1771">
        <w:rPr>
          <w:rStyle w:val="span"/>
          <w:rFonts w:ascii="Century Gothic" w:eastAsia="Century Gothic" w:hAnsi="Century Gothic" w:cs="Century Gothic"/>
          <w:color w:val="595959"/>
          <w:sz w:val="18"/>
          <w:szCs w:val="18"/>
        </w:rPr>
        <w:t>xO</w:t>
      </w:r>
      <w:r>
        <w:rPr>
          <w:rStyle w:val="span"/>
          <w:rFonts w:ascii="Century Gothic" w:eastAsia="Century Gothic" w:hAnsi="Century Gothic" w:cs="Century Gothic"/>
          <w:color w:val="595959"/>
          <w:sz w:val="18"/>
          <w:szCs w:val="18"/>
        </w:rPr>
        <w:t>ne</w:t>
      </w:r>
      <w:proofErr w:type="spellEnd"/>
      <w:r>
        <w:rPr>
          <w:rStyle w:val="span"/>
          <w:rFonts w:ascii="Century Gothic" w:eastAsia="Century Gothic" w:hAnsi="Century Gothic" w:cs="Century Gothic"/>
          <w:color w:val="595959"/>
          <w:sz w:val="18"/>
          <w:szCs w:val="18"/>
        </w:rPr>
        <w:t xml:space="preserve"> ACD Administration and configuration, routing, and design</w:t>
      </w:r>
    </w:p>
    <w:p w14:paraId="3D7F5DDA" w14:textId="77777777" w:rsidR="0073572C" w:rsidRDefault="0073572C" w:rsidP="0073572C">
      <w:pPr>
        <w:pStyle w:val="divdocumentulli"/>
        <w:numPr>
          <w:ilvl w:val="0"/>
          <w:numId w:val="14"/>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Served as the subject matter expert to train and support front-line teams on ACD usage to include all service desk and the global contact center operations</w:t>
      </w:r>
    </w:p>
    <w:p w14:paraId="5A403FDF" w14:textId="77777777" w:rsidR="0073572C" w:rsidRDefault="0073572C" w:rsidP="0073572C">
      <w:pPr>
        <w:pStyle w:val="divdocumentulli"/>
        <w:numPr>
          <w:ilvl w:val="0"/>
          <w:numId w:val="14"/>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Ensured the day-to-day operation, reliability, and integrity of the enterprise telephony platforms were stable</w:t>
      </w:r>
    </w:p>
    <w:p w14:paraId="6DDF3962" w14:textId="77777777" w:rsidR="0073572C" w:rsidRDefault="0073572C" w:rsidP="0073572C">
      <w:pPr>
        <w:pStyle w:val="divdocumentulli"/>
        <w:numPr>
          <w:ilvl w:val="0"/>
          <w:numId w:val="14"/>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Acted as the first point of contact for ACD and telephony troubleshooting</w:t>
      </w:r>
    </w:p>
    <w:p w14:paraId="27A9499B" w14:textId="77777777" w:rsidR="0073572C" w:rsidRDefault="0073572C" w:rsidP="0073572C">
      <w:pPr>
        <w:pStyle w:val="divdocumentulli"/>
        <w:numPr>
          <w:ilvl w:val="0"/>
          <w:numId w:val="14"/>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Troubleshoot international call routing issues</w:t>
      </w:r>
    </w:p>
    <w:p w14:paraId="24799374" w14:textId="77777777" w:rsidR="0073572C" w:rsidRDefault="0073572C" w:rsidP="0073572C">
      <w:pPr>
        <w:pStyle w:val="divdocumentulli"/>
        <w:numPr>
          <w:ilvl w:val="0"/>
          <w:numId w:val="14"/>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Provisioned and maintained voice-related services, such as SIP lines, SIP trunks, and Hosted services</w:t>
      </w:r>
    </w:p>
    <w:p w14:paraId="671AA24E" w14:textId="77777777" w:rsidR="0073572C" w:rsidRDefault="0073572C" w:rsidP="0073572C">
      <w:pPr>
        <w:pStyle w:val="divdocumentulli"/>
        <w:numPr>
          <w:ilvl w:val="0"/>
          <w:numId w:val="14"/>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Participated in a 24/7 on-call rotation to address any telephony-related emergencies or issues</w:t>
      </w:r>
    </w:p>
    <w:p w14:paraId="03D16A06" w14:textId="77777777" w:rsidR="0073572C" w:rsidRDefault="0073572C" w:rsidP="0073572C">
      <w:pPr>
        <w:pStyle w:val="divdocumentulli"/>
        <w:numPr>
          <w:ilvl w:val="0"/>
          <w:numId w:val="14"/>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Administered the ticketing tool and manage tickets efficiently</w:t>
      </w:r>
    </w:p>
    <w:p w14:paraId="5B5EA7FD" w14:textId="77777777" w:rsidR="001F7A83" w:rsidRDefault="001F7A83" w:rsidP="001F7A83">
      <w:pPr>
        <w:pStyle w:val="divdocumentsinglecolumn"/>
        <w:pBdr>
          <w:left w:val="none" w:sz="0" w:space="0" w:color="auto"/>
          <w:right w:val="none" w:sz="0" w:space="0" w:color="auto"/>
        </w:pBdr>
        <w:spacing w:before="400" w:line="260" w:lineRule="atLeast"/>
        <w:ind w:left="400" w:right="400"/>
        <w:rPr>
          <w:rFonts w:ascii="Century Gothic" w:eastAsia="Century Gothic" w:hAnsi="Century Gothic" w:cs="Century Gothic"/>
          <w:color w:val="595959"/>
          <w:sz w:val="18"/>
          <w:szCs w:val="18"/>
        </w:rPr>
      </w:pPr>
      <w:r>
        <w:rPr>
          <w:rStyle w:val="spanjobtitle"/>
          <w:rFonts w:ascii="Century Gothic" w:eastAsia="Century Gothic" w:hAnsi="Century Gothic" w:cs="Century Gothic"/>
          <w:color w:val="595959"/>
          <w:sz w:val="18"/>
          <w:szCs w:val="18"/>
        </w:rPr>
        <w:t>Telecom Architect Advisor</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NTTDATA</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08/2017 - 08/2019</w:t>
      </w:r>
      <w:r>
        <w:rPr>
          <w:rStyle w:val="singlecolumnspanpaddedlinenth-child1"/>
          <w:rFonts w:ascii="Century Gothic" w:eastAsia="Century Gothic" w:hAnsi="Century Gothic" w:cs="Century Gothic"/>
          <w:color w:val="595959"/>
          <w:sz w:val="18"/>
          <w:szCs w:val="18"/>
        </w:rPr>
        <w:t xml:space="preserve"> </w:t>
      </w:r>
    </w:p>
    <w:p w14:paraId="595F8A52" w14:textId="15CFA5E4" w:rsidR="001F7A83" w:rsidRDefault="001F7A83" w:rsidP="001F7A83">
      <w:pPr>
        <w:pStyle w:val="divdocumentulli"/>
        <w:numPr>
          <w:ilvl w:val="0"/>
          <w:numId w:val="12"/>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 xml:space="preserve">Provided high and low-level architect designs and Tier III support of Avaya Communications Manager, Avaya CMS, CPOD, Avaya IP Agent/One X detailed modules, such as: Avaya Interaction Center, Avaya Operation Analyst (operational reporting and feed to Cognos SLTR), Avaya Experience Portal (automated voice response and data acquisition), Avaya Modular Messaging (voice mail), Avaya Equinox, CTI is provided by the Nuance platform, Verint WFM Rel 15, </w:t>
      </w:r>
      <w:r w:rsidR="00EA1771">
        <w:rPr>
          <w:rStyle w:val="span"/>
          <w:rFonts w:ascii="Century Gothic" w:eastAsia="Century Gothic" w:hAnsi="Century Gothic" w:cs="Century Gothic"/>
          <w:color w:val="595959"/>
          <w:sz w:val="18"/>
          <w:szCs w:val="18"/>
        </w:rPr>
        <w:t xml:space="preserve">Nice </w:t>
      </w:r>
      <w:proofErr w:type="spellStart"/>
      <w:r w:rsidR="00EA1771">
        <w:rPr>
          <w:rStyle w:val="span"/>
          <w:rFonts w:ascii="Century Gothic" w:eastAsia="Century Gothic" w:hAnsi="Century Gothic" w:cs="Century Gothic"/>
          <w:color w:val="595959"/>
          <w:sz w:val="18"/>
          <w:szCs w:val="18"/>
        </w:rPr>
        <w:t>CxOne</w:t>
      </w:r>
      <w:proofErr w:type="spellEnd"/>
      <w:r>
        <w:rPr>
          <w:rStyle w:val="span"/>
          <w:rFonts w:ascii="Century Gothic" w:eastAsia="Century Gothic" w:hAnsi="Century Gothic" w:cs="Century Gothic"/>
          <w:color w:val="595959"/>
          <w:sz w:val="18"/>
          <w:szCs w:val="18"/>
        </w:rPr>
        <w:t xml:space="preserve">, Cacti Call Recording, Cisco ICM, Cisco </w:t>
      </w:r>
      <w:proofErr w:type="spellStart"/>
      <w:r>
        <w:rPr>
          <w:rStyle w:val="span"/>
          <w:rFonts w:ascii="Century Gothic" w:eastAsia="Century Gothic" w:hAnsi="Century Gothic" w:cs="Century Gothic"/>
          <w:color w:val="595959"/>
          <w:sz w:val="18"/>
          <w:szCs w:val="18"/>
        </w:rPr>
        <w:t>WebEx</w:t>
      </w:r>
      <w:proofErr w:type="spellEnd"/>
      <w:r>
        <w:rPr>
          <w:rStyle w:val="span"/>
          <w:rFonts w:ascii="Century Gothic" w:eastAsia="Century Gothic" w:hAnsi="Century Gothic" w:cs="Century Gothic"/>
          <w:color w:val="595959"/>
          <w:sz w:val="18"/>
          <w:szCs w:val="18"/>
        </w:rPr>
        <w:t xml:space="preserve"> Conferencing and SIP implementation, CaaS, Five9 and support for Independent Health Association of Buffalo, NY</w:t>
      </w:r>
    </w:p>
    <w:p w14:paraId="414A5DD5" w14:textId="2D9EFDAB" w:rsidR="001F7A83" w:rsidRDefault="001F7A83" w:rsidP="001F7A83">
      <w:pPr>
        <w:pStyle w:val="divdocumentulli"/>
        <w:numPr>
          <w:ilvl w:val="0"/>
          <w:numId w:val="12"/>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 xml:space="preserve">Deployed, managed, and maintained Avaya solutions containing System Manager, Session Manager, Communication Manager, media servers, AAM, Breeze Presence, </w:t>
      </w:r>
      <w:r w:rsidR="00097EC1">
        <w:rPr>
          <w:rStyle w:val="span"/>
          <w:rFonts w:ascii="Century Gothic" w:eastAsia="Century Gothic" w:hAnsi="Century Gothic" w:cs="Century Gothic"/>
          <w:color w:val="595959"/>
          <w:sz w:val="18"/>
          <w:szCs w:val="18"/>
        </w:rPr>
        <w:t>Oracle SBC</w:t>
      </w:r>
      <w:r>
        <w:rPr>
          <w:rStyle w:val="span"/>
          <w:rFonts w:ascii="Century Gothic" w:eastAsia="Century Gothic" w:hAnsi="Century Gothic" w:cs="Century Gothic"/>
          <w:color w:val="595959"/>
          <w:sz w:val="18"/>
          <w:szCs w:val="18"/>
        </w:rPr>
        <w:t xml:space="preserve"> and endpoints for medium to large customers</w:t>
      </w:r>
    </w:p>
    <w:p w14:paraId="5CFE7963" w14:textId="77777777" w:rsidR="001F7A83" w:rsidRDefault="001F7A83" w:rsidP="001F7A83">
      <w:pPr>
        <w:pStyle w:val="divdocumentulli"/>
        <w:numPr>
          <w:ilvl w:val="0"/>
          <w:numId w:val="12"/>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Managed and maintained the datacenter infrastructure supporting networking, virtualization, storage, and security components</w:t>
      </w:r>
    </w:p>
    <w:p w14:paraId="2983AFF8" w14:textId="77777777" w:rsidR="001F7A83" w:rsidRDefault="001F7A83" w:rsidP="001F7A83">
      <w:pPr>
        <w:pStyle w:val="divdocumentulli"/>
        <w:numPr>
          <w:ilvl w:val="0"/>
          <w:numId w:val="12"/>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Performed discovery of customer telephony environments for configuration based, disaster recovery, risk management on customer telephony requirements</w:t>
      </w:r>
    </w:p>
    <w:p w14:paraId="3C02913D" w14:textId="77777777" w:rsidR="001F7A83" w:rsidRDefault="001F7A83" w:rsidP="001F7A83">
      <w:pPr>
        <w:pStyle w:val="divdocumentulli"/>
        <w:numPr>
          <w:ilvl w:val="0"/>
          <w:numId w:val="12"/>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Implemented and programmed configurations based on customer telephony infrastructure discovery and requirements such as trunks, dial plans, SIP entities, ARS tables, routing polices, VDNs, vectors</w:t>
      </w:r>
    </w:p>
    <w:p w14:paraId="498AAA53" w14:textId="77777777" w:rsidR="001F7A83" w:rsidRDefault="001F7A83" w:rsidP="001F7A83">
      <w:pPr>
        <w:pStyle w:val="divdocumentulli"/>
        <w:numPr>
          <w:ilvl w:val="0"/>
          <w:numId w:val="12"/>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Provided technology expertise around migrating from Avaya to Genesys Pure Engage Cloud for contact center applications</w:t>
      </w:r>
    </w:p>
    <w:p w14:paraId="67B511D5" w14:textId="77777777" w:rsidR="001F7A83" w:rsidRDefault="001F7A83" w:rsidP="001F7A83">
      <w:pPr>
        <w:pStyle w:val="divdocumentulli"/>
        <w:numPr>
          <w:ilvl w:val="0"/>
          <w:numId w:val="12"/>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Managed the upgraded all Avaya, Verint and Genesys software applications</w:t>
      </w:r>
    </w:p>
    <w:p w14:paraId="6767D6CF" w14:textId="77777777" w:rsidR="00F23E8F" w:rsidRDefault="00F23E8F" w:rsidP="00F23E8F">
      <w:pPr>
        <w:pStyle w:val="divdocumentulli"/>
        <w:spacing w:line="260" w:lineRule="atLeast"/>
        <w:ind w:right="400"/>
        <w:rPr>
          <w:rStyle w:val="span"/>
          <w:rFonts w:ascii="Century Gothic" w:eastAsia="Century Gothic" w:hAnsi="Century Gothic" w:cs="Century Gothic"/>
          <w:color w:val="595959"/>
          <w:sz w:val="18"/>
          <w:szCs w:val="18"/>
        </w:rPr>
      </w:pPr>
    </w:p>
    <w:p w14:paraId="1F6D4F1F" w14:textId="77777777" w:rsidR="00F23E8F" w:rsidRDefault="00F23E8F" w:rsidP="00F23E8F">
      <w:pPr>
        <w:pStyle w:val="divdocumentulli"/>
        <w:spacing w:line="260" w:lineRule="atLeast"/>
        <w:ind w:right="400"/>
        <w:rPr>
          <w:rStyle w:val="span"/>
          <w:rFonts w:ascii="Century Gothic" w:eastAsia="Century Gothic" w:hAnsi="Century Gothic" w:cs="Century Gothic"/>
          <w:color w:val="595959"/>
          <w:sz w:val="18"/>
          <w:szCs w:val="18"/>
        </w:rPr>
      </w:pPr>
    </w:p>
    <w:p w14:paraId="56C2CB47" w14:textId="77777777" w:rsidR="00F23E8F" w:rsidRDefault="00F23E8F" w:rsidP="00F23E8F">
      <w:pPr>
        <w:pStyle w:val="divdocumentulli"/>
        <w:spacing w:line="260" w:lineRule="atLeast"/>
        <w:ind w:right="400"/>
        <w:rPr>
          <w:rStyle w:val="span"/>
          <w:rFonts w:ascii="Century Gothic" w:eastAsia="Century Gothic" w:hAnsi="Century Gothic" w:cs="Century Gothic"/>
          <w:color w:val="595959"/>
          <w:sz w:val="18"/>
          <w:szCs w:val="18"/>
        </w:rPr>
      </w:pPr>
    </w:p>
    <w:p w14:paraId="436469A2" w14:textId="4772C843" w:rsidR="00F23E8F" w:rsidRDefault="00F23E8F" w:rsidP="00F23E8F">
      <w:pPr>
        <w:pStyle w:val="divdocumentsinglecolumn"/>
        <w:pBdr>
          <w:left w:val="none" w:sz="0" w:space="0" w:color="auto"/>
          <w:right w:val="none" w:sz="0" w:space="0" w:color="auto"/>
        </w:pBdr>
        <w:spacing w:before="400" w:line="260" w:lineRule="atLeast"/>
        <w:ind w:left="400" w:right="400"/>
        <w:rPr>
          <w:rFonts w:ascii="Century Gothic" w:eastAsia="Century Gothic" w:hAnsi="Century Gothic" w:cs="Century Gothic"/>
          <w:color w:val="595959"/>
          <w:sz w:val="18"/>
          <w:szCs w:val="18"/>
        </w:rPr>
      </w:pPr>
      <w:r>
        <w:rPr>
          <w:rStyle w:val="spanjobtitle"/>
          <w:rFonts w:ascii="Century Gothic" w:eastAsia="Century Gothic" w:hAnsi="Century Gothic" w:cs="Century Gothic"/>
          <w:color w:val="595959"/>
          <w:sz w:val="18"/>
          <w:szCs w:val="18"/>
        </w:rPr>
        <w:t xml:space="preserve">Architect / UC </w:t>
      </w:r>
      <w:proofErr w:type="spellStart"/>
      <w:r>
        <w:rPr>
          <w:rStyle w:val="spanjobtitle"/>
          <w:rFonts w:ascii="Century Gothic" w:eastAsia="Century Gothic" w:hAnsi="Century Gothic" w:cs="Century Gothic"/>
          <w:color w:val="595959"/>
          <w:sz w:val="18"/>
          <w:szCs w:val="18"/>
        </w:rPr>
        <w:t>Engineer</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HP</w:t>
      </w:r>
      <w:proofErr w:type="spellEnd"/>
      <w:r>
        <w:rPr>
          <w:rStyle w:val="span"/>
          <w:rFonts w:ascii="Century Gothic" w:eastAsia="Century Gothic" w:hAnsi="Century Gothic" w:cs="Century Gothic"/>
          <w:color w:val="595959"/>
          <w:sz w:val="18"/>
          <w:szCs w:val="18"/>
        </w:rPr>
        <w:t xml:space="preserve"> Inc.</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08/20</w:t>
      </w:r>
      <w:r w:rsidR="00BA16B8">
        <w:rPr>
          <w:rStyle w:val="span"/>
          <w:rFonts w:ascii="Century Gothic" w:eastAsia="Century Gothic" w:hAnsi="Century Gothic" w:cs="Century Gothic"/>
          <w:color w:val="595959"/>
          <w:sz w:val="18"/>
          <w:szCs w:val="18"/>
        </w:rPr>
        <w:t>16</w:t>
      </w:r>
      <w:r>
        <w:rPr>
          <w:rStyle w:val="span"/>
          <w:rFonts w:ascii="Century Gothic" w:eastAsia="Century Gothic" w:hAnsi="Century Gothic" w:cs="Century Gothic"/>
          <w:color w:val="595959"/>
          <w:sz w:val="18"/>
          <w:szCs w:val="18"/>
        </w:rPr>
        <w:t xml:space="preserve"> - 07/2017</w:t>
      </w:r>
      <w:r>
        <w:rPr>
          <w:rStyle w:val="singlecolumnspanpaddedlinenth-child1"/>
          <w:rFonts w:ascii="Century Gothic" w:eastAsia="Century Gothic" w:hAnsi="Century Gothic" w:cs="Century Gothic"/>
          <w:color w:val="595959"/>
          <w:sz w:val="18"/>
          <w:szCs w:val="18"/>
        </w:rPr>
        <w:t xml:space="preserve"> </w:t>
      </w:r>
    </w:p>
    <w:p w14:paraId="7E353B92" w14:textId="08CD4637" w:rsidR="00F23E8F" w:rsidRDefault="00F23E8F" w:rsidP="00F23E8F">
      <w:pPr>
        <w:pStyle w:val="divdocumentulli"/>
        <w:numPr>
          <w:ilvl w:val="0"/>
          <w:numId w:val="1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 xml:space="preserve">Designed the migration plan of 15,000 Avaya contact center agents to Genesys </w:t>
      </w:r>
      <w:r w:rsidR="001D616B">
        <w:rPr>
          <w:rStyle w:val="span"/>
          <w:rFonts w:ascii="Century Gothic" w:eastAsia="Century Gothic" w:hAnsi="Century Gothic" w:cs="Century Gothic"/>
          <w:color w:val="595959"/>
          <w:sz w:val="18"/>
          <w:szCs w:val="18"/>
        </w:rPr>
        <w:t>Pure Engage</w:t>
      </w:r>
      <w:r>
        <w:rPr>
          <w:rStyle w:val="span"/>
          <w:rFonts w:ascii="Century Gothic" w:eastAsia="Century Gothic" w:hAnsi="Century Gothic" w:cs="Century Gothic"/>
          <w:color w:val="595959"/>
          <w:sz w:val="18"/>
          <w:szCs w:val="18"/>
        </w:rPr>
        <w:t xml:space="preserve"> in the Americas, APJ and AMEA regions</w:t>
      </w:r>
    </w:p>
    <w:p w14:paraId="5B3B5A6E" w14:textId="77777777" w:rsidR="00F23E8F" w:rsidRDefault="00F23E8F" w:rsidP="00F23E8F">
      <w:pPr>
        <w:pStyle w:val="divdocumentulli"/>
        <w:numPr>
          <w:ilvl w:val="0"/>
          <w:numId w:val="1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Attended onsite design implementation meetings with Orange Business Services and Genesys teams to approve voice and data architect design in Spain, Japan, London, Philippines and several north and south American cities</w:t>
      </w:r>
    </w:p>
    <w:p w14:paraId="0F091AAF" w14:textId="77777777" w:rsidR="00F23E8F" w:rsidRDefault="00F23E8F" w:rsidP="00F23E8F">
      <w:pPr>
        <w:pStyle w:val="divdocumentulli"/>
        <w:numPr>
          <w:ilvl w:val="0"/>
          <w:numId w:val="1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Managed the Integration of SIP and voice trunks with Lync / Skype-for-business (SFB)</w:t>
      </w:r>
    </w:p>
    <w:p w14:paraId="6B51748D" w14:textId="77777777" w:rsidR="00F23E8F" w:rsidRDefault="00F23E8F" w:rsidP="00F23E8F">
      <w:pPr>
        <w:pStyle w:val="divdocumentulli"/>
        <w:numPr>
          <w:ilvl w:val="0"/>
          <w:numId w:val="1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Managed the Integration of voice gateways with Lync / SFB</w:t>
      </w:r>
    </w:p>
    <w:p w14:paraId="2EF14248" w14:textId="325C8310" w:rsidR="00F23E8F" w:rsidRDefault="00F23E8F" w:rsidP="00F23E8F">
      <w:pPr>
        <w:pStyle w:val="divdocumentulli"/>
        <w:numPr>
          <w:ilvl w:val="0"/>
          <w:numId w:val="1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 xml:space="preserve">Managed the Integration of CPOD, Nice </w:t>
      </w:r>
      <w:proofErr w:type="spellStart"/>
      <w:r w:rsidR="000409EE">
        <w:rPr>
          <w:rStyle w:val="span"/>
          <w:rFonts w:ascii="Century Gothic" w:eastAsia="Century Gothic" w:hAnsi="Century Gothic" w:cs="Century Gothic"/>
          <w:color w:val="595959"/>
          <w:sz w:val="18"/>
          <w:szCs w:val="18"/>
        </w:rPr>
        <w:t>CxOne</w:t>
      </w:r>
      <w:proofErr w:type="spellEnd"/>
      <w:r>
        <w:rPr>
          <w:rStyle w:val="span"/>
          <w:rFonts w:ascii="Century Gothic" w:eastAsia="Century Gothic" w:hAnsi="Century Gothic" w:cs="Century Gothic"/>
          <w:color w:val="595959"/>
          <w:sz w:val="18"/>
          <w:szCs w:val="18"/>
        </w:rPr>
        <w:t xml:space="preserve"> and Genesys CTI, Engage and </w:t>
      </w:r>
      <w:proofErr w:type="spellStart"/>
      <w:r>
        <w:rPr>
          <w:rStyle w:val="span"/>
          <w:rFonts w:ascii="Century Gothic" w:eastAsia="Century Gothic" w:hAnsi="Century Gothic" w:cs="Century Gothic"/>
          <w:color w:val="595959"/>
          <w:sz w:val="18"/>
          <w:szCs w:val="18"/>
        </w:rPr>
        <w:t>Gplus</w:t>
      </w:r>
      <w:proofErr w:type="spellEnd"/>
      <w:r>
        <w:rPr>
          <w:rStyle w:val="span"/>
          <w:rFonts w:ascii="Century Gothic" w:eastAsia="Century Gothic" w:hAnsi="Century Gothic" w:cs="Century Gothic"/>
          <w:color w:val="595959"/>
          <w:sz w:val="18"/>
          <w:szCs w:val="18"/>
        </w:rPr>
        <w:t xml:space="preserve"> adapter for Salesforce</w:t>
      </w:r>
    </w:p>
    <w:p w14:paraId="78887DC6" w14:textId="11F9F4CD" w:rsidR="00F23E8F" w:rsidRDefault="00F23E8F" w:rsidP="00F23E8F">
      <w:pPr>
        <w:pStyle w:val="divdocumentulli"/>
        <w:numPr>
          <w:ilvl w:val="0"/>
          <w:numId w:val="1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 xml:space="preserve">Provided SIP </w:t>
      </w:r>
      <w:proofErr w:type="spellStart"/>
      <w:r>
        <w:rPr>
          <w:rStyle w:val="span"/>
          <w:rFonts w:ascii="Century Gothic" w:eastAsia="Century Gothic" w:hAnsi="Century Gothic" w:cs="Century Gothic"/>
          <w:color w:val="595959"/>
          <w:sz w:val="18"/>
          <w:szCs w:val="18"/>
        </w:rPr>
        <w:t>Trunking</w:t>
      </w:r>
      <w:proofErr w:type="spellEnd"/>
      <w:r>
        <w:rPr>
          <w:rStyle w:val="span"/>
          <w:rFonts w:ascii="Century Gothic" w:eastAsia="Century Gothic" w:hAnsi="Century Gothic" w:cs="Century Gothic"/>
          <w:color w:val="595959"/>
          <w:sz w:val="18"/>
          <w:szCs w:val="18"/>
        </w:rPr>
        <w:t xml:space="preserve">, </w:t>
      </w:r>
      <w:proofErr w:type="spellStart"/>
      <w:r>
        <w:rPr>
          <w:rStyle w:val="span"/>
          <w:rFonts w:ascii="Century Gothic" w:eastAsia="Century Gothic" w:hAnsi="Century Gothic" w:cs="Century Gothic"/>
          <w:color w:val="595959"/>
          <w:sz w:val="18"/>
          <w:szCs w:val="18"/>
        </w:rPr>
        <w:t>CCaaS</w:t>
      </w:r>
      <w:proofErr w:type="spellEnd"/>
      <w:r>
        <w:rPr>
          <w:rStyle w:val="span"/>
          <w:rFonts w:ascii="Century Gothic" w:eastAsia="Century Gothic" w:hAnsi="Century Gothic" w:cs="Century Gothic"/>
          <w:color w:val="595959"/>
          <w:sz w:val="18"/>
          <w:szCs w:val="18"/>
        </w:rPr>
        <w:t xml:space="preserve">, </w:t>
      </w:r>
      <w:r w:rsidR="00097EC1">
        <w:rPr>
          <w:rStyle w:val="span"/>
          <w:rFonts w:ascii="Century Gothic" w:eastAsia="Century Gothic" w:hAnsi="Century Gothic" w:cs="Century Gothic"/>
          <w:color w:val="595959"/>
          <w:sz w:val="18"/>
          <w:szCs w:val="18"/>
        </w:rPr>
        <w:t>Oracle SBC</w:t>
      </w:r>
      <w:r>
        <w:rPr>
          <w:rStyle w:val="span"/>
          <w:rFonts w:ascii="Century Gothic" w:eastAsia="Century Gothic" w:hAnsi="Century Gothic" w:cs="Century Gothic"/>
          <w:color w:val="595959"/>
          <w:sz w:val="18"/>
          <w:szCs w:val="18"/>
        </w:rPr>
        <w:t xml:space="preserve">, Verint Rel 14, Five9, Cisco ICM, Cisco </w:t>
      </w:r>
      <w:proofErr w:type="spellStart"/>
      <w:r>
        <w:rPr>
          <w:rStyle w:val="span"/>
          <w:rFonts w:ascii="Century Gothic" w:eastAsia="Century Gothic" w:hAnsi="Century Gothic" w:cs="Century Gothic"/>
          <w:color w:val="595959"/>
          <w:sz w:val="18"/>
          <w:szCs w:val="18"/>
        </w:rPr>
        <w:t>WebEx</w:t>
      </w:r>
      <w:proofErr w:type="spellEnd"/>
      <w:r>
        <w:rPr>
          <w:rStyle w:val="span"/>
          <w:rFonts w:ascii="Century Gothic" w:eastAsia="Century Gothic" w:hAnsi="Century Gothic" w:cs="Century Gothic"/>
          <w:color w:val="595959"/>
          <w:sz w:val="18"/>
          <w:szCs w:val="18"/>
        </w:rPr>
        <w:t xml:space="preserve"> architect and design direction</w:t>
      </w:r>
    </w:p>
    <w:p w14:paraId="274E08EC" w14:textId="77777777" w:rsidR="00F23E8F" w:rsidRDefault="00F23E8F" w:rsidP="00F23E8F">
      <w:pPr>
        <w:pStyle w:val="divdocumentulli"/>
        <w:numPr>
          <w:ilvl w:val="0"/>
          <w:numId w:val="1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Provided expertise in DID porting, virtual DIDs and Toll-free numbers</w:t>
      </w:r>
    </w:p>
    <w:p w14:paraId="77B9001A" w14:textId="77777777" w:rsidR="00F23E8F" w:rsidRDefault="00F23E8F" w:rsidP="00F23E8F">
      <w:pPr>
        <w:pStyle w:val="divdocumentulli"/>
        <w:numPr>
          <w:ilvl w:val="0"/>
          <w:numId w:val="1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Management of disaster recovery, risk management, dial plans and numbering plans</w:t>
      </w:r>
    </w:p>
    <w:p w14:paraId="0F45D265" w14:textId="77777777" w:rsidR="00F23E8F" w:rsidRDefault="00F23E8F" w:rsidP="00F23E8F">
      <w:pPr>
        <w:pStyle w:val="divdocumentulli"/>
        <w:numPr>
          <w:ilvl w:val="0"/>
          <w:numId w:val="1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Provided level 3 support and monthly patching of all voice related applications</w:t>
      </w:r>
    </w:p>
    <w:p w14:paraId="04A5245E" w14:textId="77777777" w:rsidR="00F23E8F" w:rsidRDefault="00F23E8F" w:rsidP="00F23E8F">
      <w:pPr>
        <w:pStyle w:val="divdocumentulli"/>
        <w:numPr>
          <w:ilvl w:val="0"/>
          <w:numId w:val="1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Deployed Avaya Aura solutions into multiple greenfield locations throughout AMS, APJ and AMEA</w:t>
      </w:r>
    </w:p>
    <w:p w14:paraId="4E70DC0D" w14:textId="77777777" w:rsidR="00F23E8F" w:rsidRDefault="00F23E8F" w:rsidP="00F23E8F">
      <w:pPr>
        <w:pStyle w:val="divdocumentulli"/>
        <w:numPr>
          <w:ilvl w:val="0"/>
          <w:numId w:val="1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Developed documentation and training for level 1 and 2 voice support engineers</w:t>
      </w:r>
    </w:p>
    <w:p w14:paraId="5AB6B783" w14:textId="77777777" w:rsidR="00F23E8F" w:rsidRDefault="00F23E8F" w:rsidP="00F23E8F">
      <w:pPr>
        <w:pStyle w:val="divdocumentulli"/>
        <w:numPr>
          <w:ilvl w:val="0"/>
          <w:numId w:val="1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Developed and delivered end user administrator training</w:t>
      </w:r>
    </w:p>
    <w:p w14:paraId="2EAAFFCC" w14:textId="77777777" w:rsidR="00F23E8F" w:rsidRDefault="00F23E8F" w:rsidP="00F23E8F">
      <w:pPr>
        <w:pStyle w:val="divdocumentulli"/>
        <w:numPr>
          <w:ilvl w:val="0"/>
          <w:numId w:val="1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Directed MS/SFB call route patterns, normalization rules and expressions</w:t>
      </w:r>
    </w:p>
    <w:p w14:paraId="7123FB77" w14:textId="77777777" w:rsidR="00F23E8F" w:rsidRDefault="00F23E8F" w:rsidP="00F23E8F">
      <w:pPr>
        <w:pStyle w:val="divdocumentulli"/>
        <w:numPr>
          <w:ilvl w:val="0"/>
          <w:numId w:val="1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Provided expertise in Avaya UC/Contact Center deployments</w:t>
      </w:r>
    </w:p>
    <w:p w14:paraId="0C72F394" w14:textId="77777777" w:rsidR="00F23E8F" w:rsidRDefault="00F23E8F" w:rsidP="00F23E8F">
      <w:pPr>
        <w:pStyle w:val="divdocumentulli"/>
        <w:numPr>
          <w:ilvl w:val="0"/>
          <w:numId w:val="1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Provided expertise in global Lync/SFB deployments and small-to-extra-large site designs</w:t>
      </w:r>
    </w:p>
    <w:p w14:paraId="30F7253F" w14:textId="77777777" w:rsidR="00F23E8F" w:rsidRDefault="00F23E8F" w:rsidP="00F23E8F">
      <w:pPr>
        <w:pStyle w:val="divdocumentulli"/>
        <w:numPr>
          <w:ilvl w:val="0"/>
          <w:numId w:val="1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Provided expertise in design and deployment of emergency services on Skype for Business</w:t>
      </w:r>
    </w:p>
    <w:p w14:paraId="145CA95F" w14:textId="77777777" w:rsidR="00F23E8F" w:rsidRDefault="00F23E8F" w:rsidP="00F23E8F">
      <w:pPr>
        <w:pStyle w:val="divdocumentulli"/>
        <w:numPr>
          <w:ilvl w:val="0"/>
          <w:numId w:val="13"/>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Provided expertise in directing global teams with worldwide telecom standards and regulations</w:t>
      </w:r>
    </w:p>
    <w:p w14:paraId="53176401" w14:textId="686EDA65" w:rsidR="00F23E8F" w:rsidRPr="0096004C" w:rsidRDefault="00F23E8F" w:rsidP="00F23E8F">
      <w:pPr>
        <w:pStyle w:val="divdocumentulli"/>
        <w:numPr>
          <w:ilvl w:val="0"/>
          <w:numId w:val="13"/>
        </w:numPr>
        <w:spacing w:line="260" w:lineRule="atLeast"/>
        <w:ind w:left="860" w:right="400" w:hanging="183"/>
        <w:rPr>
          <w:rStyle w:val="span"/>
          <w:rFonts w:ascii="Century Gothic" w:eastAsia="Century Gothic" w:hAnsi="Century Gothic" w:cs="Century Gothic"/>
          <w:color w:val="595959"/>
          <w:sz w:val="18"/>
          <w:szCs w:val="18"/>
        </w:rPr>
      </w:pPr>
      <w:r w:rsidRPr="0096004C">
        <w:rPr>
          <w:rStyle w:val="span"/>
          <w:rFonts w:ascii="Century Gothic" w:eastAsia="Century Gothic" w:hAnsi="Century Gothic" w:cs="Century Gothic"/>
          <w:color w:val="595959"/>
          <w:sz w:val="18"/>
          <w:szCs w:val="18"/>
        </w:rPr>
        <w:t>Provided expertise in ITU Telecom Standards.</w:t>
      </w:r>
    </w:p>
    <w:p w14:paraId="4828363E" w14:textId="6A3EB796" w:rsidR="004C7799" w:rsidRDefault="004C7799" w:rsidP="004C7799">
      <w:pPr>
        <w:pStyle w:val="divdocumentsinglecolumn"/>
        <w:pBdr>
          <w:left w:val="none" w:sz="0" w:space="0" w:color="auto"/>
          <w:right w:val="none" w:sz="0" w:space="0" w:color="auto"/>
        </w:pBdr>
        <w:spacing w:before="400" w:line="260" w:lineRule="atLeast"/>
        <w:ind w:left="400" w:right="400"/>
        <w:rPr>
          <w:rFonts w:ascii="Century Gothic" w:eastAsia="Century Gothic" w:hAnsi="Century Gothic" w:cs="Century Gothic"/>
          <w:color w:val="595959"/>
          <w:sz w:val="18"/>
          <w:szCs w:val="18"/>
        </w:rPr>
      </w:pPr>
      <w:r>
        <w:rPr>
          <w:rStyle w:val="spanjobtitle"/>
          <w:rFonts w:ascii="Century Gothic" w:eastAsia="Century Gothic" w:hAnsi="Century Gothic" w:cs="Century Gothic"/>
          <w:color w:val="595959"/>
          <w:sz w:val="18"/>
          <w:szCs w:val="18"/>
        </w:rPr>
        <w:t xml:space="preserve">Senior Avaya </w:t>
      </w:r>
      <w:proofErr w:type="spellStart"/>
      <w:r>
        <w:rPr>
          <w:rStyle w:val="spanjobtitle"/>
          <w:rFonts w:ascii="Century Gothic" w:eastAsia="Century Gothic" w:hAnsi="Century Gothic" w:cs="Century Gothic"/>
          <w:color w:val="595959"/>
          <w:sz w:val="18"/>
          <w:szCs w:val="18"/>
        </w:rPr>
        <w:t>Architect</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Carousel</w:t>
      </w:r>
      <w:proofErr w:type="spellEnd"/>
      <w:r>
        <w:rPr>
          <w:rStyle w:val="span"/>
          <w:rFonts w:ascii="Century Gothic" w:eastAsia="Century Gothic" w:hAnsi="Century Gothic" w:cs="Century Gothic"/>
          <w:color w:val="595959"/>
          <w:sz w:val="18"/>
          <w:szCs w:val="18"/>
        </w:rPr>
        <w:t xml:space="preserve"> Industries</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10/20</w:t>
      </w:r>
      <w:r w:rsidR="001230A5">
        <w:rPr>
          <w:rStyle w:val="span"/>
          <w:rFonts w:ascii="Century Gothic" w:eastAsia="Century Gothic" w:hAnsi="Century Gothic" w:cs="Century Gothic"/>
          <w:color w:val="595959"/>
          <w:sz w:val="18"/>
          <w:szCs w:val="18"/>
        </w:rPr>
        <w:t>1</w:t>
      </w:r>
      <w:r>
        <w:rPr>
          <w:rStyle w:val="span"/>
          <w:rFonts w:ascii="Century Gothic" w:eastAsia="Century Gothic" w:hAnsi="Century Gothic" w:cs="Century Gothic"/>
          <w:color w:val="595959"/>
          <w:sz w:val="18"/>
          <w:szCs w:val="18"/>
        </w:rPr>
        <w:t>4 - 05/20</w:t>
      </w:r>
      <w:r w:rsidR="001230A5">
        <w:rPr>
          <w:rStyle w:val="span"/>
          <w:rFonts w:ascii="Century Gothic" w:eastAsia="Century Gothic" w:hAnsi="Century Gothic" w:cs="Century Gothic"/>
          <w:color w:val="595959"/>
          <w:sz w:val="18"/>
          <w:szCs w:val="18"/>
        </w:rPr>
        <w:t>16</w:t>
      </w:r>
      <w:r>
        <w:rPr>
          <w:rStyle w:val="singlecolumnspanpaddedlinenth-child1"/>
          <w:rFonts w:ascii="Century Gothic" w:eastAsia="Century Gothic" w:hAnsi="Century Gothic" w:cs="Century Gothic"/>
          <w:color w:val="595959"/>
          <w:sz w:val="18"/>
          <w:szCs w:val="18"/>
        </w:rPr>
        <w:t xml:space="preserve"> </w:t>
      </w:r>
    </w:p>
    <w:p w14:paraId="49B5C955" w14:textId="77777777" w:rsidR="004C7799" w:rsidRDefault="004C7799" w:rsidP="004C7799">
      <w:pPr>
        <w:pStyle w:val="divdocumentulli"/>
        <w:numPr>
          <w:ilvl w:val="0"/>
          <w:numId w:val="7"/>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Responsibilities included voice qualification, client issue discovery, disaster recovery, solution development, risk management and met with vendors to accomplish voice and data architectural design strategies</w:t>
      </w:r>
    </w:p>
    <w:p w14:paraId="5DF98F6E" w14:textId="160AA2AA" w:rsidR="004C7799" w:rsidRDefault="004C7799" w:rsidP="004C7799">
      <w:pPr>
        <w:pStyle w:val="divdocumentulli"/>
        <w:numPr>
          <w:ilvl w:val="0"/>
          <w:numId w:val="7"/>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Provided guidance and application access to Solution Architects and Design Engineers in all support areas: CPOD, UC, Skype for Business, Video, Genesys,</w:t>
      </w:r>
      <w:r w:rsidR="00097EC1">
        <w:rPr>
          <w:rStyle w:val="span"/>
          <w:rFonts w:ascii="Century Gothic" w:eastAsia="Century Gothic" w:hAnsi="Century Gothic" w:cs="Century Gothic"/>
          <w:color w:val="595959"/>
          <w:sz w:val="18"/>
          <w:szCs w:val="18"/>
        </w:rPr>
        <w:t xml:space="preserve"> Oracle SBC,</w:t>
      </w:r>
      <w:r>
        <w:rPr>
          <w:rStyle w:val="span"/>
          <w:rFonts w:ascii="Century Gothic" w:eastAsia="Century Gothic" w:hAnsi="Century Gothic" w:cs="Century Gothic"/>
          <w:color w:val="595959"/>
          <w:sz w:val="18"/>
          <w:szCs w:val="18"/>
        </w:rPr>
        <w:t xml:space="preserve"> </w:t>
      </w:r>
      <w:proofErr w:type="spellStart"/>
      <w:r>
        <w:rPr>
          <w:rStyle w:val="span"/>
          <w:rFonts w:ascii="Century Gothic" w:eastAsia="Century Gothic" w:hAnsi="Century Gothic" w:cs="Century Gothic"/>
          <w:color w:val="595959"/>
          <w:sz w:val="18"/>
          <w:szCs w:val="18"/>
        </w:rPr>
        <w:t>UCaaS</w:t>
      </w:r>
      <w:proofErr w:type="spellEnd"/>
      <w:r>
        <w:rPr>
          <w:rStyle w:val="span"/>
          <w:rFonts w:ascii="Century Gothic" w:eastAsia="Century Gothic" w:hAnsi="Century Gothic" w:cs="Century Gothic"/>
          <w:color w:val="595959"/>
          <w:sz w:val="18"/>
          <w:szCs w:val="18"/>
        </w:rPr>
        <w:t xml:space="preserve">, </w:t>
      </w:r>
      <w:proofErr w:type="spellStart"/>
      <w:r>
        <w:rPr>
          <w:rStyle w:val="span"/>
          <w:rFonts w:ascii="Century Gothic" w:eastAsia="Century Gothic" w:hAnsi="Century Gothic" w:cs="Century Gothic"/>
          <w:color w:val="595959"/>
          <w:sz w:val="18"/>
          <w:szCs w:val="18"/>
        </w:rPr>
        <w:t>CCaaS</w:t>
      </w:r>
      <w:proofErr w:type="spellEnd"/>
      <w:r>
        <w:rPr>
          <w:rStyle w:val="span"/>
          <w:rFonts w:ascii="Century Gothic" w:eastAsia="Century Gothic" w:hAnsi="Century Gothic" w:cs="Century Gothic"/>
          <w:color w:val="595959"/>
          <w:sz w:val="18"/>
          <w:szCs w:val="18"/>
        </w:rPr>
        <w:t xml:space="preserve"> and Nice </w:t>
      </w:r>
      <w:proofErr w:type="spellStart"/>
      <w:r w:rsidR="000409EE">
        <w:rPr>
          <w:rStyle w:val="span"/>
          <w:rFonts w:ascii="Century Gothic" w:eastAsia="Century Gothic" w:hAnsi="Century Gothic" w:cs="Century Gothic"/>
          <w:color w:val="595959"/>
          <w:sz w:val="18"/>
          <w:szCs w:val="18"/>
        </w:rPr>
        <w:t>CxOne</w:t>
      </w:r>
      <w:proofErr w:type="spellEnd"/>
    </w:p>
    <w:p w14:paraId="4A0048BA" w14:textId="77777777" w:rsidR="004C7799" w:rsidRDefault="004C7799" w:rsidP="004C7799">
      <w:pPr>
        <w:pStyle w:val="divdocumentulli"/>
        <w:numPr>
          <w:ilvl w:val="0"/>
          <w:numId w:val="7"/>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Demonstrated advanced expertise in Microsoft Unified Communications technologies in Lync / Skype for Business, Verint Rel 11, Office 365 administration and IP PBX Telephony platforms</w:t>
      </w:r>
    </w:p>
    <w:p w14:paraId="07F2D247" w14:textId="77777777" w:rsidR="004C7799" w:rsidRDefault="004C7799" w:rsidP="004C7799">
      <w:pPr>
        <w:pStyle w:val="divdocumentulli"/>
        <w:numPr>
          <w:ilvl w:val="0"/>
          <w:numId w:val="7"/>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Worked with the Sales Team to uncover/identify/qualify customer needs/ objectives</w:t>
      </w:r>
    </w:p>
    <w:p w14:paraId="0979A4F2" w14:textId="77777777" w:rsidR="004C7799" w:rsidRDefault="004C7799" w:rsidP="004C7799">
      <w:pPr>
        <w:pStyle w:val="divdocumentulli"/>
        <w:numPr>
          <w:ilvl w:val="0"/>
          <w:numId w:val="7"/>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Developed strategies and solutions that would satisfy Carousel Solutions customer base</w:t>
      </w:r>
    </w:p>
    <w:p w14:paraId="7C66D9DD" w14:textId="6FF861BD" w:rsidR="004C7799" w:rsidRDefault="004C7799" w:rsidP="004C7799">
      <w:pPr>
        <w:pStyle w:val="divdocumentsinglecolumn"/>
        <w:pBdr>
          <w:left w:val="none" w:sz="0" w:space="0" w:color="auto"/>
          <w:right w:val="none" w:sz="0" w:space="0" w:color="auto"/>
        </w:pBdr>
        <w:spacing w:before="400" w:line="260" w:lineRule="atLeast"/>
        <w:ind w:left="400" w:right="400"/>
        <w:rPr>
          <w:rFonts w:ascii="Century Gothic" w:eastAsia="Century Gothic" w:hAnsi="Century Gothic" w:cs="Century Gothic"/>
          <w:color w:val="595959"/>
          <w:sz w:val="18"/>
          <w:szCs w:val="18"/>
        </w:rPr>
      </w:pPr>
      <w:r>
        <w:rPr>
          <w:rStyle w:val="spanjobtitle"/>
          <w:rFonts w:ascii="Century Gothic" w:eastAsia="Century Gothic" w:hAnsi="Century Gothic" w:cs="Century Gothic"/>
          <w:color w:val="595959"/>
          <w:sz w:val="18"/>
          <w:szCs w:val="18"/>
        </w:rPr>
        <w:t xml:space="preserve">Technical Lead </w:t>
      </w:r>
      <w:proofErr w:type="spellStart"/>
      <w:r>
        <w:rPr>
          <w:rStyle w:val="spanjobtitle"/>
          <w:rFonts w:ascii="Century Gothic" w:eastAsia="Century Gothic" w:hAnsi="Century Gothic" w:cs="Century Gothic"/>
          <w:color w:val="595959"/>
          <w:sz w:val="18"/>
          <w:szCs w:val="18"/>
        </w:rPr>
        <w:t>Architect</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Hewlett</w:t>
      </w:r>
      <w:proofErr w:type="spellEnd"/>
      <w:r>
        <w:rPr>
          <w:rStyle w:val="span"/>
          <w:rFonts w:ascii="Century Gothic" w:eastAsia="Century Gothic" w:hAnsi="Century Gothic" w:cs="Century Gothic"/>
          <w:color w:val="595959"/>
          <w:sz w:val="18"/>
          <w:szCs w:val="18"/>
        </w:rPr>
        <w:t xml:space="preserve"> Packard</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w:t>
      </w:r>
      <w:r w:rsidR="00F66BC1">
        <w:rPr>
          <w:rStyle w:val="span"/>
          <w:rFonts w:ascii="Century Gothic" w:eastAsia="Century Gothic" w:hAnsi="Century Gothic" w:cs="Century Gothic"/>
          <w:color w:val="595959"/>
          <w:sz w:val="18"/>
          <w:szCs w:val="18"/>
        </w:rPr>
        <w:t xml:space="preserve">9/2011 - </w:t>
      </w:r>
      <w:r>
        <w:rPr>
          <w:rStyle w:val="span"/>
          <w:rFonts w:ascii="Century Gothic" w:eastAsia="Century Gothic" w:hAnsi="Century Gothic" w:cs="Century Gothic"/>
          <w:color w:val="595959"/>
          <w:sz w:val="18"/>
          <w:szCs w:val="18"/>
        </w:rPr>
        <w:t>4/20</w:t>
      </w:r>
      <w:r w:rsidR="00F66BC1">
        <w:rPr>
          <w:rStyle w:val="span"/>
          <w:rFonts w:ascii="Century Gothic" w:eastAsia="Century Gothic" w:hAnsi="Century Gothic" w:cs="Century Gothic"/>
          <w:color w:val="595959"/>
          <w:sz w:val="18"/>
          <w:szCs w:val="18"/>
        </w:rPr>
        <w:t>1</w:t>
      </w:r>
      <w:r>
        <w:rPr>
          <w:rStyle w:val="span"/>
          <w:rFonts w:ascii="Century Gothic" w:eastAsia="Century Gothic" w:hAnsi="Century Gothic" w:cs="Century Gothic"/>
          <w:color w:val="595959"/>
          <w:sz w:val="18"/>
          <w:szCs w:val="18"/>
        </w:rPr>
        <w:t>4</w:t>
      </w:r>
      <w:r>
        <w:rPr>
          <w:rStyle w:val="singlecolumnspanpaddedlinenth-child1"/>
          <w:rFonts w:ascii="Century Gothic" w:eastAsia="Century Gothic" w:hAnsi="Century Gothic" w:cs="Century Gothic"/>
          <w:color w:val="595959"/>
          <w:sz w:val="18"/>
          <w:szCs w:val="18"/>
        </w:rPr>
        <w:t xml:space="preserve"> </w:t>
      </w:r>
    </w:p>
    <w:p w14:paraId="10C0E21B" w14:textId="77777777" w:rsidR="004C7799" w:rsidRDefault="004C7799" w:rsidP="004C7799">
      <w:pPr>
        <w:pStyle w:val="divdocumentulli"/>
        <w:numPr>
          <w:ilvl w:val="0"/>
          <w:numId w:val="8"/>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Managed eight Avaya engineers to implement IPT into Proctor and Gamble's voice infrastructure</w:t>
      </w:r>
    </w:p>
    <w:p w14:paraId="52AEF229" w14:textId="77777777" w:rsidR="004C7799" w:rsidRDefault="004C7799" w:rsidP="004C7799">
      <w:pPr>
        <w:pStyle w:val="divdocumentulli"/>
        <w:numPr>
          <w:ilvl w:val="0"/>
          <w:numId w:val="8"/>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Provided VoIP direction to external vendors and internal project teams throughout the Americas, Asia Pacific and EMEA regions</w:t>
      </w:r>
    </w:p>
    <w:p w14:paraId="1C8CEC42" w14:textId="77777777" w:rsidR="004C7799" w:rsidRDefault="004C7799" w:rsidP="004C7799">
      <w:pPr>
        <w:pStyle w:val="divdocumentulli"/>
        <w:numPr>
          <w:ilvl w:val="0"/>
          <w:numId w:val="8"/>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Managed the overall Voice Service Transition deliverables, risk management, disaster recovery and ensured they matched business and support requirements</w:t>
      </w:r>
    </w:p>
    <w:p w14:paraId="65505FE3" w14:textId="77777777" w:rsidR="004C7799" w:rsidRDefault="004C7799" w:rsidP="004C7799">
      <w:pPr>
        <w:pStyle w:val="divdocumentulli"/>
        <w:numPr>
          <w:ilvl w:val="0"/>
          <w:numId w:val="8"/>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Managed the deployment of Avaya Aura solutions into multiple greenfield locations throughout AMS, APJ and AMEA</w:t>
      </w:r>
    </w:p>
    <w:p w14:paraId="577B8558" w14:textId="77777777" w:rsidR="004C7799" w:rsidRDefault="004C7799" w:rsidP="004C7799">
      <w:pPr>
        <w:pStyle w:val="divdocumentulli"/>
        <w:numPr>
          <w:ilvl w:val="0"/>
          <w:numId w:val="8"/>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Actively contributed to Hewlett Packard's VoIP solutions portfolio by providing information and programming ranging from technical knowledge to methodologies based on experience</w:t>
      </w:r>
    </w:p>
    <w:p w14:paraId="76696907" w14:textId="7E1C33DE" w:rsidR="009B0B7A" w:rsidRDefault="009B0B7A" w:rsidP="009B0B7A">
      <w:pPr>
        <w:pStyle w:val="divdocumentsinglecolumn"/>
        <w:pBdr>
          <w:left w:val="none" w:sz="0" w:space="0" w:color="auto"/>
          <w:right w:val="none" w:sz="0" w:space="0" w:color="auto"/>
        </w:pBdr>
        <w:spacing w:before="400" w:line="260" w:lineRule="atLeast"/>
        <w:ind w:left="400" w:right="400"/>
        <w:rPr>
          <w:rFonts w:ascii="Century Gothic" w:eastAsia="Century Gothic" w:hAnsi="Century Gothic" w:cs="Century Gothic"/>
          <w:color w:val="595959"/>
          <w:sz w:val="18"/>
          <w:szCs w:val="18"/>
        </w:rPr>
      </w:pPr>
      <w:r>
        <w:rPr>
          <w:rStyle w:val="spanjobtitle"/>
          <w:rFonts w:ascii="Century Gothic" w:eastAsia="Century Gothic" w:hAnsi="Century Gothic" w:cs="Century Gothic"/>
          <w:color w:val="595959"/>
          <w:sz w:val="18"/>
          <w:szCs w:val="18"/>
        </w:rPr>
        <w:t xml:space="preserve">Technical </w:t>
      </w:r>
      <w:proofErr w:type="spellStart"/>
      <w:r>
        <w:rPr>
          <w:rStyle w:val="spanjobtitle"/>
          <w:rFonts w:ascii="Century Gothic" w:eastAsia="Century Gothic" w:hAnsi="Century Gothic" w:cs="Century Gothic"/>
          <w:color w:val="595959"/>
          <w:sz w:val="18"/>
          <w:szCs w:val="18"/>
        </w:rPr>
        <w:t>Manager</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British</w:t>
      </w:r>
      <w:proofErr w:type="spellEnd"/>
      <w:r>
        <w:rPr>
          <w:rStyle w:val="span"/>
          <w:rFonts w:ascii="Century Gothic" w:eastAsia="Century Gothic" w:hAnsi="Century Gothic" w:cs="Century Gothic"/>
          <w:color w:val="595959"/>
          <w:sz w:val="18"/>
          <w:szCs w:val="18"/>
        </w:rPr>
        <w:t xml:space="preserve"> Telecom / Manpower</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01/20</w:t>
      </w:r>
      <w:r w:rsidR="009134A8">
        <w:rPr>
          <w:rStyle w:val="span"/>
          <w:rFonts w:ascii="Century Gothic" w:eastAsia="Century Gothic" w:hAnsi="Century Gothic" w:cs="Century Gothic"/>
          <w:color w:val="595959"/>
          <w:sz w:val="18"/>
          <w:szCs w:val="18"/>
        </w:rPr>
        <w:t>11</w:t>
      </w:r>
      <w:r>
        <w:rPr>
          <w:rStyle w:val="span"/>
          <w:rFonts w:ascii="Century Gothic" w:eastAsia="Century Gothic" w:hAnsi="Century Gothic" w:cs="Century Gothic"/>
          <w:color w:val="595959"/>
          <w:sz w:val="18"/>
          <w:szCs w:val="18"/>
        </w:rPr>
        <w:t xml:space="preserve"> - 07/20</w:t>
      </w:r>
      <w:r w:rsidR="009134A8">
        <w:rPr>
          <w:rStyle w:val="span"/>
          <w:rFonts w:ascii="Century Gothic" w:eastAsia="Century Gothic" w:hAnsi="Century Gothic" w:cs="Century Gothic"/>
          <w:color w:val="595959"/>
          <w:sz w:val="18"/>
          <w:szCs w:val="18"/>
        </w:rPr>
        <w:t>11</w:t>
      </w:r>
      <w:r>
        <w:rPr>
          <w:rStyle w:val="singlecolumnspanpaddedlinenth-child1"/>
          <w:rFonts w:ascii="Century Gothic" w:eastAsia="Century Gothic" w:hAnsi="Century Gothic" w:cs="Century Gothic"/>
          <w:color w:val="595959"/>
          <w:sz w:val="18"/>
          <w:szCs w:val="18"/>
        </w:rPr>
        <w:t xml:space="preserve"> </w:t>
      </w:r>
    </w:p>
    <w:p w14:paraId="44EF350B" w14:textId="77777777" w:rsidR="009B0B7A" w:rsidRDefault="009B0B7A" w:rsidP="009B0B7A">
      <w:pPr>
        <w:pStyle w:val="divdocumentulli"/>
        <w:numPr>
          <w:ilvl w:val="0"/>
          <w:numId w:val="5"/>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Provided detail VoIP knowledge of the Avaya S8800 IP PBX, ACM6.0/MMS5.3, Avaya Proactive Contact Rel 5.0, Avaya Voice Portal Rel 6.0, MS Lync 2013, Genesys, Verint and Nice through all phases of the project lifecycle</w:t>
      </w:r>
    </w:p>
    <w:p w14:paraId="27D2B872" w14:textId="77777777" w:rsidR="009B0B7A" w:rsidRDefault="009B0B7A" w:rsidP="009B0B7A">
      <w:pPr>
        <w:pStyle w:val="divdocumentulli"/>
        <w:numPr>
          <w:ilvl w:val="0"/>
          <w:numId w:val="5"/>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Reviewed customer selected Avaya kits, designs, configurations, bill of materials, disaster recovery plans and pricing</w:t>
      </w:r>
    </w:p>
    <w:p w14:paraId="59FAB1E6" w14:textId="77777777" w:rsidR="009B0B7A" w:rsidRDefault="009B0B7A" w:rsidP="009B0B7A">
      <w:pPr>
        <w:pStyle w:val="divdocumentulli"/>
        <w:numPr>
          <w:ilvl w:val="0"/>
          <w:numId w:val="5"/>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Provided Low Level and High-Level Detail plans for site upgrades, call routing strategies, integrated voice response flows and IP workbooks</w:t>
      </w:r>
    </w:p>
    <w:p w14:paraId="01879F26" w14:textId="77777777" w:rsidR="009B0B7A" w:rsidRDefault="009B0B7A" w:rsidP="009B0B7A">
      <w:pPr>
        <w:pStyle w:val="divdocumentulli"/>
        <w:numPr>
          <w:ilvl w:val="0"/>
          <w:numId w:val="5"/>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 xml:space="preserve">Managed Computer/Telephony Integration (CTI), Cisco Unity Voicemail, Cisco ICM, Cisco </w:t>
      </w:r>
      <w:proofErr w:type="spellStart"/>
      <w:r>
        <w:rPr>
          <w:rStyle w:val="span"/>
          <w:rFonts w:ascii="Century Gothic" w:eastAsia="Century Gothic" w:hAnsi="Century Gothic" w:cs="Century Gothic"/>
          <w:color w:val="595959"/>
          <w:sz w:val="18"/>
          <w:szCs w:val="18"/>
        </w:rPr>
        <w:t>WebEx</w:t>
      </w:r>
      <w:proofErr w:type="spellEnd"/>
      <w:r>
        <w:rPr>
          <w:rStyle w:val="span"/>
          <w:rFonts w:ascii="Century Gothic" w:eastAsia="Century Gothic" w:hAnsi="Century Gothic" w:cs="Century Gothic"/>
          <w:color w:val="595959"/>
          <w:sz w:val="18"/>
          <w:szCs w:val="18"/>
        </w:rPr>
        <w:t>, Network Management SNMP</w:t>
      </w:r>
    </w:p>
    <w:p w14:paraId="4AF11912" w14:textId="77777777" w:rsidR="009B0B7A" w:rsidRDefault="009B0B7A" w:rsidP="009B0B7A">
      <w:pPr>
        <w:pStyle w:val="divdocumentulli"/>
        <w:numPr>
          <w:ilvl w:val="0"/>
          <w:numId w:val="5"/>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Managed seven telecom engineers supporting Proctor and Gamble's local and international branches.</w:t>
      </w:r>
    </w:p>
    <w:p w14:paraId="0C053F3A" w14:textId="2D7B249A" w:rsidR="00D27A62" w:rsidRDefault="00D24040" w:rsidP="00586674">
      <w:pPr>
        <w:pStyle w:val="divdocumentsinglecolumn"/>
        <w:pBdr>
          <w:left w:val="none" w:sz="0" w:space="0" w:color="auto"/>
          <w:right w:val="none" w:sz="0" w:space="0" w:color="auto"/>
        </w:pBdr>
        <w:spacing w:before="400" w:line="260" w:lineRule="atLeast"/>
        <w:ind w:left="400" w:right="400"/>
        <w:rPr>
          <w:rFonts w:ascii="Century Gothic" w:eastAsia="Century Gothic" w:hAnsi="Century Gothic" w:cs="Century Gothic"/>
          <w:color w:val="595959"/>
          <w:sz w:val="18"/>
          <w:szCs w:val="18"/>
        </w:rPr>
      </w:pPr>
      <w:r>
        <w:rPr>
          <w:rStyle w:val="spanjobtitle"/>
          <w:rFonts w:ascii="Century Gothic" w:eastAsia="Century Gothic" w:hAnsi="Century Gothic" w:cs="Century Gothic"/>
          <w:color w:val="595959"/>
          <w:sz w:val="18"/>
          <w:szCs w:val="18"/>
        </w:rPr>
        <w:t xml:space="preserve">Senior Voice </w:t>
      </w:r>
      <w:proofErr w:type="spellStart"/>
      <w:r>
        <w:rPr>
          <w:rStyle w:val="spanjobtitle"/>
          <w:rFonts w:ascii="Century Gothic" w:eastAsia="Century Gothic" w:hAnsi="Century Gothic" w:cs="Century Gothic"/>
          <w:color w:val="595959"/>
          <w:sz w:val="18"/>
          <w:szCs w:val="18"/>
        </w:rPr>
        <w:t>Engineer</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McAfee</w:t>
      </w:r>
      <w:proofErr w:type="spellEnd"/>
      <w:r>
        <w:rPr>
          <w:rStyle w:val="span"/>
          <w:rFonts w:ascii="Century Gothic" w:eastAsia="Century Gothic" w:hAnsi="Century Gothic" w:cs="Century Gothic"/>
          <w:color w:val="595959"/>
          <w:sz w:val="18"/>
          <w:szCs w:val="18"/>
        </w:rPr>
        <w:t>, Inc. - Plano, TX</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06/20</w:t>
      </w:r>
      <w:r w:rsidR="009134A8">
        <w:rPr>
          <w:rStyle w:val="span"/>
          <w:rFonts w:ascii="Century Gothic" w:eastAsia="Century Gothic" w:hAnsi="Century Gothic" w:cs="Century Gothic"/>
          <w:color w:val="595959"/>
          <w:sz w:val="18"/>
          <w:szCs w:val="18"/>
        </w:rPr>
        <w:t>10</w:t>
      </w:r>
      <w:r>
        <w:rPr>
          <w:rStyle w:val="span"/>
          <w:rFonts w:ascii="Century Gothic" w:eastAsia="Century Gothic" w:hAnsi="Century Gothic" w:cs="Century Gothic"/>
          <w:color w:val="595959"/>
          <w:sz w:val="18"/>
          <w:szCs w:val="18"/>
        </w:rPr>
        <w:t xml:space="preserve"> - 10/20</w:t>
      </w:r>
      <w:r w:rsidR="009134A8">
        <w:rPr>
          <w:rStyle w:val="span"/>
          <w:rFonts w:ascii="Century Gothic" w:eastAsia="Century Gothic" w:hAnsi="Century Gothic" w:cs="Century Gothic"/>
          <w:color w:val="595959"/>
          <w:sz w:val="18"/>
          <w:szCs w:val="18"/>
        </w:rPr>
        <w:t>10</w:t>
      </w:r>
      <w:r>
        <w:rPr>
          <w:rStyle w:val="singlecolumnspanpaddedlinenth-child1"/>
          <w:rFonts w:ascii="Century Gothic" w:eastAsia="Century Gothic" w:hAnsi="Century Gothic" w:cs="Century Gothic"/>
          <w:color w:val="595959"/>
          <w:sz w:val="18"/>
          <w:szCs w:val="18"/>
        </w:rPr>
        <w:t xml:space="preserve"> </w:t>
      </w:r>
    </w:p>
    <w:p w14:paraId="40573903" w14:textId="67367210" w:rsidR="00D27A62" w:rsidRDefault="00D24040">
      <w:pPr>
        <w:pStyle w:val="divdocumentulli"/>
        <w:numPr>
          <w:ilvl w:val="0"/>
          <w:numId w:val="4"/>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 xml:space="preserve">Redesigned Contact Center </w:t>
      </w:r>
      <w:r w:rsidR="00586674">
        <w:rPr>
          <w:rStyle w:val="span"/>
          <w:rFonts w:ascii="Century Gothic" w:eastAsia="Century Gothic" w:hAnsi="Century Gothic" w:cs="Century Gothic"/>
          <w:color w:val="595959"/>
          <w:sz w:val="18"/>
          <w:szCs w:val="18"/>
        </w:rPr>
        <w:t>on-premises</w:t>
      </w:r>
      <w:r>
        <w:rPr>
          <w:rStyle w:val="span"/>
          <w:rFonts w:ascii="Century Gothic" w:eastAsia="Century Gothic" w:hAnsi="Century Gothic" w:cs="Century Gothic"/>
          <w:color w:val="595959"/>
          <w:sz w:val="18"/>
          <w:szCs w:val="18"/>
        </w:rPr>
        <w:t xml:space="preserve"> infrastructure to a worldwide VoIP architecture</w:t>
      </w:r>
    </w:p>
    <w:p w14:paraId="6D32F09E" w14:textId="77777777" w:rsidR="00D27A62" w:rsidRDefault="00D24040">
      <w:pPr>
        <w:pStyle w:val="divdocumentulli"/>
        <w:numPr>
          <w:ilvl w:val="0"/>
          <w:numId w:val="4"/>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 xml:space="preserve">Managed, programmed and supported multi-language call centers, Avaya CMS, ASA, AES, Verint call recording, </w:t>
      </w:r>
      <w:proofErr w:type="gramStart"/>
      <w:r>
        <w:rPr>
          <w:rStyle w:val="span"/>
          <w:rFonts w:ascii="Century Gothic" w:eastAsia="Century Gothic" w:hAnsi="Century Gothic" w:cs="Century Gothic"/>
          <w:color w:val="595959"/>
          <w:sz w:val="18"/>
          <w:szCs w:val="18"/>
        </w:rPr>
        <w:t>Nice</w:t>
      </w:r>
      <w:proofErr w:type="gramEnd"/>
      <w:r>
        <w:rPr>
          <w:rStyle w:val="span"/>
          <w:rFonts w:ascii="Century Gothic" w:eastAsia="Century Gothic" w:hAnsi="Century Gothic" w:cs="Century Gothic"/>
          <w:color w:val="595959"/>
          <w:sz w:val="18"/>
          <w:szCs w:val="18"/>
        </w:rPr>
        <w:t xml:space="preserve"> call recording, Symon wallboards, Cisco ICM, MS Lync 2010, Definity switch platforms from IP Office, through </w:t>
      </w:r>
      <w:proofErr w:type="spellStart"/>
      <w:r>
        <w:rPr>
          <w:rStyle w:val="span"/>
          <w:rFonts w:ascii="Century Gothic" w:eastAsia="Century Gothic" w:hAnsi="Century Gothic" w:cs="Century Gothic"/>
          <w:color w:val="595959"/>
          <w:sz w:val="18"/>
          <w:szCs w:val="18"/>
        </w:rPr>
        <w:t>Prologix</w:t>
      </w:r>
      <w:proofErr w:type="spellEnd"/>
      <w:r>
        <w:rPr>
          <w:rStyle w:val="span"/>
          <w:rFonts w:ascii="Century Gothic" w:eastAsia="Century Gothic" w:hAnsi="Century Gothic" w:cs="Century Gothic"/>
          <w:color w:val="595959"/>
          <w:sz w:val="18"/>
          <w:szCs w:val="18"/>
        </w:rPr>
        <w:t>, Si, G3r and Communications Manager, Genesys, Avaya Proactive Contact Rel 4.2, Avaya Voice Portal Rel 6.0, Avaya One-X</w:t>
      </w:r>
    </w:p>
    <w:p w14:paraId="5645D702" w14:textId="054436C3" w:rsidR="00D27A62" w:rsidRDefault="00D24040">
      <w:pPr>
        <w:pStyle w:val="divdocumentulli"/>
        <w:numPr>
          <w:ilvl w:val="0"/>
          <w:numId w:val="4"/>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 xml:space="preserve">Modular Messaging, Definity and </w:t>
      </w:r>
      <w:proofErr w:type="spellStart"/>
      <w:r>
        <w:rPr>
          <w:rStyle w:val="span"/>
          <w:rFonts w:ascii="Century Gothic" w:eastAsia="Century Gothic" w:hAnsi="Century Gothic" w:cs="Century Gothic"/>
          <w:color w:val="595959"/>
          <w:sz w:val="18"/>
          <w:szCs w:val="18"/>
        </w:rPr>
        <w:t>Intuity</w:t>
      </w:r>
      <w:proofErr w:type="spellEnd"/>
      <w:r>
        <w:rPr>
          <w:rStyle w:val="span"/>
          <w:rFonts w:ascii="Century Gothic" w:eastAsia="Century Gothic" w:hAnsi="Century Gothic" w:cs="Century Gothic"/>
          <w:color w:val="595959"/>
          <w:sz w:val="18"/>
          <w:szCs w:val="18"/>
        </w:rPr>
        <w:t xml:space="preserve"> voicemail platforms, Call Manager administration in a TDM and IP environment, skill-based routing, patching, call vectoring, announcement management, ISDN </w:t>
      </w:r>
      <w:proofErr w:type="spellStart"/>
      <w:r>
        <w:rPr>
          <w:rStyle w:val="span"/>
          <w:rFonts w:ascii="Century Gothic" w:eastAsia="Century Gothic" w:hAnsi="Century Gothic" w:cs="Century Gothic"/>
          <w:color w:val="595959"/>
          <w:sz w:val="18"/>
          <w:szCs w:val="18"/>
        </w:rPr>
        <w:t>trunking</w:t>
      </w:r>
      <w:proofErr w:type="spellEnd"/>
      <w:r>
        <w:rPr>
          <w:rStyle w:val="span"/>
          <w:rFonts w:ascii="Century Gothic" w:eastAsia="Century Gothic" w:hAnsi="Century Gothic" w:cs="Century Gothic"/>
          <w:color w:val="595959"/>
          <w:sz w:val="18"/>
          <w:szCs w:val="18"/>
        </w:rPr>
        <w:t>, VoIP, digital and IP handset management, IP Softphone, IP Agent, AAR, and ARS.</w:t>
      </w:r>
    </w:p>
    <w:p w14:paraId="049F60C7" w14:textId="6AF0D7E1" w:rsidR="00D27A62" w:rsidRDefault="00D24040" w:rsidP="00586674">
      <w:pPr>
        <w:pStyle w:val="divdocumentsinglecolumn"/>
        <w:pBdr>
          <w:left w:val="none" w:sz="0" w:space="0" w:color="auto"/>
          <w:right w:val="none" w:sz="0" w:space="0" w:color="auto"/>
        </w:pBdr>
        <w:spacing w:before="400" w:line="260" w:lineRule="atLeast"/>
        <w:ind w:left="400" w:right="400"/>
        <w:rPr>
          <w:rFonts w:ascii="Century Gothic" w:eastAsia="Century Gothic" w:hAnsi="Century Gothic" w:cs="Century Gothic"/>
          <w:color w:val="595959"/>
          <w:sz w:val="18"/>
          <w:szCs w:val="18"/>
        </w:rPr>
      </w:pPr>
      <w:r>
        <w:rPr>
          <w:rStyle w:val="spanjobtitle"/>
          <w:rFonts w:ascii="Century Gothic" w:eastAsia="Century Gothic" w:hAnsi="Century Gothic" w:cs="Century Gothic"/>
          <w:color w:val="595959"/>
          <w:sz w:val="18"/>
          <w:szCs w:val="18"/>
        </w:rPr>
        <w:t xml:space="preserve">Senior VoIP </w:t>
      </w:r>
      <w:proofErr w:type="spellStart"/>
      <w:r>
        <w:rPr>
          <w:rStyle w:val="spanjobtitle"/>
          <w:rFonts w:ascii="Century Gothic" w:eastAsia="Century Gothic" w:hAnsi="Century Gothic" w:cs="Century Gothic"/>
          <w:color w:val="595959"/>
          <w:sz w:val="18"/>
          <w:szCs w:val="18"/>
        </w:rPr>
        <w:t>Engineer</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Stream</w:t>
      </w:r>
      <w:proofErr w:type="spellEnd"/>
      <w:r>
        <w:rPr>
          <w:rStyle w:val="span"/>
          <w:rFonts w:ascii="Century Gothic" w:eastAsia="Century Gothic" w:hAnsi="Century Gothic" w:cs="Century Gothic"/>
          <w:color w:val="595959"/>
          <w:sz w:val="18"/>
          <w:szCs w:val="18"/>
        </w:rPr>
        <w:t xml:space="preserve"> Global Services, Inc. - Richardson, TX</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08/20</w:t>
      </w:r>
      <w:r w:rsidR="00493996">
        <w:rPr>
          <w:rStyle w:val="span"/>
          <w:rFonts w:ascii="Century Gothic" w:eastAsia="Century Gothic" w:hAnsi="Century Gothic" w:cs="Century Gothic"/>
          <w:color w:val="595959"/>
          <w:sz w:val="18"/>
          <w:szCs w:val="18"/>
        </w:rPr>
        <w:t>08</w:t>
      </w:r>
      <w:r>
        <w:rPr>
          <w:rStyle w:val="span"/>
          <w:rFonts w:ascii="Century Gothic" w:eastAsia="Century Gothic" w:hAnsi="Century Gothic" w:cs="Century Gothic"/>
          <w:color w:val="595959"/>
          <w:sz w:val="18"/>
          <w:szCs w:val="18"/>
        </w:rPr>
        <w:t xml:space="preserve"> - 03/20</w:t>
      </w:r>
      <w:r w:rsidR="00493996">
        <w:rPr>
          <w:rStyle w:val="span"/>
          <w:rFonts w:ascii="Century Gothic" w:eastAsia="Century Gothic" w:hAnsi="Century Gothic" w:cs="Century Gothic"/>
          <w:color w:val="595959"/>
          <w:sz w:val="18"/>
          <w:szCs w:val="18"/>
        </w:rPr>
        <w:t>10</w:t>
      </w:r>
      <w:r>
        <w:rPr>
          <w:rStyle w:val="singlecolumnspanpaddedlinenth-child1"/>
          <w:rFonts w:ascii="Century Gothic" w:eastAsia="Century Gothic" w:hAnsi="Century Gothic" w:cs="Century Gothic"/>
          <w:color w:val="595959"/>
          <w:sz w:val="18"/>
          <w:szCs w:val="18"/>
        </w:rPr>
        <w:t xml:space="preserve"> </w:t>
      </w:r>
    </w:p>
    <w:p w14:paraId="715053C9" w14:textId="77777777" w:rsidR="00D27A62" w:rsidRDefault="00D24040">
      <w:pPr>
        <w:pStyle w:val="divdocumentulli"/>
        <w:numPr>
          <w:ilvl w:val="0"/>
          <w:numId w:val="9"/>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Provided guidance and communication, designated work priorities, manage cost control, disaster recovery, risk management and offer creative solutions while planning and overseeing the installation of networking, voice and data projects</w:t>
      </w:r>
    </w:p>
    <w:p w14:paraId="31AB2747" w14:textId="77777777" w:rsidR="00D27A62" w:rsidRDefault="00D24040">
      <w:pPr>
        <w:pStyle w:val="divdocumentulli"/>
        <w:numPr>
          <w:ilvl w:val="0"/>
          <w:numId w:val="9"/>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Reviewed requirements and quotes to redesign the Contact Center Architecture worldwide to support Nike, DISH Network, Sirius Radio and Redbox</w:t>
      </w:r>
    </w:p>
    <w:p w14:paraId="0E0E9FF2" w14:textId="77777777" w:rsidR="00D27A62" w:rsidRDefault="00D24040">
      <w:pPr>
        <w:pStyle w:val="divdocumentulli"/>
        <w:numPr>
          <w:ilvl w:val="0"/>
          <w:numId w:val="9"/>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 xml:space="preserve">Designed, programmed, patched and supported global Avaya VoIP, Avaya Proactive Contact Release 4.0, Avaya Voice Portal Release 5.0 Cisco ICM call routing, CMS, </w:t>
      </w:r>
      <w:proofErr w:type="spellStart"/>
      <w:r>
        <w:rPr>
          <w:rStyle w:val="span"/>
          <w:rFonts w:ascii="Century Gothic" w:eastAsia="Century Gothic" w:hAnsi="Century Gothic" w:cs="Century Gothic"/>
          <w:color w:val="595959"/>
          <w:sz w:val="18"/>
          <w:szCs w:val="18"/>
        </w:rPr>
        <w:t>eCAS</w:t>
      </w:r>
      <w:proofErr w:type="spellEnd"/>
      <w:r>
        <w:rPr>
          <w:rStyle w:val="span"/>
          <w:rFonts w:ascii="Century Gothic" w:eastAsia="Century Gothic" w:hAnsi="Century Gothic" w:cs="Century Gothic"/>
          <w:color w:val="595959"/>
          <w:sz w:val="18"/>
          <w:szCs w:val="18"/>
        </w:rPr>
        <w:t>, Nice and Verint call recording</w:t>
      </w:r>
    </w:p>
    <w:p w14:paraId="082E54A3" w14:textId="77777777" w:rsidR="00493996" w:rsidRDefault="00D24040">
      <w:pPr>
        <w:pStyle w:val="divdocumentulli"/>
        <w:numPr>
          <w:ilvl w:val="0"/>
          <w:numId w:val="9"/>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 xml:space="preserve">Optimized infrastructure and its associated software, including IP- PBXs, call management systems, voice mail, </w:t>
      </w:r>
    </w:p>
    <w:p w14:paraId="7471AB35" w14:textId="45466E37" w:rsidR="00493996" w:rsidRDefault="00493996" w:rsidP="00493996">
      <w:pPr>
        <w:pStyle w:val="divdocumentsinglecolumn"/>
        <w:pBdr>
          <w:left w:val="none" w:sz="0" w:space="0" w:color="auto"/>
          <w:right w:val="none" w:sz="0" w:space="0" w:color="auto"/>
        </w:pBdr>
        <w:spacing w:before="400" w:line="260" w:lineRule="atLeast"/>
        <w:ind w:left="400" w:right="400"/>
        <w:rPr>
          <w:rFonts w:ascii="Century Gothic" w:eastAsia="Century Gothic" w:hAnsi="Century Gothic" w:cs="Century Gothic"/>
          <w:color w:val="595959"/>
          <w:sz w:val="18"/>
          <w:szCs w:val="18"/>
        </w:rPr>
      </w:pPr>
      <w:r>
        <w:rPr>
          <w:rStyle w:val="spanjobtitle"/>
          <w:rFonts w:ascii="Century Gothic" w:eastAsia="Century Gothic" w:hAnsi="Century Gothic" w:cs="Century Gothic"/>
          <w:color w:val="595959"/>
          <w:sz w:val="18"/>
          <w:szCs w:val="18"/>
        </w:rPr>
        <w:t xml:space="preserve">Lead Telecom </w:t>
      </w:r>
      <w:proofErr w:type="spellStart"/>
      <w:r>
        <w:rPr>
          <w:rStyle w:val="spanjobtitle"/>
          <w:rFonts w:ascii="Century Gothic" w:eastAsia="Century Gothic" w:hAnsi="Century Gothic" w:cs="Century Gothic"/>
          <w:color w:val="595959"/>
          <w:sz w:val="18"/>
          <w:szCs w:val="18"/>
        </w:rPr>
        <w:t>Engineer</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Mannatech</w:t>
      </w:r>
      <w:proofErr w:type="spellEnd"/>
      <w:r>
        <w:rPr>
          <w:rStyle w:val="span"/>
          <w:rFonts w:ascii="Century Gothic" w:eastAsia="Century Gothic" w:hAnsi="Century Gothic" w:cs="Century Gothic"/>
          <w:color w:val="595959"/>
          <w:sz w:val="18"/>
          <w:szCs w:val="18"/>
        </w:rPr>
        <w:t>, Inc. - Coppell, TX</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03/20</w:t>
      </w:r>
      <w:r w:rsidR="003E6E36">
        <w:rPr>
          <w:rStyle w:val="span"/>
          <w:rFonts w:ascii="Century Gothic" w:eastAsia="Century Gothic" w:hAnsi="Century Gothic" w:cs="Century Gothic"/>
          <w:color w:val="595959"/>
          <w:sz w:val="18"/>
          <w:szCs w:val="18"/>
        </w:rPr>
        <w:t>05</w:t>
      </w:r>
      <w:r>
        <w:rPr>
          <w:rStyle w:val="span"/>
          <w:rFonts w:ascii="Century Gothic" w:eastAsia="Century Gothic" w:hAnsi="Century Gothic" w:cs="Century Gothic"/>
          <w:color w:val="595959"/>
          <w:sz w:val="18"/>
          <w:szCs w:val="18"/>
        </w:rPr>
        <w:t xml:space="preserve"> - 07/20</w:t>
      </w:r>
      <w:r w:rsidR="003E6E36">
        <w:rPr>
          <w:rStyle w:val="span"/>
          <w:rFonts w:ascii="Century Gothic" w:eastAsia="Century Gothic" w:hAnsi="Century Gothic" w:cs="Century Gothic"/>
          <w:color w:val="595959"/>
          <w:sz w:val="18"/>
          <w:szCs w:val="18"/>
        </w:rPr>
        <w:t>08</w:t>
      </w:r>
      <w:r>
        <w:rPr>
          <w:rStyle w:val="singlecolumnspanpaddedlinenth-child1"/>
          <w:rFonts w:ascii="Century Gothic" w:eastAsia="Century Gothic" w:hAnsi="Century Gothic" w:cs="Century Gothic"/>
          <w:color w:val="595959"/>
          <w:sz w:val="18"/>
          <w:szCs w:val="18"/>
        </w:rPr>
        <w:t xml:space="preserve"> </w:t>
      </w:r>
    </w:p>
    <w:p w14:paraId="47C20C39" w14:textId="77777777" w:rsidR="00493996" w:rsidRDefault="00493996" w:rsidP="00493996">
      <w:pPr>
        <w:pStyle w:val="divdocumentulli"/>
        <w:numPr>
          <w:ilvl w:val="0"/>
          <w:numId w:val="9"/>
        </w:numPr>
        <w:spacing w:line="260" w:lineRule="atLeast"/>
        <w:ind w:right="400"/>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Provided leadership with technical guidance and communication, designated work priorities, managed cost control, risk management, offered creative solutions, disaster recovery and oversaw the installation of networking and voice projects</w:t>
      </w:r>
    </w:p>
    <w:p w14:paraId="7A5BC198" w14:textId="77777777" w:rsidR="00493996" w:rsidRDefault="00493996" w:rsidP="00493996">
      <w:pPr>
        <w:pStyle w:val="divdocumentulli"/>
        <w:numPr>
          <w:ilvl w:val="0"/>
          <w:numId w:val="9"/>
        </w:numPr>
        <w:spacing w:line="260" w:lineRule="atLeast"/>
        <w:ind w:right="400"/>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Provided training to three Avaya engineers on best practices for global VoIP optimization</w:t>
      </w:r>
    </w:p>
    <w:p w14:paraId="2D1ECAB9" w14:textId="77777777" w:rsidR="00493996" w:rsidRDefault="00493996" w:rsidP="00493996">
      <w:pPr>
        <w:pStyle w:val="divdocumentulli"/>
        <w:numPr>
          <w:ilvl w:val="0"/>
          <w:numId w:val="9"/>
        </w:numPr>
        <w:spacing w:line="260" w:lineRule="atLeast"/>
        <w:ind w:right="400"/>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Provided engineering, patching, programming, and support for Avaya Proactive Contact Rel 4.0, Avaya Voice Portal Rel 5.0, Verint, Genesys, Cisco ICM global voice routing, Nice, Right Fax and Blackberry enterprise software.</w:t>
      </w:r>
    </w:p>
    <w:p w14:paraId="621AAF86" w14:textId="01933A40" w:rsidR="00D27A62" w:rsidRDefault="00D24040">
      <w:pPr>
        <w:pStyle w:val="divdocumentulli"/>
        <w:numPr>
          <w:ilvl w:val="0"/>
          <w:numId w:val="9"/>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computer telephony integration and interactive voice response</w:t>
      </w:r>
    </w:p>
    <w:p w14:paraId="34CC92C1" w14:textId="7CB362CA" w:rsidR="00D27A62" w:rsidRDefault="00D24040" w:rsidP="00586674">
      <w:pPr>
        <w:pStyle w:val="divdocumentsinglecolumn"/>
        <w:pBdr>
          <w:left w:val="none" w:sz="0" w:space="0" w:color="auto"/>
          <w:right w:val="none" w:sz="0" w:space="0" w:color="auto"/>
        </w:pBdr>
        <w:spacing w:before="400" w:line="260" w:lineRule="atLeast"/>
        <w:ind w:left="400" w:right="400"/>
        <w:rPr>
          <w:rFonts w:ascii="Century Gothic" w:eastAsia="Century Gothic" w:hAnsi="Century Gothic" w:cs="Century Gothic"/>
          <w:color w:val="595959"/>
          <w:sz w:val="18"/>
          <w:szCs w:val="18"/>
        </w:rPr>
      </w:pPr>
      <w:r>
        <w:rPr>
          <w:rStyle w:val="spanjobtitle"/>
          <w:rFonts w:ascii="Century Gothic" w:eastAsia="Century Gothic" w:hAnsi="Century Gothic" w:cs="Century Gothic"/>
          <w:color w:val="595959"/>
          <w:sz w:val="18"/>
          <w:szCs w:val="18"/>
        </w:rPr>
        <w:t xml:space="preserve">Avaya Solutions Specialist </w:t>
      </w:r>
      <w:proofErr w:type="spellStart"/>
      <w:r>
        <w:rPr>
          <w:rStyle w:val="spanjobtitle"/>
          <w:rFonts w:ascii="Century Gothic" w:eastAsia="Century Gothic" w:hAnsi="Century Gothic" w:cs="Century Gothic"/>
          <w:color w:val="595959"/>
          <w:sz w:val="18"/>
          <w:szCs w:val="18"/>
        </w:rPr>
        <w:t>III</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Sprint</w:t>
      </w:r>
      <w:proofErr w:type="spellEnd"/>
      <w:r>
        <w:rPr>
          <w:rStyle w:val="span"/>
          <w:rFonts w:ascii="Century Gothic" w:eastAsia="Century Gothic" w:hAnsi="Century Gothic" w:cs="Century Gothic"/>
          <w:color w:val="595959"/>
          <w:sz w:val="18"/>
          <w:szCs w:val="18"/>
        </w:rPr>
        <w:t xml:space="preserve"> PCS - Ft. Worth, TX</w:t>
      </w:r>
      <w:r>
        <w:rPr>
          <w:rStyle w:val="sprtr"/>
          <w:rFonts w:ascii="Century Gothic" w:eastAsia="Century Gothic" w:hAnsi="Century Gothic" w:cs="Century Gothic"/>
          <w:color w:val="595959"/>
          <w:sz w:val="18"/>
          <w:szCs w:val="18"/>
        </w:rPr>
        <w:t>|</w:t>
      </w:r>
      <w:r>
        <w:rPr>
          <w:rStyle w:val="span"/>
          <w:rFonts w:ascii="Century Gothic" w:eastAsia="Century Gothic" w:hAnsi="Century Gothic" w:cs="Century Gothic"/>
          <w:color w:val="595959"/>
          <w:sz w:val="18"/>
          <w:szCs w:val="18"/>
        </w:rPr>
        <w:t>10/20</w:t>
      </w:r>
      <w:r w:rsidR="003E6E36">
        <w:rPr>
          <w:rStyle w:val="span"/>
          <w:rFonts w:ascii="Century Gothic" w:eastAsia="Century Gothic" w:hAnsi="Century Gothic" w:cs="Century Gothic"/>
          <w:color w:val="595959"/>
          <w:sz w:val="18"/>
          <w:szCs w:val="18"/>
        </w:rPr>
        <w:t>02</w:t>
      </w:r>
      <w:r>
        <w:rPr>
          <w:rStyle w:val="span"/>
          <w:rFonts w:ascii="Century Gothic" w:eastAsia="Century Gothic" w:hAnsi="Century Gothic" w:cs="Century Gothic"/>
          <w:color w:val="595959"/>
          <w:sz w:val="18"/>
          <w:szCs w:val="18"/>
        </w:rPr>
        <w:t xml:space="preserve"> - 03/20</w:t>
      </w:r>
      <w:r w:rsidR="00D16487">
        <w:rPr>
          <w:rStyle w:val="span"/>
          <w:rFonts w:ascii="Century Gothic" w:eastAsia="Century Gothic" w:hAnsi="Century Gothic" w:cs="Century Gothic"/>
          <w:color w:val="595959"/>
          <w:sz w:val="18"/>
          <w:szCs w:val="18"/>
        </w:rPr>
        <w:t>05</w:t>
      </w:r>
      <w:r>
        <w:rPr>
          <w:rStyle w:val="singlecolumnspanpaddedlinenth-child1"/>
          <w:rFonts w:ascii="Century Gothic" w:eastAsia="Century Gothic" w:hAnsi="Century Gothic" w:cs="Century Gothic"/>
          <w:color w:val="595959"/>
          <w:sz w:val="18"/>
          <w:szCs w:val="18"/>
        </w:rPr>
        <w:t xml:space="preserve"> </w:t>
      </w:r>
    </w:p>
    <w:p w14:paraId="2726BF3F" w14:textId="77777777" w:rsidR="00D27A62" w:rsidRDefault="00D24040">
      <w:pPr>
        <w:pStyle w:val="divdocumentulli"/>
        <w:numPr>
          <w:ilvl w:val="0"/>
          <w:numId w:val="10"/>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Provided Avaya and Genesys traffic analysis for trunk groups, automatic route selections, vectoring, call flows</w:t>
      </w:r>
    </w:p>
    <w:p w14:paraId="14839228" w14:textId="77777777" w:rsidR="00D27A62" w:rsidRDefault="00D24040">
      <w:pPr>
        <w:pStyle w:val="divdocumentulli"/>
        <w:numPr>
          <w:ilvl w:val="0"/>
          <w:numId w:val="10"/>
        </w:numPr>
        <w:spacing w:line="260" w:lineRule="atLeast"/>
        <w:ind w:left="860" w:right="400" w:hanging="183"/>
        <w:rPr>
          <w:rStyle w:val="span"/>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Maintained a comprehensive knowledge of the current and future policies, processes, system applications and products</w:t>
      </w:r>
    </w:p>
    <w:p w14:paraId="6CA75023" w14:textId="1154B65D" w:rsidR="00D27A62" w:rsidRDefault="00D24040">
      <w:pPr>
        <w:pStyle w:val="divdocumentheading"/>
        <w:tabs>
          <w:tab w:val="left" w:pos="3800"/>
          <w:tab w:val="left" w:pos="11240"/>
        </w:tabs>
        <w:spacing w:before="420" w:line="260" w:lineRule="atLeast"/>
        <w:jc w:val="center"/>
        <w:rPr>
          <w:rFonts w:ascii="Courier New" w:eastAsia="Courier New" w:hAnsi="Courier New" w:cs="Courier New"/>
          <w:b/>
          <w:bCs/>
          <w:color w:val="595959"/>
          <w:sz w:val="18"/>
          <w:szCs w:val="18"/>
        </w:rPr>
      </w:pPr>
      <w:r>
        <w:rPr>
          <w:rFonts w:ascii="Courier New" w:eastAsia="Courier New" w:hAnsi="Courier New" w:cs="Courier New"/>
          <w:strike/>
          <w:color w:val="595959"/>
        </w:rPr>
        <w:tab/>
      </w:r>
      <w:r>
        <w:rPr>
          <w:rStyle w:val="divdocumentdivsectiontitle"/>
          <w:rFonts w:ascii="Courier New" w:eastAsia="Courier New" w:hAnsi="Courier New" w:cs="Courier New"/>
          <w:b/>
          <w:bCs/>
        </w:rPr>
        <w:t xml:space="preserve">  Education and Training  </w:t>
      </w:r>
      <w:r>
        <w:rPr>
          <w:rFonts w:ascii="Courier New" w:eastAsia="Courier New" w:hAnsi="Courier New" w:cs="Courier New"/>
          <w:strike/>
          <w:color w:val="595959"/>
        </w:rPr>
        <w:tab/>
      </w:r>
    </w:p>
    <w:p w14:paraId="69BA4254" w14:textId="77777777" w:rsidR="00D27A62" w:rsidRDefault="00D24040">
      <w:pPr>
        <w:pStyle w:val="divdocumentsinglecolumn"/>
        <w:pBdr>
          <w:left w:val="none" w:sz="0" w:space="0" w:color="auto"/>
          <w:right w:val="none" w:sz="0" w:space="0" w:color="auto"/>
        </w:pBdr>
        <w:spacing w:line="260" w:lineRule="atLeast"/>
        <w:ind w:left="400" w:right="400"/>
        <w:jc w:val="center"/>
        <w:rPr>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 xml:space="preserve">DeVry </w:t>
      </w:r>
      <w:proofErr w:type="gramStart"/>
      <w:r>
        <w:rPr>
          <w:rStyle w:val="span"/>
          <w:rFonts w:ascii="Century Gothic" w:eastAsia="Century Gothic" w:hAnsi="Century Gothic" w:cs="Century Gothic"/>
          <w:color w:val="595959"/>
          <w:sz w:val="18"/>
          <w:szCs w:val="18"/>
        </w:rPr>
        <w:t>University</w:t>
      </w:r>
      <w:r>
        <w:rPr>
          <w:rStyle w:val="sprtr"/>
          <w:rFonts w:ascii="Century Gothic" w:eastAsia="Century Gothic" w:hAnsi="Century Gothic" w:cs="Century Gothic"/>
          <w:color w:val="595959"/>
          <w:sz w:val="18"/>
          <w:szCs w:val="18"/>
        </w:rPr>
        <w:t>  |</w:t>
      </w:r>
      <w:proofErr w:type="gramEnd"/>
      <w:r>
        <w:rPr>
          <w:rStyle w:val="sprtr"/>
          <w:rFonts w:ascii="Century Gothic" w:eastAsia="Century Gothic" w:hAnsi="Century Gothic" w:cs="Century Gothic"/>
          <w:color w:val="595959"/>
          <w:sz w:val="18"/>
          <w:szCs w:val="18"/>
        </w:rPr>
        <w:t>  </w:t>
      </w:r>
      <w:r>
        <w:rPr>
          <w:rStyle w:val="singlecolumnspanpaddedlinenth-child1"/>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Irving, TX</w:t>
      </w:r>
      <w:r>
        <w:rPr>
          <w:rStyle w:val="sprtr"/>
          <w:rFonts w:ascii="Century Gothic" w:eastAsia="Century Gothic" w:hAnsi="Century Gothic" w:cs="Century Gothic"/>
          <w:color w:val="595959"/>
          <w:sz w:val="18"/>
          <w:szCs w:val="18"/>
        </w:rPr>
        <w:t>  |  </w:t>
      </w:r>
      <w:r>
        <w:rPr>
          <w:rStyle w:val="span"/>
          <w:rFonts w:ascii="Century Gothic" w:eastAsia="Century Gothic" w:hAnsi="Century Gothic" w:cs="Century Gothic"/>
          <w:color w:val="595959"/>
          <w:sz w:val="18"/>
          <w:szCs w:val="18"/>
        </w:rPr>
        <w:t>01/2002</w:t>
      </w:r>
      <w:r>
        <w:rPr>
          <w:rStyle w:val="singlecolumnspanpaddedlinenth-child1"/>
          <w:rFonts w:ascii="Century Gothic" w:eastAsia="Century Gothic" w:hAnsi="Century Gothic" w:cs="Century Gothic"/>
          <w:color w:val="595959"/>
          <w:sz w:val="18"/>
          <w:szCs w:val="18"/>
        </w:rPr>
        <w:t xml:space="preserve"> </w:t>
      </w:r>
    </w:p>
    <w:p w14:paraId="298F74D9" w14:textId="77777777" w:rsidR="00D27A62" w:rsidRDefault="00D24040">
      <w:pPr>
        <w:pStyle w:val="spanpaddedline"/>
        <w:spacing w:after="100" w:line="260" w:lineRule="atLeast"/>
        <w:ind w:left="400" w:right="400"/>
        <w:jc w:val="center"/>
        <w:rPr>
          <w:rFonts w:ascii="Century Gothic" w:eastAsia="Century Gothic" w:hAnsi="Century Gothic" w:cs="Century Gothic"/>
          <w:color w:val="595959"/>
          <w:sz w:val="18"/>
          <w:szCs w:val="18"/>
        </w:rPr>
      </w:pPr>
      <w:r>
        <w:rPr>
          <w:rStyle w:val="spandegree"/>
          <w:rFonts w:ascii="Century Gothic" w:eastAsia="Century Gothic" w:hAnsi="Century Gothic" w:cs="Century Gothic"/>
          <w:color w:val="595959"/>
          <w:sz w:val="18"/>
          <w:szCs w:val="18"/>
        </w:rPr>
        <w:t>Bachelor of Science in Technical Management</w:t>
      </w:r>
      <w:r>
        <w:rPr>
          <w:rStyle w:val="span"/>
          <w:rFonts w:ascii="Century Gothic" w:eastAsia="Century Gothic" w:hAnsi="Century Gothic" w:cs="Century Gothic"/>
          <w:color w:val="595959"/>
          <w:sz w:val="18"/>
          <w:szCs w:val="18"/>
        </w:rPr>
        <w:t>: Technical Management</w:t>
      </w:r>
      <w:r>
        <w:rPr>
          <w:rFonts w:ascii="Century Gothic" w:eastAsia="Century Gothic" w:hAnsi="Century Gothic" w:cs="Century Gothic"/>
          <w:color w:val="595959"/>
          <w:sz w:val="18"/>
          <w:szCs w:val="18"/>
        </w:rPr>
        <w:t xml:space="preserve"> </w:t>
      </w:r>
    </w:p>
    <w:p w14:paraId="7F82649F" w14:textId="77777777" w:rsidR="00D27A62" w:rsidRDefault="00D24040">
      <w:pPr>
        <w:pStyle w:val="divdocumentsinglecolumn"/>
        <w:pBdr>
          <w:left w:val="none" w:sz="0" w:space="0" w:color="auto"/>
          <w:right w:val="none" w:sz="0" w:space="0" w:color="auto"/>
        </w:pBdr>
        <w:spacing w:before="400" w:line="260" w:lineRule="atLeast"/>
        <w:ind w:left="400" w:right="400"/>
        <w:jc w:val="center"/>
        <w:rPr>
          <w:rFonts w:ascii="Century Gothic" w:eastAsia="Century Gothic" w:hAnsi="Century Gothic" w:cs="Century Gothic"/>
          <w:color w:val="595959"/>
          <w:sz w:val="18"/>
          <w:szCs w:val="18"/>
        </w:rPr>
      </w:pPr>
      <w:r>
        <w:rPr>
          <w:rStyle w:val="span"/>
          <w:rFonts w:ascii="Century Gothic" w:eastAsia="Century Gothic" w:hAnsi="Century Gothic" w:cs="Century Gothic"/>
          <w:color w:val="595959"/>
          <w:sz w:val="18"/>
          <w:szCs w:val="18"/>
        </w:rPr>
        <w:t xml:space="preserve">ITT Technical </w:t>
      </w:r>
      <w:proofErr w:type="gramStart"/>
      <w:r>
        <w:rPr>
          <w:rStyle w:val="span"/>
          <w:rFonts w:ascii="Century Gothic" w:eastAsia="Century Gothic" w:hAnsi="Century Gothic" w:cs="Century Gothic"/>
          <w:color w:val="595959"/>
          <w:sz w:val="18"/>
          <w:szCs w:val="18"/>
        </w:rPr>
        <w:t>Institute</w:t>
      </w:r>
      <w:r>
        <w:rPr>
          <w:rStyle w:val="sprtr"/>
          <w:rFonts w:ascii="Century Gothic" w:eastAsia="Century Gothic" w:hAnsi="Century Gothic" w:cs="Century Gothic"/>
          <w:color w:val="595959"/>
          <w:sz w:val="18"/>
          <w:szCs w:val="18"/>
        </w:rPr>
        <w:t>  |</w:t>
      </w:r>
      <w:proofErr w:type="gramEnd"/>
      <w:r>
        <w:rPr>
          <w:rStyle w:val="sprtr"/>
          <w:rFonts w:ascii="Century Gothic" w:eastAsia="Century Gothic" w:hAnsi="Century Gothic" w:cs="Century Gothic"/>
          <w:color w:val="595959"/>
          <w:sz w:val="18"/>
          <w:szCs w:val="18"/>
        </w:rPr>
        <w:t>  </w:t>
      </w:r>
      <w:r>
        <w:rPr>
          <w:rStyle w:val="singlecolumnspanpaddedlinenth-child1"/>
          <w:rFonts w:ascii="Century Gothic" w:eastAsia="Century Gothic" w:hAnsi="Century Gothic" w:cs="Century Gothic"/>
          <w:color w:val="595959"/>
          <w:sz w:val="18"/>
          <w:szCs w:val="18"/>
        </w:rPr>
        <w:t xml:space="preserve"> </w:t>
      </w:r>
      <w:r>
        <w:rPr>
          <w:rStyle w:val="span"/>
          <w:rFonts w:ascii="Century Gothic" w:eastAsia="Century Gothic" w:hAnsi="Century Gothic" w:cs="Century Gothic"/>
          <w:color w:val="595959"/>
          <w:sz w:val="18"/>
          <w:szCs w:val="18"/>
        </w:rPr>
        <w:t>Garland, TX</w:t>
      </w:r>
      <w:r>
        <w:rPr>
          <w:rStyle w:val="sprtr"/>
          <w:rFonts w:ascii="Century Gothic" w:eastAsia="Century Gothic" w:hAnsi="Century Gothic" w:cs="Century Gothic"/>
          <w:color w:val="595959"/>
          <w:sz w:val="18"/>
          <w:szCs w:val="18"/>
        </w:rPr>
        <w:t>  |  </w:t>
      </w:r>
      <w:r>
        <w:rPr>
          <w:rStyle w:val="span"/>
          <w:rFonts w:ascii="Century Gothic" w:eastAsia="Century Gothic" w:hAnsi="Century Gothic" w:cs="Century Gothic"/>
          <w:color w:val="595959"/>
          <w:sz w:val="18"/>
          <w:szCs w:val="18"/>
        </w:rPr>
        <w:t>01/1993</w:t>
      </w:r>
      <w:r>
        <w:rPr>
          <w:rStyle w:val="singlecolumnspanpaddedlinenth-child1"/>
          <w:rFonts w:ascii="Century Gothic" w:eastAsia="Century Gothic" w:hAnsi="Century Gothic" w:cs="Century Gothic"/>
          <w:color w:val="595959"/>
          <w:sz w:val="18"/>
          <w:szCs w:val="18"/>
        </w:rPr>
        <w:t xml:space="preserve"> </w:t>
      </w:r>
    </w:p>
    <w:p w14:paraId="485B2604" w14:textId="77777777" w:rsidR="00D27A62" w:rsidRDefault="00D24040">
      <w:pPr>
        <w:pStyle w:val="spanpaddedline"/>
        <w:spacing w:after="100" w:line="260" w:lineRule="atLeast"/>
        <w:ind w:left="400" w:right="400"/>
        <w:jc w:val="center"/>
        <w:rPr>
          <w:rFonts w:ascii="Century Gothic" w:eastAsia="Century Gothic" w:hAnsi="Century Gothic" w:cs="Century Gothic"/>
          <w:color w:val="595959"/>
          <w:sz w:val="18"/>
          <w:szCs w:val="18"/>
        </w:rPr>
      </w:pPr>
      <w:r>
        <w:rPr>
          <w:rStyle w:val="spandegree"/>
          <w:rFonts w:ascii="Century Gothic" w:eastAsia="Century Gothic" w:hAnsi="Century Gothic" w:cs="Century Gothic"/>
          <w:color w:val="595959"/>
          <w:sz w:val="18"/>
          <w:szCs w:val="18"/>
        </w:rPr>
        <w:t>Associates of Occupational Studies Degree</w:t>
      </w:r>
      <w:r>
        <w:rPr>
          <w:rStyle w:val="span"/>
          <w:rFonts w:ascii="Century Gothic" w:eastAsia="Century Gothic" w:hAnsi="Century Gothic" w:cs="Century Gothic"/>
          <w:color w:val="595959"/>
          <w:sz w:val="18"/>
          <w:szCs w:val="18"/>
        </w:rPr>
        <w:t>: Electronic Engineering Technology</w:t>
      </w:r>
      <w:r>
        <w:rPr>
          <w:rFonts w:ascii="Century Gothic" w:eastAsia="Century Gothic" w:hAnsi="Century Gothic" w:cs="Century Gothic"/>
          <w:color w:val="595959"/>
          <w:sz w:val="18"/>
          <w:szCs w:val="18"/>
        </w:rPr>
        <w:t xml:space="preserve"> </w:t>
      </w:r>
    </w:p>
    <w:p w14:paraId="6BCE43D6" w14:textId="77777777" w:rsidR="00D27A62" w:rsidRDefault="00D24040">
      <w:pPr>
        <w:pStyle w:val="divdocumentheading"/>
        <w:tabs>
          <w:tab w:val="left" w:pos="4393"/>
          <w:tab w:val="left" w:pos="11240"/>
        </w:tabs>
        <w:spacing w:before="420" w:line="260" w:lineRule="atLeast"/>
        <w:jc w:val="center"/>
        <w:rPr>
          <w:rFonts w:ascii="Courier New" w:eastAsia="Courier New" w:hAnsi="Courier New" w:cs="Courier New"/>
          <w:b/>
          <w:bCs/>
          <w:color w:val="595959"/>
          <w:sz w:val="18"/>
          <w:szCs w:val="18"/>
        </w:rPr>
      </w:pPr>
      <w:r>
        <w:rPr>
          <w:rFonts w:ascii="Courier New" w:eastAsia="Courier New" w:hAnsi="Courier New" w:cs="Courier New"/>
          <w:b/>
          <w:bCs/>
          <w:color w:val="595959"/>
          <w:sz w:val="18"/>
          <w:szCs w:val="18"/>
        </w:rPr>
        <w:t xml:space="preserve"> </w:t>
      </w:r>
      <w:r>
        <w:rPr>
          <w:rFonts w:ascii="Courier New" w:eastAsia="Courier New" w:hAnsi="Courier New" w:cs="Courier New"/>
          <w:strike/>
          <w:color w:val="595959"/>
        </w:rPr>
        <w:tab/>
      </w:r>
      <w:r>
        <w:rPr>
          <w:rStyle w:val="divdocumentdivsectiontitle"/>
          <w:rFonts w:ascii="Courier New" w:eastAsia="Courier New" w:hAnsi="Courier New" w:cs="Courier New"/>
          <w:b/>
          <w:bCs/>
        </w:rPr>
        <w:t xml:space="preserve">  Certifications  </w:t>
      </w:r>
      <w:r>
        <w:rPr>
          <w:rFonts w:ascii="Courier New" w:eastAsia="Courier New" w:hAnsi="Courier New" w:cs="Courier New"/>
          <w:strike/>
          <w:color w:val="595959"/>
        </w:rPr>
        <w:tab/>
      </w:r>
    </w:p>
    <w:p w14:paraId="630D6785" w14:textId="77777777" w:rsidR="00D27A62" w:rsidRDefault="00D24040">
      <w:pPr>
        <w:pStyle w:val="divdocumentulli"/>
        <w:numPr>
          <w:ilvl w:val="0"/>
          <w:numId w:val="15"/>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Professional Solution Design (APSD)</w:t>
      </w:r>
    </w:p>
    <w:p w14:paraId="1449400C" w14:textId="77777777" w:rsidR="00D27A62" w:rsidRDefault="00D24040">
      <w:pPr>
        <w:pStyle w:val="divdocumentulli"/>
        <w:numPr>
          <w:ilvl w:val="0"/>
          <w:numId w:val="15"/>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Aruba Sales Specialist (ASS)</w:t>
      </w:r>
    </w:p>
    <w:p w14:paraId="592AC0F5" w14:textId="77777777" w:rsidR="00D27A62" w:rsidRDefault="00D24040">
      <w:pPr>
        <w:pStyle w:val="divdocumentulli"/>
        <w:numPr>
          <w:ilvl w:val="0"/>
          <w:numId w:val="15"/>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 xml:space="preserve">Juniper Networks Sales Associate </w:t>
      </w:r>
      <w:proofErr w:type="spellStart"/>
      <w:r>
        <w:rPr>
          <w:rFonts w:ascii="Century Gothic" w:eastAsia="Century Gothic" w:hAnsi="Century Gothic" w:cs="Century Gothic"/>
          <w:color w:val="595959"/>
          <w:sz w:val="18"/>
          <w:szCs w:val="18"/>
        </w:rPr>
        <w:t>QFabric</w:t>
      </w:r>
      <w:proofErr w:type="spellEnd"/>
      <w:r>
        <w:rPr>
          <w:rFonts w:ascii="Century Gothic" w:eastAsia="Century Gothic" w:hAnsi="Century Gothic" w:cs="Century Gothic"/>
          <w:color w:val="595959"/>
          <w:sz w:val="18"/>
          <w:szCs w:val="18"/>
        </w:rPr>
        <w:t xml:space="preserve"> (JNSA)</w:t>
      </w:r>
    </w:p>
    <w:p w14:paraId="58396479" w14:textId="77777777" w:rsidR="00D27A62" w:rsidRDefault="00D24040">
      <w:pPr>
        <w:pStyle w:val="divdocumentulli"/>
        <w:numPr>
          <w:ilvl w:val="0"/>
          <w:numId w:val="15"/>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Palo Alto Accredited Sales Expert (ASE)</w:t>
      </w:r>
    </w:p>
    <w:p w14:paraId="2339CC8D" w14:textId="77777777" w:rsidR="0096004C" w:rsidRDefault="0096004C" w:rsidP="0096004C">
      <w:pPr>
        <w:pStyle w:val="divdocumentulli"/>
        <w:spacing w:line="260" w:lineRule="atLeast"/>
        <w:ind w:right="400"/>
        <w:rPr>
          <w:rFonts w:ascii="Century Gothic" w:eastAsia="Century Gothic" w:hAnsi="Century Gothic" w:cs="Century Gothic"/>
          <w:color w:val="595959"/>
          <w:sz w:val="18"/>
          <w:szCs w:val="18"/>
        </w:rPr>
      </w:pPr>
    </w:p>
    <w:p w14:paraId="06A96AE9" w14:textId="77777777" w:rsidR="0096004C" w:rsidRDefault="0096004C" w:rsidP="0096004C">
      <w:pPr>
        <w:pStyle w:val="divdocumentulli"/>
        <w:spacing w:line="260" w:lineRule="atLeast"/>
        <w:ind w:right="400"/>
        <w:rPr>
          <w:rFonts w:ascii="Century Gothic" w:eastAsia="Century Gothic" w:hAnsi="Century Gothic" w:cs="Century Gothic"/>
          <w:color w:val="595959"/>
          <w:sz w:val="18"/>
          <w:szCs w:val="18"/>
        </w:rPr>
      </w:pPr>
    </w:p>
    <w:p w14:paraId="2CD05E42" w14:textId="77777777" w:rsidR="00D27A62" w:rsidRDefault="00D24040">
      <w:pPr>
        <w:pStyle w:val="divdocumentheading"/>
        <w:tabs>
          <w:tab w:val="left" w:pos="4171"/>
          <w:tab w:val="left" w:pos="11240"/>
        </w:tabs>
        <w:spacing w:before="420" w:line="260" w:lineRule="atLeast"/>
        <w:jc w:val="center"/>
        <w:rPr>
          <w:rFonts w:ascii="Courier New" w:eastAsia="Courier New" w:hAnsi="Courier New" w:cs="Courier New"/>
          <w:b/>
          <w:bCs/>
          <w:color w:val="595959"/>
          <w:sz w:val="18"/>
          <w:szCs w:val="18"/>
        </w:rPr>
      </w:pPr>
      <w:r>
        <w:rPr>
          <w:rFonts w:ascii="Courier New" w:eastAsia="Courier New" w:hAnsi="Courier New" w:cs="Courier New"/>
          <w:b/>
          <w:bCs/>
          <w:color w:val="595959"/>
          <w:sz w:val="18"/>
          <w:szCs w:val="18"/>
        </w:rPr>
        <w:t xml:space="preserve"> </w:t>
      </w:r>
      <w:r>
        <w:rPr>
          <w:rFonts w:ascii="Courier New" w:eastAsia="Courier New" w:hAnsi="Courier New" w:cs="Courier New"/>
          <w:strike/>
          <w:color w:val="595959"/>
        </w:rPr>
        <w:tab/>
      </w:r>
      <w:r>
        <w:rPr>
          <w:rStyle w:val="divdocumentdivsectiontitle"/>
          <w:rFonts w:ascii="Courier New" w:eastAsia="Courier New" w:hAnsi="Courier New" w:cs="Courier New"/>
          <w:b/>
          <w:bCs/>
        </w:rPr>
        <w:t xml:space="preserve">  Telephony Systems  </w:t>
      </w:r>
      <w:r>
        <w:rPr>
          <w:rFonts w:ascii="Courier New" w:eastAsia="Courier New" w:hAnsi="Courier New" w:cs="Courier New"/>
          <w:strike/>
          <w:color w:val="595959"/>
        </w:rPr>
        <w:tab/>
      </w:r>
    </w:p>
    <w:p w14:paraId="50BCDDD2"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Aura Communication Manger Release 7.1</w:t>
      </w:r>
    </w:p>
    <w:p w14:paraId="7896A4F1"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Aura Sessions Manager 7.1</w:t>
      </w:r>
    </w:p>
    <w:p w14:paraId="4642A1B8"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Aura System Manager 7.1</w:t>
      </w:r>
    </w:p>
    <w:p w14:paraId="0542E68A"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Application Enablement Server 7.1</w:t>
      </w:r>
    </w:p>
    <w:p w14:paraId="7292F5AD"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Breeze</w:t>
      </w:r>
    </w:p>
    <w:p w14:paraId="0AE7DADF"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Aura Messaging</w:t>
      </w:r>
    </w:p>
    <w:p w14:paraId="7BC45B93"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Aura Contact Center</w:t>
      </w:r>
    </w:p>
    <w:p w14:paraId="36FA09F1"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Workspaces Call Center Elite – Release 3.8</w:t>
      </w:r>
    </w:p>
    <w:p w14:paraId="315C3FFD"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CMS and High Availability CMS – Release 18</w:t>
      </w:r>
    </w:p>
    <w:p w14:paraId="3B0F93CB"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CPOD</w:t>
      </w:r>
    </w:p>
    <w:p w14:paraId="5FA5A624"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Experience Portal</w:t>
      </w:r>
    </w:p>
    <w:p w14:paraId="70E39349"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Equinox Conferencing</w:t>
      </w:r>
    </w:p>
    <w:p w14:paraId="65963A0C"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Interaction Center</w:t>
      </w:r>
    </w:p>
    <w:p w14:paraId="4F3DD92B"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IP Office Release 9.0</w:t>
      </w:r>
    </w:p>
    <w:p w14:paraId="12C1154D"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Live – Video, Connect, Engage</w:t>
      </w:r>
    </w:p>
    <w:p w14:paraId="145AD3D0"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Media Gateways – G430, G450, G650</w:t>
      </w:r>
    </w:p>
    <w:p w14:paraId="7B7C85CF"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Media Servers - S8300, S8500, S8700, S8800</w:t>
      </w:r>
    </w:p>
    <w:p w14:paraId="73265FB1"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Messaging Web Client</w:t>
      </w:r>
    </w:p>
    <w:p w14:paraId="2231EF21"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One X Communicator</w:t>
      </w:r>
    </w:p>
    <w:p w14:paraId="70AF9921"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IX Messaging (</w:t>
      </w:r>
      <w:proofErr w:type="spellStart"/>
      <w:r>
        <w:rPr>
          <w:rFonts w:ascii="Century Gothic" w:eastAsia="Century Gothic" w:hAnsi="Century Gothic" w:cs="Century Gothic"/>
          <w:color w:val="595959"/>
          <w:sz w:val="18"/>
          <w:szCs w:val="18"/>
        </w:rPr>
        <w:t>Officelinx</w:t>
      </w:r>
      <w:proofErr w:type="spellEnd"/>
      <w:r>
        <w:rPr>
          <w:rFonts w:ascii="Century Gothic" w:eastAsia="Century Gothic" w:hAnsi="Century Gothic" w:cs="Century Gothic"/>
          <w:color w:val="595959"/>
          <w:sz w:val="18"/>
          <w:szCs w:val="18"/>
        </w:rPr>
        <w:t>)</w:t>
      </w:r>
    </w:p>
    <w:p w14:paraId="1B928685"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IX Workplace</w:t>
      </w:r>
    </w:p>
    <w:p w14:paraId="5F3F55C9"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Predictive Dialer - Release 12</w:t>
      </w:r>
    </w:p>
    <w:p w14:paraId="1BCAE613"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Session Border Controller for Enterprise</w:t>
      </w:r>
    </w:p>
    <w:p w14:paraId="51E92983"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Avaya Spaces</w:t>
      </w:r>
    </w:p>
    <w:p w14:paraId="78EA72C8"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Cisco Call Manager Release 12</w:t>
      </w:r>
    </w:p>
    <w:p w14:paraId="55426DF2"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Cisco Unity</w:t>
      </w:r>
    </w:p>
    <w:p w14:paraId="7080D087"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 xml:space="preserve">Cisco </w:t>
      </w:r>
      <w:proofErr w:type="spellStart"/>
      <w:r>
        <w:rPr>
          <w:rFonts w:ascii="Century Gothic" w:eastAsia="Century Gothic" w:hAnsi="Century Gothic" w:cs="Century Gothic"/>
          <w:color w:val="595959"/>
          <w:sz w:val="18"/>
          <w:szCs w:val="18"/>
        </w:rPr>
        <w:t>WebEx</w:t>
      </w:r>
      <w:proofErr w:type="spellEnd"/>
      <w:r>
        <w:rPr>
          <w:rFonts w:ascii="Century Gothic" w:eastAsia="Century Gothic" w:hAnsi="Century Gothic" w:cs="Century Gothic"/>
          <w:color w:val="595959"/>
          <w:sz w:val="18"/>
          <w:szCs w:val="18"/>
        </w:rPr>
        <w:t xml:space="preserve"> Conferencing</w:t>
      </w:r>
    </w:p>
    <w:p w14:paraId="18CCAF4D"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 xml:space="preserve">Cisco </w:t>
      </w:r>
      <w:proofErr w:type="spellStart"/>
      <w:r>
        <w:rPr>
          <w:rFonts w:ascii="Century Gothic" w:eastAsia="Century Gothic" w:hAnsi="Century Gothic" w:cs="Century Gothic"/>
          <w:color w:val="595959"/>
          <w:sz w:val="18"/>
          <w:szCs w:val="18"/>
        </w:rPr>
        <w:t>WebEx</w:t>
      </w:r>
      <w:proofErr w:type="spellEnd"/>
      <w:r>
        <w:rPr>
          <w:rFonts w:ascii="Century Gothic" w:eastAsia="Century Gothic" w:hAnsi="Century Gothic" w:cs="Century Gothic"/>
          <w:color w:val="595959"/>
          <w:sz w:val="18"/>
          <w:szCs w:val="18"/>
        </w:rPr>
        <w:t xml:space="preserve"> Contact Center</w:t>
      </w:r>
    </w:p>
    <w:p w14:paraId="7F6DD1F2"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Genesys Cloud Contact Center</w:t>
      </w:r>
    </w:p>
    <w:p w14:paraId="331C1ADD"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Microsoft Lync Enterprise Edition 2010, 2013, Skype for Business</w:t>
      </w:r>
    </w:p>
    <w:p w14:paraId="583F6421"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Nice inContact (</w:t>
      </w:r>
      <w:proofErr w:type="spellStart"/>
      <w:r>
        <w:rPr>
          <w:rFonts w:ascii="Century Gothic" w:eastAsia="Century Gothic" w:hAnsi="Century Gothic" w:cs="Century Gothic"/>
          <w:color w:val="595959"/>
          <w:sz w:val="18"/>
          <w:szCs w:val="18"/>
        </w:rPr>
        <w:t>CXone</w:t>
      </w:r>
      <w:proofErr w:type="spellEnd"/>
      <w:r>
        <w:rPr>
          <w:rFonts w:ascii="Century Gothic" w:eastAsia="Century Gothic" w:hAnsi="Century Gothic" w:cs="Century Gothic"/>
          <w:color w:val="595959"/>
          <w:sz w:val="18"/>
          <w:szCs w:val="18"/>
        </w:rPr>
        <w:t>)</w:t>
      </w:r>
    </w:p>
    <w:p w14:paraId="12F129A5"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Oracle SBC</w:t>
      </w:r>
    </w:p>
    <w:p w14:paraId="48D768BF"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Polycom. VVX 300 - 1500 Series</w:t>
      </w:r>
    </w:p>
    <w:p w14:paraId="0ADA3E02"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 xml:space="preserve">Polycom </w:t>
      </w:r>
      <w:proofErr w:type="spellStart"/>
      <w:r>
        <w:rPr>
          <w:rFonts w:ascii="Century Gothic" w:eastAsia="Century Gothic" w:hAnsi="Century Gothic" w:cs="Century Gothic"/>
          <w:color w:val="595959"/>
          <w:sz w:val="18"/>
          <w:szCs w:val="18"/>
        </w:rPr>
        <w:t>Soundstation</w:t>
      </w:r>
      <w:proofErr w:type="spellEnd"/>
      <w:r>
        <w:rPr>
          <w:rFonts w:ascii="Century Gothic" w:eastAsia="Century Gothic" w:hAnsi="Century Gothic" w:cs="Century Gothic"/>
          <w:color w:val="595959"/>
          <w:sz w:val="18"/>
          <w:szCs w:val="18"/>
        </w:rPr>
        <w:t xml:space="preserve"> IP 5000 - 7000</w:t>
      </w:r>
    </w:p>
    <w:p w14:paraId="7189854D"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Verint Call Recording</w:t>
      </w:r>
    </w:p>
    <w:p w14:paraId="43CBCC1D"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Verint Work Force Management Release 15</w:t>
      </w:r>
    </w:p>
    <w:p w14:paraId="7C625929"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Verint Work Force Optimization Release 15</w:t>
      </w:r>
    </w:p>
    <w:p w14:paraId="640377EC" w14:textId="77777777" w:rsidR="00D27A62" w:rsidRDefault="00D24040">
      <w:pPr>
        <w:pStyle w:val="divdocumentulli"/>
        <w:numPr>
          <w:ilvl w:val="0"/>
          <w:numId w:val="16"/>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Verint Quality Management</w:t>
      </w:r>
    </w:p>
    <w:p w14:paraId="741C86A7" w14:textId="77777777" w:rsidR="00D27A62" w:rsidRDefault="00D24040">
      <w:pPr>
        <w:pStyle w:val="divdocumentheading"/>
        <w:tabs>
          <w:tab w:val="left" w:pos="4987"/>
          <w:tab w:val="left" w:pos="11240"/>
        </w:tabs>
        <w:spacing w:before="420" w:line="260" w:lineRule="atLeast"/>
        <w:jc w:val="center"/>
        <w:rPr>
          <w:rFonts w:ascii="Courier New" w:eastAsia="Courier New" w:hAnsi="Courier New" w:cs="Courier New"/>
          <w:b/>
          <w:bCs/>
          <w:color w:val="595959"/>
          <w:sz w:val="18"/>
          <w:szCs w:val="18"/>
        </w:rPr>
      </w:pPr>
      <w:r>
        <w:rPr>
          <w:rFonts w:ascii="Courier New" w:eastAsia="Courier New" w:hAnsi="Courier New" w:cs="Courier New"/>
          <w:b/>
          <w:bCs/>
          <w:color w:val="595959"/>
          <w:sz w:val="18"/>
          <w:szCs w:val="18"/>
        </w:rPr>
        <w:t xml:space="preserve"> </w:t>
      </w:r>
      <w:r>
        <w:rPr>
          <w:rFonts w:ascii="Courier New" w:eastAsia="Courier New" w:hAnsi="Courier New" w:cs="Courier New"/>
          <w:strike/>
          <w:color w:val="595959"/>
        </w:rPr>
        <w:tab/>
      </w:r>
      <w:r>
        <w:rPr>
          <w:rStyle w:val="divdocumentdivsectiontitle"/>
          <w:rFonts w:ascii="Courier New" w:eastAsia="Courier New" w:hAnsi="Courier New" w:cs="Courier New"/>
          <w:b/>
          <w:bCs/>
        </w:rPr>
        <w:t xml:space="preserve">  Awards  </w:t>
      </w:r>
      <w:r>
        <w:rPr>
          <w:rFonts w:ascii="Courier New" w:eastAsia="Courier New" w:hAnsi="Courier New" w:cs="Courier New"/>
          <w:strike/>
          <w:color w:val="595959"/>
        </w:rPr>
        <w:tab/>
      </w:r>
    </w:p>
    <w:p w14:paraId="0566A06B" w14:textId="77777777" w:rsidR="00D27A62" w:rsidRDefault="00D24040">
      <w:pPr>
        <w:pStyle w:val="divdocumentulli"/>
        <w:numPr>
          <w:ilvl w:val="0"/>
          <w:numId w:val="17"/>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2012 HP Results through Teamwork Recognition Award from HP Enterprise Services</w:t>
      </w:r>
    </w:p>
    <w:p w14:paraId="4D24E424" w14:textId="77777777" w:rsidR="00D27A62" w:rsidRDefault="00D24040">
      <w:pPr>
        <w:pStyle w:val="divdocumentulli"/>
        <w:numPr>
          <w:ilvl w:val="0"/>
          <w:numId w:val="17"/>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2013 HP Living Our Values Recognition Award from Proctor &amp; Gamble</w:t>
      </w:r>
    </w:p>
    <w:p w14:paraId="1B51068E" w14:textId="77777777" w:rsidR="00D27A62" w:rsidRDefault="00D24040">
      <w:pPr>
        <w:pStyle w:val="divdocumentheading"/>
        <w:tabs>
          <w:tab w:val="left" w:pos="4838"/>
          <w:tab w:val="left" w:pos="11240"/>
        </w:tabs>
        <w:spacing w:before="420" w:line="260" w:lineRule="atLeast"/>
        <w:jc w:val="center"/>
        <w:rPr>
          <w:rFonts w:ascii="Courier New" w:eastAsia="Courier New" w:hAnsi="Courier New" w:cs="Courier New"/>
          <w:b/>
          <w:bCs/>
          <w:color w:val="595959"/>
          <w:sz w:val="18"/>
          <w:szCs w:val="18"/>
        </w:rPr>
      </w:pPr>
      <w:r>
        <w:rPr>
          <w:rFonts w:ascii="Courier New" w:eastAsia="Courier New" w:hAnsi="Courier New" w:cs="Courier New"/>
          <w:b/>
          <w:bCs/>
          <w:color w:val="595959"/>
          <w:sz w:val="18"/>
          <w:szCs w:val="18"/>
        </w:rPr>
        <w:t xml:space="preserve"> </w:t>
      </w:r>
      <w:r>
        <w:rPr>
          <w:rFonts w:ascii="Courier New" w:eastAsia="Courier New" w:hAnsi="Courier New" w:cs="Courier New"/>
          <w:strike/>
          <w:color w:val="595959"/>
        </w:rPr>
        <w:tab/>
      </w:r>
      <w:r>
        <w:rPr>
          <w:rStyle w:val="divdocumentdivsectiontitle"/>
          <w:rFonts w:ascii="Courier New" w:eastAsia="Courier New" w:hAnsi="Courier New" w:cs="Courier New"/>
          <w:b/>
          <w:bCs/>
        </w:rPr>
        <w:t xml:space="preserve">  Training  </w:t>
      </w:r>
      <w:r>
        <w:rPr>
          <w:rFonts w:ascii="Courier New" w:eastAsia="Courier New" w:hAnsi="Courier New" w:cs="Courier New"/>
          <w:strike/>
          <w:color w:val="595959"/>
        </w:rPr>
        <w:tab/>
      </w:r>
    </w:p>
    <w:p w14:paraId="0E754863" w14:textId="77777777" w:rsidR="00D27A62" w:rsidRDefault="00D24040">
      <w:pPr>
        <w:pStyle w:val="divdocumentulli"/>
        <w:numPr>
          <w:ilvl w:val="0"/>
          <w:numId w:val="18"/>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Microsoft Lync 2013 Boot Camp</w:t>
      </w:r>
    </w:p>
    <w:p w14:paraId="4466A66D" w14:textId="77777777" w:rsidR="00D27A62" w:rsidRDefault="00D24040">
      <w:pPr>
        <w:pStyle w:val="divdocumentulli"/>
        <w:numPr>
          <w:ilvl w:val="0"/>
          <w:numId w:val="18"/>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Cloud Design and Implementation Boot Camp</w:t>
      </w:r>
    </w:p>
    <w:p w14:paraId="310B80BC" w14:textId="77777777" w:rsidR="00D27A62" w:rsidRDefault="00D24040">
      <w:pPr>
        <w:pStyle w:val="divdocumentulli"/>
        <w:numPr>
          <w:ilvl w:val="0"/>
          <w:numId w:val="18"/>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Microsoft Exchange and O365 Boot Camp</w:t>
      </w:r>
    </w:p>
    <w:p w14:paraId="21567DAC" w14:textId="77777777" w:rsidR="00D27A62" w:rsidRDefault="00D24040">
      <w:pPr>
        <w:pStyle w:val="divdocumentulli"/>
        <w:numPr>
          <w:ilvl w:val="0"/>
          <w:numId w:val="18"/>
        </w:numPr>
        <w:spacing w:line="260" w:lineRule="atLeast"/>
        <w:ind w:left="860" w:right="400" w:hanging="183"/>
        <w:rPr>
          <w:rFonts w:ascii="Century Gothic" w:eastAsia="Century Gothic" w:hAnsi="Century Gothic" w:cs="Century Gothic"/>
          <w:color w:val="595959"/>
          <w:sz w:val="18"/>
          <w:szCs w:val="18"/>
        </w:rPr>
      </w:pPr>
      <w:r>
        <w:rPr>
          <w:rFonts w:ascii="Century Gothic" w:eastAsia="Century Gothic" w:hAnsi="Century Gothic" w:cs="Century Gothic"/>
          <w:color w:val="595959"/>
          <w:sz w:val="18"/>
          <w:szCs w:val="18"/>
        </w:rPr>
        <w:t>Data Center Technology Boot Camp</w:t>
      </w:r>
    </w:p>
    <w:sectPr w:rsidR="00D27A62">
      <w:pgSz w:w="12240" w:h="15840"/>
      <w:pgMar w:top="500" w:right="500" w:bottom="500" w:left="5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3E39A8D3-D2C2-4ABE-B360-A3D0D6DEE961}"/>
    <w:embedBold r:id="rId2" w:fontKey="{C91C9584-B819-4CFE-9987-4A9A4A1BF729}"/>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B2EEC766">
      <w:start w:val="1"/>
      <w:numFmt w:val="bullet"/>
      <w:lvlText w:val=""/>
      <w:lvlJc w:val="left"/>
      <w:pPr>
        <w:ind w:left="720" w:hanging="360"/>
      </w:pPr>
      <w:rPr>
        <w:rFonts w:ascii="Symbol" w:hAnsi="Symbol"/>
      </w:rPr>
    </w:lvl>
    <w:lvl w:ilvl="1" w:tplc="2444AB88">
      <w:start w:val="1"/>
      <w:numFmt w:val="bullet"/>
      <w:lvlText w:val="o"/>
      <w:lvlJc w:val="left"/>
      <w:pPr>
        <w:tabs>
          <w:tab w:val="num" w:pos="1440"/>
        </w:tabs>
        <w:ind w:left="1440" w:hanging="360"/>
      </w:pPr>
      <w:rPr>
        <w:rFonts w:ascii="Courier New" w:hAnsi="Courier New"/>
      </w:rPr>
    </w:lvl>
    <w:lvl w:ilvl="2" w:tplc="20E418DC">
      <w:start w:val="1"/>
      <w:numFmt w:val="bullet"/>
      <w:lvlText w:val=""/>
      <w:lvlJc w:val="left"/>
      <w:pPr>
        <w:tabs>
          <w:tab w:val="num" w:pos="2160"/>
        </w:tabs>
        <w:ind w:left="2160" w:hanging="360"/>
      </w:pPr>
      <w:rPr>
        <w:rFonts w:ascii="Wingdings" w:hAnsi="Wingdings"/>
      </w:rPr>
    </w:lvl>
    <w:lvl w:ilvl="3" w:tplc="08424E56">
      <w:start w:val="1"/>
      <w:numFmt w:val="bullet"/>
      <w:lvlText w:val=""/>
      <w:lvlJc w:val="left"/>
      <w:pPr>
        <w:tabs>
          <w:tab w:val="num" w:pos="2880"/>
        </w:tabs>
        <w:ind w:left="2880" w:hanging="360"/>
      </w:pPr>
      <w:rPr>
        <w:rFonts w:ascii="Symbol" w:hAnsi="Symbol"/>
      </w:rPr>
    </w:lvl>
    <w:lvl w:ilvl="4" w:tplc="9C4A3552">
      <w:start w:val="1"/>
      <w:numFmt w:val="bullet"/>
      <w:lvlText w:val="o"/>
      <w:lvlJc w:val="left"/>
      <w:pPr>
        <w:tabs>
          <w:tab w:val="num" w:pos="3600"/>
        </w:tabs>
        <w:ind w:left="3600" w:hanging="360"/>
      </w:pPr>
      <w:rPr>
        <w:rFonts w:ascii="Courier New" w:hAnsi="Courier New"/>
      </w:rPr>
    </w:lvl>
    <w:lvl w:ilvl="5" w:tplc="DC14958A">
      <w:start w:val="1"/>
      <w:numFmt w:val="bullet"/>
      <w:lvlText w:val=""/>
      <w:lvlJc w:val="left"/>
      <w:pPr>
        <w:tabs>
          <w:tab w:val="num" w:pos="4320"/>
        </w:tabs>
        <w:ind w:left="4320" w:hanging="360"/>
      </w:pPr>
      <w:rPr>
        <w:rFonts w:ascii="Wingdings" w:hAnsi="Wingdings"/>
      </w:rPr>
    </w:lvl>
    <w:lvl w:ilvl="6" w:tplc="54B2857E">
      <w:start w:val="1"/>
      <w:numFmt w:val="bullet"/>
      <w:lvlText w:val=""/>
      <w:lvlJc w:val="left"/>
      <w:pPr>
        <w:tabs>
          <w:tab w:val="num" w:pos="5040"/>
        </w:tabs>
        <w:ind w:left="5040" w:hanging="360"/>
      </w:pPr>
      <w:rPr>
        <w:rFonts w:ascii="Symbol" w:hAnsi="Symbol"/>
      </w:rPr>
    </w:lvl>
    <w:lvl w:ilvl="7" w:tplc="A80695A4">
      <w:start w:val="1"/>
      <w:numFmt w:val="bullet"/>
      <w:lvlText w:val="o"/>
      <w:lvlJc w:val="left"/>
      <w:pPr>
        <w:tabs>
          <w:tab w:val="num" w:pos="5760"/>
        </w:tabs>
        <w:ind w:left="5760" w:hanging="360"/>
      </w:pPr>
      <w:rPr>
        <w:rFonts w:ascii="Courier New" w:hAnsi="Courier New"/>
      </w:rPr>
    </w:lvl>
    <w:lvl w:ilvl="8" w:tplc="18248E7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FAF2A62A">
      <w:start w:val="1"/>
      <w:numFmt w:val="bullet"/>
      <w:lvlText w:val=""/>
      <w:lvlJc w:val="left"/>
      <w:pPr>
        <w:ind w:left="720" w:hanging="360"/>
      </w:pPr>
      <w:rPr>
        <w:rFonts w:ascii="Symbol" w:hAnsi="Symbol"/>
      </w:rPr>
    </w:lvl>
    <w:lvl w:ilvl="1" w:tplc="25F47392">
      <w:start w:val="1"/>
      <w:numFmt w:val="bullet"/>
      <w:lvlText w:val="o"/>
      <w:lvlJc w:val="left"/>
      <w:pPr>
        <w:tabs>
          <w:tab w:val="num" w:pos="1440"/>
        </w:tabs>
        <w:ind w:left="1440" w:hanging="360"/>
      </w:pPr>
      <w:rPr>
        <w:rFonts w:ascii="Courier New" w:hAnsi="Courier New"/>
      </w:rPr>
    </w:lvl>
    <w:lvl w:ilvl="2" w:tplc="1E307D7A">
      <w:start w:val="1"/>
      <w:numFmt w:val="bullet"/>
      <w:lvlText w:val=""/>
      <w:lvlJc w:val="left"/>
      <w:pPr>
        <w:tabs>
          <w:tab w:val="num" w:pos="2160"/>
        </w:tabs>
        <w:ind w:left="2160" w:hanging="360"/>
      </w:pPr>
      <w:rPr>
        <w:rFonts w:ascii="Wingdings" w:hAnsi="Wingdings"/>
      </w:rPr>
    </w:lvl>
    <w:lvl w:ilvl="3" w:tplc="39E0C37E">
      <w:start w:val="1"/>
      <w:numFmt w:val="bullet"/>
      <w:lvlText w:val=""/>
      <w:lvlJc w:val="left"/>
      <w:pPr>
        <w:tabs>
          <w:tab w:val="num" w:pos="2880"/>
        </w:tabs>
        <w:ind w:left="2880" w:hanging="360"/>
      </w:pPr>
      <w:rPr>
        <w:rFonts w:ascii="Symbol" w:hAnsi="Symbol"/>
      </w:rPr>
    </w:lvl>
    <w:lvl w:ilvl="4" w:tplc="30E88D48">
      <w:start w:val="1"/>
      <w:numFmt w:val="bullet"/>
      <w:lvlText w:val="o"/>
      <w:lvlJc w:val="left"/>
      <w:pPr>
        <w:tabs>
          <w:tab w:val="num" w:pos="3600"/>
        </w:tabs>
        <w:ind w:left="3600" w:hanging="360"/>
      </w:pPr>
      <w:rPr>
        <w:rFonts w:ascii="Courier New" w:hAnsi="Courier New"/>
      </w:rPr>
    </w:lvl>
    <w:lvl w:ilvl="5" w:tplc="A9AA832E">
      <w:start w:val="1"/>
      <w:numFmt w:val="bullet"/>
      <w:lvlText w:val=""/>
      <w:lvlJc w:val="left"/>
      <w:pPr>
        <w:tabs>
          <w:tab w:val="num" w:pos="4320"/>
        </w:tabs>
        <w:ind w:left="4320" w:hanging="360"/>
      </w:pPr>
      <w:rPr>
        <w:rFonts w:ascii="Wingdings" w:hAnsi="Wingdings"/>
      </w:rPr>
    </w:lvl>
    <w:lvl w:ilvl="6" w:tplc="FF54CCC2">
      <w:start w:val="1"/>
      <w:numFmt w:val="bullet"/>
      <w:lvlText w:val=""/>
      <w:lvlJc w:val="left"/>
      <w:pPr>
        <w:tabs>
          <w:tab w:val="num" w:pos="5040"/>
        </w:tabs>
        <w:ind w:left="5040" w:hanging="360"/>
      </w:pPr>
      <w:rPr>
        <w:rFonts w:ascii="Symbol" w:hAnsi="Symbol"/>
      </w:rPr>
    </w:lvl>
    <w:lvl w:ilvl="7" w:tplc="D332DC64">
      <w:start w:val="1"/>
      <w:numFmt w:val="bullet"/>
      <w:lvlText w:val="o"/>
      <w:lvlJc w:val="left"/>
      <w:pPr>
        <w:tabs>
          <w:tab w:val="num" w:pos="5760"/>
        </w:tabs>
        <w:ind w:left="5760" w:hanging="360"/>
      </w:pPr>
      <w:rPr>
        <w:rFonts w:ascii="Courier New" w:hAnsi="Courier New"/>
      </w:rPr>
    </w:lvl>
    <w:lvl w:ilvl="8" w:tplc="85429EC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1486BBB0">
      <w:start w:val="1"/>
      <w:numFmt w:val="bullet"/>
      <w:lvlText w:val=""/>
      <w:lvlJc w:val="left"/>
      <w:pPr>
        <w:ind w:left="720" w:hanging="360"/>
      </w:pPr>
      <w:rPr>
        <w:rFonts w:ascii="Symbol" w:hAnsi="Symbol"/>
      </w:rPr>
    </w:lvl>
    <w:lvl w:ilvl="1" w:tplc="FB2684FA">
      <w:start w:val="1"/>
      <w:numFmt w:val="bullet"/>
      <w:lvlText w:val="o"/>
      <w:lvlJc w:val="left"/>
      <w:pPr>
        <w:tabs>
          <w:tab w:val="num" w:pos="1440"/>
        </w:tabs>
        <w:ind w:left="1440" w:hanging="360"/>
      </w:pPr>
      <w:rPr>
        <w:rFonts w:ascii="Courier New" w:hAnsi="Courier New"/>
      </w:rPr>
    </w:lvl>
    <w:lvl w:ilvl="2" w:tplc="D3E6AE48">
      <w:start w:val="1"/>
      <w:numFmt w:val="bullet"/>
      <w:lvlText w:val=""/>
      <w:lvlJc w:val="left"/>
      <w:pPr>
        <w:tabs>
          <w:tab w:val="num" w:pos="2160"/>
        </w:tabs>
        <w:ind w:left="2160" w:hanging="360"/>
      </w:pPr>
      <w:rPr>
        <w:rFonts w:ascii="Wingdings" w:hAnsi="Wingdings"/>
      </w:rPr>
    </w:lvl>
    <w:lvl w:ilvl="3" w:tplc="9466A330">
      <w:start w:val="1"/>
      <w:numFmt w:val="bullet"/>
      <w:lvlText w:val=""/>
      <w:lvlJc w:val="left"/>
      <w:pPr>
        <w:tabs>
          <w:tab w:val="num" w:pos="2880"/>
        </w:tabs>
        <w:ind w:left="2880" w:hanging="360"/>
      </w:pPr>
      <w:rPr>
        <w:rFonts w:ascii="Symbol" w:hAnsi="Symbol"/>
      </w:rPr>
    </w:lvl>
    <w:lvl w:ilvl="4" w:tplc="D4EC110C">
      <w:start w:val="1"/>
      <w:numFmt w:val="bullet"/>
      <w:lvlText w:val="o"/>
      <w:lvlJc w:val="left"/>
      <w:pPr>
        <w:tabs>
          <w:tab w:val="num" w:pos="3600"/>
        </w:tabs>
        <w:ind w:left="3600" w:hanging="360"/>
      </w:pPr>
      <w:rPr>
        <w:rFonts w:ascii="Courier New" w:hAnsi="Courier New"/>
      </w:rPr>
    </w:lvl>
    <w:lvl w:ilvl="5" w:tplc="547EDC1E">
      <w:start w:val="1"/>
      <w:numFmt w:val="bullet"/>
      <w:lvlText w:val=""/>
      <w:lvlJc w:val="left"/>
      <w:pPr>
        <w:tabs>
          <w:tab w:val="num" w:pos="4320"/>
        </w:tabs>
        <w:ind w:left="4320" w:hanging="360"/>
      </w:pPr>
      <w:rPr>
        <w:rFonts w:ascii="Wingdings" w:hAnsi="Wingdings"/>
      </w:rPr>
    </w:lvl>
    <w:lvl w:ilvl="6" w:tplc="E9DC5874">
      <w:start w:val="1"/>
      <w:numFmt w:val="bullet"/>
      <w:lvlText w:val=""/>
      <w:lvlJc w:val="left"/>
      <w:pPr>
        <w:tabs>
          <w:tab w:val="num" w:pos="5040"/>
        </w:tabs>
        <w:ind w:left="5040" w:hanging="360"/>
      </w:pPr>
      <w:rPr>
        <w:rFonts w:ascii="Symbol" w:hAnsi="Symbol"/>
      </w:rPr>
    </w:lvl>
    <w:lvl w:ilvl="7" w:tplc="C82E28E6">
      <w:start w:val="1"/>
      <w:numFmt w:val="bullet"/>
      <w:lvlText w:val="o"/>
      <w:lvlJc w:val="left"/>
      <w:pPr>
        <w:tabs>
          <w:tab w:val="num" w:pos="5760"/>
        </w:tabs>
        <w:ind w:left="5760" w:hanging="360"/>
      </w:pPr>
      <w:rPr>
        <w:rFonts w:ascii="Courier New" w:hAnsi="Courier New"/>
      </w:rPr>
    </w:lvl>
    <w:lvl w:ilvl="8" w:tplc="7DC2EDC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E224F8F8">
      <w:start w:val="1"/>
      <w:numFmt w:val="bullet"/>
      <w:lvlText w:val=""/>
      <w:lvlJc w:val="left"/>
      <w:pPr>
        <w:ind w:left="720" w:hanging="360"/>
      </w:pPr>
      <w:rPr>
        <w:rFonts w:ascii="Symbol" w:hAnsi="Symbol"/>
      </w:rPr>
    </w:lvl>
    <w:lvl w:ilvl="1" w:tplc="05C0DD86">
      <w:start w:val="1"/>
      <w:numFmt w:val="bullet"/>
      <w:lvlText w:val="o"/>
      <w:lvlJc w:val="left"/>
      <w:pPr>
        <w:tabs>
          <w:tab w:val="num" w:pos="1440"/>
        </w:tabs>
        <w:ind w:left="1440" w:hanging="360"/>
      </w:pPr>
      <w:rPr>
        <w:rFonts w:ascii="Courier New" w:hAnsi="Courier New"/>
      </w:rPr>
    </w:lvl>
    <w:lvl w:ilvl="2" w:tplc="1494DCE8">
      <w:start w:val="1"/>
      <w:numFmt w:val="bullet"/>
      <w:lvlText w:val=""/>
      <w:lvlJc w:val="left"/>
      <w:pPr>
        <w:tabs>
          <w:tab w:val="num" w:pos="2160"/>
        </w:tabs>
        <w:ind w:left="2160" w:hanging="360"/>
      </w:pPr>
      <w:rPr>
        <w:rFonts w:ascii="Wingdings" w:hAnsi="Wingdings"/>
      </w:rPr>
    </w:lvl>
    <w:lvl w:ilvl="3" w:tplc="632020F6">
      <w:start w:val="1"/>
      <w:numFmt w:val="bullet"/>
      <w:lvlText w:val=""/>
      <w:lvlJc w:val="left"/>
      <w:pPr>
        <w:tabs>
          <w:tab w:val="num" w:pos="2880"/>
        </w:tabs>
        <w:ind w:left="2880" w:hanging="360"/>
      </w:pPr>
      <w:rPr>
        <w:rFonts w:ascii="Symbol" w:hAnsi="Symbol"/>
      </w:rPr>
    </w:lvl>
    <w:lvl w:ilvl="4" w:tplc="F5E85AB0">
      <w:start w:val="1"/>
      <w:numFmt w:val="bullet"/>
      <w:lvlText w:val="o"/>
      <w:lvlJc w:val="left"/>
      <w:pPr>
        <w:tabs>
          <w:tab w:val="num" w:pos="3600"/>
        </w:tabs>
        <w:ind w:left="3600" w:hanging="360"/>
      </w:pPr>
      <w:rPr>
        <w:rFonts w:ascii="Courier New" w:hAnsi="Courier New"/>
      </w:rPr>
    </w:lvl>
    <w:lvl w:ilvl="5" w:tplc="A6602632">
      <w:start w:val="1"/>
      <w:numFmt w:val="bullet"/>
      <w:lvlText w:val=""/>
      <w:lvlJc w:val="left"/>
      <w:pPr>
        <w:tabs>
          <w:tab w:val="num" w:pos="4320"/>
        </w:tabs>
        <w:ind w:left="4320" w:hanging="360"/>
      </w:pPr>
      <w:rPr>
        <w:rFonts w:ascii="Wingdings" w:hAnsi="Wingdings"/>
      </w:rPr>
    </w:lvl>
    <w:lvl w:ilvl="6" w:tplc="D29ADB1E">
      <w:start w:val="1"/>
      <w:numFmt w:val="bullet"/>
      <w:lvlText w:val=""/>
      <w:lvlJc w:val="left"/>
      <w:pPr>
        <w:tabs>
          <w:tab w:val="num" w:pos="5040"/>
        </w:tabs>
        <w:ind w:left="5040" w:hanging="360"/>
      </w:pPr>
      <w:rPr>
        <w:rFonts w:ascii="Symbol" w:hAnsi="Symbol"/>
      </w:rPr>
    </w:lvl>
    <w:lvl w:ilvl="7" w:tplc="BF10528A">
      <w:start w:val="1"/>
      <w:numFmt w:val="bullet"/>
      <w:lvlText w:val="o"/>
      <w:lvlJc w:val="left"/>
      <w:pPr>
        <w:tabs>
          <w:tab w:val="num" w:pos="5760"/>
        </w:tabs>
        <w:ind w:left="5760" w:hanging="360"/>
      </w:pPr>
      <w:rPr>
        <w:rFonts w:ascii="Courier New" w:hAnsi="Courier New"/>
      </w:rPr>
    </w:lvl>
    <w:lvl w:ilvl="8" w:tplc="DC8A57D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E092E61E">
      <w:start w:val="1"/>
      <w:numFmt w:val="bullet"/>
      <w:lvlText w:val=""/>
      <w:lvlJc w:val="left"/>
      <w:pPr>
        <w:ind w:left="720" w:hanging="360"/>
      </w:pPr>
      <w:rPr>
        <w:rFonts w:ascii="Symbol" w:hAnsi="Symbol"/>
      </w:rPr>
    </w:lvl>
    <w:lvl w:ilvl="1" w:tplc="9288D61E">
      <w:start w:val="1"/>
      <w:numFmt w:val="bullet"/>
      <w:lvlText w:val="o"/>
      <w:lvlJc w:val="left"/>
      <w:pPr>
        <w:tabs>
          <w:tab w:val="num" w:pos="1440"/>
        </w:tabs>
        <w:ind w:left="1440" w:hanging="360"/>
      </w:pPr>
      <w:rPr>
        <w:rFonts w:ascii="Courier New" w:hAnsi="Courier New"/>
      </w:rPr>
    </w:lvl>
    <w:lvl w:ilvl="2" w:tplc="D68430CA">
      <w:start w:val="1"/>
      <w:numFmt w:val="bullet"/>
      <w:lvlText w:val=""/>
      <w:lvlJc w:val="left"/>
      <w:pPr>
        <w:tabs>
          <w:tab w:val="num" w:pos="2160"/>
        </w:tabs>
        <w:ind w:left="2160" w:hanging="360"/>
      </w:pPr>
      <w:rPr>
        <w:rFonts w:ascii="Wingdings" w:hAnsi="Wingdings"/>
      </w:rPr>
    </w:lvl>
    <w:lvl w:ilvl="3" w:tplc="2F4E3428">
      <w:start w:val="1"/>
      <w:numFmt w:val="bullet"/>
      <w:lvlText w:val=""/>
      <w:lvlJc w:val="left"/>
      <w:pPr>
        <w:tabs>
          <w:tab w:val="num" w:pos="2880"/>
        </w:tabs>
        <w:ind w:left="2880" w:hanging="360"/>
      </w:pPr>
      <w:rPr>
        <w:rFonts w:ascii="Symbol" w:hAnsi="Symbol"/>
      </w:rPr>
    </w:lvl>
    <w:lvl w:ilvl="4" w:tplc="5FB65064">
      <w:start w:val="1"/>
      <w:numFmt w:val="bullet"/>
      <w:lvlText w:val="o"/>
      <w:lvlJc w:val="left"/>
      <w:pPr>
        <w:tabs>
          <w:tab w:val="num" w:pos="3600"/>
        </w:tabs>
        <w:ind w:left="3600" w:hanging="360"/>
      </w:pPr>
      <w:rPr>
        <w:rFonts w:ascii="Courier New" w:hAnsi="Courier New"/>
      </w:rPr>
    </w:lvl>
    <w:lvl w:ilvl="5" w:tplc="63869A28">
      <w:start w:val="1"/>
      <w:numFmt w:val="bullet"/>
      <w:lvlText w:val=""/>
      <w:lvlJc w:val="left"/>
      <w:pPr>
        <w:tabs>
          <w:tab w:val="num" w:pos="4320"/>
        </w:tabs>
        <w:ind w:left="4320" w:hanging="360"/>
      </w:pPr>
      <w:rPr>
        <w:rFonts w:ascii="Wingdings" w:hAnsi="Wingdings"/>
      </w:rPr>
    </w:lvl>
    <w:lvl w:ilvl="6" w:tplc="64AA47A0">
      <w:start w:val="1"/>
      <w:numFmt w:val="bullet"/>
      <w:lvlText w:val=""/>
      <w:lvlJc w:val="left"/>
      <w:pPr>
        <w:tabs>
          <w:tab w:val="num" w:pos="5040"/>
        </w:tabs>
        <w:ind w:left="5040" w:hanging="360"/>
      </w:pPr>
      <w:rPr>
        <w:rFonts w:ascii="Symbol" w:hAnsi="Symbol"/>
      </w:rPr>
    </w:lvl>
    <w:lvl w:ilvl="7" w:tplc="4300BA5A">
      <w:start w:val="1"/>
      <w:numFmt w:val="bullet"/>
      <w:lvlText w:val="o"/>
      <w:lvlJc w:val="left"/>
      <w:pPr>
        <w:tabs>
          <w:tab w:val="num" w:pos="5760"/>
        </w:tabs>
        <w:ind w:left="5760" w:hanging="360"/>
      </w:pPr>
      <w:rPr>
        <w:rFonts w:ascii="Courier New" w:hAnsi="Courier New"/>
      </w:rPr>
    </w:lvl>
    <w:lvl w:ilvl="8" w:tplc="87FE8BC8">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29FE41AE">
      <w:start w:val="1"/>
      <w:numFmt w:val="bullet"/>
      <w:lvlText w:val=""/>
      <w:lvlJc w:val="left"/>
      <w:pPr>
        <w:ind w:left="720" w:hanging="360"/>
      </w:pPr>
      <w:rPr>
        <w:rFonts w:ascii="Symbol" w:hAnsi="Symbol"/>
      </w:rPr>
    </w:lvl>
    <w:lvl w:ilvl="1" w:tplc="34749072">
      <w:start w:val="1"/>
      <w:numFmt w:val="bullet"/>
      <w:lvlText w:val="o"/>
      <w:lvlJc w:val="left"/>
      <w:pPr>
        <w:tabs>
          <w:tab w:val="num" w:pos="1440"/>
        </w:tabs>
        <w:ind w:left="1440" w:hanging="360"/>
      </w:pPr>
      <w:rPr>
        <w:rFonts w:ascii="Courier New" w:hAnsi="Courier New"/>
      </w:rPr>
    </w:lvl>
    <w:lvl w:ilvl="2" w:tplc="E878DFF0">
      <w:start w:val="1"/>
      <w:numFmt w:val="bullet"/>
      <w:lvlText w:val=""/>
      <w:lvlJc w:val="left"/>
      <w:pPr>
        <w:tabs>
          <w:tab w:val="num" w:pos="2160"/>
        </w:tabs>
        <w:ind w:left="2160" w:hanging="360"/>
      </w:pPr>
      <w:rPr>
        <w:rFonts w:ascii="Wingdings" w:hAnsi="Wingdings"/>
      </w:rPr>
    </w:lvl>
    <w:lvl w:ilvl="3" w:tplc="90DE14CA">
      <w:start w:val="1"/>
      <w:numFmt w:val="bullet"/>
      <w:lvlText w:val=""/>
      <w:lvlJc w:val="left"/>
      <w:pPr>
        <w:tabs>
          <w:tab w:val="num" w:pos="2880"/>
        </w:tabs>
        <w:ind w:left="2880" w:hanging="360"/>
      </w:pPr>
      <w:rPr>
        <w:rFonts w:ascii="Symbol" w:hAnsi="Symbol"/>
      </w:rPr>
    </w:lvl>
    <w:lvl w:ilvl="4" w:tplc="F4AE4630">
      <w:start w:val="1"/>
      <w:numFmt w:val="bullet"/>
      <w:lvlText w:val="o"/>
      <w:lvlJc w:val="left"/>
      <w:pPr>
        <w:tabs>
          <w:tab w:val="num" w:pos="3600"/>
        </w:tabs>
        <w:ind w:left="3600" w:hanging="360"/>
      </w:pPr>
      <w:rPr>
        <w:rFonts w:ascii="Courier New" w:hAnsi="Courier New"/>
      </w:rPr>
    </w:lvl>
    <w:lvl w:ilvl="5" w:tplc="1D606138">
      <w:start w:val="1"/>
      <w:numFmt w:val="bullet"/>
      <w:lvlText w:val=""/>
      <w:lvlJc w:val="left"/>
      <w:pPr>
        <w:tabs>
          <w:tab w:val="num" w:pos="4320"/>
        </w:tabs>
        <w:ind w:left="4320" w:hanging="360"/>
      </w:pPr>
      <w:rPr>
        <w:rFonts w:ascii="Wingdings" w:hAnsi="Wingdings"/>
      </w:rPr>
    </w:lvl>
    <w:lvl w:ilvl="6" w:tplc="1D8038C4">
      <w:start w:val="1"/>
      <w:numFmt w:val="bullet"/>
      <w:lvlText w:val=""/>
      <w:lvlJc w:val="left"/>
      <w:pPr>
        <w:tabs>
          <w:tab w:val="num" w:pos="5040"/>
        </w:tabs>
        <w:ind w:left="5040" w:hanging="360"/>
      </w:pPr>
      <w:rPr>
        <w:rFonts w:ascii="Symbol" w:hAnsi="Symbol"/>
      </w:rPr>
    </w:lvl>
    <w:lvl w:ilvl="7" w:tplc="34088DE4">
      <w:start w:val="1"/>
      <w:numFmt w:val="bullet"/>
      <w:lvlText w:val="o"/>
      <w:lvlJc w:val="left"/>
      <w:pPr>
        <w:tabs>
          <w:tab w:val="num" w:pos="5760"/>
        </w:tabs>
        <w:ind w:left="5760" w:hanging="360"/>
      </w:pPr>
      <w:rPr>
        <w:rFonts w:ascii="Courier New" w:hAnsi="Courier New"/>
      </w:rPr>
    </w:lvl>
    <w:lvl w:ilvl="8" w:tplc="0A86F1AE">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00B8F928">
      <w:start w:val="1"/>
      <w:numFmt w:val="bullet"/>
      <w:lvlText w:val=""/>
      <w:lvlJc w:val="left"/>
      <w:pPr>
        <w:ind w:left="720" w:hanging="360"/>
      </w:pPr>
      <w:rPr>
        <w:rFonts w:ascii="Symbol" w:hAnsi="Symbol"/>
      </w:rPr>
    </w:lvl>
    <w:lvl w:ilvl="1" w:tplc="3F867A68">
      <w:start w:val="1"/>
      <w:numFmt w:val="bullet"/>
      <w:lvlText w:val="o"/>
      <w:lvlJc w:val="left"/>
      <w:pPr>
        <w:tabs>
          <w:tab w:val="num" w:pos="1440"/>
        </w:tabs>
        <w:ind w:left="1440" w:hanging="360"/>
      </w:pPr>
      <w:rPr>
        <w:rFonts w:ascii="Courier New" w:hAnsi="Courier New"/>
      </w:rPr>
    </w:lvl>
    <w:lvl w:ilvl="2" w:tplc="6A8E3F0E">
      <w:start w:val="1"/>
      <w:numFmt w:val="bullet"/>
      <w:lvlText w:val=""/>
      <w:lvlJc w:val="left"/>
      <w:pPr>
        <w:tabs>
          <w:tab w:val="num" w:pos="2160"/>
        </w:tabs>
        <w:ind w:left="2160" w:hanging="360"/>
      </w:pPr>
      <w:rPr>
        <w:rFonts w:ascii="Wingdings" w:hAnsi="Wingdings"/>
      </w:rPr>
    </w:lvl>
    <w:lvl w:ilvl="3" w:tplc="50703F74">
      <w:start w:val="1"/>
      <w:numFmt w:val="bullet"/>
      <w:lvlText w:val=""/>
      <w:lvlJc w:val="left"/>
      <w:pPr>
        <w:tabs>
          <w:tab w:val="num" w:pos="2880"/>
        </w:tabs>
        <w:ind w:left="2880" w:hanging="360"/>
      </w:pPr>
      <w:rPr>
        <w:rFonts w:ascii="Symbol" w:hAnsi="Symbol"/>
      </w:rPr>
    </w:lvl>
    <w:lvl w:ilvl="4" w:tplc="9544C55E">
      <w:start w:val="1"/>
      <w:numFmt w:val="bullet"/>
      <w:lvlText w:val="o"/>
      <w:lvlJc w:val="left"/>
      <w:pPr>
        <w:tabs>
          <w:tab w:val="num" w:pos="3600"/>
        </w:tabs>
        <w:ind w:left="3600" w:hanging="360"/>
      </w:pPr>
      <w:rPr>
        <w:rFonts w:ascii="Courier New" w:hAnsi="Courier New"/>
      </w:rPr>
    </w:lvl>
    <w:lvl w:ilvl="5" w:tplc="551ED526">
      <w:start w:val="1"/>
      <w:numFmt w:val="bullet"/>
      <w:lvlText w:val=""/>
      <w:lvlJc w:val="left"/>
      <w:pPr>
        <w:tabs>
          <w:tab w:val="num" w:pos="4320"/>
        </w:tabs>
        <w:ind w:left="4320" w:hanging="360"/>
      </w:pPr>
      <w:rPr>
        <w:rFonts w:ascii="Wingdings" w:hAnsi="Wingdings"/>
      </w:rPr>
    </w:lvl>
    <w:lvl w:ilvl="6" w:tplc="C5444BD2">
      <w:start w:val="1"/>
      <w:numFmt w:val="bullet"/>
      <w:lvlText w:val=""/>
      <w:lvlJc w:val="left"/>
      <w:pPr>
        <w:tabs>
          <w:tab w:val="num" w:pos="5040"/>
        </w:tabs>
        <w:ind w:left="5040" w:hanging="360"/>
      </w:pPr>
      <w:rPr>
        <w:rFonts w:ascii="Symbol" w:hAnsi="Symbol"/>
      </w:rPr>
    </w:lvl>
    <w:lvl w:ilvl="7" w:tplc="1040D4F8">
      <w:start w:val="1"/>
      <w:numFmt w:val="bullet"/>
      <w:lvlText w:val="o"/>
      <w:lvlJc w:val="left"/>
      <w:pPr>
        <w:tabs>
          <w:tab w:val="num" w:pos="5760"/>
        </w:tabs>
        <w:ind w:left="5760" w:hanging="360"/>
      </w:pPr>
      <w:rPr>
        <w:rFonts w:ascii="Courier New" w:hAnsi="Courier New"/>
      </w:rPr>
    </w:lvl>
    <w:lvl w:ilvl="8" w:tplc="A510C9BE">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B5EE0C9E">
      <w:start w:val="1"/>
      <w:numFmt w:val="bullet"/>
      <w:lvlText w:val=""/>
      <w:lvlJc w:val="left"/>
      <w:pPr>
        <w:ind w:left="720" w:hanging="360"/>
      </w:pPr>
      <w:rPr>
        <w:rFonts w:ascii="Symbol" w:hAnsi="Symbol"/>
      </w:rPr>
    </w:lvl>
    <w:lvl w:ilvl="1" w:tplc="7F6E20B2">
      <w:start w:val="1"/>
      <w:numFmt w:val="bullet"/>
      <w:lvlText w:val="o"/>
      <w:lvlJc w:val="left"/>
      <w:pPr>
        <w:tabs>
          <w:tab w:val="num" w:pos="1440"/>
        </w:tabs>
        <w:ind w:left="1440" w:hanging="360"/>
      </w:pPr>
      <w:rPr>
        <w:rFonts w:ascii="Courier New" w:hAnsi="Courier New"/>
      </w:rPr>
    </w:lvl>
    <w:lvl w:ilvl="2" w:tplc="9CFACEDE">
      <w:start w:val="1"/>
      <w:numFmt w:val="bullet"/>
      <w:lvlText w:val=""/>
      <w:lvlJc w:val="left"/>
      <w:pPr>
        <w:tabs>
          <w:tab w:val="num" w:pos="2160"/>
        </w:tabs>
        <w:ind w:left="2160" w:hanging="360"/>
      </w:pPr>
      <w:rPr>
        <w:rFonts w:ascii="Wingdings" w:hAnsi="Wingdings"/>
      </w:rPr>
    </w:lvl>
    <w:lvl w:ilvl="3" w:tplc="B04828D6">
      <w:start w:val="1"/>
      <w:numFmt w:val="bullet"/>
      <w:lvlText w:val=""/>
      <w:lvlJc w:val="left"/>
      <w:pPr>
        <w:tabs>
          <w:tab w:val="num" w:pos="2880"/>
        </w:tabs>
        <w:ind w:left="2880" w:hanging="360"/>
      </w:pPr>
      <w:rPr>
        <w:rFonts w:ascii="Symbol" w:hAnsi="Symbol"/>
      </w:rPr>
    </w:lvl>
    <w:lvl w:ilvl="4" w:tplc="FF5AB688">
      <w:start w:val="1"/>
      <w:numFmt w:val="bullet"/>
      <w:lvlText w:val="o"/>
      <w:lvlJc w:val="left"/>
      <w:pPr>
        <w:tabs>
          <w:tab w:val="num" w:pos="3600"/>
        </w:tabs>
        <w:ind w:left="3600" w:hanging="360"/>
      </w:pPr>
      <w:rPr>
        <w:rFonts w:ascii="Courier New" w:hAnsi="Courier New"/>
      </w:rPr>
    </w:lvl>
    <w:lvl w:ilvl="5" w:tplc="0E703860">
      <w:start w:val="1"/>
      <w:numFmt w:val="bullet"/>
      <w:lvlText w:val=""/>
      <w:lvlJc w:val="left"/>
      <w:pPr>
        <w:tabs>
          <w:tab w:val="num" w:pos="4320"/>
        </w:tabs>
        <w:ind w:left="4320" w:hanging="360"/>
      </w:pPr>
      <w:rPr>
        <w:rFonts w:ascii="Wingdings" w:hAnsi="Wingdings"/>
      </w:rPr>
    </w:lvl>
    <w:lvl w:ilvl="6" w:tplc="2EEEDE52">
      <w:start w:val="1"/>
      <w:numFmt w:val="bullet"/>
      <w:lvlText w:val=""/>
      <w:lvlJc w:val="left"/>
      <w:pPr>
        <w:tabs>
          <w:tab w:val="num" w:pos="5040"/>
        </w:tabs>
        <w:ind w:left="5040" w:hanging="360"/>
      </w:pPr>
      <w:rPr>
        <w:rFonts w:ascii="Symbol" w:hAnsi="Symbol"/>
      </w:rPr>
    </w:lvl>
    <w:lvl w:ilvl="7" w:tplc="A112AE82">
      <w:start w:val="1"/>
      <w:numFmt w:val="bullet"/>
      <w:lvlText w:val="o"/>
      <w:lvlJc w:val="left"/>
      <w:pPr>
        <w:tabs>
          <w:tab w:val="num" w:pos="5760"/>
        </w:tabs>
        <w:ind w:left="5760" w:hanging="360"/>
      </w:pPr>
      <w:rPr>
        <w:rFonts w:ascii="Courier New" w:hAnsi="Courier New"/>
      </w:rPr>
    </w:lvl>
    <w:lvl w:ilvl="8" w:tplc="1D780A38">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92B0FAC6">
      <w:start w:val="1"/>
      <w:numFmt w:val="bullet"/>
      <w:lvlText w:val=""/>
      <w:lvlJc w:val="left"/>
      <w:pPr>
        <w:ind w:left="720" w:hanging="360"/>
      </w:pPr>
      <w:rPr>
        <w:rFonts w:ascii="Symbol" w:hAnsi="Symbol"/>
      </w:rPr>
    </w:lvl>
    <w:lvl w:ilvl="1" w:tplc="1602D33A">
      <w:start w:val="1"/>
      <w:numFmt w:val="bullet"/>
      <w:lvlText w:val="o"/>
      <w:lvlJc w:val="left"/>
      <w:pPr>
        <w:tabs>
          <w:tab w:val="num" w:pos="1440"/>
        </w:tabs>
        <w:ind w:left="1440" w:hanging="360"/>
      </w:pPr>
      <w:rPr>
        <w:rFonts w:ascii="Courier New" w:hAnsi="Courier New"/>
      </w:rPr>
    </w:lvl>
    <w:lvl w:ilvl="2" w:tplc="0540E070">
      <w:start w:val="1"/>
      <w:numFmt w:val="bullet"/>
      <w:lvlText w:val=""/>
      <w:lvlJc w:val="left"/>
      <w:pPr>
        <w:tabs>
          <w:tab w:val="num" w:pos="2160"/>
        </w:tabs>
        <w:ind w:left="2160" w:hanging="360"/>
      </w:pPr>
      <w:rPr>
        <w:rFonts w:ascii="Wingdings" w:hAnsi="Wingdings"/>
      </w:rPr>
    </w:lvl>
    <w:lvl w:ilvl="3" w:tplc="B5841C74">
      <w:start w:val="1"/>
      <w:numFmt w:val="bullet"/>
      <w:lvlText w:val=""/>
      <w:lvlJc w:val="left"/>
      <w:pPr>
        <w:tabs>
          <w:tab w:val="num" w:pos="2880"/>
        </w:tabs>
        <w:ind w:left="2880" w:hanging="360"/>
      </w:pPr>
      <w:rPr>
        <w:rFonts w:ascii="Symbol" w:hAnsi="Symbol"/>
      </w:rPr>
    </w:lvl>
    <w:lvl w:ilvl="4" w:tplc="FA2AA9B8">
      <w:start w:val="1"/>
      <w:numFmt w:val="bullet"/>
      <w:lvlText w:val="o"/>
      <w:lvlJc w:val="left"/>
      <w:pPr>
        <w:tabs>
          <w:tab w:val="num" w:pos="3600"/>
        </w:tabs>
        <w:ind w:left="3600" w:hanging="360"/>
      </w:pPr>
      <w:rPr>
        <w:rFonts w:ascii="Courier New" w:hAnsi="Courier New"/>
      </w:rPr>
    </w:lvl>
    <w:lvl w:ilvl="5" w:tplc="9F224472">
      <w:start w:val="1"/>
      <w:numFmt w:val="bullet"/>
      <w:lvlText w:val=""/>
      <w:lvlJc w:val="left"/>
      <w:pPr>
        <w:tabs>
          <w:tab w:val="num" w:pos="4320"/>
        </w:tabs>
        <w:ind w:left="4320" w:hanging="360"/>
      </w:pPr>
      <w:rPr>
        <w:rFonts w:ascii="Wingdings" w:hAnsi="Wingdings"/>
      </w:rPr>
    </w:lvl>
    <w:lvl w:ilvl="6" w:tplc="258859EA">
      <w:start w:val="1"/>
      <w:numFmt w:val="bullet"/>
      <w:lvlText w:val=""/>
      <w:lvlJc w:val="left"/>
      <w:pPr>
        <w:tabs>
          <w:tab w:val="num" w:pos="5040"/>
        </w:tabs>
        <w:ind w:left="5040" w:hanging="360"/>
      </w:pPr>
      <w:rPr>
        <w:rFonts w:ascii="Symbol" w:hAnsi="Symbol"/>
      </w:rPr>
    </w:lvl>
    <w:lvl w:ilvl="7" w:tplc="EF984284">
      <w:start w:val="1"/>
      <w:numFmt w:val="bullet"/>
      <w:lvlText w:val="o"/>
      <w:lvlJc w:val="left"/>
      <w:pPr>
        <w:tabs>
          <w:tab w:val="num" w:pos="5760"/>
        </w:tabs>
        <w:ind w:left="5760" w:hanging="360"/>
      </w:pPr>
      <w:rPr>
        <w:rFonts w:ascii="Courier New" w:hAnsi="Courier New"/>
      </w:rPr>
    </w:lvl>
    <w:lvl w:ilvl="8" w:tplc="360A8AF6">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5A0E481A">
      <w:start w:val="1"/>
      <w:numFmt w:val="bullet"/>
      <w:lvlText w:val=""/>
      <w:lvlJc w:val="left"/>
      <w:pPr>
        <w:ind w:left="720" w:hanging="360"/>
      </w:pPr>
      <w:rPr>
        <w:rFonts w:ascii="Symbol" w:hAnsi="Symbol"/>
      </w:rPr>
    </w:lvl>
    <w:lvl w:ilvl="1" w:tplc="A59E11A8">
      <w:start w:val="1"/>
      <w:numFmt w:val="bullet"/>
      <w:lvlText w:val="o"/>
      <w:lvlJc w:val="left"/>
      <w:pPr>
        <w:tabs>
          <w:tab w:val="num" w:pos="1440"/>
        </w:tabs>
        <w:ind w:left="1440" w:hanging="360"/>
      </w:pPr>
      <w:rPr>
        <w:rFonts w:ascii="Courier New" w:hAnsi="Courier New"/>
      </w:rPr>
    </w:lvl>
    <w:lvl w:ilvl="2" w:tplc="C548F6F8">
      <w:start w:val="1"/>
      <w:numFmt w:val="bullet"/>
      <w:lvlText w:val=""/>
      <w:lvlJc w:val="left"/>
      <w:pPr>
        <w:tabs>
          <w:tab w:val="num" w:pos="2160"/>
        </w:tabs>
        <w:ind w:left="2160" w:hanging="360"/>
      </w:pPr>
      <w:rPr>
        <w:rFonts w:ascii="Wingdings" w:hAnsi="Wingdings"/>
      </w:rPr>
    </w:lvl>
    <w:lvl w:ilvl="3" w:tplc="0B30AB6A">
      <w:start w:val="1"/>
      <w:numFmt w:val="bullet"/>
      <w:lvlText w:val=""/>
      <w:lvlJc w:val="left"/>
      <w:pPr>
        <w:tabs>
          <w:tab w:val="num" w:pos="2880"/>
        </w:tabs>
        <w:ind w:left="2880" w:hanging="360"/>
      </w:pPr>
      <w:rPr>
        <w:rFonts w:ascii="Symbol" w:hAnsi="Symbol"/>
      </w:rPr>
    </w:lvl>
    <w:lvl w:ilvl="4" w:tplc="717E9308">
      <w:start w:val="1"/>
      <w:numFmt w:val="bullet"/>
      <w:lvlText w:val="o"/>
      <w:lvlJc w:val="left"/>
      <w:pPr>
        <w:tabs>
          <w:tab w:val="num" w:pos="3600"/>
        </w:tabs>
        <w:ind w:left="3600" w:hanging="360"/>
      </w:pPr>
      <w:rPr>
        <w:rFonts w:ascii="Courier New" w:hAnsi="Courier New"/>
      </w:rPr>
    </w:lvl>
    <w:lvl w:ilvl="5" w:tplc="38603C3C">
      <w:start w:val="1"/>
      <w:numFmt w:val="bullet"/>
      <w:lvlText w:val=""/>
      <w:lvlJc w:val="left"/>
      <w:pPr>
        <w:tabs>
          <w:tab w:val="num" w:pos="4320"/>
        </w:tabs>
        <w:ind w:left="4320" w:hanging="360"/>
      </w:pPr>
      <w:rPr>
        <w:rFonts w:ascii="Wingdings" w:hAnsi="Wingdings"/>
      </w:rPr>
    </w:lvl>
    <w:lvl w:ilvl="6" w:tplc="5DC010B4">
      <w:start w:val="1"/>
      <w:numFmt w:val="bullet"/>
      <w:lvlText w:val=""/>
      <w:lvlJc w:val="left"/>
      <w:pPr>
        <w:tabs>
          <w:tab w:val="num" w:pos="5040"/>
        </w:tabs>
        <w:ind w:left="5040" w:hanging="360"/>
      </w:pPr>
      <w:rPr>
        <w:rFonts w:ascii="Symbol" w:hAnsi="Symbol"/>
      </w:rPr>
    </w:lvl>
    <w:lvl w:ilvl="7" w:tplc="0AFCBB8A">
      <w:start w:val="1"/>
      <w:numFmt w:val="bullet"/>
      <w:lvlText w:val="o"/>
      <w:lvlJc w:val="left"/>
      <w:pPr>
        <w:tabs>
          <w:tab w:val="num" w:pos="5760"/>
        </w:tabs>
        <w:ind w:left="5760" w:hanging="360"/>
      </w:pPr>
      <w:rPr>
        <w:rFonts w:ascii="Courier New" w:hAnsi="Courier New"/>
      </w:rPr>
    </w:lvl>
    <w:lvl w:ilvl="8" w:tplc="395E1874">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CCCAD838">
      <w:start w:val="1"/>
      <w:numFmt w:val="bullet"/>
      <w:lvlText w:val=""/>
      <w:lvlJc w:val="left"/>
      <w:pPr>
        <w:ind w:left="720" w:hanging="360"/>
      </w:pPr>
      <w:rPr>
        <w:rFonts w:ascii="Symbol" w:hAnsi="Symbol"/>
      </w:rPr>
    </w:lvl>
    <w:lvl w:ilvl="1" w:tplc="8D9E76B8">
      <w:start w:val="1"/>
      <w:numFmt w:val="bullet"/>
      <w:lvlText w:val="o"/>
      <w:lvlJc w:val="left"/>
      <w:pPr>
        <w:tabs>
          <w:tab w:val="num" w:pos="1440"/>
        </w:tabs>
        <w:ind w:left="1440" w:hanging="360"/>
      </w:pPr>
      <w:rPr>
        <w:rFonts w:ascii="Courier New" w:hAnsi="Courier New"/>
      </w:rPr>
    </w:lvl>
    <w:lvl w:ilvl="2" w:tplc="D07A78A4">
      <w:start w:val="1"/>
      <w:numFmt w:val="bullet"/>
      <w:lvlText w:val=""/>
      <w:lvlJc w:val="left"/>
      <w:pPr>
        <w:tabs>
          <w:tab w:val="num" w:pos="2160"/>
        </w:tabs>
        <w:ind w:left="2160" w:hanging="360"/>
      </w:pPr>
      <w:rPr>
        <w:rFonts w:ascii="Wingdings" w:hAnsi="Wingdings"/>
      </w:rPr>
    </w:lvl>
    <w:lvl w:ilvl="3" w:tplc="AB1C0062">
      <w:start w:val="1"/>
      <w:numFmt w:val="bullet"/>
      <w:lvlText w:val=""/>
      <w:lvlJc w:val="left"/>
      <w:pPr>
        <w:tabs>
          <w:tab w:val="num" w:pos="2880"/>
        </w:tabs>
        <w:ind w:left="2880" w:hanging="360"/>
      </w:pPr>
      <w:rPr>
        <w:rFonts w:ascii="Symbol" w:hAnsi="Symbol"/>
      </w:rPr>
    </w:lvl>
    <w:lvl w:ilvl="4" w:tplc="EFF04D40">
      <w:start w:val="1"/>
      <w:numFmt w:val="bullet"/>
      <w:lvlText w:val="o"/>
      <w:lvlJc w:val="left"/>
      <w:pPr>
        <w:tabs>
          <w:tab w:val="num" w:pos="3600"/>
        </w:tabs>
        <w:ind w:left="3600" w:hanging="360"/>
      </w:pPr>
      <w:rPr>
        <w:rFonts w:ascii="Courier New" w:hAnsi="Courier New"/>
      </w:rPr>
    </w:lvl>
    <w:lvl w:ilvl="5" w:tplc="E9121C36">
      <w:start w:val="1"/>
      <w:numFmt w:val="bullet"/>
      <w:lvlText w:val=""/>
      <w:lvlJc w:val="left"/>
      <w:pPr>
        <w:tabs>
          <w:tab w:val="num" w:pos="4320"/>
        </w:tabs>
        <w:ind w:left="4320" w:hanging="360"/>
      </w:pPr>
      <w:rPr>
        <w:rFonts w:ascii="Wingdings" w:hAnsi="Wingdings"/>
      </w:rPr>
    </w:lvl>
    <w:lvl w:ilvl="6" w:tplc="93385F78">
      <w:start w:val="1"/>
      <w:numFmt w:val="bullet"/>
      <w:lvlText w:val=""/>
      <w:lvlJc w:val="left"/>
      <w:pPr>
        <w:tabs>
          <w:tab w:val="num" w:pos="5040"/>
        </w:tabs>
        <w:ind w:left="5040" w:hanging="360"/>
      </w:pPr>
      <w:rPr>
        <w:rFonts w:ascii="Symbol" w:hAnsi="Symbol"/>
      </w:rPr>
    </w:lvl>
    <w:lvl w:ilvl="7" w:tplc="F5D21C42">
      <w:start w:val="1"/>
      <w:numFmt w:val="bullet"/>
      <w:lvlText w:val="o"/>
      <w:lvlJc w:val="left"/>
      <w:pPr>
        <w:tabs>
          <w:tab w:val="num" w:pos="5760"/>
        </w:tabs>
        <w:ind w:left="5760" w:hanging="360"/>
      </w:pPr>
      <w:rPr>
        <w:rFonts w:ascii="Courier New" w:hAnsi="Courier New"/>
      </w:rPr>
    </w:lvl>
    <w:lvl w:ilvl="8" w:tplc="94146B8C">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5E4CDC94">
      <w:start w:val="1"/>
      <w:numFmt w:val="bullet"/>
      <w:lvlText w:val=""/>
      <w:lvlJc w:val="left"/>
      <w:pPr>
        <w:ind w:left="720" w:hanging="360"/>
      </w:pPr>
      <w:rPr>
        <w:rFonts w:ascii="Symbol" w:hAnsi="Symbol"/>
      </w:rPr>
    </w:lvl>
    <w:lvl w:ilvl="1" w:tplc="BA2816BC">
      <w:start w:val="1"/>
      <w:numFmt w:val="bullet"/>
      <w:lvlText w:val="o"/>
      <w:lvlJc w:val="left"/>
      <w:pPr>
        <w:tabs>
          <w:tab w:val="num" w:pos="1440"/>
        </w:tabs>
        <w:ind w:left="1440" w:hanging="360"/>
      </w:pPr>
      <w:rPr>
        <w:rFonts w:ascii="Courier New" w:hAnsi="Courier New"/>
      </w:rPr>
    </w:lvl>
    <w:lvl w:ilvl="2" w:tplc="6B841544">
      <w:start w:val="1"/>
      <w:numFmt w:val="bullet"/>
      <w:lvlText w:val=""/>
      <w:lvlJc w:val="left"/>
      <w:pPr>
        <w:tabs>
          <w:tab w:val="num" w:pos="2160"/>
        </w:tabs>
        <w:ind w:left="2160" w:hanging="360"/>
      </w:pPr>
      <w:rPr>
        <w:rFonts w:ascii="Wingdings" w:hAnsi="Wingdings"/>
      </w:rPr>
    </w:lvl>
    <w:lvl w:ilvl="3" w:tplc="4B78880C">
      <w:start w:val="1"/>
      <w:numFmt w:val="bullet"/>
      <w:lvlText w:val=""/>
      <w:lvlJc w:val="left"/>
      <w:pPr>
        <w:tabs>
          <w:tab w:val="num" w:pos="2880"/>
        </w:tabs>
        <w:ind w:left="2880" w:hanging="360"/>
      </w:pPr>
      <w:rPr>
        <w:rFonts w:ascii="Symbol" w:hAnsi="Symbol"/>
      </w:rPr>
    </w:lvl>
    <w:lvl w:ilvl="4" w:tplc="99CCAD9A">
      <w:start w:val="1"/>
      <w:numFmt w:val="bullet"/>
      <w:lvlText w:val="o"/>
      <w:lvlJc w:val="left"/>
      <w:pPr>
        <w:tabs>
          <w:tab w:val="num" w:pos="3600"/>
        </w:tabs>
        <w:ind w:left="3600" w:hanging="360"/>
      </w:pPr>
      <w:rPr>
        <w:rFonts w:ascii="Courier New" w:hAnsi="Courier New"/>
      </w:rPr>
    </w:lvl>
    <w:lvl w:ilvl="5" w:tplc="79403032">
      <w:start w:val="1"/>
      <w:numFmt w:val="bullet"/>
      <w:lvlText w:val=""/>
      <w:lvlJc w:val="left"/>
      <w:pPr>
        <w:tabs>
          <w:tab w:val="num" w:pos="4320"/>
        </w:tabs>
        <w:ind w:left="4320" w:hanging="360"/>
      </w:pPr>
      <w:rPr>
        <w:rFonts w:ascii="Wingdings" w:hAnsi="Wingdings"/>
      </w:rPr>
    </w:lvl>
    <w:lvl w:ilvl="6" w:tplc="41C45536">
      <w:start w:val="1"/>
      <w:numFmt w:val="bullet"/>
      <w:lvlText w:val=""/>
      <w:lvlJc w:val="left"/>
      <w:pPr>
        <w:tabs>
          <w:tab w:val="num" w:pos="5040"/>
        </w:tabs>
        <w:ind w:left="5040" w:hanging="360"/>
      </w:pPr>
      <w:rPr>
        <w:rFonts w:ascii="Symbol" w:hAnsi="Symbol"/>
      </w:rPr>
    </w:lvl>
    <w:lvl w:ilvl="7" w:tplc="82AA21A8">
      <w:start w:val="1"/>
      <w:numFmt w:val="bullet"/>
      <w:lvlText w:val="o"/>
      <w:lvlJc w:val="left"/>
      <w:pPr>
        <w:tabs>
          <w:tab w:val="num" w:pos="5760"/>
        </w:tabs>
        <w:ind w:left="5760" w:hanging="360"/>
      </w:pPr>
      <w:rPr>
        <w:rFonts w:ascii="Courier New" w:hAnsi="Courier New"/>
      </w:rPr>
    </w:lvl>
    <w:lvl w:ilvl="8" w:tplc="A62A40D0">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D9BC8294">
      <w:start w:val="1"/>
      <w:numFmt w:val="bullet"/>
      <w:lvlText w:val=""/>
      <w:lvlJc w:val="left"/>
      <w:pPr>
        <w:ind w:left="720" w:hanging="360"/>
      </w:pPr>
      <w:rPr>
        <w:rFonts w:ascii="Symbol" w:hAnsi="Symbol"/>
      </w:rPr>
    </w:lvl>
    <w:lvl w:ilvl="1" w:tplc="EF4CD858">
      <w:start w:val="1"/>
      <w:numFmt w:val="bullet"/>
      <w:lvlText w:val="o"/>
      <w:lvlJc w:val="left"/>
      <w:pPr>
        <w:tabs>
          <w:tab w:val="num" w:pos="1440"/>
        </w:tabs>
        <w:ind w:left="1440" w:hanging="360"/>
      </w:pPr>
      <w:rPr>
        <w:rFonts w:ascii="Courier New" w:hAnsi="Courier New"/>
      </w:rPr>
    </w:lvl>
    <w:lvl w:ilvl="2" w:tplc="35B6CED0">
      <w:start w:val="1"/>
      <w:numFmt w:val="bullet"/>
      <w:lvlText w:val=""/>
      <w:lvlJc w:val="left"/>
      <w:pPr>
        <w:tabs>
          <w:tab w:val="num" w:pos="2160"/>
        </w:tabs>
        <w:ind w:left="2160" w:hanging="360"/>
      </w:pPr>
      <w:rPr>
        <w:rFonts w:ascii="Wingdings" w:hAnsi="Wingdings"/>
      </w:rPr>
    </w:lvl>
    <w:lvl w:ilvl="3" w:tplc="AAE0DC4C">
      <w:start w:val="1"/>
      <w:numFmt w:val="bullet"/>
      <w:lvlText w:val=""/>
      <w:lvlJc w:val="left"/>
      <w:pPr>
        <w:tabs>
          <w:tab w:val="num" w:pos="2880"/>
        </w:tabs>
        <w:ind w:left="2880" w:hanging="360"/>
      </w:pPr>
      <w:rPr>
        <w:rFonts w:ascii="Symbol" w:hAnsi="Symbol"/>
      </w:rPr>
    </w:lvl>
    <w:lvl w:ilvl="4" w:tplc="DBC47C92">
      <w:start w:val="1"/>
      <w:numFmt w:val="bullet"/>
      <w:lvlText w:val="o"/>
      <w:lvlJc w:val="left"/>
      <w:pPr>
        <w:tabs>
          <w:tab w:val="num" w:pos="3600"/>
        </w:tabs>
        <w:ind w:left="3600" w:hanging="360"/>
      </w:pPr>
      <w:rPr>
        <w:rFonts w:ascii="Courier New" w:hAnsi="Courier New"/>
      </w:rPr>
    </w:lvl>
    <w:lvl w:ilvl="5" w:tplc="7C6CAF70">
      <w:start w:val="1"/>
      <w:numFmt w:val="bullet"/>
      <w:lvlText w:val=""/>
      <w:lvlJc w:val="left"/>
      <w:pPr>
        <w:tabs>
          <w:tab w:val="num" w:pos="4320"/>
        </w:tabs>
        <w:ind w:left="4320" w:hanging="360"/>
      </w:pPr>
      <w:rPr>
        <w:rFonts w:ascii="Wingdings" w:hAnsi="Wingdings"/>
      </w:rPr>
    </w:lvl>
    <w:lvl w:ilvl="6" w:tplc="08088230">
      <w:start w:val="1"/>
      <w:numFmt w:val="bullet"/>
      <w:lvlText w:val=""/>
      <w:lvlJc w:val="left"/>
      <w:pPr>
        <w:tabs>
          <w:tab w:val="num" w:pos="5040"/>
        </w:tabs>
        <w:ind w:left="5040" w:hanging="360"/>
      </w:pPr>
      <w:rPr>
        <w:rFonts w:ascii="Symbol" w:hAnsi="Symbol"/>
      </w:rPr>
    </w:lvl>
    <w:lvl w:ilvl="7" w:tplc="069AA412">
      <w:start w:val="1"/>
      <w:numFmt w:val="bullet"/>
      <w:lvlText w:val="o"/>
      <w:lvlJc w:val="left"/>
      <w:pPr>
        <w:tabs>
          <w:tab w:val="num" w:pos="5760"/>
        </w:tabs>
        <w:ind w:left="5760" w:hanging="360"/>
      </w:pPr>
      <w:rPr>
        <w:rFonts w:ascii="Courier New" w:hAnsi="Courier New"/>
      </w:rPr>
    </w:lvl>
    <w:lvl w:ilvl="8" w:tplc="AE46672A">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7772AB4C">
      <w:start w:val="1"/>
      <w:numFmt w:val="bullet"/>
      <w:lvlText w:val=""/>
      <w:lvlJc w:val="left"/>
      <w:pPr>
        <w:ind w:left="720" w:hanging="360"/>
      </w:pPr>
      <w:rPr>
        <w:rFonts w:ascii="Symbol" w:hAnsi="Symbol"/>
      </w:rPr>
    </w:lvl>
    <w:lvl w:ilvl="1" w:tplc="2966A4BE">
      <w:start w:val="1"/>
      <w:numFmt w:val="bullet"/>
      <w:lvlText w:val="o"/>
      <w:lvlJc w:val="left"/>
      <w:pPr>
        <w:tabs>
          <w:tab w:val="num" w:pos="1440"/>
        </w:tabs>
        <w:ind w:left="1440" w:hanging="360"/>
      </w:pPr>
      <w:rPr>
        <w:rFonts w:ascii="Courier New" w:hAnsi="Courier New"/>
      </w:rPr>
    </w:lvl>
    <w:lvl w:ilvl="2" w:tplc="7ED8A4AE">
      <w:start w:val="1"/>
      <w:numFmt w:val="bullet"/>
      <w:lvlText w:val=""/>
      <w:lvlJc w:val="left"/>
      <w:pPr>
        <w:tabs>
          <w:tab w:val="num" w:pos="2160"/>
        </w:tabs>
        <w:ind w:left="2160" w:hanging="360"/>
      </w:pPr>
      <w:rPr>
        <w:rFonts w:ascii="Wingdings" w:hAnsi="Wingdings"/>
      </w:rPr>
    </w:lvl>
    <w:lvl w:ilvl="3" w:tplc="552E1890">
      <w:start w:val="1"/>
      <w:numFmt w:val="bullet"/>
      <w:lvlText w:val=""/>
      <w:lvlJc w:val="left"/>
      <w:pPr>
        <w:tabs>
          <w:tab w:val="num" w:pos="2880"/>
        </w:tabs>
        <w:ind w:left="2880" w:hanging="360"/>
      </w:pPr>
      <w:rPr>
        <w:rFonts w:ascii="Symbol" w:hAnsi="Symbol"/>
      </w:rPr>
    </w:lvl>
    <w:lvl w:ilvl="4" w:tplc="C71052C2">
      <w:start w:val="1"/>
      <w:numFmt w:val="bullet"/>
      <w:lvlText w:val="o"/>
      <w:lvlJc w:val="left"/>
      <w:pPr>
        <w:tabs>
          <w:tab w:val="num" w:pos="3600"/>
        </w:tabs>
        <w:ind w:left="3600" w:hanging="360"/>
      </w:pPr>
      <w:rPr>
        <w:rFonts w:ascii="Courier New" w:hAnsi="Courier New"/>
      </w:rPr>
    </w:lvl>
    <w:lvl w:ilvl="5" w:tplc="383E1BD8">
      <w:start w:val="1"/>
      <w:numFmt w:val="bullet"/>
      <w:lvlText w:val=""/>
      <w:lvlJc w:val="left"/>
      <w:pPr>
        <w:tabs>
          <w:tab w:val="num" w:pos="4320"/>
        </w:tabs>
        <w:ind w:left="4320" w:hanging="360"/>
      </w:pPr>
      <w:rPr>
        <w:rFonts w:ascii="Wingdings" w:hAnsi="Wingdings"/>
      </w:rPr>
    </w:lvl>
    <w:lvl w:ilvl="6" w:tplc="86445770">
      <w:start w:val="1"/>
      <w:numFmt w:val="bullet"/>
      <w:lvlText w:val=""/>
      <w:lvlJc w:val="left"/>
      <w:pPr>
        <w:tabs>
          <w:tab w:val="num" w:pos="5040"/>
        </w:tabs>
        <w:ind w:left="5040" w:hanging="360"/>
      </w:pPr>
      <w:rPr>
        <w:rFonts w:ascii="Symbol" w:hAnsi="Symbol"/>
      </w:rPr>
    </w:lvl>
    <w:lvl w:ilvl="7" w:tplc="EDB0F8CA">
      <w:start w:val="1"/>
      <w:numFmt w:val="bullet"/>
      <w:lvlText w:val="o"/>
      <w:lvlJc w:val="left"/>
      <w:pPr>
        <w:tabs>
          <w:tab w:val="num" w:pos="5760"/>
        </w:tabs>
        <w:ind w:left="5760" w:hanging="360"/>
      </w:pPr>
      <w:rPr>
        <w:rFonts w:ascii="Courier New" w:hAnsi="Courier New"/>
      </w:rPr>
    </w:lvl>
    <w:lvl w:ilvl="8" w:tplc="FC32CF16">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5ABEBB08">
      <w:start w:val="1"/>
      <w:numFmt w:val="bullet"/>
      <w:lvlText w:val=""/>
      <w:lvlJc w:val="left"/>
      <w:pPr>
        <w:ind w:left="720" w:hanging="360"/>
      </w:pPr>
      <w:rPr>
        <w:rFonts w:ascii="Symbol" w:hAnsi="Symbol"/>
      </w:rPr>
    </w:lvl>
    <w:lvl w:ilvl="1" w:tplc="996AFB44">
      <w:start w:val="1"/>
      <w:numFmt w:val="bullet"/>
      <w:lvlText w:val="o"/>
      <w:lvlJc w:val="left"/>
      <w:pPr>
        <w:tabs>
          <w:tab w:val="num" w:pos="1440"/>
        </w:tabs>
        <w:ind w:left="1440" w:hanging="360"/>
      </w:pPr>
      <w:rPr>
        <w:rFonts w:ascii="Courier New" w:hAnsi="Courier New"/>
      </w:rPr>
    </w:lvl>
    <w:lvl w:ilvl="2" w:tplc="0F408282">
      <w:start w:val="1"/>
      <w:numFmt w:val="bullet"/>
      <w:lvlText w:val=""/>
      <w:lvlJc w:val="left"/>
      <w:pPr>
        <w:tabs>
          <w:tab w:val="num" w:pos="2160"/>
        </w:tabs>
        <w:ind w:left="2160" w:hanging="360"/>
      </w:pPr>
      <w:rPr>
        <w:rFonts w:ascii="Wingdings" w:hAnsi="Wingdings"/>
      </w:rPr>
    </w:lvl>
    <w:lvl w:ilvl="3" w:tplc="3A2AE896">
      <w:start w:val="1"/>
      <w:numFmt w:val="bullet"/>
      <w:lvlText w:val=""/>
      <w:lvlJc w:val="left"/>
      <w:pPr>
        <w:tabs>
          <w:tab w:val="num" w:pos="2880"/>
        </w:tabs>
        <w:ind w:left="2880" w:hanging="360"/>
      </w:pPr>
      <w:rPr>
        <w:rFonts w:ascii="Symbol" w:hAnsi="Symbol"/>
      </w:rPr>
    </w:lvl>
    <w:lvl w:ilvl="4" w:tplc="5C76AF94">
      <w:start w:val="1"/>
      <w:numFmt w:val="bullet"/>
      <w:lvlText w:val="o"/>
      <w:lvlJc w:val="left"/>
      <w:pPr>
        <w:tabs>
          <w:tab w:val="num" w:pos="3600"/>
        </w:tabs>
        <w:ind w:left="3600" w:hanging="360"/>
      </w:pPr>
      <w:rPr>
        <w:rFonts w:ascii="Courier New" w:hAnsi="Courier New"/>
      </w:rPr>
    </w:lvl>
    <w:lvl w:ilvl="5" w:tplc="66FAF756">
      <w:start w:val="1"/>
      <w:numFmt w:val="bullet"/>
      <w:lvlText w:val=""/>
      <w:lvlJc w:val="left"/>
      <w:pPr>
        <w:tabs>
          <w:tab w:val="num" w:pos="4320"/>
        </w:tabs>
        <w:ind w:left="4320" w:hanging="360"/>
      </w:pPr>
      <w:rPr>
        <w:rFonts w:ascii="Wingdings" w:hAnsi="Wingdings"/>
      </w:rPr>
    </w:lvl>
    <w:lvl w:ilvl="6" w:tplc="3B9AD920">
      <w:start w:val="1"/>
      <w:numFmt w:val="bullet"/>
      <w:lvlText w:val=""/>
      <w:lvlJc w:val="left"/>
      <w:pPr>
        <w:tabs>
          <w:tab w:val="num" w:pos="5040"/>
        </w:tabs>
        <w:ind w:left="5040" w:hanging="360"/>
      </w:pPr>
      <w:rPr>
        <w:rFonts w:ascii="Symbol" w:hAnsi="Symbol"/>
      </w:rPr>
    </w:lvl>
    <w:lvl w:ilvl="7" w:tplc="39640A74">
      <w:start w:val="1"/>
      <w:numFmt w:val="bullet"/>
      <w:lvlText w:val="o"/>
      <w:lvlJc w:val="left"/>
      <w:pPr>
        <w:tabs>
          <w:tab w:val="num" w:pos="5760"/>
        </w:tabs>
        <w:ind w:left="5760" w:hanging="360"/>
      </w:pPr>
      <w:rPr>
        <w:rFonts w:ascii="Courier New" w:hAnsi="Courier New"/>
      </w:rPr>
    </w:lvl>
    <w:lvl w:ilvl="8" w:tplc="7BE20FDC">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FCCCC61E">
      <w:start w:val="1"/>
      <w:numFmt w:val="bullet"/>
      <w:lvlText w:val=""/>
      <w:lvlJc w:val="left"/>
      <w:pPr>
        <w:ind w:left="720" w:hanging="360"/>
      </w:pPr>
      <w:rPr>
        <w:rFonts w:ascii="Symbol" w:hAnsi="Symbol"/>
      </w:rPr>
    </w:lvl>
    <w:lvl w:ilvl="1" w:tplc="2280D07E">
      <w:start w:val="1"/>
      <w:numFmt w:val="bullet"/>
      <w:lvlText w:val="o"/>
      <w:lvlJc w:val="left"/>
      <w:pPr>
        <w:tabs>
          <w:tab w:val="num" w:pos="1440"/>
        </w:tabs>
        <w:ind w:left="1440" w:hanging="360"/>
      </w:pPr>
      <w:rPr>
        <w:rFonts w:ascii="Courier New" w:hAnsi="Courier New"/>
      </w:rPr>
    </w:lvl>
    <w:lvl w:ilvl="2" w:tplc="F20AEF86">
      <w:start w:val="1"/>
      <w:numFmt w:val="bullet"/>
      <w:lvlText w:val=""/>
      <w:lvlJc w:val="left"/>
      <w:pPr>
        <w:tabs>
          <w:tab w:val="num" w:pos="2160"/>
        </w:tabs>
        <w:ind w:left="2160" w:hanging="360"/>
      </w:pPr>
      <w:rPr>
        <w:rFonts w:ascii="Wingdings" w:hAnsi="Wingdings"/>
      </w:rPr>
    </w:lvl>
    <w:lvl w:ilvl="3" w:tplc="9FC27CA2">
      <w:start w:val="1"/>
      <w:numFmt w:val="bullet"/>
      <w:lvlText w:val=""/>
      <w:lvlJc w:val="left"/>
      <w:pPr>
        <w:tabs>
          <w:tab w:val="num" w:pos="2880"/>
        </w:tabs>
        <w:ind w:left="2880" w:hanging="360"/>
      </w:pPr>
      <w:rPr>
        <w:rFonts w:ascii="Symbol" w:hAnsi="Symbol"/>
      </w:rPr>
    </w:lvl>
    <w:lvl w:ilvl="4" w:tplc="E3EA3FA2">
      <w:start w:val="1"/>
      <w:numFmt w:val="bullet"/>
      <w:lvlText w:val="o"/>
      <w:lvlJc w:val="left"/>
      <w:pPr>
        <w:tabs>
          <w:tab w:val="num" w:pos="3600"/>
        </w:tabs>
        <w:ind w:left="3600" w:hanging="360"/>
      </w:pPr>
      <w:rPr>
        <w:rFonts w:ascii="Courier New" w:hAnsi="Courier New"/>
      </w:rPr>
    </w:lvl>
    <w:lvl w:ilvl="5" w:tplc="8AF68B54">
      <w:start w:val="1"/>
      <w:numFmt w:val="bullet"/>
      <w:lvlText w:val=""/>
      <w:lvlJc w:val="left"/>
      <w:pPr>
        <w:tabs>
          <w:tab w:val="num" w:pos="4320"/>
        </w:tabs>
        <w:ind w:left="4320" w:hanging="360"/>
      </w:pPr>
      <w:rPr>
        <w:rFonts w:ascii="Wingdings" w:hAnsi="Wingdings"/>
      </w:rPr>
    </w:lvl>
    <w:lvl w:ilvl="6" w:tplc="B16C261C">
      <w:start w:val="1"/>
      <w:numFmt w:val="bullet"/>
      <w:lvlText w:val=""/>
      <w:lvlJc w:val="left"/>
      <w:pPr>
        <w:tabs>
          <w:tab w:val="num" w:pos="5040"/>
        </w:tabs>
        <w:ind w:left="5040" w:hanging="360"/>
      </w:pPr>
      <w:rPr>
        <w:rFonts w:ascii="Symbol" w:hAnsi="Symbol"/>
      </w:rPr>
    </w:lvl>
    <w:lvl w:ilvl="7" w:tplc="6180DA6E">
      <w:start w:val="1"/>
      <w:numFmt w:val="bullet"/>
      <w:lvlText w:val="o"/>
      <w:lvlJc w:val="left"/>
      <w:pPr>
        <w:tabs>
          <w:tab w:val="num" w:pos="5760"/>
        </w:tabs>
        <w:ind w:left="5760" w:hanging="360"/>
      </w:pPr>
      <w:rPr>
        <w:rFonts w:ascii="Courier New" w:hAnsi="Courier New"/>
      </w:rPr>
    </w:lvl>
    <w:lvl w:ilvl="8" w:tplc="3C760612">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94A65272">
      <w:start w:val="1"/>
      <w:numFmt w:val="bullet"/>
      <w:lvlText w:val=""/>
      <w:lvlJc w:val="left"/>
      <w:pPr>
        <w:ind w:left="720" w:hanging="360"/>
      </w:pPr>
      <w:rPr>
        <w:rFonts w:ascii="Symbol" w:hAnsi="Symbol"/>
      </w:rPr>
    </w:lvl>
    <w:lvl w:ilvl="1" w:tplc="38B6E98C">
      <w:start w:val="1"/>
      <w:numFmt w:val="bullet"/>
      <w:lvlText w:val="o"/>
      <w:lvlJc w:val="left"/>
      <w:pPr>
        <w:tabs>
          <w:tab w:val="num" w:pos="1440"/>
        </w:tabs>
        <w:ind w:left="1440" w:hanging="360"/>
      </w:pPr>
      <w:rPr>
        <w:rFonts w:ascii="Courier New" w:hAnsi="Courier New"/>
      </w:rPr>
    </w:lvl>
    <w:lvl w:ilvl="2" w:tplc="2486ABBE">
      <w:start w:val="1"/>
      <w:numFmt w:val="bullet"/>
      <w:lvlText w:val=""/>
      <w:lvlJc w:val="left"/>
      <w:pPr>
        <w:tabs>
          <w:tab w:val="num" w:pos="2160"/>
        </w:tabs>
        <w:ind w:left="2160" w:hanging="360"/>
      </w:pPr>
      <w:rPr>
        <w:rFonts w:ascii="Wingdings" w:hAnsi="Wingdings"/>
      </w:rPr>
    </w:lvl>
    <w:lvl w:ilvl="3" w:tplc="42F409FE">
      <w:start w:val="1"/>
      <w:numFmt w:val="bullet"/>
      <w:lvlText w:val=""/>
      <w:lvlJc w:val="left"/>
      <w:pPr>
        <w:tabs>
          <w:tab w:val="num" w:pos="2880"/>
        </w:tabs>
        <w:ind w:left="2880" w:hanging="360"/>
      </w:pPr>
      <w:rPr>
        <w:rFonts w:ascii="Symbol" w:hAnsi="Symbol"/>
      </w:rPr>
    </w:lvl>
    <w:lvl w:ilvl="4" w:tplc="C9368F4C">
      <w:start w:val="1"/>
      <w:numFmt w:val="bullet"/>
      <w:lvlText w:val="o"/>
      <w:lvlJc w:val="left"/>
      <w:pPr>
        <w:tabs>
          <w:tab w:val="num" w:pos="3600"/>
        </w:tabs>
        <w:ind w:left="3600" w:hanging="360"/>
      </w:pPr>
      <w:rPr>
        <w:rFonts w:ascii="Courier New" w:hAnsi="Courier New"/>
      </w:rPr>
    </w:lvl>
    <w:lvl w:ilvl="5" w:tplc="E2CA0D10">
      <w:start w:val="1"/>
      <w:numFmt w:val="bullet"/>
      <w:lvlText w:val=""/>
      <w:lvlJc w:val="left"/>
      <w:pPr>
        <w:tabs>
          <w:tab w:val="num" w:pos="4320"/>
        </w:tabs>
        <w:ind w:left="4320" w:hanging="360"/>
      </w:pPr>
      <w:rPr>
        <w:rFonts w:ascii="Wingdings" w:hAnsi="Wingdings"/>
      </w:rPr>
    </w:lvl>
    <w:lvl w:ilvl="6" w:tplc="90DCD890">
      <w:start w:val="1"/>
      <w:numFmt w:val="bullet"/>
      <w:lvlText w:val=""/>
      <w:lvlJc w:val="left"/>
      <w:pPr>
        <w:tabs>
          <w:tab w:val="num" w:pos="5040"/>
        </w:tabs>
        <w:ind w:left="5040" w:hanging="360"/>
      </w:pPr>
      <w:rPr>
        <w:rFonts w:ascii="Symbol" w:hAnsi="Symbol"/>
      </w:rPr>
    </w:lvl>
    <w:lvl w:ilvl="7" w:tplc="B68E13C8">
      <w:start w:val="1"/>
      <w:numFmt w:val="bullet"/>
      <w:lvlText w:val="o"/>
      <w:lvlJc w:val="left"/>
      <w:pPr>
        <w:tabs>
          <w:tab w:val="num" w:pos="5760"/>
        </w:tabs>
        <w:ind w:left="5760" w:hanging="360"/>
      </w:pPr>
      <w:rPr>
        <w:rFonts w:ascii="Courier New" w:hAnsi="Courier New"/>
      </w:rPr>
    </w:lvl>
    <w:lvl w:ilvl="8" w:tplc="3D484D9A">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BC0499BE">
      <w:start w:val="1"/>
      <w:numFmt w:val="bullet"/>
      <w:lvlText w:val=""/>
      <w:lvlJc w:val="left"/>
      <w:pPr>
        <w:ind w:left="720" w:hanging="360"/>
      </w:pPr>
      <w:rPr>
        <w:rFonts w:ascii="Symbol" w:hAnsi="Symbol"/>
      </w:rPr>
    </w:lvl>
    <w:lvl w:ilvl="1" w:tplc="779632DA">
      <w:start w:val="1"/>
      <w:numFmt w:val="bullet"/>
      <w:lvlText w:val="o"/>
      <w:lvlJc w:val="left"/>
      <w:pPr>
        <w:tabs>
          <w:tab w:val="num" w:pos="1440"/>
        </w:tabs>
        <w:ind w:left="1440" w:hanging="360"/>
      </w:pPr>
      <w:rPr>
        <w:rFonts w:ascii="Courier New" w:hAnsi="Courier New"/>
      </w:rPr>
    </w:lvl>
    <w:lvl w:ilvl="2" w:tplc="1EC27174">
      <w:start w:val="1"/>
      <w:numFmt w:val="bullet"/>
      <w:lvlText w:val=""/>
      <w:lvlJc w:val="left"/>
      <w:pPr>
        <w:tabs>
          <w:tab w:val="num" w:pos="2160"/>
        </w:tabs>
        <w:ind w:left="2160" w:hanging="360"/>
      </w:pPr>
      <w:rPr>
        <w:rFonts w:ascii="Wingdings" w:hAnsi="Wingdings"/>
      </w:rPr>
    </w:lvl>
    <w:lvl w:ilvl="3" w:tplc="E1028C6C">
      <w:start w:val="1"/>
      <w:numFmt w:val="bullet"/>
      <w:lvlText w:val=""/>
      <w:lvlJc w:val="left"/>
      <w:pPr>
        <w:tabs>
          <w:tab w:val="num" w:pos="2880"/>
        </w:tabs>
        <w:ind w:left="2880" w:hanging="360"/>
      </w:pPr>
      <w:rPr>
        <w:rFonts w:ascii="Symbol" w:hAnsi="Symbol"/>
      </w:rPr>
    </w:lvl>
    <w:lvl w:ilvl="4" w:tplc="866C7ECE">
      <w:start w:val="1"/>
      <w:numFmt w:val="bullet"/>
      <w:lvlText w:val="o"/>
      <w:lvlJc w:val="left"/>
      <w:pPr>
        <w:tabs>
          <w:tab w:val="num" w:pos="3600"/>
        </w:tabs>
        <w:ind w:left="3600" w:hanging="360"/>
      </w:pPr>
      <w:rPr>
        <w:rFonts w:ascii="Courier New" w:hAnsi="Courier New"/>
      </w:rPr>
    </w:lvl>
    <w:lvl w:ilvl="5" w:tplc="1212A8CC">
      <w:start w:val="1"/>
      <w:numFmt w:val="bullet"/>
      <w:lvlText w:val=""/>
      <w:lvlJc w:val="left"/>
      <w:pPr>
        <w:tabs>
          <w:tab w:val="num" w:pos="4320"/>
        </w:tabs>
        <w:ind w:left="4320" w:hanging="360"/>
      </w:pPr>
      <w:rPr>
        <w:rFonts w:ascii="Wingdings" w:hAnsi="Wingdings"/>
      </w:rPr>
    </w:lvl>
    <w:lvl w:ilvl="6" w:tplc="339A031A">
      <w:start w:val="1"/>
      <w:numFmt w:val="bullet"/>
      <w:lvlText w:val=""/>
      <w:lvlJc w:val="left"/>
      <w:pPr>
        <w:tabs>
          <w:tab w:val="num" w:pos="5040"/>
        </w:tabs>
        <w:ind w:left="5040" w:hanging="360"/>
      </w:pPr>
      <w:rPr>
        <w:rFonts w:ascii="Symbol" w:hAnsi="Symbol"/>
      </w:rPr>
    </w:lvl>
    <w:lvl w:ilvl="7" w:tplc="4F44713E">
      <w:start w:val="1"/>
      <w:numFmt w:val="bullet"/>
      <w:lvlText w:val="o"/>
      <w:lvlJc w:val="left"/>
      <w:pPr>
        <w:tabs>
          <w:tab w:val="num" w:pos="5760"/>
        </w:tabs>
        <w:ind w:left="5760" w:hanging="360"/>
      </w:pPr>
      <w:rPr>
        <w:rFonts w:ascii="Courier New" w:hAnsi="Courier New"/>
      </w:rPr>
    </w:lvl>
    <w:lvl w:ilvl="8" w:tplc="BE7E9824">
      <w:start w:val="1"/>
      <w:numFmt w:val="bullet"/>
      <w:lvlText w:val=""/>
      <w:lvlJc w:val="left"/>
      <w:pPr>
        <w:tabs>
          <w:tab w:val="num" w:pos="6480"/>
        </w:tabs>
        <w:ind w:left="6480" w:hanging="360"/>
      </w:pPr>
      <w:rPr>
        <w:rFonts w:ascii="Wingdings" w:hAnsi="Wingdings"/>
      </w:rPr>
    </w:lvl>
  </w:abstractNum>
  <w:num w:numId="1" w16cid:durableId="2030520467">
    <w:abstractNumId w:val="0"/>
  </w:num>
  <w:num w:numId="2" w16cid:durableId="427383480">
    <w:abstractNumId w:val="1"/>
  </w:num>
  <w:num w:numId="3" w16cid:durableId="708147164">
    <w:abstractNumId w:val="2"/>
  </w:num>
  <w:num w:numId="4" w16cid:durableId="55278694">
    <w:abstractNumId w:val="3"/>
  </w:num>
  <w:num w:numId="5" w16cid:durableId="1276601513">
    <w:abstractNumId w:val="4"/>
  </w:num>
  <w:num w:numId="6" w16cid:durableId="2071221943">
    <w:abstractNumId w:val="5"/>
  </w:num>
  <w:num w:numId="7" w16cid:durableId="1445034730">
    <w:abstractNumId w:val="6"/>
  </w:num>
  <w:num w:numId="8" w16cid:durableId="1942107424">
    <w:abstractNumId w:val="7"/>
  </w:num>
  <w:num w:numId="9" w16cid:durableId="760835418">
    <w:abstractNumId w:val="8"/>
  </w:num>
  <w:num w:numId="10" w16cid:durableId="258955635">
    <w:abstractNumId w:val="9"/>
  </w:num>
  <w:num w:numId="11" w16cid:durableId="1178304157">
    <w:abstractNumId w:val="10"/>
  </w:num>
  <w:num w:numId="12" w16cid:durableId="891431245">
    <w:abstractNumId w:val="11"/>
  </w:num>
  <w:num w:numId="13" w16cid:durableId="721028071">
    <w:abstractNumId w:val="12"/>
  </w:num>
  <w:num w:numId="14" w16cid:durableId="1188060935">
    <w:abstractNumId w:val="13"/>
  </w:num>
  <w:num w:numId="15" w16cid:durableId="2028098661">
    <w:abstractNumId w:val="14"/>
  </w:num>
  <w:num w:numId="16" w16cid:durableId="1572735848">
    <w:abstractNumId w:val="15"/>
  </w:num>
  <w:num w:numId="17" w16cid:durableId="970982163">
    <w:abstractNumId w:val="16"/>
  </w:num>
  <w:num w:numId="18" w16cid:durableId="3554229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A62"/>
    <w:rsid w:val="000409EE"/>
    <w:rsid w:val="00050347"/>
    <w:rsid w:val="00097EC1"/>
    <w:rsid w:val="001230A5"/>
    <w:rsid w:val="001D616B"/>
    <w:rsid w:val="001F7A83"/>
    <w:rsid w:val="00240CC1"/>
    <w:rsid w:val="00337494"/>
    <w:rsid w:val="003E6E36"/>
    <w:rsid w:val="00456E8B"/>
    <w:rsid w:val="00493996"/>
    <w:rsid w:val="004C7799"/>
    <w:rsid w:val="005532DF"/>
    <w:rsid w:val="005766AD"/>
    <w:rsid w:val="00586674"/>
    <w:rsid w:val="00674E63"/>
    <w:rsid w:val="006B5F92"/>
    <w:rsid w:val="0073572C"/>
    <w:rsid w:val="00822852"/>
    <w:rsid w:val="009134A8"/>
    <w:rsid w:val="0096004C"/>
    <w:rsid w:val="009A149E"/>
    <w:rsid w:val="009B0B7A"/>
    <w:rsid w:val="00A130F2"/>
    <w:rsid w:val="00A606B0"/>
    <w:rsid w:val="00AD7BA5"/>
    <w:rsid w:val="00BA16B8"/>
    <w:rsid w:val="00C30E16"/>
    <w:rsid w:val="00C86F51"/>
    <w:rsid w:val="00CD5743"/>
    <w:rsid w:val="00D10FBE"/>
    <w:rsid w:val="00D16487"/>
    <w:rsid w:val="00D24040"/>
    <w:rsid w:val="00D27A62"/>
    <w:rsid w:val="00D66D54"/>
    <w:rsid w:val="00DA3217"/>
    <w:rsid w:val="00DC1D6C"/>
    <w:rsid w:val="00DD6A6A"/>
    <w:rsid w:val="00EA1771"/>
    <w:rsid w:val="00ED4A8B"/>
    <w:rsid w:val="00F23E8F"/>
    <w:rsid w:val="00F66BC1"/>
    <w:rsid w:val="00FD1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3F7B5"/>
  <w15:docId w15:val="{77A69968-3524-45AF-B39B-0D91B7F94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260" w:lineRule="atLeast"/>
    </w:pPr>
    <w:rPr>
      <w:color w:val="595959"/>
    </w:rPr>
  </w:style>
  <w:style w:type="paragraph" w:customStyle="1" w:styleId="divdocumentdivSECTIONNAME">
    <w:name w:val="div_document_div_SECTION_NAME"/>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name">
    <w:name w:val="div_name"/>
    <w:basedOn w:val="div"/>
    <w:pPr>
      <w:spacing w:line="1000" w:lineRule="atLeast"/>
    </w:pPr>
    <w:rPr>
      <w:rFonts w:ascii="Courier New" w:eastAsia="Courier New" w:hAnsi="Courier New" w:cs="Courier New"/>
      <w:caps/>
      <w:color w:val="434D54"/>
      <w:sz w:val="68"/>
      <w:szCs w:val="68"/>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60" w:lineRule="atLeast"/>
    </w:pPr>
    <w:rPr>
      <w:color w:val="434D54"/>
      <w:sz w:val="18"/>
      <w:szCs w:val="18"/>
    </w:rPr>
  </w:style>
  <w:style w:type="character" w:customStyle="1" w:styleId="sprtr">
    <w:name w:val="sprtr"/>
    <w:basedOn w:val="DefaultParagraphFont"/>
  </w:style>
  <w:style w:type="character" w:customStyle="1" w:styleId="documenttxtBold">
    <w:name w:val="document_txtBold"/>
    <w:basedOn w:val="DefaultParagraphFont"/>
    <w:rPr>
      <w:b/>
      <w:bCs/>
    </w:rPr>
  </w:style>
  <w:style w:type="character" w:customStyle="1" w:styleId="documentsocialnth-last-child1sprtr">
    <w:name w:val="document_social_nth-last-child(1)_sprtr"/>
    <w:basedOn w:val="DefaultParagraphFont"/>
    <w:rPr>
      <w:vanish/>
    </w:rPr>
  </w:style>
  <w:style w:type="paragraph" w:customStyle="1" w:styleId="documentSECTIONCNTCsectionnotbtnlnk">
    <w:name w:val="document_SECTION_CNTC + section_not(.btnlnk)"/>
    <w:basedOn w:val="Normal"/>
  </w:style>
  <w:style w:type="paragraph" w:customStyle="1" w:styleId="divdocumentheading">
    <w:name w:val="div_document_heading"/>
    <w:basedOn w:val="Normal"/>
    <w:pPr>
      <w:pBdr>
        <w:bottom w:val="none" w:sz="0" w:space="14" w:color="auto"/>
      </w:pBdr>
    </w:pPr>
  </w:style>
  <w:style w:type="character" w:customStyle="1" w:styleId="divdocumentheadingCharacter">
    <w:name w:val="div_document_heading Character"/>
    <w:basedOn w:val="DefaultParagraphFont"/>
  </w:style>
  <w:style w:type="character" w:customStyle="1" w:styleId="divdocumentdivsectiontitle">
    <w:name w:val="div_document_div_sectiontitle"/>
    <w:basedOn w:val="DefaultParagraphFont"/>
    <w:rPr>
      <w:color w:val="434D54"/>
      <w:sz w:val="24"/>
      <w:szCs w:val="24"/>
    </w:rPr>
  </w:style>
  <w:style w:type="paragraph" w:customStyle="1" w:styleId="divdocumentsinglecolumn">
    <w:name w:val="div_document_singlecolumn"/>
    <w:basedOn w:val="Normal"/>
    <w:pPr>
      <w:pBdr>
        <w:left w:val="none" w:sz="0" w:space="20" w:color="auto"/>
        <w:right w:val="none" w:sz="0" w:space="20" w:color="auto"/>
      </w:pBdr>
    </w:pPr>
  </w:style>
  <w:style w:type="paragraph" w:customStyle="1" w:styleId="p">
    <w:name w:val="p"/>
    <w:basedOn w:val="Normal"/>
  </w:style>
  <w:style w:type="paragraph" w:customStyle="1" w:styleId="divdocumentsection">
    <w:name w:val="div_document_section"/>
    <w:basedOn w:val="Normal"/>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degree">
    <w:name w:val="span_degree"/>
    <w:basedOn w:val="span"/>
    <w:rPr>
      <w:b/>
      <w:bCs/>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2335</Words>
  <Characters>13311</Characters>
  <Application>Microsoft Office Word</Application>
  <DocSecurity>0</DocSecurity>
  <Lines>110</Lines>
  <Paragraphs>31</Paragraphs>
  <ScaleCrop>false</ScaleCrop>
  <Company/>
  <LinksUpToDate>false</LinksUpToDate>
  <CharactersWithSpaces>15615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Michael Brown</dc:title>
  <dc:creator>Michael Brown</dc:creator>
  <cp:lastModifiedBy>Michael Brown</cp:lastModifiedBy>
  <cp:revision>2</cp:revision>
  <dcterms:created xsi:type="dcterms:W3CDTF">2026-03-02T18:52:00Z</dcterms:created>
  <dcterms:modified xsi:type="dcterms:W3CDTF">2026-03-02T18:52:00Z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426d49cf-c93b-49da-8f3f-aaf2785cb97c</vt:lpwstr>
  </property>
  <property fmtid="{D5CDD505-2E9C-101B-9397-08002B2CF9AE}" pid="3" name="x1ye=0">
    <vt:lpwstr>uMoAAB+LCAAAAAAABAAUmsV2w0AQBD9IBzEdxYwW38TMZOnr4+ScZ9m7M91VcWBE4ESegUmaYimCZTBcxDmIgkQCIymcF0vj21jfYMXg6xsCJphKJYQOZnJ+VKmBO7fUs/1ynjV75i9Br3SmnXG/ElGp61NES0MEllMWum0LBQU9MAVGEyFx2wG9KyvUiatzGGxa3GEe9zR8EchKHsLYZGzOd7HyXj5Dd3ye5FFpQW/l+KCJ75xCXY75URpkZjj</vt:lpwstr>
  </property>
  <property fmtid="{D5CDD505-2E9C-101B-9397-08002B2CF9AE}" pid="4" name="x1ye=1">
    <vt:lpwstr>SFd1hm+nEKTi66MWha2zfEvXniQ60bH3LqMPcl6Z5KqG0nHU47Up97MJmmcLaSxhwHwL56yvh1EQrMVALCDMEj6A4DGjxVxFCkEbTwWkU/SVjxdLZvfzWAoZe4RrdFFknfdPOxbsD+tSYw0uxOxVUugmZEjgjiNzxTSAKNjXoCit0leeT+rNJYbn6WEDcxmfaNmIR/dM6AZLrGWfHbYzrbqyAojxn6yvv9uDrgI5bDzsB2qM0c9gJcfDzHa7nKP</vt:lpwstr>
  </property>
  <property fmtid="{D5CDD505-2E9C-101B-9397-08002B2CF9AE}" pid="5" name="x1ye=10">
    <vt:lpwstr>xnxTYh/kjO7d0ArtFVJ0GpH/AuuF28PkojasG0JLQfM30nENOCl3GzsTBe8PRg5cTBImf5UQEHwgxG38Cf1CtXAfr0mtSpyvXsX69trpnc7cyfJy41m+wItJFqcs7Ew0Lk0NVeIa4Rd0URX/HOuYUsEyChSsiJVhvWeehEOYrKX32/4BBLUmxL8fiXo631UTo3S7fqu3azRAUT23zw3JoU/I3PIv8c/TnJy8bsxMrQjAfS7/I7Zi/z7/XaLRLsd</vt:lpwstr>
  </property>
  <property fmtid="{D5CDD505-2E9C-101B-9397-08002B2CF9AE}" pid="6" name="x1ye=100">
    <vt:lpwstr>0s0defO6p22P+CNt7Mr1Eu3ewFO02iRtxSNq+MW0GJaMX7ri+PQO3GBscLzLlGcLlmHkO1EWlBJHx/db48joOFClyeqKygkbpAjcVallwsJPRoD2atLq3njgHXLI93889LQ5ARVU5keTfWxGAqP34b9IUsefTTzsY4/fawaUBAHWZFAXFSkyl5UE07dHzB+50gm6reZJvhir4TONqOUEl8d3x/wpk4He5Efix3v5YCsDbCXzI5eoFhhA8nOFgkI</vt:lpwstr>
  </property>
  <property fmtid="{D5CDD505-2E9C-101B-9397-08002B2CF9AE}" pid="7" name="x1ye=101">
    <vt:lpwstr>8nd0L0vOVlJf9MMaupC09MKGSmZnffBnAKRVksq2PpqzfpsZGS09VWJ/Q3/q3BshE3vJv7bnSj/uwVDWnQffbDTIUN8qOdeNEnBFEFpR2e+sKAi2MC8qqpuZZNvb2d6rpi5c4/gSldt18bOmH0VwyezUewk9BkLQYlqbkd9GZ6kHSW3Gtshu58eMzVsIemiXJA8NR+J0OYxc2q0et9BMnDplV+e+EIF+yn6kdblQoyP4jpqEqx+OZetdIsB6XvH</vt:lpwstr>
  </property>
  <property fmtid="{D5CDD505-2E9C-101B-9397-08002B2CF9AE}" pid="8" name="x1ye=102">
    <vt:lpwstr>Cq1G3wRSJnZ2Fdv1OxXC3ICzgv2zEvKL+UlqsAiTHgdnS3D12kbUK/QGcXgLs/gMd/ZZVMtvlIw5noo3GUTgVAkBL6DQmV7xJ6WbikDgffzmd0Yq13qOL6631XFYRUvyNg5oio3Xr5/zFD+52eyg/2m0kE35icHsxVnP6TcGXp6VxYhraf7LIlqrp79R8KDfQo5xpZugC+fDR4GXYFmbAHtRkjuNHfmSrM5WNsNFKLn4Gi6Nz8BkaGnvXLi2SSE</vt:lpwstr>
  </property>
  <property fmtid="{D5CDD505-2E9C-101B-9397-08002B2CF9AE}" pid="9" name="x1ye=103">
    <vt:lpwstr>GjNMmyC6bv7cI345euUANUEuRVrdadr20pVLYvcA0oEE9Kix1SXszFGTaQ96QdQmy7jc1K5/JUl0qkP9qfCL+M6bSwL2OmEzkUBBCbhvabfQ2xqJoork1Sm1bDkZyoTkO2nHxjb9HGBO2CJB5MuZHl+oZZHYtz7JXUfrDS0YjoH8bIb/WDLLlqofvA42yWwX/s4zLKgMJNoOoGeC2edydv+VDa5zXqeFikKg2T0Z99Jf1YIssYzdm7AxlcRt2oZ</vt:lpwstr>
  </property>
  <property fmtid="{D5CDD505-2E9C-101B-9397-08002B2CF9AE}" pid="10" name="x1ye=104">
    <vt:lpwstr>7Ss8CiT4iUtONLTZE1eumU3Z6vXxkc/c+r82idjwwuMzXDwvVRyKWqxHhLwOqGoFyR5pzFvHgCPdQsJ0duJBHu+AhYIPDYpxO+MfGPY27Cg8Q+5C4/vb8w0JzwshxeeBFlu2kC7qHwyCWm5YYRxcOJUhdd60p1qGC5LnF3jhr+mJAyB45COuvjYN0YncJjhvDrVxc4V0krO6AtXTb3QlHiKUdz8MTYP4BmXvG9bLNOlezbwFabXW/B0Z7HRlppU</vt:lpwstr>
  </property>
  <property fmtid="{D5CDD505-2E9C-101B-9397-08002B2CF9AE}" pid="11" name="x1ye=105">
    <vt:lpwstr>d3KLT7sq+d8ZtdSJ/SYfxu8nalRHf8a7rT7J2Lbm4IxJnCsNrrlrvhFFO30keZNs1zpnRAbfyxqXp1jm0aYd05LYAjUyWWVKzCQRaoh4NyCU+xCGhotcy/FI3I33Qaa3r2CmVUJ1+gb6aFGduPOl99bKzhbh80nnlJgsS8plOc0Au35ufwfb0i+u8EALTm0n936xQ/RZC7FkC7ZK0Cev/3H4ZzevhvBevoKJjf/+v8pCCw/8tjkltw3X1dPHGHO</vt:lpwstr>
  </property>
  <property fmtid="{D5CDD505-2E9C-101B-9397-08002B2CF9AE}" pid="12" name="x1ye=106">
    <vt:lpwstr>+1d9p13GuGd50ZScHUXpLJlEbx38HHHQ64JKn5oIysaSM6W7bRfqxiK7VPbWv+bpjWNv4oEha65n/xqXri6lsCvUeMvEOUZSyzpivSHP54EvioBuTojIlqQugWeZqoEf4olP1BzW/OEnMWedMnVI7WW9Aj+qXYRsvBM9LtZ+ckHqH3mT0lrf/aq+yfyIfRlvY7kyQZq/w5Cin2Obc43G7Zc+g1gpvs9qpmgzt6NHC8nViybjJUfs+00Sp7KQnND</vt:lpwstr>
  </property>
  <property fmtid="{D5CDD505-2E9C-101B-9397-08002B2CF9AE}" pid="13" name="x1ye=107">
    <vt:lpwstr>/hN7945U+Bv2siWURFrdqA9nPnBrf3fWtZtVojMDC11kzOSRU18yuK86O4r+zRe02EZnaBbHz2dM/SGM9lb3supv1cULbefg1Jo3CXcm8YuzI9yJf9uDFTvKaeE0MwFZw1shDjfDBIe9XJLRV1xuytwtmHDfphopjgaYF0hpeoMPEA5MeFi05nQZEBTqzs5haYfaYFN71L8E5Iu0iGHVYVv6kaPL/uUBNXudsZ4Iy3RV9C4YrajxOh9wHsxmaho</vt:lpwstr>
  </property>
  <property fmtid="{D5CDD505-2E9C-101B-9397-08002B2CF9AE}" pid="14" name="x1ye=108">
    <vt:lpwstr>ZTLK8AZuq5KaOyd+HVGmPZa0Hn7Gkb1V88rgwTJgaaK0KmOXmbyow4zwM2F5Qet7ZdUcV/H9WkB/fRMjyTQyeg6GKseXrxn/qZlDhgBF7j4q4Miz9PxoPdRES9TOKekw0gbXD1msY4fInVimoFqSdf4DfvyBKBAmkmf6/X5VK4Xi9nVIXq49wYQJEYyf757NyN5HZQk8ZZ6vudcFNLYH9dTESkHMJWNcQfGD9sPjiJmC9cPlOwxrQvXZhptBT+Q</vt:lpwstr>
  </property>
  <property fmtid="{D5CDD505-2E9C-101B-9397-08002B2CF9AE}" pid="15" name="x1ye=109">
    <vt:lpwstr>HKLGGwhuJf2eToWkOXkXXjntxcWodeZauAWLcz2g+i8UtSX/ftUF8eMVB2GL2fLzAbkGOpaYwUEAhVnr2DvqqFwOtKqFF3+I+XxxT74h1q17BC01blykqNxd2RMiqJq50rJ5tYtphZE4PDtfEe/TxHMx3OG+etSRknQeiuGM8h12+BR1oy8C8SqP7IZzO4yndKJjyqcuM43mHHwuen1NfujErpQyWbrjRK1M3Vqiz1l/YlbCCiwI2e+eRMNy89d</vt:lpwstr>
  </property>
  <property fmtid="{D5CDD505-2E9C-101B-9397-08002B2CF9AE}" pid="16" name="x1ye=11">
    <vt:lpwstr>howLkgGZT+7s1JbRgTRXlkXVezUhpdANSSHZVfdH6MNs6LHFzPTxSdjuZtRbVFWtfq7x7LXrHSLYDzRDYPgrpLyIdqNs7vAJ+TnsWgcQqy8TzHu9Y84N4KPevFV/EIPBhFYSZxlMUvfg15hQdN8XvGwsIBfT92Aeyi+WJ9VYvkjOOK5AAxlMN54hip4KRshtan3bV7epG+DAmDb9JVZ9m8aUrIj38u7f4qE8O5ZAJzCFxViw87ganO1cBcmXfw0</vt:lpwstr>
  </property>
  <property fmtid="{D5CDD505-2E9C-101B-9397-08002B2CF9AE}" pid="17" name="x1ye=110">
    <vt:lpwstr>EOxCzhtbC5GUxUTbzp65w5XNNNP+zVtkZvDy+rvHfv8wdfhpA6iWnMgFJtia4m/C33vSfor0h0rE3mge6k6cUFOKtPeGRyOCqFPNcRINrrC/LsBMVRcnmevtkacUrcXxaxQWZgEesJf8ntAs1A2V+h6SqwK9pxGxQAr9C67wTLjo1OYGpVbh5C8Topxx0JuA0C93khAgqepe0H1+JZKUdUJF62x4uTiynzRmr6w/BDf27dlR8gRqeEjE7dsxhQi</vt:lpwstr>
  </property>
  <property fmtid="{D5CDD505-2E9C-101B-9397-08002B2CF9AE}" pid="18" name="x1ye=111">
    <vt:lpwstr>Suv0Tfka2qLv48rEWLSpABvU2UdF2rq3eNuWxqiIlpICj6H42aKjGXmX3S+IHqejh7Q2qy2VHJjV2STCbTDETW5rxkeivYrZNhds3UgxYDW1eZ3DMlYMMx6K4cWBP6gzuvbHbR7e6pVTxBTWwcAr5NqZqwCeSJeHn8dpXYQLdsYvW+QLF86AIh7pBhQrkX2Z0RGf1pqgYdKwBW199/bEjV4ELrBS97Ig6yOQmJ2//H3eWyPL5Nqs4L9GhoSWGEU</vt:lpwstr>
  </property>
  <property fmtid="{D5CDD505-2E9C-101B-9397-08002B2CF9AE}" pid="19" name="x1ye=112">
    <vt:lpwstr>mVztylY/v8HG9XkSul/3w5nZ6sTogTZHgJos8rYrObiJuxCxREyBVreoyavyLS4awWUJz7t2IoTNuDaEsBJL55avzSC2ZGbDS1QgqBYO32fdeqj20sA1+DZgnAR2bhClduSQMkk52sLOBsG8PtNPzHjQpbqQQ8CuCsR/k/gsjiyjL3yRvBzRjNwpwSAZvLYPAx+zH852NzFYnI+E88M6/Rx9UXpzVnIt3lL5aLX5AwuXqeK7OkpuoDZsc1KLHkX</vt:lpwstr>
  </property>
  <property fmtid="{D5CDD505-2E9C-101B-9397-08002B2CF9AE}" pid="20" name="x1ye=113">
    <vt:lpwstr>h4q/tF2Oyhn4L8CP0TxT9+vaVushvcZDSunELyIe1CR2aDL0gvK4njRgnIrb6RV+hj7aU1koj+ojm3tmEZC3Sqnh6ZrseCqR7BReHf5x5/9T+xCFob882ehME7C6+yoqOgUVGif7o1nv3ImRB+HtAiA0nJ5IjwXZc2s0/ohvu6Yx3twHusvp7xiCT4TmTMOUHIgi+OVUmF9GFRpQHMljqUKUa9lUhx+K0auT3/uwOkmUDC0rIQserKM07FB2uso</vt:lpwstr>
  </property>
  <property fmtid="{D5CDD505-2E9C-101B-9397-08002B2CF9AE}" pid="21" name="x1ye=114">
    <vt:lpwstr>1fQIxRTZsHxJLCW/XAkKm8D+Ex00lEtbn9Hphy5CLRWbBmWeBFcTZVWUn6FAQpHCaUTdND4Zy6SO60Ea6WykwNePRjYkioIMJ9/Jr7Zy9s+kF3ixmkmQufLuJNfw7f4Nh4KT2WjCuO1MBHcudzDEI1iOzUNQAwtiFDJhFHYSJoo4fSXynBmGkQsrzWKaqmSeaLcfkTFRNaTwOaiEhpbZWhF2oE3GK7voe69yLeSoiOA1YzgzHee4lNP4zbW46lE</vt:lpwstr>
  </property>
  <property fmtid="{D5CDD505-2E9C-101B-9397-08002B2CF9AE}" pid="22" name="x1ye=115">
    <vt:lpwstr>vCMRzmzexuSfj+ZaYmzTx/07rOgY14tyXH7b8kLGrE/LACzc7v7Bevl98KBE/M6A1gyn1Am4loOr4zPqCTaAjiBnu+yj8IXX1XQ+oy2UF1RkB2hRJjO22k4jvGxgFa1HeSjJTmRUckp/Jn7bqQAK5gz8LwYlCc8ZHOY12lcLff/56BwFxBwNmdgAfM6R1pidl/X8ynai+Kvl0B+YOAnpWQccgx2TyBQ1BiXZ039Aj6P7B3GgdNINKy4+G1GlxUb</vt:lpwstr>
  </property>
  <property fmtid="{D5CDD505-2E9C-101B-9397-08002B2CF9AE}" pid="23" name="x1ye=116">
    <vt:lpwstr>qRmQemWmqY7JelSWftaCh/0yztb0YL4zUjWuveNW30AlCSrOqaV4GWzSJ9Loog/ytufsubLS3XjaXa0R2bnDn6jft/KCWj9liRH55h4dxvsZTvfh0hTo8pjNprVZUY2tJMYb1kEoLkDwcYK508B7dn5t9lht8vmCPm9ti83Hd9JiEQkrTHZTuiJckoPryXNRZL+NeYRZ4yNTtMD+00x8U8Jd4tbJyR+SmqwDuzKoUFMiVoDF8UXvzPu+qrvryPH</vt:lpwstr>
  </property>
  <property fmtid="{D5CDD505-2E9C-101B-9397-08002B2CF9AE}" pid="24" name="x1ye=117">
    <vt:lpwstr>2DTBCDlupl9gIsVasSIJpWMxZKi7vIyXmQTNaqzNjiK1NfI9vHkA5Qdsfxl8kud/IS2fKZNVz8Q5c4xQ1GS8VUky4KXw4wzPPo8XZWrSAgQ+itjyS+akRofsu/uywvWFM6N0OouQvpvGeVn707kZy06wV+RaL4ZQH1KrsgZ2wy7OzqFcbpU8xCxr8fHwYWS+1rruG7fG2y8/1ZiG9nSG4zDqBbaTzFhNrpDleiOUp4Q41iV0VMHoJU5olC5Q03Y</vt:lpwstr>
  </property>
  <property fmtid="{D5CDD505-2E9C-101B-9397-08002B2CF9AE}" pid="25" name="x1ye=118">
    <vt:lpwstr>tRSAz5cv818XMWpKjYImyqZSJsaEw1LlCeb1X31Ks/HKQVHdFaWOtzXdYphEj784qhEqhO8ZpxhArvX1oBPWoNjRr8WiLtCI/XdXFdyU6GDBEmAOa9XRJWX2JYMNWN+09W8Rjx8eMnGDh6wjwaL99eD8clqZgbMQ63dnRRKAgwV85O2sTuL0VoICFyhuFpOVbm6Tr4Iaj4kGFfQK5xd+CdT3rURK1+Q97PPhAjFg3utJ+J+21kGc7O2YjXxmXr2</vt:lpwstr>
  </property>
  <property fmtid="{D5CDD505-2E9C-101B-9397-08002B2CF9AE}" pid="26" name="x1ye=119">
    <vt:lpwstr>BAjl0lEpFFoyUN1y2dd9qLOJ7AkJHc2+KBnUbxdqQOqt7I/yUdexruSCrWPTIO9ylvPWBYhTYoQQLDtjwMwz68FMb+twyrCYKNSKovnAg/xpxkcAxuHWTM2IBqLdGvKxWDuJk9y715AqTBIrKeA4mfcr5JL0JGSiJP2srdQgvSGHzmNOsPnBQY+4Nl3oJWaUCfhivsFzMnuf0MzaJskzpfbN4nh17z72425apeK8ihJ/dlQM655isHgrwKIREHQ</vt:lpwstr>
  </property>
  <property fmtid="{D5CDD505-2E9C-101B-9397-08002B2CF9AE}" pid="27" name="x1ye=12">
    <vt:lpwstr>JPsutR/SMDlKYYrnPMpPJ7NZIze6jhXp1trFqpEl1DjqJw8DLiKTkKepe4g63Cz52yYa6NpZ3hZoAWnJ3y0mM90XHOix8WNZBT8Il/Q5zHvjI3I3DkEtVfxWxjKDolOENTBVTp9AQJ1bPPt0eWJKpK76+rVtf07ibb+/4MDkq1MtXERePgKjL17GuLyRWjNWXAICF58vrIzHTkVv5PjQGXtGwG/6fD2+HWKyguPyy1o5OtybDrp6bt+CSEMqt3S</vt:lpwstr>
  </property>
  <property fmtid="{D5CDD505-2E9C-101B-9397-08002B2CF9AE}" pid="28" name="x1ye=120">
    <vt:lpwstr>MdcHls5JLR1GXvXdCRJOtOsa3fnaPPN9YofQbDBwd4h02FPeS0FEZTRdrR3dg7119IGo6Uks6QW2Ax6ldNryJoCfne7uKLYqGjf5dnVnw+pXWm63LuSKukq2O4mkjIU9l7KfHmSOse2nl8fR6RYogJll2YHuE4v9+sV75x5tr2vfeHov16cytJC5YK1NPFbNnx9LKPHpuVhbVKAXiE40LzRkbbSdsVr9IPjcC3kQCLgNHGMbRbeTAWx+22GLL/R</vt:lpwstr>
  </property>
  <property fmtid="{D5CDD505-2E9C-101B-9397-08002B2CF9AE}" pid="29" name="x1ye=121">
    <vt:lpwstr>8B6CLPkLrSymHXgkeQUBf/i7phM4ZYU7Gq1LPns1Ld/t2E8o4+wypxlWNlIgGV9eLCx5eYSy7dfuYBzh1KcvcGnegQJQOF3QQzhBo00143oj+FnSxIxVdeLXqHCgSysIrwuVtdNupUqyqWslCSECnKzXB5QjO5uuXnoIyujRsNubqxQmO5UcfJkR56vZcrtdUgGzBZkbcVO2Et0YQvK0sG5fxYGNt1mfWxK4kpKKQIpsOy4WoccgaO7N+AOMGyf</vt:lpwstr>
  </property>
  <property fmtid="{D5CDD505-2E9C-101B-9397-08002B2CF9AE}" pid="30" name="x1ye=122">
    <vt:lpwstr>AGzlWownRdClawCuO3l6qtSKQUAz4fu/jIhU6Bnyrk8pP+rLr6idBwnarRDjuukEgr7MywvK//J+aI4EgLaDnBbvayVmsbRxG/Sc3D3181HckjA1e92WFJ/nbtY708ZJEv/gAj4m6RcjfyUPlWo6DLaorjD+NeKO2a5njTHzdiDqYFNtZ3NffXY8yD68PHlWkiIAWSVdI0cw2ZJUJ1WJNj43ehJbWBh9QV+eVrFoZmbA84OMT/fRrC/6MUo3F6o</vt:lpwstr>
  </property>
  <property fmtid="{D5CDD505-2E9C-101B-9397-08002B2CF9AE}" pid="31" name="x1ye=123">
    <vt:lpwstr>A8DZUatfNp57/XN0z2Zq6XpPMpAEyRFFbDAmyZj/SP4WVbKA5meAycaRHgrpoyehs/QjoxLNfOiYzZUdXNSdaKb6ZzTg2f31bDZQqURHtO3PPsqTp4YCzHwMrl3lOy3XZQO7qFv58oCJp9Urw8rO8EtoS0xRnnyvraEal4UkV3gMtYUrGoherwEEEvPbdkGaoJzmTO3O84yqz1vVEu8QkEegCZM/7X5e5YaRJEoBkwrEsCMKNx5/Xj0t8A3e29T</vt:lpwstr>
  </property>
  <property fmtid="{D5CDD505-2E9C-101B-9397-08002B2CF9AE}" pid="32" name="x1ye=124">
    <vt:lpwstr>wuzi0sqFcRSRBp2PCaJ6+4M59oGNlZc0pYbfBfOoI4Obn6riAZYIVSq6fXY2MBgl6kZzSqzDHvxLk41PfvtPTau7H2I80pkS/okTR/e1arg448sR+UBBUScFFCU5/Q5a/aBcifQz0g8iXY3FPMZ8M95n8M4wOYOvybRIMqby8tzvJnZOVWAQIsqN3b/L+GAayxji3Iise+UG5hPCNizThBFEA3cB57tRP8M7cbuq2OOJWCX8DOJYknNg0fLsdcC</vt:lpwstr>
  </property>
  <property fmtid="{D5CDD505-2E9C-101B-9397-08002B2CF9AE}" pid="33" name="x1ye=125">
    <vt:lpwstr>vuPd2dZx6ldBXp/fEXkpj9xGCBfyFFTpHDYTq5MAhOo0dxsuteRFw5Q7uN+XNKX3p6Gl4EItKpor8QGIh/ExbPQTYlTC0hF/bw0hcfLYijMvgFIn1Ofg4nc9zUZ2LPoy6Ds7lIhKsKR644gXdcnpJokUBqZ8bHe4QSJt2j1KsDlt/mI60CYoin7O11uIaO2lM0CNPCtDM+DZukJ5DsFO/HHHGaCdE7dIPqYaBwEpjhwujy7cvtfXQrto37zcJri</vt:lpwstr>
  </property>
  <property fmtid="{D5CDD505-2E9C-101B-9397-08002B2CF9AE}" pid="34" name="x1ye=126">
    <vt:lpwstr>RMoUO9Fj2SBhL58E/rdmDGjtuv6vyavhont4GumGd2TpG/pAnSH2uh1G0oifqym5d2LJAiJkAjSgz4LZ+C5jZX0ltEGSLahDnaVA2hYrQmAC1w3r1V9hmzyTvA49lPnb+kmA9fmT2BjGZAtfFEOtM/S86QxjY8qjGRGgyi4uKEU75Lw0T0nB4xWatrB52mq/a4aFEuuLUUzF5BHi+x8pt1d0SoIKYEuKHUMQT5Z+dSQCzWUrSmuNFLoPjkDgE+Y</vt:lpwstr>
  </property>
  <property fmtid="{D5CDD505-2E9C-101B-9397-08002B2CF9AE}" pid="35" name="x1ye=127">
    <vt:lpwstr>kJ9lO9USUe0n7QDXu8JGmt+jF9lSzKMLLs4zxWwQRCgIj+v1EUoREA+YfGSaU+i+7VhCd/MB02ICKWfdx+4Trvao2TfnkbIJEyFQ3KFJUqCG7a9A3YxXFOoMKRhbjV5PQjh7agD+5ku8/sMi5ymrSBZ3jrBbdo5V2uMW7W+wXW7hVRRaetGFGwovyGWYRlThRFH19wARd6JacUR+kmhehBkZJbzX7rVhdxJ+omdufTE9565/UavB5LnVN0216bW</vt:lpwstr>
  </property>
  <property fmtid="{D5CDD505-2E9C-101B-9397-08002B2CF9AE}" pid="36" name="x1ye=128">
    <vt:lpwstr>ptU98WZ5IYiFXW0cufisBmGjyGNY5cbwNV5gcQudS4MWiQfhYb6JXO33ju9kefm30NEnxFkuf1IvOG1B+iVbSwykd5aDHYMdlLL7fGfdw24Y8oZxaowsBkzq69Unn6R2NLgQW1Zt/LHANp90rLDl0cGXtih/5+3YFXX/iMWDDmgWQfoexK7/jZcIFAcvr8++Ra2wfuOkjWON+SQKXG7vxvA12Qp4i/3OjUS87JjdPBAzbJfFi0auggx9YRfooWk</vt:lpwstr>
  </property>
  <property fmtid="{D5CDD505-2E9C-101B-9397-08002B2CF9AE}" pid="37" name="x1ye=129">
    <vt:lpwstr>U+JE0od8g/AQPtqlyELZHEf2/wYt/EQXKT0AxpSCmIfcr8ub9i3+L3d+O3Jb+eu1O37AbJClAN9bNq0UrJ6K/H/m0Kp/llMWYH2Au5BfhjwkHWLa6zHAokW3QCJbbLHE9ka00hydpigJFY0H4nderpkqbwD8U/qgXSNPpKTKUp+KSQTxVxP70LEnglSk6ONXRRa+fJwzUNtzNlFl3OSp9mLdj9CRiypVnb8ZVzthkirO516oSj84TLHQ5fKJd9s</vt:lpwstr>
  </property>
  <property fmtid="{D5CDD505-2E9C-101B-9397-08002B2CF9AE}" pid="38" name="x1ye=13">
    <vt:lpwstr>9yhXj5RagohPoCgUkxneMIwpsS7SLdPY3bgdAg1+ipbcYSWU6l9a22pFEizj8GQ0xlG7/WU23s8A9cFgjiZSnJB0uiaRtJr2JcakDwI7kYvpdYZBo1fS50MNakFrcb+3pM2X896jM78WaDwzIsGmZn2Ytpb4U8faplA3Jyg/v8PJeOPGcXWTdv71SpboadDKXXR174R3be8qZpQCE1YfngnqllotDfPhWMqg12Fu3GCadVvttIJLdYnEd/7IoSd</vt:lpwstr>
  </property>
  <property fmtid="{D5CDD505-2E9C-101B-9397-08002B2CF9AE}" pid="39" name="x1ye=130">
    <vt:lpwstr>MkWG6ZmIkGjyRJ8OZS+I9NncfPGhwdVeum94xBRIXjlAhYW0+rQx6NpkqtmWiINGJU34Osh46BFp7O+P63l4j46OsDINHUYYZap+uW5/p8Kr5wmkIX4NgXdyyIBdfqXshoS5SucEEnL8TMYYT17KcNG4IlHlWwvpd2KUIIur4uz3JMETl2jlI109Yi9Js736jgegKZu9bZ48rgQp2qVc8N6H990ApIZajAvDJcGnM3hds4Gcf9PHtqmaTT+W+Y3</vt:lpwstr>
  </property>
  <property fmtid="{D5CDD505-2E9C-101B-9397-08002B2CF9AE}" pid="40" name="x1ye=131">
    <vt:lpwstr>8TXbeKvk4LZqL75AQvYyzE5T5n8hxmgW/5QaAsd2XdPnIZQSazWdt2ZQ3/cu/3nwVvH2ZS1/KTSLPq2OjgGhS0FdeZOtKmIpZl2Ht1Oouh5Jrakiivhox2uMlE9BaBy5Z0b2kdSSEO2l9PLiL35HthU/3Nw4veMpID79tmtYz5AmEfIdVu5OV9NT5tLabt8Y1dD5uXjqePy5T0IoMlVo/j8gPbUzZNEVdrFfOCMHJFrfkpnaTgKtX9fEjnBVi2R</vt:lpwstr>
  </property>
  <property fmtid="{D5CDD505-2E9C-101B-9397-08002B2CF9AE}" pid="41" name="x1ye=132">
    <vt:lpwstr>1ljKfgMHGvpiItvKwoYQpnRePTXN+4IcYjNn9zXuBlBbcOeVB24fGaCioQd2NetdYNFhCOqhcn0Q3uOd7+F4wJ0qG10+asEijMH2FvzVT5QmRLYjw422+ISyUov1v3wksD7qm/X/LZmou9hxUcJlqBOBFKxZJqkyd26s/EO9X9QGsW3kWSCPIFKMeiX4VjZQhdN5T3rxxrEQCcoS0x3Q2g6fBr6rMHgvLoV8XN57IFjlTOoDu6hqmgdc0msZq2I</vt:lpwstr>
  </property>
  <property fmtid="{D5CDD505-2E9C-101B-9397-08002B2CF9AE}" pid="42" name="x1ye=133">
    <vt:lpwstr>ytStWgX75/9I5FcB6Kd1J+L0kEdVvfC1WbYWHDIKW7TnZgLuHEREpoSdcy/ubGUKNeeLKAm8UqbQmT4ozsb5DL+MqivA3ILAgJUfuI/ufdPtJzbWIcPJN2Zo++wvzYgZNVvMTZKUvwEMJQb8beTZIyHZtghcLGL7LXQufb8pzxuvLh6Fp8NcpodYmahdEoYAZL5M9bJpKoACxqfA6pBCowsqAJskOrUS3vDQ2ZpLNbnU9AFxHzlfLpD+Kzls7Qh</vt:lpwstr>
  </property>
  <property fmtid="{D5CDD505-2E9C-101B-9397-08002B2CF9AE}" pid="43" name="x1ye=134">
    <vt:lpwstr>gKoh9EASy5JMclh4WOnHPm640Ln+PGGKSnmbms9ulr+aWJ8WQh9Qj2TGdQQC+YGKsKWq06NL8UASzFANl9nDwB+335+ymmbwoH8AA6A76qUEbOSmKfyyoqoVBsD+xUBHdrH/ZZkUCNBYNBrmX/RFRAUc4R3NUy/Aiuy8Gr1L5taDL5ciBXtwsF9QV1yLk1tp/cMfxs29nQMwZ8WXTbKgnfxftShnAkW+mbCjJnXg8GZZatHBDmJJtBn0NOrvZif</vt:lpwstr>
  </property>
  <property fmtid="{D5CDD505-2E9C-101B-9397-08002B2CF9AE}" pid="44" name="x1ye=135">
    <vt:lpwstr>n5Ip6xgPI5G23821XKrLBAsMGekJIaFTAyUvCJevoTFQVbqxCvLI6QSA+IkSHfIJgixuXjx6B2YKo4iSHG0lOPto49pAyjzJ3vSWQ5NE/HHGuI6Gf0o0PuMtaB43IZEp4wzIG6RoxH4H97LzO7kG7mvSH08HSS2yukjnkFlKVmhGV7KfELzK/HyZW5evm7/LQaxoE03yJ110eLeCUAhQJ2FvqLnQvbgJyjmz4CffFvdvar7nML1L1Z+0dD0pnob</vt:lpwstr>
  </property>
  <property fmtid="{D5CDD505-2E9C-101B-9397-08002B2CF9AE}" pid="45" name="x1ye=136">
    <vt:lpwstr>qaij4IAEt1tK1rLibNqD90/J2VlOS1gyNutV+PgX0FeGkNvDSEJbNKKc5b/OGwhGkhmKPgwwhnvwza1SXOlEk5/5YMiFZ6TN07m+BANWYkQeMw3qrzjYRKqJx/aITQqQa8rbuHU1SFR0N0xe/g2gZPOzak/nEoq4s1All4IAHTK/T5DmNlbuQeLK641FJrvKvU9kutb+Vk6gEETx2+TtKjkDBNk+e/QM/s01qRbhvUtFOpbY9f1WXaGIAQ4kEjl</vt:lpwstr>
  </property>
  <property fmtid="{D5CDD505-2E9C-101B-9397-08002B2CF9AE}" pid="46" name="x1ye=137">
    <vt:lpwstr>JUCtndnh/wFGDAijVcT0E9HLx6aXWrgMgVnb+pBCPIb22M2HXabjS34I92f1KdEJqwvNeDfvRGbi6rf2H3hCc8hmpP93J5Tz9XF0vdw8eLm/qYljW7AVbPw7k2bCBkUvLsB3N2cnGkKxTcwPES0SEBjDr+9Bn97Pog9OdsgriRiIUBNPPvV7ba9iO5byojOG0iWTQH6creZ0qiMT10AhihXhbD4BRoq3mCjH7Mu2OqCWvtAywF2T+llIh9JgeD2</vt:lpwstr>
  </property>
  <property fmtid="{D5CDD505-2E9C-101B-9397-08002B2CF9AE}" pid="47" name="x1ye=138">
    <vt:lpwstr>TZ/3co4XBM0TTpnN/E+X+rDug/QqtQpL/yl+3lLAgr9+mQ/SMAd2FuZ5CCwcys40zr6Qsnx6Eu2QFXhPloSy7VaiOTSBS+2XH5Stxz4yqLiDcURdzqBVH/3z+X75Uo1en25kVnZmevkeYY5FlQbEfrK28ycS2zFA0jSzfLvvH+y9Yqvyk5/Ovf/OZMn5yjAUDeOAL4rCA+wbDiDa+lqDyS+34PNxm0DXUCo56qSZscX9sYfdjxYkEwRD66N1nY1</vt:lpwstr>
  </property>
  <property fmtid="{D5CDD505-2E9C-101B-9397-08002B2CF9AE}" pid="48" name="x1ye=139">
    <vt:lpwstr>/eOr19iRgcu4ykNBdGhhHZvXLyOjDE7Rzs/kDRWylpbww/rVO1iB+P1RimTICJ96bdbCr4DoBl0olyCxsZ+QFg0ZHU5OaztUZexm3K8xSjE8DH5SS56WnWO3b8adoBmkjDASZOgHJD2GJXv0N93QYbtN6O9xyR3MBmxN9sIuq4RH1w0WOiBvYi7/IXkA2mzKPCpZ5uZ+P/mEUuRZGvat+USIcn10yvfFVivSeQLB6I0wrnm+4pKLwvr16wwHvEK</vt:lpwstr>
  </property>
  <property fmtid="{D5CDD505-2E9C-101B-9397-08002B2CF9AE}" pid="49" name="x1ye=14">
    <vt:lpwstr>dhRzqgqNjej8BM81jmglx/4eCb8f2Yc1McWvAQ3wq5+mMohG4SF+1INVqQZ4egHBsMuOqbO3uzcPNRIb9yrDCtrhMj15u23/KK/tWe8LlVJD2p0VD49yBuME6vlT91IpF08LHlJvkxQpel6pOL/GBtbXbA2GFfWAUyFt4yhvRi5djJiGS6HylvDbCcO7IbYnHHaN5l5a/EMd8GUlXr2xDrt9jcgD3h/Deen7gwC510yFCs5GIzBd3rv7oPRCHgh</vt:lpwstr>
  </property>
  <property fmtid="{D5CDD505-2E9C-101B-9397-08002B2CF9AE}" pid="50" name="x1ye=140">
    <vt:lpwstr>o3NuoVbPh9KGVzVMYE6giEO+JlLYjrN7gAnNaCTOBLn54TkiPWptaN1h25y6mE+2DchahN1RSbxWrtPQH5ErtS6bAFEVovjGnAl3GHbH2G3bYjQO3NYro28PBnB7/TJb2+PRftrzgpYkUMgrh3x1664mmECSJ4MX84NcJZ4xigAnzjaqyWJtUT/la5VUlH7l4wTnhdFS+XASO++SD1jdwZZftjaYTbr535U3zbUcbswTLAOR5L5xZGMm+JAKmSX</vt:lpwstr>
  </property>
  <property fmtid="{D5CDD505-2E9C-101B-9397-08002B2CF9AE}" pid="51" name="x1ye=141">
    <vt:lpwstr>IFrp1tvh8DNMYAi0jbunJ1isKra0cS18uVjp6MtEf6kAwBpVBXiSo9Ww3cd47FmRu4ZVlLd38epWYOtdJ59H2kfciUpz9l0QSr6+q2GZzGkjjLA2xwAca6pDpcf531g5Q+fz+znGY2vKT4NxEVX77v+/qqtoGIQnvCr7B18eYjoHOUbDQOfhpM8rIe/capwdkIQsEatCtdNpGzgRxVSpy3k+8n8TBCOhk7VDJgRCQzpUevTguh6ZDEOKVl+q3K3</vt:lpwstr>
  </property>
  <property fmtid="{D5CDD505-2E9C-101B-9397-08002B2CF9AE}" pid="52" name="x1ye=142">
    <vt:lpwstr>uvt3YDC8fGX5+WX6CoiA5gJi8ZNui0SLYF9gGPOMnEvir0IXp7HYC1UFE3JX9UdulecFj1aGrBMzQN92A0Qofd9NQ0v4QwmjGLo8wEN3+ZKhXcrThb9EfBi+Ol9r5b+4AJavQUTCvM42OL9fQtdp5fkiLB1QfwvmFEAd2jRXiHfdMjKrDChlTkm5tYDTMMQS4MxdGRGv88mV+mUbEQoPjmuvQuTJLmjq7qLbl/yxH/2VN0EXTZXNz2zrYrAuRhV</vt:lpwstr>
  </property>
  <property fmtid="{D5CDD505-2E9C-101B-9397-08002B2CF9AE}" pid="53" name="x1ye=143">
    <vt:lpwstr>1CWofxn8toRx0MVljOtDs+o+3VcH03hMRSnAG8va5T+HsIX9uxDq6U39W2R27dLJ6fx7QsOvNim0OXbWACCX6i/DUmxF28XFi1RGkb7acsHepyS0yiNk709VYFJmG7b+XjDhNfO9MYka7ymxGyjOLHE7o0Jj1je8AzM9O/j8VgBRAjgak4GlMxpFATwHIy59JZ1fQTOrj6tH/hPTiv+3LDpbaLDwA6/x3UMxTvuCcc1zWUYqrXG9hd1oRirwWy3</vt:lpwstr>
  </property>
  <property fmtid="{D5CDD505-2E9C-101B-9397-08002B2CF9AE}" pid="54" name="x1ye=144">
    <vt:lpwstr>oYUm1KQa7WDGQI70WH1MuhUeraVcWDM531ZYKCw7P5RhfVQe/haXBdZZ0azIx2Jivb6cAsI2CcQu2oBwVPVGUpawuFcvXupiBQuP6YSZ/325bcurpOZjbVPh9xcs0ykkEHhm6PIU5Hn68aZthE5QsvAPUGMTy4jpAuF39LpjLtbR1iS9jCbWiyb0xK554qBM/++qDsnggbzo3If5kVaTPm2iD0agg21l2iIdc15yplYYu0foFUdiKyfq96M5Euj</vt:lpwstr>
  </property>
  <property fmtid="{D5CDD505-2E9C-101B-9397-08002B2CF9AE}" pid="55" name="x1ye=145">
    <vt:lpwstr>eX2NfWFgb0jdKfLU+d4y1DqVp2/0hl8Q1L9c80YtCydSUL9A2rwa1MJin/sE/Ki4XkJNiC0O39Ejqe2ONxvh5lfkTbH5xKAh6UozRGgDns4D1sizR9MCqoaFDqMf2RW0pw+RQykGj2TiNo4kmSknhRXoVGntXwAQ1Xo550fk08SNpKlBUezsbbIMK2v3NV6tYOhVKJh+B7KLtLHb/Mj00YyGaBm+aofGkL/2+VH7xxdJ3P6M81hQlxwHuJGfIFb</vt:lpwstr>
  </property>
  <property fmtid="{D5CDD505-2E9C-101B-9397-08002B2CF9AE}" pid="56" name="x1ye=146">
    <vt:lpwstr>JZ4WdfnPz0Ko27i0GHpr03JDLci3++cpiZHJuQVsH2W0c9vFVBBr+rtdee8ZeuQ+HNrzH5PTqogIdT59V82+CnZv0Q92wydoN9013kMpttX7PX8VGl0G7AIK95xAyl23kx8ezcAqu3QJIGSu2QbbOE8btQamgeXKLqYxnftR8ubrdwPjnyQelYD8g36WZM/OdG8p2aOOG3lxbeNSf0OiML3N6kyhGIVN6DcIguXPykPxe3IrgUhilO9WWQiUp0f</vt:lpwstr>
  </property>
  <property fmtid="{D5CDD505-2E9C-101B-9397-08002B2CF9AE}" pid="57" name="x1ye=147">
    <vt:lpwstr>v1bzm+pIWVyaiLLiNpzx9/YePMlWzupSOhTr3fpE7CU4jaccJzBgSKXtAh6wAbRczUGfvBCd3w6zpoH6dsO5TQ70kbV3yT8KOOQFOSMfTZmhzy9Hk6+Q2OS3Ed0Drka7pKGIKVpkVhxsNrv9ySRt0DMxfkpPoPjT1LZoFXOCk+Bn0SfPU6ayQozWgLIpA+qMFC2lkaegRb0jBnDy72MYzr+qsE7JbvBkn76oXsBLeQsdjgbphibot2cMSmevzX+</vt:lpwstr>
  </property>
  <property fmtid="{D5CDD505-2E9C-101B-9397-08002B2CF9AE}" pid="58" name="x1ye=148">
    <vt:lpwstr>0yBtf2jPIZPl9N1q6giQsL0Dt5K11ssD7wmOTKjdkBfszCuUCZ/q+A19gpOX1jYW4sPMC2JjLSqm/G2wJXqsUXel28DwzCo58ebYuNszuZ0p++fGzuk0O5zlsPU2ADAO1A9+0W4isoQjln5IRsiNXt4Vwv4AWd/KLsIfTj2cIQ68j2a9HzP2MUxBrrz2/5Go5awXaa73QEzb2wrBgCo5yO8BrwwRXnQvenrt3f7oKVKJm+F67Rcl5diyZj8A1U3</vt:lpwstr>
  </property>
  <property fmtid="{D5CDD505-2E9C-101B-9397-08002B2CF9AE}" pid="59" name="x1ye=149">
    <vt:lpwstr>C2sUdDSZiF6ikd/zQFLYCm9xch3sXAc+OFTMHlBny9RWtkxUQWjSBwYhVz43JFh8Y1vI0kRtr+RGP528efr3TNzXOyr8KkywDeTJTwDLf4vSiy+NhrOJYRiaYUQnuFAOOPbB/lXN0qp2bppYVaqTigojw25Ikc6uaciT7RH0rIc5FJq7q9XadY/XmKyEaXd1luQArH6MjuRQAmyzhTi9Xv6WszY0jQEIaIHdcHNkLNT80sck2I2sxHjSNETkKGo</vt:lpwstr>
  </property>
  <property fmtid="{D5CDD505-2E9C-101B-9397-08002B2CF9AE}" pid="60" name="x1ye=15">
    <vt:lpwstr>FDdkQko8ZeokWS6eX5LBkSc4MsN/nrL9l5UBf21Qh00SuzA9l/J4P3qhtBAF8tSTzIu0i/Fp91ZR/ymirxnoosVbaPMPIC2fE13ZMNf/5id/cu4LxAhIe4Ok4SJenTv/Enp38AiNfDpamHD8AGtLGyoJLqS1lEANTkaIuzdf+WfCvlnhGq/ANbfQ70I1RloyMSeIGahVo/f1Dt4mlGhof60lV0E4Fq+lDwZG+ghcTqow8IGn+8OR94t00LqzPDv</vt:lpwstr>
  </property>
  <property fmtid="{D5CDD505-2E9C-101B-9397-08002B2CF9AE}" pid="61" name="x1ye=150">
    <vt:lpwstr>qwq2ZxQJHmREN010Um3CK2IWdCpDnvgvBB3X3B0O2+zJ4VfG6A7oJuMT2uLpPLVs51B6RA8aBADKeZYpy4gr3zoSVkj3AsphLC/H3EkfSRACNBs/w1KVZwfaoJL07PtliaAbhNS5ZN2BRSmPpsLuhlrdSW3qA3NX1/dV5yQmZqia9rR8X+8LieBh8AOjPYoRMXlSDQmiDfrYpzkueMX1pgNIuatsBmxFRpHcnv5+VnCnXYB3+ardZt9a7OYy4Rc</vt:lpwstr>
  </property>
  <property fmtid="{D5CDD505-2E9C-101B-9397-08002B2CF9AE}" pid="62" name="x1ye=151">
    <vt:lpwstr>78FhbshJpr235r0JiKZxDlZa+bCY+TyAhOarlhWVefTgBAQAgib2ZO9uQybNbpSqfkrMezs/jchFwnAWFObT/RqfOrKx2r88YsaxT+FLknZft5CsV7dkci34L6O9/8eTKz3KIxwHMeYgXep7TKt8Pav+WWfAeZgOv/w53X2tTe6T4qOct3I+Vh1B6tBxFuSRDKQWD0YlTPOirkwgjeQAQbg907LCZD9Ar9XP3cnH/zH3hro9tABEU+5rq3bpaq5</vt:lpwstr>
  </property>
  <property fmtid="{D5CDD505-2E9C-101B-9397-08002B2CF9AE}" pid="63" name="x1ye=152">
    <vt:lpwstr>1denp+wTmvdDAZSfkfhbIC7ZzV3g641IU9vkqKnmoLI9Gq4WAVVaBiFhGUqj/6jnDTbI8zj/+0+yCf/aXERtZroIbmMv9GfIEqed+vUqOHHVmH4CbMxYSYKnHvT5AbsluRoWjYT/hi0RH0ONeYP4K2vq9+LQ0L1+FXF8ZM5UBjmZ8NbcHr00CZLdTOv6Ye/sTSWqNzDEmPkjeKoHdjBpmYF/wwYSkuiPAeIvtvU8aN9DawgSab1OzwRKLvyc69v</vt:lpwstr>
  </property>
  <property fmtid="{D5CDD505-2E9C-101B-9397-08002B2CF9AE}" pid="64" name="x1ye=153">
    <vt:lpwstr>kVwBHlpP3PbEUUCJ1X/H3nBYx2ysfgm4sfTHFQZrmlpd5QPpcHL90kdIqtRqDHnMy045MDEA/QDAHpKEBHcRCyyYLaMAfJgCDBeoxD+SKEQt++ycbVyhibokJjhkcYjE0fKMKwRJQ0IkEg6HXlICcJzt3ZG5qHS6nwbfm2HxUcbllSTzRJBHtOC6SDBtvYJUfxZl3Mr5IJXgtn6veix/zHAeFdT9FsQUZafY9lzB9wj+4eZ1Zn+RwKuX22Bhq7S</vt:lpwstr>
  </property>
  <property fmtid="{D5CDD505-2E9C-101B-9397-08002B2CF9AE}" pid="65" name="x1ye=154">
    <vt:lpwstr>RdUznTnnZIhE0lPtC/0LLwJvmh4IwUXd7qSKb/t7MU06li2D738hOXbK5ccV7HIAY8BRv/+cnYDWmMKkFAIehWbFiNJe1gCHMnPYnqq+sCxdCrDNNya12qzRTEzSoQX0vJQtp0RA69JHg2x1SGK1stjKQb0zJJVApd7OI4f3FMOGSQ8OcKTxtzIq4V2T+JGf93MDe+IssHccIsuxM4iTvQQu+clcxs1AQ990I6V1rlw91/JxveqI9+6705N4AC2</vt:lpwstr>
  </property>
  <property fmtid="{D5CDD505-2E9C-101B-9397-08002B2CF9AE}" pid="66" name="x1ye=155">
    <vt:lpwstr>gJDf90Os02qr967LHpQeAY8FcQpKF2zOFwXz3x+J6/AL3+9/5wpotY3oXUOBR4MhKGnR5EUDIloeTeZdlk9C2bIaCvoeN8UMRp4El9T23zqoWUlpPfXIAGZ0e2Wx0p+/WUIII4VWuGC362EVSPl3wf9MSypsM8QuFL2U48svussrNMhbZlrbD1Zq1vYAIgOomYpMlHyeg4NnjFxoEjnyy26vg5m2dZi54LgBaCCTevkVaJtzU/ghaSdWT9MQRgc</vt:lpwstr>
  </property>
  <property fmtid="{D5CDD505-2E9C-101B-9397-08002B2CF9AE}" pid="67" name="x1ye=156">
    <vt:lpwstr>DxN+hV0MUP5I9CoUfIBf7m5uStC1GNKoVhglj79JkoN+EKb6Ftkhx2erPwoLAz5ijfAPFnA6tt+h89awoEt2El+v1iqHoYYGZpJrEYGgTC8gEQLeziuLts6usqKMRmV33F0ZBYZS0ayHkY5ThKBIsk1lWj7bb3P5/Sj+TzOuYhEr7ZzVTY5WvaMqPC39tKBlYNPwSJ8PzDhbtD1XzyD1zxEigf7vKrCVpaAvePXeWEFlMpjZrO3raUKvE+RdigX</vt:lpwstr>
  </property>
  <property fmtid="{D5CDD505-2E9C-101B-9397-08002B2CF9AE}" pid="68" name="x1ye=157">
    <vt:lpwstr>9iFPfLESKdoVJl/hdISE/dNlRZAW8F9XTgZKTDlirl+M6NHhMX8Ea4X0rd+l9h+rQnVYRqqWcpEwZN5o1QOeD03yVGSENHTWuSeQ3VQMwI3BxFt6yrBSdC9BagYW4LTEV4KJaotW3mCGMhJ6XI7wBLiHrKOrASAuJPWTs0IFQ+foxdvR3qKXljKNfOHXpT+COLpxfGWBTcRQlfl9h/RKYWznhPk6w+Cc3I5ONbOeX0vPpflBcSuKY3v2DPcSTal</vt:lpwstr>
  </property>
  <property fmtid="{D5CDD505-2E9C-101B-9397-08002B2CF9AE}" pid="69" name="x1ye=158">
    <vt:lpwstr>ROMXkBTRDhtCYbRRnPwbDIoCM9MCoh7xf8uJ1mwvsCPeHThlxoN62mmKlW1rOcy+yiGuxvnxFwGajMr/7GCNHfuOhCstTjtP7fr48+mBDMWlZUG0NHxpj73bf9VKTJW9Ac0VLaAdw01rsjzLSJCR+VUCHs0z0D+eqFlrvpxYmt8etSXt2uAJzkSFu4X6FS3EepoXzK5jfKM5V3cNWVBQZUQHD0M/Gt1wHio6q7Ea5yTZCCzN9gmcygBFbJYue3z</vt:lpwstr>
  </property>
  <property fmtid="{D5CDD505-2E9C-101B-9397-08002B2CF9AE}" pid="70" name="x1ye=159">
    <vt:lpwstr>xc/qHMzbFFIX8xDulimFJWytDboeDIygeLlI4NNQx/JSv9mjoCqN/pSbaxcFeYZ+dorFHxi+VIbiSqdAdHILOrN2G7PxUN9NvcQWl5BvcwHTtKST57gWx36DJG97P7dRbQRVyLdu00Said5i3qh1jsCC8reATvPa2fYdVjUvs98QQSmBzKGkyMu0OxIuOYpS/atqJ/hKQad769sePbA9WnpOBJct1AD+i6w/azvqgUPaRWpK3of/svfgUcCMst1</vt:lpwstr>
  </property>
  <property fmtid="{D5CDD505-2E9C-101B-9397-08002B2CF9AE}" pid="71" name="x1ye=16">
    <vt:lpwstr>kSU4z0AVNM3TQQ/3XS5PaQbta7IFrk6sk318VUqYsaGli/4QQi0C1JwaPX/xC1vS99YwoHj5iNiYIIvzvwvBxwP44F70YzcPoOHjM90K4hLW9vrAD/aZTlBbMR0//6HsQeWLf13dd69NsYU09uPpvYN3VKCnrA6r5IvbDp+N+7XiF0lylwFLNMseb77SL3f6rvFDfXVpuByCWTpJ2zxUsFvA+cptrFu1mmiyjwebAEBOo6OoMjmSXEmJhD2x9yC</vt:lpwstr>
  </property>
  <property fmtid="{D5CDD505-2E9C-101B-9397-08002B2CF9AE}" pid="72" name="x1ye=160">
    <vt:lpwstr>IyU9jOeGInYNyYzgkpT7Ps5Bg3QI08sZnxcmWx0N+cjmu1OzY+/42ZnQhwjgMOMmliiqZzwpHqYvqqnHY+QrOb2zAVxNaKug40gH2W92rwBKMA3Hl04k2LyOt4iknTxq+y4tWzTa5aKD61VQW3+vtpTy8HDe0vEdcGctPDuUcIYJ42UGALpQFFQyS/6N6Bn8zo3/ei/jYeO9/pQOZJ4Pv9UBwz3f93cDcGS/XkvHAFICSQAQ5aRNoM3AHje5wBF</vt:lpwstr>
  </property>
  <property fmtid="{D5CDD505-2E9C-101B-9397-08002B2CF9AE}" pid="73" name="x1ye=161">
    <vt:lpwstr>65iXu7lQwdCKgj/xPj+LqVAMK1tch6wAd4lBYX/I+6yOxlPnZSdG7N/sciRA/uXIFi2/ZHcHywBF4VpkBw3AJnyKe1LfVSDGqYkHWhmcEudTsjiIZMXcMFR5Frq5mg9bawtQNyS+e5EV4ORiRPvocOKMvBM0qLL1ISYPja11qQBx+RO7cT/4uOu10fU6NELCzbIGy89jOro+oQp0nK8oqvtRbI4utftNCDwPG/DQ1i3xDEYQciWMutgUriTtzkB</vt:lpwstr>
  </property>
  <property fmtid="{D5CDD505-2E9C-101B-9397-08002B2CF9AE}" pid="74" name="x1ye=162">
    <vt:lpwstr>S/JTz4tVhZ8JOglLI6naYZZdH1frqTU9fcnGn/lmvGSf+Q/g/8k+VCEgVnRZaOKH8dRvtKGEsJlDVYSQ2FnicvMQreb7KPMijRsw9Wdrv6w+3KNVb4wjbgmaV5zl1dnBCL5+YJkUxXXGZu4IRp4/A75xpRHsjunmuhvJ64sCcwcepKPg1P+De6UpzDKNF8aIj11S2WOeQ8Yr9dZF+OP/mcdbwkXol2OmxQAlLdYoZqHzBql5gciJ88PY4U2AtD9</vt:lpwstr>
  </property>
  <property fmtid="{D5CDD505-2E9C-101B-9397-08002B2CF9AE}" pid="75" name="x1ye=163">
    <vt:lpwstr>EWpiAG3TJfTBVpJWv0X5aj5c/O7TZiKlO+nkktfbWxxs3xZ0pEPaaqcsOfcqWnL2xJPnG2wvPq5mJoy4u9jo8XwGpPoyrPiRWjE05eg979TEvOE6j9DkJWf1CWuw/Qg2zoOy8xGcFK+eXbPX5d4lZfN8cpz8DY/0+qzrDHcp9+llMHjOW408D4XIVUHGdxvQajZG5cS1sVzw4f7+UDWkJHzwiQxqJ/yS8BM2CbQV18NA90iruf8cxmJn1OlGe8g</vt:lpwstr>
  </property>
  <property fmtid="{D5CDD505-2E9C-101B-9397-08002B2CF9AE}" pid="76" name="x1ye=164">
    <vt:lpwstr>sSYYUT7mD6Oy5wcLj69jm2DtvessZn9UTyehnUzYW4fBrHwHpy66mi5qu/xY2n3v3OUNO902q0hYJGEBGuaXrWlO+ZrGiUdIRTAWOBGYq3CGxQmpxkX6QsR0tfZbq+xZ7ChJtP6Vt/glaOFxKw+akFc5lxYSwUC5NBHrkBU+90tH+aM1LzSmbOmNxdB7BQAOpvk+3tHtz4M84GEYet6kx1lKRv4QNgcG4alvN8WJA7RpFn2D9IBuO2b66hxiAwy</vt:lpwstr>
  </property>
  <property fmtid="{D5CDD505-2E9C-101B-9397-08002B2CF9AE}" pid="77" name="x1ye=165">
    <vt:lpwstr>2QomgGGs4ziy23576/bIIb+srjWVn9lsZzg5AF1H9QpHopUtWyOZptgmuWHEYfwamtMgYZ4aiiuUbAXBEYg45NXF2cIZT52SE0PwchW9h33conJ7WPzzVfH7fX7bOzvncwf1wdC4uXgAgQkLlAUYBpNXA+pI3yEov28OLcFk16xuGoef5LgKafd7wBnSBsoFsDucJJNaZvvjFOX4/9L69QbPfD8Aq5YhtKdBYqIzhJeJdjghUoKoUrRpxcdmKi9</vt:lpwstr>
  </property>
  <property fmtid="{D5CDD505-2E9C-101B-9397-08002B2CF9AE}" pid="78" name="x1ye=166">
    <vt:lpwstr>k/3uE3r8S/KiGfbYnzYXTtdX1g/6vpXx4JLzWlLAGAO3rlJNWwHS7MeKyjEHiFEeHY16u69nqX/d8bCTah99UgqobE/YHhPb8/U0o9VI0wLT6XP+GNlrJ9NerJ0foKQsjhw2IJwaANsJLnaZM+N5wGHtvZc1Yxqi9cJ1Tl2XY6p4GjyNDuf3cmRuAzXerhJx6QgecifVofcPjM54eVUjPeufRALgbWU2bJeG0Dg62iXeoexc0LjRU5FJxLsTIrl</vt:lpwstr>
  </property>
  <property fmtid="{D5CDD505-2E9C-101B-9397-08002B2CF9AE}" pid="79" name="x1ye=167">
    <vt:lpwstr>urRAyVBaEUyKThCQtu7UwK/f/mR55b+rlsBQ9CFavcO/W5+FBvPDk3RiSUmBAGkxLzTO3+Spf505wfXrASDjSgSTPu9oP/+gyAmEcm1GDZluHpLccvBwv24g2c8p0wfWe+bYVJlHusU3BJZV7AyOafd2MbVgwy7z/YU2maesVR7ezbE/j6vbtDmejWeRSD85krH02BP5JXlpn0iBWDuLQrxPRZPnUWPtdHw5ism2mgPU+ahvLa/tRqhEpknAu+h</vt:lpwstr>
  </property>
  <property fmtid="{D5CDD505-2E9C-101B-9397-08002B2CF9AE}" pid="80" name="x1ye=168">
    <vt:lpwstr>MLiwqGF3DWZ5axRxRY/P3vPdR5MbsFsKOeVGP6ejBjl5rUIHuYgbbj1jLXZP7uLPvPlVMmHNK2wXv0VgtaAWlnKTuzAYO+FDAkks8jburPIRNGghdS6Eg3ja/UUNQIQfbjjwgXd5uXhzH5dTgM5lrMFNqVaRzwV+rRz8uXJy+9U3M43jU8AsFef2idtfGypcB5tIkxhxmy9p7Je1y9hEzUPgk5pEgRJgwiKqmm1+n7kkREm/qKNCVyRKCKlfBfs</vt:lpwstr>
  </property>
  <property fmtid="{D5CDD505-2E9C-101B-9397-08002B2CF9AE}" pid="81" name="x1ye=169">
    <vt:lpwstr>lYQkbZlngwH4hkTtmO2D5ZLHzzb7I+N3MOvwcfPzVXX0fYl1sbGpIRWPS2Fvn6odYnwVqVaF57tIKkugJRDSEH5N9nBJP4FWR7pb+zQvZ0PsR5tmupPy0yx+BFtST/9+P9igLf9JbOncAAn73C6CYkpQqPQvE1x/3KM5Ea2oaPai+RWwKbQt4DQW+7jh+IyTrtGcEOz7jdQIkQwX6Jcd+Wft7uwJ1GBa7jKS4RqXy884BLUy/hbf2JqnKn249QR</vt:lpwstr>
  </property>
  <property fmtid="{D5CDD505-2E9C-101B-9397-08002B2CF9AE}" pid="82" name="x1ye=17">
    <vt:lpwstr>D2RqsdDIcVUd6JtffrO5sMplUjIqZsi7/iGGstBkMcgWKnGmNqytPC9FBp9UpDCvmL46B10n2TRtmSftPTywF4G0nOZfQPDijvp3Kj2Wp08iHfJQKxbZIajLkssm1ZNYI77Vnbp360EYG9PSZxzoW0pn0js2NqaJpcixOZGtJUxj3jfOVLO0WxY/I5hsuWMszYint9AKjYkEIj7dnSnohZLBWAawEt0cRyp6C1QOYw6Isps+o4uT4M4m45Sp6/P</vt:lpwstr>
  </property>
  <property fmtid="{D5CDD505-2E9C-101B-9397-08002B2CF9AE}" pid="83" name="x1ye=170">
    <vt:lpwstr>1ddUjiB78i7dHcdVL2Ik8WDPdSCMoTtcKVk3y/b/RirbBvFkrrIypB2tR+9vjXF73Y/EZhNEb/S+z5NKB22NNDC4ehrmo7B0hZ/INS3V5PMs4rI2b9QBMg+swBTVjTftpT5A4i2eZh8JNj40gnZedG44aP8NnFdC2yNqDuVpL7idqJEx4NwajgQeKJ3c9G827afr6OSL/Wfl0v0uZhMqdArbHjIn/wgj/yqMPnJSxYOYSg3t/viv9STDtfgFPTV</vt:lpwstr>
  </property>
  <property fmtid="{D5CDD505-2E9C-101B-9397-08002B2CF9AE}" pid="84" name="x1ye=171">
    <vt:lpwstr>dbHxGvLvynW/U2Bj9kJ5pCiv5KGItbWX9rvTgIU+eWFWh7wrP/vgC7sWYlz9uJ+tPKImr4yqj7nFYE8xU6IfHUT9O9VK7aiUtuypehq5F+R9rIPXWH70toQfVVqLRiu7PQkSkLQ3yFPaae00QZX7ZLfaHbSTeA5TntXhfqO6ZIxvTnf7XLWFm9G6kYkSYFe2RhWhH8A8OBEJZTu75aTslQezQI/m3otxcI3Q6dJIt70oLkbqWkklHhPOGJLpjXb</vt:lpwstr>
  </property>
  <property fmtid="{D5CDD505-2E9C-101B-9397-08002B2CF9AE}" pid="85" name="x1ye=172">
    <vt:lpwstr>zM39b4pQEPOnqBONkUKQZDje+QSN0qnERPLZ0uUhCmeBVpe7/c7SVVhAH+d47xlIhwFo66LPWESVPRwSoFUYJlZKw+3fSOgH/vjfNa95p4xBlsTsO69fqJuaX2bLXa6533ASa0rBQZ+T2cNDQOpzuHW3UlNRIIcE2pH5W73AF+GLafgigCxXa2kcwlxu+DGoKH7NsCuql3IPr4TELr9YOMxbYF1XPFZycp4OJkYFljG+DWhFrfDdWxwS2nBjZhv</vt:lpwstr>
  </property>
  <property fmtid="{D5CDD505-2E9C-101B-9397-08002B2CF9AE}" pid="86" name="x1ye=173">
    <vt:lpwstr>7eFs4Ldvyan1h0D4BM6U4WfWqz9Aw5Ml+CsMZMP9bp3qGUMxvdBBiSG24LFPxDfnWcR39p+K8yp/pUFniNgVOhNQ8YyX5ra2kb5Sfzmv5JuXQXXfdwpdIZZEVQ2yGULAcx6sIiX4z2K+dlMEYB7BSS/PVhijvVyqpANDUWScQ0d8TdWNfClAmp8mAVWu83SZmeKD51+11VNI1evVQIMcBxq4b8sPKnsMNTfv/ItXmgkogGcKEqxQxNRuv0DY3vD</vt:lpwstr>
  </property>
  <property fmtid="{D5CDD505-2E9C-101B-9397-08002B2CF9AE}" pid="87" name="x1ye=174">
    <vt:lpwstr>ylUnSZRUoMpgcUYjdlUkcqBivwozph6AvkIibXp2QfDBsNoPsN7omWfO+HRUmxiGEqj/gq4og3hIHYyTawdIAI1HK+/XMLeUq0o1b3/aUDuYojTGsI9JT60UtqrJ7JxnMRgsgcoJCJPq6hKUGnHdtEDgs996OxcUXCYwekLVQ1ALsl3yiWdnGi8HrOofJgossED0qIo3dMLt0AYocBemttbkk+q88XhT8Ux2bl2p6DtaOMgSIeYutSdR04Jm6E8</vt:lpwstr>
  </property>
  <property fmtid="{D5CDD505-2E9C-101B-9397-08002B2CF9AE}" pid="88" name="x1ye=175">
    <vt:lpwstr>Y1vbf4GhFFeZXymruuU9nb55pak2yoJnaG0MAoyKr1nU29TM/SRZxy69AjBjziiCEcZgbj+UElZsIZ+jo2zgrbjSsStiXwrmVmCbvdF3QYjJoPBos3r+NmDNMrSb0BVHseZ5WuIrKAf1viIRAsaANjk6NIK0yLIXRY/+f0eYa2k2aCcAyR5zP+H0Jr1B3whcUx5udY/F0YpPA5kG+ebeVNGxq/8GqyNZmHDCihBJUfmcDfrY5OwHoEvODSzRkTt</vt:lpwstr>
  </property>
  <property fmtid="{D5CDD505-2E9C-101B-9397-08002B2CF9AE}" pid="89" name="x1ye=176">
    <vt:lpwstr>CKzIKHHo9U6d1qFTNn7Q1xGgKg3gpo5Fii1GvqhoKiwRsYnBctvG/36E+GsmUw8BnP0cACjvsHoGj7CR8m9P+ED9IJEsd0rgKZRnGVfKlXIAKKWgkTzLrYvSuZcA9TNb7DkvtbvNeZMLjSAh1F6Dyc9Z+yJu+wI5UadYmPgTGHAUGq3UneLjfVPgmE/0Xq+vALjQVY2TXdo40AjGxxhk6hexPfFgmg6cmkAioVVbEcwFwd2ZsOt+Z6NLjk9zJUs</vt:lpwstr>
  </property>
  <property fmtid="{D5CDD505-2E9C-101B-9397-08002B2CF9AE}" pid="90" name="x1ye=177">
    <vt:lpwstr>fDED7te/sxj90cHwRdTs5SPS5fp58UuuKZaSCJ2BT71merID5pAd1UXRShkQVRilbIc6PFqWuubOFgdTZyUlb4XHyx6AlczDWPXv1b29kriI2Nruoh9YW4eLGBrjp41M+NTxOuz6s3HTC8kf7WNOREHlJ4zTMo+SpddJ/R+Iu+cT5NN6YmJMrElBM5qsjIQbmTSpljjrQSWfU/tmmUoqBz5kSL6dsq0cD9DemocyiEf+XhzEObw/BRqUd04p7iw</vt:lpwstr>
  </property>
  <property fmtid="{D5CDD505-2E9C-101B-9397-08002B2CF9AE}" pid="91" name="x1ye=178">
    <vt:lpwstr>jrIwCjaGFQwGRT6PbHmlthSLsSiqIl9CEvTMtOg5NZOGW5Rx24pi4I+r5oFX37OQrRbILvKvYCtaifmk4ozbWz3kHPI9MwWmlSZa1CGtoqd9BUeWngAGdMVCF01DQiC443a4hWnSLqDbU4o8L1aGrnUmG2wOQ52ZYf5AurIeGzvhVBD1QhEnSDPj0/gXbKvPPtKx8as2k2LtpEZaXbGWQKQUKhfAl2ALI2qh3hQViEeFXFhQQDyAb+2bu85KXTJ</vt:lpwstr>
  </property>
  <property fmtid="{D5CDD505-2E9C-101B-9397-08002B2CF9AE}" pid="92" name="x1ye=179">
    <vt:lpwstr>Sl+F0d7C+I1ELwrFUjIwbnDKzXKs4srbIAKtJSu6+D/Z1HmyQHNmdcIib4BnPJHlbmyAYeOJhMsFFWKtLjVAe0iwXAb+uPMXlwXLG+Srbbh9e7/jKHMsTfQP68nYF6eKFjKgTXN3ujBEe05iewTvUakmjFQkLqvaRsKcedszqEO5noIH91+MXUgMizd6hIGIYDDVsHotA0iDI5CHO33CNH8QMGddOoJ4La3KA2NXypRSk5sBDOroOfdPI0C7p6g</vt:lpwstr>
  </property>
  <property fmtid="{D5CDD505-2E9C-101B-9397-08002B2CF9AE}" pid="93" name="x1ye=18">
    <vt:lpwstr>z0Zb+AdKTA1yE1eQUOXVb87iP98QnuLm0gRNDXWOjMXEoYZ7g08oAPvDrAxl0BIggS5wQR/obxl7Q/HlwCl7lM00hmeE87eQuPAAsRntRqZm2a43ZnHpSmtc3rjI5mYdA75ylbjXSlngXjSBg3v7U7uGI5Pa+7Nl2oFAeAZnG1din5LFc+Mj93edURbrUnWAWvLzACQ6BcxNX7RX1Ozz662xFre42WKYqQrbNSmFt2VeYHH+pUPcYtMIuCPj66u</vt:lpwstr>
  </property>
  <property fmtid="{D5CDD505-2E9C-101B-9397-08002B2CF9AE}" pid="94" name="x1ye=180">
    <vt:lpwstr>gvcoJDaYRkqBBVzA1y6itpVMngnXX2eLAwLwuU8+qgMkV/XaOIfD/ri//F7ZQN17ViyeUUnn+4sQrqOVJcamkKPHvEqBb/IKtTPDFciuQ/AlMFzOPjpFO20eWT+pqsg4xQhvc5qc2epefv1x6KtjecOMgIxQ/OMS+RyTPGnkA161/tkVJij8JWlK8sWvTykr79+jwmw5uQomDHEtCtOoSsc2yo0AIuXdE118Cn7xtFAr+EuZB9hkvNBjJkLn1d2</vt:lpwstr>
  </property>
  <property fmtid="{D5CDD505-2E9C-101B-9397-08002B2CF9AE}" pid="95" name="x1ye=181">
    <vt:lpwstr>TpxIEFwIM8o+nBtbHorNwbF4xR1xWcjLQtloRaUDYx5g8OLFi6xUbVH1dKWf4aaEZHysLoAA6PLL4LHH5gut+SGcDDvr2phO8+sphIHEskJBVmuIZPobAa1vmM52QMdO6h7CbEFgscVmkmnlLTCOuiW6iSVZB320y/MO/PhcjGkDlpkjtOWuapBwkKlBxqmHYNIWbDN26QJOwQQS7Pt/nwv0jkyHqQzMC24SxisAOdF20Wfs+NvXJTkzyl/FgV2</vt:lpwstr>
  </property>
  <property fmtid="{D5CDD505-2E9C-101B-9397-08002B2CF9AE}" pid="96" name="x1ye=182">
    <vt:lpwstr>F8K4jw7yUCAZiwdumaUrqRckRVfZrcHy0cRmY32jv9waT+mv51IJZBGeZZbh80PCfnHfzY9AFTjj8UX0mVU4ZMH368iOUunTsnHPad24rAxnrhuzwm4ydrbGbg1p4meLitoYPRcC1p3dfslWcNBxhKa/S5ADqGSees8Fd1SDmpT4dMjrWyR5lEMchP9U9X4JtTVCdrKnVGpuBsX0kPAzEV7Lt2xveBVxWmLj4GtGRoYZowLnVZx1RDC9CNqV3jk</vt:lpwstr>
  </property>
  <property fmtid="{D5CDD505-2E9C-101B-9397-08002B2CF9AE}" pid="97" name="x1ye=183">
    <vt:lpwstr>tJ5/lS7Vr5IT8OBmr8MNWm5hc+LxnX3Sam0fW/Io3jeflemX0M6JY2esLHuT3pwobRUyq/ru88+ko1+CP5NINPx4q4GY0IFtufZgV2rKBTMY6ym04zfeeDE9ec6UjYhLd2nEcSKzA40difBlvB4FY2f/4QG+HBDgal5Ckukkonj3M5BsLlWqEhvtbKmvC5iiqAEz1F3dKf6SgTaT98xop7xovqBsk1BOi1FmiqsEjHWmISRdRoDie5/Dg3fvp6N</vt:lpwstr>
  </property>
  <property fmtid="{D5CDD505-2E9C-101B-9397-08002B2CF9AE}" pid="98" name="x1ye=184">
    <vt:lpwstr>MqEjxsnDh8kLNw7xOPa5YZACUHpvxy6+/br/VoEEqUl08yPYPiSaquvrNX6fdFxMvvuIw5XkN1Qlo5lXF0nX5VdXL1E64gRiTr0DF5xjm6uM6jK3Fa7dIOc7zuXchP276CqwCV75+EQQGZ26vpEv1sMv+Upf3wJUX8LH02atgzGFWH8+KK8Njk5QZ3CpJpcXpNYCv4lcJG5L3wV26GHK4Dvitnm+Ng7GBXSBN5Sm19tBzUUdrmG7SXr28sPeAvD</vt:lpwstr>
  </property>
  <property fmtid="{D5CDD505-2E9C-101B-9397-08002B2CF9AE}" pid="99" name="x1ye=185">
    <vt:lpwstr>ziBdY4xi+oFxuUgbX1v7PjkUQXs4tRX7nQetLp6EfHB2jshTXfnZPa2VhMbYle/ux5r7BM7/WAaSrjC9KX/UTsbr6M4xkubZezkrWsss+FCcIwXH/qgbm65exdokFOqPx3hnpy0m/+FN5QM0aw5NyhmT0OMN8RU1jb1CzZQkJRn8R0mZAGoiA25Efzq8v0Tf/BhxsFH2b0VvV7SUXL7IdprAdDNCytb48EUX3B95A4DZm6lrzQx7xCHO/N1Cal8</vt:lpwstr>
  </property>
  <property fmtid="{D5CDD505-2E9C-101B-9397-08002B2CF9AE}" pid="100" name="x1ye=186">
    <vt:lpwstr>+eSvgwP3rTEg1pVUC9G2ySqzCo31WmR/fy/yXjRaXiQ5s/v21qep/2PCugxLEjiTmGDzZJRkYcLLXaZhE+DefQjcT0Tv9jU5md2dvWsNnR49kQW5dVMJpxt94AvFnzI+vkJNqziNff/jUfzfHtkw0fwIG3rKbmsKZbNkUqBd3BzBmqQvh2pbnUJrmBc23LVxBR9DNZw+sVcbYBqdt3kB4/QEBWC6N51eNEWj+sbduSShXTZ5sVt0yUO5YYv8b6l</vt:lpwstr>
  </property>
  <property fmtid="{D5CDD505-2E9C-101B-9397-08002B2CF9AE}" pid="101" name="x1ye=187">
    <vt:lpwstr>uBRCUkJdYh+Uyvget3HhPZU1xy40U+xD0YdaNTz1c4DDAm8EhRLd0UfCMyxVIywGHicBKorvpYJUBsviijgRDlPOzE6YCFl6vQPGMYvQgeboLpNIINR7tNCPCyawCvU+ZMFdIL5mjM9FglT2Es3W5OW5hRI4H+f20MELCawKLSp047PCDwjUnc8qJU848bX46O77NhGo7I2rS8M/AwFTmwj2Syts6CoBA7Ks+QNp8C6NxlGGHga6i81sTuLIa8T</vt:lpwstr>
  </property>
  <property fmtid="{D5CDD505-2E9C-101B-9397-08002B2CF9AE}" pid="102" name="x1ye=188">
    <vt:lpwstr>z1V+6fDWDQnC3+EAYncjnXY3rR/gPdfxgY0Yli4Eg1+aMiyngT6iVd/uEtqCTYKa4iP7YcaZ+9A/yy2RKGsNOXjofOXD5eBSdQM46zppLvRPpmadyNJf7yhWrKhiSqgEhoekZZDHyhi8kt0VJSwLTkQIpqrXUMMmOwz1bXQ+5dTevDYZpra1mE4uUMXM3+WKza7dfnvAxugkEbamlO+a+jTe6fDi8W0y5TPVTUJghDD6FMtX2YrAR3YyQzQg6Ie</vt:lpwstr>
  </property>
  <property fmtid="{D5CDD505-2E9C-101B-9397-08002B2CF9AE}" pid="103" name="x1ye=189">
    <vt:lpwstr>yE2dDmzrHSOOC+K1afjjfQNy9apAZNv3zPTWfnWP3yphi50tCAXFVu+YLiSY/64X4w/i7NWNLGK34wTc+4Xf6Fte9abukwi/6d/MSD0Z4X79hyJAqn2Q9IveKNmfX0hHRiNb3bP7pYWsOUPk9GIzet074SoDtpQajJW3EMNAB5rYBPe2iHjCoT/HMTvQ7naqZ4CgqaQO/DO63sKGa+GhyfAI6wH5imoqsvI7U1YP+XyLwShbPJIEeyzob0mztDL</vt:lpwstr>
  </property>
  <property fmtid="{D5CDD505-2E9C-101B-9397-08002B2CF9AE}" pid="104" name="x1ye=19">
    <vt:lpwstr>q3nAMjHF1gDbR/DwgOFTpxIkyod9gUISTYLMLaGgaNxdEdUtA4ZUuRmXKBTXtcvUHkiqvF/FWlAw6f+Oh2L5hp+GN9mjkT1o1jbTXpLZYRVntORazm1Gi0iYOVUingkhCF1IQ+GvCrTwXxgWG9/Q6xstk4+B5hQdVWZYn39UHhpgfXkQhDzRHQQjPeH9D1lvrGRT7uoTeHTYfDg2hrULHaYG3Jj4vAdxr+t6aJKQP0YhxsRIKpZKLxH5M+lZqZi</vt:lpwstr>
  </property>
  <property fmtid="{D5CDD505-2E9C-101B-9397-08002B2CF9AE}" pid="105" name="x1ye=190">
    <vt:lpwstr>lCFpBjz70oz69W2uEs6tw6+Y91sG/l9aDMC29oQXezX+8B68Wwzx7PVoNSApReE+njupiVkbKCM9IzmUA2phYBp96y974Wd8MZKgxNfoXrMQA1poZ5iJgLTOyOc36I/uoVnmWx9Es0kmeAJTYYIXMA5AoALawLaf8wjBYS1vCGn9y2opvCZ1TI6KV0lUteQoep/XP6MnIuPNUtsvyHrJyx5i6Cf7m6TAJEZgU30wmWWGrVPQVOjnjvGIT26MHHR</vt:lpwstr>
  </property>
  <property fmtid="{D5CDD505-2E9C-101B-9397-08002B2CF9AE}" pid="106" name="x1ye=191">
    <vt:lpwstr>qKiQcx8hxI1BMwdKT5atMoC/V3S9yLJGi9GjmAv3pK7D+TkL+Qd2bVJeGgCsb+c7Bir1WAge/o/rTuB+UJXp7quiw0Gr0Fd2zK8MWclnk0cpNd8QE2zmUwHpeiZvuV81/DZTjfNdJur6LhillK3hJmoKjNBfBvnWnLVM/4/xSpp47vmhagnmKiZ3+jX6WAwXr3vMtTlVQO2tcf+Yrra7R9dp908bTHiHAVa6gH9y0JkesZ+uylVGS+XfrULWF4R</vt:lpwstr>
  </property>
  <property fmtid="{D5CDD505-2E9C-101B-9397-08002B2CF9AE}" pid="107" name="x1ye=192">
    <vt:lpwstr>g1k/P8ii14HB8qQWqjLPHxY4ZsMlWMmZxvfVyJ2Tfh+n85G18nSnG/QdWlYJOha2bb3uO3mBBxWkdFGcwq7zCdoTBI0G0feGhwdSZFmAFx/jz/BAuzXU/XQRnrk41Kefovv43o9qz3hGgjZx7pwhdZXE7i1MxDT6yfcECGIzHNk3xgFpdFRFwF+S4hnksjRwvK7ETd8AvdvN+rqcveodneQbHDAAEKlS7W497e7zppkp42aec06czux32LUTmK7</vt:lpwstr>
  </property>
  <property fmtid="{D5CDD505-2E9C-101B-9397-08002B2CF9AE}" pid="108" name="x1ye=193">
    <vt:lpwstr>wzrd3VEBF73zLBOQEekTEtM+hCQORBUf92oS0ercR0gud9YBYixy7jwqhWGeKjTcj/fIT0E98+PVQ0/GRbLjYC0qELbuX4YMd0inhY1CglPWeD79Q2jReI6SmveH7shUELn92rZMRt4znuFbjRxrpYc62wrv+z7XWrcxNOphzCuVrea6LjJrEDburrWr0Ywl9AqTJykEYob4wJpJuBSq/nRhCGMW1QYo2lxO6Q+cEn9hzLTPa5Q0MU+kN2fgRhI</vt:lpwstr>
  </property>
  <property fmtid="{D5CDD505-2E9C-101B-9397-08002B2CF9AE}" pid="109" name="x1ye=194">
    <vt:lpwstr>YxHLBSavjnVNo5T6IhTNj3Ns8zZ1hYWl50UD5MMmG+C6/fOO1BPKA+sZwHsorBM3uZzuHLFLd5zkKz14W/hsey+5r/giM5yg0VoyAhcpbhMUT0/bK9LuONisZKcI61xMsRCak62Ce22ACyqSuL1Mu9N2c1FELbcz8O9H9nmce+cOGUkdCrvXMUEB6siGdExyeGrcYJoJ96XqDrAt9uGKRg65UGaUoxXGefQQKg7Pcibwsr/auVze9XdMW32l9Pu</vt:lpwstr>
  </property>
  <property fmtid="{D5CDD505-2E9C-101B-9397-08002B2CF9AE}" pid="110" name="x1ye=195">
    <vt:lpwstr>VpZMkfHpA4LSDOoSiup7V2mvG14Wnsd7J8DHTUwDwxFtNCOD2qpxmCvVZ0cyhrTs/Bvj5BPapcKvhP0Ocjq54aYq3c+n+kT7C/x22cKi+OSLBAWFRZPenAbpV/JqTPlBY5FDwgYkZf9GqkpnU40oDB4P4I7sUJd0ZHmefPsAHNZdzlk9ZGUPELXQlk21jxOVpklXSHpAvuSslSwHWl7iCuHMBVeF3pOKtd/2YZa9BqAw/cS5fn6dFk9mGgkv9Ki</vt:lpwstr>
  </property>
  <property fmtid="{D5CDD505-2E9C-101B-9397-08002B2CF9AE}" pid="111" name="x1ye=196">
    <vt:lpwstr>zctQ62DfepfozJUaIV0u3lyiBBhs7ZFJhXPPDq5eMUWoD5+b0Tqh/jVlyAVO4HAP0j15VIbtj9bU2BnqIaTztvjohUgszKrThhjVfKOJhWp8FhOgltaWbWn39+riccwrKdItPfLN9OHT4qY6jFbCetL1kRiOO1KWp3wQWTnVtTwqAB+V9M00XskoOn6tyUyHNYXT4qjiVYU1BeStM3xEIvtuqaJEFiFBvZbA2CBkP1TaJBVjaSP6xhgD45oAji2</vt:lpwstr>
  </property>
  <property fmtid="{D5CDD505-2E9C-101B-9397-08002B2CF9AE}" pid="112" name="x1ye=197">
    <vt:lpwstr>QeJ5bD3qyb+jGMPUSftFZ//WYeA8BO7vFdsinefPohsaxY1qQFVJ2Dt0BDpCXIgirXjP3yfLpjzIBS0XtS8YCshd9jifRGKw9iKlydJVm0Vm0fvk82JXhRq6Xz6/KrQ1n1cxpu4sWLNPBVoTpFxwTyLMeC85b32mf2K9H4v1P3pZn7opDgh+JW+Wn6mYur2Ong3pVsiYhZOAPVhN1arT7sKZjlWufiVSodJv9RkIs9sUMLQaCwz2i3hDZ6qv/3P</vt:lpwstr>
  </property>
  <property fmtid="{D5CDD505-2E9C-101B-9397-08002B2CF9AE}" pid="113" name="x1ye=198">
    <vt:lpwstr>bKMtCWRr1bp0c9MPaqz2AJ6M/XGJlhB+aNSOpiHdnkVEG1nVP+eG31FKfposwVLtHw+QqxeIMy7A1bKTmdAZkayB4cGuNviFPslf7Vq/wKDlSoK7/0MG860VHNYFOd7kyMQaYoWiT+hCKQpvI6DphH6e4WqJwbeuC8frPNR4CKNFX9+z5agT+wUpGuWInt437mvqHBEHODmYLhW1mpdOeM4sDJY0Bcqoge6YCdHlHpSw50DkDbztOjpKVK8nrEI</vt:lpwstr>
  </property>
  <property fmtid="{D5CDD505-2E9C-101B-9397-08002B2CF9AE}" pid="114" name="x1ye=199">
    <vt:lpwstr>si7ylZsj7eAZcFgZLY9et7RYe29e+DDuMCOdtf8soAB8mw6wQ24l15qUWHKwxRaOIICoCi5ITDdRJpx3ciOVfCvaOFgvBz46k683iHKs/CPYF+TN5Gz3gAZ6LLubyD3N1zJhNQ9bysPLVfb84+RD5+Mi+raCd5JGxvvpkWVlZbIYXQdHUANcaWtzw3/gbDza2IXxykEChFpYRNsJw+MJMyqgEMkDsm6SFxCFV4af5aKTOiOBXIOF1RKLt+UrDjB</vt:lpwstr>
  </property>
  <property fmtid="{D5CDD505-2E9C-101B-9397-08002B2CF9AE}" pid="115" name="x1ye=2">
    <vt:lpwstr>1Kviafl49A57QhAyAmeSgGnAxSVhUI6qAS9W7L0vjpTRGn44flozh22uXYFDlPhlSrKHjoMnQkBRpW5s49LBtbXJWpfgczAg00Eg7kjVNoCRErfBRA7YygWj3KG36U6WbvcY3aEMi7cwXTzcziHfVZ4vsVFHCvjXmsipz8wrewEbJJLhz/RfEuTleLc6ZXP0oYPmuBqCvWA7Up1UNud2O7FkfyTbpnrIGDb9ukLLdt8ZvBOxtD0TEAW0vIdJ9cR</vt:lpwstr>
  </property>
  <property fmtid="{D5CDD505-2E9C-101B-9397-08002B2CF9AE}" pid="116" name="x1ye=20">
    <vt:lpwstr>nZiJ34KBXCZ9UvOnQvIZZhwCDFoIrNaXDoLPA27qZBz2glZJq/tnI1X8wtlS4IcoTscdv+bKq7sJ7WzLRAPPWnT5yy2VyyWyLAu+Xkrt6DtoUS2jeh4soam0nnHu2iijwTvot+/1nHBmEjdqhbmi7uzspSE+3pJPWjZODXmykRC/FUiiSiRSRLOUyfQoBuel6Os3bFk5TNeUZA7r08KngROB8gdC7fJJ6zeDVXrv4txG+6Uxu+tZBiA6V/xdRro</vt:lpwstr>
  </property>
  <property fmtid="{D5CDD505-2E9C-101B-9397-08002B2CF9AE}" pid="117" name="x1ye=200">
    <vt:lpwstr>dPbbRJIDyJPzFvlubZhfZ5QRBu5+LWYqbEzT5blI8LfPgNp2PyE096RFodlSi0Oj5ZHOfLWPvBDZPOwKOdtISx02Qdoalw/bRQy1+Huz+LrnLGTuOy97cJiW7URhrklLS50FfPamxNxLD7nUItwaYkErC5B0bIY1qbUHKKjMoKBOg2LwxtlaPyf2gyNhw7nGP3JKYK7LZhBSdmCGDCkQoXrhXa5CoVdphqHWF9chvvyl54it6QfOvqiMAk6yY4X</vt:lpwstr>
  </property>
  <property fmtid="{D5CDD505-2E9C-101B-9397-08002B2CF9AE}" pid="118" name="x1ye=201">
    <vt:lpwstr>iDqJR4/sbIRDV5U6lA0f9aLZLEy2j8nhXkN8UClKAxy07pP1VdN7IjkJBFF0QAd4omAB4eO9NhvdGIAFi9cNfQt+qrntOJ51yFw7eoXYmf1coFu+jxbFPqkd/tl0uY8ZF8VkIhFC+Eowz806jHCkSfpjfIZRKrt9J9TAVdybhsQUbZcbGvWC0orfPVdsw2/jtJmj0hWSN6s4wyy1nPZe4bFNsZRRZG4nai0BP3Ax7B85MLmHmR1/1TR0jMaiLAF</vt:lpwstr>
  </property>
  <property fmtid="{D5CDD505-2E9C-101B-9397-08002B2CF9AE}" pid="119" name="x1ye=202">
    <vt:lpwstr>dwa6xea/kaOQPP1v0KUbeMTdE0zS2SFgRDmx16kfM5T1kvqVrbbpp6k8395TDm/HvbNiszQUM8MMiLAsd0ouaAarKV3f69gIF7LCUKXuZ2lE+wiOTo5rs6OjgAdOZmTjiJsioy6jV4O6LBx4Jb3IAHVa6A8iu7ZD4o2kgCw8VJrdmc+b05wo+DC/+TE4ijJn5n66P2NGc7e+Vo1fy29DgsTsQWW7Q8ppUQjJTbY7omKLqSvztEpLXFn2NWyY0z7</vt:lpwstr>
  </property>
  <property fmtid="{D5CDD505-2E9C-101B-9397-08002B2CF9AE}" pid="120" name="x1ye=203">
    <vt:lpwstr>z4/qOZvwaEDXTqRw3iDS1QZensoPeYg5EPwqIQXouuRXQrerfPWMqi/FvNsPhmBW5KgE/jQVmpUO5YtbTL3FAbVbN2+v1AWi7zegvSlhSMgielLejSwScfWRPBniVfjRTmcN7Ce3LimDMIlXCOZsMbV9nnJVgmbQ8YqO2HtXjFqMCd50dljUzwRKppilz0eCFneysCls7TiB0zrMAqeI+MQy02aathjsx1gj86kHa8QhPceHDL3wn4gitQwX+YF</vt:lpwstr>
  </property>
  <property fmtid="{D5CDD505-2E9C-101B-9397-08002B2CF9AE}" pid="121" name="x1ye=204">
    <vt:lpwstr>UV+ryNNfA1Qi8Nn6LMUfAy2h4DotfyDA2P24FFaLb/Hq6bgH2n1K4fhrfesWfZbfB/bYDOgSsdLLMPXHUK9H2YxOmgmF6VpiiUNd1aqI94kBU1AMyZo/n4RfOdMZy0riPwB0mrIoVl+22Yqa6aS4K17a18xvbMZ2JAITvV8QFjjyivkYAbkGbvWeDKTvfgyQoCN6KFUXR1bhsbasWXfnsfghsy+YEgKZ1dO6bEE4o9ry78QWg+EI6OhecVGqeFV</vt:lpwstr>
  </property>
  <property fmtid="{D5CDD505-2E9C-101B-9397-08002B2CF9AE}" pid="122" name="x1ye=205">
    <vt:lpwstr>ijR1YjyBZQndZsUfIzLbetzQVTZYfE2nfnS+iAby1eI7Wn/UyxSGQPIeLqHTgw0tEQrMLrQ76ps4PAgVsThJNfMd2TOd+oLgE30u2h9Hyjtk71Y7EC/38SB9gJZf3M+68n9e+AnKOz2SY7gadCesQ86Q6jtX8GXjyhAt33Or2J+Tj/KQkgwE1ba3q/tD8+/cfonxaI7jKAAA=</vt:lpwstr>
  </property>
  <property fmtid="{D5CDD505-2E9C-101B-9397-08002B2CF9AE}" pid="123" name="x1ye=21">
    <vt:lpwstr>oqxqyt2lk5V0ONZes+qAcsjfXrVELeZb6BJEFK6EXy1A8wUdqqirxQRmwmwkZ+s1FwICEVmyGrfh6S31r82c0Gp02eq2HzI6wdb0bvMkBj+/2dPR1ppoVHElk+OlurZHw4k1Ajf4Tf0H4VgMCiFyVhRjnsn8u4YjmccZwcqHQZZpD44/lohqsVTX9VbWglC+tHiLSEUPAVZLf7qmzCsXEDBeHuhP03I5VdG3Ca6OiXdzS3+9qH5bFQCIXsdEeV9</vt:lpwstr>
  </property>
  <property fmtid="{D5CDD505-2E9C-101B-9397-08002B2CF9AE}" pid="124" name="x1ye=22">
    <vt:lpwstr>z6THI61s3UNP7SBK/nk6KPeMJkcoT+DABzMQ4gg8AjxEeIhYybx9itNjjpD/muJJ7O0t8aTGKrkR/516MWD5ql8SaF6E3NGok627lAxnPjNQQhi3YJdIAfDKkq5+lT84onFOLhGbW1lBDWleTtbU21Nc+Ew7vQOPeVzTOSRBxT5LnzuJ0M6xrzX7cCsrSBqHlz9nqjv8u2wvkHTYVvXtlPz8PbIH0fZ2Y22WCObJWD5YOtXGlmCisX7mbQHNOAw</vt:lpwstr>
  </property>
  <property fmtid="{D5CDD505-2E9C-101B-9397-08002B2CF9AE}" pid="125" name="x1ye=23">
    <vt:lpwstr>6G0PS+5ME+ZwOAHz9Dqc2DJ7q1hKuj29ALe10I/4GAY3r3Tv9bWqMlzbN2yJBWU1wPU0D1f114/GwO9mAsNNq9YBg2R5AL4OSfBWhPwWW+b6tJ+REPtoet217KvTCLbz7mhg8ETUrC+KDYV85tfIoAGiNtUYvhRWCG7qa+WawSLPEgSYlazJRjOs0yXEizzjJ/zLMyvndHd7X8VPVBWvMz6Xx8D5a1wmHJ903lne64H3VwfdCQgiHVsOqf3Eiis</vt:lpwstr>
  </property>
  <property fmtid="{D5CDD505-2E9C-101B-9397-08002B2CF9AE}" pid="126" name="x1ye=24">
    <vt:lpwstr>jofMaInzlI+2AfZT4nF8Pg0HeNoHk1EiLQY35MzCyUxLSMzaosW5ic2Poo95pXTRVexMpm50A8LmiS+wC79krq2/RyRczmSciD2h6hD+NfWEdwE0wF0mdsMU5xzfxzCSNyeTFcbC3QG0NghFEIdqIpp+DhBqu9bvptGnL1DqHVYcSBQwPzsb0JmBTf5Sp8hF8fFmq2mnJuyc1H5wbJ7MyHv/lomoVuKRP9jRJ+0r4iuAmCtJ25/fGJJRRywZAhf</vt:lpwstr>
  </property>
  <property fmtid="{D5CDD505-2E9C-101B-9397-08002B2CF9AE}" pid="127" name="x1ye=25">
    <vt:lpwstr>jbHVSUH2lzQ4LYRjnanmA0mczH3Bst4fTCUgE6sB5uPOZfdHivSnFr5lgFD/1VtNRCls3Gn0zrxdKg6jGxojpxvebMuTTO6ruXL+ie1ZBBqRhZU5SWerVvY37x0GufTes6h0DxaqGrftIJsu/D18Y1V5Jz+e+hO7iL65QGgocrK6wdz/x3izMaynpOkLnOj3XZhDwiTf7tbYX+iDIr7cnYnPuNLcJQtboxQBYkxPhvEU8zYF/XjU8USf/RMSr68</vt:lpwstr>
  </property>
  <property fmtid="{D5CDD505-2E9C-101B-9397-08002B2CF9AE}" pid="128" name="x1ye=26">
    <vt:lpwstr>CMcYtOufAFrDjRq4Iwb4EelcY0tNC722wkS1dbHq/0q/mZphiRgRC/zchZzJPwRqfRtd1pDBg4MjaT1Y2ArbijSb7W+iFn407AjRPF2K6vbcEnIUKxVb17JtZwydVZTMBNe1UrwkPCNOxBbA6UYGHJBSXj0IM7+xHeHcHsXEu9mHGD7aMPKsmhVKrHzrv49c5ey/Bbr9Vgz/57SXqOsP4EQqszenybnmB1VwREms5mq+0vW/b+wanMkG98rvvdT</vt:lpwstr>
  </property>
  <property fmtid="{D5CDD505-2E9C-101B-9397-08002B2CF9AE}" pid="129" name="x1ye=27">
    <vt:lpwstr>h/gbJDr1/BQSHQMxsxfITC0cmzQgqatvVmLwzLwAyitsSpLy/u016lidmFuv2umSMbnpHFZvygZxfTKHjL1+kiVsRv2VsQdh+wHVrIiN7/LK8xChX2BvDqnk0g95/h8TXj6gVRLQEn+HGejQQj2361w3SvXqEKqIRPi8Ou/tzBT5YqrryWaqaXWTIhVVi513ZldWoEa6gR8A0TC8DMbFoqilwfBd/gRBss+9x7xHy54E3grmhRN99+GAfR60MUQ</vt:lpwstr>
  </property>
  <property fmtid="{D5CDD505-2E9C-101B-9397-08002B2CF9AE}" pid="130" name="x1ye=28">
    <vt:lpwstr>rvVv2fvhaIdgR+V+7/efU3lz1ELN/dGx729j9tyOEhW9AdLAdBRrHdAPbEG0XjDfUiFec/bG6mKVUdKRG082ere3jIplCVSlkSBOrM68Ze42v1mT63d8h964dizVoKz2kFQIeCCo2FtL/F6Ai29tW0yietMyic8sgA2qCyfS1flRnFdHx0ThG3sEZy7Gc6KX/lJWtFqY9CqG9R3p4YfE6dpJWXmpsKy4tM5R2gJ89u3ASkIP2kvslKeBB/gHjmV</vt:lpwstr>
  </property>
  <property fmtid="{D5CDD505-2E9C-101B-9397-08002B2CF9AE}" pid="131" name="x1ye=29">
    <vt:lpwstr>+Hr2s+1gd6dyW7Sc03FcJ8je3tnIS/xadurN55MVO1wnNJmruu3e+UhY83o62tY7IOyvm2/RJ+BGMUeQ/4kDH7hnQBSvIm6RmCe1pTQZOPr8StDDVXttLJBpyai6zJmKrnC6COlflDGdXEJrbJid+X55FhO9sbvtzZVR6bi+eJ+LRCF2hD+YMH+Ryu1Ze8s8sUFAkn4lbSRlsF3L6pA8IyNmu1ks7B9w336PA5IsLxh407UnIOeHiqaDM4rQHZH</vt:lpwstr>
  </property>
  <property fmtid="{D5CDD505-2E9C-101B-9397-08002B2CF9AE}" pid="132" name="x1ye=3">
    <vt:lpwstr>8IEZpi4l8gJget1D2nVMbkIw9pPgsswMATvfgMJIeNiO23mjny23VEgB4DJ24QqdJXxQWUoS176s3uiyKop9Fv0pzP5CiLAHwrkm9imndji1+8jpySGvPReB3oV+S9I5ImVMWk+B+JH3jVWoBt+AjruHLTDQ8aM1NYUoVz5qSkdpr4mXEBk5/EPSeNzAETc54Y7yxEcVL43QcahblxiegeuJzzng+c25Lz1GZ9siWf73Bbw5VoZ1clarPV21APL</vt:lpwstr>
  </property>
  <property fmtid="{D5CDD505-2E9C-101B-9397-08002B2CF9AE}" pid="133" name="x1ye=30">
    <vt:lpwstr>sM4X9kuExiGHVCshqtgX2mcVgKXcj6RgXXumZkVL1YOhf0o6ZpXvRdKLEvdoS+DReZK+xUP3N7q/i09ToDkCAfcwlI3gMGz1Cv0ExEwffpDxHWdzYsPakIJJv9/KyiHNWH/iB8LN3tcOrKicLmgCwGUFKpH9TutibGNZ0m9XYL4HDFEzOiel/8VKMIM0vbl3XMtwOS5XecT8/8dOkD3hXJTErAk8dgekkE579Nh1kv7oaJqFv+llbIxm/3UhjQN</vt:lpwstr>
  </property>
  <property fmtid="{D5CDD505-2E9C-101B-9397-08002B2CF9AE}" pid="134" name="x1ye=31">
    <vt:lpwstr>nDTCakcJ90hte7nYodQ/3FR44Q0e+mp8DvtQMGk4BykrVZ8TtbxOZe/C/ii09fUKx7im94eW4CY9Td4MMYk+NG4JUb8cM1sRSH9VcvQLfGH2lBkaryMHEDtx+QCoVQmp1mswZwdvhAAaPNSKcy75mycWho1Tbrwqom6w5LTE7d5JFzPdGhnKv5CS0tcjAJQH/1m8dWByk6KlAR/PyLj3V+tEWlwcH+w6eOu+fXMqEgDZHHW7Rr9zWgm7qkAl5XN</vt:lpwstr>
  </property>
  <property fmtid="{D5CDD505-2E9C-101B-9397-08002B2CF9AE}" pid="135" name="x1ye=32">
    <vt:lpwstr>+vm8YI9LWN27ZYuNGHkQZuiXbMzhSDt+EWsgPhXBpRVEQ/k7OufDn4pSqofOeHWNJwwKuPTBAIUYlNJvNPNIMUbCChwjxLFyIj9iluPhSOTHlb6amhnDsc1dCVEr4MlCrpk8i/5+YkeIzKp7BsQqhUHUd2YQ8erz4u+dm7y7Lgka+hpbkHp9SwE0LzwDjsjPBinyW0sxkrlj5a9YdvUbIenXSCtvxtTs0MbzjyMWwpfFUkjHXzdP+7C79vUpkYC</vt:lpwstr>
  </property>
  <property fmtid="{D5CDD505-2E9C-101B-9397-08002B2CF9AE}" pid="136" name="x1ye=33">
    <vt:lpwstr>aLAxAp37P9Z4P+MbiGP9o2u/GOnB/R4j5TTnZGXZODKQ7ZNrYeAGIvT1IIPOL/Jzyoj9fMMlLEY4PLdMdEzcOpCvqVlSNGu5U7OFO03qbkAo7L0aQXMkP60Ot73hrPjeaxw/q2pMk1ximL34zwu1dFqmX8xtHXJwTlO+Bk58LZfYvuf/eVBk1ZPLpB4DDcqgcaOzsyodsF+6Sd3C6BaTa9Q5hADwpODDjkQk5p4oUjBIn43vFfTc0PwYsahx4NB</vt:lpwstr>
  </property>
  <property fmtid="{D5CDD505-2E9C-101B-9397-08002B2CF9AE}" pid="137" name="x1ye=34">
    <vt:lpwstr>AfsiTBeKKJBAWFT5UMqvDm/H+D2LAQd48mNxCDEX1QidTqc8wbkPn6UO+qRUUn05ty3WiV/Gp8iTHfDiQnDwxYBAmy4q/LqOG3bkkJN8NAf3wIjMZ1AKhIgG3B2viNoSL2onLB0UJhcamJvj5TQioIrEOYN1rXAbUCWtqk4TQOM5+yrO5nH3QEd4FA9qlqe3kE56iZU6Yowat9w16qYhAuK/c3H9WeHWDSupVz2HGJHGywRoIomG6jKnSlUT92n</vt:lpwstr>
  </property>
  <property fmtid="{D5CDD505-2E9C-101B-9397-08002B2CF9AE}" pid="138" name="x1ye=35">
    <vt:lpwstr>p1nzDFURYvmm6bdQaLvCZcU+6d95kOk8e+1L4UWKP9N9UsEB6bh9CVvc98OkBf7dLj10GAgiK3Jx+09Q7YDVar4nseXcjNeLtpUYzh+ZhZZN5vuDBK4PZpIg73wB3AdUtb4Wtja7MLRId9flSM76+tukmzIPU5IyEB+CT6HzWI69lfpTfe3lGzfyN+tZb4SSR4pyBy7RxnluhIy9S1iQGbCfBoXKlJiVe1ayETAxIjAWteH5R3x1W9Vsn2LBH9/</vt:lpwstr>
  </property>
  <property fmtid="{D5CDD505-2E9C-101B-9397-08002B2CF9AE}" pid="139" name="x1ye=36">
    <vt:lpwstr>Qe0Gu8uUiEoMADuFqym/nqQHkg/gsa32TL78MuPLaOGL+TofZvR4LK/6Dg3G/Jac9wBlJjNUUOSkqoLZzXnS20xMoHHvQfXkCMnRTuE8q9KuI0Gzm0teRNqp+vCYazQu8RORZfZRTlo6p5ulDwZ7BF5t7tvkim0t7s8GrhLmFxyJNykBd4V7TfDcQ1KbprcyB/CnjcnhqriB9LhYF7Q7TRaFaa6QvW7xkyGAX7MVJhOHDEPmNDWko8q2F5nd+/G</vt:lpwstr>
  </property>
  <property fmtid="{D5CDD505-2E9C-101B-9397-08002B2CF9AE}" pid="140" name="x1ye=37">
    <vt:lpwstr>CqP1y/VGNRTwhyAsO42cQQwAO5ByQvwJbmLr6oKkGoDwNUcVQSYDQl0vpuQDZcq8CGvX9DsSrdXUpyxQnDrpT9WbZibPnXcyGMre8r1UkQlv5fq/TT4ay//JFlmVCadfyz/1iOPjw+TJEF7aC7Alz3OdOK8ZM0tMqsfuYQlger+Ak2QBAlPBJfAf5ODdBABA+/HLjgCaVArWwCSRpxKczS1Gq9+7Vutd1n1I+xA/4svzy9/kbD5K0PYCw/SMjV7</vt:lpwstr>
  </property>
  <property fmtid="{D5CDD505-2E9C-101B-9397-08002B2CF9AE}" pid="141" name="x1ye=38">
    <vt:lpwstr>WgIqvxn/MWD9f+BFJ+dUV+B+oALjIzvQkRelfKjOjn9XgJL46Gu34QsiKBKNw7eawreztZHH9m6o1+JTbexWNt3a8SSitPUB+udxRNl036PA49qV8MmjoI+7AiLgjokTUrcTEk5erItRQngQLnhdvG1pnTtv0UWK2BfIEsKwrsj41ZKV2xnjmq+FGTSZsCL7p4UpxaoJdWNhn/BsfwkmOE2NWMaLBMyd/53TXRP+HbVftEGLhLGUqWYuIvUDqp+</vt:lpwstr>
  </property>
  <property fmtid="{D5CDD505-2E9C-101B-9397-08002B2CF9AE}" pid="142" name="x1ye=39">
    <vt:lpwstr>Lkby0g4QH/4IS5zCtGBVQE7ff3M6s69EOWuvCx6GpiRAJKhyicGEggxTaha2NPrfibAk9MVf8JMv6hHXyEZaZrP586dL2AFmNI/zqA3s0oH2kwOrs2AaHFaVWZ7jxG/zlL79hUxzxx1Vt+nbscpvbQiM3rVmW6QaFJ3H21q573/KdeQGy+J4URh9tOe/PoU3ql4octHpbLforD+cKK0gZw1az9BsAucF4nSssSNLUOl+MgDY+v3jtKM5/WBZfq3</vt:lpwstr>
  </property>
  <property fmtid="{D5CDD505-2E9C-101B-9397-08002B2CF9AE}" pid="143" name="x1ye=4">
    <vt:lpwstr>oa3Ns6mB7EoLs/7eoT9i0idIjpCCxVgoq8gUZv+J7hxJPvpvMKB497g2KezXmwUtehxgVuDqOwxQXPFUAdX6sOeud7Rx/aCtBsHkJAEtyVadHtp+j1pJXqYyYoaeGMeiftOgZ9pUpnS24R9dyaDfoOdCSaUURXAkQJTMiqV5r6ITEkfRfkhvJmN6D94+JGL48Acqr+Ca0e9ofgWG8reG6DohwvuerpFQVk/EYy6ff8u6f2zby1b2bk2mAlzYP8p</vt:lpwstr>
  </property>
  <property fmtid="{D5CDD505-2E9C-101B-9397-08002B2CF9AE}" pid="144" name="x1ye=40">
    <vt:lpwstr>S0enJtbmNszoE3NORiZPdR1aRSk+b0Ni7u2e+rEmWQ1HZnB373tI1+8diXmhE5iyU2KGOzFax+lsNnlS1XzTfOecH3HLcDtvPIXYqpnO+XnYIX4w2ssg9ZOamReOmSMz1w7mtzDUuuqm4Ek1CRcWwDkugaQjR3XO/IGcv1qN1USrF8JQBRiJ3+8h9ql1VSJahYN0QS+/QCTvotjo+r+UVJXa8ikhD0fww1C87047G9UanwvmcPkQgFonJp+9ueF</vt:lpwstr>
  </property>
  <property fmtid="{D5CDD505-2E9C-101B-9397-08002B2CF9AE}" pid="145" name="x1ye=41">
    <vt:lpwstr>caZtoLzZcZZZpWt+7aWFkBwmoMlJf21uZ+eDW0xJwzqSKI5WzaggUDvKbDaFJuCzetm2/BGNwsq+REECxAWYRj2xso+MKqRYGMv5pUVUBrbmE095V7iQiZT2b+GTvjZ1t5s1MoUvxtwBreRAufG2M2++X+JH5iZTg9xViLOrM665X7VMBCV4Z0EOh08zLb1+8lANvVMeGWEbF8ouO99ev1nhCEUHtb69v7+4+J2r7eCVvG6Xd/S4FK2gWm4WAMz</vt:lpwstr>
  </property>
  <property fmtid="{D5CDD505-2E9C-101B-9397-08002B2CF9AE}" pid="146" name="x1ye=42">
    <vt:lpwstr>FeHRA4IBcALQmFObdjYG/oRIyL2K6lEtYoQ74D1FuCF7KxlkT0DUHou+7X5k73rlP95RpbWuWIL3oP5dNz+YvzH51BuBGlT8/hWOZq5MFeFYxL/tDTFsfzmIi/HJX9erejLsFTmNL+XVX0e3nBET9Tns/zL+8LHewOSXWMpo/vKwZ88wMDUOuuuOrbxKP3HSGYit7vtdv6qsDzntnfVj+7KjXLsoD7NyKruB7Ptn4YSCNNKW6UnGYnNjztHZayH</vt:lpwstr>
  </property>
  <property fmtid="{D5CDD505-2E9C-101B-9397-08002B2CF9AE}" pid="147" name="x1ye=43">
    <vt:lpwstr>6KCWeItRjNnW47s4RKH8YAGOAuXgNdw5SvgEET9lGdWEzQYOo4MEKtCADQkdlQtE6ycB1+LA32KG0+KkJfx7lKfmavyrJuce+jkF5XzVkCPhTbQzWaD/RPln3d/klj0Dz5R7aFeel5N1z47++L7MfaYU6zbPyc4aVHt9nnrPb5GFc5GZTP2Ku/ZEBQO6366A8PqD5musC5wERAJSIZkbI3U5Kv/UicOqWmK4XJVktkus6AcvINyhEoPOz3LpGkx</vt:lpwstr>
  </property>
  <property fmtid="{D5CDD505-2E9C-101B-9397-08002B2CF9AE}" pid="148" name="x1ye=44">
    <vt:lpwstr>E8X+Cm/8cpUvySwzh6R3PqlbOKB9KZq8Q0JksIL5zvHLwthIXHb0/91++9kp1wtcQUK/xw83Hy4HgffX08rhn2phyGJw0iPpKqTyAZiJS1FtT7aq4RdyNBpU/1LfPXcdKIGGtV6qHDzygk1BExMjpvjuBE4lEP61VJfjUjDihkROcHatKz+Fv5MWyARg3XzNfFTO9qhRbrp8OrCRJnX6mr5hh4Cc+VJN9LZ4Ibp27t70LpdE5+3rihK/AfuOpLP</vt:lpwstr>
  </property>
  <property fmtid="{D5CDD505-2E9C-101B-9397-08002B2CF9AE}" pid="149" name="x1ye=45">
    <vt:lpwstr>o5ulaPsn5Hhj3nf0ywXX70WaoM9jY44qsIpG+EmxU0lT2LC/7KJHenxTZyRzCDJ+g4JO0uCTy5W6Bq1+oOISGxQlpJG0TfnVIqJZg8zZe+P87qNzTHLhvw3Z4aj8xyP3TnxHynxDBmhOY2bu0vZCRgDLmzrcFDz3b8BMUHZ36yNliiOmXvNd47GCHvkpWeoyzMSGzsgcPUxLYb8EmmiHgOHDPGgDmlBI7wwP98lS7uT4jn/YAD40IS0xOmSVQZr</vt:lpwstr>
  </property>
  <property fmtid="{D5CDD505-2E9C-101B-9397-08002B2CF9AE}" pid="150" name="x1ye=46">
    <vt:lpwstr>iB8e3+/+MRmub8l0XespFTQaQUQb8VEPeWo0fVoo91mmzXb3CYSNl4P1Kqx4A0U4giKS/qH83BodksOW6/J/h6SO1CeFoJ7RzO2fXi41cYsVIvG/GkP90pmPMZAVKj4F+gLtzvKmeIFUwcL6coz/iOv+/LET1unya/2lug38K11cmXOdAw5G9Nrl5CH/Kg1ttw4z4tSV/ewoMU4jT7yvVIc/YPkmPqaL1erVYoCUjRE0ttCQJHI0xavDFTYbPyh</vt:lpwstr>
  </property>
  <property fmtid="{D5CDD505-2E9C-101B-9397-08002B2CF9AE}" pid="151" name="x1ye=47">
    <vt:lpwstr>P3zRhO7S8oobmOLzB+OfluTud9e92L5qffSFhYm+rGZCGtK2sBvpjbR4PCJq2Gn9ICgjhffdWFdK8W15dOjRyDujQJ3zlUn5Wr0SttXS2fnRrMcXWYIeCRNPbAfRX8RA7RL7q8omECYzuklGGxvAAILVmOOqY404+JYLGJMjMXpy4G0zOzrTw7Kp6LTokpE2cnnM2hevxOned58FqEAR26UB9tScyGrKlYxti1oFsOKsT+QwKkbk9miToPk3OHM</vt:lpwstr>
  </property>
  <property fmtid="{D5CDD505-2E9C-101B-9397-08002B2CF9AE}" pid="152" name="x1ye=48">
    <vt:lpwstr>gJGDcIinsLOm4sVsCLU4u0AJaDf4mfBZU+oEgAeakMgbC1YUg0DsJFWZwu0aU4kC8H7CmFJLU2N6zFtw7ExJ7D3QOr3GpaWJCx0u2s/AOEY1VSaph2RUlAluGI8cjhQUfDN/veeE6yx1c9gs0DpQJWiFofOOY3bcbX0H25LYTEzYssliC0veoxLPIq4uNPP+OGSEMj48QcNyv100Qc/gVEfo/lpe4H6B7FaB0zFG/mvwiWY/XgNIweAbxzs48PD</vt:lpwstr>
  </property>
  <property fmtid="{D5CDD505-2E9C-101B-9397-08002B2CF9AE}" pid="153" name="x1ye=49">
    <vt:lpwstr>iAOiwpGo6pG4NXIdK0u9hXlKc7dUMZBG8joGxL8pd7JT2i1ANbQgY6S59xvEb8LtLjhaAIdWJ4+T23CrlWL/FOOooDpFpuMrHC/FQWlYZhmFmiVxMx78lJ5ZugR/WFE/fYagtwqYO1wlUHEZf6V1C0vSVuF4VyEzPUoPuUxBJl8UeRj7bX4wkjw63iuWijjRqTuONOOHL+2v5svfh6dlcDcrg8MibkM2dA9WdwFZNp7rerSZ+TZhDrjBq1qtSZ7</vt:lpwstr>
  </property>
  <property fmtid="{D5CDD505-2E9C-101B-9397-08002B2CF9AE}" pid="154" name="x1ye=5">
    <vt:lpwstr>I8S+SVtJ+LESBNVthEWXuN6kREYYoJzgeuEZJ9jG6A3+fASkbjnxNoEN5xFMEe9c64AUBgpEh1S7Y40YjMHCvuwqdLB/oBVtqQbWshfDQetbTkP0AgHosEvQoY5CfnDv+3hcdT5saR3I9aC/gaPLvwg7Ydu5gTLAywIpAXWaLut9GMEoTpowiqU0v1gaEdO3UKPXJQ9p3yAhCa+Q7I7DP6aMGeWupMvYwZ8R9vyZ5zqWG0Y+ldge8zwTKbBNrT1</vt:lpwstr>
  </property>
  <property fmtid="{D5CDD505-2E9C-101B-9397-08002B2CF9AE}" pid="155" name="x1ye=50">
    <vt:lpwstr>p3wuJ9u3MhgNj3XvWnGkL3/lbYq2WVZ7nfnCKLWC2i4Q9OVMh2m6NmYxCpZAI4O5/wi8zz9c3xElSGYnOml9z4EVOgucGbO7Qg/oK6CxGqS+RrfBrWKV/u/cu1XaHl7Omjl1DN5iYPlIR1c72I67dDePv7TR/0c+yj8WloEfcYhnG84uKhT/dRFj62D14NLxlduspIt/CrzRHk43f8xJh7/7K6NDNjGT02atT4xJKPts1UJ6+njJ3JpJ+dE5rPt</vt:lpwstr>
  </property>
  <property fmtid="{D5CDD505-2E9C-101B-9397-08002B2CF9AE}" pid="156" name="x1ye=51">
    <vt:lpwstr>zsGJ7ZCgDeKGDKvt5bam9yJqwyLp6mYiuHRhO6+1b4VFcNm9r7q1LUV2iyx32Ql+vVe6UmBeo/AUuqjw2LwovMoj5Rvjqmm8DDrL7z2/30Qqr7pjDn1AyqHuVFA6mVVvisKije/dQOnNL6/H9Z8zKzM191p+kL1Ece1K5tN4ahgul1As6fiX5dU73EtuzAx30+h7XYNSQIQ0E88A726Oskkk0JWi3wM52eGT1eZhHvZ0Qd+snO958SJAe3OJHpr</vt:lpwstr>
  </property>
  <property fmtid="{D5CDD505-2E9C-101B-9397-08002B2CF9AE}" pid="157" name="x1ye=52">
    <vt:lpwstr>rhMWjSr4MYq7Ir3VDqjlWnPxTWb35EiWUW7JxfIdVsrw0/TqLwJ+bwSkMH36FeH9hJBJ1RPQowCCyPn90fF3wlziTH783Z00PWZMGPw+xrhl7U9BQH9BxDnFJd4LLXGw00BTYGnnStx17NeQf86U4aJ3XpEylTl2aFl5nfPy+S7b466YZAzcuUhUidJu37ChajRq6PtDXbzetpFRDDlGoty7Ly4o/qEry1QC7m3Vgu5ospWK4XIPqu/ZWxNFz8E</vt:lpwstr>
  </property>
  <property fmtid="{D5CDD505-2E9C-101B-9397-08002B2CF9AE}" pid="158" name="x1ye=53">
    <vt:lpwstr>o0G+zllzW5CxjTK9c26634la0wi75WzoPP3j4e5QoaH8wJ133RNYA5Dyl38qF3tx+o7aJ5/lDAN/LhdIDeYO2V/ABu26p/9Z2Wifej3pebuW24ktDbc9Fz69sf4BWV3SVGA0i0SYqOuZycIYoJ+GF+9lX8FNvybtE8Y+3IExnpENmSEMiDjj9q1rJozYgDPe8BYBTkdLIWsWMtG2hiWn+nfXQVH1MloBbK6FvdcRfhtOkTnOjXufBpOwn63n52u</vt:lpwstr>
  </property>
  <property fmtid="{D5CDD505-2E9C-101B-9397-08002B2CF9AE}" pid="159" name="x1ye=54">
    <vt:lpwstr>voqs9i+acIRuz2ma/h7RrCjIzJYvrwHT+w4fodyMF0BqJhGK2kPWZ6yE+BrHOD1QSYfvTWA+UhhilmfdVX6nXTTd7nt7aekrLePEw1IygXvqeoxesfBZ2w0lqf3C8ka+ip2ZkvM8JOpUoYgKRGByQtp8edPgUMk9zppA0+RRe7gG5Rd/lT1lel166Pk4WjKZwGPl7Hy2ipfgD4wfyHgnrbjnRAFgyCWuKUGPgIbiQEjJ6idI8VimPvaixzBghy6</vt:lpwstr>
  </property>
  <property fmtid="{D5CDD505-2E9C-101B-9397-08002B2CF9AE}" pid="160" name="x1ye=55">
    <vt:lpwstr>VMtWVXaXK4Phb1rKFmSd546i76eNSKPktShl3VWIvBMX6r1j5K0Skyj7zCBsD1xewwwni6EDr0bhvzl8vdI/BUKpprr8K4uxgQYksM7ERjXAyr1sStTdTfOWkT5obKSxOz6RovpG8ZXQTfypwqTawsuXiSn3XxiNTXSrtyY5KbMq0LgfDyrq0yD5rPXNkkqNm11BE36XJx7Io76rLQwK6uyW1jy+28C+UrMZow426Z9rQeqRYa28VhrYGuosDf9</vt:lpwstr>
  </property>
  <property fmtid="{D5CDD505-2E9C-101B-9397-08002B2CF9AE}" pid="161" name="x1ye=56">
    <vt:lpwstr>He2EENoeQmpzge5cnpqmvNDz9VBKMekbwUIlkz8Mr5mTwGXA5Upf0nxkT8wX2xAk7vAgYADMByBhwXQhiox4bQ3u+Z63r5m2YLekuF25tCgYH5PLErxXMQB/EkPM9IiNWEfmbN7Tmk9NW24b6Fkz2NubHkwo4CMODEgdzAZrOq6cBZ95FxPX+GR6SJBMOtvSjhtHa0aDUckz+OSNFeRfijhqLFIRUZXe5JmqXuq5ceN0S7DIJWP6yqn9fgHFUfN</vt:lpwstr>
  </property>
  <property fmtid="{D5CDD505-2E9C-101B-9397-08002B2CF9AE}" pid="162" name="x1ye=57">
    <vt:lpwstr>2DP088tBXyFvNxte8THpmP5tfx00UzG5Ts0vXcpT4EyrWcIz2gvzPmHIVPNPBIJyYiD0fvkZBElRhb+LG+BYsRHPnBspMeNUtyJttBWF8KFAPLOpLG+dwplx2g2HtiaEZTe/jVC/uRxe+ess+KzgWj06gD6DmQl99x3EuzukLc2C0qMuwTcfHSVhp1sVW0RZbndKhBdcHmg23wWLfut0PAV277yEuls4AwguaTZ55++Es2pyaJfK+vQv1whRucW</vt:lpwstr>
  </property>
  <property fmtid="{D5CDD505-2E9C-101B-9397-08002B2CF9AE}" pid="163" name="x1ye=58">
    <vt:lpwstr>S3Sa+rQprgtSKROoVqwUB7MOnCk4hCp7fPr89T5hc3iSe8h9lqBK50NYl3z/inGUUkvRCCn+3nDLf6KgqRva5m+qIusILTxWjS2Ajuhc/sbLFnzMtsPn9OTHqiKJmhg8reMGAAf/82e9DzovXGG4zO34/EOWT/sG4BOo1lpdQT12QCyJTRNjCSAHeMteFHz6nePituj5rxl4A/VDO+aDfM3kUJX1+Qn7czffsbclwcPodrE6I5vt6uzcpJM5lMr</vt:lpwstr>
  </property>
  <property fmtid="{D5CDD505-2E9C-101B-9397-08002B2CF9AE}" pid="164" name="x1ye=59">
    <vt:lpwstr>nlfvGwDxfl4ZBgageYczI+qnp8qVd/G+1Vrgnu10/DQbCWa7ZN5BysHCKa8qpLXtt5m70TzR0RWgDbcOvrWdzFqv3vDuPBXEI3h1ZL21P4FXYT+OIV2CwoiwnsDLxKZLp4R5kuAjnRbCtctKwqjt9unh0/rMwQUu0I8AEHhoO5x906/Y76eNj91JpiQj9Ap+tGT73rZ3I8t0Gi4h4TSIOse4cpjVL3QK2FVyP5e0bvAqofwdfA3l8aPHwCe/QVT</vt:lpwstr>
  </property>
  <property fmtid="{D5CDD505-2E9C-101B-9397-08002B2CF9AE}" pid="165" name="x1ye=6">
    <vt:lpwstr>rflYqiNWYiYhteXDSd+HfSJXJ38fiAcGMUq2yXr/rwN/CV67dCSTUmKpm3XveyPli1OwEOq/2IDy5bMfrHJpl5dej58KWnj1IArevzO5wZSD6oa96XB5wyhd9bTB5ROyz5MEwkXvp4YVHrzU2yio9r8RKekFE5/mYiXCS2OzuM71pFtPh5NeytiPtCYaWIplJ44JXJXEf3QFQlxFr2A9yGmWNKQtFjuwzQpoB4LSeO/bLW+kSwZrlr5Y15SGJ03</vt:lpwstr>
  </property>
  <property fmtid="{D5CDD505-2E9C-101B-9397-08002B2CF9AE}" pid="166" name="x1ye=60">
    <vt:lpwstr>6UKMmramobGEZH7GRlru8KcTGh/0N7dDIPRzT/icYgdOV3XiSzc60IA4+4TnR2dYtJIqHg8JTkZ/5jQCcUCw7TDjab320ovgNRbrrNFWFzc7f2DCKEqFAgYEi77H4s59Ye46m6OSiSxrAbPSQUWmEDUJNNzXauMtpWvIIvBaEpnKCM/PZq5bN/GSu2WNaxuh0Fm74vp3nO5Cua8nwQTiiX0nj2KTNLQu6GVx3siKH7tu69HTiIR9Cjle+Q4XrNQ</vt:lpwstr>
  </property>
  <property fmtid="{D5CDD505-2E9C-101B-9397-08002B2CF9AE}" pid="167" name="x1ye=61">
    <vt:lpwstr>P57YJ1LW5fr2gqXwjG5UaQ0PtlIWSiI2xEgIOA6PRUZqdlkHoYu53t78wuB7qIWtGsn1eEx+3YENjTX9vAbbSuBAfCWMhs2izE0GApwH1KUxtuoxY331lEemNXOldDC4h0qCfStXr+kHvpsPi4esxOugg7satiA1Cl7kJDGxdg9FAdy0paVAR0Q7FKuZPFoaeGrwYA+srE/plcEnOLZfopaIT3V2+V/XgiaUVmaSuMx/pwBA+1arcCbduZB/fZ7</vt:lpwstr>
  </property>
  <property fmtid="{D5CDD505-2E9C-101B-9397-08002B2CF9AE}" pid="168" name="x1ye=62">
    <vt:lpwstr>faH8MuuQ2jP1Vbl4dugHpnc50/RUbHP/TnRVPwsSkMPrCBX2/7u0CoHo7h8SSF5EH9CXdvs8F1t24DuV0G4JLEGsA6Tj6BQt03P9GVLivffL1lNnTX/zMxnzLfHOnnUOobDJrPR7I578CeXlxHjmcmvw0Y8J3wVB2orLbrg/NNbakm7foRUGYDZyDOROwYpXIUDz5wkKzVLgnMcuGh7PsSxO6Aa+ZiTgqFKJed0V9gkoMq700OuIBJoLTgMdlxS</vt:lpwstr>
  </property>
  <property fmtid="{D5CDD505-2E9C-101B-9397-08002B2CF9AE}" pid="169" name="x1ye=63">
    <vt:lpwstr>GC5GMK4+hJ1IcuxoXTCSWAIhdBwIMzFWI6KN+SqY6UM+Grf/eCccB/X1BQ/7y5rsvrsDffcgzjnQ4eDOyfL83BszSVRbd7jwCGuptYuQ8EHlh5xaeak+a1f5jxRudpDwRDaB64WrFNls2NdpRT0wQuZMmPUTH1lv8Sw3wJnd2Woih6sb3TgRtGDiEkxBafFiskznhcxANV7oB3A/EXZHpYHvYO8gFt1kK5l4jS13A1eS5zVX9Y5Qy+ul02rAnXz</vt:lpwstr>
  </property>
  <property fmtid="{D5CDD505-2E9C-101B-9397-08002B2CF9AE}" pid="170" name="x1ye=64">
    <vt:lpwstr>Gylt6Es2iyJD2hs6P4UNuib8NaTlJ+WuU/WbgUxZpCuTpFCvYGyOWWwSpMw7OO7gZCDh7y6JWN/AAfSGEv05hT+Y4ryad0Gb3bhu1FX4SIDkg2Z62/8/5Iuvk1ufU+x+grGswsZmZFfG0cfCgadsagvYmaoMaa34BVwvJj/8hTLko2QZUcBAToI+CBqMN17SkbfN+6b5kccd/bmLmvR+hfJgntFbJhOoUclzPEfitGBzc/M6Q5yoP6N5qcH5oDM</vt:lpwstr>
  </property>
  <property fmtid="{D5CDD505-2E9C-101B-9397-08002B2CF9AE}" pid="171" name="x1ye=65">
    <vt:lpwstr>jKRnXQgAJNrOUPb/Axh91VhdpLnSyALDD8MAaEHXsxaZbUVcyw7ZqgDaPnnA0jbW86sSIAVu4cWCj1H/RdKZMa8cMdYCWtznkRzeUdEa+Vbv4cVaZthx+qV7X0PDHuixdM+/Pz79eozik9aW3SNZCDFxQim1P2Xh9jiccp4Vy+73aldNZa3TCMJNmuRX31UzWMSW4p7zsehXmXv3Se5LywxlwG3vTE1Kk/YqEzL5PSmGKGHJUde9ehz23xdqDc0</vt:lpwstr>
  </property>
  <property fmtid="{D5CDD505-2E9C-101B-9397-08002B2CF9AE}" pid="172" name="x1ye=66">
    <vt:lpwstr>ZuI65fjAlrAtMUbY/sMigAtB+vTL6raUUouR27cqXR9/GRCzo3Q1Engt2Ojnd6ho75Uq3ZsgK5yx9ab7Yfc9Q3q4gFModCK36esFp2FGUpybdIPs1U8OJj+oYr81u38S0uC4UAsENyYI36FgwK8o1tFmRrNPsGk2sE+NHQ+HAFg/hrwrOSkx8XQ/2jeULjpkkm9rGz7yA4mZU2/lF0HskNAkEUPRALclqSs0CASDtyzpnTG3tjlV1QwPT8fk8FA</vt:lpwstr>
  </property>
  <property fmtid="{D5CDD505-2E9C-101B-9397-08002B2CF9AE}" pid="173" name="x1ye=67">
    <vt:lpwstr>+t95WDxAqiu9KtMiVprgdiAnm/07vImk2Et23UaASHNMNVnLKJjdmlM4A2pFR9Orjv+xc3t62V9Fp0J3kJlMosSpXMLSHxpoc96kh6EeVNfFqRRTTdF7m/TkbvuhaoajuurFbu8afrWnnCzSK7dZgYudc6gL2hSZ3BtagwqBrBRtFV7/eo5M88s1VlgXMjQrF2zZCLFUT4a0vscrPLsJq/yPvtMQQbzCOjkt3kpIbNTYUiMfMPOWtqX5kXguyOP</vt:lpwstr>
  </property>
  <property fmtid="{D5CDD505-2E9C-101B-9397-08002B2CF9AE}" pid="174" name="x1ye=68">
    <vt:lpwstr>B54xAIbBlCqCIfhM+eciZbYMn2Ij2J40icvNB48F/ML78sqyIN7a4b4wYCZaFriY8TsYNTtC7U8yzZ/pDUB1rco6x/q0LczfxSqasZhn+060glQVsUoAhg8db8rTVxWl8W5BzFWtEzQnwXt1FYEvGlBP6MRObiY+B1VGgItxmP7t2RcpQkrTTzGbj36n45Qg/TlR1/cPnLfg6mcal8dAPwpgi5oTO9kG8C/8iPaYkSGRX1okXHzxqadC9K8y9CP</vt:lpwstr>
  </property>
  <property fmtid="{D5CDD505-2E9C-101B-9397-08002B2CF9AE}" pid="175" name="x1ye=69">
    <vt:lpwstr>XgMgGYuVmFIAi189L0rukHW0F7mP1DfhAseYn3d/AvL/UlwZak0CQApEkV6O97KfqXp3bVVUu05i1CTIiVSI8sb9aY16myYRpcCrp0EoG9FP9jIor5V+WVUWKMmMApXUA4dlKZ+gRBgi5Kc1309g4KLHJzCBc7ljgTr/t/wOjQ49CZAq2ygLK614iX9xjx1trBbkfkmqcg/B65DAVDdmHRIXqGwntgg+1K75cPhUqxWGxyEA1FV/JcR/0mfswgN</vt:lpwstr>
  </property>
  <property fmtid="{D5CDD505-2E9C-101B-9397-08002B2CF9AE}" pid="176" name="x1ye=7">
    <vt:lpwstr>2qf1+OE+cpAVRZwe3O/Fb6edvYQNFJOqfj5PJhxhefnGLljwrC14mx/8r4x4zEgEh+JZ8JRuDLIJbVVB4uU6j2dQta6CBzn8Dkz3h/S/r2MdCjFEyuLybxZczJnua7W7Lfx5rh/hP7Zw0/WmH1LOOW2K5puasZKLJkxR1n+uvyLeF7KQb5fTc569kxlpOoOp8y9awokAXMxE5Re7j3WklakStq2Z9CnavhkGnsbhv0K9LUnKtRBe0gWs6fV3oLy</vt:lpwstr>
  </property>
  <property fmtid="{D5CDD505-2E9C-101B-9397-08002B2CF9AE}" pid="177" name="x1ye=70">
    <vt:lpwstr>Ff+J0nefxlv/uHCOphiEAHuxN19FaFETP41UfPhBQMh0IZnaxSpD+cgH/5ygE99g4FsGLsXXS2MmBz6HcgWmLrxaUCzjuE76gwdEBYngu45F4KL4rupNgPUO4PisqLalk18aWRJi4l19evGmngS9gXG/MwlpD9nL+glKt1S6nmA0VR6xjJgvwWa3kr+7PR36Fab+HEM0EMDz5w9mwQ8Re8aru85s9SnY0XzOgA1lq02NWPoknqwjrGfzNEJ+R1O</vt:lpwstr>
  </property>
  <property fmtid="{D5CDD505-2E9C-101B-9397-08002B2CF9AE}" pid="178" name="x1ye=71">
    <vt:lpwstr>b8FBCkuItHMzbYTHkbJwN1YIObcjx33ttczGwQiph3EonjpdJFjZCXIQLbj62exVAR/7nirnZ4m3D28SqSjPhgDK4wIswPJOEl+PwxyzTqYBDCS2+sIm7WgtfdbtpTGKF51KcjJ5HY/2TmkI9rd0eRH4Z4XTOXp7AaTLbEPmKHyj1oOWPJsZ7Qm/tYL/0LBRHl5nnx8OjmhwxHUmRgj/AvMaKS2kXt9cJS9pgDQTA/jzPkttm+rAGKrdgZGJ29M</vt:lpwstr>
  </property>
  <property fmtid="{D5CDD505-2E9C-101B-9397-08002B2CF9AE}" pid="179" name="x1ye=72">
    <vt:lpwstr>HCXLUGo6VmsrK26WimjD0oyChF8wz44czB3kij/2pDF3byE9KBJKoo2JpsNybTSzdOzRB/Ajy2tEHyLQY9huDyGT64fu8RQOy+1VlMqAYTUpVrcEqb3t8Mgafn1hTrTuYy8tvBbubCp8ml9PK7Drtp3SKk5IUukxfHYuFfTH7LslhjDs7SvS1q50GkTYjQGcZXUPZTjwoH4s2uJ/AcPDRObgRJwUXTUtHLj4txFLHDOq1edXJUFON/WgLvEPZKI</vt:lpwstr>
  </property>
  <property fmtid="{D5CDD505-2E9C-101B-9397-08002B2CF9AE}" pid="180" name="x1ye=73">
    <vt:lpwstr>VesIkbYo1MfwE4EMvcNE334X0Lk6PU/Cr1lbAEslhWiNmYtomzd8OGOiXN6QZ3/wms5j1j2MzyIy8uPZFI8XI7btNSc0M1Ep1n5gbT4ivS0MWvqoXTvVlXYfpUfR+QlR+qMOtkl5W74z5EnXQKAtgmOWCD2B8s8NWpx1tdZWWNSl1UZERvB7JWqSljeUOmnmKaJlC4XPR0XdtLkqjg0eImcGtoDSKrEcqhoOReqZw4e4yaJNhWJ81UHeqJFW32W</vt:lpwstr>
  </property>
  <property fmtid="{D5CDD505-2E9C-101B-9397-08002B2CF9AE}" pid="181" name="x1ye=74">
    <vt:lpwstr>qdkQ+q73n0QYeEedLz/6Fn/jZ1Hew5MCRx8vI+Qh8wRPWaIkPOJvkTyVuKeUjrirfff/mAbDzyY/H0p6IrX4H12KkfQsiQr+4gIKEeR8F1ZphC1LT13OcK7B/rNR1j60Cx1ECdtabYtoMyELzjmdJAxXIBBky1ecio8F0+ZlyphA8OxIR+UIkamb+7jV0KlKPZE1ZRm7U0zyg0vwFHhXpiP/AdSyUsMJBe2WrrOvv1g9Onm5WJ/JrceDpV3D807</vt:lpwstr>
  </property>
  <property fmtid="{D5CDD505-2E9C-101B-9397-08002B2CF9AE}" pid="182" name="x1ye=75">
    <vt:lpwstr>0t6wX/tOp1Isp5B+Mv/dgAq80Yvt0Ur2+fKzmwvVeH/C5kGwW+g/+Uxg7DqcvBRJ1x95rmf37eXaJa0W5Ff2nT2St+iPta3nC3L+qEGWvgZozT7WQ2QmdgKYm9gtWNdnsmebLpfh3VMNqN3xhHikOdetj/3Nije2T6TNbBpPH/NajcwxBcy69En/CGHADgfVTCFsgC+73h6QYLqnm4O0K/VJYQKJ9t69KOfQ/Y4YUpEAvJo7lGaqJ/vpUoeqexL</vt:lpwstr>
  </property>
  <property fmtid="{D5CDD505-2E9C-101B-9397-08002B2CF9AE}" pid="183" name="x1ye=76">
    <vt:lpwstr>QLQRUnOQXPYL9aljGeKhilsg2YEdSMSRYpftkf3Y1Dterz11TNHyn5p0Si1ivN6unDC9J0V72ARqv/LExhFTwZ67cqh1Aj3P71qgUDkmM4uPotgt6/jSJsn1AQxQmupe9zT1mHGlAb3q3XO51LGZ0Q33Iw3QLt+md++f4ZpQNUzah9CO21wCuznTisyqVp1vRRQAtN+P7LJr8XM8h9t+2iJhM1Iqf5CTSHFqcgwAnIsHAyQm4r3TRpCZH8tVyrF</vt:lpwstr>
  </property>
  <property fmtid="{D5CDD505-2E9C-101B-9397-08002B2CF9AE}" pid="184" name="x1ye=77">
    <vt:lpwstr>vjGFsw7IFw7y2P/BddsEGGLSwGapJkqEZemGmDUEaggv6M07mo76AjJS/s0DnpRYWQvtRU1B+vnsXwyJcal83++399+v/qngfwMUdrN1nn1FTLOA7PblaHmXGf4MVazwHEBcDWlSYduVEdSyD7ZFh/SoejHR1BUasqxdqsj2bvoe8iAT9eDQRMICGf63JSyRoN2xfZCDY8LrQMAJrsXPdzLRQ8JgCGOOiFH0qUmqdjOZ8VkcmP53i0ywBCnG4AG</vt:lpwstr>
  </property>
  <property fmtid="{D5CDD505-2E9C-101B-9397-08002B2CF9AE}" pid="185" name="x1ye=78">
    <vt:lpwstr>QTF3bMoJKOAmYOmdOVuVSA6nhoKOD99ao2Z2iPdbUUALgOvHtBS8UGFDVYBg+8SsM+wAK9qEt8a+dedK2+gwil1Q/EI9WOZ/7ZGqRO0pGKSSO5Vjqf7BApc6BEzm4wvGe3YwiIIf7BdFa32ULSV9hW2Qh7vP3bA8m5SaS5/JWHP4T2sS+MLSMg9XxwgKi2Fuyy3sooslesZZo0u6i+NG/qz8P3fojGa1kuP9f5gTEKwqy3uPvNoKlsfB8/YEmGT</vt:lpwstr>
  </property>
  <property fmtid="{D5CDD505-2E9C-101B-9397-08002B2CF9AE}" pid="186" name="x1ye=79">
    <vt:lpwstr>N3A8mWxKoh3vsRGm9XPnUQtx3ZmB6ERs39RaiESjaTKQ2eyukufE6+sEiuj3Bm5NYzzrJRhAQeN38NZT/C1DlPu20ZQ0ZayP0j3AQSr5V2YvVANGH4aGPjo0nNZL4EEYqE/n3t/MtRijsDEFmtvMUQ7NwpvLzLwBAzQHdlBGT12uQtCf63Oe58+kBhxuRzg024n6foHiHy6xSu4J3OM2idf6GoNR5ypY9OP6fQzmrJLpS/8Zcp9fizG3yCz/MYs</vt:lpwstr>
  </property>
  <property fmtid="{D5CDD505-2E9C-101B-9397-08002B2CF9AE}" pid="187" name="x1ye=8">
    <vt:lpwstr>vGNYI57viNOkBiOTMHl9eJOmo5C9ol2hhuDf6jCNgVDUDM87MIP6piGf7tXs02bq8x6ufPMNulof8xWh0tNWMU7RX3+C0DoecxitjcR2k44+ltDMkOq81CFeWDt/zDIOZ24ZnzBlGqjI1ZqPjnGYrsRato/bbHAejIKhvff+mbwQQn7lPY+dpWQ+zLpHRCsJtK9KzsiXoaIuJF988OlZE6Uxg7TviSE2SRQ+LWEsrynS6Pe+PhoVLSeyH/f3jsc</vt:lpwstr>
  </property>
  <property fmtid="{D5CDD505-2E9C-101B-9397-08002B2CF9AE}" pid="188" name="x1ye=80">
    <vt:lpwstr>lssJUJ4rlGxZMkxngew8U4rmBMntXvWBeTeHjQhIaYoAVLD1cAeouUnbpFbiUq/HbATyUuchD2X+Qi2x/pR6Ih3jf8EhHG0tk4t7VDc1LfsdQid/D7JIjpcE71er11JbIvgY+p9ht5SrjFvfch3qKiRbPswJvj0neHZIXf7vDhGkyG116FnJAXmKg2EHaUy79rIio13wLoGsn/QbRD9Hhe7qXji1Pq9yCJ/E1HejY4vP3K95iL/t9CzzSBMBwpn</vt:lpwstr>
  </property>
  <property fmtid="{D5CDD505-2E9C-101B-9397-08002B2CF9AE}" pid="189" name="x1ye=81">
    <vt:lpwstr>vUNPjZAt+wInJas46bVs4JbhF929my9SJP1/PzCId0L6GxGLSO5QZ+wmoMq1xdPCiq+IhZIDrQf5sR+RWAfp8dMQX7Dafm/fg+vGkUPyoGg9fcjy0pp5eswru+CH6yGdX83Fvlx8zWjI9pWtbRcGa/G41scPhTKXjclVPI5ryWgZRMvkNsU6MOXaBEGjetDtwKR1xPEc8JTdsrmVcmgl1gkBf35UC33DzYttWLYeTkqFYbGKGC/uJtlbU3uU0kp</vt:lpwstr>
  </property>
  <property fmtid="{D5CDD505-2E9C-101B-9397-08002B2CF9AE}" pid="190" name="x1ye=82">
    <vt:lpwstr>XbMBy6aKymHaLsmWojLQ1PgVy6DOFspqbLiHFtCsECLgCdUNlb7ds3FCYW1451pjkCEaCfmrdwBUJUowBdXCnFX+Zz2zsPPjubFcFLU8PAFuv3q7fzEfNwB2Nrns2ysivIGEviTIBVxOiXuzaZglu5U9Ui5EvsltIDnEUx12L5e748DAUlP9BNa9x9eSrf7HGOihnFld+nzrwbRwUZoFPgdGRQArC+eHr2cRmHT3B8hQDt7k8ZdpHwk/xcTCZ46</vt:lpwstr>
  </property>
  <property fmtid="{D5CDD505-2E9C-101B-9397-08002B2CF9AE}" pid="191" name="x1ye=83">
    <vt:lpwstr>A2w/M7MMYK7vuz1JMva/DFHmcOufpEfHNOGeICWNjxI5FAUhI1mcRy9ACM9J6cAdqMiAUrBraQW6yTAtoCcH9kpltmn4sW1wgRNo6s6zBKqRcK9oq1bJM6GbQuHpcSv7vLl3g/bvdWdGJ0fzPplhznr1BLrnbV8mEGpxRd5PFXuG+Xe5/BIOqKmFjyUOl2plarWJJmYPYdG7u3D5m0NmLT6HeJXHJufpIq7berkUKsODpoBqCjXOfm6MXr54/HG</vt:lpwstr>
  </property>
  <property fmtid="{D5CDD505-2E9C-101B-9397-08002B2CF9AE}" pid="192" name="x1ye=84">
    <vt:lpwstr>JSlNchBEE506fX8fTP0K59y1pKWjLRmx1pwWJrVOP9V5stCN1Jholy7cHFbxEILay9wQvszhQO0nuWywDzmC80ZdHDpA/gac8CVz1VPs48ib85cK1JC4i4rh+wCX24FHJWy+dcPG5wkKXc0VOD72ej8S7oo6y1fbmwlOmd6eFP1B7eiWiw1SgbTYegJYZmNdA0xc1KsTzEKCGrKY1amWnrDzjCA7fpKFurXfSfIjWtCnwG1Hhj9gK8qs7eHyNOL</vt:lpwstr>
  </property>
  <property fmtid="{D5CDD505-2E9C-101B-9397-08002B2CF9AE}" pid="193" name="x1ye=85">
    <vt:lpwstr>ix/5yHykmh4bimjcdRDQiPB9V/c/oXuSqhTduoHkKnjCtqCHuVJDxcWYzAllLn+KB6qIB95uprPE8qVQi1Gn+1+PccLOFQ/K7feKfLqCM8bMMEhOXTIaom/E27kUV26+t6VCDG3jA3crXY0DAC06LJXA9zlyYr1eG+iL9FMOFEuRfyWO6b6mPwPdgMOGLFM8SkjCBqTMGxPeDIos05TvcS+j2sxd/PWfdHI2HEjTgRJMIoogabOnHirV0QHfOvl</vt:lpwstr>
  </property>
  <property fmtid="{D5CDD505-2E9C-101B-9397-08002B2CF9AE}" pid="194" name="x1ye=86">
    <vt:lpwstr>+4DxnvIU/xqxm+uiIK4z7HcWk5xPdtC6yKorr6ei29UhVTioOFXhkOJQOXOcEWTvbikMpApUofKPmWbWjzfVXGmWOW+VfOgv41ywr7fuZE+O56D05VW3VW6w0fiFumLzZmPMnBvx4duY/+YklKMBsuuiK3Tn2vdDot96+SH8pKO2vgPz9q+3angExJqE/gwaDcYdnJpETpDaZVA31EPgwj4V5s2hnX+fZ36rpsC61aD8RNo6hLv5CVmtN3sNG3Q</vt:lpwstr>
  </property>
  <property fmtid="{D5CDD505-2E9C-101B-9397-08002B2CF9AE}" pid="195" name="x1ye=87">
    <vt:lpwstr>ClKU4uEkQy6YUCP/T7GVcz83+tsLLq8ial3u7CPKFTqg8RvzdWgdnu0p68wbOFreE3OqwlnEDz8smyfuRPKsNIKOyyRbogN8eIQAX+MiSstq4OGtQq65rKv2t8H4RDCLni5T9mTFbMtAytmbdb4wnFzNWmvMR7QCcoOGVSA9upVzlQKtJVocW0s4QBrJXS4PdgEhC/EA2xHRA+yNyc6wBxT8zXNWasMd58vJ8STNKAhKFJQ4NJdFclabpUzVcea</vt:lpwstr>
  </property>
  <property fmtid="{D5CDD505-2E9C-101B-9397-08002B2CF9AE}" pid="196" name="x1ye=88">
    <vt:lpwstr>MqVFrn9MpBEcNfaYWRZSg0y0T5QET4fxr87zOUzyxAGjYvEoucq/VPph1Qf8CDEwfbaAIL73HvUhAtHfiegTPwBuLQe7ab6IN0PETr+b3svCH9jMscXRjdPwzLfOr2I+hjFfC8afy51/wWeGS0/Bgztu8PQxNIR1cNZkbJuqBVKl0+b+fvc+zD8uXvQyc25vgstIXWaRWTcK+11xJff3H5Y9omBbNIgNPPw7BXMPSmX38eNMRn/U6Si6felKQmM</vt:lpwstr>
  </property>
  <property fmtid="{D5CDD505-2E9C-101B-9397-08002B2CF9AE}" pid="197" name="x1ye=89">
    <vt:lpwstr>8WfuVBdM3f7hM4MGvc8LQOzNNRAzZAziVtuZG+QrHyjpoiJRzQMrsJ3aVikbHC2h90lX3LWf4NVLQ5mVFYZE5Kk5XPl5uLLW8wCVbteafF3vxc9JU83d+voNSNrZY/IQJG7B+deUwWkZaDEQ1LJOZcnr6zqapzoytHqSZklyaWjV5AAz8Kqdw2kkR70gnewg61t/0W2qRcRr5HGxMeGGm1vkv+G6x0q0bt9/7l9UEk7ZuXgPMgUp2l8VleMQ48E</vt:lpwstr>
  </property>
  <property fmtid="{D5CDD505-2E9C-101B-9397-08002B2CF9AE}" pid="198" name="x1ye=9">
    <vt:lpwstr>aYrLtTeiWtYDbymbO4Rhs3gb1dzRqhLyVEjw4bhjFWdusFo86zPZLIKV46NeAmrfgTrYA6CXlFmEdFRFZ9Wob62cOLiPzPWU1McPFM5R2Fejdp0ODlHcIt1Av7HpozUDRUorEqMSBqPrK7VfAqVk/p8FJ61iXTqrtbElCPbdfAOBs2eScVWISDWHc3jfeQq+x612F6vmrq4bDRe8VYtUXCIWct4dexTpkCkNKGRBzaz6X1tGNzwE2UblyXMAtgr</vt:lpwstr>
  </property>
  <property fmtid="{D5CDD505-2E9C-101B-9397-08002B2CF9AE}" pid="199" name="x1ye=90">
    <vt:lpwstr>1KdPV+JB9mRMLBqNfjCCtUFdBf1BWc6cqeAr0cP8dEMF8U3VIoZJ7zQUBbOCTis/srabP3zUODmJ80/1pkvKNvSexES6kJSgIE0YE5YZ/cXMGaPmHWeyFAnYKxu2nVk66OBXcHqKsEnZl4zuCl3zLKnesnY75f75lQ3KSSvlVgyHb6gakiAB90YpnoVJpY567U35SaRxQpajBgu8KQ3Q06+54ua8L5qPZrs3TXEENGlGKdkJWlfgrdRmSRkH8HR</vt:lpwstr>
  </property>
  <property fmtid="{D5CDD505-2E9C-101B-9397-08002B2CF9AE}" pid="200" name="x1ye=91">
    <vt:lpwstr>Ngb9SCAS4hKSwZIhSzRQegIsfzWmyO0Z+xixIYaxQZUZ1vQ3v+aRk6Exg1UGyXT6hOIeb+XJ0Bz5KlV7lBKoOJVK9m1OcOUx0eEKWD1jZZnz48ZFml4hHNcCpHwTjnwoLu5B/SpGQRBZX4L+f/B1X2rQqjKw/vV5s8EE7M+wI6DgnYjG72FpiRdzS8HRibOuqfVM/ZgxMSxMLg2hjNcTLKk9Jh+PQH5oe2+yQr9f4VXRgj5+yt+8sO9nV9Ivu12</vt:lpwstr>
  </property>
  <property fmtid="{D5CDD505-2E9C-101B-9397-08002B2CF9AE}" pid="201" name="x1ye=92">
    <vt:lpwstr>my44uzqiO62MhI4aHmCwW3R7xWQYxZhaxp/d3aNL7xs00xHZfoAE+hn7UJgqZyozN0SPUON4xKyTTq0uGYm3L7yJIPbEc7Q/9rJg8YpJ9fjvmbqKCw1AB5QOwK+CDex2wr5Bo2WArakWUBdMwW9peyib5ExDis2QMys53lxAa7jHN5ATymSmaTzZbAiNbvSH8/dHSjezleoPxY9DuG+mcYXi3VuVz5EtDodA/zGlbksrOcvwX3u/Q/zVlGdwQg4</vt:lpwstr>
  </property>
  <property fmtid="{D5CDD505-2E9C-101B-9397-08002B2CF9AE}" pid="202" name="x1ye=93">
    <vt:lpwstr>ZuJ08E+YiioWvuqgQPD+wE121j6BIdCDPyQnQSrHAXxtaqj79hB8J6vGEo0ZGrf+Xt5jW9Op5fTiQlc4h+GV4iPcYB1jMagTouWekPNZ7ak/wLxt+lDr6dXoFqJy6m29fGH2Z1nacRQFT6H8hFfG57QNMoVMTv5zp65pxpOeM3IHzddveFhiuwvv9jAimleWAxESEUMo2m3r77bWimKKIRH69K/ddWeauMmGfTp/pNOgg8eZKwCZyyfhQOOD7em</vt:lpwstr>
  </property>
  <property fmtid="{D5CDD505-2E9C-101B-9397-08002B2CF9AE}" pid="203" name="x1ye=94">
    <vt:lpwstr>+LRsSmGtmGKXQwg87dsZkQEAF3icJSnNsHbnTP44CS4S/jCsXCls/9ydYkcbK+Yjo32exlWDY2+CoN1JM2id5bv4D3ybTpB6jIChlT9+c0CtrSou9Fqkx6JOsY8ri9gzDiR0hvzTgTsbzHm6zZJTegFPPwRGDq9HRM71hojjEtRURVPCAZVS7ZUlnhHsRBvyXiOTRsKwnRMSwHYvDDDmrjnMnv0x1J88XeySTvPBDYgnl7L31mLa25W3gIeP4pM</vt:lpwstr>
  </property>
  <property fmtid="{D5CDD505-2E9C-101B-9397-08002B2CF9AE}" pid="204" name="x1ye=95">
    <vt:lpwstr>JAh4UmcXRBycCP9vi0qSakGZeJVma2eapL5ywCfYIjpj3FVLihBgit1TCkk4gJg8Ae9vK/15UCp5KgDaHJZQVokUaHeZ8MCWcoGZtGYZhulfG6WfmpgOlXzpmgzP8NuYi+wRhLgwwjtYAb7Vw6AQrihsNeUwYFt1x4ysCBe6KVilUIO3yez1LMAk+sUNzC3th3P7DvXka0oH57voQz5uVvLpJ4fCoeT3EqyulqrcQGPZ+pWnjeJDnZrmOgwAVsi</vt:lpwstr>
  </property>
  <property fmtid="{D5CDD505-2E9C-101B-9397-08002B2CF9AE}" pid="205" name="x1ye=96">
    <vt:lpwstr>G1PET+Cg1wEvBHTEFww+iqNS4Qi0mg/oO1/4M46A094sAezmPPmiQtTG1hsZV/6A3BfLbBWJwCNalNPE2cTIV4tyOoyI5tTYa/9FDaVGJA3TI+hgh4qN4Fy8vg+it3ZR/QXt4+tY8t1Y9yNrxSPhPxdQVlYmK2pAMQtlbR3wyapqeuOLNPz/KrhTAh1+/copYVPlBsWqjKZfZcHyN188X08Sev5GI9F9Yz6hzsTGsaph5/SzxYJsLGZWu/WHjK4</vt:lpwstr>
  </property>
  <property fmtid="{D5CDD505-2E9C-101B-9397-08002B2CF9AE}" pid="206" name="x1ye=97">
    <vt:lpwstr>7XCSFxQ3RNAwnqfS34vSAs6dRirwBZsaHF/gZ5Fo7SqeYCjYKMPrws6k6/ormnQA/9sdQn3gGS3TC5rFkAp+0fjbYSn3Z62rlcHXBfADbkKHGoJ1SNffM3p0TaVakTnxlv+ZVW9+O64A9eL5FCxW/+OxiUiuvBpyb1y1JfnDes9+fef25+t6RAImnQl2Y49KCm6fQo0aEjxEGIxAnMudSNSk+A/fD/fhTWBa8/D9x1+ffS8xA8JuvH4/taW3QlY</vt:lpwstr>
  </property>
  <property fmtid="{D5CDD505-2E9C-101B-9397-08002B2CF9AE}" pid="207" name="x1ye=98">
    <vt:lpwstr>/IkTcEvkKGSQgn95XKFVB7vaqkdwHibXBo1WoVtZlWqfV86tAFg/shnYnfgkG02vLHReQ07fukXFIs7gzyZQvMXW0UP4U5VYFwz6m6CIVqXbUWeTH62rxDCYMf47JgC9nIcPhPBTni8uwzJjMCsmhabq48Y8AfBhlgDoGs0O0keHzqYPbYCtpOXd4iNusxBim/LsOxzchoA3W5YqL83/sN6DSJofRb/PWH/2FvnT93+Tk5hL5SuwS2B+u8BCY/G</vt:lpwstr>
  </property>
  <property fmtid="{D5CDD505-2E9C-101B-9397-08002B2CF9AE}" pid="208" name="x1ye=99">
    <vt:lpwstr>n5aPksxdOR4n7PcpazvkuOGPzK41L20+aBl5Mqv4fE5eVjG1bgaUUJl3TEoLYtMDWfcPT7V5MOhjcSM7mKlA2XfHFKWJl4R6Y43oHJurzuknjrxi8/INw4lzGLVEV2YL6o6TdXcOBywDXXFws7qzY5hVTvqH1HTyJPeg+yjHg5tMsvHuAX2w9pTFgIHj0kuO8NuSQNQ0TgcRoRmV5lKUxDqR/ueZ0wLwsUKxy995yxRr8gB/DQwP35B1dU7YFth</vt:lpwstr>
  </property>
</Properties>
</file>