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opBorderTable"/>
        <w:tblW w:w="5000" w:type="pct"/>
        <w:tblCellMar>
          <w:left w:w="0" w:type="dxa"/>
          <w:right w:w="0" w:type="dxa"/>
        </w:tblCellMar>
        <w:tblLook w:val="05E0" w:firstRow="1" w:lastRow="1" w:firstColumn="1" w:lastColumn="1" w:noHBand="0" w:noVBand="1"/>
      </w:tblPr>
      <w:tblGrid>
        <w:gridCol w:w="10840"/>
      </w:tblGrid>
      <w:tr w:rsidR="00DB0923" w14:paraId="6A7C097C" w14:textId="77777777">
        <w:trPr>
          <w:trHeight w:val="700"/>
        </w:trPr>
        <w:tc>
          <w:tcPr>
            <w:tcW w:w="12240" w:type="dxa"/>
            <w:shd w:val="clear" w:color="auto" w:fill="10657E"/>
            <w:tcMar>
              <w:top w:w="0" w:type="dxa"/>
              <w:left w:w="0" w:type="dxa"/>
              <w:bottom w:w="0" w:type="dxa"/>
              <w:right w:w="0" w:type="dxa"/>
            </w:tcMar>
            <w:vAlign w:val="bottom"/>
            <w:hideMark/>
          </w:tcPr>
          <w:p w14:paraId="50EB35CE" w14:textId="77777777" w:rsidR="00DB0923" w:rsidRDefault="00DB0923">
            <w:pPr>
              <w:pStyle w:val="mlk5topborder"/>
              <w:spacing w:after="60" w:line="260" w:lineRule="atLeast"/>
              <w:ind w:right="200"/>
              <w:rPr>
                <w:rStyle w:val="topbordercell"/>
                <w:shd w:val="clear" w:color="auto" w:fill="auto"/>
              </w:rPr>
            </w:pPr>
          </w:p>
        </w:tc>
      </w:tr>
    </w:tbl>
    <w:tbl>
      <w:tblPr>
        <w:tblStyle w:val="documentparentContainer"/>
        <w:tblW w:w="0" w:type="auto"/>
        <w:tblInd w:w="-270" w:type="dxa"/>
        <w:tblLayout w:type="fixed"/>
        <w:tblCellMar>
          <w:top w:w="900" w:type="dxa"/>
          <w:left w:w="0" w:type="dxa"/>
          <w:right w:w="0" w:type="dxa"/>
        </w:tblCellMar>
        <w:tblLook w:val="05E0" w:firstRow="1" w:lastRow="1" w:firstColumn="1" w:lastColumn="1" w:noHBand="0" w:noVBand="1"/>
      </w:tblPr>
      <w:tblGrid>
        <w:gridCol w:w="6910"/>
        <w:gridCol w:w="810"/>
        <w:gridCol w:w="3390"/>
      </w:tblGrid>
      <w:tr w:rsidR="00DB0923" w14:paraId="76990405" w14:textId="77777777" w:rsidTr="005436E5">
        <w:tc>
          <w:tcPr>
            <w:tcW w:w="6910" w:type="dxa"/>
            <w:tcMar>
              <w:top w:w="420" w:type="dxa"/>
              <w:left w:w="0" w:type="dxa"/>
              <w:bottom w:w="400" w:type="dxa"/>
              <w:right w:w="0" w:type="dxa"/>
            </w:tcMar>
            <w:hideMark/>
          </w:tcPr>
          <w:p w14:paraId="3384B83C" w14:textId="77777777" w:rsidR="00DB0923" w:rsidRDefault="00000000">
            <w:pPr>
              <w:pStyle w:val="documentname"/>
              <w:rPr>
                <w:rStyle w:val="documentleft-box"/>
                <w:color w:val="000000"/>
              </w:rPr>
            </w:pPr>
            <w:r>
              <w:rPr>
                <w:rStyle w:val="span"/>
                <w:color w:val="000000"/>
              </w:rPr>
              <w:t>Namitha</w:t>
            </w:r>
            <w:r>
              <w:rPr>
                <w:rStyle w:val="documentleft-box"/>
                <w:color w:val="000000"/>
              </w:rPr>
              <w:t xml:space="preserve"> </w:t>
            </w:r>
            <w:r>
              <w:rPr>
                <w:rStyle w:val="span"/>
                <w:color w:val="000000"/>
              </w:rPr>
              <w:t>Jammula</w:t>
            </w:r>
          </w:p>
          <w:p w14:paraId="059C95A4" w14:textId="77777777" w:rsidR="00DB0923" w:rsidRDefault="00000000">
            <w:pPr>
              <w:pStyle w:val="bottomlowborder"/>
              <w:spacing w:before="60"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63255EC3" w14:textId="77777777" w:rsidR="00DB0923"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2BB142CC" w14:textId="77777777" w:rsidR="00DB0923"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4A5C4B6C" w14:textId="77777777" w:rsidR="00DB0923" w:rsidRDefault="00000000">
            <w:pPr>
              <w:pStyle w:val="documentheading"/>
              <w:rPr>
                <w:rStyle w:val="documentleft-box"/>
                <w:color w:val="000000"/>
              </w:rPr>
            </w:pPr>
            <w:r>
              <w:rPr>
                <w:rStyle w:val="documentsectiontitle"/>
                <w:color w:val="000000"/>
                <w:highlight w:val="white"/>
              </w:rPr>
              <w:t>Summary </w:t>
            </w:r>
            <w:r>
              <w:pict w14:anchorId="13F1FEFC">
                <v:rect id="_x0000_s1029" style="position:absolute;margin-left:0;margin-top:2.25pt;width:332pt;height:10.5pt;z-index:-251658240;mso-position-horizontal-relative:text;mso-position-vertical-relative:line" fillcolor="#dbe8ec" stroked="f">
                  <v:path strokeok="f"/>
                </v:rect>
              </w:pict>
            </w:r>
          </w:p>
          <w:p w14:paraId="51C65ABB" w14:textId="77777777" w:rsidR="00DB0923" w:rsidRDefault="00000000">
            <w:pPr>
              <w:pStyle w:val="p"/>
              <w:pBdr>
                <w:top w:val="none" w:sz="0" w:space="5" w:color="auto"/>
              </w:pBdr>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xml:space="preserve">4+ Years of progressive experience in .NET Technologies, C#, .Net Core, .Net Framework, ASP .NET Web API, MVC, and Web Forms. Experienced in developing and deploying web based as well as windows-based applications on various architectures including N-tier, SOA using Microsoft tools and technologies. Extensive knowledge of developing large-scale, high-volume applications using .NET framework that require Performance, Scalability, Security, and Extensibility. Extensive knowledge of Microsoft .net technologies – C#, ASP.net, MVC, Web API. Experience in using Language-Integrated Query (LINQ to Objects, LINQ to XML, and LINQ to SQL) and retrieving data from different data sources. Used Entity Framework 5/6 as ORM tool for accessing and creating entities on the server side. Expertise with ADO.NET objects such as connection object, command object, Data Reader Object, Dataset Object and Data Adapter Object. Experience in designing and developing front end using HTML, CSS, Bootstrap, JavaScript, Ajax, and AngularJS/Angular 8/13/15. Strong experience in writing Unit Tests using </w:t>
            </w:r>
            <w:proofErr w:type="spellStart"/>
            <w:r>
              <w:rPr>
                <w:rStyle w:val="documentleft-box"/>
                <w:rFonts w:ascii="Fira Sans Light" w:eastAsia="Fira Sans Light" w:hAnsi="Fira Sans Light" w:cs="Fira Sans Light"/>
                <w:color w:val="000000"/>
                <w:sz w:val="20"/>
                <w:szCs w:val="20"/>
              </w:rPr>
              <w:t>NUnit</w:t>
            </w:r>
            <w:proofErr w:type="spellEnd"/>
            <w:r>
              <w:rPr>
                <w:rStyle w:val="documentleft-box"/>
                <w:rFonts w:ascii="Fira Sans Light" w:eastAsia="Fira Sans Light" w:hAnsi="Fira Sans Light" w:cs="Fira Sans Light"/>
                <w:color w:val="000000"/>
                <w:sz w:val="20"/>
                <w:szCs w:val="20"/>
              </w:rPr>
              <w:t xml:space="preserve"> and Microsoft Unit Testing Framework. Strong experience in developing applications using Test Driven Development (TDD) adhering to agile definition of done principles. Strong knowledge of database design and development. Experienced in writing SQL queries, Stored Procedures, Functions, and triggers in Microsoft SQL Server. Strong experience in developing REST services for Enterprise applications. Possess strong knowledge in implementing Continuous Integration System on Microsoft Azure Cloud. Experienced in working with </w:t>
            </w:r>
            <w:proofErr w:type="spellStart"/>
            <w:r>
              <w:rPr>
                <w:rStyle w:val="documentleft-box"/>
                <w:rFonts w:ascii="Fira Sans Light" w:eastAsia="Fira Sans Light" w:hAnsi="Fira Sans Light" w:cs="Fira Sans Light"/>
                <w:color w:val="000000"/>
                <w:sz w:val="20"/>
                <w:szCs w:val="20"/>
              </w:rPr>
              <w:t>Serilog</w:t>
            </w:r>
            <w:proofErr w:type="spellEnd"/>
            <w:r>
              <w:rPr>
                <w:rStyle w:val="documentleft-box"/>
                <w:rFonts w:ascii="Fira Sans Light" w:eastAsia="Fira Sans Light" w:hAnsi="Fira Sans Light" w:cs="Fira Sans Light"/>
                <w:color w:val="000000"/>
                <w:sz w:val="20"/>
                <w:szCs w:val="20"/>
              </w:rPr>
              <w:t xml:space="preserve"> for log analysis and reporting. Experienced in using analytics tools like Google Analytics. Possess strong knowledge of Object-Oriented Programming (OOPS) concepts, SOLID Principles, and Design Patterns. Experienced in development and deployment of Cloud based web applications in Azure. Experienced in working with and leading fast paced Agile teams adhering to agile principles and practices. Experienced in working with a Scrum Master for an agile team involving in planning, execution and tracking progress of sprint and release cycles. Worked with a Technical Product Owner and was responsible for assisting in designing and writing user stories. Experienced in working with Atlassian tools like JIRA and Confluence for stories and documentation. Excellent analytical, communication and interpersonal skills. Can work both as an individual contributor and lead a team.</w:t>
            </w:r>
          </w:p>
          <w:p w14:paraId="4193925F" w14:textId="77777777" w:rsidR="00DB0923" w:rsidRDefault="00000000">
            <w:pPr>
              <w:pStyle w:val="bottomlowborder"/>
              <w:spacing w:after="500"/>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55632991" w14:textId="77777777" w:rsidR="00DB0923" w:rsidRDefault="00000000">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583E7E75" w14:textId="77777777" w:rsidR="00DB0923" w:rsidRDefault="00000000">
            <w:pPr>
              <w:pStyle w:val="toppadding"/>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14:paraId="70864616" w14:textId="77777777" w:rsidR="00DB0923" w:rsidRDefault="00000000">
            <w:pPr>
              <w:pStyle w:val="documentheading"/>
              <w:rPr>
                <w:rStyle w:val="documentleft-box"/>
                <w:color w:val="000000"/>
              </w:rPr>
            </w:pPr>
            <w:r>
              <w:rPr>
                <w:rStyle w:val="documentsectiontitle"/>
                <w:color w:val="000000"/>
                <w:highlight w:val="white"/>
              </w:rPr>
              <w:t>Professional Profile </w:t>
            </w:r>
            <w:r>
              <w:pict w14:anchorId="45CFCF28">
                <v:rect id="_x0000_s1026" style="position:absolute;margin-left:0;margin-top:2.25pt;width:332pt;height:10.5pt;z-index:-251657216;mso-position-horizontal-relative:text;mso-position-vertical-relative:line" fillcolor="#dbe8ec" stroked="f">
                  <v:path strokeok="f"/>
                </v:rect>
              </w:pict>
            </w:r>
          </w:p>
          <w:p w14:paraId="6A3BB64C" w14:textId="77777777" w:rsidR="00DB0923" w:rsidRDefault="00000000">
            <w:pPr>
              <w:pStyle w:val="documentexperienceparagraphspacing"/>
              <w:spacing w:line="100" w:lineRule="exact"/>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0FCD68A4" w14:textId="77777777" w:rsidR="00DB0923"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Full Stack .Net Developer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01/2024 - Current</w:t>
            </w:r>
            <w:r>
              <w:rPr>
                <w:rStyle w:val="documentjobdates"/>
                <w:color w:val="000000"/>
                <w:sz w:val="20"/>
                <w:szCs w:val="20"/>
              </w:rPr>
              <w:t xml:space="preserve"> </w:t>
            </w:r>
          </w:p>
          <w:p w14:paraId="563405B0" w14:textId="77777777" w:rsidR="00DB0923" w:rsidRDefault="00000000">
            <w:pPr>
              <w:pStyle w:val="documentpaddedline"/>
              <w:spacing w:line="260" w:lineRule="atLeast"/>
              <w:rPr>
                <w:rStyle w:val="documentleft-box"/>
                <w:rFonts w:ascii="Fira Sans" w:eastAsia="Fira Sans" w:hAnsi="Fira Sans" w:cs="Fira Sans"/>
                <w:color w:val="000000"/>
                <w:sz w:val="20"/>
                <w:szCs w:val="20"/>
              </w:rPr>
            </w:pPr>
            <w:r>
              <w:rPr>
                <w:rStyle w:val="documentcompanyname"/>
                <w:color w:val="000000"/>
                <w:sz w:val="20"/>
                <w:szCs w:val="20"/>
              </w:rPr>
              <w:t>Ameritech</w:t>
            </w:r>
            <w:r>
              <w:rPr>
                <w:rStyle w:val="span"/>
                <w:rFonts w:ascii="Fira Sans" w:eastAsia="Fira Sans" w:hAnsi="Fira Sans" w:cs="Fira Sans"/>
                <w:color w:val="000000"/>
                <w:sz w:val="20"/>
                <w:szCs w:val="20"/>
              </w:rPr>
              <w:t xml:space="preserve"> - </w:t>
            </w:r>
            <w:r>
              <w:rPr>
                <w:rStyle w:val="documentjobcity"/>
                <w:color w:val="000000"/>
                <w:sz w:val="20"/>
                <w:szCs w:val="20"/>
              </w:rPr>
              <w:t>Remote</w:t>
            </w:r>
            <w:r>
              <w:rPr>
                <w:rStyle w:val="documentleft-box"/>
                <w:rFonts w:ascii="Fira Sans" w:eastAsia="Fira Sans" w:hAnsi="Fira Sans" w:cs="Fira Sans"/>
                <w:color w:val="000000"/>
                <w:sz w:val="20"/>
                <w:szCs w:val="20"/>
              </w:rPr>
              <w:t xml:space="preserve"> </w:t>
            </w:r>
          </w:p>
          <w:p w14:paraId="24CB0DED" w14:textId="77777777" w:rsidR="00DB0923" w:rsidRDefault="00000000">
            <w:pPr>
              <w:pStyle w:val="divdocumentulli"/>
              <w:numPr>
                <w:ilvl w:val="0"/>
                <w:numId w:val="1"/>
              </w:numPr>
              <w:spacing w:before="60"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Responsible for design and development of individual modules of the product using C#, .Net Core, ASP.NET Web API and Angular 13/15</w:t>
            </w:r>
          </w:p>
          <w:p w14:paraId="1CE20089"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Working with the lead developer, I was part of the team for architecting modules of the application and ensuring its integration with other </w:t>
            </w:r>
            <w:r>
              <w:rPr>
                <w:rStyle w:val="span"/>
                <w:rFonts w:ascii="Fira Sans Light" w:eastAsia="Fira Sans Light" w:hAnsi="Fira Sans Light" w:cs="Fira Sans Light"/>
                <w:color w:val="000000"/>
                <w:sz w:val="20"/>
                <w:szCs w:val="20"/>
              </w:rPr>
              <w:lastRenderedPageBreak/>
              <w:t>systems</w:t>
            </w:r>
          </w:p>
          <w:p w14:paraId="253B4D88"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on developing REST based web services using .NET Web API for the Cloud Connect application</w:t>
            </w:r>
          </w:p>
          <w:p w14:paraId="6F1A1200"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on implementing the user interface using Angular 13/15, HTML5, SCSS and Bootstrap</w:t>
            </w:r>
          </w:p>
          <w:p w14:paraId="563181A9"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Involved in Building and enhancing core API, user interfaces, and backend processing systems via new greenfield development and supporting legacy systems</w:t>
            </w:r>
          </w:p>
          <w:p w14:paraId="44480D61"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Implemented Angular Observables to handle asynchronous communication with our Rest API for various requirements</w:t>
            </w:r>
          </w:p>
          <w:p w14:paraId="1B362C0A"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Developed Angular 13/15 Components Such as Services, Animations, Reactive forms, Custom Validators, Custom Pipes, and Custom Directives</w:t>
            </w:r>
          </w:p>
          <w:p w14:paraId="08444165"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Designed and implemented the Core components for the application, which included a Data Access Layer (DAL) and Business Logic layer (BLL)</w:t>
            </w:r>
          </w:p>
          <w:p w14:paraId="3D8D774A"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on Microservices development and Docker for easy deployment and smooth service running</w:t>
            </w:r>
          </w:p>
          <w:p w14:paraId="7726232D"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Developed modules of the application in Dot net Core and involved in writing and C#.Net Classes</w:t>
            </w:r>
          </w:p>
          <w:p w14:paraId="0D2078A0"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Applied the concepts of Master Pages, HTML5, jQuery and AJAX for developing web forms in Partner and Survey Engine and branching tool websites</w:t>
            </w:r>
          </w:p>
          <w:p w14:paraId="31C04E98"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Implemented LINQ Queries with C#.Net on different data sources in applications</w:t>
            </w:r>
          </w:p>
          <w:p w14:paraId="3993E719"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Creating and deploying cloud infrastructure solutions in small environments with Microsoft Azure</w:t>
            </w:r>
          </w:p>
          <w:p w14:paraId="7A1587AA"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Responsible to develop services using C#.Net code and Web API's technology</w:t>
            </w:r>
          </w:p>
          <w:p w14:paraId="27027FF1"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Used Bitbucket and SourceTree for code maintenance, to integrate code distributed by team members</w:t>
            </w:r>
          </w:p>
          <w:p w14:paraId="25F30BB5"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Deployed UI and server-side code into Microsoft Azure App Services</w:t>
            </w:r>
          </w:p>
          <w:p w14:paraId="7814D958" w14:textId="77777777" w:rsidR="00DB0923" w:rsidRDefault="00000000">
            <w:pPr>
              <w:pStyle w:val="divdocumentulli"/>
              <w:numPr>
                <w:ilvl w:val="0"/>
                <w:numId w:val="1"/>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on Git to push my changes on a day-to-day basis, created branches and pull requests to maintain the code history.</w:t>
            </w:r>
          </w:p>
          <w:p w14:paraId="52E306D2" w14:textId="77777777" w:rsidR="00DB0923"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6A8977E2" w14:textId="77777777" w:rsidR="00DB0923"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Senior .Net Developer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01/2021 - 12/2022</w:t>
            </w:r>
            <w:r>
              <w:rPr>
                <w:rStyle w:val="documentjobdates"/>
                <w:color w:val="000000"/>
                <w:sz w:val="20"/>
                <w:szCs w:val="20"/>
              </w:rPr>
              <w:t xml:space="preserve"> </w:t>
            </w:r>
          </w:p>
          <w:p w14:paraId="36C911E3" w14:textId="77777777" w:rsidR="00DB0923" w:rsidRDefault="00000000">
            <w:pPr>
              <w:pStyle w:val="documentpaddedline"/>
              <w:spacing w:line="260" w:lineRule="atLeast"/>
              <w:rPr>
                <w:rStyle w:val="documentleft-box"/>
                <w:rFonts w:ascii="Fira Sans" w:eastAsia="Fira Sans" w:hAnsi="Fira Sans" w:cs="Fira Sans"/>
                <w:color w:val="000000"/>
                <w:sz w:val="20"/>
                <w:szCs w:val="20"/>
              </w:rPr>
            </w:pPr>
            <w:proofErr w:type="spellStart"/>
            <w:r>
              <w:rPr>
                <w:rStyle w:val="documentcompanyname"/>
                <w:color w:val="000000"/>
                <w:sz w:val="20"/>
                <w:szCs w:val="20"/>
              </w:rPr>
              <w:t>Latterday</w:t>
            </w:r>
            <w:proofErr w:type="spellEnd"/>
            <w:r>
              <w:rPr>
                <w:rStyle w:val="documentcompanyname"/>
                <w:color w:val="000000"/>
                <w:sz w:val="20"/>
                <w:szCs w:val="20"/>
              </w:rPr>
              <w:t xml:space="preserve"> Technologies</w:t>
            </w:r>
            <w:r>
              <w:rPr>
                <w:rStyle w:val="span"/>
                <w:rFonts w:ascii="Fira Sans" w:eastAsia="Fira Sans" w:hAnsi="Fira Sans" w:cs="Fira Sans"/>
                <w:color w:val="000000"/>
                <w:sz w:val="20"/>
                <w:szCs w:val="20"/>
              </w:rPr>
              <w:t xml:space="preserve"> - </w:t>
            </w:r>
            <w:r>
              <w:rPr>
                <w:rStyle w:val="documentjobcity"/>
                <w:color w:val="000000"/>
                <w:sz w:val="20"/>
                <w:szCs w:val="20"/>
              </w:rPr>
              <w:t>Hyderabad</w:t>
            </w:r>
            <w:r>
              <w:rPr>
                <w:rStyle w:val="span"/>
                <w:rFonts w:ascii="Fira Sans" w:eastAsia="Fira Sans" w:hAnsi="Fira Sans" w:cs="Fira Sans"/>
                <w:color w:val="000000"/>
                <w:sz w:val="20"/>
                <w:szCs w:val="20"/>
              </w:rPr>
              <w:t xml:space="preserve">, </w:t>
            </w:r>
            <w:r>
              <w:rPr>
                <w:rStyle w:val="documentjobstate"/>
                <w:color w:val="000000"/>
                <w:sz w:val="20"/>
                <w:szCs w:val="20"/>
              </w:rPr>
              <w:t>India</w:t>
            </w:r>
          </w:p>
          <w:p w14:paraId="5AC003CF" w14:textId="77777777" w:rsidR="00DB0923" w:rsidRDefault="00000000">
            <w:pPr>
              <w:pStyle w:val="divdocumentulli"/>
              <w:numPr>
                <w:ilvl w:val="0"/>
                <w:numId w:val="2"/>
              </w:numPr>
              <w:spacing w:before="60"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Developed solutions for diverse programming scenarios in C#, employing Object Oriented Programming (OOP) concepts such as: encapsulation, inheritance, polymorphism, and abstraction</w:t>
            </w:r>
          </w:p>
          <w:p w14:paraId="135F0DF2"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Created, Consumed &amp; Debugging Security implemented by using WCF SOAP service, used EDMX, LINQ and Lambda expressions for data</w:t>
            </w:r>
          </w:p>
          <w:p w14:paraId="40A6A60D"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Built a responsive web design using JavaScript, HTML5, XML and Cascading Style Sheets (CSS)</w:t>
            </w:r>
          </w:p>
          <w:p w14:paraId="543D0FD9"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Web development like building the UI pages, User controls using Telerik controls for ASP.NET and AJAX, creating and consuming Restful services, </w:t>
            </w:r>
            <w:proofErr w:type="spellStart"/>
            <w:r>
              <w:rPr>
                <w:rStyle w:val="span"/>
                <w:rFonts w:ascii="Fira Sans Light" w:eastAsia="Fira Sans Light" w:hAnsi="Fira Sans Light" w:cs="Fira Sans Light"/>
                <w:color w:val="000000"/>
                <w:sz w:val="20"/>
                <w:szCs w:val="20"/>
              </w:rPr>
              <w:t>JQuery</w:t>
            </w:r>
            <w:proofErr w:type="spellEnd"/>
            <w:r>
              <w:rPr>
                <w:rStyle w:val="span"/>
                <w:rFonts w:ascii="Fira Sans Light" w:eastAsia="Fira Sans Light" w:hAnsi="Fira Sans Light" w:cs="Fira Sans Light"/>
                <w:color w:val="000000"/>
                <w:sz w:val="20"/>
                <w:szCs w:val="20"/>
              </w:rPr>
              <w:t xml:space="preserve">, LINQ, </w:t>
            </w:r>
            <w:proofErr w:type="spellStart"/>
            <w:r>
              <w:rPr>
                <w:rStyle w:val="span"/>
                <w:rFonts w:ascii="Fira Sans Light" w:eastAsia="Fira Sans Light" w:hAnsi="Fira Sans Light" w:cs="Fira Sans Light"/>
                <w:color w:val="000000"/>
                <w:sz w:val="20"/>
                <w:szCs w:val="20"/>
              </w:rPr>
              <w:t>etc</w:t>
            </w:r>
            <w:proofErr w:type="spellEnd"/>
          </w:p>
          <w:p w14:paraId="4595CA7A"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Created Web services, which are used to communicate with the other departments</w:t>
            </w:r>
          </w:p>
          <w:p w14:paraId="1E859193"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Implemented and deployed XML Web Services (SOAP) using C#, .NET and validated client-side components using JavaScript and Ajax, C#, XML, CSS Web services</w:t>
            </w:r>
          </w:p>
          <w:p w14:paraId="052E736C"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Used Windows Communication Foundation (WCF) methodology to implement the web services</w:t>
            </w:r>
          </w:p>
          <w:p w14:paraId="620EA07E"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Web development like building the UI pages, User controls using Telerik controls for ASP.NET and AJAX, creating and consuming WCF services, </w:t>
            </w:r>
            <w:proofErr w:type="spellStart"/>
            <w:r>
              <w:rPr>
                <w:rStyle w:val="span"/>
                <w:rFonts w:ascii="Fira Sans Light" w:eastAsia="Fira Sans Light" w:hAnsi="Fira Sans Light" w:cs="Fira Sans Light"/>
                <w:color w:val="000000"/>
                <w:sz w:val="20"/>
                <w:szCs w:val="20"/>
              </w:rPr>
              <w:t>JQuery</w:t>
            </w:r>
            <w:proofErr w:type="spellEnd"/>
            <w:r>
              <w:rPr>
                <w:rStyle w:val="span"/>
                <w:rFonts w:ascii="Fira Sans Light" w:eastAsia="Fira Sans Light" w:hAnsi="Fira Sans Light" w:cs="Fira Sans Light"/>
                <w:color w:val="000000"/>
                <w:sz w:val="20"/>
                <w:szCs w:val="20"/>
              </w:rPr>
              <w:t xml:space="preserve">, Entity Framework 5, LINQ, </w:t>
            </w:r>
            <w:proofErr w:type="spellStart"/>
            <w:r>
              <w:rPr>
                <w:rStyle w:val="span"/>
                <w:rFonts w:ascii="Fira Sans Light" w:eastAsia="Fira Sans Light" w:hAnsi="Fira Sans Light" w:cs="Fira Sans Light"/>
                <w:color w:val="000000"/>
                <w:sz w:val="20"/>
                <w:szCs w:val="20"/>
              </w:rPr>
              <w:t>etc</w:t>
            </w:r>
            <w:proofErr w:type="spellEnd"/>
          </w:p>
          <w:p w14:paraId="662FECB2"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lastRenderedPageBreak/>
              <w:t>Involved in Design and Developing components of this application using ASP.NET, C#, .NET, JavaScript</w:t>
            </w:r>
          </w:p>
          <w:p w14:paraId="57984A38"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Create components, pipes, directives, guards, </w:t>
            </w:r>
            <w:proofErr w:type="spellStart"/>
            <w:r>
              <w:rPr>
                <w:rStyle w:val="span"/>
                <w:rFonts w:ascii="Fira Sans Light" w:eastAsia="Fira Sans Light" w:hAnsi="Fira Sans Light" w:cs="Fira Sans Light"/>
                <w:color w:val="000000"/>
                <w:sz w:val="20"/>
                <w:szCs w:val="20"/>
              </w:rPr>
              <w:t>etc</w:t>
            </w:r>
            <w:proofErr w:type="spellEnd"/>
            <w:r>
              <w:rPr>
                <w:rStyle w:val="span"/>
                <w:rFonts w:ascii="Fira Sans Light" w:eastAsia="Fira Sans Light" w:hAnsi="Fira Sans Light" w:cs="Fira Sans Light"/>
                <w:color w:val="000000"/>
                <w:sz w:val="20"/>
                <w:szCs w:val="20"/>
              </w:rPr>
              <w:t xml:space="preserve"> in Angular 5/8</w:t>
            </w:r>
          </w:p>
          <w:p w14:paraId="08643338"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Upgraded enterprise level application from Angular 5 to Angular 8</w:t>
            </w:r>
          </w:p>
          <w:p w14:paraId="070D9BE7"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Leveraged </w:t>
            </w:r>
            <w:proofErr w:type="spellStart"/>
            <w:r>
              <w:rPr>
                <w:rStyle w:val="span"/>
                <w:rFonts w:ascii="Fira Sans Light" w:eastAsia="Fira Sans Light" w:hAnsi="Fira Sans Light" w:cs="Fira Sans Light"/>
                <w:color w:val="000000"/>
                <w:sz w:val="20"/>
                <w:szCs w:val="20"/>
              </w:rPr>
              <w:t>JQuery</w:t>
            </w:r>
            <w:proofErr w:type="spellEnd"/>
            <w:r>
              <w:rPr>
                <w:rStyle w:val="span"/>
                <w:rFonts w:ascii="Fira Sans Light" w:eastAsia="Fira Sans Light" w:hAnsi="Fira Sans Light" w:cs="Fira Sans Light"/>
                <w:color w:val="000000"/>
                <w:sz w:val="20"/>
                <w:szCs w:val="20"/>
              </w:rPr>
              <w:t xml:space="preserve"> for page scripting, AJAX calls and JSON and XML for passing objects from Controller to View and vice versa</w:t>
            </w:r>
          </w:p>
          <w:p w14:paraId="30229502"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Implemented Data access layer using ADO.NET to connect and retrieve or manipulate database information</w:t>
            </w:r>
          </w:p>
          <w:p w14:paraId="39BB2806"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Created and maintained database objects like complex Stored Procedures, Triggers, Cursors, Tables, Views and SQL Joins</w:t>
            </w:r>
          </w:p>
          <w:p w14:paraId="5BFB2DCB"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Created and tuning the database objects like complex Stored Procedure, Packages, Functions, Triggers, Indexes and Views in Development and Production environment for SQL Server 2012</w:t>
            </w:r>
          </w:p>
          <w:p w14:paraId="4E18A6C0"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Built stored procedures utilizing complex transactions, joins, cursors, and various high-level SQL Server</w:t>
            </w:r>
          </w:p>
          <w:p w14:paraId="22C20412"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Used GitHub for source control and documented the entire application</w:t>
            </w:r>
          </w:p>
          <w:p w14:paraId="0822E4BC" w14:textId="77777777" w:rsidR="00DB0923" w:rsidRDefault="00000000">
            <w:pPr>
              <w:pStyle w:val="divdocumentulli"/>
              <w:numPr>
                <w:ilvl w:val="0"/>
                <w:numId w:val="2"/>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Created test plans and performed unit and regression testing on the application.</w:t>
            </w:r>
          </w:p>
          <w:p w14:paraId="3DADAAA2" w14:textId="77777777" w:rsidR="00DB0923" w:rsidRDefault="00000000">
            <w:pPr>
              <w:pStyle w:val="documentexperienceparagraphspac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14:paraId="4A77D461" w14:textId="77777777" w:rsidR="00DB0923" w:rsidRDefault="00000000">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.Net Developer</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09/2019 - 12/2020</w:t>
            </w:r>
            <w:r>
              <w:rPr>
                <w:rStyle w:val="documentjobdates"/>
                <w:color w:val="000000"/>
                <w:sz w:val="20"/>
                <w:szCs w:val="20"/>
              </w:rPr>
              <w:t xml:space="preserve"> </w:t>
            </w:r>
          </w:p>
          <w:p w14:paraId="721B6AAC" w14:textId="77777777" w:rsidR="00DB0923" w:rsidRDefault="00000000">
            <w:pPr>
              <w:pStyle w:val="documentpaddedline"/>
              <w:spacing w:line="260" w:lineRule="atLeast"/>
              <w:rPr>
                <w:rStyle w:val="documentleft-box"/>
                <w:rFonts w:ascii="Fira Sans" w:eastAsia="Fira Sans" w:hAnsi="Fira Sans" w:cs="Fira Sans"/>
                <w:color w:val="000000"/>
                <w:sz w:val="20"/>
                <w:szCs w:val="20"/>
              </w:rPr>
            </w:pPr>
            <w:r>
              <w:rPr>
                <w:rStyle w:val="documentcompanyname"/>
                <w:color w:val="000000"/>
                <w:sz w:val="20"/>
                <w:szCs w:val="20"/>
              </w:rPr>
              <w:t>Sapphire Software Solutions</w:t>
            </w:r>
            <w:r>
              <w:rPr>
                <w:rStyle w:val="span"/>
                <w:rFonts w:ascii="Fira Sans" w:eastAsia="Fira Sans" w:hAnsi="Fira Sans" w:cs="Fira Sans"/>
                <w:color w:val="000000"/>
                <w:sz w:val="20"/>
                <w:szCs w:val="20"/>
              </w:rPr>
              <w:t xml:space="preserve"> - </w:t>
            </w:r>
            <w:r>
              <w:rPr>
                <w:rStyle w:val="documentjobcity"/>
                <w:color w:val="000000"/>
                <w:sz w:val="20"/>
                <w:szCs w:val="20"/>
              </w:rPr>
              <w:t>Hyderabad</w:t>
            </w:r>
            <w:r>
              <w:rPr>
                <w:rStyle w:val="span"/>
                <w:rFonts w:ascii="Fira Sans" w:eastAsia="Fira Sans" w:hAnsi="Fira Sans" w:cs="Fira Sans"/>
                <w:color w:val="000000"/>
                <w:sz w:val="20"/>
                <w:szCs w:val="20"/>
              </w:rPr>
              <w:t xml:space="preserve">, </w:t>
            </w:r>
            <w:r>
              <w:rPr>
                <w:rStyle w:val="documentjobstate"/>
                <w:color w:val="000000"/>
                <w:sz w:val="20"/>
                <w:szCs w:val="20"/>
              </w:rPr>
              <w:t>India</w:t>
            </w:r>
          </w:p>
          <w:p w14:paraId="20D835BB" w14:textId="77777777" w:rsidR="00DB0923" w:rsidRDefault="00000000">
            <w:pPr>
              <w:pStyle w:val="divdocumentulli"/>
              <w:numPr>
                <w:ilvl w:val="0"/>
                <w:numId w:val="3"/>
              </w:numPr>
              <w:spacing w:before="60"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Extensively involved in the design of the UI using HTML, CSS and JavaScript</w:t>
            </w:r>
          </w:p>
          <w:p w14:paraId="21921A7B" w14:textId="77777777" w:rsidR="00DB0923" w:rsidRDefault="00000000">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Development of ASP.NET Master Pages / Content Pages using C# and Web forms</w:t>
            </w:r>
          </w:p>
          <w:p w14:paraId="7D0EA876" w14:textId="77777777" w:rsidR="00DB0923" w:rsidRDefault="00000000">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Used Grid Views, Form Views, Details View and SQL Data Sources extensively</w:t>
            </w:r>
          </w:p>
          <w:p w14:paraId="3661B785" w14:textId="77777777" w:rsidR="00DB0923" w:rsidRDefault="00000000">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Used Grid View to display the data from SQL Server database using SQL Data Source control</w:t>
            </w:r>
          </w:p>
          <w:p w14:paraId="5DCA3E82" w14:textId="77777777" w:rsidR="00DB0923" w:rsidRDefault="00000000">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Concepts of Master Pages and XML based Site Map used</w:t>
            </w:r>
          </w:p>
          <w:p w14:paraId="32CCEF39" w14:textId="77777777" w:rsidR="00DB0923" w:rsidRDefault="00000000">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Used Web Services for accessing data from the web server</w:t>
            </w:r>
          </w:p>
          <w:p w14:paraId="7B022A0E" w14:textId="77777777" w:rsidR="00DB0923" w:rsidRDefault="00000000">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Used JavaScript extensively for client-side validations</w:t>
            </w:r>
          </w:p>
          <w:p w14:paraId="1D145ED0" w14:textId="77777777" w:rsidR="00DB0923" w:rsidRDefault="00000000">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Used ASP.NET Validation controls to validate the data</w:t>
            </w:r>
          </w:p>
          <w:p w14:paraId="318611A1" w14:textId="77777777" w:rsidR="00DB0923" w:rsidRDefault="00000000">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Performed Unit and Integration Testing</w:t>
            </w:r>
          </w:p>
          <w:p w14:paraId="7F5F0C93" w14:textId="77777777" w:rsidR="00DB0923" w:rsidRDefault="00000000">
            <w:pPr>
              <w:pStyle w:val="divdocumentulli"/>
              <w:numPr>
                <w:ilvl w:val="0"/>
                <w:numId w:val="3"/>
              </w:numPr>
              <w:spacing w:line="260" w:lineRule="atLeast"/>
              <w:ind w:left="22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Provided end to end design, development, and deployment support for the website.</w:t>
            </w:r>
          </w:p>
          <w:p w14:paraId="7C72615A" w14:textId="77777777" w:rsidR="00DB0923" w:rsidRDefault="00000000">
            <w:pPr>
              <w:pStyle w:val="left-boxsectionnth-last-child1bottomlowborder"/>
              <w:pBdr>
                <w:top w:val="none" w:sz="0" w:space="5" w:color="auto"/>
              </w:pBdr>
              <w:spacing w:after="500" w:line="20" w:lineRule="atLeast"/>
              <w:rPr>
                <w:rStyle w:val="documentleft-box"/>
                <w:rFonts w:ascii="Fira Sans Light" w:eastAsia="Fira Sans Light" w:hAnsi="Fira Sans Light" w:cs="Fira Sans Light"/>
                <w:color w:val="000000"/>
                <w:sz w:val="2"/>
                <w:szCs w:val="2"/>
              </w:rPr>
            </w:pPr>
            <w:r>
              <w:rPr>
                <w:rStyle w:val="documentleft-box"/>
                <w:rFonts w:ascii="Fira Sans Light" w:eastAsia="Fira Sans Light" w:hAnsi="Fira Sans Light" w:cs="Fira Sans Light"/>
                <w:color w:val="000000"/>
                <w:sz w:val="2"/>
                <w:szCs w:val="2"/>
              </w:rPr>
              <w:t> </w:t>
            </w:r>
          </w:p>
        </w:tc>
        <w:tc>
          <w:tcPr>
            <w:tcW w:w="810" w:type="dxa"/>
            <w:tcMar>
              <w:top w:w="0" w:type="dxa"/>
              <w:left w:w="0" w:type="dxa"/>
              <w:bottom w:w="0" w:type="dxa"/>
              <w:right w:w="0" w:type="dxa"/>
            </w:tcMar>
            <w:hideMark/>
          </w:tcPr>
          <w:p w14:paraId="4B0DC6EF" w14:textId="77777777" w:rsidR="00DB0923" w:rsidRDefault="00DB0923">
            <w:pPr>
              <w:pStyle w:val="leftboxrightpaddingcellParagraph"/>
              <w:spacing w:line="260" w:lineRule="atLeast"/>
              <w:textAlignment w:val="auto"/>
              <w:rPr>
                <w:rStyle w:val="leftboxrightpaddingcell"/>
                <w:rFonts w:ascii="Fira Sans Light" w:eastAsia="Fira Sans Light" w:hAnsi="Fira Sans Light" w:cs="Fira Sans Light"/>
                <w:color w:val="000000"/>
                <w:sz w:val="20"/>
                <w:szCs w:val="20"/>
              </w:rPr>
            </w:pPr>
          </w:p>
        </w:tc>
        <w:tc>
          <w:tcPr>
            <w:tcW w:w="3390" w:type="dxa"/>
            <w:tcMar>
              <w:top w:w="600" w:type="dxa"/>
              <w:left w:w="0" w:type="dxa"/>
              <w:bottom w:w="400" w:type="dxa"/>
              <w:right w:w="0" w:type="dxa"/>
            </w:tcMar>
            <w:hideMark/>
          </w:tcPr>
          <w:p w14:paraId="6A95A7CC" w14:textId="77777777" w:rsidR="00DB0923" w:rsidRDefault="00000000">
            <w:pPr>
              <w:pStyle w:val="documentprflPicfield"/>
              <w:spacing w:after="500"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rPr>
              <w:drawing>
                <wp:inline distT="0" distB="0" distL="0" distR="0" wp14:anchorId="504B018E" wp14:editId="68877E20">
                  <wp:extent cx="2133600" cy="21336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2133600" cy="2133600"/>
                          </a:xfrm>
                          <a:prstGeom prst="rect">
                            <a:avLst/>
                          </a:prstGeom>
                          <a:ln>
                            <a:noFill/>
                          </a:ln>
                        </pic:spPr>
                      </pic:pic>
                    </a:graphicData>
                  </a:graphic>
                </wp:inline>
              </w:drawing>
            </w:r>
          </w:p>
          <w:p w14:paraId="0A53294F" w14:textId="77777777" w:rsidR="00DB0923" w:rsidRDefault="00000000">
            <w:pPr>
              <w:pStyle w:val="sectionSECTIONCNTCcntctoppadding"/>
              <w:spacing w:before="500"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14:paraId="33647A44" w14:textId="77777777" w:rsidR="00DB0923" w:rsidRDefault="00000000">
            <w:pPr>
              <w:pStyle w:val="documentheading"/>
              <w:rPr>
                <w:rStyle w:val="documentright-box"/>
                <w:color w:val="000000"/>
              </w:rPr>
            </w:pPr>
            <w:r>
              <w:rPr>
                <w:rStyle w:val="documentsectiontitle"/>
                <w:color w:val="000000"/>
                <w:highlight w:val="white"/>
              </w:rPr>
              <w:t>Contact </w:t>
            </w:r>
            <w:r>
              <w:pict w14:anchorId="30FE6DCA">
                <v:rect id="_x0000_s1027" style="position:absolute;margin-left:0;margin-top:2.25pt;width:169.5pt;height:10.5pt;z-index:-251656192;mso-position-horizontal-relative:text;mso-position-vertical-relative:line" fillcolor="#dbe8ec" stroked="f">
                  <v:path strokeok="f"/>
                </v:rect>
              </w:pict>
            </w:r>
          </w:p>
          <w:p w14:paraId="30B34FE1" w14:textId="77777777" w:rsidR="00DB0923" w:rsidRDefault="00000000">
            <w:pPr>
              <w:pStyle w:val="documentaddress"/>
              <w:rPr>
                <w:rStyle w:val="documentright-box"/>
                <w:rFonts w:ascii="Fira Sans Light" w:eastAsia="Fira Sans Light" w:hAnsi="Fira Sans Light" w:cs="Fira Sans Light"/>
                <w:color w:val="000000"/>
              </w:rPr>
            </w:pPr>
            <w:r>
              <w:rPr>
                <w:rStyle w:val="span"/>
                <w:rFonts w:ascii="Fira Sans" w:eastAsia="Fira Sans" w:hAnsi="Fira Sans" w:cs="Fira Sans"/>
                <w:color w:val="000000"/>
              </w:rPr>
              <w:t>Address</w:t>
            </w:r>
            <w:r>
              <w:rPr>
                <w:rStyle w:val="documentbeforecolonspace"/>
                <w:rFonts w:ascii="Fira Sans" w:eastAsia="Fira Sans" w:hAnsi="Fira Sans" w:cs="Fira Sans"/>
                <w:color w:val="000000"/>
              </w:rPr>
              <w:t xml:space="preserve"> </w:t>
            </w:r>
            <w:r>
              <w:rPr>
                <w:rStyle w:val="documenttxtBold"/>
                <w:color w:val="000000"/>
              </w:rPr>
              <w:t xml:space="preserve">: </w:t>
            </w:r>
            <w:r>
              <w:rPr>
                <w:rStyle w:val="span"/>
                <w:rFonts w:ascii="Fira Sans Light" w:eastAsia="Fira Sans Light" w:hAnsi="Fira Sans Light" w:cs="Fira Sans Light"/>
                <w:color w:val="000000"/>
              </w:rPr>
              <w:t>Maryland Heights, MO 63146</w:t>
            </w:r>
            <w:r>
              <w:rPr>
                <w:rStyle w:val="documentaddressadrsDetails"/>
                <w:rFonts w:ascii="Fira Sans Light" w:eastAsia="Fira Sans Light" w:hAnsi="Fira Sans Light" w:cs="Fira Sans Light"/>
                <w:color w:val="000000"/>
              </w:rPr>
              <w:t xml:space="preserve"> </w:t>
            </w:r>
            <w:r>
              <w:rPr>
                <w:rStyle w:val="span"/>
                <w:rFonts w:ascii="Fira Sans" w:eastAsia="Fira Sans" w:hAnsi="Fira Sans" w:cs="Fira Sans"/>
                <w:vanish/>
                <w:color w:val="000000"/>
              </w:rPr>
              <w:t>Address</w:t>
            </w:r>
            <w:r>
              <w:rPr>
                <w:rStyle w:val="documentbeforecolonspace"/>
                <w:rFonts w:ascii="Fira Sans" w:eastAsia="Fira Sans" w:hAnsi="Fira Sans" w:cs="Fira Sans"/>
                <w:color w:val="000000"/>
              </w:rPr>
              <w:t xml:space="preserve"> </w:t>
            </w:r>
            <w:r>
              <w:rPr>
                <w:rStyle w:val="documenttxtBold"/>
                <w:vanish/>
                <w:color w:val="000000"/>
              </w:rPr>
              <w:t xml:space="preserve">: </w:t>
            </w:r>
            <w:r>
              <w:rPr>
                <w:rStyle w:val="span"/>
                <w:rFonts w:ascii="Fira Sans Light" w:eastAsia="Fira Sans Light" w:hAnsi="Fira Sans Light" w:cs="Fira Sans Light"/>
                <w:vanish/>
                <w:color w:val="000000"/>
              </w:rPr>
              <w:t>Maryland Heights, MO 63146</w:t>
            </w:r>
            <w:r>
              <w:rPr>
                <w:rStyle w:val="documentaddressadrsDetails"/>
                <w:rFonts w:ascii="Fira Sans Light" w:eastAsia="Fira Sans Light" w:hAnsi="Fira Sans Light" w:cs="Fira Sans Light"/>
                <w:vanish/>
                <w:color w:val="000000"/>
              </w:rPr>
              <w:t xml:space="preserve"> </w:t>
            </w:r>
          </w:p>
          <w:p w14:paraId="6A0C4806" w14:textId="77777777" w:rsidR="00DB0923" w:rsidRDefault="00000000">
            <w:pPr>
              <w:pStyle w:val="documentRNArnaphonefield"/>
              <w:spacing w:line="300" w:lineRule="atLeast"/>
              <w:rPr>
                <w:rStyle w:val="documentright-box"/>
                <w:rFonts w:ascii="Fira Sans Light" w:eastAsia="Fira Sans Light" w:hAnsi="Fira Sans Light" w:cs="Fira Sans Light"/>
                <w:color w:val="000000"/>
                <w:sz w:val="20"/>
                <w:szCs w:val="20"/>
              </w:rPr>
            </w:pPr>
            <w:r>
              <w:rPr>
                <w:rStyle w:val="span"/>
                <w:rFonts w:ascii="Fira Sans" w:eastAsia="Fira Sans" w:hAnsi="Fira Sans" w:cs="Fira Sans"/>
                <w:color w:val="000000"/>
                <w:sz w:val="20"/>
                <w:szCs w:val="20"/>
              </w:rPr>
              <w:t>Phone</w:t>
            </w:r>
            <w:r>
              <w:rPr>
                <w:rStyle w:val="documentbeforecolonspace"/>
                <w:rFonts w:ascii="Fira Sans" w:eastAsia="Fira Sans" w:hAnsi="Fira Sans" w:cs="Fira Sans"/>
                <w:color w:val="000000"/>
                <w:sz w:val="20"/>
                <w:szCs w:val="20"/>
              </w:rPr>
              <w:t xml:space="preserve"> </w:t>
            </w:r>
            <w:r>
              <w:rPr>
                <w:rStyle w:val="documenttxtBold"/>
                <w:color w:val="000000"/>
                <w:sz w:val="20"/>
                <w:szCs w:val="20"/>
              </w:rPr>
              <w:t xml:space="preserve">: </w:t>
            </w:r>
            <w:r>
              <w:rPr>
                <w:rStyle w:val="span"/>
                <w:rFonts w:ascii="Fira Sans Light" w:eastAsia="Fira Sans Light" w:hAnsi="Fira Sans Light" w:cs="Fira Sans Light"/>
                <w:color w:val="000000"/>
                <w:sz w:val="20"/>
                <w:szCs w:val="20"/>
              </w:rPr>
              <w:t>+1 4174147259</w:t>
            </w:r>
          </w:p>
          <w:p w14:paraId="7433ED7C" w14:textId="77777777" w:rsidR="00DB0923" w:rsidRDefault="00000000">
            <w:pPr>
              <w:spacing w:line="300" w:lineRule="atLeast"/>
              <w:textAlignment w:val="auto"/>
              <w:rPr>
                <w:rStyle w:val="span"/>
                <w:rFonts w:ascii="Fira Sans" w:eastAsia="Fira Sans" w:hAnsi="Fira Sans" w:cs="Fira Sans"/>
                <w:vanish/>
                <w:color w:val="000000"/>
                <w:sz w:val="20"/>
                <w:szCs w:val="20"/>
              </w:rPr>
            </w:pPr>
            <w:r>
              <w:rPr>
                <w:rStyle w:val="span"/>
                <w:rFonts w:ascii="Fira Sans" w:eastAsia="Fira Sans" w:hAnsi="Fira Sans" w:cs="Fira Sans"/>
                <w:vanish/>
                <w:color w:val="000000"/>
                <w:sz w:val="20"/>
                <w:szCs w:val="20"/>
              </w:rPr>
              <w:t>Phone</w:t>
            </w:r>
            <w:r>
              <w:rPr>
                <w:rStyle w:val="documentbeforecolonspace"/>
                <w:rFonts w:ascii="Fira Sans" w:eastAsia="Fira Sans" w:hAnsi="Fira Sans" w:cs="Fira Sans"/>
                <w:color w:val="000000"/>
                <w:sz w:val="20"/>
                <w:szCs w:val="20"/>
              </w:rPr>
              <w:t xml:space="preserve"> </w:t>
            </w:r>
            <w:r>
              <w:rPr>
                <w:rStyle w:val="documenttxtBold"/>
                <w:vanish/>
                <w:color w:val="000000"/>
                <w:sz w:val="20"/>
                <w:szCs w:val="20"/>
              </w:rPr>
              <w:t xml:space="preserve">: </w:t>
            </w:r>
            <w:r>
              <w:rPr>
                <w:rStyle w:val="span"/>
                <w:rFonts w:ascii="Fira Sans Light" w:eastAsia="Fira Sans Light" w:hAnsi="Fira Sans Light" w:cs="Fira Sans Light"/>
                <w:vanish/>
                <w:color w:val="000000"/>
                <w:sz w:val="20"/>
                <w:szCs w:val="20"/>
              </w:rPr>
              <w:t>+1 4174147259</w:t>
            </w:r>
            <w:r>
              <w:rPr>
                <w:rStyle w:val="documentRNAnonrnaphonefield"/>
                <w:rFonts w:ascii="Fira Sans Light" w:eastAsia="Fira Sans Light" w:hAnsi="Fira Sans Light" w:cs="Fira Sans Light"/>
                <w:color w:val="000000"/>
                <w:sz w:val="20"/>
                <w:szCs w:val="20"/>
              </w:rPr>
              <w:t xml:space="preserve"> </w:t>
            </w:r>
          </w:p>
          <w:p w14:paraId="072AB00D" w14:textId="77777777" w:rsidR="00DB0923" w:rsidRDefault="00000000">
            <w:pPr>
              <w:pStyle w:val="documentpaddedline"/>
              <w:spacing w:line="300" w:lineRule="atLeast"/>
              <w:rPr>
                <w:rStyle w:val="documentright-box"/>
                <w:rFonts w:ascii="Fira Sans Light" w:eastAsia="Fira Sans Light" w:hAnsi="Fira Sans Light" w:cs="Fira Sans Light"/>
                <w:color w:val="000000"/>
                <w:sz w:val="20"/>
                <w:szCs w:val="20"/>
              </w:rPr>
            </w:pPr>
            <w:r>
              <w:rPr>
                <w:rStyle w:val="span"/>
                <w:rFonts w:ascii="Fira Sans" w:eastAsia="Fira Sans" w:hAnsi="Fira Sans" w:cs="Fira Sans"/>
                <w:color w:val="000000"/>
                <w:sz w:val="20"/>
                <w:szCs w:val="20"/>
              </w:rPr>
              <w:t>Email</w:t>
            </w:r>
            <w:r>
              <w:rPr>
                <w:rStyle w:val="documentbeforecolonspace"/>
                <w:rFonts w:ascii="Fira Sans" w:eastAsia="Fira Sans" w:hAnsi="Fira Sans" w:cs="Fira Sans"/>
                <w:color w:val="000000"/>
                <w:sz w:val="20"/>
                <w:szCs w:val="20"/>
              </w:rPr>
              <w:t xml:space="preserve"> </w:t>
            </w:r>
            <w:r>
              <w:rPr>
                <w:rStyle w:val="documenttxtBold"/>
                <w:color w:val="000000"/>
                <w:sz w:val="20"/>
                <w:szCs w:val="20"/>
              </w:rPr>
              <w:t xml:space="preserve">: </w:t>
            </w:r>
            <w:r>
              <w:rPr>
                <w:rStyle w:val="span"/>
                <w:rFonts w:ascii="Fira Sans Light" w:eastAsia="Fira Sans Light" w:hAnsi="Fira Sans Light" w:cs="Fira Sans Light"/>
                <w:color w:val="000000"/>
                <w:sz w:val="20"/>
                <w:szCs w:val="20"/>
              </w:rPr>
              <w:t>namithajammula79@gmail.com</w:t>
            </w:r>
          </w:p>
          <w:p w14:paraId="0BB09BE5" w14:textId="682860CE" w:rsidR="00DB0923" w:rsidRDefault="009136DB">
            <w:pPr>
              <w:pStyle w:val="div"/>
              <w:spacing w:line="300" w:lineRule="atLeast"/>
              <w:rPr>
                <w:rStyle w:val="documentright-box"/>
                <w:rFonts w:ascii="Fira Sans Light" w:eastAsia="Fira Sans Light" w:hAnsi="Fira Sans Light" w:cs="Fira Sans Light"/>
                <w:color w:val="000000"/>
                <w:sz w:val="20"/>
                <w:szCs w:val="20"/>
              </w:rPr>
            </w:pPr>
            <w:r>
              <w:rPr>
                <w:rStyle w:val="documenttxtBold"/>
                <w:color w:val="000000"/>
                <w:sz w:val="20"/>
                <w:szCs w:val="20"/>
              </w:rPr>
              <w:t>LinkedIn</w:t>
            </w:r>
            <w:r w:rsidR="007B76C6">
              <w:rPr>
                <w:rStyle w:val="documenttxtBold"/>
                <w:color w:val="000000"/>
                <w:sz w:val="20"/>
                <w:szCs w:val="20"/>
              </w:rPr>
              <w:t xml:space="preserve">: </w:t>
            </w:r>
            <w:r w:rsidR="007B76C6" w:rsidRPr="007B76C6">
              <w:rPr>
                <w:rStyle w:val="documenttxtBold"/>
                <w:color w:val="000000"/>
                <w:sz w:val="20"/>
                <w:szCs w:val="20"/>
              </w:rPr>
              <w:t>https://www.linkedin.com/in/namitha-jammula-24573318a/</w:t>
            </w:r>
          </w:p>
          <w:p w14:paraId="11596A60" w14:textId="77777777" w:rsidR="00DB0923" w:rsidRDefault="00DB0923">
            <w:pPr>
              <w:pStyle w:val="div"/>
              <w:spacing w:line="100" w:lineRule="exact"/>
              <w:rPr>
                <w:rStyle w:val="documentright-box"/>
                <w:rFonts w:ascii="Fira Sans Light" w:eastAsia="Fira Sans Light" w:hAnsi="Fira Sans Light" w:cs="Fira Sans Light"/>
                <w:color w:val="000000"/>
                <w:sz w:val="20"/>
                <w:szCs w:val="20"/>
              </w:rPr>
            </w:pPr>
          </w:p>
          <w:p w14:paraId="2E52919C" w14:textId="77777777" w:rsidR="00DB0923" w:rsidRDefault="00000000">
            <w:pPr>
              <w:pStyle w:val="SECTIONCNTCsectionnotSECTIONALNKtopborder"/>
              <w:pBdr>
                <w:top w:val="none" w:sz="0" w:space="5" w:color="auto"/>
                <w:bottom w:val="single" w:sz="8" w:space="0" w:color="000000"/>
              </w:pBdr>
              <w:spacing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p w14:paraId="30A8D202" w14:textId="77777777" w:rsidR="00DB0923" w:rsidRDefault="00000000">
            <w:pPr>
              <w:pStyle w:val="SECTIONCNTCsectionnotSECTIONALNKtoppadding"/>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14:paraId="578D6361" w14:textId="77777777" w:rsidR="00DB0923" w:rsidRDefault="00000000">
            <w:pPr>
              <w:pStyle w:val="documentheading"/>
              <w:rPr>
                <w:rStyle w:val="documentright-box"/>
                <w:color w:val="000000"/>
              </w:rPr>
            </w:pPr>
            <w:r>
              <w:rPr>
                <w:rStyle w:val="documentsectiontitle"/>
                <w:color w:val="000000"/>
                <w:highlight w:val="white"/>
              </w:rPr>
              <w:t>Technical Specializations </w:t>
            </w:r>
            <w:r>
              <w:pict w14:anchorId="2BC6A1E5">
                <v:rect id="_x0000_s1028" style="position:absolute;margin-left:0;margin-top:2.25pt;width:169.5pt;height:10.5pt;z-index:-251655168;mso-position-horizontal-relative:text;mso-position-vertical-relative:line" fillcolor="#dbe8ec" stroked="f">
                  <v:path strokeok="f"/>
                </v:rect>
              </w:pict>
            </w:r>
          </w:p>
          <w:p w14:paraId="662A531B" w14:textId="77777777" w:rsidR="00DB0923" w:rsidRDefault="00000000">
            <w:pPr>
              <w:pStyle w:val="divdocumentulli"/>
              <w:numPr>
                <w:ilvl w:val="0"/>
                <w:numId w:val="4"/>
              </w:numPr>
              <w:pBdr>
                <w:top w:val="none" w:sz="0" w:space="5" w:color="auto"/>
              </w:pBd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.NET Technologies</w:t>
            </w:r>
          </w:p>
          <w:p w14:paraId="00C32EF8"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C#</w:t>
            </w:r>
          </w:p>
          <w:p w14:paraId="5AED92BE"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.Net Core</w:t>
            </w:r>
          </w:p>
          <w:p w14:paraId="67237B22"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.Net Framework</w:t>
            </w:r>
          </w:p>
          <w:p w14:paraId="5737B32C"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ASP .NET Web API</w:t>
            </w:r>
          </w:p>
          <w:p w14:paraId="0EE18770"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MVC</w:t>
            </w:r>
          </w:p>
          <w:p w14:paraId="7D158F1A"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Web Forms</w:t>
            </w:r>
          </w:p>
          <w:p w14:paraId="3F1FDA39"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Language-Integrated Query (LINQ)</w:t>
            </w:r>
          </w:p>
          <w:p w14:paraId="44038743"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Entity Framework</w:t>
            </w:r>
          </w:p>
          <w:p w14:paraId="5668E4EA"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ADO.NET</w:t>
            </w:r>
          </w:p>
          <w:p w14:paraId="1122BB1B"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HTML</w:t>
            </w:r>
          </w:p>
          <w:p w14:paraId="7C70A2F8"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CSS</w:t>
            </w:r>
          </w:p>
          <w:p w14:paraId="0828EBB9"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Bootstrap</w:t>
            </w:r>
          </w:p>
          <w:p w14:paraId="24E7D3C7"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JavaScript</w:t>
            </w:r>
          </w:p>
          <w:p w14:paraId="6CB43C47"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Ajax</w:t>
            </w:r>
          </w:p>
          <w:p w14:paraId="59795877"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AngularJS/Angular 8/13/15</w:t>
            </w:r>
          </w:p>
          <w:p w14:paraId="1F43C3FE"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Unit Testing (</w:t>
            </w:r>
            <w:proofErr w:type="spellStart"/>
            <w:r>
              <w:rPr>
                <w:rStyle w:val="documentright-box"/>
                <w:rFonts w:ascii="Fira Sans Light" w:eastAsia="Fira Sans Light" w:hAnsi="Fira Sans Light" w:cs="Fira Sans Light"/>
                <w:color w:val="000000"/>
                <w:sz w:val="20"/>
                <w:szCs w:val="20"/>
              </w:rPr>
              <w:t>NUnit</w:t>
            </w:r>
            <w:proofErr w:type="spellEnd"/>
            <w:r>
              <w:rPr>
                <w:rStyle w:val="documentright-box"/>
                <w:rFonts w:ascii="Fira Sans Light" w:eastAsia="Fira Sans Light" w:hAnsi="Fira Sans Light" w:cs="Fira Sans Light"/>
                <w:color w:val="000000"/>
                <w:sz w:val="20"/>
                <w:szCs w:val="20"/>
              </w:rPr>
              <w:t>, Microsoft Unit Testing Framework)</w:t>
            </w:r>
          </w:p>
          <w:p w14:paraId="05C2BD4C"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Test Driven Development (TDD)</w:t>
            </w:r>
          </w:p>
          <w:p w14:paraId="1AE4ADCE"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SQL Server</w:t>
            </w:r>
          </w:p>
          <w:p w14:paraId="51EC7D38"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REST services</w:t>
            </w:r>
          </w:p>
          <w:p w14:paraId="788CAED3"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Continuous Integration</w:t>
            </w:r>
          </w:p>
          <w:p w14:paraId="481BBA8E"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proofErr w:type="spellStart"/>
            <w:r>
              <w:rPr>
                <w:rStyle w:val="documentright-box"/>
                <w:rFonts w:ascii="Fira Sans Light" w:eastAsia="Fira Sans Light" w:hAnsi="Fira Sans Light" w:cs="Fira Sans Light"/>
                <w:color w:val="000000"/>
                <w:sz w:val="20"/>
                <w:szCs w:val="20"/>
              </w:rPr>
              <w:lastRenderedPageBreak/>
              <w:t>Serilog</w:t>
            </w:r>
            <w:proofErr w:type="spellEnd"/>
          </w:p>
          <w:p w14:paraId="6AD0B49F"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Google Analytics</w:t>
            </w:r>
          </w:p>
          <w:p w14:paraId="63AE2C33"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Object-Oriented Programming (OOPS)</w:t>
            </w:r>
          </w:p>
          <w:p w14:paraId="2BE284DC"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SOLID Principles</w:t>
            </w:r>
          </w:p>
          <w:p w14:paraId="2C0FA7B7"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Design Patterns</w:t>
            </w:r>
          </w:p>
          <w:p w14:paraId="6FA1EF5E"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Azure Cloud</w:t>
            </w:r>
          </w:p>
          <w:p w14:paraId="3268EBD3"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Agile principles and practices</w:t>
            </w:r>
          </w:p>
          <w:p w14:paraId="7E2BCF19"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Scrum</w:t>
            </w:r>
          </w:p>
          <w:p w14:paraId="71B4DCED"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JIRA</w:t>
            </w:r>
          </w:p>
          <w:p w14:paraId="428C7133"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Confluence</w:t>
            </w:r>
          </w:p>
          <w:p w14:paraId="20DF8A2B" w14:textId="77777777" w:rsidR="00DB0923" w:rsidRDefault="00000000">
            <w:pPr>
              <w:pStyle w:val="divdocumentulli"/>
              <w:numPr>
                <w:ilvl w:val="0"/>
                <w:numId w:val="4"/>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Analytical skills</w:t>
            </w:r>
          </w:p>
          <w:p w14:paraId="3AC468E4"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Communication skills</w:t>
            </w:r>
          </w:p>
          <w:p w14:paraId="1BF8C16E"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Interpersonal skills</w:t>
            </w:r>
          </w:p>
          <w:p w14:paraId="31216131"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VB</w:t>
            </w:r>
          </w:p>
          <w:p w14:paraId="689A7289"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MS SQL Server</w:t>
            </w:r>
          </w:p>
          <w:p w14:paraId="0828D487"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PL/SQL</w:t>
            </w:r>
          </w:p>
          <w:p w14:paraId="216E01F5"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ASP.Net Web Forms</w:t>
            </w:r>
          </w:p>
          <w:p w14:paraId="144DCF5A"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ASP.Net MVC</w:t>
            </w:r>
          </w:p>
          <w:p w14:paraId="08185DC8"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Restful API</w:t>
            </w:r>
          </w:p>
          <w:p w14:paraId="29D269F8"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Typescript</w:t>
            </w:r>
          </w:p>
          <w:p w14:paraId="08381E4C"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Web Services</w:t>
            </w:r>
          </w:p>
          <w:p w14:paraId="6BEEFCDC"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proofErr w:type="spellStart"/>
            <w:r>
              <w:rPr>
                <w:rStyle w:val="documentright-box"/>
                <w:rFonts w:ascii="Fira Sans Light" w:eastAsia="Fira Sans Light" w:hAnsi="Fira Sans Light" w:cs="Fira Sans Light"/>
                <w:color w:val="000000"/>
                <w:sz w:val="20"/>
                <w:szCs w:val="20"/>
              </w:rPr>
              <w:t>JQuery</w:t>
            </w:r>
            <w:proofErr w:type="spellEnd"/>
          </w:p>
          <w:p w14:paraId="4A67670D"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proofErr w:type="spellStart"/>
            <w:r>
              <w:rPr>
                <w:rStyle w:val="documentright-box"/>
                <w:rFonts w:ascii="Fira Sans Light" w:eastAsia="Fira Sans Light" w:hAnsi="Fira Sans Light" w:cs="Fira Sans Light"/>
                <w:color w:val="000000"/>
                <w:sz w:val="20"/>
                <w:szCs w:val="20"/>
              </w:rPr>
              <w:t>AngularJs</w:t>
            </w:r>
            <w:proofErr w:type="spellEnd"/>
          </w:p>
          <w:p w14:paraId="7BE9438C"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Angular 8/13/15</w:t>
            </w:r>
          </w:p>
          <w:p w14:paraId="3ED14C4B"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WCF</w:t>
            </w:r>
          </w:p>
          <w:p w14:paraId="7E68AB97"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Node Package Manager (NPM)</w:t>
            </w:r>
          </w:p>
          <w:p w14:paraId="108BB19A"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Gulp</w:t>
            </w:r>
          </w:p>
          <w:p w14:paraId="5A290A3B"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Microsoft .Net Framework 4.8/4.0/3.5</w:t>
            </w:r>
          </w:p>
          <w:p w14:paraId="737A567E"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MVC 4/5</w:t>
            </w:r>
          </w:p>
          <w:p w14:paraId="3755108B"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.Net Core 3.1/5/6</w:t>
            </w:r>
          </w:p>
          <w:p w14:paraId="55686635"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Microsoft Azure</w:t>
            </w:r>
          </w:p>
          <w:p w14:paraId="2125E48F"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proofErr w:type="spellStart"/>
            <w:r>
              <w:rPr>
                <w:rStyle w:val="documentright-box"/>
                <w:rFonts w:ascii="Fira Sans Light" w:eastAsia="Fira Sans Light" w:hAnsi="Fira Sans Light" w:cs="Fira Sans Light"/>
                <w:color w:val="000000"/>
                <w:sz w:val="20"/>
                <w:szCs w:val="20"/>
              </w:rPr>
              <w:t>NUnit</w:t>
            </w:r>
            <w:proofErr w:type="spellEnd"/>
          </w:p>
          <w:p w14:paraId="45BE0B9B"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Microsoft Unit Testing Framework</w:t>
            </w:r>
          </w:p>
          <w:p w14:paraId="26D001FE"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Windows</w:t>
            </w:r>
          </w:p>
          <w:p w14:paraId="14E92818"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UNIX</w:t>
            </w:r>
          </w:p>
          <w:p w14:paraId="4FB3EABF"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proofErr w:type="spellStart"/>
            <w:r>
              <w:rPr>
                <w:rStyle w:val="documentright-box"/>
                <w:rFonts w:ascii="Fira Sans Light" w:eastAsia="Fira Sans Light" w:hAnsi="Fira Sans Light" w:cs="Fira Sans Light"/>
                <w:color w:val="000000"/>
                <w:sz w:val="20"/>
                <w:szCs w:val="20"/>
              </w:rPr>
              <w:t>BitBucket</w:t>
            </w:r>
            <w:proofErr w:type="spellEnd"/>
          </w:p>
          <w:p w14:paraId="44418CE9"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Microsoft Team Foundation Server</w:t>
            </w:r>
          </w:p>
          <w:p w14:paraId="21C79339"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proofErr w:type="spellStart"/>
            <w:r>
              <w:rPr>
                <w:rStyle w:val="documentright-box"/>
                <w:rFonts w:ascii="Fira Sans Light" w:eastAsia="Fira Sans Light" w:hAnsi="Fira Sans Light" w:cs="Fira Sans Light"/>
                <w:color w:val="000000"/>
                <w:sz w:val="20"/>
                <w:szCs w:val="20"/>
              </w:rPr>
              <w:t>Github</w:t>
            </w:r>
            <w:proofErr w:type="spellEnd"/>
          </w:p>
          <w:p w14:paraId="0067BD9D"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xml:space="preserve">Azure </w:t>
            </w:r>
            <w:proofErr w:type="spellStart"/>
            <w:r>
              <w:rPr>
                <w:rStyle w:val="documentright-box"/>
                <w:rFonts w:ascii="Fira Sans Light" w:eastAsia="Fira Sans Light" w:hAnsi="Fira Sans Light" w:cs="Fira Sans Light"/>
                <w:color w:val="000000"/>
                <w:sz w:val="20"/>
                <w:szCs w:val="20"/>
              </w:rPr>
              <w:t>Devops</w:t>
            </w:r>
            <w:proofErr w:type="spellEnd"/>
          </w:p>
          <w:p w14:paraId="26E1E396"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Visual Studio 2013/2015/2017/2019</w:t>
            </w:r>
          </w:p>
          <w:p w14:paraId="42E4CA22"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Visual Studio Code</w:t>
            </w:r>
          </w:p>
          <w:p w14:paraId="5E2B5E01" w14:textId="77777777" w:rsidR="00DB0923" w:rsidRDefault="00000000">
            <w:pPr>
              <w:pStyle w:val="divdocumentulli"/>
              <w:numPr>
                <w:ilvl w:val="0"/>
                <w:numId w:val="5"/>
              </w:numPr>
              <w:spacing w:line="260" w:lineRule="atLeast"/>
              <w:ind w:left="220" w:hanging="192"/>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IIS Server 11.0</w:t>
            </w:r>
          </w:p>
          <w:p w14:paraId="40C23C88" w14:textId="77777777" w:rsidR="00DB0923" w:rsidRDefault="00000000">
            <w:pPr>
              <w:pStyle w:val="left-boxsectionnth-last-child1bottomlowborder"/>
              <w:pBdr>
                <w:top w:val="none" w:sz="0" w:space="5" w:color="auto"/>
              </w:pBdr>
              <w:spacing w:after="500"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tc>
      </w:tr>
    </w:tbl>
    <w:p w14:paraId="673C331E" w14:textId="77777777" w:rsidR="00DB0923" w:rsidRDefault="00DB0923">
      <w:pPr>
        <w:pStyle w:val="divdocumentlastcontainer"/>
        <w:pBdr>
          <w:bottom w:val="none" w:sz="0" w:space="0" w:color="auto"/>
        </w:pBdr>
        <w:spacing w:line="260" w:lineRule="atLeast"/>
        <w:rPr>
          <w:rFonts w:ascii="Fira Sans Light" w:eastAsia="Fira Sans Light" w:hAnsi="Fira Sans Light" w:cs="Fira Sans Light"/>
          <w:color w:val="000000"/>
          <w:sz w:val="20"/>
          <w:szCs w:val="20"/>
        </w:rPr>
        <w:sectPr w:rsidR="00DB0923">
          <w:pgSz w:w="12240" w:h="15840"/>
          <w:pgMar w:top="0" w:right="700" w:bottom="400" w:left="700" w:header="720" w:footer="720" w:gutter="0"/>
          <w:cols w:space="720"/>
        </w:sectPr>
      </w:pPr>
    </w:p>
    <w:p w14:paraId="0B81F71E" w14:textId="77777777" w:rsidR="00DB0923" w:rsidRDefault="00DB0923">
      <w:pPr>
        <w:pStyle w:val="mlk5topborder"/>
        <w:spacing w:after="60" w:line="260" w:lineRule="atLeast"/>
        <w:ind w:right="200"/>
        <w:rPr>
          <w:rStyle w:val="topbordercell"/>
          <w:shd w:val="clear" w:color="auto" w:fill="auto"/>
        </w:rPr>
      </w:pPr>
    </w:p>
    <w:sectPr w:rsidR="00DB0923">
      <w:type w:val="continuous"/>
      <w:pgSz w:w="12240" w:h="15840"/>
      <w:pgMar w:top="400" w:right="700" w:bottom="4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w:charset w:val="00"/>
    <w:family w:val="swiss"/>
    <w:pitch w:val="variable"/>
    <w:sig w:usb0="600002FF" w:usb1="00000001" w:usb2="00000000" w:usb3="00000000" w:csb0="0000019F" w:csb1="00000000"/>
    <w:embedRegular r:id="rId1" w:fontKey="{69368574-25D6-4BE0-8614-F0DE359896CB}"/>
  </w:font>
  <w:font w:name="Fira Sans Medium">
    <w:charset w:val="00"/>
    <w:family w:val="swiss"/>
    <w:pitch w:val="variable"/>
    <w:sig w:usb0="600002FF" w:usb1="00000001" w:usb2="00000000" w:usb3="00000000" w:csb0="0000019F" w:csb1="00000000"/>
    <w:embedRegular r:id="rId2" w:fontKey="{5266A213-613E-4223-B57D-F6171F71E1CC}"/>
  </w:font>
  <w:font w:name="Fira Sans Light">
    <w:altName w:val="Calibri"/>
    <w:charset w:val="00"/>
    <w:family w:val="swiss"/>
    <w:pitch w:val="variable"/>
    <w:sig w:usb0="600002FF" w:usb1="00000001" w:usb2="00000000" w:usb3="00000000" w:csb0="0000019F" w:csb1="00000000"/>
    <w:embedRegular r:id="rId3" w:fontKey="{AE88D1D1-734A-46D4-9ABD-CE6CF087685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9D541702">
      <w:start w:val="1"/>
      <w:numFmt w:val="bullet"/>
      <w:lvlText w:val=""/>
      <w:lvlJc w:val="left"/>
      <w:pPr>
        <w:ind w:left="3690" w:hanging="360"/>
      </w:pPr>
      <w:rPr>
        <w:rFonts w:ascii="Symbol" w:hAnsi="Symbol"/>
      </w:rPr>
    </w:lvl>
    <w:lvl w:ilvl="1" w:tplc="010EC826">
      <w:start w:val="1"/>
      <w:numFmt w:val="bullet"/>
      <w:lvlText w:val="o"/>
      <w:lvlJc w:val="left"/>
      <w:pPr>
        <w:tabs>
          <w:tab w:val="num" w:pos="4410"/>
        </w:tabs>
        <w:ind w:left="4410" w:hanging="360"/>
      </w:pPr>
      <w:rPr>
        <w:rFonts w:ascii="Courier New" w:hAnsi="Courier New"/>
      </w:rPr>
    </w:lvl>
    <w:lvl w:ilvl="2" w:tplc="13EED56A">
      <w:start w:val="1"/>
      <w:numFmt w:val="bullet"/>
      <w:lvlText w:val=""/>
      <w:lvlJc w:val="left"/>
      <w:pPr>
        <w:tabs>
          <w:tab w:val="num" w:pos="5130"/>
        </w:tabs>
        <w:ind w:left="5130" w:hanging="360"/>
      </w:pPr>
      <w:rPr>
        <w:rFonts w:ascii="Wingdings" w:hAnsi="Wingdings"/>
      </w:rPr>
    </w:lvl>
    <w:lvl w:ilvl="3" w:tplc="FFF06226">
      <w:start w:val="1"/>
      <w:numFmt w:val="bullet"/>
      <w:lvlText w:val=""/>
      <w:lvlJc w:val="left"/>
      <w:pPr>
        <w:tabs>
          <w:tab w:val="num" w:pos="5850"/>
        </w:tabs>
        <w:ind w:left="5850" w:hanging="360"/>
      </w:pPr>
      <w:rPr>
        <w:rFonts w:ascii="Symbol" w:hAnsi="Symbol"/>
      </w:rPr>
    </w:lvl>
    <w:lvl w:ilvl="4" w:tplc="B71416BC">
      <w:start w:val="1"/>
      <w:numFmt w:val="bullet"/>
      <w:lvlText w:val="o"/>
      <w:lvlJc w:val="left"/>
      <w:pPr>
        <w:tabs>
          <w:tab w:val="num" w:pos="6570"/>
        </w:tabs>
        <w:ind w:left="6570" w:hanging="360"/>
      </w:pPr>
      <w:rPr>
        <w:rFonts w:ascii="Courier New" w:hAnsi="Courier New"/>
      </w:rPr>
    </w:lvl>
    <w:lvl w:ilvl="5" w:tplc="A830EE98">
      <w:start w:val="1"/>
      <w:numFmt w:val="bullet"/>
      <w:lvlText w:val=""/>
      <w:lvlJc w:val="left"/>
      <w:pPr>
        <w:tabs>
          <w:tab w:val="num" w:pos="7290"/>
        </w:tabs>
        <w:ind w:left="7290" w:hanging="360"/>
      </w:pPr>
      <w:rPr>
        <w:rFonts w:ascii="Wingdings" w:hAnsi="Wingdings"/>
      </w:rPr>
    </w:lvl>
    <w:lvl w:ilvl="6" w:tplc="C674D366">
      <w:start w:val="1"/>
      <w:numFmt w:val="bullet"/>
      <w:lvlText w:val=""/>
      <w:lvlJc w:val="left"/>
      <w:pPr>
        <w:tabs>
          <w:tab w:val="num" w:pos="8010"/>
        </w:tabs>
        <w:ind w:left="8010" w:hanging="360"/>
      </w:pPr>
      <w:rPr>
        <w:rFonts w:ascii="Symbol" w:hAnsi="Symbol"/>
      </w:rPr>
    </w:lvl>
    <w:lvl w:ilvl="7" w:tplc="B11ACCD8">
      <w:start w:val="1"/>
      <w:numFmt w:val="bullet"/>
      <w:lvlText w:val="o"/>
      <w:lvlJc w:val="left"/>
      <w:pPr>
        <w:tabs>
          <w:tab w:val="num" w:pos="8730"/>
        </w:tabs>
        <w:ind w:left="8730" w:hanging="360"/>
      </w:pPr>
      <w:rPr>
        <w:rFonts w:ascii="Courier New" w:hAnsi="Courier New"/>
      </w:rPr>
    </w:lvl>
    <w:lvl w:ilvl="8" w:tplc="F5FC5880">
      <w:start w:val="1"/>
      <w:numFmt w:val="bullet"/>
      <w:lvlText w:val=""/>
      <w:lvlJc w:val="left"/>
      <w:pPr>
        <w:tabs>
          <w:tab w:val="num" w:pos="9450"/>
        </w:tabs>
        <w:ind w:left="9450" w:hanging="360"/>
      </w:pPr>
      <w:rPr>
        <w:rFonts w:ascii="Wingdings" w:hAnsi="Wingdings"/>
      </w:rPr>
    </w:lvl>
  </w:abstractNum>
  <w:abstractNum w:abstractNumId="1" w15:restartNumberingAfterBreak="0">
    <w:nsid w:val="00000002"/>
    <w:multiLevelType w:val="hybridMultilevel"/>
    <w:tmpl w:val="00000002"/>
    <w:lvl w:ilvl="0" w:tplc="C8063310">
      <w:start w:val="1"/>
      <w:numFmt w:val="bullet"/>
      <w:lvlText w:val=""/>
      <w:lvlJc w:val="left"/>
      <w:pPr>
        <w:ind w:left="720" w:hanging="360"/>
      </w:pPr>
      <w:rPr>
        <w:rFonts w:ascii="Symbol" w:hAnsi="Symbol"/>
      </w:rPr>
    </w:lvl>
    <w:lvl w:ilvl="1" w:tplc="72605658">
      <w:start w:val="1"/>
      <w:numFmt w:val="bullet"/>
      <w:lvlText w:val="o"/>
      <w:lvlJc w:val="left"/>
      <w:pPr>
        <w:tabs>
          <w:tab w:val="num" w:pos="1440"/>
        </w:tabs>
        <w:ind w:left="1440" w:hanging="360"/>
      </w:pPr>
      <w:rPr>
        <w:rFonts w:ascii="Courier New" w:hAnsi="Courier New"/>
      </w:rPr>
    </w:lvl>
    <w:lvl w:ilvl="2" w:tplc="D5187F86">
      <w:start w:val="1"/>
      <w:numFmt w:val="bullet"/>
      <w:lvlText w:val=""/>
      <w:lvlJc w:val="left"/>
      <w:pPr>
        <w:tabs>
          <w:tab w:val="num" w:pos="2160"/>
        </w:tabs>
        <w:ind w:left="2160" w:hanging="360"/>
      </w:pPr>
      <w:rPr>
        <w:rFonts w:ascii="Wingdings" w:hAnsi="Wingdings"/>
      </w:rPr>
    </w:lvl>
    <w:lvl w:ilvl="3" w:tplc="B69AA13C">
      <w:start w:val="1"/>
      <w:numFmt w:val="bullet"/>
      <w:lvlText w:val=""/>
      <w:lvlJc w:val="left"/>
      <w:pPr>
        <w:tabs>
          <w:tab w:val="num" w:pos="2880"/>
        </w:tabs>
        <w:ind w:left="2880" w:hanging="360"/>
      </w:pPr>
      <w:rPr>
        <w:rFonts w:ascii="Symbol" w:hAnsi="Symbol"/>
      </w:rPr>
    </w:lvl>
    <w:lvl w:ilvl="4" w:tplc="F01CE74C">
      <w:start w:val="1"/>
      <w:numFmt w:val="bullet"/>
      <w:lvlText w:val="o"/>
      <w:lvlJc w:val="left"/>
      <w:pPr>
        <w:tabs>
          <w:tab w:val="num" w:pos="3600"/>
        </w:tabs>
        <w:ind w:left="3600" w:hanging="360"/>
      </w:pPr>
      <w:rPr>
        <w:rFonts w:ascii="Courier New" w:hAnsi="Courier New"/>
      </w:rPr>
    </w:lvl>
    <w:lvl w:ilvl="5" w:tplc="D5CC86E2">
      <w:start w:val="1"/>
      <w:numFmt w:val="bullet"/>
      <w:lvlText w:val=""/>
      <w:lvlJc w:val="left"/>
      <w:pPr>
        <w:tabs>
          <w:tab w:val="num" w:pos="4320"/>
        </w:tabs>
        <w:ind w:left="4320" w:hanging="360"/>
      </w:pPr>
      <w:rPr>
        <w:rFonts w:ascii="Wingdings" w:hAnsi="Wingdings"/>
      </w:rPr>
    </w:lvl>
    <w:lvl w:ilvl="6" w:tplc="2DA47058">
      <w:start w:val="1"/>
      <w:numFmt w:val="bullet"/>
      <w:lvlText w:val=""/>
      <w:lvlJc w:val="left"/>
      <w:pPr>
        <w:tabs>
          <w:tab w:val="num" w:pos="5040"/>
        </w:tabs>
        <w:ind w:left="5040" w:hanging="360"/>
      </w:pPr>
      <w:rPr>
        <w:rFonts w:ascii="Symbol" w:hAnsi="Symbol"/>
      </w:rPr>
    </w:lvl>
    <w:lvl w:ilvl="7" w:tplc="611CC648">
      <w:start w:val="1"/>
      <w:numFmt w:val="bullet"/>
      <w:lvlText w:val="o"/>
      <w:lvlJc w:val="left"/>
      <w:pPr>
        <w:tabs>
          <w:tab w:val="num" w:pos="5760"/>
        </w:tabs>
        <w:ind w:left="5760" w:hanging="360"/>
      </w:pPr>
      <w:rPr>
        <w:rFonts w:ascii="Courier New" w:hAnsi="Courier New"/>
      </w:rPr>
    </w:lvl>
    <w:lvl w:ilvl="8" w:tplc="5C5CC61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B1743458">
      <w:start w:val="1"/>
      <w:numFmt w:val="bullet"/>
      <w:lvlText w:val=""/>
      <w:lvlJc w:val="left"/>
      <w:pPr>
        <w:ind w:left="720" w:hanging="360"/>
      </w:pPr>
      <w:rPr>
        <w:rFonts w:ascii="Symbol" w:hAnsi="Symbol"/>
      </w:rPr>
    </w:lvl>
    <w:lvl w:ilvl="1" w:tplc="841EF422">
      <w:start w:val="1"/>
      <w:numFmt w:val="bullet"/>
      <w:lvlText w:val="o"/>
      <w:lvlJc w:val="left"/>
      <w:pPr>
        <w:tabs>
          <w:tab w:val="num" w:pos="1440"/>
        </w:tabs>
        <w:ind w:left="1440" w:hanging="360"/>
      </w:pPr>
      <w:rPr>
        <w:rFonts w:ascii="Courier New" w:hAnsi="Courier New"/>
      </w:rPr>
    </w:lvl>
    <w:lvl w:ilvl="2" w:tplc="54744D0E">
      <w:start w:val="1"/>
      <w:numFmt w:val="bullet"/>
      <w:lvlText w:val=""/>
      <w:lvlJc w:val="left"/>
      <w:pPr>
        <w:tabs>
          <w:tab w:val="num" w:pos="2160"/>
        </w:tabs>
        <w:ind w:left="2160" w:hanging="360"/>
      </w:pPr>
      <w:rPr>
        <w:rFonts w:ascii="Wingdings" w:hAnsi="Wingdings"/>
      </w:rPr>
    </w:lvl>
    <w:lvl w:ilvl="3" w:tplc="8BAE07AA">
      <w:start w:val="1"/>
      <w:numFmt w:val="bullet"/>
      <w:lvlText w:val=""/>
      <w:lvlJc w:val="left"/>
      <w:pPr>
        <w:tabs>
          <w:tab w:val="num" w:pos="2880"/>
        </w:tabs>
        <w:ind w:left="2880" w:hanging="360"/>
      </w:pPr>
      <w:rPr>
        <w:rFonts w:ascii="Symbol" w:hAnsi="Symbol"/>
      </w:rPr>
    </w:lvl>
    <w:lvl w:ilvl="4" w:tplc="6FBAA826">
      <w:start w:val="1"/>
      <w:numFmt w:val="bullet"/>
      <w:lvlText w:val="o"/>
      <w:lvlJc w:val="left"/>
      <w:pPr>
        <w:tabs>
          <w:tab w:val="num" w:pos="3600"/>
        </w:tabs>
        <w:ind w:left="3600" w:hanging="360"/>
      </w:pPr>
      <w:rPr>
        <w:rFonts w:ascii="Courier New" w:hAnsi="Courier New"/>
      </w:rPr>
    </w:lvl>
    <w:lvl w:ilvl="5" w:tplc="62F23F34">
      <w:start w:val="1"/>
      <w:numFmt w:val="bullet"/>
      <w:lvlText w:val=""/>
      <w:lvlJc w:val="left"/>
      <w:pPr>
        <w:tabs>
          <w:tab w:val="num" w:pos="4320"/>
        </w:tabs>
        <w:ind w:left="4320" w:hanging="360"/>
      </w:pPr>
      <w:rPr>
        <w:rFonts w:ascii="Wingdings" w:hAnsi="Wingdings"/>
      </w:rPr>
    </w:lvl>
    <w:lvl w:ilvl="6" w:tplc="42C0504E">
      <w:start w:val="1"/>
      <w:numFmt w:val="bullet"/>
      <w:lvlText w:val=""/>
      <w:lvlJc w:val="left"/>
      <w:pPr>
        <w:tabs>
          <w:tab w:val="num" w:pos="5040"/>
        </w:tabs>
        <w:ind w:left="5040" w:hanging="360"/>
      </w:pPr>
      <w:rPr>
        <w:rFonts w:ascii="Symbol" w:hAnsi="Symbol"/>
      </w:rPr>
    </w:lvl>
    <w:lvl w:ilvl="7" w:tplc="24EA9426">
      <w:start w:val="1"/>
      <w:numFmt w:val="bullet"/>
      <w:lvlText w:val="o"/>
      <w:lvlJc w:val="left"/>
      <w:pPr>
        <w:tabs>
          <w:tab w:val="num" w:pos="5760"/>
        </w:tabs>
        <w:ind w:left="5760" w:hanging="360"/>
      </w:pPr>
      <w:rPr>
        <w:rFonts w:ascii="Courier New" w:hAnsi="Courier New"/>
      </w:rPr>
    </w:lvl>
    <w:lvl w:ilvl="8" w:tplc="E618C17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E04C64E0">
      <w:start w:val="1"/>
      <w:numFmt w:val="bullet"/>
      <w:lvlText w:val=""/>
      <w:lvlJc w:val="left"/>
      <w:pPr>
        <w:ind w:left="720" w:hanging="360"/>
      </w:pPr>
      <w:rPr>
        <w:rFonts w:ascii="Symbol" w:hAnsi="Symbol"/>
      </w:rPr>
    </w:lvl>
    <w:lvl w:ilvl="1" w:tplc="3B26A750">
      <w:start w:val="1"/>
      <w:numFmt w:val="bullet"/>
      <w:lvlText w:val="o"/>
      <w:lvlJc w:val="left"/>
      <w:pPr>
        <w:tabs>
          <w:tab w:val="num" w:pos="1440"/>
        </w:tabs>
        <w:ind w:left="1440" w:hanging="360"/>
      </w:pPr>
      <w:rPr>
        <w:rFonts w:ascii="Courier New" w:hAnsi="Courier New"/>
      </w:rPr>
    </w:lvl>
    <w:lvl w:ilvl="2" w:tplc="3402A906">
      <w:start w:val="1"/>
      <w:numFmt w:val="bullet"/>
      <w:lvlText w:val=""/>
      <w:lvlJc w:val="left"/>
      <w:pPr>
        <w:tabs>
          <w:tab w:val="num" w:pos="2160"/>
        </w:tabs>
        <w:ind w:left="2160" w:hanging="360"/>
      </w:pPr>
      <w:rPr>
        <w:rFonts w:ascii="Wingdings" w:hAnsi="Wingdings"/>
      </w:rPr>
    </w:lvl>
    <w:lvl w:ilvl="3" w:tplc="D884CF96">
      <w:start w:val="1"/>
      <w:numFmt w:val="bullet"/>
      <w:lvlText w:val=""/>
      <w:lvlJc w:val="left"/>
      <w:pPr>
        <w:tabs>
          <w:tab w:val="num" w:pos="2880"/>
        </w:tabs>
        <w:ind w:left="2880" w:hanging="360"/>
      </w:pPr>
      <w:rPr>
        <w:rFonts w:ascii="Symbol" w:hAnsi="Symbol"/>
      </w:rPr>
    </w:lvl>
    <w:lvl w:ilvl="4" w:tplc="3AAC2B38">
      <w:start w:val="1"/>
      <w:numFmt w:val="bullet"/>
      <w:lvlText w:val="o"/>
      <w:lvlJc w:val="left"/>
      <w:pPr>
        <w:tabs>
          <w:tab w:val="num" w:pos="3600"/>
        </w:tabs>
        <w:ind w:left="3600" w:hanging="360"/>
      </w:pPr>
      <w:rPr>
        <w:rFonts w:ascii="Courier New" w:hAnsi="Courier New"/>
      </w:rPr>
    </w:lvl>
    <w:lvl w:ilvl="5" w:tplc="61B60A7A">
      <w:start w:val="1"/>
      <w:numFmt w:val="bullet"/>
      <w:lvlText w:val=""/>
      <w:lvlJc w:val="left"/>
      <w:pPr>
        <w:tabs>
          <w:tab w:val="num" w:pos="4320"/>
        </w:tabs>
        <w:ind w:left="4320" w:hanging="360"/>
      </w:pPr>
      <w:rPr>
        <w:rFonts w:ascii="Wingdings" w:hAnsi="Wingdings"/>
      </w:rPr>
    </w:lvl>
    <w:lvl w:ilvl="6" w:tplc="33FCCB18">
      <w:start w:val="1"/>
      <w:numFmt w:val="bullet"/>
      <w:lvlText w:val=""/>
      <w:lvlJc w:val="left"/>
      <w:pPr>
        <w:tabs>
          <w:tab w:val="num" w:pos="5040"/>
        </w:tabs>
        <w:ind w:left="5040" w:hanging="360"/>
      </w:pPr>
      <w:rPr>
        <w:rFonts w:ascii="Symbol" w:hAnsi="Symbol"/>
      </w:rPr>
    </w:lvl>
    <w:lvl w:ilvl="7" w:tplc="DE0C15AE">
      <w:start w:val="1"/>
      <w:numFmt w:val="bullet"/>
      <w:lvlText w:val="o"/>
      <w:lvlJc w:val="left"/>
      <w:pPr>
        <w:tabs>
          <w:tab w:val="num" w:pos="5760"/>
        </w:tabs>
        <w:ind w:left="5760" w:hanging="360"/>
      </w:pPr>
      <w:rPr>
        <w:rFonts w:ascii="Courier New" w:hAnsi="Courier New"/>
      </w:rPr>
    </w:lvl>
    <w:lvl w:ilvl="8" w:tplc="1CF2C75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32101C10">
      <w:start w:val="1"/>
      <w:numFmt w:val="bullet"/>
      <w:lvlText w:val=""/>
      <w:lvlJc w:val="left"/>
      <w:pPr>
        <w:ind w:left="720" w:hanging="360"/>
      </w:pPr>
      <w:rPr>
        <w:rFonts w:ascii="Symbol" w:hAnsi="Symbol"/>
      </w:rPr>
    </w:lvl>
    <w:lvl w:ilvl="1" w:tplc="059EB84A">
      <w:start w:val="1"/>
      <w:numFmt w:val="bullet"/>
      <w:lvlText w:val="o"/>
      <w:lvlJc w:val="left"/>
      <w:pPr>
        <w:tabs>
          <w:tab w:val="num" w:pos="1440"/>
        </w:tabs>
        <w:ind w:left="1440" w:hanging="360"/>
      </w:pPr>
      <w:rPr>
        <w:rFonts w:ascii="Courier New" w:hAnsi="Courier New"/>
      </w:rPr>
    </w:lvl>
    <w:lvl w:ilvl="2" w:tplc="7AA451A0">
      <w:start w:val="1"/>
      <w:numFmt w:val="bullet"/>
      <w:lvlText w:val=""/>
      <w:lvlJc w:val="left"/>
      <w:pPr>
        <w:tabs>
          <w:tab w:val="num" w:pos="2160"/>
        </w:tabs>
        <w:ind w:left="2160" w:hanging="360"/>
      </w:pPr>
      <w:rPr>
        <w:rFonts w:ascii="Wingdings" w:hAnsi="Wingdings"/>
      </w:rPr>
    </w:lvl>
    <w:lvl w:ilvl="3" w:tplc="E44CE208">
      <w:start w:val="1"/>
      <w:numFmt w:val="bullet"/>
      <w:lvlText w:val=""/>
      <w:lvlJc w:val="left"/>
      <w:pPr>
        <w:tabs>
          <w:tab w:val="num" w:pos="2880"/>
        </w:tabs>
        <w:ind w:left="2880" w:hanging="360"/>
      </w:pPr>
      <w:rPr>
        <w:rFonts w:ascii="Symbol" w:hAnsi="Symbol"/>
      </w:rPr>
    </w:lvl>
    <w:lvl w:ilvl="4" w:tplc="08A03F96">
      <w:start w:val="1"/>
      <w:numFmt w:val="bullet"/>
      <w:lvlText w:val="o"/>
      <w:lvlJc w:val="left"/>
      <w:pPr>
        <w:tabs>
          <w:tab w:val="num" w:pos="3600"/>
        </w:tabs>
        <w:ind w:left="3600" w:hanging="360"/>
      </w:pPr>
      <w:rPr>
        <w:rFonts w:ascii="Courier New" w:hAnsi="Courier New"/>
      </w:rPr>
    </w:lvl>
    <w:lvl w:ilvl="5" w:tplc="CF6A94B2">
      <w:start w:val="1"/>
      <w:numFmt w:val="bullet"/>
      <w:lvlText w:val=""/>
      <w:lvlJc w:val="left"/>
      <w:pPr>
        <w:tabs>
          <w:tab w:val="num" w:pos="4320"/>
        </w:tabs>
        <w:ind w:left="4320" w:hanging="360"/>
      </w:pPr>
      <w:rPr>
        <w:rFonts w:ascii="Wingdings" w:hAnsi="Wingdings"/>
      </w:rPr>
    </w:lvl>
    <w:lvl w:ilvl="6" w:tplc="EB9EAC30">
      <w:start w:val="1"/>
      <w:numFmt w:val="bullet"/>
      <w:lvlText w:val=""/>
      <w:lvlJc w:val="left"/>
      <w:pPr>
        <w:tabs>
          <w:tab w:val="num" w:pos="5040"/>
        </w:tabs>
        <w:ind w:left="5040" w:hanging="360"/>
      </w:pPr>
      <w:rPr>
        <w:rFonts w:ascii="Symbol" w:hAnsi="Symbol"/>
      </w:rPr>
    </w:lvl>
    <w:lvl w:ilvl="7" w:tplc="632889D0">
      <w:start w:val="1"/>
      <w:numFmt w:val="bullet"/>
      <w:lvlText w:val="o"/>
      <w:lvlJc w:val="left"/>
      <w:pPr>
        <w:tabs>
          <w:tab w:val="num" w:pos="5760"/>
        </w:tabs>
        <w:ind w:left="5760" w:hanging="360"/>
      </w:pPr>
      <w:rPr>
        <w:rFonts w:ascii="Courier New" w:hAnsi="Courier New"/>
      </w:rPr>
    </w:lvl>
    <w:lvl w:ilvl="8" w:tplc="55840A0A">
      <w:start w:val="1"/>
      <w:numFmt w:val="bullet"/>
      <w:lvlText w:val=""/>
      <w:lvlJc w:val="left"/>
      <w:pPr>
        <w:tabs>
          <w:tab w:val="num" w:pos="6480"/>
        </w:tabs>
        <w:ind w:left="6480" w:hanging="360"/>
      </w:pPr>
      <w:rPr>
        <w:rFonts w:ascii="Wingdings" w:hAnsi="Wingdings"/>
      </w:rPr>
    </w:lvl>
  </w:abstractNum>
  <w:num w:numId="1" w16cid:durableId="673269325">
    <w:abstractNumId w:val="0"/>
  </w:num>
  <w:num w:numId="2" w16cid:durableId="672150959">
    <w:abstractNumId w:val="1"/>
  </w:num>
  <w:num w:numId="3" w16cid:durableId="2010478514">
    <w:abstractNumId w:val="2"/>
  </w:num>
  <w:num w:numId="4" w16cid:durableId="1797987743">
    <w:abstractNumId w:val="3"/>
  </w:num>
  <w:num w:numId="5" w16cid:durableId="13874098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B0923"/>
    <w:rsid w:val="00116586"/>
    <w:rsid w:val="0018682F"/>
    <w:rsid w:val="00262731"/>
    <w:rsid w:val="00410B86"/>
    <w:rsid w:val="00534F83"/>
    <w:rsid w:val="005436E5"/>
    <w:rsid w:val="006765A5"/>
    <w:rsid w:val="007B76C6"/>
    <w:rsid w:val="009136DB"/>
    <w:rsid w:val="00943A87"/>
    <w:rsid w:val="00A50E6B"/>
    <w:rsid w:val="00AE13B8"/>
    <w:rsid w:val="00B31981"/>
    <w:rsid w:val="00C43BA8"/>
    <w:rsid w:val="00CC0330"/>
    <w:rsid w:val="00DB0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D21005E"/>
  <w15:docId w15:val="{CC1616F1-10A7-4F2F-B35E-E7BFEB2F3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paragraph" w:customStyle="1" w:styleId="documentsection">
    <w:name w:val="document_section"/>
    <w:basedOn w:val="Normal"/>
  </w:style>
  <w:style w:type="paragraph" w:customStyle="1" w:styleId="documentparagraphfirstparagraph">
    <w:name w:val="document_paragraph_firstparagraph"/>
    <w:basedOn w:val="Normal"/>
    <w:pPr>
      <w:pBdr>
        <w:top w:val="none" w:sz="0" w:space="5" w:color="auto"/>
      </w:pBdr>
    </w:pPr>
  </w:style>
  <w:style w:type="paragraph" w:customStyle="1" w:styleId="documentname">
    <w:name w:val="document_name"/>
    <w:basedOn w:val="Normal"/>
    <w:pPr>
      <w:spacing w:line="500" w:lineRule="atLeast"/>
    </w:pPr>
    <w:rPr>
      <w:rFonts w:ascii="Fira Sans" w:eastAsia="Fira Sans" w:hAnsi="Fira Sans" w:cs="Fira Sans"/>
      <w:caps/>
      <w:sz w:val="48"/>
      <w:szCs w:val="48"/>
    </w:rPr>
  </w:style>
  <w:style w:type="character" w:customStyle="1" w:styleId="span">
    <w:name w:val="span"/>
    <w:basedOn w:val="DefaultParagraphFont"/>
    <w:rPr>
      <w:bdr w:val="none" w:sz="0" w:space="0" w:color="auto"/>
      <w:vertAlign w:val="baseline"/>
    </w:rPr>
  </w:style>
  <w:style w:type="character" w:customStyle="1" w:styleId="topbordercell">
    <w:name w:val="topbordercell"/>
    <w:basedOn w:val="DefaultParagraphFont"/>
    <w:rPr>
      <w:shd w:val="clear" w:color="auto" w:fill="10657E"/>
    </w:rPr>
  </w:style>
  <w:style w:type="paragraph" w:customStyle="1" w:styleId="mlk5topborder">
    <w:name w:val="mlk5topborder"/>
    <w:basedOn w:val="Normal"/>
    <w:pPr>
      <w:jc w:val="right"/>
    </w:pPr>
    <w:rPr>
      <w:rFonts w:ascii="Fira Sans Medium" w:eastAsia="Fira Sans Medium" w:hAnsi="Fira Sans Medium" w:cs="Fira Sans Medium"/>
      <w:caps/>
      <w:color w:val="FFFFFF"/>
      <w:sz w:val="20"/>
      <w:szCs w:val="20"/>
    </w:rPr>
  </w:style>
  <w:style w:type="character" w:customStyle="1" w:styleId="mlk5topborderCharacter">
    <w:name w:val="mlk5topborder Character"/>
    <w:basedOn w:val="DefaultParagraphFont"/>
    <w:rPr>
      <w:rFonts w:ascii="Fira Sans Medium" w:eastAsia="Fira Sans Medium" w:hAnsi="Fira Sans Medium" w:cs="Fira Sans Medium"/>
      <w:caps/>
      <w:color w:val="FFFFFF"/>
      <w:sz w:val="20"/>
      <w:szCs w:val="20"/>
    </w:rPr>
  </w:style>
  <w:style w:type="table" w:customStyle="1" w:styleId="topBorderTable">
    <w:name w:val="topBorderTable"/>
    <w:basedOn w:val="TableNormal"/>
    <w:tblPr/>
  </w:style>
  <w:style w:type="paragraph" w:customStyle="1" w:styleId="bottomlowborder">
    <w:name w:val="bottomlowborder"/>
    <w:basedOn w:val="Normal"/>
    <w:pPr>
      <w:pBdr>
        <w:top w:val="none" w:sz="0" w:space="5" w:color="auto"/>
        <w:bottom w:val="single" w:sz="8" w:space="0" w:color="000000"/>
      </w:pBdr>
      <w:spacing w:line="20" w:lineRule="atLeast"/>
    </w:pPr>
    <w:rPr>
      <w:sz w:val="2"/>
      <w:szCs w:val="2"/>
    </w:rPr>
  </w:style>
  <w:style w:type="paragraph" w:customStyle="1" w:styleId="topborder">
    <w:name w:val="topborder"/>
    <w:basedOn w:val="Normal"/>
    <w:pPr>
      <w:pBdr>
        <w:top w:val="none" w:sz="0" w:space="5" w:color="auto"/>
        <w:bottom w:val="single" w:sz="8" w:space="0" w:color="000000"/>
      </w:pBdr>
      <w:spacing w:line="20" w:lineRule="atLeast"/>
    </w:pPr>
    <w:rPr>
      <w:vanish/>
      <w:sz w:val="2"/>
      <w:szCs w:val="2"/>
    </w:rPr>
  </w:style>
  <w:style w:type="paragraph" w:customStyle="1" w:styleId="toppadding">
    <w:name w:val="toppadding"/>
    <w:basedOn w:val="Normal"/>
    <w:rPr>
      <w:vanish/>
    </w:rPr>
  </w:style>
  <w:style w:type="paragraph" w:customStyle="1" w:styleId="documentheading">
    <w:name w:val="document_heading"/>
    <w:basedOn w:val="Normal"/>
    <w:pPr>
      <w:spacing w:line="320" w:lineRule="atLeast"/>
    </w:pPr>
    <w:rPr>
      <w:rFonts w:ascii="Fira Sans" w:eastAsia="Fira Sans" w:hAnsi="Fira Sans" w:cs="Fira Sans"/>
      <w:sz w:val="36"/>
      <w:szCs w:val="36"/>
    </w:rPr>
  </w:style>
  <w:style w:type="character" w:customStyle="1" w:styleId="documentsectiontitle">
    <w:name w:val="document_sectiontitle"/>
    <w:basedOn w:val="DefaultParagraphFont"/>
    <w:rPr>
      <w:caps/>
      <w:spacing w:val="10"/>
      <w:sz w:val="28"/>
      <w:szCs w:val="28"/>
    </w:rPr>
  </w:style>
  <w:style w:type="paragraph" w:customStyle="1" w:styleId="documentleft-boxsinglecolumn">
    <w:name w:val="document_left-box_singlecolumn"/>
    <w:basedOn w:val="Normal"/>
  </w:style>
  <w:style w:type="paragraph" w:customStyle="1" w:styleId="p">
    <w:name w:val="p"/>
    <w:basedOn w:val="Normal"/>
  </w:style>
  <w:style w:type="paragraph" w:customStyle="1" w:styleId="documentexperienceparagraphspacing">
    <w:name w:val="document_experience_paragraphspacing"/>
    <w:basedOn w:val="Normal"/>
    <w:pPr>
      <w:spacing w:line="200" w:lineRule="atLeast"/>
    </w:pPr>
    <w:rPr>
      <w:sz w:val="20"/>
      <w:szCs w:val="20"/>
    </w:rPr>
  </w:style>
  <w:style w:type="character" w:customStyle="1" w:styleId="documentexperienceparagraphspacingCharacter">
    <w:name w:val="document_experience_paragraphspacing Character"/>
    <w:basedOn w:val="DefaultParagraphFont"/>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rPr>
  </w:style>
  <w:style w:type="character" w:customStyle="1" w:styleId="documentjobdates">
    <w:name w:val="document_jobdates"/>
    <w:basedOn w:val="DefaultParagraphFont"/>
    <w:rPr>
      <w:rFonts w:ascii="Fira Sans Medium" w:eastAsia="Fira Sans Medium" w:hAnsi="Fira Sans Medium" w:cs="Fira Sans Medium"/>
    </w:rPr>
  </w:style>
  <w:style w:type="character" w:customStyle="1" w:styleId="documentcompanyname">
    <w:name w:val="document_companyname"/>
    <w:basedOn w:val="DefaultParagraphFont"/>
    <w:rPr>
      <w:rFonts w:ascii="Fira Sans" w:eastAsia="Fira Sans" w:hAnsi="Fira Sans" w:cs="Fira Sans"/>
    </w:rPr>
  </w:style>
  <w:style w:type="character" w:customStyle="1" w:styleId="documentjobcity">
    <w:name w:val="document_jobcity"/>
    <w:basedOn w:val="DefaultParagraphFont"/>
    <w:rPr>
      <w:rFonts w:ascii="Fira Sans Medium" w:eastAsia="Fira Sans Medium" w:hAnsi="Fira Sans Medium" w:cs="Fira Sans Medium"/>
    </w:rPr>
  </w:style>
  <w:style w:type="character" w:customStyle="1" w:styleId="documentjobstate">
    <w:name w:val="document_jobstate"/>
    <w:basedOn w:val="DefaultParagraphFont"/>
    <w:rPr>
      <w:rFonts w:ascii="Fira Sans Medium" w:eastAsia="Fira Sans Medium" w:hAnsi="Fira Sans Medium" w:cs="Fira Sans Medium"/>
    </w:rPr>
  </w:style>
  <w:style w:type="character" w:customStyle="1" w:styleId="documentjobcountry">
    <w:name w:val="document_jobcountry"/>
    <w:basedOn w:val="DefaultParagraphFont"/>
    <w:rPr>
      <w:rFonts w:ascii="Fira Sans Medium" w:eastAsia="Fira Sans Medium" w:hAnsi="Fira Sans Medium" w:cs="Fira Sans Medium"/>
    </w:rPr>
  </w:style>
  <w:style w:type="paragraph" w:customStyle="1" w:styleId="divdocumentulli">
    <w:name w:val="div_document_ul_li"/>
    <w:basedOn w:val="Normal"/>
  </w:style>
  <w:style w:type="paragraph" w:customStyle="1" w:styleId="documentexperienceparagraph">
    <w:name w:val="document_experience_paragraph"/>
    <w:basedOn w:val="Normal"/>
  </w:style>
  <w:style w:type="paragraph" w:customStyle="1" w:styleId="left-boxsectionnth-last-child1bottomlowborder">
    <w:name w:val="left-box_section_nth-last-child(1)_bottomlowborder"/>
    <w:basedOn w:val="Normal"/>
    <w:rPr>
      <w:vanish/>
    </w:r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idSECTIONPICT">
    <w:name w:val="document_right-box_section_id^=SECTION_PICT"/>
    <w:basedOn w:val="Normal"/>
    <w:pPr>
      <w:jc w:val="center"/>
    </w:pPr>
  </w:style>
  <w:style w:type="paragraph" w:customStyle="1" w:styleId="documentparagraphnth-last-child1">
    <w:name w:val="document_paragraph_nth-last-child(1)"/>
    <w:basedOn w:val="Normal"/>
  </w:style>
  <w:style w:type="paragraph" w:customStyle="1" w:styleId="documentprflPic">
    <w:name w:val="document_prflPic"/>
    <w:basedOn w:val="Normal"/>
    <w:pPr>
      <w:jc w:val="center"/>
    </w:pPr>
  </w:style>
  <w:style w:type="paragraph" w:customStyle="1" w:styleId="documentprflPicfield">
    <w:name w:val="document_prflPic_field"/>
    <w:basedOn w:val="Normal"/>
    <w:pPr>
      <w:jc w:val="center"/>
    </w:pPr>
  </w:style>
  <w:style w:type="character" w:customStyle="1" w:styleId="documentprflPicimg">
    <w:name w:val="document_prflPic_img"/>
    <w:basedOn w:val="DefaultParagraphFont"/>
  </w:style>
  <w:style w:type="paragraph" w:customStyle="1" w:styleId="div">
    <w:name w:val="div"/>
    <w:basedOn w:val="Normal"/>
  </w:style>
  <w:style w:type="paragraph" w:customStyle="1" w:styleId="documentright-boxSECTIONCNTC">
    <w:name w:val="document_right-box_SECTION_CNTC"/>
    <w:basedOn w:val="Normal"/>
  </w:style>
  <w:style w:type="paragraph" w:customStyle="1" w:styleId="sectionSECTIONCNTCcntctoppadding">
    <w:name w:val="section_SECTION_CNTC_cntctoppadding"/>
    <w:basedOn w:val="Normal"/>
    <w:rPr>
      <w:vanish/>
    </w:rPr>
  </w:style>
  <w:style w:type="paragraph" w:customStyle="1" w:styleId="documentparagraphPARAGRAPHCNTCnth-last-child1">
    <w:name w:val="document_paragraph_PARAGRAPH_CNTC_nth-last-child(1)"/>
    <w:basedOn w:val="Normal"/>
  </w:style>
  <w:style w:type="paragraph" w:customStyle="1" w:styleId="documentaddress">
    <w:name w:val="document_address"/>
    <w:basedOn w:val="Normal"/>
    <w:pPr>
      <w:spacing w:line="30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RNArnaphonefield">
    <w:name w:val="document_RNA_rnaphonefield"/>
    <w:basedOn w:val="Normal"/>
  </w:style>
  <w:style w:type="character" w:customStyle="1" w:styleId="documentRNAnonrnaphonefield">
    <w:name w:val="document_RNA_nonrnaphonefield"/>
    <w:basedOn w:val="DefaultParagraphFont"/>
    <w:rPr>
      <w:vanish/>
    </w:rPr>
  </w:style>
  <w:style w:type="paragraph" w:customStyle="1" w:styleId="documentSECTIONCNTCsectionnotSECTIONALNK">
    <w:name w:val="document_SECTION_CNTC + section_not(.SECTION_ALNK)"/>
    <w:basedOn w:val="Normal"/>
    <w:pPr>
      <w:pBdr>
        <w:top w:val="single" w:sz="8" w:space="25" w:color="000000"/>
      </w:pBdr>
    </w:pPr>
  </w:style>
  <w:style w:type="paragraph" w:customStyle="1" w:styleId="SECTIONCNTCsectionnotSECTIONALNKtopborder">
    <w:name w:val="SECTION_CNTC + section_not(.SECTION_ALNK)_topborder"/>
    <w:basedOn w:val="Normal"/>
  </w:style>
  <w:style w:type="paragraph" w:customStyle="1" w:styleId="SECTIONCNTCsectionnotSECTIONALNKtoppadding">
    <w:name w:val="SECTION_CNTC + section_not(.SECTION_ALNK)_toppadding"/>
    <w:basedOn w:val="Normal"/>
    <w:pPr>
      <w:spacing w:line="500" w:lineRule="atLeast"/>
    </w:pPr>
  </w:style>
  <w:style w:type="table" w:customStyle="1" w:styleId="documentparentContainer">
    <w:name w:val="document_parentContainer"/>
    <w:basedOn w:val="TableNormal"/>
    <w:tblPr/>
  </w:style>
  <w:style w:type="paragraph" w:customStyle="1" w:styleId="divdocumentlastcontainer">
    <w:name w:val="div_document_lastcontainer"/>
    <w:basedOn w:val="Normal"/>
    <w:pPr>
      <w:pBdr>
        <w:bottom w:val="none" w:sz="0" w:space="30"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4058</TotalTime>
  <Pages>1</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Namitha Jammula</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Namitha Jammula</dc:title>
  <cp:lastModifiedBy>Namitha Jammula</cp:lastModifiedBy>
  <cp:revision>9</cp:revision>
  <dcterms:created xsi:type="dcterms:W3CDTF">2024-08-28T15:30:00Z</dcterms:created>
  <dcterms:modified xsi:type="dcterms:W3CDTF">2024-09-18T04:49:00Z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fbd378dd-7367-442a-8448-8d53bbe9130c</vt:lpwstr>
  </property>
  <property fmtid="{D5CDD505-2E9C-101B-9397-08002B2CF9AE}" pid="3" name="x1ye=0">
    <vt:lpwstr>YFQAAB+LCAAAAAAABAAUm0durFAUBRfEgJyG5JxjMyMHkzOs/vNlyQOLdtO8e8+psmSYwimOxmGS4HGCoCAE5WhY4CgMwWgYx/CgqbBrbQhksYQQKhjiB6cqUd2Xmz8elqkFUt8cddQ+wCK82yHR8HOzmyjczqC7v2w/ESmNQ9zziPcJcKsWaPmqyYlfyJoEZNmG0pFxextdAguQA1yYVt+tXbnNQ0H7A5NDcNJ0LYR2Szsk6HfY9xwYlZ/TPlH</vt:lpwstr>
  </property>
  <property fmtid="{D5CDD505-2E9C-101B-9397-08002B2CF9AE}" pid="4" name="x1ye=1">
    <vt:lpwstr>+mLH47bww9Ca0Bl8DaGa9as1o+nGaZ/zlDNrH5oYKbz79TYzAzoQ8dS+bFWvladWb/MZbdW2qYomLfItyc+/CgzvJmJ3h7jO3VFiLZsbfm4ZXeSC3BFujNLcyJXhV+VrPQoy3WC8hAlcceKkVafNnnjni32zBaeGvSJGVXdQJKCIK4Lw1BMNRtswB28SEmtC5M6BMWjUeuzoWMzzSClsSSvcoRtvDTCOHwWavr4skOQ2E8s/NAWhXJeHl3DOyQE</vt:lpwstr>
  </property>
  <property fmtid="{D5CDD505-2E9C-101B-9397-08002B2CF9AE}" pid="5" name="x1ye=10">
    <vt:lpwstr>K++fLkt/kiotIDopcw4ER023BrHDPID3eqWccFkXqezNsJPBNuRyvsQO6Y5MF/icGPjS/RYUGUkHZW0CRV2AZTUVqh5wDPCvc1G0PgUlES6TXUl4aGB8wHtbuVrrtwloXFVAQFC349wYBqfkdW93AWrrNozi9cUdIDJSc5ouKIUB4PBygRERzUunjq6zQpfu6YDTy2aAsGE3TRH7M0sOAdZnucAuUpqfLi4lO0hnbUVAUnGo57EJoNyyHagXoFv</vt:lpwstr>
  </property>
  <property fmtid="{D5CDD505-2E9C-101B-9397-08002B2CF9AE}" pid="6" name="x1ye=11">
    <vt:lpwstr>Awb2qGycdk++aT4gATRMsl+3yCE/OISlNiEDN4IEla2bri+lJHuka8Y/pMTUaDsI2gFk6mm4/upScEP6oVTHC5WJb+xUzQ2k0fd4RZuJoSpzfd3P3gjbGLDbR/AwgMTo+6Q44osGZaT/EQdabFfn76pf/QiHDAD+BPrdQt7lNrXnYqlFXr0MqACHZFYxquaHd0USvlhAo5QbUSof955DdQ8ORyaM4STP6Wx+T586oj3Urye+xh6/qmCsf5xfW9K</vt:lpwstr>
  </property>
  <property fmtid="{D5CDD505-2E9C-101B-9397-08002B2CF9AE}" pid="7" name="x1ye=12">
    <vt:lpwstr>MIvtIKgA48ufd2g8BKKxY/MShlz9HD9BDIbTHTfD5aPHhY1+KXyvNnJrATToj7yqw9nXDfE2qOmN3YEH0PH3V9JBtUPjlJcW2bRye9RVXW3Cgd/2tJwXhWK3H1yqTkiMKjq6CPsTjpgivkOEXc30bvuzbGhmMDvo++DixvIkF0a5eTIvzLqsG2PJu5O4st73NVyeibG9+AC9/uRQThzzAuAOQTXSs17boNmYe69v5dNMnOvg71JAqsyzW/BafUk</vt:lpwstr>
  </property>
  <property fmtid="{D5CDD505-2E9C-101B-9397-08002B2CF9AE}" pid="8" name="x1ye=13">
    <vt:lpwstr>TsiKmbx/PbL0S5TxaIkAPAtZba/vT/+bAVmAAOQbtVYhYT8o5E2NsVLlwtofnTlyw7uS7eX6gANT7RpDoVuqKik9k28woaDlHphgdeRFUOsxCG1CKtQegDv1S1ToWs7YKrx/T4O9n8yVkuTGF9JgJijucBlaBPYHQ7sZv8Q18C8ubgsvUbXbT5AhbW4tCapFUiM3Opg2fiXnYkFru0sGwaRGN/Imqnp8L+8LG+4c9gyCySbvCHNAM5+y+qpPJis</vt:lpwstr>
  </property>
  <property fmtid="{D5CDD505-2E9C-101B-9397-08002B2CF9AE}" pid="9" name="x1ye=14">
    <vt:lpwstr>jq8wpxKgU30JaZS2M97a0FalCgvK5dtsO0BJ+BjDgsqulIPDm7BCXrP9NowPCrflIlWOnKDwKBE/00UVb81QAKlbtz/5YaaCjICitxR5gHMniN/vCi2P4GfQmErYVIqjNq/he+hVZr3zEDOrWfBWeM14+Pn748dt3BrubWAYzANb/5BI0KjT9J/ikmurWChCVG+uigXa4S12bH7LGwBgXX/lIjzaPHRrvtuOi0R5QkEXjYfsyDtz6BpQ1nzaIqH</vt:lpwstr>
  </property>
  <property fmtid="{D5CDD505-2E9C-101B-9397-08002B2CF9AE}" pid="10" name="x1ye=15">
    <vt:lpwstr>UWzktvdTa+k5Gz7T3/42yv9RD3ClObBHfag4Ld8bwX/10dxJ+YtG8mVTnHHWLt1uK4bdc2akBArcXKxiCL2YnKaCOPv5lpZ0eOr6HZlMj9FHFl+qfzS59mr1iS2kMHkrEordxfi6kLicXU+qruOUYv2twtvlvJB1jkHjrDtBHChPfETNQriz/IGmqIlTZZUkqhdcP8LpXWFzySgua4Iar9nxfULFUJw81F082vLzgQQ9kTIhgLrsdc3vHWufj8I</vt:lpwstr>
  </property>
  <property fmtid="{D5CDD505-2E9C-101B-9397-08002B2CF9AE}" pid="11" name="x1ye=16">
    <vt:lpwstr>nCvvD23c5fltxl+hkKFpwEqOArQOkOdyRh7l859/YPc570Rkw6mpUy1XPqFYO73Avv22MuVqeiDsnhTfqRbYbpP1O/XLUemAE3P7SdE28ZGfs/Q4qOriVcjMY4gqoMPNu6lBX4zDlgy9VS8Y9OTbDT+q7HHBhwX5LnjyuEuRgf6egvEF9gjhQkES1T3s8c0XyyNffivSM/SnY2xFk8Vc7+t9/MtuPOa/92XKvRO4ykcr49bJMT2mfK6LOeu44Fu</vt:lpwstr>
  </property>
  <property fmtid="{D5CDD505-2E9C-101B-9397-08002B2CF9AE}" pid="12" name="x1ye=17">
    <vt:lpwstr>VPf+VHdMGWObhntXU+6wqQfkTvVZ1EktyZEuPvVpCgvBOFyh5AfaC4t9r9cPFbxk0Ib8zEns5AGLMMv7Wq5tbULnMtucL42j3l+Y4KRgyHwjuhajGWwrXH5TCWTyn2sa1LzAHogtpFkWu3OyzY0hokbup50xDo8zABPM3jCCZ+8LcHFbVjwKgmJQ4lKowVH+oBL4muX1Ny+mN8YcxcOK5d7NpBS40UgPMxPA2NnlJdDZy4Hk0v3ckqt9n5XTyow</vt:lpwstr>
  </property>
  <property fmtid="{D5CDD505-2E9C-101B-9397-08002B2CF9AE}" pid="13" name="x1ye=18">
    <vt:lpwstr>t2PSw1hRW46BfgvHgDGVNovS25dRSFPRh2+d0itRgJJD9/MZ12etS0Q2FNtAyePwKQdlNA5nz39w0DYguj9K5tG6bb5mY3qM6OEQ3HCfxW0R0y8OiumwSpTsLYwjdKwxY7vBe46C1RnBv4008qg7ta+UM3kenxOHn4ekjdH/GAoJU/W3o0oXP77kzQkk0PdP54aWRlskhZJY4GWuI6J1awd1/EeC0czRIOhMLdImKn37QevWsureAtW7VTBegh+</vt:lpwstr>
  </property>
  <property fmtid="{D5CDD505-2E9C-101B-9397-08002B2CF9AE}" pid="14" name="x1ye=19">
    <vt:lpwstr>5ZfSRVQJbyAfoa4s3wD6yO1QEpGVPIOLN2iOi8hdT4v+EP9IhTDyQ12RxBePckStlqBOuG73xlbmj+27+WUK7XaQ6uTZabid3uxkTY9pynZ9LGTKKQw1TJqN+PUT+Zfx1z+lCC0fzTTv2ADg7B6vuuvzOoZuRQ3We8yFzNv6g5MOEL3kpxZcVQIazDThyueJlNlH+Zmi+oLro4YPdEInv8Ct53Ij6mDqMTszt9gApZLWyTWuiVO0OEUA3wpf3zj</vt:lpwstr>
  </property>
  <property fmtid="{D5CDD505-2E9C-101B-9397-08002B2CF9AE}" pid="15" name="x1ye=2">
    <vt:lpwstr>kWRYsO2+RcDLbnKex+rrQWhd4WQIwa1XsYXLG6pwlFU+0l2fLynEjcXOaYhe/jMoYByxeL/e3QCn8P1Cse2l0PlQA7ZjSD9KbApI0XEW1m+Mfj5sURSh5T96i90yEjjR9LiORd6fIQwZr99n7y0+R07qs/zfK9ERlnbC/yxUds3YWEDzirVwDWQTAo5yvi4lMqyw20O6kjz2OORBF3tW0Cm9IzQpd61PB9rfdHB3tKW60A7gmYhc1bCu9y1LxTI</vt:lpwstr>
  </property>
  <property fmtid="{D5CDD505-2E9C-101B-9397-08002B2CF9AE}" pid="16" name="x1ye=20">
    <vt:lpwstr>M62IObtHMzCjk/7jjd+dDg1l1/wLqEsnTe1arM1l2WCWEtQfOzd5+cBRM8Wyzr83afdgg9x/42CR7v2HBxPU8dWnHQZH46LFet/LtSOV6gdDk6TOYr8jcl0YurPU+QJ6Pl9yJ8CU+pbfsaKsnFTHpiXQKo1GKdwo2HyG56WZ9b/gQoYCYkaUYXKXPzV6PcwaxIPm6eco2d86kKcZ/jmhhs2QamL0XnqDs7sTllUwEv6pj6FqUvahs7vQoNOxD+B</vt:lpwstr>
  </property>
  <property fmtid="{D5CDD505-2E9C-101B-9397-08002B2CF9AE}" pid="17" name="x1ye=21">
    <vt:lpwstr>rK6618U7dbQIwmBgBOeQIOAa4F1mAfwQheFaN0jZgS8fGSlTHQ4eoLFET7JAeuaMvaegpc3I2KU2nmEyIPEmQKqt1RqWhJuXPCnr0ebHxnMZodQg+ATlQ4L54XLsJe7FYJNsvoUwyUlTFnoQCtvCPUYEKEawjxm9dk9eX1h2A+P1RGjtFfyaz28T8JH81aam7C8Xd9M5SDWjZggn1R3yesFdGbz3bBnJiJHFgdeI4eUFV2EKubU4EVpo2575zye</vt:lpwstr>
  </property>
  <property fmtid="{D5CDD505-2E9C-101B-9397-08002B2CF9AE}" pid="18" name="x1ye=22">
    <vt:lpwstr>tTaoswVj01Cff7gld7joAhHd2KdvG2lotgBY3RQbL3X+RKTpn9RtDLTK0/B+I3UeBTcMQUhvji3YmjkHV43s7pDuk8Hqz69MpozT4Y3j+BYoEpKfDpUZvTp12g8tf451uCtDyjgFqp/YGV76O6sIRKnNlU7mh0ZuuDzJa4nWlL6Lh6ICAnzX6GCgLI30oUrcix47L/tR+/sTbvITQRG0Fi5UKORKQWmT/kh8i4ShUEuSu/ZkkWfrF5ZGWR6IfeG</vt:lpwstr>
  </property>
  <property fmtid="{D5CDD505-2E9C-101B-9397-08002B2CF9AE}" pid="19" name="x1ye=23">
    <vt:lpwstr>YNAgk87hxZQ7NDG6E2qfhFXuF2JOq5/nDEyF07i9Z1qd9ack26Y3aNSnvqTLo0gZq+79Ya1Gx/047HlwV6AChRtBUVzqUmGN6ntnoRWe+EnhoRRTzg3tj+yIRT64Dos0OGN8uOJFJTpOAHr/bbSkUkQBLMNH+pydb8JBqugwM0whkRppkbwnMxV+EY+OI0NPbjnjxxVr2+J0I8WhqqNPE+FEhg+eyysBSzYCGCxAp7a5xy/wfkyyv+z1dImlpLG</vt:lpwstr>
  </property>
  <property fmtid="{D5CDD505-2E9C-101B-9397-08002B2CF9AE}" pid="20" name="x1ye=24">
    <vt:lpwstr>ctUHLG/WuCB7RqccQiMkKiy6SVRyYSvYU6uDwuT3MQaP0Aq8CozxnEJ7Ciy94kDzMy1ggKpxQXEh3Uw2cdJDQI6QYpc31lPVfFoHvmK6rM9F47NUIp6j47E3xBCETRZ9ZdMu409R9d4/+VMfFNHPVfZEk7nFjRnaSH0xOAFT4SDbjXg5KxG2dMHsa4+mqM8smExIVj+c5OR/sMEQMrkhOYYOAwRLQZDcyHhxiXwBkAW8YVqCyfgNDrTdpC7pjqM</vt:lpwstr>
  </property>
  <property fmtid="{D5CDD505-2E9C-101B-9397-08002B2CF9AE}" pid="21" name="x1ye=25">
    <vt:lpwstr>m1FX9atuZL/KEI5eefdxCIbSxS9pVoMzAU2HIhb/BObp558upu+oOyaD+73r1ZxKO6UIRWH3kE/O8lziJeoguBqczFim2Nm/A4gkSOoj7CvTQU7Qqj+JtsuW7YNPUF5Vn0RsMgMkwIAoD4yW32PRf5G8bFUlLFZQ6x+Dv/pOdc9T4Q8QGhlWHCuv3GedhxED4DZ9vl9juV/3lBIjIDzvpMqvKBwaTojnAL5NNvSsJPKa4Lw3KA4kcCRovnUzKVd</vt:lpwstr>
  </property>
  <property fmtid="{D5CDD505-2E9C-101B-9397-08002B2CF9AE}" pid="22" name="x1ye=26">
    <vt:lpwstr>jAoxTaDoCl8kv3aOTjOdy//QMM5hC5XIul1kbp8F/WeLAxeRhg/SRM9E8u/HxOqd5QLt2y+mvoHjpVvLT+/E5pNuBRfi0Moi7YmHZq48XX8aoLFOYgdckIMXURw/6ocSQErHnKyrbRNVc3aIKe10B1s1L71zaK18Rxv8vp1wNQobyU1bKaiPRK9Hf41PlOSLvECoYwcFSU1Pqxqp1cJmZRpjqPpbuZaq9O3Zkj96167nmNAxqieyRiD/bnCY3p9</vt:lpwstr>
  </property>
  <property fmtid="{D5CDD505-2E9C-101B-9397-08002B2CF9AE}" pid="23" name="x1ye=27">
    <vt:lpwstr>4ZF9YaLqLasDLobHl3TP2FRhneyj1jzeJuzcs7bCk+gj96gbumfiClDrAgL2ucc6gq0F90ENkKoYG6y0aLnUbQPwSs7QddasoEK3VJsHP0hguu4yN8I364oqhEKrIHreKaO+Yy0FWT4KE6ZyA2irlUzMFnNFa5YVPtfrE/ABpPyLAFG85mCJ9vU3S9MxS/Ub8ab+b6NH1k2ml/eI3avR/yNWqmbAf78EdAcLFlbzxQO1RpJQIzJurtxb/e1SM2n</vt:lpwstr>
  </property>
  <property fmtid="{D5CDD505-2E9C-101B-9397-08002B2CF9AE}" pid="24" name="x1ye=28">
    <vt:lpwstr>C9IaZ0j2Y+o4JgRjPjkaboIycrCUzEUke2Ldml8xFmiLrIlchmaVL8Jp8goNnwP4l8A+zlEKSs77RrpSpI4zAlt/pDS6zfWnXrHSsz9axVAt3GzJsgQufN66wS+gke3US5oi/1Doas3dUZ6vZSQksuPmmJwnyDJV34Lyuq1w6dK3Ewd3nj3/dVDx7tS/Y4DDikweAF9U8ZjYRGENBhbSlk6cRL3X5g/roCdjR52FbkDEg6sJvJ9TNoVjxOdEU2F</vt:lpwstr>
  </property>
  <property fmtid="{D5CDD505-2E9C-101B-9397-08002B2CF9AE}" pid="25" name="x1ye=29">
    <vt:lpwstr>0//aMIWCvmm3WJJfehaVQQkbQhwU7XzGaxpGCJcrjp6QjJdMlEMAiv2Jv7JYWjW3ZflqeVFBW92pH8huK6Y+Njk4NFvbBVbVzstGAaVIo3jfT+tQklvTOpIhg4S1S8utUVIdc4r97SWJxLyVv6eLGmAA8Q2TI09A6wtdhjFoTi5WsaMykIf7Qz2tojK3D3c59+9syLAL0jPs+vUDw/BCdvkfOMHfeB25A9dT9QtYVYuwhgTj4vU2SgSkbBTzTP5</vt:lpwstr>
  </property>
  <property fmtid="{D5CDD505-2E9C-101B-9397-08002B2CF9AE}" pid="26" name="x1ye=3">
    <vt:lpwstr>ai70IEPrUjneDsF0Bfu1Jn4kyINAmttx92ZvaU/aAXuYbQ1IfTFubzn1nK6PVmgQyGRRdlN/ti5l4F1tHNggiT6lxz+dOg50bv7qxKppDQsr5laGBiW2YYfnwUVzggXOZWqMn7L8QcL6cAkIRoNWpTCxP6GNPvA5mSsccQvbqqtsLZHKjI8U2NBl3ElSCuGye9v5ToZ4TE0H2N+lOkED4G1DqFlUVWCb2KnGaFfwoSp2SidNCJB4yDvDjJF5ZSH</vt:lpwstr>
  </property>
  <property fmtid="{D5CDD505-2E9C-101B-9397-08002B2CF9AE}" pid="27" name="x1ye=30">
    <vt:lpwstr>r0i6HmeXN4PyPQ+KAID3we8HvzoX/Fdk43rfceYgAnUIgITCzmq/mnMNKHGs5tPzQpQ+prwRQsiWLh2hn29oK0CzrptxRYwwY0/VmfLHV6zDirKfJQC/QZuIzusBxz1ADJ+bnY8hs7ReNBR3euZAyEvnZGBMtkNTCmOambFeRQKtNUG9tzcy6HKplIlJcDf6T9BBPtBJKkj66nXTqPxB7l9C97lIZluWOIEBjyxCRuqOLVZe3grKPqg35voqBym</vt:lpwstr>
  </property>
  <property fmtid="{D5CDD505-2E9C-101B-9397-08002B2CF9AE}" pid="28" name="x1ye=31">
    <vt:lpwstr>BDHh7/5RtdvhbZ+Z8e+d5dSR8A+RwAexG0/YzME5Swlp4BEPrOZDvYPanwCXn88uk3O6y8S+0zKB53mhaX86MjXo/wlXm5y7ZZbWYbyBCxO2jIBb30cAgSTKz5a3+Oy/1Y7FDd9T5pQ/vF4W0++Lhf596LHmy94qW9jnA2tj+dItGuVE2PiLR9Qhpp3KC78DTxZ3SUqoLswXHnO+f1aYKa/ZJRFfYU7XW3qzpyLm57bKNT9v/g+r+aXpc9icwf3</vt:lpwstr>
  </property>
  <property fmtid="{D5CDD505-2E9C-101B-9397-08002B2CF9AE}" pid="29" name="x1ye=32">
    <vt:lpwstr>A6ECw5g/cJZrLW0KwEJBLBIOa39+Luo5wYmZAUyoTM/KTKm2nFz3H5TXfu47bFh9Z1XwMXia/N17LdbS0uPDxAVMR2dUy4DiT08OTzO9TLVzssBOKEWwrqbNJoftpeiRJnSAjFqvN1ijS0L+zpx1nONj3QGPcXYgQED4LFFhk2RprrKLFXhxQy5ENP3gknHKuxwi8DddhW5y52kvAe1c2yO26tTNDP0P2PRC6KHwdekbNwAaHio480zju/dXa0/</vt:lpwstr>
  </property>
  <property fmtid="{D5CDD505-2E9C-101B-9397-08002B2CF9AE}" pid="30" name="x1ye=33">
    <vt:lpwstr>XIuykWWJfRd0OXocNMh6vIHmP42s7/nxw+2YJ/Vav+bJSJy9vFviq/j2+jvRJ5lrT8LNT/2MwcR2GYEqvBK5s7w8zoX19/Zf3l0g9UR+SIGj5W9DQOKniA3bNqwaNBWkQkElKSXLYbUbYzNN2jtY3LOYQ0DAbMNSh/vtTV+wms3hrcdbrR4nZIYtOPcuJdDG74DxDdNFw8w/P0xo/tZAV2RjU62getzu4mKNniizmjr9RgthBcv30d4ZfF4bHrB</vt:lpwstr>
  </property>
  <property fmtid="{D5CDD505-2E9C-101B-9397-08002B2CF9AE}" pid="31" name="x1ye=34">
    <vt:lpwstr>V/UDLKKubjhw4Xlz8yIf9gPLPfE3qnreOLEFu84b3Yn23RRpeDdgePVasIikhJR202ULAyD6pMbmPpck2Cp9huP3w5KnSiJlZ9/6LtDRdJUhMVr1U4iKIQ7yeVQ8g9+EPLKrBiGa1vkgzHv7RL4aK4ay99ZaAsq18EEUQ2Rl8XAjemGuTUo45Q2zL6uUJn7sEC5lyjimWHLaxlaYDz+JzpkAWlgiZk9XiIxuR3s3E/kXgycu/yuwDhC74yDFqyO</vt:lpwstr>
  </property>
  <property fmtid="{D5CDD505-2E9C-101B-9397-08002B2CF9AE}" pid="32" name="x1ye=35">
    <vt:lpwstr>usb76pHBRPFfMPp+Ppn66gaso//jj9F4USKT1KZmJHhxsGjLMd6hiv/xZLdTavMtQ3Iftfh8mhUj/KCNkqzzLw6KdURGYTefrKGGlDGSoEvK6uhn9ParEdqDcSr4dR8evOHzfwbM/W7iZ+h14iDCkntwE+DMBm0K39FYwvZGqdsDCDEgKjuT35NV82wDs2eF5oU/kidQrj7SCaMGXYB1pAFGJmLTsP5VfPzgTENGH3lN/Ug4Xlaw76b8UKw0EsN</vt:lpwstr>
  </property>
  <property fmtid="{D5CDD505-2E9C-101B-9397-08002B2CF9AE}" pid="33" name="x1ye=36">
    <vt:lpwstr>J1W+Mv4bNrJaN94LSXvLy9BtajsqQUveWYTDUYOi+yOZM4r9HPFo0LB1bOWvJAFgkvnAlvN4Q2Ph7xIWjzzFj21aXe7asg7KkjxgbqQseXZ/RaozJ+gwTP/ylUCw9omMIacH5+Pc5INewWgR7wKSD/4XBV53xX/fjjYVfvGQHE9j+/jLX0EPBD8xoUQahRM91pLfwHHj8yJwWQVWY96aBKjoQL4cZ0hnjqpiWaqomY5jqmf6VDiIJZ7qYtTBpoM</vt:lpwstr>
  </property>
  <property fmtid="{D5CDD505-2E9C-101B-9397-08002B2CF9AE}" pid="34" name="x1ye=37">
    <vt:lpwstr>rQrSjvlW5QFedoVlGNRa9SfOOPcOxR8DolbMP1jGpdeX3yJ5uCJGn8AQtEW7YEbq1RrMzDB4UTHjXT/f2Vhh7eUfIFFz3kgb8AAvUyFxP/m9eaAFrV6/eIzxZ+J69rNlVmHxGiATYJgnqFnwV/ddZ/XWGuFLmoveRCLSPvGttVl2qbGBeZJpH7wmtScD4HPMQ5WOvb23SnhQNozSIK3SYhN0n/e4+2EU1/igplTufSk22kKZiDxVcU+X+McgnSQ</vt:lpwstr>
  </property>
  <property fmtid="{D5CDD505-2E9C-101B-9397-08002B2CF9AE}" pid="35" name="x1ye=38">
    <vt:lpwstr>F9tvxFxl7/pTvPT+OQ5glsZYRIsAt/S1aTNQ7pANcCabDkj4Q4BTvNI1yuubO7oIQvKWCiSaDbkct1QfbQrhc3AS0Pl/d8v36jf2dXv0e4rJoQKtSpNb8dfs7WW8e1Nh/pXYg2GzLvSPGeKo/B54qwLXqqThpPJ13P5F6E6AYA9+pXMllzTTv0Nnv+iBzEbME4zWfeoFLYITB2NUNyPt/yj2DFcQJ7qFqRzDL5xqliwUh2gYCG7SIdqLORgl7j/</vt:lpwstr>
  </property>
  <property fmtid="{D5CDD505-2E9C-101B-9397-08002B2CF9AE}" pid="36" name="x1ye=39">
    <vt:lpwstr>npzLzxEz/iAm87xej+2SclVxifZTPjpxOIIZSLZtDRU0mr40CR1RZMVBDyshyH3eg/I2YYt5pQq/QZgRp86qKHzo3kgyjGgjB60LsqrVsKUZ7ih5fJHspFHKXpBITQrFh2AqBrTcyu/gZYen5YNc9ZJZhsdlElZx3mOHmoW0M++qSmZCSxW688wTSUatEZiB51WVhlkj981C3G3/Xg2m0yN+Wmf1bXPDwa2Oox5wDg5R4j2dvmKXkvqpPAgOtgU</vt:lpwstr>
  </property>
  <property fmtid="{D5CDD505-2E9C-101B-9397-08002B2CF9AE}" pid="37" name="x1ye=4">
    <vt:lpwstr>YfzGBjkco0KAMfarNNApiWhdl/Xqb8QY7jGBgCv8loBOUFadKFYkT2vPY2oXwmZzqkrCe45k3P/5FHzf1Bm1FMIck49sOmhm73bf7t+EiiQb5gEmKlbxhi4458SYEHKF4AMfyEZ61Kdoeg66zl7eBo19cCn4N96hvEbjzflxD+tYzxu72QzcMU+6IVyD4S1ILPRaFne5E8sRALium6fOOFwbJpzb4pshbwtvAMPnm+dpODf0q2L6UT4DbCEVlcb</vt:lpwstr>
  </property>
  <property fmtid="{D5CDD505-2E9C-101B-9397-08002B2CF9AE}" pid="38" name="x1ye=40">
    <vt:lpwstr>3WD90Ya8bRGIocwdguSHBWVK785fBNDFSd7cxHcnPq86pZ/va5nH88fSjLyW6anOH7bhqlz+sclVRhuYEq/PqmT7+0OG+nJWdZf7qgr3pbVn1HDdTh7LC2ouf2Od+9P03pjuB8Sc3qDRB3xFH3Tm4sxg9SoFlQh5dD4SLucTFsZlxqdQVbXdv13CFtgbF81AMYbPiSP926w+Dm7sB4plkltfzZ2P6HogcQVA1YFHe51VyYNsiN9/iKPJ0k2T517</vt:lpwstr>
  </property>
  <property fmtid="{D5CDD505-2E9C-101B-9397-08002B2CF9AE}" pid="39" name="x1ye=41">
    <vt:lpwstr>Dr5SA0sCuwXn14Re8ATD3/SBxkqKT4XQ+vxm72VQEfCJ9oFQnc5T2a8E3MxwT1P2QquPMBUmmlTCVmxDeAhTjfec1f3aoLwuU2o+k6TEy8jWpgZpWBrMMyxKWtfSXzkB4XijUJMRewb9jiiJ7rEu3+bKlxjdSYR/RblYoLmmCnVtq7PwSclwfBPM0bouSk2096QyvOipogETdu76ZcoZ2boaFxqVxuHrEb8MhoSxuuHmPzqaECH4ARcBc8qH14a</vt:lpwstr>
  </property>
  <property fmtid="{D5CDD505-2E9C-101B-9397-08002B2CF9AE}" pid="40" name="x1ye=42">
    <vt:lpwstr>ITmsjyJr2eY0vEBaEV1jir4V3Q5/+paHqoO2jpx6U1N/794ZL+OwTcocBsmoVw0o7ZyykjWUBdQohNh7xNU7uAb54/sq/fdIqK0/I1hXxOSKEMYLXN4W6oTY83IToo47zhKiZ4MuSB5isbQm5saoaGsm26FV3/9I1eBzBq2dRRqES7jmtWHKyLa1DyPMfdQhRRQmzzt+nAxKLcHHH4e0h1ADVIai63Yb+8R2d4vdWQSADqe/UquvlwuscXVumV7</vt:lpwstr>
  </property>
  <property fmtid="{D5CDD505-2E9C-101B-9397-08002B2CF9AE}" pid="41" name="x1ye=43">
    <vt:lpwstr>4Ey+DtNDdt4T0esCShYNcKB/4pu69f7TiXM592dZGVgc3huujxu3qOE+KaI5Gn3Ca4RDuBXrKNUjyY6kktgQ7/uQKFko3Spde/hD3lPuO1M+x25nXYHUbDGVq5M8zqyvS6w+dXdHwom32ctkZgp7VRl0giIBhCgpX7+YQdG9qEYWTkyQ4lo/MRBzIKe6QNft+R6of7+BKk5nbVl/YsMZV19Bzr+Y2Sm8n/udeZ7/KBtxk96TyKI+rPVg02foea5</vt:lpwstr>
  </property>
  <property fmtid="{D5CDD505-2E9C-101B-9397-08002B2CF9AE}" pid="42" name="x1ye=44">
    <vt:lpwstr>TZXnbTxz8Vw7YsuViRW/3zQaHjp1HkeHpau7Kx1egySx06gZxjnQxk+uevr9SyhybInnSMZ1hD7v+sApTBSCpodrqHyk7SztRwj4rpzb/Mm8suuF67rFK+LJrvxCiT2BKJNTnjkMMTaJG5lemwx4qmGTMN0WRQV+md1HFzU6x58wossxxanm0wpvhCTU0VB7yk/7rTo5mH/gsk3R8id9DzutyTKo471v0ii+RJ/K6Yd8qSkcPVTmFKHwmhBM1MB</vt:lpwstr>
  </property>
  <property fmtid="{D5CDD505-2E9C-101B-9397-08002B2CF9AE}" pid="43" name="x1ye=45">
    <vt:lpwstr>R44kBugsG/GplB/RCbuv3uZOyay448dmwf6VR9FmPGzUyaa9OVMB7Plfnbm0P2D9V41HPuvYAzD0ymc/jWw4OEcsMmx1yqMFT+lkbn/3S/CFWnHQxIM/n1Eco1dwApkgcTWioUqzgkVqZmbuFUVF/SlmKLaqgySEadLHGjNJEMLv41dQ6bQ6pw19k/E3GZXg+OzL56xVBqwH6qm19uo6o03ubu7ECogjyQcHTgO08cSvUX9V+0WKbjlv8adrfcO</vt:lpwstr>
  </property>
  <property fmtid="{D5CDD505-2E9C-101B-9397-08002B2CF9AE}" pid="44" name="x1ye=46">
    <vt:lpwstr>vYawjMc1nzM5068bsjBKt/G+Y7jCC5IrRfvU3vXfS7+uIqMVHO/KCh3C68koqfpqmZEZkssy2UqPBu6wtW702aa9iSX85D11B3Et7CoEIZbvaQ4htBbnhN+/2A9VnIhs8sTTmDIxgWzsibnJzk1raTceZPdUEK9PKTCk8rdPZ9DFMCcZnWleTc8meKhgQ8x4Fx1ipfcV0SiclUdMi/dEA2btMWC9vCuWehv29tBPPlRKqm3LY72M32FfgkNHTGS</vt:lpwstr>
  </property>
  <property fmtid="{D5CDD505-2E9C-101B-9397-08002B2CF9AE}" pid="45" name="x1ye=47">
    <vt:lpwstr>7vusuynVAqkkDvyRc7c8qTy912tqgm4VeWN1iqz5+jyF4rYO7lCxPdxJmyRE3CU75lBuBpDxHpfjiDT/79RQfzPrvMxRnK5BWobvfgPz1TyPLbiMDo9Pf+aQKIVg146XBVOH3aoqZLus/hj8XKVGzzYwUe++Y+NhOMujOe42tZXf5mIYZYGKb6Av5LoJl26XhEL0Ds55BpcwkYsau9rKh/LcJChOLSki7pjFNWmkoDoNJtWaX0UffiEHV80gsQM</vt:lpwstr>
  </property>
  <property fmtid="{D5CDD505-2E9C-101B-9397-08002B2CF9AE}" pid="46" name="x1ye=48">
    <vt:lpwstr>58l+Hj42FEWvZY5Rk1SQJA5MXj2Ri6yU4+XIanvj/uj8V5mat3TH1IWM3aWpcUAWJtDpBZlOnUQxnyHPeS+SEdq/T8ALOI2xlUZd2g6vH4W75v73oItUrgYjBof5ZpzOZQLYtT8ANK5KFJcGv+58hUQM+qwy6rSlkXYeMXpUB0imxiNpTVwfGD5pnqr7L2me8oFgDOIWgdqN+l4nA8NLMXOzOR/ekdQwctKMhF/CNBtj3dhc99Jyi9OGLIqebDb</vt:lpwstr>
  </property>
  <property fmtid="{D5CDD505-2E9C-101B-9397-08002B2CF9AE}" pid="47" name="x1ye=49">
    <vt:lpwstr>wkv1b9p4MNJnVPCM34Alz2TheuF+AyFSTIH+ra4TVBsU2gV8tFnI/G2w1UZGR/K+hFwsA8pKzUjs3EDDYbz5oHgYNKnAQcn2aeTMPjYGCacu+g2H7sFF9w78v3D+lOHAJjSTtpkYPOEhLWuv//8kQKvP6le+tQQZzA0xDKbeRludfkuumNJxCFa7gAozxITAz49f8T77v5ObsEq3QUaofFHBm00TEpUomIbQGisp60KDdN64X8RkqxSna88Lhjr</vt:lpwstr>
  </property>
  <property fmtid="{D5CDD505-2E9C-101B-9397-08002B2CF9AE}" pid="48" name="x1ye=5">
    <vt:lpwstr>Z5gRbf20UtL9ESdsROQgUJIbSgcIm/Zc7wOY6g3h0UeyW/i93g1v9DeZLLLo97dXfi4pDPqkylYZLCDrKYjCR40z67muw0gGYrx8KzEcIMu2uAgXIe1ODW8TRZgjQRA8pVYSbrbSIk0pGmlxrsAOSHzGa+IOueT98YdyzeIxZQ+QTqR5hWarC+yC35L5KIBz47+zg8wTSZ0JL/zFRzYr6sEs6PuQEpSnAYa0rGeAZH0Cz+Zxm8AJh7945HIdKer</vt:lpwstr>
  </property>
  <property fmtid="{D5CDD505-2E9C-101B-9397-08002B2CF9AE}" pid="49" name="x1ye=50">
    <vt:lpwstr>9rvQHNNTfjrVbudk6B6CQUEtR7LqFDb/bO74Jo/NPE0mJ5Qsq+h/doddDbfx1b/QAyk/mNWDVSginb7vr1xcjSA5PDiZ9BKv9Shjj0b/WsH9Em0YnX+k4bx8CUZO9orQJ3cfe1273vnkDji+s3LS0VPPoigjfl7RvOgUjCz43RrmhJQSP1l0zxJZLqwMw+Z55v6UprZPArdZTD6HNjRJ3CtmH/o8tfF2a7EBlPJ8DgvQGR0G8fSjK/AhLaxdqPD</vt:lpwstr>
  </property>
  <property fmtid="{D5CDD505-2E9C-101B-9397-08002B2CF9AE}" pid="50" name="x1ye=51">
    <vt:lpwstr>PCaUY8+FURXbi5Xt1heRa6oDqRqlG3+iH2Rz81c1AZgo+nIUDXNnIi5oHF0ujrBlUxmbLGt5ySqY4yFbsGqPVUShHggqJw0i77jK4JkD1Tn0cTw4SbFGYHP/CZ6GwaLFv3DtQVWrqdwM8Ca2xV0NgiTmOiqYbYZUbk89UBgW09HZ9GcsRatjzr2QSIrJUp4IkFBvsCPabvZx8PpgZ5liZqHfikrJ2pedtKfze0m/aCiM6KX+YnE0yNZhn32zgh5</vt:lpwstr>
  </property>
  <property fmtid="{D5CDD505-2E9C-101B-9397-08002B2CF9AE}" pid="51" name="x1ye=52">
    <vt:lpwstr>WSzZpz17p95sz4d/lQeRAlBpkvtmJ8Q0A/B+bqEUP2ElYr6lg021TXr4DFe8Dngk/fInVKqumSDLstJTWT+V481jXXuskTKC2supo2g/5zbCUwtadXQHAuc54fY3rm58h0wkThF40dVBt5y1mJuVeaEGD1E2wCz9vCXjvm9Lg/uq2a18918HwMS9rUf1MnQSvSz7cCOuWD1mQ9Sjz05hB7gp/uxghNDFIwT++f8HpoHl2l83TOF3mYAvFFvlsXM</vt:lpwstr>
  </property>
  <property fmtid="{D5CDD505-2E9C-101B-9397-08002B2CF9AE}" pid="52" name="x1ye=53">
    <vt:lpwstr>rTjVbfQsWy2xJeYJUdQRlOXA/PyrU2ID6XAeQ/pgYm1AQP8SBiutzzqE8V/GI0aJYHUGvmTpdPf62DvRPJEcquQ+06vcjIDf1ANeA92T+lcnOquokrYcjkSJlikUhn3JBhkWoYFTl7LeXUVC53SUoh87jCi5imf4LJes9Q82fdvBAn/C8cgZUiCfrZoxg5ecuRXffxrJF6cbE4D0J0Ryvo91ljBHfWxZeReIGs8jt3Pv2dDtn4RPHiJrnUejNn2</vt:lpwstr>
  </property>
  <property fmtid="{D5CDD505-2E9C-101B-9397-08002B2CF9AE}" pid="53" name="x1ye=54">
    <vt:lpwstr>GJWRRXPOUhn3RPHYnHuYBFaaDv0ZLyt1L2QVpyZL7KalOo8mFe9V1Y6HSUVR5WxAQyPRbISshctHISwR9UnIeB0yQYI8NRiBfGGVQ9UUFeDoqpTNRoOUnrRuYYVV6Hcz5LHG0CTkdUKjjNSkch19WGQnc9Rn3ExuLk1ZL+98xJ+EuUYkrlVSzmd9FIsCIxY1VUWVw9Oz/XT5jHN/O5GDDftQnvRLycb8k0O/5js5gfXRA82GJk5gEJ1I8xtwU3V</vt:lpwstr>
  </property>
  <property fmtid="{D5CDD505-2E9C-101B-9397-08002B2CF9AE}" pid="54" name="x1ye=55">
    <vt:lpwstr>auu8Ntx7y6d/dskdP5qwfDn/Pkek+I2GwTCqJcRJybfrwRzkP9lnFkxwOvZnfmrCIOSuNLL/8oLwLAeyxbbBjfRyoknYb9172VTJeYvMi1aV8ggOKycuVeon+q9p8Tni7UxHOdu4ARj7fL7r/f8h+H4wIPW5yywfPt7/97dOr1N9u8rBChgTGo37FKtJX5KT28hQedXqlD6FVPqH+iY3gOTBZ6R7rQdUwaI6lWXLFMe9xnHcUIO35nmkR8Zn/Nx</vt:lpwstr>
  </property>
  <property fmtid="{D5CDD505-2E9C-101B-9397-08002B2CF9AE}" pid="55" name="x1ye=56">
    <vt:lpwstr>acFOC2vwdtvMOyz0IBJ62Mz+tWgSG6l/pihy2j76sWrwkgdrir7sHlOzHHd51M/DSenRnc7QY1JCV0tMEcBP2Pl8NbACpx+O9SDjGN8/ht2iH+Q4cVflPeHN1IAhfLYhI4jt08+LMTXF4PyRbrmXgbQe00b69b0JYatT4oGjI2f43cb4PAZCzaXianUXX6vGgrpPfUyYnCDzhpSoo3YBq1Nt9VUFuxAxh1QRKFTgYn05bvxe9RX8NzMVjoQ+kw+</vt:lpwstr>
  </property>
  <property fmtid="{D5CDD505-2E9C-101B-9397-08002B2CF9AE}" pid="56" name="x1ye=57">
    <vt:lpwstr>w2Z4pRpszvgFNdejz3sAmHsDwBjoCS9iINqF82CCi/7v9rJV5GBSgVJ6uLNo3sUKh6Pc1xA3hC4O1qyPwOQK0Yn4f7kjyiimh/gEyxUIdCbv1GC6/3niIZdqF9siJ3z7L5pxuE1/gfzxMD2DpQ+clR1HrxZkimqMWQ3k3QcZ8CN+Sv7q2KeJM+KkLUeBF5fLfFL5Nza978G1kM0FA1N1IyI/IXzJNFYVjU6osyMvISv4qGOkxfTIOqd7mi8tReP</vt:lpwstr>
  </property>
  <property fmtid="{D5CDD505-2E9C-101B-9397-08002B2CF9AE}" pid="57" name="x1ye=58">
    <vt:lpwstr>1RXsMLoWn00Rm9a6Anuwky6rXCWrXxcekqQc6qV08hZCZOgkcwVbBKmCvMLSrnPP+HfN86aUjdi8f558nMq4DzTHpYD6glNX8yK3ZI8vGjJgIOkMo6X/hs6tU8TzNIRi/zrzxJouRcipQJVGWE6VGVxvnOE0G1NteE60Tit2+xtP9hmC10l2/8gY+p67jH8eIyyVMxYbA2L8TD0GUWPqHLZ9YsoBB3Q0HcndArhApKZZ69gnAihX8Bp1yVFt8ng</vt:lpwstr>
  </property>
  <property fmtid="{D5CDD505-2E9C-101B-9397-08002B2CF9AE}" pid="58" name="x1ye=59">
    <vt:lpwstr>wuQEnLZM6Zof6VGXhzw8/dj4fbbnb7oxP7HiESU3DGbenz+fPWPcwZAXq0U7zqxNhIOmYHGZ53rniTtqlzKIFaobe8w3Wt8WT2SWNLVPRoH82iDQXj1VR+SSe/pvUbZmKdd/SmlTgYoWchdudoWnLArPLJ+yDR/W7KKSF6SvvzCV+7gyN8m2GJ33ZAOWALXUavXxYBmt/C0GGJlCG5geHOGYKAqZZZVSCf60/78zuTUHlTf5pZ2N3lNu2Ywa9g1</vt:lpwstr>
  </property>
  <property fmtid="{D5CDD505-2E9C-101B-9397-08002B2CF9AE}" pid="59" name="x1ye=6">
    <vt:lpwstr>13MNLrVlpNuoryTsfT0N6bkrHHWrd+jxFQQGWfMddSQbv8xYiQHXdtyrrfFRB79q86iJVno1w68ztz2umX/gWqdZHChkHxG3C38a/XzDjIXH/kvkWTMqN/fURkNo+Af01Y5febcm0n+Vk8wERcixgCezhI1YA8CZ7pv12BYCa2cu8ZJT+jox7nZU8QYvcQdW3y8MWxyZk0oLPeLryEGi5/XYygpXdpyv4YG6k1eoqSP6Fmw44De3tH8S6kjMSvN</vt:lpwstr>
  </property>
  <property fmtid="{D5CDD505-2E9C-101B-9397-08002B2CF9AE}" pid="60" name="x1ye=60">
    <vt:lpwstr>2n2s2KShqORe3viR2Q00LQ9yP6ynCbi+F+blM1XAeO6PALtU0FrSifZd/ap7BaWqzfQxRn82yeFgRcyaB/3/f6azFMVduWojDpyOlIG1zmxYsspj7yZEjMof2wTWjnK7SslhVoeJeKcr1y10qpW4/jj3fpTTgvHYgAeC5RsWM2gDrhci0aIaq/iicVbvYAB41/lJzQvZzQqQqPQlYQTg3HKp9oetLSMarV3mfW6towEgaLFKAjGXJv9T4yt3Y0W</vt:lpwstr>
  </property>
  <property fmtid="{D5CDD505-2E9C-101B-9397-08002B2CF9AE}" pid="61" name="x1ye=61">
    <vt:lpwstr>7JZ5jypM7NCb6uIbaXV59ySSenc1LGdcoUNJ6H6sHR+93zgJZX/IRUE97fPp8L9YhizjV4thgJuPbfZLhPym8kUxAdZAOUzd2PXtu4pgl7HRoB63d4TDh64tvsdzNAe0H/5jlcE5NQQhYIubxYg3hIOWHnlUtSH8kIkDXdqGZS46Vkn1FTfVAjCBAurbB77yVQxDtnmpDEBa+EQn8blIUz8OVOAH44guGweQMfw0AKN5kmJcdFyzzt+MFk7k8vc</vt:lpwstr>
  </property>
  <property fmtid="{D5CDD505-2E9C-101B-9397-08002B2CF9AE}" pid="62" name="x1ye=62">
    <vt:lpwstr>9SDRaAFgKpVbdADbWH+yqY8kfal346RRaaqO4jUFjHcpU3/fk4Xt7enGxJFvqeSJRfvUpgqVkChx4m6sz9Wbq8YOtbx0Nk8A4P2GbX54oRlk1ENwIokNAwu36OHhap35I1KhUTOq0uJG8TxvAkUKzdgla00eFhLu32NIGQyAmJMtKyu9rIb8W9/DyXRv88KWEh7cCFL8fNvzMiOTjDOYLySZB74IxTyEqcS/YrC8MMuHJeZCDwdvyzoSrnUbU3/</vt:lpwstr>
  </property>
  <property fmtid="{D5CDD505-2E9C-101B-9397-08002B2CF9AE}" pid="63" name="x1ye=63">
    <vt:lpwstr>8Cf2sRvYiadBrB/iruhrJuv6cVgJiVlYmpQw9jP8oJqyFmtUvMW2LYs/R4w+uQLDsHWGJaeHvNKxkoka/fibmzvxOzl76kl81DYyxDrtiTLabt16tnVwqGjktHz/WW/wybaiUUcH+9gUDaPv/RLIrGjJ8eZof74cI8Rne8rotJllTsh1hqaiyOFIg212Ad9unBfJ+qeuMgY1sNXdofKzlJ6GvV8M0cKgdIg29y/VkcMX9pY0We2V1ewXO+SHlhN</vt:lpwstr>
  </property>
  <property fmtid="{D5CDD505-2E9C-101B-9397-08002B2CF9AE}" pid="64" name="x1ye=64">
    <vt:lpwstr>+BOLAAJCHESCdIfmsavSy+xu4XKc6fdwJpVNFT+OmH1wyVdcpmYbX0Ye06+mroT7ksikG/8TN6GXpZ8gqgHjI04w0tzZdeWjc8YiRdYlIun5w1DOU1OJAGhcXN8EST3H8xSTIVylESqAbRc95Yt0vM9NW6mBDMUkqGvTVQNH4yu6oUPYUPWP4pxf0ASPnyy6TP/F2WIw33iU3f3qquT8eMTL1R7ZGYwHlCLUfRR5g3BmvUpCIRVrj1328xFEHGA</vt:lpwstr>
  </property>
  <property fmtid="{D5CDD505-2E9C-101B-9397-08002B2CF9AE}" pid="65" name="x1ye=65">
    <vt:lpwstr>h6Tvtu3k4fNMdVi03rl3W/vQCu5UcWRKDSPKWLGUF6l6AZMyjwfoBxzzh7qfT5yXKIvaW/TbXVnC00ppOUvlyjc10rwIqaoL6YFgMbcsU28JSrIMOhEM4nYrubQho2Qc+w4g66vqH85RiV1aqZfb+90wjuDQZuxbVUPXy4M/qFLiozJNVgQgkUKtq3NAR/k4VAFQGxX0DJI4MtOP88Dw6OESlef0Vf2sCAlHOlrqNWMlDar5If3LtgZjRsGtSkr</vt:lpwstr>
  </property>
  <property fmtid="{D5CDD505-2E9C-101B-9397-08002B2CF9AE}" pid="66" name="x1ye=66">
    <vt:lpwstr>wTxgBA8QtUCt/jpzh3tsw/1ynUhfX7LJudtmRz/DYaNN6pDxARCPTFwUBC0O73mwtHR/7TsA1EXe83TOjVpbKPTsOwFFbmUQrnDVOilKdLd/5lwqU6T/MzVp5FUt55/ZB4tUq5lP+KT/2s4lq4IQ/d3bzTecWneHFnP6IrFlbhD6+LbGJClUwjpfZWheQrqWp+bn+O9F/XC+OLFo8j8kshNLjdYGbM/6vgLJYkBIIg+kEccDvizuB2QwZ3H75+2</vt:lpwstr>
  </property>
  <property fmtid="{D5CDD505-2E9C-101B-9397-08002B2CF9AE}" pid="67" name="x1ye=67">
    <vt:lpwstr>TsBdFVXZr4IaI1Ddm6n3Lt0nh1wyFyeFc+9P8j/d4aOV0egxmlaMV86Ez7a0DtexyKMok177buHqgfKwEWDjzichUynwpowhOj5AojmMTXsfQvHFo0behdVPNDow5ssTgOw5g4KO3fYzU3FnQgkgw5uPL0tLezDYtf6mCMWo3WJsAoI5MC5Y46i96FJ4vi02kS2/7JfydG0iZ/pNzGzGS2Z/cJIteERcSWYaglYrfu43eLgpwGLQheZu/wz2kJu</vt:lpwstr>
  </property>
  <property fmtid="{D5CDD505-2E9C-101B-9397-08002B2CF9AE}" pid="68" name="x1ye=68">
    <vt:lpwstr>sMRkbfiRz61g/InND8wxjOkDOnrpDD0i5YTRYIbDk8qjC8oY3+x1D4ptZ/MiQaJFag8BPJXD0tU0WR3qhpTZB1kRO80AQx9pzxlCwXX8AQrbSaoYvBdLUJaJ2UNJezm29B8X0ImsKqmaER1T6h67lla9CrNXQLeyPd3p+bWSEIcR2ffGvHdalQQvK0q6gDKt9hkL5Yz5NnArDdnXkMftI9tb+AeE4/lurFb9tHnRNGlPUZZq7OVwJAm6DwUTmGp</vt:lpwstr>
  </property>
  <property fmtid="{D5CDD505-2E9C-101B-9397-08002B2CF9AE}" pid="69" name="x1ye=69">
    <vt:lpwstr>huREnC6LIeKNcG0248G34ecFY6Xctu1+orQR10GBz0ZyIWWxGClVkPoY39qRWOHwSKoX0NEbK5r4RwMm+1vk7nOMtvjuKJtuWCXUtWcw7widKXht2jl/H5ZIeQSpZri+QAdXhhrcnv7Gn+96AZ4t5swxrMZDUoUzWpcCnsTx7D7RuDH09r/gZQCKjs9yqxzsJ7ziWN/5SxVrOy4/YDG4ok8SVLs8Zj+1ydgyCMIfTT8cQyLCn6gLX7157wGVFd6</vt:lpwstr>
  </property>
  <property fmtid="{D5CDD505-2E9C-101B-9397-08002B2CF9AE}" pid="70" name="x1ye=7">
    <vt:lpwstr>sDOMx1vyQ3UNQR5vQteAD+c7JXeNVWJfvvhlm1Kyg+9WUbpPVIGBp0owSC2LIzQL/FyCfrWgwcT1A++DseG62Y6xNImH2FmmhaP60CMw+ivLxQpMfP6nVBdbHvlD6sqNbchkcHaPs6JlnxPnleq0OG29N7+TkisSPVOKko+pWnqKVH8qydqPX8hDW7vX1VcVDTN0TfTaJxa3+FEkbu6CqaZ72T8cQ4vcuSLNO5XWPCpLrD2neL1Ut+ZyCSADxpC</vt:lpwstr>
  </property>
  <property fmtid="{D5CDD505-2E9C-101B-9397-08002B2CF9AE}" pid="71" name="x1ye=70">
    <vt:lpwstr>7un1jFPEnmINt8KIbxVXr56FtDPxmX//jB4Rbp9OLRvAxn8TEJGX2ZzB9+vBsJZFAfuAfrs6ZfFCE4m7TmJQWIdM4hAQGpZdnomAjmfBrQKdBG2/MrhQ+Mg8P5T47wAl9178irTDpkPLM6eBGv2G4xQDpZgFCBwhaYibVrZwInNibzFCwGjqTfW0X4+W6HSz+F3nRwE3/z6E/pSCwl2bcTh8f93pJ+DRGaup2IkhHlWpBqNEoIZ5uGYAA/Z0q7r</vt:lpwstr>
  </property>
  <property fmtid="{D5CDD505-2E9C-101B-9397-08002B2CF9AE}" pid="72" name="x1ye=71">
    <vt:lpwstr>19v9Tpr4boo4prt9MNhycSBeU9tcr93iiKv4K1PEPNEEUsIRk/CXkhVmWaafScBO7/mnjiJ7sTOFqV1YjdIZKVY6TXivTUgI2Qm+hA+8DUVdOyiWXcghKOrWicB6lvYbI/QfjCJHRxj+0fFBOfJ10/LvMlNun0XwU4ZkDPIMxew+XGnE7VxZrgnOuS3mft7N/NJOjflXtW7NiDEAcUAQikR7WGmgwawpCTr9HmifENP67fVECZrCDdxehLfrXET</vt:lpwstr>
  </property>
  <property fmtid="{D5CDD505-2E9C-101B-9397-08002B2CF9AE}" pid="73" name="x1ye=72">
    <vt:lpwstr>Z8NhclAvUd95pRpBpWYpYmUG5defPoQGQADuVF7u01dYG4KUq+Tcjktv6kfDFLVzPaGf2aYPI9t2HOi3G6BSLGcpv/kJ6IcYDuNCTn2SrLpdu9KEgmOp9eEjKv1qaMnA7QEKM12SWJs55yHWkdNu/r53ZoTfb0pEwL1y9JrjJmZf6pc/lfQ8lFZU8w/K8ZLIqO9HER3yOq/TDPZYk+r58TtODT/x+R3r0df15WdWj9+/VrkfS5E4JpvgNTqS5Zx</vt:lpwstr>
  </property>
  <property fmtid="{D5CDD505-2E9C-101B-9397-08002B2CF9AE}" pid="74" name="x1ye=73">
    <vt:lpwstr>iaxQLznIyb+oMCx7ZdE9wHU/AUKQkUIu0UG1COIX7PeAPh+VqATXjZZIweXXx/i1ZASW+fBEarprzIFxaQHpEehA4s4DllWjGbxffiq58XTynqG55FNnNO9/uLY3GtKI3qSeHJNRdEJFaA6IuJftVHe9k/6pk+luOdvsMmo1i6wqWdldpQQAetkWwWSY4DHgAa0nWwy+5Ro2BCZphC/fXEAtTBWC27SEUWYG5dWD7EfH2OpCAe5ka+32N46m/ar</vt:lpwstr>
  </property>
  <property fmtid="{D5CDD505-2E9C-101B-9397-08002B2CF9AE}" pid="75" name="x1ye=74">
    <vt:lpwstr>zJ64FSk32IhQF9g+e7FidsSFPCbWdFJm6fSh4yf4Wr7SZ4ggcXSqMSToGYoMxJD+hkip/tbcHcjy690cX5tjSF+sAOihKE1OHRwjw0V8J9opUyQqClCFKoRlCl/EzWqGqYjp+fC0QJO8QS6n1cp+nhX3AdtxLYhFtl358hX5lpFyoDNGqdZTBmEzUaErFf14a85smeH9moKu4+TIn5qNoLEkDTSkcMmF0KcfplDlxJ1YjN+rxyu2xJZmlpguSI3</vt:lpwstr>
  </property>
  <property fmtid="{D5CDD505-2E9C-101B-9397-08002B2CF9AE}" pid="76" name="x1ye=75">
    <vt:lpwstr>x3zTqyzzmc2ZNSQ0zEAnf5Ik95XisGMMLLyqI1opJFfkVBf6vVL8xNfAC8YRKMuAuulpTc9QWTV1gfIG39T93iZHStMoiFGZElMekeGhsQYFxUKZIa6t2lZZhvwFzJsnqO9LIdYsYz+7a1iSXs4vHE/ogLutCLyzTFOwqvQwYCfJwkmW5zBjtkhc7LhjrbMeT1/RBIoWr/oSDJibZ6nhPDulzyU6uluhZsLK0LCGkfI+FxC3W2QF5lfqU3xCyZG</vt:lpwstr>
  </property>
  <property fmtid="{D5CDD505-2E9C-101B-9397-08002B2CF9AE}" pid="77" name="x1ye=76">
    <vt:lpwstr>88v+yJnhOQwTQgZG0QGwfLdnvCGCMjRXcHfnbKgy1i+O5rsJ+0W9aoO/atoqUvXIBpZp5VJnKV6Ais9whqj1jPZZf2oAVpSIOkIpn3A/zO5lXxzJe9Iv232SZtbgdgX0Gff7/29yI0xVkhgC37Titf7wLuNU2uwftdu8NZqxRsb1QYaZPdhy4izg2ZZr0PwBlMCq11daPQlNHmou3T0TMyivUqqT2O1zMUHD03GVsVUGTB2HAsYvd82b2/BPl4H</vt:lpwstr>
  </property>
  <property fmtid="{D5CDD505-2E9C-101B-9397-08002B2CF9AE}" pid="78" name="x1ye=77">
    <vt:lpwstr>A9LRfvr7iXrMC94DRCd9rZ7DwHXeZE8B/YNg1i9qnXYqdLQtMsVu9CWJAHzfqMC9SYOV4gyvY140iyACewvoOhJf2Tb90HywJRxSTJoEzmFuTjB/QJH/LEkyCyz6mSkJY2/nFdjDGAqeW3LVnDenmPbbUaO1jIohJFfWxZ/7q3deC3DpBpX0m8ELUqqLc6zcqovVM6Su8ApUWD9vsvnHVf9fwazZpvct6Mda2fWxB1M87FBdfD68aPhCeRG4+EF</vt:lpwstr>
  </property>
  <property fmtid="{D5CDD505-2E9C-101B-9397-08002B2CF9AE}" pid="79" name="x1ye=78">
    <vt:lpwstr>w/z++rK5ln7Fa3miwJj1CV7XUwAxdmKL1CZ7jAE6zMh3e15czAVz8qSfkjYn9cN4rTyUheGCMfBmdu+8sl7m1JkQMkk/azUfcLEbjG2+vI9pSyENTnSjA5BwZ09tRUjzDWXH2k0vsccnrNzLAchvrUvRNfYDiHcLJ3e91g5rbV2XHzxc6Y6vdMnFHhABq0p/lsPCz20Uwlo+NoD31Nf+VwiKwf/NyfTw/3BERsr7rXVOf09e8ta8NJO5LV7/XWq</vt:lpwstr>
  </property>
  <property fmtid="{D5CDD505-2E9C-101B-9397-08002B2CF9AE}" pid="80" name="x1ye=79">
    <vt:lpwstr>CnWIiwgvbnHE2yGyAzaznWLr3CN3KMDE5OUdtFDyL7GM51ZMUNyLp8xfF3N1nCqBJbLbiCZMJgixZTfYtzPVvlWhVNyFhRhX5r/HQFW6MeOLbyE8SSGg6R8SIgnzhdVqH2eDBOlhoPXx/m4faSshph7NEiK2EBFt38fwWoDFlPtGrZFBGt4Yq77No+g2XD0tq8OpyrEKYRrGTNA3RxbwkJqe72+cBym8ggwmrDNk2JjVtB5KY6ffVgwp1dPUYoH</vt:lpwstr>
  </property>
  <property fmtid="{D5CDD505-2E9C-101B-9397-08002B2CF9AE}" pid="81" name="x1ye=8">
    <vt:lpwstr>rXgjvS9MKF578dkPDR7DHxPS0siO9asbeHe2SAeZBnhaOmtI1yyHbT3ZmEdJM9OKutrsxTM52DuP+UtVgFH20dUZz191zOV+07aNYro+N/bzTCfHdHVjdoXsw6JG7l4NkRr+M9jHcUzCuVBbfKijWrdr4PQ7rKQhvtM9f2TK3MKQ7b5kRHiTVcgGm15ZG8g2YTblih1xmyPhzujKRL3lcTO+EKIkO4b0KVZUZ+barzvX7spo4xfuR8C1iasbF3z</vt:lpwstr>
  </property>
  <property fmtid="{D5CDD505-2E9C-101B-9397-08002B2CF9AE}" pid="82" name="x1ye=80">
    <vt:lpwstr>/TI93Tddy+wEMrNl0oiDMFAGtBVTUBBH2YfgdRi0FgYfHUz7Qo/UsicgBjuK7eQEswAlRR3zhByvPbw9nwqIUSr6M45OTsjg83K2vwtr0FH9k/tD3LV1vi8Yf7EE7Ot+ErjpCIwjK/VonWHTOS1InvQfR7qiAObSc9XOfcpbZIfUMRJwYucx6X2JIiA4z9LZU5EjAy+XSM9SBbq6KmcOA4HDyERp0Kw2UAbFDCu5JhaAaSators5klhicb81qL4</vt:lpwstr>
  </property>
  <property fmtid="{D5CDD505-2E9C-101B-9397-08002B2CF9AE}" pid="83" name="x1ye=81">
    <vt:lpwstr>JgPZjqSbTdaDGHFut1H9UuDYPFczbjAyAXmPcCBVcozsUrZLUenoJu+OHy3a8Xx09kLsOo1WthHjRWQaIQxyQodJ40kb/6DO+Epn/WGrnj6p2AdvK+FkVySuj6SOnDXkLtbLDNQwjuhcWbU7olXf5+Gb4HcqOAr7zSLEJffwk2uvCMqtMLb2L02D7ZbuGRYBRjvrIwKp/ze9CDWj64gZbZjxGuammyRIvdG+O3rapnrDgDupc7R10s11kRM/itV</vt:lpwstr>
  </property>
  <property fmtid="{D5CDD505-2E9C-101B-9397-08002B2CF9AE}" pid="84" name="x1ye=82">
    <vt:lpwstr>PeNaCAEWYz7VNaUc8XMqBdhuEPDy3MxWeypWJp30CYMI70gbqthXrXiWmhwZXBs0DrlT3b+OS7K3GyVFc/5RcF4k69i8XkeySribDxA9+VkJow/9CakusO3zNPER9DbHFPK9Xkbn2BV//xzjQktnFCPojD3p7GKX46DqsbH6x6bVjZbxTG8jR3ZRzNAx5CjJH1RBnGGZXHPfbbysyZf8QkLlamKI/P8iPl/WbWC4JBhPT3hAsleWIb0eqKsX4n1</vt:lpwstr>
  </property>
  <property fmtid="{D5CDD505-2E9C-101B-9397-08002B2CF9AE}" pid="85" name="x1ye=83">
    <vt:lpwstr>8/mWAoPkrpk8yt/5JATZG6gp70Pvcv0r+TTv4onP4GseQQHz0pNT1ysV7HMnQpTwvYNTO6j+uJEXmmVE9iqu3oeDz24w+nnU4O8JuQqaqhMAYl9/0StwbfPstRlIhs91YHuYsc7Vu5Yl373VzVGS4kE8VCSpytyvXxFjg+IwBuXZuK1Dz4jl8AF+pdGU0dadCYf6DfGrExfYgK+G9OPT7IKQ6fX2L1T5d9n3ulzJT6ilkP/7S8usy9E5CFG/fRf</vt:lpwstr>
  </property>
  <property fmtid="{D5CDD505-2E9C-101B-9397-08002B2CF9AE}" pid="86" name="x1ye=84">
    <vt:lpwstr>hDOU8ZlsfveVqPEGY3ll7jVYkKXNu5EDtMOFyQbcW/5C2F5joYVK4udmFeN+xRGHcq/sn0dqSDDgpLm6unBIrS2uHf8jous2pu1mGFZtZ9VVlM36HQcf+HiclmNRejCItNtxUfpF+KqQVVBCV2Og1L0NEHqolMA2WERvfpX4RR3cuYtJTSeIc16Skmo8kkU+p7CrWNKEV/ZnNLTphlhU2TN85fQSHGe3VL6QDOQZjPR1zxA+9HPKhAs63zL5Kv8</vt:lpwstr>
  </property>
  <property fmtid="{D5CDD505-2E9C-101B-9397-08002B2CF9AE}" pid="87" name="x1ye=85">
    <vt:lpwstr>V/aoclUrLEGbRzVTPJ8P0N8DACAR12ehc/+cP8Rhf+NYw3lKLsDuvRANSF2gtn07QU8YU4lFqEx1ZW+bD+jNiRYXAs4SkOxyt01oGRSZIps8ZCpwS/oZFVhThjXZlTUsdrLIQY7Dch5moN5dXb4d84RvDONqC7aLF39Y9+hfZuhn/A9l427pgVAAA</vt:lpwstr>
  </property>
  <property fmtid="{D5CDD505-2E9C-101B-9397-08002B2CF9AE}" pid="88" name="x1ye=9">
    <vt:lpwstr>9TvF/fkNWnHD2gWN9Tb9he1pnOkqHNMQPtu2gQpaU8SwaiPy+uMT8VZCtrGO4n0dFpBQ8N9z8W9rFgbTYfNB7dVF357v3oIeJm2hPYCvmZO2dswkHo8FzCXJQKJW1pagKRxr1h3GC9eOItK24YWYC5ayly36n9DbE9WkLH756vFNFix8W+P6aJPrDDqWAn5OIF6UHr6ylkn3fb906W6BQqiPtiTd/z8C993KeUrXR1UYFwfJmq/zP40ft1Lsqfc</vt:lpwstr>
  </property>
</Properties>
</file>