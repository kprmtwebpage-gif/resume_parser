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A322F6" w14:textId="77777777" w:rsidR="00F6063E" w:rsidRPr="009472CB" w:rsidRDefault="00CD732F" w:rsidP="009472CB">
      <w:pPr>
        <w:pBdr>
          <w:bottom w:val="single" w:sz="4" w:space="1" w:color="auto"/>
        </w:pBdr>
        <w:tabs>
          <w:tab w:val="left" w:pos="-360"/>
          <w:tab w:val="left" w:pos="0"/>
        </w:tabs>
        <w:ind w:right="18"/>
        <w:rPr>
          <w:rFonts w:ascii="Book Antiqua" w:hAnsi="Book Antiqua"/>
          <w:b/>
          <w:bCs/>
          <w:sz w:val="28"/>
          <w:szCs w:val="28"/>
        </w:rPr>
      </w:pPr>
      <w:r w:rsidRPr="009472CB">
        <w:rPr>
          <w:rFonts w:ascii="Book Antiqua" w:hAnsi="Book Antiqua"/>
          <w:b/>
          <w:bCs/>
          <w:sz w:val="28"/>
          <w:szCs w:val="28"/>
        </w:rPr>
        <w:t>MUHAMMAD ASLAM</w:t>
      </w:r>
      <w:r w:rsidR="00096677" w:rsidRPr="009472CB">
        <w:rPr>
          <w:rFonts w:ascii="Book Antiqua" w:hAnsi="Book Antiqua"/>
          <w:b/>
          <w:bCs/>
          <w:sz w:val="28"/>
          <w:szCs w:val="28"/>
        </w:rPr>
        <w:t xml:space="preserve"> </w:t>
      </w:r>
    </w:p>
    <w:p w14:paraId="55811E65" w14:textId="77777777" w:rsidR="003F5D6B" w:rsidRDefault="003F5D6B" w:rsidP="00F36E48">
      <w:pPr>
        <w:tabs>
          <w:tab w:val="left" w:pos="-360"/>
          <w:tab w:val="left" w:pos="0"/>
        </w:tabs>
        <w:ind w:right="18"/>
        <w:rPr>
          <w:rStyle w:val="Strong"/>
          <w:rFonts w:ascii="Book Antiqua" w:hAnsi="Book Antiqua" w:cs="Calibri"/>
          <w:i/>
          <w:sz w:val="18"/>
          <w:szCs w:val="18"/>
        </w:rPr>
      </w:pPr>
      <w:r>
        <w:t xml:space="preserve">Senior Full Stack Developer </w:t>
      </w:r>
      <w:r w:rsidR="00CC03E8">
        <w:t>|Angular | React |</w:t>
      </w:r>
      <w:r>
        <w:t xml:space="preserve">| .NET &amp; Azure Specialist | </w:t>
      </w:r>
      <w:r w:rsidR="00B26327">
        <w:t>DevOps |</w:t>
      </w:r>
      <w:r>
        <w:t xml:space="preserve"> </w:t>
      </w:r>
      <w:r w:rsidR="00CC03E8">
        <w:t xml:space="preserve">Software </w:t>
      </w:r>
      <w:r>
        <w:t>Architec</w:t>
      </w:r>
      <w:r w:rsidR="00CC03E8">
        <w:t>t | Cloud Architect</w:t>
      </w:r>
    </w:p>
    <w:p w14:paraId="5577D92A" w14:textId="77777777" w:rsidR="0048102E" w:rsidRPr="00D667E1" w:rsidRDefault="0048102E" w:rsidP="00F36E48">
      <w:pPr>
        <w:tabs>
          <w:tab w:val="left" w:pos="-360"/>
          <w:tab w:val="left" w:pos="0"/>
        </w:tabs>
        <w:ind w:right="18"/>
        <w:rPr>
          <w:rStyle w:val="Hyperlink"/>
          <w:rFonts w:ascii="Book Antiqua" w:hAnsi="Book Antiqua" w:cs="Calibri"/>
          <w:color w:val="000000" w:themeColor="text1"/>
          <w:sz w:val="18"/>
          <w:szCs w:val="18"/>
        </w:rPr>
      </w:pPr>
      <w:r w:rsidRPr="00784F80">
        <w:rPr>
          <w:rStyle w:val="Strong"/>
          <w:rFonts w:ascii="Book Antiqua" w:hAnsi="Book Antiqua" w:cs="Calibri"/>
          <w:sz w:val="18"/>
          <w:szCs w:val="18"/>
        </w:rPr>
        <w:t>Email</w:t>
      </w:r>
      <w:r w:rsidRPr="00D667E1">
        <w:rPr>
          <w:rStyle w:val="Strong"/>
          <w:rFonts w:ascii="Book Antiqua" w:hAnsi="Book Antiqua" w:cs="Calibri"/>
          <w:i/>
          <w:sz w:val="18"/>
          <w:szCs w:val="18"/>
        </w:rPr>
        <w:t xml:space="preserve">: </w:t>
      </w:r>
      <w:hyperlink r:id="rId8" w:history="1">
        <w:r w:rsidR="00373F80" w:rsidRPr="00D667E1">
          <w:rPr>
            <w:rStyle w:val="Hyperlink"/>
            <w:rFonts w:ascii="Book Antiqua" w:hAnsi="Book Antiqua" w:cs="Calibri"/>
            <w:i/>
            <w:sz w:val="18"/>
            <w:szCs w:val="18"/>
          </w:rPr>
          <w:t>moh_aslamkhan@hotmail.com</w:t>
        </w:r>
      </w:hyperlink>
      <w:r w:rsidR="00F36E48" w:rsidRPr="00D667E1">
        <w:rPr>
          <w:rStyle w:val="Hyperlink"/>
          <w:rFonts w:ascii="Book Antiqua" w:hAnsi="Book Antiqua" w:cs="Calibri"/>
          <w:i/>
          <w:sz w:val="18"/>
          <w:szCs w:val="18"/>
        </w:rPr>
        <w:t xml:space="preserve"> </w:t>
      </w:r>
      <w:r w:rsidR="000020AE" w:rsidRPr="00D667E1">
        <w:rPr>
          <w:rStyle w:val="Hyperlink"/>
          <w:rFonts w:ascii="Book Antiqua" w:hAnsi="Book Antiqua" w:cs="Calibri"/>
          <w:b/>
          <w:i/>
          <w:color w:val="000000" w:themeColor="text1"/>
          <w:sz w:val="18"/>
          <w:szCs w:val="18"/>
          <w:u w:val="none"/>
        </w:rPr>
        <w:t>Mobile:</w:t>
      </w:r>
      <w:r w:rsidR="000020AE" w:rsidRPr="00D667E1">
        <w:rPr>
          <w:rStyle w:val="Hyperlink"/>
          <w:rFonts w:ascii="Book Antiqua" w:hAnsi="Book Antiqua" w:cs="Calibri"/>
          <w:i/>
          <w:sz w:val="18"/>
          <w:szCs w:val="18"/>
          <w:u w:val="none"/>
        </w:rPr>
        <w:t xml:space="preserve"> +</w:t>
      </w:r>
      <w:r w:rsidR="002A49FD" w:rsidRPr="00D667E1">
        <w:rPr>
          <w:rStyle w:val="Hyperlink"/>
          <w:rFonts w:ascii="Book Antiqua" w:hAnsi="Book Antiqua" w:cs="Calibri"/>
          <w:i/>
          <w:sz w:val="18"/>
          <w:szCs w:val="18"/>
          <w:u w:val="none"/>
        </w:rPr>
        <w:t>1</w:t>
      </w:r>
      <w:r w:rsidR="0024632A" w:rsidRPr="00D667E1">
        <w:rPr>
          <w:rStyle w:val="Hyperlink"/>
          <w:rFonts w:ascii="Book Antiqua" w:hAnsi="Book Antiqua" w:cs="Calibri"/>
          <w:i/>
          <w:sz w:val="18"/>
          <w:szCs w:val="18"/>
          <w:u w:val="none"/>
        </w:rPr>
        <w:t xml:space="preserve"> </w:t>
      </w:r>
      <w:r w:rsidR="002A49FD" w:rsidRPr="00D667E1">
        <w:rPr>
          <w:rStyle w:val="Hyperlink"/>
          <w:rFonts w:ascii="Book Antiqua" w:hAnsi="Book Antiqua" w:cs="Calibri"/>
          <w:i/>
          <w:sz w:val="18"/>
          <w:szCs w:val="18"/>
          <w:u w:val="none"/>
        </w:rPr>
        <w:t>(949)</w:t>
      </w:r>
      <w:r w:rsidR="0024632A" w:rsidRPr="00D667E1">
        <w:rPr>
          <w:rStyle w:val="Hyperlink"/>
          <w:rFonts w:ascii="Book Antiqua" w:hAnsi="Book Antiqua" w:cs="Calibri"/>
          <w:i/>
          <w:sz w:val="18"/>
          <w:szCs w:val="18"/>
          <w:u w:val="none"/>
        </w:rPr>
        <w:t xml:space="preserve"> </w:t>
      </w:r>
      <w:r w:rsidR="002A49FD" w:rsidRPr="00D667E1">
        <w:rPr>
          <w:rStyle w:val="Hyperlink"/>
          <w:rFonts w:ascii="Book Antiqua" w:hAnsi="Book Antiqua" w:cs="Calibri"/>
          <w:i/>
          <w:sz w:val="18"/>
          <w:szCs w:val="18"/>
          <w:u w:val="none"/>
        </w:rPr>
        <w:t>317</w:t>
      </w:r>
      <w:r w:rsidR="0024632A" w:rsidRPr="00D667E1">
        <w:rPr>
          <w:rStyle w:val="Hyperlink"/>
          <w:rFonts w:ascii="Book Antiqua" w:hAnsi="Book Antiqua" w:cs="Calibri"/>
          <w:i/>
          <w:sz w:val="18"/>
          <w:szCs w:val="18"/>
          <w:u w:val="none"/>
        </w:rPr>
        <w:t>-</w:t>
      </w:r>
      <w:r w:rsidR="002A49FD" w:rsidRPr="00D667E1">
        <w:rPr>
          <w:rStyle w:val="Hyperlink"/>
          <w:rFonts w:ascii="Book Antiqua" w:hAnsi="Book Antiqua" w:cs="Calibri"/>
          <w:i/>
          <w:sz w:val="18"/>
          <w:szCs w:val="18"/>
          <w:u w:val="none"/>
        </w:rPr>
        <w:t>7271</w:t>
      </w:r>
      <w:r w:rsidR="00F36E48" w:rsidRPr="00D667E1">
        <w:rPr>
          <w:rStyle w:val="Hyperlink"/>
          <w:rFonts w:ascii="Book Antiqua" w:hAnsi="Book Antiqua" w:cs="Calibri"/>
          <w:i/>
          <w:sz w:val="18"/>
          <w:szCs w:val="18"/>
          <w:u w:val="none"/>
        </w:rPr>
        <w:t xml:space="preserve">, </w:t>
      </w:r>
      <w:r w:rsidR="00F36E48" w:rsidRPr="00D667E1">
        <w:rPr>
          <w:rStyle w:val="Hyperlink"/>
          <w:rFonts w:ascii="Book Antiqua" w:hAnsi="Book Antiqua" w:cs="Calibri"/>
          <w:b/>
          <w:color w:val="000000" w:themeColor="text1"/>
          <w:sz w:val="18"/>
          <w:szCs w:val="18"/>
          <w:u w:val="none"/>
        </w:rPr>
        <w:t>Address</w:t>
      </w:r>
      <w:r w:rsidR="00F36E48" w:rsidRPr="00D667E1">
        <w:rPr>
          <w:rStyle w:val="Hyperlink"/>
          <w:rFonts w:ascii="Book Antiqua" w:hAnsi="Book Antiqua" w:cs="Calibri"/>
          <w:color w:val="000000" w:themeColor="text1"/>
          <w:sz w:val="18"/>
          <w:szCs w:val="18"/>
          <w:u w:val="none"/>
        </w:rPr>
        <w:t xml:space="preserve">, </w:t>
      </w:r>
      <w:r w:rsidR="00BA51F5" w:rsidRPr="00D667E1">
        <w:rPr>
          <w:rStyle w:val="Hyperlink"/>
          <w:rFonts w:ascii="Book Antiqua" w:hAnsi="Book Antiqua" w:cs="Calibri"/>
          <w:color w:val="000000" w:themeColor="text1"/>
          <w:sz w:val="18"/>
          <w:szCs w:val="18"/>
          <w:u w:val="none"/>
        </w:rPr>
        <w:t>Irvine, California, USA</w:t>
      </w:r>
      <w:r w:rsidR="006C6083">
        <w:rPr>
          <w:rStyle w:val="Hyperlink"/>
          <w:rFonts w:ascii="Book Antiqua" w:hAnsi="Book Antiqua" w:cs="Calibri"/>
          <w:color w:val="000000" w:themeColor="text1"/>
          <w:sz w:val="18"/>
          <w:szCs w:val="18"/>
          <w:u w:val="none"/>
        </w:rPr>
        <w:t>.</w:t>
      </w:r>
    </w:p>
    <w:p w14:paraId="71D2FD3E" w14:textId="77777777" w:rsidR="00165549" w:rsidRPr="00D667E1" w:rsidRDefault="00F36E48" w:rsidP="00D667E1">
      <w:pPr>
        <w:tabs>
          <w:tab w:val="left" w:pos="-360"/>
          <w:tab w:val="left" w:pos="0"/>
        </w:tabs>
        <w:ind w:right="18"/>
        <w:rPr>
          <w:rStyle w:val="Strong"/>
          <w:rFonts w:ascii="Book Antiqua" w:hAnsi="Book Antiqua" w:cs="Calibri"/>
          <w:b w:val="0"/>
          <w:i/>
          <w:sz w:val="18"/>
          <w:szCs w:val="18"/>
        </w:rPr>
      </w:pPr>
      <w:r w:rsidRPr="00D667E1">
        <w:rPr>
          <w:rFonts w:ascii="Book Antiqua" w:hAnsi="Book Antiqua"/>
          <w:b/>
          <w:sz w:val="18"/>
          <w:szCs w:val="18"/>
        </w:rPr>
        <w:t>LinkedIn</w:t>
      </w:r>
      <w:r w:rsidR="00CD0AA8" w:rsidRPr="00D667E1">
        <w:rPr>
          <w:rStyle w:val="Strong"/>
          <w:rFonts w:ascii="Book Antiqua" w:hAnsi="Book Antiqua" w:cs="Calibri"/>
          <w:b w:val="0"/>
          <w:i/>
          <w:sz w:val="18"/>
          <w:szCs w:val="18"/>
        </w:rPr>
        <w:t xml:space="preserve">: </w:t>
      </w:r>
      <w:hyperlink r:id="rId9" w:history="1">
        <w:r w:rsidR="00CD0AA8" w:rsidRPr="00D667E1">
          <w:rPr>
            <w:rStyle w:val="Hyperlink"/>
            <w:rFonts w:ascii="Book Antiqua" w:hAnsi="Book Antiqua" w:cs="Calibri"/>
            <w:i/>
            <w:sz w:val="18"/>
            <w:szCs w:val="18"/>
          </w:rPr>
          <w:t>https://www.linkedin.com/in/muhammad-aslam-b3961626/</w:t>
        </w:r>
      </w:hyperlink>
    </w:p>
    <w:p w14:paraId="464A1D52" w14:textId="77777777" w:rsidR="00373F80" w:rsidRPr="00EC6E70" w:rsidRDefault="00373F80" w:rsidP="00F15AD8">
      <w:pPr>
        <w:tabs>
          <w:tab w:val="left" w:pos="-360"/>
          <w:tab w:val="left" w:pos="0"/>
        </w:tabs>
        <w:ind w:right="18"/>
        <w:rPr>
          <w:rStyle w:val="Strong"/>
          <w:rFonts w:ascii="Book Antiqua" w:hAnsi="Book Antiqua" w:cs="Calibri"/>
          <w:bCs w:val="0"/>
          <w:u w:val="single"/>
        </w:rPr>
      </w:pPr>
    </w:p>
    <w:p w14:paraId="2453BEEA" w14:textId="77777777" w:rsidR="002670E1" w:rsidRPr="009472CB" w:rsidRDefault="00245A67" w:rsidP="009472CB">
      <w:pPr>
        <w:pBdr>
          <w:bottom w:val="single" w:sz="4" w:space="1" w:color="auto"/>
        </w:pBdr>
        <w:tabs>
          <w:tab w:val="left" w:pos="-360"/>
          <w:tab w:val="left" w:pos="0"/>
        </w:tabs>
        <w:ind w:right="18"/>
        <w:rPr>
          <w:rFonts w:ascii="Book Antiqua" w:hAnsi="Book Antiqua" w:cs="Calibri"/>
        </w:rPr>
      </w:pPr>
      <w:r w:rsidRPr="009472CB">
        <w:rPr>
          <w:rStyle w:val="Strong"/>
          <w:rFonts w:ascii="Book Antiqua" w:hAnsi="Book Antiqua" w:cs="Calibri"/>
          <w:bCs w:val="0"/>
        </w:rPr>
        <w:t xml:space="preserve">PROFESSIONAL </w:t>
      </w:r>
      <w:r w:rsidR="00F6063E" w:rsidRPr="009472CB">
        <w:rPr>
          <w:rStyle w:val="Strong"/>
          <w:rFonts w:ascii="Book Antiqua" w:hAnsi="Book Antiqua" w:cs="Calibri"/>
          <w:bCs w:val="0"/>
        </w:rPr>
        <w:t>SUMMARY</w:t>
      </w:r>
    </w:p>
    <w:p w14:paraId="3BCFCE9B" w14:textId="77777777" w:rsidR="002670E1" w:rsidRPr="00BE7974" w:rsidRDefault="002670E1" w:rsidP="00F15AD8">
      <w:pPr>
        <w:tabs>
          <w:tab w:val="left" w:pos="-360"/>
          <w:tab w:val="left" w:pos="0"/>
        </w:tabs>
        <w:ind w:right="18"/>
        <w:rPr>
          <w:rFonts w:ascii="Book Antiqua" w:hAnsi="Book Antiqua" w:cs="Calibri"/>
        </w:rPr>
      </w:pPr>
    </w:p>
    <w:p w14:paraId="2E35E19B" w14:textId="77777777" w:rsidR="0029729E" w:rsidRPr="007210F1" w:rsidRDefault="0029729E" w:rsidP="008516C5">
      <w:pPr>
        <w:pStyle w:val="ListParagraph"/>
        <w:numPr>
          <w:ilvl w:val="0"/>
          <w:numId w:val="22"/>
        </w:numPr>
        <w:tabs>
          <w:tab w:val="left" w:pos="-360"/>
          <w:tab w:val="left" w:pos="0"/>
        </w:tabs>
        <w:spacing w:after="0"/>
        <w:ind w:right="18"/>
        <w:rPr>
          <w:rFonts w:ascii="Book Antiqua" w:hAnsi="Book Antiqua" w:cs="Calibri"/>
          <w:sz w:val="20"/>
          <w:szCs w:val="20"/>
        </w:rPr>
      </w:pPr>
      <w:r w:rsidRPr="007210F1">
        <w:rPr>
          <w:rFonts w:ascii="Book Antiqua" w:hAnsi="Book Antiqua"/>
          <w:sz w:val="20"/>
          <w:szCs w:val="20"/>
        </w:rPr>
        <w:t xml:space="preserve">Solution-oriented technology professional with </w:t>
      </w:r>
      <w:r w:rsidRPr="007210F1">
        <w:rPr>
          <w:rFonts w:ascii="Book Antiqua" w:hAnsi="Book Antiqua"/>
          <w:b/>
          <w:sz w:val="20"/>
          <w:szCs w:val="20"/>
        </w:rPr>
        <w:t>14+ years</w:t>
      </w:r>
      <w:r w:rsidRPr="007210F1">
        <w:rPr>
          <w:rFonts w:ascii="Book Antiqua" w:hAnsi="Book Antiqua"/>
          <w:sz w:val="20"/>
          <w:szCs w:val="20"/>
        </w:rPr>
        <w:t xml:space="preserve"> of experience </w:t>
      </w:r>
      <w:r w:rsidRPr="007210F1">
        <w:rPr>
          <w:rFonts w:ascii="Book Antiqua" w:hAnsi="Book Antiqua"/>
          <w:b/>
          <w:sz w:val="20"/>
          <w:szCs w:val="20"/>
        </w:rPr>
        <w:t>designing</w:t>
      </w:r>
      <w:r w:rsidRPr="007210F1">
        <w:rPr>
          <w:rFonts w:ascii="Book Antiqua" w:hAnsi="Book Antiqua"/>
          <w:sz w:val="20"/>
          <w:szCs w:val="20"/>
        </w:rPr>
        <w:t xml:space="preserve">, </w:t>
      </w:r>
      <w:r w:rsidRPr="007210F1">
        <w:rPr>
          <w:rFonts w:ascii="Book Antiqua" w:hAnsi="Book Antiqua"/>
          <w:b/>
          <w:sz w:val="20"/>
          <w:szCs w:val="20"/>
        </w:rPr>
        <w:t>developing</w:t>
      </w:r>
      <w:r w:rsidRPr="007210F1">
        <w:rPr>
          <w:rFonts w:ascii="Book Antiqua" w:hAnsi="Book Antiqua"/>
          <w:sz w:val="20"/>
          <w:szCs w:val="20"/>
        </w:rPr>
        <w:t xml:space="preserve">, and delivering </w:t>
      </w:r>
      <w:r w:rsidRPr="007210F1">
        <w:rPr>
          <w:rFonts w:ascii="Book Antiqua" w:hAnsi="Book Antiqua"/>
          <w:b/>
          <w:sz w:val="20"/>
          <w:szCs w:val="20"/>
        </w:rPr>
        <w:t>scalable</w:t>
      </w:r>
      <w:r w:rsidRPr="007210F1">
        <w:rPr>
          <w:rFonts w:ascii="Book Antiqua" w:hAnsi="Book Antiqua"/>
          <w:sz w:val="20"/>
          <w:szCs w:val="20"/>
        </w:rPr>
        <w:t xml:space="preserve">, </w:t>
      </w:r>
      <w:r w:rsidRPr="007210F1">
        <w:rPr>
          <w:rFonts w:ascii="Book Antiqua" w:hAnsi="Book Antiqua"/>
          <w:b/>
          <w:sz w:val="20"/>
          <w:szCs w:val="20"/>
        </w:rPr>
        <w:t>secure</w:t>
      </w:r>
      <w:r w:rsidRPr="007210F1">
        <w:rPr>
          <w:rFonts w:ascii="Book Antiqua" w:hAnsi="Book Antiqua"/>
          <w:sz w:val="20"/>
          <w:szCs w:val="20"/>
        </w:rPr>
        <w:t xml:space="preserve">, and </w:t>
      </w:r>
      <w:r w:rsidRPr="007210F1">
        <w:rPr>
          <w:rFonts w:ascii="Book Antiqua" w:hAnsi="Book Antiqua"/>
          <w:b/>
          <w:sz w:val="20"/>
          <w:szCs w:val="20"/>
        </w:rPr>
        <w:t xml:space="preserve">high-performance </w:t>
      </w:r>
      <w:r w:rsidRPr="007210F1">
        <w:rPr>
          <w:rFonts w:ascii="Book Antiqua" w:hAnsi="Book Antiqua"/>
          <w:sz w:val="20"/>
          <w:szCs w:val="20"/>
        </w:rPr>
        <w:t xml:space="preserve">applications across diverse industries including </w:t>
      </w:r>
      <w:r w:rsidRPr="007210F1">
        <w:rPr>
          <w:rFonts w:ascii="Book Antiqua" w:hAnsi="Book Antiqua"/>
          <w:b/>
          <w:sz w:val="20"/>
          <w:szCs w:val="20"/>
        </w:rPr>
        <w:t>finance</w:t>
      </w:r>
      <w:r w:rsidRPr="007210F1">
        <w:rPr>
          <w:rFonts w:ascii="Book Antiqua" w:hAnsi="Book Antiqua"/>
          <w:sz w:val="20"/>
          <w:szCs w:val="20"/>
        </w:rPr>
        <w:t xml:space="preserve">, </w:t>
      </w:r>
      <w:r w:rsidRPr="007210F1">
        <w:rPr>
          <w:rFonts w:ascii="Book Antiqua" w:hAnsi="Book Antiqua"/>
          <w:b/>
          <w:sz w:val="20"/>
          <w:szCs w:val="20"/>
        </w:rPr>
        <w:t>logistics</w:t>
      </w:r>
      <w:r w:rsidRPr="007210F1">
        <w:rPr>
          <w:rFonts w:ascii="Book Antiqua" w:hAnsi="Book Antiqua"/>
          <w:sz w:val="20"/>
          <w:szCs w:val="20"/>
        </w:rPr>
        <w:t xml:space="preserve">, </w:t>
      </w:r>
      <w:r w:rsidRPr="007210F1">
        <w:rPr>
          <w:rFonts w:ascii="Book Antiqua" w:hAnsi="Book Antiqua"/>
          <w:b/>
          <w:sz w:val="20"/>
          <w:szCs w:val="20"/>
        </w:rPr>
        <w:t>healthcare</w:t>
      </w:r>
      <w:r w:rsidRPr="007210F1">
        <w:rPr>
          <w:rFonts w:ascii="Book Antiqua" w:hAnsi="Book Antiqua"/>
          <w:sz w:val="20"/>
          <w:szCs w:val="20"/>
        </w:rPr>
        <w:t xml:space="preserve">, and </w:t>
      </w:r>
      <w:r w:rsidRPr="007210F1">
        <w:rPr>
          <w:rFonts w:ascii="Book Antiqua" w:hAnsi="Book Antiqua"/>
          <w:b/>
          <w:sz w:val="20"/>
          <w:szCs w:val="20"/>
        </w:rPr>
        <w:t>technology</w:t>
      </w:r>
      <w:r w:rsidR="00F03A44" w:rsidRPr="007210F1">
        <w:rPr>
          <w:rFonts w:ascii="Book Antiqua" w:hAnsi="Book Antiqua"/>
          <w:sz w:val="20"/>
          <w:szCs w:val="20"/>
        </w:rPr>
        <w:t>.</w:t>
      </w:r>
    </w:p>
    <w:p w14:paraId="641CD438" w14:textId="77777777" w:rsidR="00A56943" w:rsidRPr="007E371D" w:rsidRDefault="00A56943" w:rsidP="00A56943">
      <w:pPr>
        <w:pStyle w:val="ListParagraph"/>
        <w:numPr>
          <w:ilvl w:val="0"/>
          <w:numId w:val="22"/>
        </w:numPr>
        <w:tabs>
          <w:tab w:val="left" w:pos="-360"/>
          <w:tab w:val="left" w:pos="0"/>
        </w:tabs>
        <w:spacing w:after="0"/>
        <w:ind w:right="18"/>
        <w:rPr>
          <w:rFonts w:ascii="Book Antiqua" w:hAnsi="Book Antiqua" w:cs="Calibri"/>
          <w:sz w:val="20"/>
          <w:szCs w:val="20"/>
        </w:rPr>
      </w:pPr>
      <w:r w:rsidRPr="007E371D">
        <w:rPr>
          <w:rFonts w:ascii="Book Antiqua" w:hAnsi="Book Antiqua" w:cs="Calibri"/>
          <w:sz w:val="20"/>
          <w:szCs w:val="20"/>
        </w:rPr>
        <w:t xml:space="preserve">Specialized in </w:t>
      </w:r>
      <w:r w:rsidRPr="007E371D">
        <w:rPr>
          <w:rFonts w:ascii="Book Antiqua" w:hAnsi="Book Antiqua" w:cs="Calibri"/>
          <w:b/>
          <w:bCs/>
          <w:sz w:val="20"/>
          <w:szCs w:val="20"/>
        </w:rPr>
        <w:t>.NET Core</w:t>
      </w:r>
      <w:r w:rsidRPr="007E371D">
        <w:rPr>
          <w:rFonts w:ascii="Book Antiqua" w:hAnsi="Book Antiqua" w:cs="Calibri"/>
          <w:sz w:val="20"/>
          <w:szCs w:val="20"/>
        </w:rPr>
        <w:t xml:space="preserve">, </w:t>
      </w:r>
      <w:r w:rsidRPr="007E371D">
        <w:rPr>
          <w:rFonts w:ascii="Book Antiqua" w:hAnsi="Book Antiqua" w:cs="Calibri"/>
          <w:b/>
          <w:bCs/>
          <w:sz w:val="20"/>
          <w:szCs w:val="20"/>
        </w:rPr>
        <w:t>C#</w:t>
      </w:r>
      <w:r w:rsidRPr="007E371D">
        <w:rPr>
          <w:rFonts w:ascii="Book Antiqua" w:hAnsi="Book Antiqua" w:cs="Calibri"/>
          <w:sz w:val="20"/>
          <w:szCs w:val="20"/>
        </w:rPr>
        <w:t xml:space="preserve">, </w:t>
      </w:r>
      <w:r w:rsidRPr="007E371D">
        <w:rPr>
          <w:rFonts w:ascii="Book Antiqua" w:hAnsi="Book Antiqua" w:cs="Calibri"/>
          <w:b/>
          <w:bCs/>
          <w:sz w:val="20"/>
          <w:szCs w:val="20"/>
        </w:rPr>
        <w:t>Angular</w:t>
      </w:r>
      <w:r w:rsidRPr="007E371D">
        <w:rPr>
          <w:rFonts w:ascii="Book Antiqua" w:hAnsi="Book Antiqua" w:cs="Calibri"/>
          <w:sz w:val="20"/>
          <w:szCs w:val="20"/>
        </w:rPr>
        <w:t xml:space="preserve">, </w:t>
      </w:r>
      <w:r w:rsidRPr="007E371D">
        <w:rPr>
          <w:rFonts w:ascii="Book Antiqua" w:hAnsi="Book Antiqua" w:cs="Calibri"/>
          <w:b/>
          <w:bCs/>
          <w:sz w:val="20"/>
          <w:szCs w:val="20"/>
        </w:rPr>
        <w:t>React</w:t>
      </w:r>
      <w:r w:rsidRPr="007E371D">
        <w:rPr>
          <w:rFonts w:ascii="Book Antiqua" w:hAnsi="Book Antiqua" w:cs="Calibri"/>
          <w:sz w:val="20"/>
          <w:szCs w:val="20"/>
        </w:rPr>
        <w:t xml:space="preserve">, and modern </w:t>
      </w:r>
      <w:r w:rsidRPr="007E371D">
        <w:rPr>
          <w:rFonts w:ascii="Book Antiqua" w:hAnsi="Book Antiqua" w:cs="Calibri"/>
          <w:b/>
          <w:bCs/>
          <w:sz w:val="20"/>
          <w:szCs w:val="20"/>
        </w:rPr>
        <w:t>Cloud-native Architecture Design &amp; Implementation</w:t>
      </w:r>
      <w:r w:rsidRPr="007E371D">
        <w:rPr>
          <w:rFonts w:ascii="Book Antiqua" w:hAnsi="Book Antiqua" w:cs="Calibri"/>
          <w:sz w:val="20"/>
          <w:szCs w:val="20"/>
        </w:rPr>
        <w:t xml:space="preserve"> using </w:t>
      </w:r>
      <w:r w:rsidRPr="007E371D">
        <w:rPr>
          <w:rFonts w:ascii="Book Antiqua" w:hAnsi="Book Antiqua" w:cs="Calibri"/>
          <w:b/>
          <w:bCs/>
          <w:sz w:val="20"/>
          <w:szCs w:val="20"/>
        </w:rPr>
        <w:t>Azure</w:t>
      </w:r>
      <w:r w:rsidRPr="007E371D">
        <w:rPr>
          <w:rFonts w:ascii="Book Antiqua" w:hAnsi="Book Antiqua" w:cs="Calibri"/>
          <w:sz w:val="20"/>
          <w:szCs w:val="20"/>
        </w:rPr>
        <w:t xml:space="preserve"> and </w:t>
      </w:r>
      <w:r w:rsidRPr="007E371D">
        <w:rPr>
          <w:rFonts w:ascii="Book Antiqua" w:hAnsi="Book Antiqua" w:cs="Calibri"/>
          <w:b/>
          <w:bCs/>
          <w:sz w:val="20"/>
          <w:szCs w:val="20"/>
        </w:rPr>
        <w:t>AWS clouds</w:t>
      </w:r>
      <w:r w:rsidRPr="007E371D">
        <w:rPr>
          <w:rFonts w:ascii="Book Antiqua" w:hAnsi="Book Antiqua" w:cs="Calibri"/>
          <w:sz w:val="20"/>
          <w:szCs w:val="20"/>
        </w:rPr>
        <w:t>.</w:t>
      </w:r>
    </w:p>
    <w:p w14:paraId="41064B2D" w14:textId="77777777" w:rsidR="006A0A1D" w:rsidRPr="007E371D" w:rsidRDefault="006A0A1D" w:rsidP="00F03A44">
      <w:pPr>
        <w:pStyle w:val="ListParagraph"/>
        <w:numPr>
          <w:ilvl w:val="0"/>
          <w:numId w:val="22"/>
        </w:numPr>
        <w:tabs>
          <w:tab w:val="left" w:pos="-360"/>
          <w:tab w:val="left" w:pos="0"/>
        </w:tabs>
        <w:spacing w:after="0"/>
        <w:ind w:right="18"/>
        <w:rPr>
          <w:rFonts w:ascii="Book Antiqua" w:hAnsi="Book Antiqua" w:cs="Calibri"/>
          <w:sz w:val="20"/>
          <w:szCs w:val="20"/>
        </w:rPr>
      </w:pPr>
      <w:r w:rsidRPr="007E371D">
        <w:rPr>
          <w:rFonts w:ascii="Book Antiqua" w:hAnsi="Book Antiqua" w:cs="Calibri"/>
          <w:sz w:val="20"/>
          <w:szCs w:val="20"/>
        </w:rPr>
        <w:t xml:space="preserve">Architected and delivered </w:t>
      </w:r>
      <w:r w:rsidR="00F03A44" w:rsidRPr="007E371D">
        <w:rPr>
          <w:rFonts w:ascii="Book Antiqua" w:hAnsi="Book Antiqua" w:cs="Calibri"/>
          <w:b/>
          <w:bCs/>
          <w:sz w:val="20"/>
          <w:szCs w:val="20"/>
        </w:rPr>
        <w:t>M</w:t>
      </w:r>
      <w:r w:rsidR="006D51D4" w:rsidRPr="007E371D">
        <w:rPr>
          <w:rFonts w:ascii="Book Antiqua" w:hAnsi="Book Antiqua" w:cs="Calibri"/>
          <w:b/>
          <w:bCs/>
          <w:sz w:val="20"/>
          <w:szCs w:val="20"/>
        </w:rPr>
        <w:t>icroservices</w:t>
      </w:r>
      <w:r w:rsidRPr="007E371D">
        <w:rPr>
          <w:rFonts w:ascii="Book Antiqua" w:hAnsi="Book Antiqua" w:cs="Calibri"/>
          <w:b/>
          <w:bCs/>
          <w:sz w:val="20"/>
          <w:szCs w:val="20"/>
        </w:rPr>
        <w:t>-based platforms</w:t>
      </w:r>
      <w:r w:rsidRPr="007E371D">
        <w:rPr>
          <w:rFonts w:ascii="Book Antiqua" w:hAnsi="Book Antiqua" w:cs="Calibri"/>
          <w:sz w:val="20"/>
          <w:szCs w:val="20"/>
        </w:rPr>
        <w:t xml:space="preserve">, RESTful APIs, and enterprise integrations using </w:t>
      </w:r>
      <w:r w:rsidR="003E455D" w:rsidRPr="007E371D">
        <w:rPr>
          <w:rFonts w:ascii="Book Antiqua" w:hAnsi="Book Antiqua" w:cs="Calibri"/>
          <w:b/>
          <w:sz w:val="20"/>
          <w:szCs w:val="20"/>
        </w:rPr>
        <w:t>AWS &amp; Azure Cloud</w:t>
      </w:r>
      <w:r w:rsidR="003E455D" w:rsidRPr="007E371D">
        <w:rPr>
          <w:rFonts w:ascii="Book Antiqua" w:hAnsi="Book Antiqua" w:cs="Calibri"/>
          <w:b/>
          <w:bCs/>
          <w:sz w:val="20"/>
          <w:szCs w:val="20"/>
        </w:rPr>
        <w:t xml:space="preserve">, </w:t>
      </w:r>
      <w:r w:rsidRPr="007E371D">
        <w:rPr>
          <w:rFonts w:ascii="Book Antiqua" w:hAnsi="Book Antiqua" w:cs="Calibri"/>
          <w:b/>
          <w:bCs/>
          <w:sz w:val="20"/>
          <w:szCs w:val="20"/>
        </w:rPr>
        <w:t>CI/CD</w:t>
      </w:r>
      <w:r w:rsidRPr="007E371D">
        <w:rPr>
          <w:rFonts w:ascii="Book Antiqua" w:hAnsi="Book Antiqua" w:cs="Calibri"/>
          <w:sz w:val="20"/>
          <w:szCs w:val="20"/>
        </w:rPr>
        <w:t xml:space="preserve">, </w:t>
      </w:r>
      <w:r w:rsidRPr="007E371D">
        <w:rPr>
          <w:rFonts w:ascii="Book Antiqua" w:hAnsi="Book Antiqua" w:cs="Calibri"/>
          <w:b/>
          <w:bCs/>
          <w:sz w:val="20"/>
          <w:szCs w:val="20"/>
        </w:rPr>
        <w:t>Docker</w:t>
      </w:r>
      <w:r w:rsidRPr="007E371D">
        <w:rPr>
          <w:rFonts w:ascii="Book Antiqua" w:hAnsi="Book Antiqua" w:cs="Calibri"/>
          <w:sz w:val="20"/>
          <w:szCs w:val="20"/>
        </w:rPr>
        <w:t xml:space="preserve">, </w:t>
      </w:r>
      <w:r w:rsidRPr="007E371D">
        <w:rPr>
          <w:rFonts w:ascii="Book Antiqua" w:hAnsi="Book Antiqua" w:cs="Calibri"/>
          <w:b/>
          <w:bCs/>
          <w:sz w:val="20"/>
          <w:szCs w:val="20"/>
        </w:rPr>
        <w:t>Kubernetes</w:t>
      </w:r>
      <w:r w:rsidRPr="007E371D">
        <w:rPr>
          <w:rFonts w:ascii="Book Antiqua" w:hAnsi="Book Antiqua" w:cs="Calibri"/>
          <w:sz w:val="20"/>
          <w:szCs w:val="20"/>
        </w:rPr>
        <w:t xml:space="preserve">, and </w:t>
      </w:r>
      <w:r w:rsidRPr="007E371D">
        <w:rPr>
          <w:rFonts w:ascii="Book Antiqua" w:hAnsi="Book Antiqua" w:cs="Calibri"/>
          <w:b/>
          <w:bCs/>
          <w:sz w:val="20"/>
          <w:szCs w:val="20"/>
        </w:rPr>
        <w:t xml:space="preserve">Azure </w:t>
      </w:r>
      <w:r w:rsidR="00C062ED" w:rsidRPr="007E371D">
        <w:rPr>
          <w:rFonts w:ascii="Book Antiqua" w:hAnsi="Book Antiqua" w:cs="Calibri"/>
          <w:b/>
          <w:bCs/>
          <w:sz w:val="20"/>
          <w:szCs w:val="20"/>
        </w:rPr>
        <w:t>DevOps</w:t>
      </w:r>
      <w:r w:rsidR="00C062ED" w:rsidRPr="007E371D">
        <w:rPr>
          <w:rFonts w:ascii="Book Antiqua" w:hAnsi="Book Antiqua" w:cs="Calibri"/>
          <w:sz w:val="20"/>
          <w:szCs w:val="20"/>
        </w:rPr>
        <w:t>.</w:t>
      </w:r>
    </w:p>
    <w:p w14:paraId="297EC73B" w14:textId="77777777" w:rsidR="007A54D8" w:rsidRPr="007E371D" w:rsidRDefault="007A54D8" w:rsidP="007A54D8">
      <w:pPr>
        <w:pStyle w:val="ListParagraph"/>
        <w:numPr>
          <w:ilvl w:val="0"/>
          <w:numId w:val="22"/>
        </w:numPr>
        <w:tabs>
          <w:tab w:val="left" w:pos="-360"/>
          <w:tab w:val="left" w:pos="0"/>
        </w:tabs>
        <w:spacing w:after="0"/>
        <w:ind w:right="18"/>
        <w:rPr>
          <w:rFonts w:ascii="Book Antiqua" w:hAnsi="Book Antiqua" w:cs="Calibri"/>
          <w:sz w:val="20"/>
          <w:szCs w:val="20"/>
        </w:rPr>
      </w:pPr>
      <w:r w:rsidRPr="007E371D">
        <w:rPr>
          <w:rFonts w:ascii="Book Antiqua" w:hAnsi="Book Antiqua" w:cs="Calibri"/>
          <w:sz w:val="20"/>
          <w:szCs w:val="20"/>
        </w:rPr>
        <w:t xml:space="preserve">Implemented </w:t>
      </w:r>
      <w:r w:rsidRPr="007E371D">
        <w:rPr>
          <w:rFonts w:ascii="Book Antiqua" w:hAnsi="Book Antiqua" w:cs="Calibri"/>
          <w:b/>
          <w:sz w:val="20"/>
          <w:szCs w:val="20"/>
        </w:rPr>
        <w:t>Azure Serverless Functions</w:t>
      </w:r>
      <w:r w:rsidRPr="007E371D">
        <w:rPr>
          <w:rFonts w:ascii="Book Antiqua" w:hAnsi="Book Antiqua" w:cs="Calibri"/>
          <w:sz w:val="20"/>
          <w:szCs w:val="20"/>
        </w:rPr>
        <w:t xml:space="preserve"> and Event Hub for real-time banking event processing.</w:t>
      </w:r>
    </w:p>
    <w:p w14:paraId="7FADD9A7" w14:textId="77777777" w:rsidR="007A54D8" w:rsidRPr="007E371D" w:rsidRDefault="007A54D8" w:rsidP="007A54D8">
      <w:pPr>
        <w:pStyle w:val="ListParagraph"/>
        <w:numPr>
          <w:ilvl w:val="0"/>
          <w:numId w:val="22"/>
        </w:numPr>
        <w:tabs>
          <w:tab w:val="left" w:pos="-360"/>
          <w:tab w:val="left" w:pos="0"/>
        </w:tabs>
        <w:spacing w:after="0"/>
        <w:ind w:right="18"/>
        <w:rPr>
          <w:rFonts w:ascii="Book Antiqua" w:hAnsi="Book Antiqua" w:cs="Calibri"/>
          <w:sz w:val="20"/>
          <w:szCs w:val="20"/>
        </w:rPr>
      </w:pPr>
      <w:r w:rsidRPr="007E371D">
        <w:rPr>
          <w:rFonts w:ascii="Book Antiqua" w:hAnsi="Book Antiqua" w:cs="Calibri"/>
          <w:sz w:val="20"/>
          <w:szCs w:val="20"/>
        </w:rPr>
        <w:t xml:space="preserve">Integrated </w:t>
      </w:r>
      <w:r w:rsidRPr="007E371D">
        <w:rPr>
          <w:rFonts w:ascii="Book Antiqua" w:hAnsi="Book Antiqua" w:cs="Calibri"/>
          <w:b/>
          <w:sz w:val="20"/>
          <w:szCs w:val="20"/>
        </w:rPr>
        <w:t xml:space="preserve">Azure IoT telemetry </w:t>
      </w:r>
      <w:r w:rsidRPr="007E371D">
        <w:rPr>
          <w:rFonts w:ascii="Book Antiqua" w:hAnsi="Book Antiqua" w:cs="Calibri"/>
          <w:sz w:val="20"/>
          <w:szCs w:val="20"/>
        </w:rPr>
        <w:t>for fraud monitoring and analytics reporting.</w:t>
      </w:r>
    </w:p>
    <w:p w14:paraId="4B83D6DA" w14:textId="77777777" w:rsidR="00F03A44" w:rsidRPr="007E371D" w:rsidRDefault="00F03A44" w:rsidP="007A54D8">
      <w:pPr>
        <w:numPr>
          <w:ilvl w:val="0"/>
          <w:numId w:val="22"/>
        </w:numPr>
        <w:tabs>
          <w:tab w:val="left" w:pos="0"/>
        </w:tabs>
        <w:suppressAutoHyphens w:val="0"/>
        <w:ind w:right="18"/>
        <w:jc w:val="both"/>
        <w:rPr>
          <w:rFonts w:ascii="Book Antiqua" w:hAnsi="Book Antiqua" w:cs="Calibri"/>
        </w:rPr>
      </w:pPr>
      <w:r w:rsidRPr="007E371D">
        <w:rPr>
          <w:rFonts w:ascii="Book Antiqua" w:hAnsi="Book Antiqua" w:cs="Calibri"/>
        </w:rPr>
        <w:t xml:space="preserve">Integrated </w:t>
      </w:r>
      <w:r w:rsidRPr="007E371D">
        <w:rPr>
          <w:rFonts w:ascii="Book Antiqua" w:hAnsi="Book Antiqua" w:cs="Calibri"/>
          <w:b/>
          <w:bCs/>
        </w:rPr>
        <w:t>AI-powered features</w:t>
      </w:r>
      <w:r w:rsidRPr="007E371D">
        <w:rPr>
          <w:rFonts w:ascii="Book Antiqua" w:hAnsi="Book Antiqua" w:cs="Calibri"/>
        </w:rPr>
        <w:t xml:space="preserve"> into enterprise applications using </w:t>
      </w:r>
      <w:r w:rsidRPr="007E371D">
        <w:rPr>
          <w:rFonts w:ascii="Book Antiqua" w:hAnsi="Book Antiqua" w:cs="Calibri"/>
          <w:b/>
          <w:bCs/>
        </w:rPr>
        <w:t>Azure OpenAI</w:t>
      </w:r>
      <w:r w:rsidRPr="007E371D">
        <w:rPr>
          <w:rFonts w:ascii="Book Antiqua" w:hAnsi="Book Antiqua" w:cs="Calibri"/>
        </w:rPr>
        <w:t xml:space="preserve">, </w:t>
      </w:r>
      <w:r w:rsidRPr="007E371D">
        <w:rPr>
          <w:rFonts w:ascii="Book Antiqua" w:hAnsi="Book Antiqua" w:cs="Calibri"/>
          <w:b/>
          <w:bCs/>
        </w:rPr>
        <w:t>ChatGPT 4o</w:t>
      </w:r>
      <w:r w:rsidRPr="007E371D">
        <w:rPr>
          <w:rFonts w:ascii="Book Antiqua" w:hAnsi="Book Antiqua" w:cs="Calibri"/>
        </w:rPr>
        <w:t xml:space="preserve">, </w:t>
      </w:r>
      <w:r w:rsidRPr="007E371D">
        <w:rPr>
          <w:rFonts w:ascii="Book Antiqua" w:hAnsi="Book Antiqua" w:cs="Calibri"/>
          <w:b/>
          <w:bCs/>
        </w:rPr>
        <w:t>Azure Copilot</w:t>
      </w:r>
      <w:r w:rsidRPr="007E371D">
        <w:rPr>
          <w:rFonts w:ascii="Book Antiqua" w:hAnsi="Book Antiqua" w:cs="Calibri"/>
        </w:rPr>
        <w:t xml:space="preserve">, and </w:t>
      </w:r>
      <w:r w:rsidRPr="007E371D">
        <w:rPr>
          <w:rFonts w:ascii="Book Antiqua" w:hAnsi="Book Antiqua" w:cs="Calibri"/>
          <w:b/>
          <w:bCs/>
        </w:rPr>
        <w:t>prompt engineering techniques</w:t>
      </w:r>
      <w:r w:rsidRPr="007E371D">
        <w:rPr>
          <w:rFonts w:ascii="Book Antiqua" w:hAnsi="Book Antiqua" w:cs="Calibri"/>
        </w:rPr>
        <w:t xml:space="preserve"> to automate workflows and enhance user experiences</w:t>
      </w:r>
    </w:p>
    <w:p w14:paraId="1BD6345A" w14:textId="77777777" w:rsidR="00EC183F" w:rsidRPr="007E371D" w:rsidRDefault="00EC183F" w:rsidP="007A54D8">
      <w:pPr>
        <w:numPr>
          <w:ilvl w:val="0"/>
          <w:numId w:val="22"/>
        </w:numPr>
        <w:tabs>
          <w:tab w:val="left" w:pos="0"/>
        </w:tabs>
        <w:suppressAutoHyphens w:val="0"/>
        <w:ind w:right="18"/>
        <w:jc w:val="both"/>
        <w:rPr>
          <w:rFonts w:ascii="Book Antiqua" w:hAnsi="Book Antiqua" w:cs="Calibri"/>
        </w:rPr>
      </w:pPr>
      <w:r w:rsidRPr="007E371D">
        <w:rPr>
          <w:rFonts w:ascii="Book Antiqua" w:hAnsi="Book Antiqua" w:cs="Calibri"/>
        </w:rPr>
        <w:t xml:space="preserve">Knowledge of Microsoft </w:t>
      </w:r>
      <w:r w:rsidRPr="007E371D">
        <w:rPr>
          <w:rFonts w:ascii="Book Antiqua" w:hAnsi="Book Antiqua" w:cs="Calibri"/>
          <w:b/>
        </w:rPr>
        <w:t>SQL Server, Oracle DBA11g, MySQL, MongoDB, PostgreSQL, NoSQL</w:t>
      </w:r>
    </w:p>
    <w:p w14:paraId="03A31B4B" w14:textId="77777777" w:rsidR="003B618B" w:rsidRPr="007E371D" w:rsidRDefault="00EF63A9" w:rsidP="003B618B">
      <w:pPr>
        <w:pStyle w:val="ListParagraph"/>
        <w:numPr>
          <w:ilvl w:val="0"/>
          <w:numId w:val="22"/>
        </w:numPr>
        <w:spacing w:after="0"/>
        <w:rPr>
          <w:rFonts w:ascii="Book Antiqua" w:hAnsi="Book Antiqua" w:cs="Calibri"/>
          <w:sz w:val="20"/>
          <w:szCs w:val="20"/>
        </w:rPr>
      </w:pPr>
      <w:r>
        <w:t xml:space="preserve">Built </w:t>
      </w:r>
      <w:r w:rsidR="003B618B" w:rsidRPr="007E371D">
        <w:rPr>
          <w:rFonts w:ascii="Book Antiqua" w:hAnsi="Book Antiqua" w:cs="Calibri"/>
          <w:sz w:val="20"/>
          <w:szCs w:val="20"/>
        </w:rPr>
        <w:t xml:space="preserve">cross-platform mobile and web applications using </w:t>
      </w:r>
      <w:r w:rsidR="003B618B" w:rsidRPr="007E371D">
        <w:rPr>
          <w:rFonts w:ascii="Book Antiqua" w:hAnsi="Book Antiqua" w:cs="Calibri"/>
          <w:b/>
          <w:sz w:val="20"/>
          <w:szCs w:val="20"/>
        </w:rPr>
        <w:t>Ionic</w:t>
      </w:r>
      <w:r w:rsidR="003B618B" w:rsidRPr="007E371D">
        <w:rPr>
          <w:rFonts w:ascii="Book Antiqua" w:hAnsi="Book Antiqua" w:cs="Calibri"/>
          <w:sz w:val="20"/>
          <w:szCs w:val="20"/>
        </w:rPr>
        <w:t xml:space="preserve">, </w:t>
      </w:r>
      <w:r w:rsidR="003B618B" w:rsidRPr="007E371D">
        <w:rPr>
          <w:rFonts w:ascii="Book Antiqua" w:hAnsi="Book Antiqua" w:cs="Calibri"/>
          <w:b/>
          <w:sz w:val="20"/>
          <w:szCs w:val="20"/>
        </w:rPr>
        <w:t>Angular, and .NET Core</w:t>
      </w:r>
      <w:r w:rsidR="003B618B" w:rsidRPr="007E371D">
        <w:rPr>
          <w:rFonts w:ascii="Book Antiqua" w:hAnsi="Book Antiqua" w:cs="Calibri"/>
          <w:sz w:val="20"/>
          <w:szCs w:val="20"/>
        </w:rPr>
        <w:t xml:space="preserve">, integrated with </w:t>
      </w:r>
      <w:r w:rsidR="003B618B" w:rsidRPr="007E371D">
        <w:rPr>
          <w:rFonts w:ascii="Book Antiqua" w:hAnsi="Book Antiqua" w:cs="Calibri"/>
          <w:b/>
          <w:sz w:val="20"/>
          <w:szCs w:val="20"/>
        </w:rPr>
        <w:t>Azure App Service</w:t>
      </w:r>
      <w:r w:rsidR="003B618B" w:rsidRPr="007E371D">
        <w:rPr>
          <w:rFonts w:ascii="Book Antiqua" w:hAnsi="Book Antiqua" w:cs="Calibri"/>
          <w:sz w:val="20"/>
          <w:szCs w:val="20"/>
        </w:rPr>
        <w:t xml:space="preserve">s and </w:t>
      </w:r>
      <w:r w:rsidR="00370BF1">
        <w:rPr>
          <w:rFonts w:ascii="Book Antiqua" w:hAnsi="Book Antiqua" w:cs="Calibri"/>
          <w:sz w:val="20"/>
          <w:szCs w:val="20"/>
        </w:rPr>
        <w:t xml:space="preserve">Azure </w:t>
      </w:r>
      <w:r w:rsidR="003B618B" w:rsidRPr="007E371D">
        <w:rPr>
          <w:rFonts w:ascii="Book Antiqua" w:hAnsi="Book Antiqua" w:cs="Calibri"/>
          <w:b/>
          <w:sz w:val="20"/>
          <w:szCs w:val="20"/>
        </w:rPr>
        <w:t>Blob Storage</w:t>
      </w:r>
      <w:r w:rsidR="003B618B" w:rsidRPr="007E371D">
        <w:rPr>
          <w:rFonts w:ascii="Book Antiqua" w:hAnsi="Book Antiqua" w:cs="Calibri"/>
          <w:sz w:val="20"/>
          <w:szCs w:val="20"/>
        </w:rPr>
        <w:t>.</w:t>
      </w:r>
    </w:p>
    <w:p w14:paraId="235AC15F" w14:textId="77777777" w:rsidR="006A0A1D" w:rsidRPr="007E371D" w:rsidRDefault="006A0A1D" w:rsidP="003B618B">
      <w:pPr>
        <w:pStyle w:val="ListParagraph"/>
        <w:numPr>
          <w:ilvl w:val="0"/>
          <w:numId w:val="22"/>
        </w:numPr>
        <w:tabs>
          <w:tab w:val="left" w:pos="-360"/>
          <w:tab w:val="left" w:pos="0"/>
        </w:tabs>
        <w:spacing w:after="0"/>
        <w:ind w:right="18"/>
        <w:rPr>
          <w:rFonts w:ascii="Book Antiqua" w:hAnsi="Book Antiqua" w:cs="Calibri"/>
          <w:sz w:val="20"/>
          <w:szCs w:val="20"/>
        </w:rPr>
      </w:pPr>
      <w:r w:rsidRPr="007E371D">
        <w:rPr>
          <w:rFonts w:ascii="Book Antiqua" w:hAnsi="Book Antiqua" w:cs="Calibri"/>
          <w:sz w:val="20"/>
          <w:szCs w:val="20"/>
        </w:rPr>
        <w:t xml:space="preserve">Built </w:t>
      </w:r>
      <w:r w:rsidRPr="007E371D">
        <w:rPr>
          <w:rFonts w:ascii="Book Antiqua" w:hAnsi="Book Antiqua" w:cs="Calibri"/>
          <w:b/>
          <w:bCs/>
          <w:sz w:val="20"/>
          <w:szCs w:val="20"/>
        </w:rPr>
        <w:t>data-intensive applications</w:t>
      </w:r>
      <w:r w:rsidRPr="007E371D">
        <w:rPr>
          <w:rFonts w:ascii="Book Antiqua" w:hAnsi="Book Antiqua" w:cs="Calibri"/>
          <w:sz w:val="20"/>
          <w:szCs w:val="20"/>
        </w:rPr>
        <w:t xml:space="preserve"> using </w:t>
      </w:r>
      <w:r w:rsidRPr="007E371D">
        <w:rPr>
          <w:rFonts w:ascii="Book Antiqua" w:hAnsi="Book Antiqua" w:cs="Calibri"/>
          <w:b/>
          <w:bCs/>
          <w:sz w:val="20"/>
          <w:szCs w:val="20"/>
        </w:rPr>
        <w:t>SQL Server, Oracle, MongoDB, PostgreSQL, Redis</w:t>
      </w:r>
      <w:r w:rsidRPr="007E371D">
        <w:rPr>
          <w:rFonts w:ascii="Book Antiqua" w:hAnsi="Book Antiqua" w:cs="Calibri"/>
          <w:sz w:val="20"/>
          <w:szCs w:val="20"/>
        </w:rPr>
        <w:t xml:space="preserve">, and </w:t>
      </w:r>
      <w:r w:rsidRPr="007E371D">
        <w:rPr>
          <w:rFonts w:ascii="Book Antiqua" w:hAnsi="Book Antiqua" w:cs="Calibri"/>
          <w:b/>
          <w:bCs/>
          <w:sz w:val="20"/>
          <w:szCs w:val="20"/>
        </w:rPr>
        <w:t>Snowflake</w:t>
      </w:r>
      <w:r w:rsidRPr="007E371D">
        <w:rPr>
          <w:rFonts w:ascii="Book Antiqua" w:hAnsi="Book Antiqua" w:cs="Calibri"/>
          <w:sz w:val="20"/>
          <w:szCs w:val="20"/>
        </w:rPr>
        <w:t xml:space="preserve">, supporting analytics and </w:t>
      </w:r>
      <w:r w:rsidR="003E6FD3" w:rsidRPr="003E6FD3">
        <w:rPr>
          <w:rFonts w:ascii="Book Antiqua" w:hAnsi="Book Antiqua" w:cs="Calibri"/>
          <w:b/>
          <w:sz w:val="20"/>
          <w:szCs w:val="20"/>
        </w:rPr>
        <w:t>Business Intelligence</w:t>
      </w:r>
      <w:r w:rsidR="003E6FD3" w:rsidRPr="003E6FD3">
        <w:rPr>
          <w:rFonts w:ascii="Book Antiqua" w:hAnsi="Book Antiqua" w:cs="Calibri"/>
          <w:sz w:val="20"/>
          <w:szCs w:val="20"/>
        </w:rPr>
        <w:t xml:space="preserve"> </w:t>
      </w:r>
      <w:r w:rsidRPr="007E371D">
        <w:rPr>
          <w:rFonts w:ascii="Book Antiqua" w:hAnsi="Book Antiqua" w:cs="Calibri"/>
          <w:sz w:val="20"/>
          <w:szCs w:val="20"/>
        </w:rPr>
        <w:t>solutions.</w:t>
      </w:r>
    </w:p>
    <w:p w14:paraId="6BB92B08" w14:textId="77777777" w:rsidR="003B618B" w:rsidRPr="007E371D" w:rsidRDefault="006A0A1D" w:rsidP="003B618B">
      <w:pPr>
        <w:pStyle w:val="ListParagraph"/>
        <w:numPr>
          <w:ilvl w:val="0"/>
          <w:numId w:val="22"/>
        </w:numPr>
        <w:tabs>
          <w:tab w:val="left" w:pos="-360"/>
          <w:tab w:val="left" w:pos="0"/>
        </w:tabs>
        <w:spacing w:after="0"/>
        <w:ind w:right="18"/>
        <w:rPr>
          <w:rFonts w:ascii="Book Antiqua" w:hAnsi="Book Antiqua" w:cs="Calibri"/>
          <w:sz w:val="20"/>
          <w:szCs w:val="20"/>
        </w:rPr>
      </w:pPr>
      <w:r w:rsidRPr="007E371D">
        <w:rPr>
          <w:rFonts w:ascii="Book Antiqua" w:hAnsi="Book Antiqua" w:cs="Calibri"/>
          <w:sz w:val="20"/>
          <w:szCs w:val="20"/>
        </w:rPr>
        <w:t xml:space="preserve">Applied </w:t>
      </w:r>
      <w:r w:rsidRPr="007E371D">
        <w:rPr>
          <w:rFonts w:ascii="Book Antiqua" w:hAnsi="Book Antiqua" w:cs="Calibri"/>
          <w:b/>
          <w:bCs/>
          <w:sz w:val="20"/>
          <w:szCs w:val="20"/>
        </w:rPr>
        <w:t>TDD</w:t>
      </w:r>
      <w:r w:rsidRPr="007E371D">
        <w:rPr>
          <w:rFonts w:ascii="Book Antiqua" w:hAnsi="Book Antiqua" w:cs="Calibri"/>
          <w:sz w:val="20"/>
          <w:szCs w:val="20"/>
        </w:rPr>
        <w:t xml:space="preserve"> and test automation using</w:t>
      </w:r>
      <w:r w:rsidR="00CA4FEF">
        <w:rPr>
          <w:rFonts w:ascii="Book Antiqua" w:hAnsi="Book Antiqua" w:cs="Calibri"/>
          <w:sz w:val="20"/>
          <w:szCs w:val="20"/>
        </w:rPr>
        <w:t xml:space="preserve"> </w:t>
      </w:r>
      <w:r w:rsidR="00CA4FEF" w:rsidRPr="00CA4FEF">
        <w:rPr>
          <w:rFonts w:ascii="Book Antiqua" w:hAnsi="Book Antiqua" w:cs="Calibri"/>
          <w:b/>
          <w:sz w:val="20"/>
          <w:szCs w:val="20"/>
        </w:rPr>
        <w:t>MSTest</w:t>
      </w:r>
      <w:r w:rsidR="00CA4FEF">
        <w:rPr>
          <w:rFonts w:ascii="Book Antiqua" w:hAnsi="Book Antiqua" w:cs="Calibri"/>
          <w:sz w:val="20"/>
          <w:szCs w:val="20"/>
        </w:rPr>
        <w:t>,</w:t>
      </w:r>
      <w:r w:rsidRPr="007E371D">
        <w:rPr>
          <w:rFonts w:ascii="Book Antiqua" w:hAnsi="Book Antiqua" w:cs="Calibri"/>
          <w:sz w:val="20"/>
          <w:szCs w:val="20"/>
        </w:rPr>
        <w:t xml:space="preserve"> </w:t>
      </w:r>
      <w:r w:rsidRPr="007E371D">
        <w:rPr>
          <w:rFonts w:ascii="Book Antiqua" w:hAnsi="Book Antiqua" w:cs="Calibri"/>
          <w:b/>
          <w:bCs/>
          <w:sz w:val="20"/>
          <w:szCs w:val="20"/>
        </w:rPr>
        <w:t>xUnit, NUnit, Selenium, JMeter</w:t>
      </w:r>
      <w:r w:rsidRPr="007E371D">
        <w:rPr>
          <w:rFonts w:ascii="Book Antiqua" w:hAnsi="Book Antiqua" w:cs="Calibri"/>
          <w:sz w:val="20"/>
          <w:szCs w:val="20"/>
        </w:rPr>
        <w:t>, and performance profiling tools.</w:t>
      </w:r>
      <w:r w:rsidR="003B618B" w:rsidRPr="007E371D">
        <w:rPr>
          <w:sz w:val="20"/>
          <w:szCs w:val="20"/>
        </w:rPr>
        <w:t xml:space="preserve"> </w:t>
      </w:r>
      <w:r w:rsidR="003B618B" w:rsidRPr="007E371D">
        <w:rPr>
          <w:rFonts w:ascii="Book Antiqua" w:hAnsi="Book Antiqua" w:cs="Calibri"/>
          <w:sz w:val="20"/>
          <w:szCs w:val="20"/>
        </w:rPr>
        <w:t xml:space="preserve">Extensive DevOps experience with tools like </w:t>
      </w:r>
      <w:r w:rsidR="003B618B" w:rsidRPr="007E371D">
        <w:rPr>
          <w:rFonts w:ascii="Book Antiqua" w:hAnsi="Book Antiqua" w:cs="Calibri"/>
          <w:b/>
          <w:bCs/>
          <w:sz w:val="20"/>
          <w:szCs w:val="20"/>
        </w:rPr>
        <w:t>Terraform, GitHub Actions, Jenkins, Azure Pipelines</w:t>
      </w:r>
      <w:r w:rsidR="003B618B" w:rsidRPr="007E371D">
        <w:rPr>
          <w:rFonts w:ascii="Book Antiqua" w:hAnsi="Book Antiqua" w:cs="Calibri"/>
          <w:sz w:val="20"/>
          <w:szCs w:val="20"/>
        </w:rPr>
        <w:t xml:space="preserve">, and configuration management using </w:t>
      </w:r>
      <w:r w:rsidR="003B618B" w:rsidRPr="007E371D">
        <w:rPr>
          <w:rFonts w:ascii="Book Antiqua" w:hAnsi="Book Antiqua" w:cs="Calibri"/>
          <w:b/>
          <w:bCs/>
          <w:sz w:val="20"/>
          <w:szCs w:val="20"/>
        </w:rPr>
        <w:t>ARM templates and YAML</w:t>
      </w:r>
      <w:r w:rsidR="003B618B" w:rsidRPr="007E371D">
        <w:rPr>
          <w:rFonts w:ascii="Book Antiqua" w:hAnsi="Book Antiqua" w:cs="Calibri"/>
          <w:sz w:val="20"/>
          <w:szCs w:val="20"/>
        </w:rPr>
        <w:t>.</w:t>
      </w:r>
    </w:p>
    <w:p w14:paraId="39B4C3B9" w14:textId="77777777" w:rsidR="006A0A1D" w:rsidRPr="007E371D" w:rsidRDefault="006A0A1D" w:rsidP="008516C5">
      <w:pPr>
        <w:pStyle w:val="ListParagraph"/>
        <w:numPr>
          <w:ilvl w:val="0"/>
          <w:numId w:val="22"/>
        </w:numPr>
        <w:tabs>
          <w:tab w:val="left" w:pos="-360"/>
          <w:tab w:val="left" w:pos="0"/>
        </w:tabs>
        <w:spacing w:after="0"/>
        <w:ind w:right="18"/>
        <w:rPr>
          <w:rFonts w:ascii="Book Antiqua" w:hAnsi="Book Antiqua" w:cs="Calibri"/>
          <w:sz w:val="20"/>
          <w:szCs w:val="20"/>
        </w:rPr>
      </w:pPr>
      <w:r w:rsidRPr="007E371D">
        <w:rPr>
          <w:rFonts w:ascii="Book Antiqua" w:hAnsi="Book Antiqua" w:cs="Calibri"/>
          <w:sz w:val="20"/>
          <w:szCs w:val="20"/>
        </w:rPr>
        <w:t xml:space="preserve">Proficient in </w:t>
      </w:r>
      <w:r w:rsidR="00B0772C">
        <w:rPr>
          <w:rFonts w:ascii="Book Antiqua" w:hAnsi="Book Antiqua" w:cs="Calibri"/>
          <w:b/>
          <w:bCs/>
          <w:sz w:val="20"/>
          <w:szCs w:val="20"/>
        </w:rPr>
        <w:t>O</w:t>
      </w:r>
      <w:r w:rsidRPr="007E371D">
        <w:rPr>
          <w:rFonts w:ascii="Book Antiqua" w:hAnsi="Book Antiqua" w:cs="Calibri"/>
          <w:b/>
          <w:bCs/>
          <w:sz w:val="20"/>
          <w:szCs w:val="20"/>
        </w:rPr>
        <w:t xml:space="preserve">bject-oriented </w:t>
      </w:r>
      <w:r w:rsidR="00841A21">
        <w:rPr>
          <w:rFonts w:ascii="Book Antiqua" w:hAnsi="Book Antiqua" w:cs="Calibri"/>
          <w:b/>
          <w:bCs/>
          <w:sz w:val="20"/>
          <w:szCs w:val="20"/>
        </w:rPr>
        <w:t>a</w:t>
      </w:r>
      <w:r w:rsidRPr="007E371D">
        <w:rPr>
          <w:rFonts w:ascii="Book Antiqua" w:hAnsi="Book Antiqua" w:cs="Calibri"/>
          <w:b/>
          <w:bCs/>
          <w:sz w:val="20"/>
          <w:szCs w:val="20"/>
        </w:rPr>
        <w:t xml:space="preserve">nalysis and </w:t>
      </w:r>
      <w:r w:rsidR="00841A21">
        <w:rPr>
          <w:rFonts w:ascii="Book Antiqua" w:hAnsi="Book Antiqua" w:cs="Calibri"/>
          <w:b/>
          <w:bCs/>
          <w:sz w:val="20"/>
          <w:szCs w:val="20"/>
        </w:rPr>
        <w:t>d</w:t>
      </w:r>
      <w:r w:rsidRPr="007E371D">
        <w:rPr>
          <w:rFonts w:ascii="Book Antiqua" w:hAnsi="Book Antiqua" w:cs="Calibri"/>
          <w:b/>
          <w:bCs/>
          <w:sz w:val="20"/>
          <w:szCs w:val="20"/>
        </w:rPr>
        <w:t>esign</w:t>
      </w:r>
      <w:r w:rsidRPr="007E371D">
        <w:rPr>
          <w:rFonts w:ascii="Book Antiqua" w:hAnsi="Book Antiqua" w:cs="Calibri"/>
          <w:sz w:val="20"/>
          <w:szCs w:val="20"/>
        </w:rPr>
        <w:t xml:space="preserve">, </w:t>
      </w:r>
      <w:r w:rsidRPr="007E371D">
        <w:rPr>
          <w:rFonts w:ascii="Book Antiqua" w:hAnsi="Book Antiqua" w:cs="Calibri"/>
          <w:b/>
          <w:bCs/>
          <w:sz w:val="20"/>
          <w:szCs w:val="20"/>
        </w:rPr>
        <w:t xml:space="preserve">UML </w:t>
      </w:r>
      <w:r w:rsidR="006157B2" w:rsidRPr="007E371D">
        <w:rPr>
          <w:rFonts w:ascii="Book Antiqua" w:hAnsi="Book Antiqua" w:cs="Calibri"/>
          <w:b/>
          <w:bCs/>
          <w:sz w:val="20"/>
          <w:szCs w:val="20"/>
        </w:rPr>
        <w:t>modelling</w:t>
      </w:r>
      <w:r w:rsidRPr="007E371D">
        <w:rPr>
          <w:rFonts w:ascii="Book Antiqua" w:hAnsi="Book Antiqua" w:cs="Calibri"/>
          <w:sz w:val="20"/>
          <w:szCs w:val="20"/>
        </w:rPr>
        <w:t xml:space="preserve">, and applying </w:t>
      </w:r>
      <w:r w:rsidRPr="007E371D">
        <w:rPr>
          <w:rFonts w:ascii="Book Antiqua" w:hAnsi="Book Antiqua" w:cs="Calibri"/>
          <w:b/>
          <w:bCs/>
          <w:sz w:val="20"/>
          <w:szCs w:val="20"/>
        </w:rPr>
        <w:t>design patterns</w:t>
      </w:r>
      <w:r w:rsidRPr="007E371D">
        <w:rPr>
          <w:rFonts w:ascii="Book Antiqua" w:hAnsi="Book Antiqua" w:cs="Calibri"/>
          <w:sz w:val="20"/>
          <w:szCs w:val="20"/>
        </w:rPr>
        <w:t xml:space="preserve"> and </w:t>
      </w:r>
      <w:r w:rsidRPr="007E371D">
        <w:rPr>
          <w:rFonts w:ascii="Book Antiqua" w:hAnsi="Book Antiqua" w:cs="Calibri"/>
          <w:b/>
          <w:bCs/>
          <w:sz w:val="20"/>
          <w:szCs w:val="20"/>
        </w:rPr>
        <w:t>SOLID principles</w:t>
      </w:r>
      <w:r w:rsidRPr="007E371D">
        <w:rPr>
          <w:rFonts w:ascii="Book Antiqua" w:hAnsi="Book Antiqua" w:cs="Calibri"/>
          <w:sz w:val="20"/>
          <w:szCs w:val="20"/>
        </w:rPr>
        <w:t xml:space="preserve"> for maintainable, clean architecture.</w:t>
      </w:r>
    </w:p>
    <w:p w14:paraId="66C566BF" w14:textId="77777777" w:rsidR="006A0A1D" w:rsidRPr="007E371D" w:rsidRDefault="006A0A1D" w:rsidP="008516C5">
      <w:pPr>
        <w:pStyle w:val="ListParagraph"/>
        <w:numPr>
          <w:ilvl w:val="0"/>
          <w:numId w:val="22"/>
        </w:numPr>
        <w:tabs>
          <w:tab w:val="left" w:pos="-360"/>
          <w:tab w:val="left" w:pos="0"/>
        </w:tabs>
        <w:spacing w:after="0"/>
        <w:ind w:right="18"/>
        <w:rPr>
          <w:rFonts w:ascii="Book Antiqua" w:hAnsi="Book Antiqua" w:cs="Calibri"/>
          <w:sz w:val="20"/>
          <w:szCs w:val="20"/>
        </w:rPr>
      </w:pPr>
      <w:r w:rsidRPr="007E371D">
        <w:rPr>
          <w:rFonts w:ascii="Book Antiqua" w:hAnsi="Book Antiqua" w:cs="Calibri"/>
          <w:sz w:val="20"/>
          <w:szCs w:val="20"/>
        </w:rPr>
        <w:t xml:space="preserve">Known for </w:t>
      </w:r>
      <w:r w:rsidRPr="007E371D">
        <w:rPr>
          <w:rFonts w:ascii="Book Antiqua" w:hAnsi="Book Antiqua" w:cs="Calibri"/>
          <w:b/>
          <w:bCs/>
          <w:sz w:val="20"/>
          <w:szCs w:val="20"/>
        </w:rPr>
        <w:t>technical leadership</w:t>
      </w:r>
      <w:r w:rsidRPr="007E371D">
        <w:rPr>
          <w:rFonts w:ascii="Book Antiqua" w:hAnsi="Book Antiqua" w:cs="Calibri"/>
          <w:sz w:val="20"/>
          <w:szCs w:val="20"/>
        </w:rPr>
        <w:t>, mentoring, and driving excellence across Agile cross-functional teams in high-impact environments.</w:t>
      </w:r>
    </w:p>
    <w:p w14:paraId="3E03A5B9" w14:textId="77777777" w:rsidR="003B618B" w:rsidRDefault="003B618B" w:rsidP="001C2CA4">
      <w:pPr>
        <w:pStyle w:val="ListParagraph"/>
        <w:tabs>
          <w:tab w:val="left" w:pos="-360"/>
          <w:tab w:val="left" w:pos="0"/>
        </w:tabs>
        <w:spacing w:after="0"/>
        <w:ind w:left="786" w:right="18"/>
        <w:rPr>
          <w:rFonts w:ascii="Book Antiqua" w:hAnsi="Book Antiqua" w:cs="Calibri"/>
          <w:sz w:val="20"/>
          <w:szCs w:val="20"/>
        </w:rPr>
      </w:pPr>
    </w:p>
    <w:p w14:paraId="2CF9791C" w14:textId="77777777" w:rsidR="001E3FF5" w:rsidRPr="009472CB" w:rsidRDefault="00F6063E" w:rsidP="009472CB">
      <w:pPr>
        <w:pBdr>
          <w:bottom w:val="single" w:sz="4" w:space="1" w:color="auto"/>
        </w:pBdr>
        <w:tabs>
          <w:tab w:val="left" w:pos="-360"/>
          <w:tab w:val="left" w:pos="0"/>
        </w:tabs>
        <w:ind w:right="18"/>
        <w:rPr>
          <w:rFonts w:ascii="Book Antiqua" w:hAnsi="Book Antiqua" w:cs="Calibri"/>
          <w:b/>
          <w:bCs/>
        </w:rPr>
      </w:pPr>
      <w:r w:rsidRPr="009472CB">
        <w:rPr>
          <w:rFonts w:ascii="Book Antiqua" w:hAnsi="Book Antiqua" w:cs="Calibri"/>
          <w:b/>
          <w:bCs/>
        </w:rPr>
        <w:t>TECHNICAL SKILLS</w:t>
      </w:r>
      <w:r w:rsidR="00D639E3" w:rsidRPr="009472CB">
        <w:rPr>
          <w:rFonts w:ascii="Book Antiqua" w:hAnsi="Book Antiqua" w:cs="Calibri"/>
          <w:b/>
          <w:bCs/>
        </w:rPr>
        <w:t xml:space="preserve">       </w:t>
      </w:r>
    </w:p>
    <w:p w14:paraId="79A7E4E9" w14:textId="77777777" w:rsidR="00EE16FD" w:rsidRPr="00BE7974" w:rsidRDefault="00EE16FD" w:rsidP="00F15AD8">
      <w:pPr>
        <w:tabs>
          <w:tab w:val="left" w:pos="-360"/>
          <w:tab w:val="left" w:pos="0"/>
        </w:tabs>
        <w:ind w:right="18"/>
        <w:rPr>
          <w:rFonts w:ascii="Book Antiqua" w:hAnsi="Book Antiqua" w:cs="Calibri"/>
          <w:b/>
          <w:bCs/>
          <w:u w:val="single"/>
        </w:rPr>
      </w:pPr>
    </w:p>
    <w:p w14:paraId="3905B242" w14:textId="77777777" w:rsidR="002D52C5" w:rsidRPr="002D52C5" w:rsidRDefault="002D52C5" w:rsidP="002D52C5">
      <w:pPr>
        <w:numPr>
          <w:ilvl w:val="0"/>
          <w:numId w:val="28"/>
        </w:numPr>
        <w:tabs>
          <w:tab w:val="left" w:pos="-360"/>
          <w:tab w:val="left" w:pos="0"/>
        </w:tabs>
        <w:ind w:right="18"/>
        <w:rPr>
          <w:rFonts w:ascii="Book Antiqua" w:hAnsi="Book Antiqua" w:cs="Calibri"/>
          <w:bCs/>
        </w:rPr>
      </w:pPr>
      <w:r w:rsidRPr="002D52C5">
        <w:rPr>
          <w:rFonts w:ascii="Book Antiqua" w:hAnsi="Book Antiqua" w:cs="Calibri"/>
          <w:b/>
          <w:bCs/>
        </w:rPr>
        <w:t>Languages</w:t>
      </w:r>
      <w:r w:rsidRPr="002D52C5">
        <w:rPr>
          <w:rFonts w:ascii="Book Antiqua" w:hAnsi="Book Antiqua" w:cs="Calibri"/>
          <w:bCs/>
        </w:rPr>
        <w:br/>
        <w:t>C#, JavaScript, TypeScript, Java, Python, PL/SQL</w:t>
      </w:r>
    </w:p>
    <w:p w14:paraId="2A94724F" w14:textId="77777777" w:rsidR="002D52C5" w:rsidRPr="002D52C5" w:rsidRDefault="002D52C5" w:rsidP="002D52C5">
      <w:pPr>
        <w:numPr>
          <w:ilvl w:val="0"/>
          <w:numId w:val="28"/>
        </w:numPr>
        <w:tabs>
          <w:tab w:val="left" w:pos="-360"/>
          <w:tab w:val="left" w:pos="0"/>
        </w:tabs>
        <w:ind w:right="18"/>
        <w:rPr>
          <w:rFonts w:ascii="Book Antiqua" w:hAnsi="Book Antiqua" w:cs="Calibri"/>
          <w:bCs/>
        </w:rPr>
      </w:pPr>
      <w:r w:rsidRPr="002D52C5">
        <w:rPr>
          <w:rFonts w:ascii="Book Antiqua" w:hAnsi="Book Antiqua" w:cs="Calibri"/>
          <w:b/>
          <w:bCs/>
        </w:rPr>
        <w:t>Frameworks &amp; Technologies</w:t>
      </w:r>
      <w:r w:rsidRPr="002D52C5">
        <w:rPr>
          <w:rFonts w:ascii="Book Antiqua" w:hAnsi="Book Antiqua" w:cs="Calibri"/>
          <w:bCs/>
        </w:rPr>
        <w:br/>
        <w:t>.NET Core 8/9, ASP.NET MVC,</w:t>
      </w:r>
      <w:r w:rsidR="00A31773">
        <w:rPr>
          <w:rFonts w:ascii="Book Antiqua" w:hAnsi="Book Antiqua" w:cs="Calibri"/>
          <w:bCs/>
        </w:rPr>
        <w:t xml:space="preserve"> </w:t>
      </w:r>
      <w:r w:rsidR="00A31773" w:rsidRPr="00A31773">
        <w:rPr>
          <w:rFonts w:ascii="Book Antiqua" w:hAnsi="Book Antiqua" w:cs="Calibri"/>
          <w:bCs/>
        </w:rPr>
        <w:t>Razor Pages</w:t>
      </w:r>
      <w:r w:rsidR="00A31773">
        <w:rPr>
          <w:rFonts w:ascii="Book Antiqua" w:hAnsi="Book Antiqua" w:cs="Calibri"/>
          <w:bCs/>
        </w:rPr>
        <w:t>,</w:t>
      </w:r>
      <w:r w:rsidRPr="002D52C5">
        <w:rPr>
          <w:rFonts w:ascii="Book Antiqua" w:hAnsi="Book Antiqua" w:cs="Calibri"/>
          <w:bCs/>
        </w:rPr>
        <w:t xml:space="preserve"> Entity Framework Core,</w:t>
      </w:r>
      <w:r w:rsidR="007A516E">
        <w:rPr>
          <w:rFonts w:ascii="Book Antiqua" w:hAnsi="Book Antiqua" w:cs="Calibri"/>
          <w:bCs/>
        </w:rPr>
        <w:t xml:space="preserve"> </w:t>
      </w:r>
      <w:r w:rsidR="007A516E" w:rsidRPr="007A516E">
        <w:rPr>
          <w:rFonts w:ascii="Book Antiqua" w:hAnsi="Book Antiqua" w:cs="Calibri"/>
          <w:bCs/>
        </w:rPr>
        <w:t>LINQ</w:t>
      </w:r>
      <w:r w:rsidR="007A516E">
        <w:rPr>
          <w:rFonts w:ascii="Book Antiqua" w:hAnsi="Book Antiqua" w:cs="Calibri"/>
          <w:bCs/>
        </w:rPr>
        <w:t>,</w:t>
      </w:r>
      <w:r w:rsidRPr="002D52C5">
        <w:rPr>
          <w:rFonts w:ascii="Book Antiqua" w:hAnsi="Book Antiqua" w:cs="Calibri"/>
          <w:bCs/>
        </w:rPr>
        <w:t xml:space="preserve"> Web API 2.0, WCF, WPF, Microservices, Node.js, RESTful Services, SignalR, Middleware, RabbitMQ, Kafka, Spring Framework, Power BI, Power Automate, APM, ETL, Snowflake, Power Builder, CMM Architecture</w:t>
      </w:r>
      <w:r w:rsidR="00581E09">
        <w:rPr>
          <w:rFonts w:ascii="Book Antiqua" w:hAnsi="Book Antiqua" w:cs="Calibri"/>
          <w:bCs/>
        </w:rPr>
        <w:t>, SP</w:t>
      </w:r>
      <w:r w:rsidR="00A42A3B">
        <w:rPr>
          <w:rFonts w:ascii="Book Antiqua" w:hAnsi="Book Antiqua" w:cs="Calibri"/>
          <w:bCs/>
        </w:rPr>
        <w:t>FX</w:t>
      </w:r>
    </w:p>
    <w:p w14:paraId="1BF1FC7F" w14:textId="77777777" w:rsidR="002D52C5" w:rsidRPr="002D52C5" w:rsidRDefault="002D52C5" w:rsidP="002D52C5">
      <w:pPr>
        <w:numPr>
          <w:ilvl w:val="0"/>
          <w:numId w:val="28"/>
        </w:numPr>
        <w:tabs>
          <w:tab w:val="left" w:pos="-360"/>
          <w:tab w:val="left" w:pos="0"/>
        </w:tabs>
        <w:ind w:right="18"/>
        <w:rPr>
          <w:rFonts w:ascii="Book Antiqua" w:hAnsi="Book Antiqua" w:cs="Calibri"/>
          <w:bCs/>
        </w:rPr>
      </w:pPr>
      <w:r w:rsidRPr="002D52C5">
        <w:rPr>
          <w:rFonts w:ascii="Book Antiqua" w:hAnsi="Book Antiqua" w:cs="Calibri"/>
          <w:b/>
          <w:bCs/>
        </w:rPr>
        <w:t>Frontend / Web Client</w:t>
      </w:r>
      <w:r w:rsidRPr="002D52C5">
        <w:rPr>
          <w:rFonts w:ascii="Book Antiqua" w:hAnsi="Book Antiqua" w:cs="Calibri"/>
          <w:bCs/>
        </w:rPr>
        <w:br/>
        <w:t>Angular 17, React 12, Blazor, Ionic Framework, HTML5, CSS3, Tailwind CSS, jQuery, JSON, XML, XAML, ASP.NET MVC, ASP, JSP, XHTML, DHTML, VBScript, Telerik, Kendo UI, Spring Boot</w:t>
      </w:r>
    </w:p>
    <w:p w14:paraId="2D7045AA" w14:textId="77777777" w:rsidR="002D52C5" w:rsidRPr="002D52C5" w:rsidRDefault="002D52C5" w:rsidP="002D52C5">
      <w:pPr>
        <w:numPr>
          <w:ilvl w:val="0"/>
          <w:numId w:val="28"/>
        </w:numPr>
        <w:tabs>
          <w:tab w:val="left" w:pos="-360"/>
          <w:tab w:val="left" w:pos="0"/>
        </w:tabs>
        <w:ind w:right="18"/>
        <w:rPr>
          <w:rFonts w:ascii="Book Antiqua" w:hAnsi="Book Antiqua" w:cs="Calibri"/>
          <w:bCs/>
        </w:rPr>
      </w:pPr>
      <w:r w:rsidRPr="002D52C5">
        <w:rPr>
          <w:rFonts w:ascii="Book Antiqua" w:hAnsi="Book Antiqua" w:cs="Calibri"/>
          <w:b/>
          <w:bCs/>
        </w:rPr>
        <w:t>Databases</w:t>
      </w:r>
      <w:r w:rsidRPr="002D52C5">
        <w:rPr>
          <w:rFonts w:ascii="Book Antiqua" w:hAnsi="Book Antiqua" w:cs="Calibri"/>
          <w:bCs/>
        </w:rPr>
        <w:br/>
      </w:r>
      <w:r w:rsidR="00DF743D">
        <w:rPr>
          <w:rFonts w:ascii="Book Antiqua" w:hAnsi="Book Antiqua" w:cs="Calibri"/>
          <w:bCs/>
        </w:rPr>
        <w:t>MS</w:t>
      </w:r>
      <w:r w:rsidRPr="002D52C5">
        <w:rPr>
          <w:rFonts w:ascii="Book Antiqua" w:hAnsi="Book Antiqua" w:cs="Calibri"/>
          <w:bCs/>
        </w:rPr>
        <w:t>SQL Server, Oracle 11g, PostgreSQL, MySQL, MongoDB, NoSQL</w:t>
      </w:r>
    </w:p>
    <w:p w14:paraId="472D6712" w14:textId="77777777" w:rsidR="00F36E48" w:rsidRPr="002D52C5" w:rsidRDefault="002D52C5" w:rsidP="00F36E48">
      <w:pPr>
        <w:numPr>
          <w:ilvl w:val="0"/>
          <w:numId w:val="28"/>
        </w:numPr>
        <w:tabs>
          <w:tab w:val="left" w:pos="-360"/>
          <w:tab w:val="left" w:pos="0"/>
        </w:tabs>
        <w:ind w:right="18"/>
        <w:rPr>
          <w:rFonts w:ascii="Book Antiqua" w:hAnsi="Book Antiqua" w:cs="Calibri"/>
          <w:bCs/>
        </w:rPr>
      </w:pPr>
      <w:r w:rsidRPr="00F36E48">
        <w:rPr>
          <w:rFonts w:ascii="Book Antiqua" w:hAnsi="Book Antiqua" w:cs="Calibri"/>
          <w:b/>
          <w:bCs/>
        </w:rPr>
        <w:t>Cloud Platforms</w:t>
      </w:r>
      <w:r w:rsidR="00F36E48">
        <w:rPr>
          <w:rFonts w:ascii="Book Antiqua" w:hAnsi="Book Antiqua" w:cs="Calibri"/>
          <w:b/>
          <w:bCs/>
        </w:rPr>
        <w:t xml:space="preserve"> (</w:t>
      </w:r>
      <w:r w:rsidR="00F36E48" w:rsidRPr="002D52C5">
        <w:rPr>
          <w:rFonts w:ascii="Book Antiqua" w:hAnsi="Book Antiqua" w:cs="Calibri"/>
          <w:bCs/>
        </w:rPr>
        <w:t xml:space="preserve">Azure, AWS, </w:t>
      </w:r>
      <w:r w:rsidR="006E61D3">
        <w:rPr>
          <w:rFonts w:ascii="Book Antiqua" w:hAnsi="Book Antiqua" w:cs="Calibri"/>
          <w:bCs/>
        </w:rPr>
        <w:t>GCP</w:t>
      </w:r>
      <w:r w:rsidR="00F36E48" w:rsidRPr="002D52C5">
        <w:rPr>
          <w:rFonts w:ascii="Book Antiqua" w:hAnsi="Book Antiqua" w:cs="Calibri"/>
          <w:bCs/>
        </w:rPr>
        <w:t xml:space="preserve"> Cloud</w:t>
      </w:r>
      <w:r w:rsidR="00F36E48">
        <w:rPr>
          <w:rFonts w:ascii="Book Antiqua" w:hAnsi="Book Antiqua" w:cs="Calibri"/>
          <w:bCs/>
        </w:rPr>
        <w:t>)</w:t>
      </w:r>
    </w:p>
    <w:p w14:paraId="33D7EEFD" w14:textId="77777777" w:rsidR="00096677" w:rsidRDefault="002D52C5" w:rsidP="00096677">
      <w:pPr>
        <w:tabs>
          <w:tab w:val="left" w:pos="-360"/>
          <w:tab w:val="left" w:pos="0"/>
        </w:tabs>
        <w:ind w:left="720" w:right="18"/>
        <w:rPr>
          <w:rFonts w:ascii="Book Antiqua" w:hAnsi="Book Antiqua" w:cs="Calibri"/>
          <w:bCs/>
        </w:rPr>
      </w:pPr>
      <w:r w:rsidRPr="00F36E48">
        <w:rPr>
          <w:rFonts w:ascii="Book Antiqua" w:hAnsi="Book Antiqua" w:cs="Calibri"/>
          <w:b/>
          <w:bCs/>
        </w:rPr>
        <w:t>Azure</w:t>
      </w:r>
      <w:r w:rsidR="00F36E48">
        <w:rPr>
          <w:rFonts w:ascii="Book Antiqua" w:hAnsi="Book Antiqua" w:cs="Calibri"/>
          <w:b/>
          <w:bCs/>
        </w:rPr>
        <w:t xml:space="preserve"> </w:t>
      </w:r>
      <w:r w:rsidR="00096677">
        <w:rPr>
          <w:rFonts w:ascii="Book Antiqua" w:hAnsi="Book Antiqua" w:cs="Calibri"/>
          <w:b/>
          <w:bCs/>
        </w:rPr>
        <w:t>&amp; AWS</w:t>
      </w:r>
      <w:r w:rsidR="00096677" w:rsidRPr="00F36E48">
        <w:rPr>
          <w:rFonts w:ascii="Book Antiqua" w:hAnsi="Book Antiqua" w:cs="Calibri"/>
          <w:b/>
          <w:bCs/>
        </w:rPr>
        <w:t xml:space="preserve"> Services</w:t>
      </w:r>
      <w:r w:rsidR="00096677" w:rsidRPr="002D52C5">
        <w:rPr>
          <w:rFonts w:ascii="Book Antiqua" w:hAnsi="Book Antiqua" w:cs="Calibri"/>
          <w:bCs/>
        </w:rPr>
        <w:t xml:space="preserve"> </w:t>
      </w:r>
    </w:p>
    <w:p w14:paraId="7DF82464" w14:textId="77777777" w:rsidR="002D52C5" w:rsidRPr="00F36E48" w:rsidRDefault="002D52C5" w:rsidP="006E61D3">
      <w:pPr>
        <w:tabs>
          <w:tab w:val="left" w:pos="-360"/>
          <w:tab w:val="left" w:pos="0"/>
        </w:tabs>
        <w:ind w:left="720" w:right="18"/>
        <w:rPr>
          <w:rFonts w:ascii="Book Antiqua" w:hAnsi="Book Antiqua" w:cs="Calibri"/>
          <w:bCs/>
        </w:rPr>
      </w:pPr>
      <w:r w:rsidRPr="00F36E48">
        <w:rPr>
          <w:rFonts w:ascii="Book Antiqua" w:hAnsi="Book Antiqua" w:cs="Calibri"/>
          <w:bCs/>
        </w:rPr>
        <w:t>Azure App Services, Azure Functions, Azure AD B2C, Azure API Management, Azure DNS, Azure Kubernetes Service (AKS), Azure Blob Storage, Azure DevOps, Azure Service Bus, Virtual Networks (VNets), Network Security Groups (NSGs), ExpressRoute, VPN Gateways, Azure Firewall</w:t>
      </w:r>
    </w:p>
    <w:p w14:paraId="33991148" w14:textId="77777777" w:rsidR="002D52C5" w:rsidRPr="002D52C5" w:rsidRDefault="002D52C5" w:rsidP="00F36E48">
      <w:pPr>
        <w:tabs>
          <w:tab w:val="left" w:pos="-360"/>
          <w:tab w:val="left" w:pos="0"/>
        </w:tabs>
        <w:ind w:left="720" w:right="18"/>
        <w:rPr>
          <w:rFonts w:ascii="Book Antiqua" w:hAnsi="Book Antiqua" w:cs="Calibri"/>
          <w:bCs/>
        </w:rPr>
      </w:pPr>
      <w:r w:rsidRPr="002D52C5">
        <w:rPr>
          <w:rFonts w:ascii="Book Antiqua" w:hAnsi="Book Antiqua" w:cs="Calibri"/>
          <w:bCs/>
        </w:rPr>
        <w:t>EC2, S3, Lambda, SES, SNS/SQS, Elastic Search, CloudWatch, RDS, DynamoDB, EKS, AWS CLI, Beanstalk, Code Deploy</w:t>
      </w:r>
    </w:p>
    <w:p w14:paraId="1238C1DD" w14:textId="77777777" w:rsidR="002D52C5" w:rsidRPr="002D52C5" w:rsidRDefault="002D52C5" w:rsidP="002D52C5">
      <w:pPr>
        <w:numPr>
          <w:ilvl w:val="0"/>
          <w:numId w:val="28"/>
        </w:numPr>
        <w:tabs>
          <w:tab w:val="left" w:pos="-360"/>
          <w:tab w:val="left" w:pos="0"/>
        </w:tabs>
        <w:ind w:right="18"/>
        <w:rPr>
          <w:rFonts w:ascii="Book Antiqua" w:hAnsi="Book Antiqua" w:cs="Calibri"/>
          <w:bCs/>
        </w:rPr>
      </w:pPr>
      <w:r w:rsidRPr="002D52C5">
        <w:rPr>
          <w:rFonts w:ascii="Book Antiqua" w:hAnsi="Book Antiqua" w:cs="Calibri"/>
          <w:b/>
          <w:bCs/>
        </w:rPr>
        <w:t>AI &amp; Machine Learning</w:t>
      </w:r>
      <w:r w:rsidRPr="002D52C5">
        <w:rPr>
          <w:rFonts w:ascii="Book Antiqua" w:hAnsi="Book Antiqua" w:cs="Calibri"/>
          <w:bCs/>
        </w:rPr>
        <w:br/>
        <w:t xml:space="preserve">OpenAI, Azure OpenAI (ChatGPT 4o), Azure ML, </w:t>
      </w:r>
      <w:r w:rsidR="00E06521">
        <w:rPr>
          <w:rFonts w:ascii="Book Antiqua" w:hAnsi="Book Antiqua" w:cs="Calibri"/>
          <w:bCs/>
        </w:rPr>
        <w:t>Azure</w:t>
      </w:r>
      <w:r w:rsidRPr="002D52C5">
        <w:rPr>
          <w:rFonts w:ascii="Book Antiqua" w:hAnsi="Book Antiqua" w:cs="Calibri"/>
          <w:bCs/>
        </w:rPr>
        <w:t xml:space="preserve"> </w:t>
      </w:r>
      <w:r w:rsidR="00E06521" w:rsidRPr="002D52C5">
        <w:rPr>
          <w:rFonts w:ascii="Book Antiqua" w:hAnsi="Book Antiqua" w:cs="Calibri"/>
          <w:bCs/>
        </w:rPr>
        <w:t>Copilot</w:t>
      </w:r>
      <w:r w:rsidRPr="002D52C5">
        <w:rPr>
          <w:rFonts w:ascii="Book Antiqua" w:hAnsi="Book Antiqua" w:cs="Calibri"/>
          <w:bCs/>
        </w:rPr>
        <w:t>, ONNX, Business Intelligence</w:t>
      </w:r>
    </w:p>
    <w:p w14:paraId="2671F26F" w14:textId="77777777" w:rsidR="002D52C5" w:rsidRPr="002D52C5" w:rsidRDefault="002D52C5" w:rsidP="002D52C5">
      <w:pPr>
        <w:numPr>
          <w:ilvl w:val="0"/>
          <w:numId w:val="28"/>
        </w:numPr>
        <w:tabs>
          <w:tab w:val="left" w:pos="-360"/>
          <w:tab w:val="left" w:pos="0"/>
        </w:tabs>
        <w:ind w:right="18"/>
        <w:rPr>
          <w:rFonts w:ascii="Book Antiqua" w:hAnsi="Book Antiqua" w:cs="Calibri"/>
          <w:bCs/>
        </w:rPr>
      </w:pPr>
      <w:r w:rsidRPr="002D52C5">
        <w:rPr>
          <w:rFonts w:ascii="Book Antiqua" w:hAnsi="Book Antiqua" w:cs="Calibri"/>
          <w:b/>
          <w:bCs/>
        </w:rPr>
        <w:t>DevOps &amp; Source Control</w:t>
      </w:r>
      <w:r w:rsidRPr="002D52C5">
        <w:rPr>
          <w:rFonts w:ascii="Book Antiqua" w:hAnsi="Book Antiqua" w:cs="Calibri"/>
          <w:bCs/>
        </w:rPr>
        <w:br/>
        <w:t>GitHub, Git, Bitbucket, TFS</w:t>
      </w:r>
      <w:r w:rsidR="00FC1B15">
        <w:rPr>
          <w:rFonts w:ascii="Book Antiqua" w:hAnsi="Book Antiqua" w:cs="Calibri"/>
          <w:bCs/>
        </w:rPr>
        <w:t>-</w:t>
      </w:r>
      <w:r w:rsidR="008B1141">
        <w:rPr>
          <w:rFonts w:ascii="Book Antiqua" w:hAnsi="Book Antiqua" w:cs="Calibri"/>
          <w:bCs/>
        </w:rPr>
        <w:t xml:space="preserve"> </w:t>
      </w:r>
      <w:r w:rsidR="008B1141">
        <w:rPr>
          <w:rFonts w:ascii="Book Antiqua" w:hAnsi="Book Antiqua" w:cs="Calibri"/>
          <w:bCs/>
        </w:rPr>
        <w:softHyphen/>
      </w:r>
      <w:r w:rsidR="008B1141" w:rsidRPr="008B1141">
        <w:rPr>
          <w:rFonts w:ascii="Book Antiqua" w:hAnsi="Book Antiqua" w:cs="Calibri"/>
          <w:bCs/>
        </w:rPr>
        <w:t>Team Foundation Services</w:t>
      </w:r>
      <w:r w:rsidRPr="002D52C5">
        <w:rPr>
          <w:rFonts w:ascii="Book Antiqua" w:hAnsi="Book Antiqua" w:cs="Calibri"/>
          <w:bCs/>
        </w:rPr>
        <w:t>, VSTS, SVN, Jenkins, Azure Pipelines, GitHub Actions, Docker, Kubernetes, Terraform, ARM Templates, YAML</w:t>
      </w:r>
    </w:p>
    <w:p w14:paraId="7C6E5A2C" w14:textId="77777777" w:rsidR="002D52C5" w:rsidRPr="002D52C5" w:rsidRDefault="002D52C5" w:rsidP="002D52C5">
      <w:pPr>
        <w:numPr>
          <w:ilvl w:val="0"/>
          <w:numId w:val="28"/>
        </w:numPr>
        <w:tabs>
          <w:tab w:val="left" w:pos="-360"/>
          <w:tab w:val="left" w:pos="0"/>
        </w:tabs>
        <w:ind w:right="18"/>
        <w:rPr>
          <w:rFonts w:ascii="Book Antiqua" w:hAnsi="Book Antiqua" w:cs="Calibri"/>
          <w:bCs/>
        </w:rPr>
      </w:pPr>
      <w:r w:rsidRPr="002D52C5">
        <w:rPr>
          <w:rFonts w:ascii="Book Antiqua" w:hAnsi="Book Antiqua" w:cs="Calibri"/>
          <w:b/>
          <w:bCs/>
        </w:rPr>
        <w:t>Design &amp; Architecture</w:t>
      </w:r>
      <w:r w:rsidRPr="002D52C5">
        <w:rPr>
          <w:rFonts w:ascii="Book Antiqua" w:hAnsi="Book Antiqua" w:cs="Calibri"/>
          <w:bCs/>
        </w:rPr>
        <w:br/>
        <w:t>UML, Design Patterns, SOLID Principles</w:t>
      </w:r>
    </w:p>
    <w:p w14:paraId="30863FA0" w14:textId="77777777" w:rsidR="002D52C5" w:rsidRPr="002D52C5" w:rsidRDefault="002D52C5" w:rsidP="005A2EA1">
      <w:pPr>
        <w:tabs>
          <w:tab w:val="left" w:pos="-360"/>
          <w:tab w:val="left" w:pos="0"/>
        </w:tabs>
        <w:ind w:right="18"/>
        <w:rPr>
          <w:rFonts w:ascii="Book Antiqua" w:hAnsi="Book Antiqua" w:cs="Calibri"/>
          <w:bCs/>
        </w:rPr>
      </w:pPr>
    </w:p>
    <w:p w14:paraId="29439759" w14:textId="77777777" w:rsidR="002D52C5" w:rsidRDefault="002D52C5" w:rsidP="005A2EA1">
      <w:pPr>
        <w:tabs>
          <w:tab w:val="left" w:pos="-360"/>
          <w:tab w:val="left" w:pos="0"/>
        </w:tabs>
        <w:ind w:right="18"/>
        <w:rPr>
          <w:rFonts w:ascii="Book Antiqua" w:hAnsi="Book Antiqua" w:cs="Calibri"/>
          <w:b/>
          <w:bCs/>
          <w:u w:val="single"/>
        </w:rPr>
      </w:pPr>
    </w:p>
    <w:p w14:paraId="2111E9FB" w14:textId="77777777" w:rsidR="005A2EA1" w:rsidRPr="009472CB" w:rsidRDefault="005A2EA1" w:rsidP="009472CB">
      <w:pPr>
        <w:pBdr>
          <w:bottom w:val="single" w:sz="4" w:space="1" w:color="auto"/>
        </w:pBdr>
        <w:tabs>
          <w:tab w:val="left" w:pos="-360"/>
          <w:tab w:val="left" w:pos="0"/>
        </w:tabs>
        <w:ind w:right="18"/>
        <w:rPr>
          <w:rFonts w:ascii="Book Antiqua" w:hAnsi="Book Antiqua" w:cs="Calibri"/>
          <w:b/>
          <w:bCs/>
        </w:rPr>
      </w:pPr>
      <w:r w:rsidRPr="009472CB">
        <w:rPr>
          <w:rFonts w:ascii="Book Antiqua" w:hAnsi="Book Antiqua" w:cs="Calibri"/>
          <w:b/>
          <w:bCs/>
        </w:rPr>
        <w:t>CERTIFICATION &amp; TRAININGS</w:t>
      </w:r>
    </w:p>
    <w:p w14:paraId="474A01F3" w14:textId="77777777" w:rsidR="005A2EA1" w:rsidRPr="00532D0F" w:rsidRDefault="005A2EA1" w:rsidP="005A2EA1">
      <w:pPr>
        <w:pStyle w:val="ListParagraph"/>
        <w:numPr>
          <w:ilvl w:val="0"/>
          <w:numId w:val="15"/>
        </w:numPr>
        <w:spacing w:after="0" w:line="240" w:lineRule="auto"/>
        <w:contextualSpacing/>
        <w:jc w:val="both"/>
        <w:rPr>
          <w:rFonts w:ascii="Book Antiqua" w:hAnsi="Book Antiqua" w:cstheme="minorHAnsi"/>
          <w:bCs/>
          <w:sz w:val="20"/>
          <w:szCs w:val="20"/>
        </w:rPr>
      </w:pPr>
      <w:r w:rsidRPr="00532D0F">
        <w:rPr>
          <w:rFonts w:ascii="Book Antiqua" w:hAnsi="Book Antiqua" w:cstheme="minorHAnsi"/>
          <w:bCs/>
          <w:sz w:val="20"/>
          <w:szCs w:val="20"/>
        </w:rPr>
        <w:t>Microsoft Certified: Azure Solutions Architect Expert.</w:t>
      </w:r>
      <w:r w:rsidR="009A661D" w:rsidRPr="00532D0F">
        <w:rPr>
          <w:rFonts w:ascii="Book Antiqua" w:hAnsi="Book Antiqua" w:cstheme="minorHAnsi"/>
          <w:bCs/>
          <w:sz w:val="20"/>
          <w:szCs w:val="20"/>
        </w:rPr>
        <w:t xml:space="preserve"> </w:t>
      </w:r>
    </w:p>
    <w:p w14:paraId="7D3990DB" w14:textId="77777777" w:rsidR="00930FB8" w:rsidRPr="00532D0F" w:rsidRDefault="00930FB8" w:rsidP="00930FB8">
      <w:pPr>
        <w:pStyle w:val="ListParagraph"/>
        <w:numPr>
          <w:ilvl w:val="0"/>
          <w:numId w:val="15"/>
        </w:numPr>
        <w:spacing w:after="0" w:line="240" w:lineRule="auto"/>
        <w:contextualSpacing/>
        <w:jc w:val="both"/>
        <w:rPr>
          <w:rFonts w:ascii="Book Antiqua" w:hAnsi="Book Antiqua" w:cstheme="minorHAnsi"/>
          <w:bCs/>
          <w:sz w:val="20"/>
          <w:szCs w:val="20"/>
        </w:rPr>
      </w:pPr>
      <w:r w:rsidRPr="00532D0F">
        <w:rPr>
          <w:rFonts w:ascii="Book Antiqua" w:hAnsi="Book Antiqua" w:cstheme="minorHAnsi"/>
          <w:bCs/>
          <w:sz w:val="20"/>
          <w:szCs w:val="20"/>
        </w:rPr>
        <w:t>Microsoft Certified: Azure Developer Associate</w:t>
      </w:r>
      <w:r w:rsidR="00BF718D" w:rsidRPr="00532D0F">
        <w:rPr>
          <w:rFonts w:ascii="Book Antiqua" w:hAnsi="Book Antiqua" w:cstheme="minorHAnsi"/>
          <w:bCs/>
          <w:sz w:val="20"/>
          <w:szCs w:val="20"/>
        </w:rPr>
        <w:t>.</w:t>
      </w:r>
    </w:p>
    <w:p w14:paraId="247709A3" w14:textId="77777777" w:rsidR="005A2EA1" w:rsidRPr="00532D0F" w:rsidRDefault="005A2EA1" w:rsidP="005A2EA1">
      <w:pPr>
        <w:pStyle w:val="ListParagraph"/>
        <w:numPr>
          <w:ilvl w:val="0"/>
          <w:numId w:val="15"/>
        </w:numPr>
        <w:spacing w:after="0" w:line="240" w:lineRule="auto"/>
        <w:contextualSpacing/>
        <w:jc w:val="both"/>
        <w:rPr>
          <w:rFonts w:ascii="Book Antiqua" w:hAnsi="Book Antiqua" w:cstheme="minorHAnsi"/>
          <w:bCs/>
          <w:sz w:val="20"/>
          <w:szCs w:val="20"/>
        </w:rPr>
      </w:pPr>
      <w:r w:rsidRPr="00532D0F">
        <w:rPr>
          <w:rFonts w:ascii="Book Antiqua" w:hAnsi="Book Antiqua" w:cstheme="minorHAnsi"/>
          <w:bCs/>
          <w:sz w:val="20"/>
          <w:szCs w:val="20"/>
        </w:rPr>
        <w:t>Microsoft Certified: Azure AI Engineer Associate</w:t>
      </w:r>
      <w:r w:rsidR="00BF718D" w:rsidRPr="00532D0F">
        <w:rPr>
          <w:rFonts w:ascii="Book Antiqua" w:hAnsi="Book Antiqua" w:cstheme="minorHAnsi"/>
          <w:bCs/>
          <w:sz w:val="20"/>
          <w:szCs w:val="20"/>
        </w:rPr>
        <w:t>.</w:t>
      </w:r>
    </w:p>
    <w:p w14:paraId="05B9713C" w14:textId="77777777" w:rsidR="005A2EA1" w:rsidRPr="00532D0F" w:rsidRDefault="005A2EA1" w:rsidP="005A2EA1">
      <w:pPr>
        <w:pStyle w:val="ListParagraph"/>
        <w:numPr>
          <w:ilvl w:val="0"/>
          <w:numId w:val="15"/>
        </w:numPr>
        <w:spacing w:after="0" w:line="240" w:lineRule="auto"/>
        <w:contextualSpacing/>
        <w:jc w:val="both"/>
        <w:rPr>
          <w:rFonts w:ascii="Book Antiqua" w:hAnsi="Book Antiqua" w:cstheme="minorHAnsi"/>
          <w:bCs/>
          <w:sz w:val="20"/>
          <w:szCs w:val="20"/>
        </w:rPr>
      </w:pPr>
      <w:r w:rsidRPr="00532D0F">
        <w:rPr>
          <w:rFonts w:ascii="Book Antiqua" w:hAnsi="Book Antiqua" w:cstheme="minorHAnsi"/>
          <w:bCs/>
          <w:sz w:val="20"/>
          <w:szCs w:val="20"/>
        </w:rPr>
        <w:t>Microsoft Certified Solutions Developer.</w:t>
      </w:r>
    </w:p>
    <w:p w14:paraId="3639B50F" w14:textId="77777777" w:rsidR="005A2EA1" w:rsidRPr="00532D0F" w:rsidRDefault="005A2EA1" w:rsidP="005A2EA1">
      <w:pPr>
        <w:pStyle w:val="ListParagraph"/>
        <w:numPr>
          <w:ilvl w:val="0"/>
          <w:numId w:val="15"/>
        </w:numPr>
        <w:spacing w:after="0" w:line="240" w:lineRule="auto"/>
        <w:contextualSpacing/>
        <w:jc w:val="both"/>
        <w:rPr>
          <w:rFonts w:ascii="Book Antiqua" w:hAnsi="Book Antiqua" w:cstheme="minorHAnsi"/>
          <w:bCs/>
          <w:sz w:val="20"/>
          <w:szCs w:val="20"/>
        </w:rPr>
      </w:pPr>
      <w:r w:rsidRPr="00532D0F">
        <w:rPr>
          <w:rFonts w:ascii="Book Antiqua" w:hAnsi="Book Antiqua" w:cstheme="minorHAnsi"/>
          <w:bCs/>
          <w:sz w:val="20"/>
          <w:szCs w:val="20"/>
        </w:rPr>
        <w:t xml:space="preserve">Microsoft Certified </w:t>
      </w:r>
      <w:r w:rsidR="00867142" w:rsidRPr="00532D0F">
        <w:rPr>
          <w:rFonts w:ascii="Book Antiqua" w:hAnsi="Book Antiqua" w:cstheme="minorHAnsi"/>
          <w:bCs/>
          <w:sz w:val="20"/>
          <w:szCs w:val="20"/>
        </w:rPr>
        <w:t>Share</w:t>
      </w:r>
      <w:r w:rsidR="00867142">
        <w:rPr>
          <w:rFonts w:ascii="Book Antiqua" w:hAnsi="Book Antiqua" w:cstheme="minorHAnsi"/>
          <w:bCs/>
          <w:sz w:val="20"/>
          <w:szCs w:val="20"/>
        </w:rPr>
        <w:t>P</w:t>
      </w:r>
      <w:r w:rsidR="00867142" w:rsidRPr="00532D0F">
        <w:rPr>
          <w:rFonts w:ascii="Book Antiqua" w:hAnsi="Book Antiqua" w:cstheme="minorHAnsi"/>
          <w:bCs/>
          <w:sz w:val="20"/>
          <w:szCs w:val="20"/>
        </w:rPr>
        <w:t>oint</w:t>
      </w:r>
      <w:r w:rsidRPr="00532D0F">
        <w:rPr>
          <w:rFonts w:ascii="Book Antiqua" w:hAnsi="Book Antiqua" w:cstheme="minorHAnsi"/>
          <w:bCs/>
          <w:sz w:val="20"/>
          <w:szCs w:val="20"/>
        </w:rPr>
        <w:t xml:space="preserve"> Server.</w:t>
      </w:r>
    </w:p>
    <w:p w14:paraId="5EE3C502" w14:textId="77777777" w:rsidR="005A2EA1" w:rsidRPr="00532D0F" w:rsidRDefault="005A2EA1" w:rsidP="005A2EA1">
      <w:pPr>
        <w:pStyle w:val="ListParagraph"/>
        <w:numPr>
          <w:ilvl w:val="0"/>
          <w:numId w:val="15"/>
        </w:numPr>
        <w:spacing w:after="0" w:line="240" w:lineRule="auto"/>
        <w:contextualSpacing/>
        <w:jc w:val="both"/>
        <w:rPr>
          <w:rFonts w:ascii="Book Antiqua" w:hAnsi="Book Antiqua" w:cstheme="minorHAnsi"/>
          <w:bCs/>
          <w:sz w:val="20"/>
          <w:szCs w:val="20"/>
        </w:rPr>
      </w:pPr>
      <w:r w:rsidRPr="00532D0F">
        <w:rPr>
          <w:rFonts w:ascii="Book Antiqua" w:hAnsi="Book Antiqua" w:cstheme="minorHAnsi"/>
          <w:bCs/>
          <w:sz w:val="20"/>
          <w:szCs w:val="20"/>
        </w:rPr>
        <w:t>AWS Solutions Architect Certified Associate</w:t>
      </w:r>
    </w:p>
    <w:p w14:paraId="6309BF48" w14:textId="77777777" w:rsidR="0071036A" w:rsidRDefault="0071036A" w:rsidP="00B418FE">
      <w:pPr>
        <w:tabs>
          <w:tab w:val="left" w:pos="-720"/>
          <w:tab w:val="left" w:pos="-360"/>
          <w:tab w:val="left" w:pos="0"/>
        </w:tabs>
        <w:spacing w:line="360" w:lineRule="auto"/>
        <w:ind w:right="18"/>
        <w:jc w:val="both"/>
        <w:rPr>
          <w:rFonts w:ascii="Book Antiqua" w:hAnsi="Book Antiqua" w:cs="Calibri"/>
          <w:b/>
          <w:bCs/>
          <w:u w:val="single"/>
        </w:rPr>
      </w:pPr>
    </w:p>
    <w:p w14:paraId="07FC1A08" w14:textId="77777777" w:rsidR="00B418FE" w:rsidRPr="009472CB" w:rsidRDefault="008C4D27" w:rsidP="009472CB">
      <w:pPr>
        <w:pBdr>
          <w:bottom w:val="single" w:sz="4" w:space="1" w:color="auto"/>
        </w:pBdr>
        <w:tabs>
          <w:tab w:val="left" w:pos="-720"/>
          <w:tab w:val="left" w:pos="-360"/>
          <w:tab w:val="left" w:pos="0"/>
        </w:tabs>
        <w:ind w:right="18"/>
        <w:rPr>
          <w:rFonts w:ascii="Book Antiqua" w:hAnsi="Book Antiqua" w:cs="Calibri"/>
          <w:b/>
          <w:bCs/>
        </w:rPr>
      </w:pPr>
      <w:r w:rsidRPr="009472CB">
        <w:rPr>
          <w:rFonts w:ascii="Book Antiqua" w:hAnsi="Book Antiqua" w:cs="Calibri"/>
          <w:b/>
          <w:bCs/>
        </w:rPr>
        <w:t>PROFESSIONSL EXPERIENCE</w:t>
      </w:r>
    </w:p>
    <w:p w14:paraId="18CAE457" w14:textId="0D3AAA78" w:rsidR="0061043D" w:rsidRDefault="0061043D" w:rsidP="0061043D">
      <w:pPr>
        <w:suppressAutoHyphens w:val="0"/>
        <w:spacing w:before="100" w:beforeAutospacing="1" w:after="100" w:afterAutospacing="1"/>
        <w:rPr>
          <w:rFonts w:ascii="Book Antiqua" w:hAnsi="Book Antiqua"/>
        </w:rPr>
      </w:pPr>
      <w:r w:rsidRPr="0061043D">
        <w:rPr>
          <w:rFonts w:ascii="Book Antiqua" w:hAnsi="Book Antiqua"/>
          <w:b/>
          <w:bCs/>
          <w:u w:val="single"/>
        </w:rPr>
        <w:t>Organization: Taco Bell Corp., Irvine, California, USA</w:t>
      </w:r>
      <w:r w:rsidRPr="0061043D">
        <w:rPr>
          <w:rFonts w:ascii="Book Antiqua" w:hAnsi="Book Antiqua"/>
          <w:b/>
          <w:bCs/>
          <w:u w:val="single"/>
        </w:rPr>
        <w:br/>
      </w:r>
      <w:r w:rsidRPr="0061043D">
        <w:rPr>
          <w:rFonts w:ascii="Book Antiqua" w:hAnsi="Book Antiqua"/>
          <w:b/>
          <w:bCs/>
        </w:rPr>
        <w:t>Duration</w:t>
      </w:r>
      <w:r w:rsidRPr="0061043D">
        <w:rPr>
          <w:rFonts w:ascii="Book Antiqua" w:hAnsi="Book Antiqua"/>
        </w:rPr>
        <w:t xml:space="preserve">: </w:t>
      </w:r>
      <w:r>
        <w:rPr>
          <w:rFonts w:ascii="Book Antiqua" w:hAnsi="Book Antiqua"/>
        </w:rPr>
        <w:t>June</w:t>
      </w:r>
      <w:r w:rsidRPr="0061043D">
        <w:rPr>
          <w:rFonts w:ascii="Book Antiqua" w:hAnsi="Book Antiqua"/>
        </w:rPr>
        <w:t xml:space="preserve"> 202</w:t>
      </w:r>
      <w:r w:rsidR="0030072D">
        <w:rPr>
          <w:rFonts w:ascii="Book Antiqua" w:hAnsi="Book Antiqua"/>
        </w:rPr>
        <w:t>5</w:t>
      </w:r>
      <w:r w:rsidRPr="0061043D">
        <w:rPr>
          <w:rFonts w:ascii="Book Antiqua" w:hAnsi="Book Antiqua"/>
        </w:rPr>
        <w:t xml:space="preserve"> – Present</w:t>
      </w:r>
      <w:r w:rsidRPr="0061043D">
        <w:rPr>
          <w:rFonts w:ascii="Book Antiqua" w:hAnsi="Book Antiqua"/>
        </w:rPr>
        <w:br/>
      </w:r>
      <w:r w:rsidRPr="0061043D">
        <w:rPr>
          <w:rFonts w:ascii="Book Antiqua" w:hAnsi="Book Antiqua"/>
          <w:b/>
          <w:bCs/>
        </w:rPr>
        <w:t>Project Title</w:t>
      </w:r>
      <w:r w:rsidRPr="0061043D">
        <w:rPr>
          <w:rFonts w:ascii="Book Antiqua" w:hAnsi="Book Antiqua"/>
        </w:rPr>
        <w:t>: SmartHu</w:t>
      </w:r>
      <w:r w:rsidR="00284242">
        <w:rPr>
          <w:rFonts w:ascii="Book Antiqua" w:hAnsi="Book Antiqua"/>
        </w:rPr>
        <w:t xml:space="preserve">b </w:t>
      </w:r>
      <w:r w:rsidRPr="0061043D">
        <w:rPr>
          <w:rFonts w:ascii="Book Antiqua" w:hAnsi="Book Antiqua"/>
        </w:rPr>
        <w:t xml:space="preserve">– IoT Platform for Restaurant </w:t>
      </w:r>
      <w:r w:rsidR="00284242" w:rsidRPr="0061043D">
        <w:rPr>
          <w:rFonts w:ascii="Book Antiqua" w:hAnsi="Book Antiqua"/>
        </w:rPr>
        <w:t>equipment</w:t>
      </w:r>
      <w:r w:rsidRPr="0061043D">
        <w:rPr>
          <w:rFonts w:ascii="Book Antiqua" w:hAnsi="Book Antiqua"/>
        </w:rPr>
        <w:br/>
      </w:r>
      <w:r w:rsidRPr="0061043D">
        <w:rPr>
          <w:rFonts w:ascii="Book Antiqua" w:hAnsi="Book Antiqua"/>
          <w:b/>
          <w:bCs/>
        </w:rPr>
        <w:t>Role</w:t>
      </w:r>
      <w:r w:rsidRPr="0061043D">
        <w:rPr>
          <w:rFonts w:ascii="Book Antiqua" w:hAnsi="Book Antiqua"/>
        </w:rPr>
        <w:t xml:space="preserve">: </w:t>
      </w:r>
      <w:r w:rsidR="008F7573">
        <w:rPr>
          <w:rFonts w:ascii="Book Antiqua" w:hAnsi="Book Antiqua"/>
        </w:rPr>
        <w:t xml:space="preserve">Senor </w:t>
      </w:r>
      <w:r w:rsidR="00EF7004">
        <w:rPr>
          <w:rFonts w:ascii="Book Antiqua" w:hAnsi="Book Antiqua"/>
        </w:rPr>
        <w:t>Full Stack Developer</w:t>
      </w:r>
      <w:r w:rsidR="008F7573">
        <w:rPr>
          <w:rFonts w:ascii="Book Antiqua" w:hAnsi="Book Antiqua"/>
        </w:rPr>
        <w:t xml:space="preserve">  | Cloud</w:t>
      </w:r>
      <w:r w:rsidRPr="0061043D">
        <w:rPr>
          <w:rFonts w:ascii="Book Antiqua" w:hAnsi="Book Antiqua"/>
        </w:rPr>
        <w:t xml:space="preserve"> Architect</w:t>
      </w:r>
      <w:r w:rsidRPr="0061043D">
        <w:rPr>
          <w:rFonts w:ascii="Book Antiqua" w:hAnsi="Book Antiqua"/>
        </w:rPr>
        <w:br/>
      </w:r>
      <w:r w:rsidRPr="0061043D">
        <w:rPr>
          <w:rFonts w:ascii="Book Antiqua" w:hAnsi="Book Antiqua"/>
          <w:b/>
          <w:bCs/>
        </w:rPr>
        <w:t>Technologies</w:t>
      </w:r>
      <w:r w:rsidRPr="0061043D">
        <w:rPr>
          <w:rFonts w:ascii="Book Antiqua" w:hAnsi="Book Antiqua"/>
        </w:rPr>
        <w:t xml:space="preserve">: </w:t>
      </w:r>
      <w:r w:rsidR="006759C9" w:rsidRPr="006759C9">
        <w:rPr>
          <w:rFonts w:ascii="Book Antiqua" w:hAnsi="Book Antiqua"/>
        </w:rPr>
        <w:t xml:space="preserve">Node.js, NestJS, TypeScript, MQTT, RabbitMQ, Docker, AWS Lambda, API Gateway, S3, DynamoDB, EventBridge, Secrets Manager, Logstash, Datadog, Azure AD B2C, Azure App Insights, </w:t>
      </w:r>
      <w:r w:rsidR="00284242">
        <w:rPr>
          <w:rFonts w:ascii="Book Antiqua" w:hAnsi="Book Antiqua"/>
        </w:rPr>
        <w:t xml:space="preserve">C# </w:t>
      </w:r>
      <w:r w:rsidR="006759C9" w:rsidRPr="006759C9">
        <w:rPr>
          <w:rFonts w:ascii="Book Antiqua" w:hAnsi="Book Antiqua"/>
        </w:rPr>
        <w:t>.NET Core, React, GitLab CI/CD, Terraform, JSON Schema, Ionic, MQTT Plugin, PowerShell, Bash</w:t>
      </w:r>
    </w:p>
    <w:p w14:paraId="619D4D99" w14:textId="77777777" w:rsidR="00197E3B" w:rsidRPr="00197E3B" w:rsidRDefault="00197E3B" w:rsidP="00197E3B">
      <w:pPr>
        <w:suppressAutoHyphens w:val="0"/>
        <w:spacing w:before="100" w:beforeAutospacing="1" w:after="100" w:afterAutospacing="1"/>
        <w:rPr>
          <w:rFonts w:ascii="Book Antiqua" w:hAnsi="Book Antiqua"/>
          <w:b/>
          <w:bCs/>
        </w:rPr>
      </w:pPr>
      <w:r w:rsidRPr="00197E3B">
        <w:rPr>
          <w:rFonts w:ascii="Book Antiqua" w:hAnsi="Book Antiqua"/>
          <w:b/>
          <w:bCs/>
        </w:rPr>
        <w:t>Project Description:</w:t>
      </w:r>
    </w:p>
    <w:p w14:paraId="567E256B" w14:textId="278429E4" w:rsidR="00197E3B" w:rsidRPr="0061043D" w:rsidRDefault="00197E3B" w:rsidP="00197E3B">
      <w:pPr>
        <w:suppressAutoHyphens w:val="0"/>
        <w:spacing w:before="100" w:beforeAutospacing="1" w:after="100" w:afterAutospacing="1"/>
        <w:rPr>
          <w:rFonts w:ascii="Book Antiqua" w:hAnsi="Book Antiqua"/>
        </w:rPr>
      </w:pPr>
      <w:r w:rsidRPr="00197E3B">
        <w:rPr>
          <w:rFonts w:ascii="Book Antiqua" w:hAnsi="Book Antiqua"/>
        </w:rPr>
        <w:t xml:space="preserve">SmartHub is Taco Bell’s next-gen IoT cloud-edge integration platform designed to manage real-time firmware, menu, and configuration updates for commercial fryer appliances such as Frymaster and Pitco. It facilitates OTA (Over-The-Air) software delivery, secure telemetry event collection (Cook Start/End, Heartbeat, SOS), and bidirectional API communication between kitchen devices and Taco Bell’s cloud infrastructure. The system ensures real-time data delivery, equipment visibility, device health diagnostics, and robust update mechanisms across </w:t>
      </w:r>
      <w:r w:rsidRPr="00903F73">
        <w:rPr>
          <w:rFonts w:ascii="Book Antiqua" w:hAnsi="Book Antiqua"/>
          <w:u w:val="single"/>
        </w:rPr>
        <w:t>7000</w:t>
      </w:r>
      <w:r w:rsidRPr="00197E3B">
        <w:rPr>
          <w:rFonts w:ascii="Book Antiqua" w:hAnsi="Book Antiqua"/>
        </w:rPr>
        <w:t>+ restaurant locations.</w:t>
      </w:r>
    </w:p>
    <w:p w14:paraId="3AA6A7B6" w14:textId="77777777" w:rsidR="0061043D" w:rsidRPr="0061043D" w:rsidRDefault="0061043D" w:rsidP="0061043D">
      <w:pPr>
        <w:suppressAutoHyphens w:val="0"/>
        <w:spacing w:before="100" w:beforeAutospacing="1" w:after="100" w:afterAutospacing="1"/>
        <w:rPr>
          <w:rFonts w:ascii="Book Antiqua" w:hAnsi="Book Antiqua"/>
          <w:b/>
          <w:bCs/>
          <w:u w:val="single"/>
        </w:rPr>
      </w:pPr>
      <w:r w:rsidRPr="0061043D">
        <w:rPr>
          <w:rFonts w:ascii="Book Antiqua" w:hAnsi="Book Antiqua"/>
          <w:b/>
          <w:bCs/>
          <w:u w:val="single"/>
        </w:rPr>
        <w:t>Responsibilities:</w:t>
      </w:r>
    </w:p>
    <w:p w14:paraId="267CBD3F" w14:textId="77777777" w:rsidR="0061043D" w:rsidRPr="0061043D" w:rsidRDefault="0061043D" w:rsidP="0061043D">
      <w:pPr>
        <w:numPr>
          <w:ilvl w:val="0"/>
          <w:numId w:val="29"/>
        </w:numPr>
        <w:suppressAutoHyphens w:val="0"/>
        <w:spacing w:before="100" w:beforeAutospacing="1" w:after="100" w:afterAutospacing="1"/>
        <w:rPr>
          <w:rFonts w:ascii="Book Antiqua" w:hAnsi="Book Antiqua"/>
        </w:rPr>
      </w:pPr>
      <w:r w:rsidRPr="0061043D">
        <w:rPr>
          <w:rFonts w:ascii="Book Antiqua" w:hAnsi="Book Antiqua"/>
        </w:rPr>
        <w:t>Designed and implemented OTA firmware, menu, and configuration update workflows for Frymaster and Pitco fryers using Node.js, NestJS, and AWS services.</w:t>
      </w:r>
    </w:p>
    <w:p w14:paraId="1A74E258" w14:textId="77777777" w:rsidR="0061043D" w:rsidRPr="0061043D" w:rsidRDefault="0061043D" w:rsidP="0061043D">
      <w:pPr>
        <w:numPr>
          <w:ilvl w:val="0"/>
          <w:numId w:val="29"/>
        </w:numPr>
        <w:suppressAutoHyphens w:val="0"/>
        <w:spacing w:before="100" w:beforeAutospacing="1" w:after="100" w:afterAutospacing="1"/>
        <w:rPr>
          <w:rFonts w:ascii="Book Antiqua" w:hAnsi="Book Antiqua"/>
        </w:rPr>
      </w:pPr>
      <w:r w:rsidRPr="0061043D">
        <w:rPr>
          <w:rFonts w:ascii="Book Antiqua" w:hAnsi="Book Antiqua"/>
        </w:rPr>
        <w:t>Integrated MQTT-based telemetry with RabbitMQ and dynamic credential management using AWS Secrets Manager.</w:t>
      </w:r>
    </w:p>
    <w:p w14:paraId="111C1640" w14:textId="77777777" w:rsidR="0061043D" w:rsidRPr="0061043D" w:rsidRDefault="0061043D" w:rsidP="0061043D">
      <w:pPr>
        <w:numPr>
          <w:ilvl w:val="0"/>
          <w:numId w:val="29"/>
        </w:numPr>
        <w:suppressAutoHyphens w:val="0"/>
        <w:spacing w:before="100" w:beforeAutospacing="1" w:after="100" w:afterAutospacing="1"/>
        <w:rPr>
          <w:rFonts w:ascii="Book Antiqua" w:hAnsi="Book Antiqua"/>
        </w:rPr>
      </w:pPr>
      <w:r w:rsidRPr="0061043D">
        <w:rPr>
          <w:rFonts w:ascii="Book Antiqua" w:hAnsi="Book Antiqua"/>
        </w:rPr>
        <w:t>Developed secure APIs for fryer provisioning, update status, and CRC checksum validation using NestJS and AWS API Gateway.</w:t>
      </w:r>
    </w:p>
    <w:p w14:paraId="7D8E4547" w14:textId="77777777" w:rsidR="0061043D" w:rsidRPr="0061043D" w:rsidRDefault="0061043D" w:rsidP="0061043D">
      <w:pPr>
        <w:numPr>
          <w:ilvl w:val="0"/>
          <w:numId w:val="29"/>
        </w:numPr>
        <w:suppressAutoHyphens w:val="0"/>
        <w:spacing w:before="100" w:beforeAutospacing="1" w:after="100" w:afterAutospacing="1"/>
        <w:rPr>
          <w:rFonts w:ascii="Book Antiqua" w:hAnsi="Book Antiqua"/>
        </w:rPr>
      </w:pPr>
      <w:r w:rsidRPr="0061043D">
        <w:rPr>
          <w:rFonts w:ascii="Book Antiqua" w:hAnsi="Book Antiqua"/>
        </w:rPr>
        <w:t>Migrated legacy firmware distribution to AWS Lambda + S3 architecture, enabling scalable OTA delivery via presigned URLs.</w:t>
      </w:r>
    </w:p>
    <w:p w14:paraId="56049F31" w14:textId="77777777" w:rsidR="0061043D" w:rsidRPr="0061043D" w:rsidRDefault="0061043D" w:rsidP="0061043D">
      <w:pPr>
        <w:numPr>
          <w:ilvl w:val="0"/>
          <w:numId w:val="29"/>
        </w:numPr>
        <w:suppressAutoHyphens w:val="0"/>
        <w:spacing w:before="100" w:beforeAutospacing="1" w:after="100" w:afterAutospacing="1"/>
        <w:rPr>
          <w:rFonts w:ascii="Book Antiqua" w:hAnsi="Book Antiqua"/>
        </w:rPr>
      </w:pPr>
      <w:r w:rsidRPr="0061043D">
        <w:rPr>
          <w:rFonts w:ascii="Book Antiqua" w:hAnsi="Book Antiqua"/>
        </w:rPr>
        <w:t>Built local development environment with Docker containers (RabbitMQ MQTT plugin, SmartHub services) for full offline testing.</w:t>
      </w:r>
    </w:p>
    <w:p w14:paraId="0A5BF1F2" w14:textId="77777777" w:rsidR="0061043D" w:rsidRPr="0061043D" w:rsidRDefault="0061043D" w:rsidP="0061043D">
      <w:pPr>
        <w:numPr>
          <w:ilvl w:val="0"/>
          <w:numId w:val="29"/>
        </w:numPr>
        <w:suppressAutoHyphens w:val="0"/>
        <w:spacing w:before="100" w:beforeAutospacing="1" w:after="100" w:afterAutospacing="1"/>
        <w:rPr>
          <w:rFonts w:ascii="Book Antiqua" w:hAnsi="Book Antiqua"/>
        </w:rPr>
      </w:pPr>
      <w:r w:rsidRPr="0061043D">
        <w:rPr>
          <w:rFonts w:ascii="Book Antiqua" w:hAnsi="Book Antiqua"/>
        </w:rPr>
        <w:t>Participated in POC testing with Frymaster devices and simulators to validate cooking event telemetry and dual-screen handling.</w:t>
      </w:r>
    </w:p>
    <w:p w14:paraId="045D8DE9" w14:textId="77777777" w:rsidR="0061043D" w:rsidRDefault="0061043D" w:rsidP="0061043D">
      <w:pPr>
        <w:numPr>
          <w:ilvl w:val="0"/>
          <w:numId w:val="29"/>
        </w:numPr>
        <w:suppressAutoHyphens w:val="0"/>
        <w:spacing w:before="100" w:beforeAutospacing="1" w:after="100" w:afterAutospacing="1"/>
        <w:rPr>
          <w:rFonts w:ascii="Book Antiqua" w:hAnsi="Book Antiqua"/>
        </w:rPr>
      </w:pPr>
      <w:r w:rsidRPr="0061043D">
        <w:rPr>
          <w:rFonts w:ascii="Book Antiqua" w:hAnsi="Book Antiqua"/>
        </w:rPr>
        <w:t>Led documentation and API integration planning with Pitco and Perfecto teams; maintained Confluence-based integration specs.</w:t>
      </w:r>
    </w:p>
    <w:p w14:paraId="6E6E4DA6" w14:textId="126FC9EC" w:rsidR="00285599" w:rsidRPr="00D56CB2" w:rsidRDefault="00285599" w:rsidP="00D56CB2">
      <w:pPr>
        <w:pStyle w:val="ListParagraph"/>
        <w:numPr>
          <w:ilvl w:val="0"/>
          <w:numId w:val="29"/>
        </w:numPr>
        <w:spacing w:before="100" w:beforeAutospacing="1" w:after="100" w:afterAutospacing="1"/>
        <w:rPr>
          <w:rFonts w:ascii="Book Antiqua" w:hAnsi="Book Antiqua"/>
          <w:sz w:val="20"/>
          <w:szCs w:val="20"/>
          <w:lang w:eastAsia="en-US"/>
        </w:rPr>
      </w:pPr>
      <w:r w:rsidRPr="00D56CB2">
        <w:rPr>
          <w:rFonts w:ascii="Book Antiqua" w:hAnsi="Book Antiqua"/>
          <w:sz w:val="20"/>
          <w:szCs w:val="20"/>
          <w:lang w:eastAsia="en-US"/>
        </w:rPr>
        <w:t>Collaborated with cross-functional teams (Yum! Brands, Pitco, Perfecto) for integration specs, QA validations, and document reviews.</w:t>
      </w:r>
    </w:p>
    <w:p w14:paraId="6BA480C3" w14:textId="77777777" w:rsidR="00161A80" w:rsidRPr="00161A80" w:rsidRDefault="00161A80" w:rsidP="00161A80">
      <w:pPr>
        <w:pStyle w:val="ListParagraph"/>
        <w:numPr>
          <w:ilvl w:val="0"/>
          <w:numId w:val="29"/>
        </w:numPr>
        <w:spacing w:before="100" w:beforeAutospacing="1" w:after="100" w:afterAutospacing="1"/>
        <w:rPr>
          <w:rFonts w:ascii="Book Antiqua" w:hAnsi="Book Antiqua"/>
          <w:sz w:val="20"/>
          <w:szCs w:val="20"/>
          <w:lang w:eastAsia="en-US"/>
        </w:rPr>
      </w:pPr>
      <w:r w:rsidRPr="00161A80">
        <w:rPr>
          <w:rFonts w:ascii="Book Antiqua" w:hAnsi="Book Antiqua"/>
          <w:sz w:val="20"/>
          <w:szCs w:val="20"/>
          <w:lang w:eastAsia="en-US"/>
        </w:rPr>
        <w:t>Designed end-to-end mTLS authentication for fryer devices using self-signed certificates and SHA-256 HMAC keys, enabling secure device-to-cloud communication over MQTT and HTTPS.</w:t>
      </w:r>
    </w:p>
    <w:p w14:paraId="20ECAB8F" w14:textId="77777777" w:rsidR="00161A80" w:rsidRPr="00161A80" w:rsidRDefault="00161A80" w:rsidP="00161A80">
      <w:pPr>
        <w:pStyle w:val="ListParagraph"/>
        <w:numPr>
          <w:ilvl w:val="0"/>
          <w:numId w:val="29"/>
        </w:numPr>
        <w:spacing w:before="100" w:beforeAutospacing="1" w:after="100" w:afterAutospacing="1"/>
        <w:rPr>
          <w:rFonts w:ascii="Book Antiqua" w:hAnsi="Book Antiqua"/>
          <w:sz w:val="20"/>
          <w:szCs w:val="20"/>
          <w:lang w:eastAsia="en-US"/>
        </w:rPr>
      </w:pPr>
      <w:r w:rsidRPr="00161A80">
        <w:rPr>
          <w:rFonts w:ascii="Book Antiqua" w:hAnsi="Book Antiqua"/>
          <w:sz w:val="20"/>
          <w:szCs w:val="20"/>
          <w:lang w:eastAsia="en-US"/>
        </w:rPr>
        <w:t>Implemented IoT device provisioning workflows, including certificate installation during configuration upgrade, dynamic credential rotation, and secure onboarding of 300K+ fryer appliances across 7,000+ Taco Bell restaurants.</w:t>
      </w:r>
    </w:p>
    <w:p w14:paraId="327E4406" w14:textId="77777777" w:rsidR="00161A80" w:rsidRPr="00161A80" w:rsidRDefault="00161A80" w:rsidP="00161A80">
      <w:pPr>
        <w:pStyle w:val="ListParagraph"/>
        <w:numPr>
          <w:ilvl w:val="0"/>
          <w:numId w:val="29"/>
        </w:numPr>
        <w:spacing w:before="100" w:beforeAutospacing="1" w:after="100" w:afterAutospacing="1"/>
        <w:rPr>
          <w:rFonts w:ascii="Book Antiqua" w:hAnsi="Book Antiqua"/>
          <w:sz w:val="20"/>
          <w:szCs w:val="20"/>
          <w:lang w:eastAsia="en-US"/>
        </w:rPr>
      </w:pPr>
      <w:r w:rsidRPr="00161A80">
        <w:rPr>
          <w:rFonts w:ascii="Book Antiqua" w:hAnsi="Book Antiqua"/>
          <w:sz w:val="20"/>
          <w:szCs w:val="20"/>
          <w:lang w:eastAsia="en-US"/>
        </w:rPr>
        <w:t>Built edge failover logic to cache telemetry and configuration changes locally during network outages and replay events when connectivity restored, ensuring reliable device data delivery.</w:t>
      </w:r>
    </w:p>
    <w:p w14:paraId="7567A0C5" w14:textId="40353B42" w:rsidR="00161A80" w:rsidRPr="00161A80" w:rsidRDefault="00285599" w:rsidP="00161A80">
      <w:pPr>
        <w:pStyle w:val="ListParagraph"/>
        <w:numPr>
          <w:ilvl w:val="0"/>
          <w:numId w:val="29"/>
        </w:numPr>
        <w:spacing w:before="100" w:beforeAutospacing="1" w:after="100" w:afterAutospacing="1"/>
        <w:rPr>
          <w:rFonts w:ascii="Book Antiqua" w:hAnsi="Book Antiqua"/>
          <w:sz w:val="20"/>
          <w:szCs w:val="20"/>
          <w:lang w:eastAsia="en-US"/>
        </w:rPr>
      </w:pPr>
      <w:r w:rsidRPr="00D56CB2">
        <w:rPr>
          <w:rFonts w:ascii="Book Antiqua" w:hAnsi="Book Antiqua"/>
          <w:sz w:val="20"/>
          <w:szCs w:val="20"/>
          <w:lang w:eastAsia="en-US"/>
        </w:rPr>
        <w:t>Contributed to Node.js → NestJS migration of fryer POC codebase for scalability and improved structure using decorators, guards, and interceptors.</w:t>
      </w:r>
    </w:p>
    <w:p w14:paraId="047EBA17" w14:textId="5EA3CF5A" w:rsidR="00A51720" w:rsidRDefault="00A51720" w:rsidP="00672160">
      <w:pPr>
        <w:suppressAutoHyphens w:val="0"/>
        <w:spacing w:before="100" w:beforeAutospacing="1" w:after="100" w:afterAutospacing="1"/>
        <w:rPr>
          <w:rFonts w:ascii="Book Antiqua" w:hAnsi="Book Antiqua"/>
          <w:b/>
          <w:bCs/>
          <w:u w:val="single"/>
        </w:rPr>
      </w:pPr>
    </w:p>
    <w:p w14:paraId="6D7F5575" w14:textId="09678E7D" w:rsidR="00672160" w:rsidRPr="0011034E" w:rsidRDefault="00E85274" w:rsidP="00672160">
      <w:pPr>
        <w:suppressAutoHyphens w:val="0"/>
        <w:spacing w:before="100" w:beforeAutospacing="1" w:after="100" w:afterAutospacing="1"/>
        <w:rPr>
          <w:rFonts w:ascii="Book Antiqua" w:hAnsi="Book Antiqua"/>
        </w:rPr>
      </w:pPr>
      <w:r w:rsidRPr="00C73137">
        <w:rPr>
          <w:rFonts w:ascii="Book Antiqua" w:hAnsi="Book Antiqua"/>
          <w:b/>
          <w:bCs/>
          <w:u w:val="single"/>
        </w:rPr>
        <w:lastRenderedPageBreak/>
        <w:t>Organization</w:t>
      </w:r>
      <w:r w:rsidRPr="00C73137">
        <w:rPr>
          <w:rFonts w:ascii="Book Antiqua" w:hAnsi="Book Antiqua"/>
          <w:u w:val="single"/>
        </w:rPr>
        <w:t>:</w:t>
      </w:r>
      <w:r w:rsidR="00672160" w:rsidRPr="00C73137">
        <w:rPr>
          <w:rFonts w:ascii="Book Antiqua" w:hAnsi="Book Antiqua"/>
          <w:u w:val="single"/>
        </w:rPr>
        <w:t xml:space="preserve"> </w:t>
      </w:r>
      <w:r w:rsidR="00A77D64" w:rsidRPr="0011034E">
        <w:rPr>
          <w:rFonts w:ascii="Book Antiqua" w:hAnsi="Book Antiqua"/>
          <w:b/>
          <w:u w:val="single"/>
        </w:rPr>
        <w:t>TEKHQS</w:t>
      </w:r>
      <w:r w:rsidRPr="0011034E">
        <w:rPr>
          <w:rFonts w:ascii="Book Antiqua" w:hAnsi="Book Antiqua"/>
          <w:b/>
          <w:u w:val="single"/>
        </w:rPr>
        <w:t xml:space="preserve"> Inc</w:t>
      </w:r>
      <w:r w:rsidR="00BE7A40">
        <w:rPr>
          <w:rFonts w:ascii="Book Antiqua" w:hAnsi="Book Antiqua"/>
          <w:b/>
          <w:u w:val="single"/>
        </w:rPr>
        <w:t>/ Load Stop</w:t>
      </w:r>
      <w:r w:rsidRPr="0011034E">
        <w:rPr>
          <w:rFonts w:ascii="Book Antiqua" w:hAnsi="Book Antiqua"/>
          <w:b/>
          <w:u w:val="single"/>
        </w:rPr>
        <w:t xml:space="preserve">, </w:t>
      </w:r>
      <w:r w:rsidR="00C653EC" w:rsidRPr="0011034E">
        <w:rPr>
          <w:rFonts w:ascii="Book Antiqua" w:hAnsi="Book Antiqua"/>
          <w:b/>
          <w:u w:val="single"/>
        </w:rPr>
        <w:t>Irvine</w:t>
      </w:r>
      <w:r w:rsidRPr="0011034E">
        <w:rPr>
          <w:rFonts w:ascii="Book Antiqua" w:hAnsi="Book Antiqua"/>
          <w:b/>
          <w:u w:val="single"/>
        </w:rPr>
        <w:t>, California, USA</w:t>
      </w:r>
      <w:r w:rsidR="00672160" w:rsidRPr="00C73137">
        <w:rPr>
          <w:rFonts w:ascii="Book Antiqua" w:hAnsi="Book Antiqua"/>
          <w:u w:val="single"/>
        </w:rPr>
        <w:br/>
      </w:r>
      <w:r w:rsidRPr="0011034E">
        <w:rPr>
          <w:rFonts w:ascii="Book Antiqua" w:hAnsi="Book Antiqua"/>
          <w:b/>
          <w:bCs/>
        </w:rPr>
        <w:t>Duration</w:t>
      </w:r>
      <w:r w:rsidRPr="0011034E">
        <w:rPr>
          <w:rFonts w:ascii="Book Antiqua" w:hAnsi="Book Antiqua"/>
        </w:rPr>
        <w:t>:</w:t>
      </w:r>
      <w:r w:rsidR="00672160" w:rsidRPr="0011034E">
        <w:rPr>
          <w:rFonts w:ascii="Book Antiqua" w:hAnsi="Book Antiqua"/>
        </w:rPr>
        <w:t xml:space="preserve"> </w:t>
      </w:r>
      <w:r w:rsidR="0057113A">
        <w:rPr>
          <w:rFonts w:ascii="Book Antiqua" w:hAnsi="Book Antiqua"/>
        </w:rPr>
        <w:t>Mar</w:t>
      </w:r>
      <w:r w:rsidR="00672160" w:rsidRPr="0011034E">
        <w:rPr>
          <w:rFonts w:ascii="Book Antiqua" w:hAnsi="Book Antiqua"/>
        </w:rPr>
        <w:t xml:space="preserve"> 20</w:t>
      </w:r>
      <w:r w:rsidRPr="0011034E">
        <w:rPr>
          <w:rFonts w:ascii="Book Antiqua" w:hAnsi="Book Antiqua"/>
        </w:rPr>
        <w:t>25</w:t>
      </w:r>
      <w:r w:rsidR="00672160" w:rsidRPr="0011034E">
        <w:rPr>
          <w:rFonts w:ascii="Book Antiqua" w:hAnsi="Book Antiqua"/>
        </w:rPr>
        <w:t xml:space="preserve"> – </w:t>
      </w:r>
      <w:r w:rsidR="0030072D">
        <w:rPr>
          <w:rFonts w:ascii="Book Antiqua" w:hAnsi="Book Antiqua"/>
        </w:rPr>
        <w:t>May 2025</w:t>
      </w:r>
      <w:r w:rsidR="00E668A2" w:rsidRPr="0011034E">
        <w:rPr>
          <w:rFonts w:ascii="Book Antiqua" w:hAnsi="Book Antiqua"/>
        </w:rPr>
        <w:t xml:space="preserve"> </w:t>
      </w:r>
    </w:p>
    <w:p w14:paraId="48FE5E51" w14:textId="0EB05D30" w:rsidR="00672160" w:rsidRPr="0020237F" w:rsidRDefault="00365D04" w:rsidP="00672160">
      <w:pPr>
        <w:suppressAutoHyphens w:val="0"/>
        <w:spacing w:before="100" w:beforeAutospacing="1" w:after="100" w:afterAutospacing="1"/>
        <w:rPr>
          <w:rFonts w:ascii="Book Antiqua" w:hAnsi="Book Antiqua"/>
        </w:rPr>
      </w:pPr>
      <w:r>
        <w:rPr>
          <w:rFonts w:ascii="Book Antiqua" w:hAnsi="Book Antiqua"/>
          <w:b/>
          <w:bCs/>
        </w:rPr>
        <w:t xml:space="preserve">Project </w:t>
      </w:r>
      <w:r w:rsidR="00E85274" w:rsidRPr="00E85274">
        <w:rPr>
          <w:rFonts w:ascii="Book Antiqua" w:hAnsi="Book Antiqua"/>
          <w:b/>
          <w:bCs/>
        </w:rPr>
        <w:t>Title</w:t>
      </w:r>
      <w:r w:rsidR="00E85274" w:rsidRPr="00672160">
        <w:rPr>
          <w:rFonts w:ascii="Book Antiqua" w:hAnsi="Book Antiqua"/>
        </w:rPr>
        <w:t>:</w:t>
      </w:r>
      <w:r w:rsidR="00672160" w:rsidRPr="00672160">
        <w:rPr>
          <w:rFonts w:ascii="Book Antiqua" w:hAnsi="Book Antiqua"/>
        </w:rPr>
        <w:t xml:space="preserve"> </w:t>
      </w:r>
      <w:r w:rsidR="00672160" w:rsidRPr="0011034E">
        <w:rPr>
          <w:rFonts w:ascii="Book Antiqua" w:hAnsi="Book Antiqua"/>
          <w:b/>
        </w:rPr>
        <w:t>LoadStop</w:t>
      </w:r>
      <w:r w:rsidR="00672160" w:rsidRPr="00672160">
        <w:rPr>
          <w:rFonts w:ascii="Book Antiqua" w:hAnsi="Book Antiqua"/>
        </w:rPr>
        <w:t>– Transport Management System (TMS)</w:t>
      </w:r>
      <w:r w:rsidR="00672160" w:rsidRPr="00672160">
        <w:rPr>
          <w:rFonts w:ascii="Book Antiqua" w:hAnsi="Book Antiqua"/>
        </w:rPr>
        <w:br/>
      </w:r>
      <w:r w:rsidR="00E85274" w:rsidRPr="00E85274">
        <w:rPr>
          <w:rFonts w:ascii="Book Antiqua" w:hAnsi="Book Antiqua"/>
          <w:b/>
          <w:bCs/>
        </w:rPr>
        <w:t>Domain</w:t>
      </w:r>
      <w:r w:rsidR="00E85274" w:rsidRPr="00672160">
        <w:rPr>
          <w:rFonts w:ascii="Book Antiqua" w:hAnsi="Book Antiqua"/>
        </w:rPr>
        <w:t>:</w:t>
      </w:r>
      <w:r w:rsidR="00672160" w:rsidRPr="00672160">
        <w:rPr>
          <w:rFonts w:ascii="Book Antiqua" w:hAnsi="Book Antiqua"/>
        </w:rPr>
        <w:t xml:space="preserve"> Transportation, Logistics, Fleet Management</w:t>
      </w:r>
      <w:r w:rsidR="00672160" w:rsidRPr="00672160">
        <w:rPr>
          <w:rFonts w:ascii="Book Antiqua" w:hAnsi="Book Antiqua"/>
        </w:rPr>
        <w:br/>
      </w:r>
      <w:r w:rsidR="00672160" w:rsidRPr="00E85274">
        <w:rPr>
          <w:rFonts w:ascii="Book Antiqua" w:hAnsi="Book Antiqua"/>
          <w:b/>
          <w:bCs/>
        </w:rPr>
        <w:t xml:space="preserve">Project </w:t>
      </w:r>
      <w:r w:rsidR="00E85274" w:rsidRPr="00E85274">
        <w:rPr>
          <w:rFonts w:ascii="Book Antiqua" w:hAnsi="Book Antiqua"/>
          <w:b/>
          <w:bCs/>
        </w:rPr>
        <w:t>Type</w:t>
      </w:r>
      <w:r w:rsidR="00E85274" w:rsidRPr="00672160">
        <w:rPr>
          <w:rFonts w:ascii="Book Antiqua" w:hAnsi="Book Antiqua"/>
        </w:rPr>
        <w:t>:</w:t>
      </w:r>
      <w:r w:rsidR="00672160" w:rsidRPr="00672160">
        <w:rPr>
          <w:rFonts w:ascii="Book Antiqua" w:hAnsi="Book Antiqua"/>
        </w:rPr>
        <w:t xml:space="preserve"> Transport Management, Fleet Tracking, ELD Compliance</w:t>
      </w:r>
      <w:r w:rsidR="00672160" w:rsidRPr="00672160">
        <w:rPr>
          <w:rFonts w:ascii="Book Antiqua" w:hAnsi="Book Antiqua"/>
        </w:rPr>
        <w:br/>
      </w:r>
      <w:r w:rsidR="00672160" w:rsidRPr="00E85274">
        <w:rPr>
          <w:rFonts w:ascii="Book Antiqua" w:hAnsi="Book Antiqua"/>
          <w:b/>
          <w:bCs/>
        </w:rPr>
        <w:t xml:space="preserve">Team </w:t>
      </w:r>
      <w:r w:rsidR="00E85274" w:rsidRPr="00E85274">
        <w:rPr>
          <w:rFonts w:ascii="Book Antiqua" w:hAnsi="Book Antiqua"/>
          <w:b/>
          <w:bCs/>
        </w:rPr>
        <w:t>Size</w:t>
      </w:r>
      <w:r w:rsidR="00E85274" w:rsidRPr="00672160">
        <w:rPr>
          <w:rFonts w:ascii="Book Antiqua" w:hAnsi="Book Antiqua"/>
        </w:rPr>
        <w:t>:</w:t>
      </w:r>
      <w:r w:rsidR="00672160" w:rsidRPr="00672160">
        <w:rPr>
          <w:rFonts w:ascii="Book Antiqua" w:hAnsi="Book Antiqua"/>
        </w:rPr>
        <w:t xml:space="preserve"> 15</w:t>
      </w:r>
      <w:r w:rsidR="00672160" w:rsidRPr="00672160">
        <w:rPr>
          <w:rFonts w:ascii="Book Antiqua" w:hAnsi="Book Antiqua"/>
        </w:rPr>
        <w:br/>
      </w:r>
      <w:r w:rsidR="00E85274" w:rsidRPr="00E85274">
        <w:rPr>
          <w:rFonts w:ascii="Book Antiqua" w:hAnsi="Book Antiqua"/>
          <w:b/>
          <w:bCs/>
        </w:rPr>
        <w:t>Role</w:t>
      </w:r>
      <w:r w:rsidR="00E85274" w:rsidRPr="00672160">
        <w:rPr>
          <w:rFonts w:ascii="Book Antiqua" w:hAnsi="Book Antiqua"/>
        </w:rPr>
        <w:t>:</w:t>
      </w:r>
      <w:r w:rsidR="00672160" w:rsidRPr="00672160">
        <w:rPr>
          <w:rFonts w:ascii="Book Antiqua" w:hAnsi="Book Antiqua"/>
        </w:rPr>
        <w:t xml:space="preserve"> </w:t>
      </w:r>
      <w:r w:rsidR="009C0EBD">
        <w:rPr>
          <w:rFonts w:ascii="Book Antiqua" w:hAnsi="Book Antiqua"/>
        </w:rPr>
        <w:t>Software Architect</w:t>
      </w:r>
      <w:r w:rsidR="00BD1F3D">
        <w:rPr>
          <w:rFonts w:ascii="Book Antiqua" w:hAnsi="Book Antiqua"/>
        </w:rPr>
        <w:t xml:space="preserve"> | Technical Lead</w:t>
      </w:r>
      <w:r w:rsidR="00E4224B">
        <w:rPr>
          <w:rFonts w:ascii="Book Antiqua" w:hAnsi="Book Antiqua"/>
        </w:rPr>
        <w:br/>
      </w:r>
      <w:r w:rsidR="00672160" w:rsidRPr="00E85274">
        <w:rPr>
          <w:rFonts w:ascii="Book Antiqua" w:hAnsi="Book Antiqua"/>
          <w:b/>
          <w:bCs/>
        </w:rPr>
        <w:t>Technologies used</w:t>
      </w:r>
      <w:r w:rsidR="00672160" w:rsidRPr="00672160">
        <w:rPr>
          <w:rFonts w:ascii="Book Antiqua" w:hAnsi="Book Antiqua"/>
        </w:rPr>
        <w:t>: C#, .NET Core,</w:t>
      </w:r>
      <w:r w:rsidR="00F07441">
        <w:rPr>
          <w:rFonts w:ascii="Book Antiqua" w:hAnsi="Book Antiqua"/>
        </w:rPr>
        <w:t xml:space="preserve"> </w:t>
      </w:r>
      <w:r w:rsidR="00992091">
        <w:rPr>
          <w:rFonts w:ascii="Book Antiqua" w:hAnsi="Book Antiqua"/>
        </w:rPr>
        <w:t xml:space="preserve">Angular, </w:t>
      </w:r>
      <w:r w:rsidR="00A6641E" w:rsidRPr="00A6641E">
        <w:rPr>
          <w:rFonts w:ascii="Book Antiqua" w:hAnsi="Book Antiqua"/>
        </w:rPr>
        <w:t>React</w:t>
      </w:r>
      <w:r w:rsidR="00A6641E">
        <w:rPr>
          <w:rFonts w:ascii="Book Antiqua" w:hAnsi="Book Antiqua"/>
        </w:rPr>
        <w:t xml:space="preserve">, </w:t>
      </w:r>
      <w:r w:rsidR="00816340">
        <w:rPr>
          <w:rFonts w:ascii="Book Antiqua" w:hAnsi="Book Antiqua"/>
        </w:rPr>
        <w:t>Python, Node</w:t>
      </w:r>
      <w:r w:rsidR="003F5D6B">
        <w:rPr>
          <w:rFonts w:ascii="Book Antiqua" w:hAnsi="Book Antiqua"/>
        </w:rPr>
        <w:t>.</w:t>
      </w:r>
      <w:r w:rsidR="00816340">
        <w:rPr>
          <w:rFonts w:ascii="Book Antiqua" w:hAnsi="Book Antiqua"/>
        </w:rPr>
        <w:t>JS,</w:t>
      </w:r>
      <w:r w:rsidR="00563C03">
        <w:rPr>
          <w:rFonts w:ascii="Book Antiqua" w:hAnsi="Book Antiqua"/>
        </w:rPr>
        <w:t xml:space="preserve"> </w:t>
      </w:r>
      <w:r w:rsidR="00672160" w:rsidRPr="00672160">
        <w:rPr>
          <w:rFonts w:ascii="Book Antiqua" w:hAnsi="Book Antiqua"/>
        </w:rPr>
        <w:t xml:space="preserve"> Entity Framework Core, RabbitMQ, </w:t>
      </w:r>
      <w:r w:rsidR="00D34A39">
        <w:rPr>
          <w:rFonts w:ascii="Book Antiqua" w:hAnsi="Book Antiqua"/>
        </w:rPr>
        <w:t xml:space="preserve">Web APIs, </w:t>
      </w:r>
      <w:r w:rsidR="00672160" w:rsidRPr="00672160">
        <w:rPr>
          <w:rFonts w:ascii="Book Antiqua" w:hAnsi="Book Antiqua"/>
        </w:rPr>
        <w:t xml:space="preserve">SignalR, Docker, </w:t>
      </w:r>
      <w:r w:rsidR="0020237F">
        <w:rPr>
          <w:rFonts w:ascii="Book Antiqua" w:hAnsi="Book Antiqua"/>
        </w:rPr>
        <w:t xml:space="preserve">Container, Redis, ELK, </w:t>
      </w:r>
      <w:r w:rsidR="00AD2CBC">
        <w:rPr>
          <w:rFonts w:ascii="Book Antiqua" w:hAnsi="Book Antiqua"/>
        </w:rPr>
        <w:t xml:space="preserve">Azure IoT, </w:t>
      </w:r>
      <w:r w:rsidR="0020237F">
        <w:rPr>
          <w:rFonts w:ascii="Book Antiqua" w:hAnsi="Book Antiqua"/>
        </w:rPr>
        <w:t xml:space="preserve">Azure AD B2C, Azure Blob Storage, </w:t>
      </w:r>
      <w:r w:rsidR="00D6106B">
        <w:rPr>
          <w:rFonts w:ascii="Book Antiqua" w:hAnsi="Book Antiqua"/>
        </w:rPr>
        <w:t>Terraform</w:t>
      </w:r>
      <w:r w:rsidR="00F674FD">
        <w:rPr>
          <w:rFonts w:ascii="Book Antiqua" w:hAnsi="Book Antiqua"/>
        </w:rPr>
        <w:t xml:space="preserve">, </w:t>
      </w:r>
      <w:r w:rsidR="00AD2CBC">
        <w:rPr>
          <w:rFonts w:ascii="Book Antiqua" w:hAnsi="Book Antiqua"/>
        </w:rPr>
        <w:t>Azure Service Bus, Azure Function,</w:t>
      </w:r>
      <w:r w:rsidR="00E928A0" w:rsidRPr="00E928A0">
        <w:rPr>
          <w:rFonts w:ascii="Book Antiqua" w:hAnsi="Book Antiqua"/>
        </w:rPr>
        <w:t xml:space="preserve"> </w:t>
      </w:r>
      <w:r w:rsidR="00AD2CBC">
        <w:rPr>
          <w:rFonts w:ascii="Book Antiqua" w:hAnsi="Book Antiqua"/>
        </w:rPr>
        <w:t>Cosmo</w:t>
      </w:r>
      <w:r w:rsidR="008E4E81">
        <w:rPr>
          <w:rFonts w:ascii="Book Antiqua" w:hAnsi="Book Antiqua"/>
        </w:rPr>
        <w:t>s</w:t>
      </w:r>
      <w:r w:rsidR="00AD2CBC">
        <w:rPr>
          <w:rFonts w:ascii="Book Antiqua" w:hAnsi="Book Antiqua"/>
        </w:rPr>
        <w:t xml:space="preserve"> DB,</w:t>
      </w:r>
      <w:r w:rsidR="00DF743D">
        <w:rPr>
          <w:rFonts w:ascii="Book Antiqua" w:hAnsi="Book Antiqua"/>
        </w:rPr>
        <w:t xml:space="preserve"> SSRS,</w:t>
      </w:r>
      <w:r w:rsidR="00AD2CBC">
        <w:rPr>
          <w:rFonts w:ascii="Book Antiqua" w:hAnsi="Book Antiqua"/>
        </w:rPr>
        <w:t xml:space="preserve"> </w:t>
      </w:r>
      <w:r w:rsidR="00DF743D" w:rsidRPr="00DF743D">
        <w:rPr>
          <w:rFonts w:ascii="Book Antiqua" w:hAnsi="Book Antiqua"/>
        </w:rPr>
        <w:t>TSQL</w:t>
      </w:r>
      <w:r w:rsidR="0001090E">
        <w:rPr>
          <w:rFonts w:ascii="Book Antiqua" w:hAnsi="Book Antiqua"/>
        </w:rPr>
        <w:t xml:space="preserve">, </w:t>
      </w:r>
      <w:r w:rsidR="00CE336E">
        <w:rPr>
          <w:rFonts w:ascii="Book Antiqua" w:hAnsi="Book Antiqua"/>
        </w:rPr>
        <w:t>ETL</w:t>
      </w:r>
      <w:r w:rsidR="002F1C00">
        <w:rPr>
          <w:rFonts w:ascii="Book Antiqua" w:hAnsi="Book Antiqua"/>
        </w:rPr>
        <w:t>, Power BI</w:t>
      </w:r>
      <w:r w:rsidR="00197837">
        <w:rPr>
          <w:rFonts w:ascii="Book Antiqua" w:hAnsi="Book Antiqua"/>
        </w:rPr>
        <w:t>, AWS S3, Lambda, Cognito, ELB,</w:t>
      </w:r>
      <w:r w:rsidR="00FA3535">
        <w:rPr>
          <w:rFonts w:ascii="Book Antiqua" w:hAnsi="Book Antiqua"/>
        </w:rPr>
        <w:t xml:space="preserve"> Beanstalk</w:t>
      </w:r>
      <w:r w:rsidR="00197837">
        <w:rPr>
          <w:rFonts w:ascii="Book Antiqua" w:hAnsi="Book Antiqua"/>
        </w:rPr>
        <w:t xml:space="preserve">  </w:t>
      </w:r>
      <w:r w:rsidR="00D641FC">
        <w:rPr>
          <w:rFonts w:ascii="Book Antiqua" w:hAnsi="Book Antiqua"/>
        </w:rPr>
        <w:t xml:space="preserve"> </w:t>
      </w:r>
    </w:p>
    <w:p w14:paraId="61752A28" w14:textId="77777777" w:rsidR="00672160" w:rsidRPr="00672160" w:rsidRDefault="00672160" w:rsidP="00672160">
      <w:pPr>
        <w:suppressAutoHyphens w:val="0"/>
        <w:spacing w:before="100" w:beforeAutospacing="1" w:after="100" w:afterAutospacing="1"/>
        <w:rPr>
          <w:rFonts w:ascii="Book Antiqua" w:hAnsi="Book Antiqua"/>
        </w:rPr>
      </w:pPr>
      <w:r w:rsidRPr="00E85274">
        <w:rPr>
          <w:rFonts w:ascii="Book Antiqua" w:hAnsi="Book Antiqua"/>
          <w:b/>
          <w:bCs/>
        </w:rPr>
        <w:t>Project Description</w:t>
      </w:r>
      <w:r w:rsidRPr="00672160">
        <w:rPr>
          <w:rFonts w:ascii="Book Antiqua" w:hAnsi="Book Antiqua"/>
        </w:rPr>
        <w:t>:</w:t>
      </w:r>
      <w:r w:rsidRPr="00672160">
        <w:rPr>
          <w:rFonts w:ascii="Book Antiqua" w:hAnsi="Book Antiqua"/>
        </w:rPr>
        <w:br/>
        <w:t xml:space="preserve">LoadStop is a comprehensive end-to-end Transport Management System designed to enhance operational efficiency for logistics and transportation companies. It enables transporters to manage and monitor shipments, fleets, and driver operations effectively. Key features include real-time GPS tracking, Electronic Logging Device (ELD) integration for accurate driver Hours of Service (HOS) tracking, and automated customer updates. </w:t>
      </w:r>
    </w:p>
    <w:p w14:paraId="66DF2D7A" w14:textId="77777777" w:rsidR="001B22E9" w:rsidRDefault="00672160" w:rsidP="001B22E9">
      <w:pPr>
        <w:rPr>
          <w:rFonts w:ascii="Book Antiqua" w:hAnsi="Book Antiqua"/>
        </w:rPr>
      </w:pPr>
      <w:r w:rsidRPr="001B22E9">
        <w:rPr>
          <w:rFonts w:ascii="Book Antiqua" w:hAnsi="Book Antiqua"/>
          <w:b/>
          <w:bCs/>
        </w:rPr>
        <w:t>Roles and Responsibilities</w:t>
      </w:r>
      <w:r w:rsidRPr="001B22E9">
        <w:rPr>
          <w:rFonts w:ascii="Book Antiqua" w:hAnsi="Book Antiqua"/>
        </w:rPr>
        <w:t>:</w:t>
      </w:r>
    </w:p>
    <w:p w14:paraId="1AE07F35" w14:textId="77777777" w:rsidR="001B22E9" w:rsidRPr="001B22E9" w:rsidRDefault="001B22E9" w:rsidP="001B22E9">
      <w:pPr>
        <w:pStyle w:val="ListParagraph"/>
        <w:numPr>
          <w:ilvl w:val="0"/>
          <w:numId w:val="26"/>
        </w:numPr>
        <w:spacing w:after="0"/>
        <w:rPr>
          <w:rFonts w:ascii="Book Antiqua" w:hAnsi="Book Antiqua"/>
          <w:sz w:val="20"/>
          <w:szCs w:val="20"/>
        </w:rPr>
      </w:pPr>
      <w:r w:rsidRPr="001B22E9">
        <w:rPr>
          <w:rFonts w:ascii="Book Antiqua" w:hAnsi="Book Antiqua"/>
          <w:sz w:val="20"/>
          <w:szCs w:val="20"/>
        </w:rPr>
        <w:t>Developed microservices using .NET Core and UI fronted with React &amp; Angular.</w:t>
      </w:r>
    </w:p>
    <w:p w14:paraId="317CDE96" w14:textId="77777777" w:rsidR="001B22E9" w:rsidRPr="001B22E9" w:rsidRDefault="001B22E9" w:rsidP="001B22E9">
      <w:pPr>
        <w:pStyle w:val="ListParagraph"/>
        <w:numPr>
          <w:ilvl w:val="0"/>
          <w:numId w:val="26"/>
        </w:numPr>
        <w:spacing w:after="0"/>
        <w:rPr>
          <w:rFonts w:ascii="Book Antiqua" w:hAnsi="Book Antiqua"/>
          <w:sz w:val="20"/>
          <w:szCs w:val="20"/>
        </w:rPr>
      </w:pPr>
      <w:r w:rsidRPr="001B22E9">
        <w:rPr>
          <w:rFonts w:ascii="Book Antiqua" w:hAnsi="Book Antiqua"/>
          <w:sz w:val="20"/>
          <w:szCs w:val="20"/>
        </w:rPr>
        <w:t>Integrated third-party APIs and internal data sources using Appian Connected Systems and Web APIs.</w:t>
      </w:r>
    </w:p>
    <w:p w14:paraId="1E73DB2A" w14:textId="77777777" w:rsidR="001B22E9" w:rsidRPr="001B22E9" w:rsidRDefault="001B22E9" w:rsidP="001B22E9">
      <w:pPr>
        <w:pStyle w:val="ListParagraph"/>
        <w:numPr>
          <w:ilvl w:val="0"/>
          <w:numId w:val="26"/>
        </w:numPr>
        <w:spacing w:after="0"/>
        <w:rPr>
          <w:rFonts w:ascii="Book Antiqua" w:hAnsi="Book Antiqua"/>
          <w:sz w:val="20"/>
          <w:szCs w:val="20"/>
        </w:rPr>
      </w:pPr>
      <w:r w:rsidRPr="001B22E9">
        <w:rPr>
          <w:rFonts w:ascii="Book Antiqua" w:hAnsi="Book Antiqua"/>
          <w:sz w:val="20"/>
          <w:szCs w:val="20"/>
        </w:rPr>
        <w:t>Deployed services and serverless functions using AWS Lambda, and integrated file and log storage with S3.</w:t>
      </w:r>
    </w:p>
    <w:p w14:paraId="5DAB9659" w14:textId="77777777" w:rsidR="001B22E9" w:rsidRPr="001B22E9" w:rsidRDefault="001B22E9" w:rsidP="001B22E9">
      <w:pPr>
        <w:pStyle w:val="ListParagraph"/>
        <w:numPr>
          <w:ilvl w:val="0"/>
          <w:numId w:val="26"/>
        </w:numPr>
        <w:spacing w:after="0"/>
        <w:rPr>
          <w:rFonts w:ascii="Book Antiqua" w:hAnsi="Book Antiqua"/>
          <w:sz w:val="20"/>
          <w:szCs w:val="20"/>
        </w:rPr>
      </w:pPr>
      <w:r w:rsidRPr="001B22E9">
        <w:rPr>
          <w:rFonts w:ascii="Book Antiqua" w:hAnsi="Book Antiqua"/>
          <w:sz w:val="20"/>
          <w:szCs w:val="20"/>
        </w:rPr>
        <w:t>Integrated AWS Cognito for cross-cloud identity and access management.</w:t>
      </w:r>
    </w:p>
    <w:p w14:paraId="1AB3C819" w14:textId="77777777" w:rsidR="001B22E9" w:rsidRPr="001B22E9" w:rsidRDefault="001B22E9" w:rsidP="001B22E9">
      <w:pPr>
        <w:pStyle w:val="ListParagraph"/>
        <w:numPr>
          <w:ilvl w:val="0"/>
          <w:numId w:val="26"/>
        </w:numPr>
        <w:spacing w:after="0"/>
        <w:rPr>
          <w:rFonts w:ascii="Book Antiqua" w:hAnsi="Book Antiqua"/>
          <w:sz w:val="20"/>
          <w:szCs w:val="20"/>
        </w:rPr>
      </w:pPr>
      <w:r w:rsidRPr="001B22E9">
        <w:rPr>
          <w:rFonts w:ascii="Book Antiqua" w:hAnsi="Book Antiqua"/>
          <w:sz w:val="20"/>
          <w:szCs w:val="20"/>
        </w:rPr>
        <w:t>Configured Elastic Load Balancer (ELB) to manage traffic across AWS-hosted APIs</w:t>
      </w:r>
    </w:p>
    <w:p w14:paraId="7E1032E8" w14:textId="77777777" w:rsidR="00E928A0" w:rsidRDefault="00E928A0" w:rsidP="00D439BC">
      <w:pPr>
        <w:pStyle w:val="ListParagraph"/>
        <w:numPr>
          <w:ilvl w:val="0"/>
          <w:numId w:val="26"/>
        </w:numPr>
        <w:spacing w:after="0"/>
        <w:rPr>
          <w:rFonts w:ascii="Book Antiqua" w:hAnsi="Book Antiqua"/>
          <w:sz w:val="20"/>
          <w:szCs w:val="20"/>
        </w:rPr>
      </w:pPr>
      <w:r>
        <w:rPr>
          <w:rFonts w:ascii="Book Antiqua" w:hAnsi="Book Antiqua"/>
          <w:sz w:val="20"/>
          <w:szCs w:val="20"/>
        </w:rPr>
        <w:t>Worked on</w:t>
      </w:r>
      <w:r w:rsidRPr="00E928A0">
        <w:rPr>
          <w:rFonts w:ascii="Book Antiqua" w:hAnsi="Book Antiqua"/>
          <w:sz w:val="20"/>
          <w:szCs w:val="20"/>
        </w:rPr>
        <w:t xml:space="preserve"> Hub to capture real-time data from GPS devices and ELD hardware for fleet analytics.</w:t>
      </w:r>
    </w:p>
    <w:p w14:paraId="4E7DE797" w14:textId="77777777" w:rsidR="00E928A0" w:rsidRDefault="00E928A0" w:rsidP="00D439BC">
      <w:pPr>
        <w:pStyle w:val="ListParagraph"/>
        <w:numPr>
          <w:ilvl w:val="0"/>
          <w:numId w:val="26"/>
        </w:numPr>
        <w:spacing w:after="0"/>
        <w:rPr>
          <w:rFonts w:ascii="Book Antiqua" w:hAnsi="Book Antiqua"/>
          <w:sz w:val="20"/>
          <w:szCs w:val="20"/>
        </w:rPr>
      </w:pPr>
      <w:r w:rsidRPr="00E928A0">
        <w:rPr>
          <w:rFonts w:ascii="Book Antiqua" w:hAnsi="Book Antiqua"/>
          <w:sz w:val="20"/>
          <w:szCs w:val="20"/>
        </w:rPr>
        <w:t xml:space="preserve">Developed Azure Functions to automate notifications, driver behaviour analysis, and system </w:t>
      </w:r>
      <w:r>
        <w:rPr>
          <w:rFonts w:ascii="Book Antiqua" w:hAnsi="Book Antiqua"/>
          <w:sz w:val="20"/>
          <w:szCs w:val="20"/>
        </w:rPr>
        <w:t>alerts.</w:t>
      </w:r>
    </w:p>
    <w:p w14:paraId="4F2A68B1" w14:textId="77777777" w:rsidR="001B22E9" w:rsidRPr="00E928A0" w:rsidRDefault="001B22E9" w:rsidP="00D439BC">
      <w:pPr>
        <w:pStyle w:val="ListParagraph"/>
        <w:numPr>
          <w:ilvl w:val="0"/>
          <w:numId w:val="26"/>
        </w:numPr>
        <w:spacing w:after="0"/>
        <w:rPr>
          <w:rFonts w:ascii="Book Antiqua" w:hAnsi="Book Antiqua"/>
          <w:sz w:val="20"/>
          <w:szCs w:val="20"/>
        </w:rPr>
      </w:pPr>
      <w:r w:rsidRPr="00E928A0">
        <w:rPr>
          <w:rFonts w:ascii="Book Antiqua" w:hAnsi="Book Antiqua"/>
          <w:sz w:val="20"/>
          <w:szCs w:val="20"/>
        </w:rPr>
        <w:t>Designed and implemented real-time vehicle and shipment tracking using SignalR and WebSocket</w:t>
      </w:r>
    </w:p>
    <w:p w14:paraId="28FF2A2A" w14:textId="77777777" w:rsidR="001B22E9" w:rsidRPr="001B22E9" w:rsidRDefault="001B22E9" w:rsidP="001B22E9">
      <w:pPr>
        <w:pStyle w:val="ListParagraph"/>
        <w:numPr>
          <w:ilvl w:val="0"/>
          <w:numId w:val="26"/>
        </w:numPr>
        <w:spacing w:after="0"/>
        <w:rPr>
          <w:rFonts w:ascii="Book Antiqua" w:hAnsi="Book Antiqua"/>
          <w:sz w:val="20"/>
          <w:szCs w:val="20"/>
        </w:rPr>
      </w:pPr>
      <w:r w:rsidRPr="001B22E9">
        <w:rPr>
          <w:rFonts w:ascii="Book Antiqua" w:hAnsi="Book Antiqua"/>
          <w:sz w:val="20"/>
          <w:szCs w:val="20"/>
        </w:rPr>
        <w:t>Developed data pipelines and scheduled ETL processes to feed data into Power BI reports from Azure SQL Azure Data Factory, DBT and on-prem databases</w:t>
      </w:r>
    </w:p>
    <w:p w14:paraId="60015B42" w14:textId="77777777" w:rsidR="001B22E9" w:rsidRPr="001B22E9" w:rsidRDefault="001B22E9" w:rsidP="001B22E9">
      <w:pPr>
        <w:pStyle w:val="ListParagraph"/>
        <w:numPr>
          <w:ilvl w:val="0"/>
          <w:numId w:val="26"/>
        </w:numPr>
        <w:spacing w:after="0"/>
        <w:rPr>
          <w:rFonts w:ascii="Book Antiqua" w:hAnsi="Book Antiqua"/>
          <w:sz w:val="20"/>
          <w:szCs w:val="20"/>
        </w:rPr>
      </w:pPr>
      <w:r w:rsidRPr="001B22E9">
        <w:rPr>
          <w:rFonts w:ascii="Book Antiqua" w:hAnsi="Book Antiqua"/>
          <w:sz w:val="20"/>
          <w:szCs w:val="20"/>
        </w:rPr>
        <w:t>Lead development of a cross-platform mobile app for fleet tracking and driver HOS logging using Ionic integrated with React and backend .Net Core APIs.</w:t>
      </w:r>
    </w:p>
    <w:p w14:paraId="2F16D030" w14:textId="77777777" w:rsidR="001B22E9" w:rsidRPr="001B22E9" w:rsidRDefault="001B22E9" w:rsidP="001B22E9">
      <w:pPr>
        <w:pStyle w:val="ListParagraph"/>
        <w:numPr>
          <w:ilvl w:val="0"/>
          <w:numId w:val="26"/>
        </w:numPr>
        <w:spacing w:after="0"/>
        <w:rPr>
          <w:rFonts w:ascii="Book Antiqua" w:hAnsi="Book Antiqua"/>
          <w:sz w:val="20"/>
          <w:szCs w:val="20"/>
        </w:rPr>
      </w:pPr>
      <w:r w:rsidRPr="001B22E9">
        <w:rPr>
          <w:rFonts w:ascii="Book Antiqua" w:hAnsi="Book Antiqua"/>
          <w:sz w:val="20"/>
          <w:szCs w:val="20"/>
        </w:rPr>
        <w:t>Containerized services using Docker and managed deployments via Kubernetes on Azure.</w:t>
      </w:r>
    </w:p>
    <w:p w14:paraId="193D99C8" w14:textId="77777777" w:rsidR="001B22E9" w:rsidRPr="001B22E9" w:rsidRDefault="001B22E9" w:rsidP="001B22E9">
      <w:pPr>
        <w:pStyle w:val="ListParagraph"/>
        <w:numPr>
          <w:ilvl w:val="0"/>
          <w:numId w:val="26"/>
        </w:numPr>
        <w:spacing w:after="0"/>
        <w:rPr>
          <w:rFonts w:ascii="Book Antiqua" w:hAnsi="Book Antiqua"/>
          <w:sz w:val="20"/>
          <w:szCs w:val="20"/>
        </w:rPr>
      </w:pPr>
      <w:r w:rsidRPr="001B22E9">
        <w:rPr>
          <w:rFonts w:ascii="Book Antiqua" w:hAnsi="Book Antiqua"/>
          <w:sz w:val="20"/>
          <w:szCs w:val="20"/>
        </w:rPr>
        <w:t>Implemented CI/CD pipelines using AWS Beanstalk for seamless deployments across environments.</w:t>
      </w:r>
    </w:p>
    <w:p w14:paraId="256ADB37" w14:textId="6BF78491" w:rsidR="0061299C" w:rsidRPr="0061299C" w:rsidRDefault="0061299C" w:rsidP="0061299C">
      <w:pPr>
        <w:pStyle w:val="ListParagraph"/>
        <w:numPr>
          <w:ilvl w:val="0"/>
          <w:numId w:val="26"/>
        </w:numPr>
        <w:spacing w:before="100" w:beforeAutospacing="1" w:after="100" w:afterAutospacing="1"/>
        <w:rPr>
          <w:rFonts w:ascii="Book Antiqua" w:hAnsi="Book Antiqua"/>
          <w:sz w:val="20"/>
          <w:szCs w:val="20"/>
          <w:lang w:eastAsia="en-US"/>
        </w:rPr>
      </w:pPr>
      <w:r w:rsidRPr="0061299C">
        <w:rPr>
          <w:rFonts w:ascii="Book Antiqua" w:hAnsi="Book Antiqua"/>
          <w:sz w:val="20"/>
          <w:szCs w:val="20"/>
          <w:lang w:eastAsia="en-US"/>
        </w:rPr>
        <w:t>Designed and integrated AI-powered Chatbot modules using Azure OpenAI and custom NLP pipelines to assist dispatchers and drivers with shipment queries, HOS status checks, and automated support workflows within the TMS platform.</w:t>
      </w:r>
    </w:p>
    <w:p w14:paraId="0F689417" w14:textId="192AA268" w:rsidR="0061299C" w:rsidRPr="0061299C" w:rsidRDefault="0061299C" w:rsidP="0061299C">
      <w:pPr>
        <w:pStyle w:val="ListParagraph"/>
        <w:numPr>
          <w:ilvl w:val="0"/>
          <w:numId w:val="26"/>
        </w:numPr>
        <w:spacing w:before="100" w:beforeAutospacing="1" w:after="100" w:afterAutospacing="1"/>
        <w:rPr>
          <w:rFonts w:ascii="Book Antiqua" w:hAnsi="Book Antiqua"/>
          <w:sz w:val="20"/>
          <w:szCs w:val="20"/>
          <w:lang w:eastAsia="en-US"/>
        </w:rPr>
      </w:pPr>
      <w:r w:rsidRPr="0061299C">
        <w:rPr>
          <w:rFonts w:ascii="Book Antiqua" w:hAnsi="Book Antiqua"/>
          <w:sz w:val="20"/>
          <w:szCs w:val="20"/>
          <w:lang w:eastAsia="en-US"/>
        </w:rPr>
        <w:t>Implemented GitHub Copilot–driven development workflows, enabling the engineering team to accelerate code generation, improve code quality, and enforce consistent coding standards across .NET, Node.js, and Python microservices.</w:t>
      </w:r>
    </w:p>
    <w:p w14:paraId="7D119F75" w14:textId="77777777" w:rsidR="0062718D" w:rsidRDefault="0062718D" w:rsidP="00643123">
      <w:pPr>
        <w:suppressAutoHyphens w:val="0"/>
        <w:rPr>
          <w:rFonts w:ascii="Book Antiqua" w:hAnsi="Book Antiqua"/>
        </w:rPr>
      </w:pPr>
    </w:p>
    <w:p w14:paraId="281F433E" w14:textId="77777777" w:rsidR="0062718D" w:rsidRDefault="0062718D" w:rsidP="00643123">
      <w:pPr>
        <w:suppressAutoHyphens w:val="0"/>
        <w:rPr>
          <w:rFonts w:ascii="Book Antiqua" w:hAnsi="Book Antiqua"/>
        </w:rPr>
      </w:pPr>
    </w:p>
    <w:p w14:paraId="52635F0A" w14:textId="77777777" w:rsidR="007E371D" w:rsidRDefault="007E371D" w:rsidP="00643123">
      <w:pPr>
        <w:suppressAutoHyphens w:val="0"/>
        <w:rPr>
          <w:rFonts w:ascii="Book Antiqua" w:hAnsi="Book Antiqua"/>
        </w:rPr>
      </w:pPr>
    </w:p>
    <w:p w14:paraId="4941E158" w14:textId="77777777" w:rsidR="00365D04" w:rsidRDefault="00720D2B" w:rsidP="00C73137">
      <w:pPr>
        <w:suppressAutoHyphens w:val="0"/>
        <w:rPr>
          <w:rFonts w:ascii="Book Antiqua" w:hAnsi="Book Antiqua" w:cs="Calibri"/>
          <w:b/>
          <w:bCs/>
          <w:u w:val="single"/>
        </w:rPr>
      </w:pPr>
      <w:r w:rsidRPr="00BE7974">
        <w:rPr>
          <w:rFonts w:ascii="Book Antiqua" w:hAnsi="Book Antiqua" w:cs="Calibri"/>
          <w:b/>
          <w:bCs/>
          <w:u w:val="single"/>
        </w:rPr>
        <w:t>Organization</w:t>
      </w:r>
      <w:r w:rsidRPr="00BE7974">
        <w:rPr>
          <w:rFonts w:ascii="Book Antiqua" w:hAnsi="Book Antiqua" w:cs="Calibri"/>
          <w:b/>
          <w:bCs/>
          <w:u w:val="single"/>
        </w:rPr>
        <w:tab/>
        <w:t xml:space="preserve">: </w:t>
      </w:r>
      <w:r w:rsidR="00930030">
        <w:rPr>
          <w:rFonts w:ascii="Book Antiqua" w:hAnsi="Book Antiqua" w:cs="Calibri"/>
          <w:b/>
          <w:bCs/>
          <w:u w:val="single"/>
        </w:rPr>
        <w:t>Speridian</w:t>
      </w:r>
      <w:r w:rsidRPr="00BE7974">
        <w:rPr>
          <w:rFonts w:ascii="Book Antiqua" w:hAnsi="Book Antiqua" w:cs="Calibri"/>
          <w:b/>
          <w:bCs/>
          <w:u w:val="single"/>
        </w:rPr>
        <w:t xml:space="preserve"> Technologies</w:t>
      </w:r>
      <w:r w:rsidR="001858B0">
        <w:rPr>
          <w:rFonts w:ascii="Book Antiqua" w:hAnsi="Book Antiqua" w:cs="Calibri"/>
          <w:b/>
          <w:bCs/>
          <w:u w:val="single"/>
        </w:rPr>
        <w:t xml:space="preserve"> Irvine, California, USA  </w:t>
      </w:r>
      <w:r w:rsidR="00365D04">
        <w:rPr>
          <w:rFonts w:ascii="Book Antiqua" w:hAnsi="Book Antiqua" w:cs="Calibri"/>
          <w:b/>
          <w:bCs/>
          <w:u w:val="single"/>
        </w:rPr>
        <w:t xml:space="preserve">    </w:t>
      </w:r>
    </w:p>
    <w:p w14:paraId="7F6EB738" w14:textId="77777777" w:rsidR="00720D2B" w:rsidRPr="0011034E" w:rsidRDefault="00720D2B" w:rsidP="00C73137">
      <w:pPr>
        <w:suppressAutoHyphens w:val="0"/>
        <w:rPr>
          <w:rFonts w:ascii="Book Antiqua" w:hAnsi="Book Antiqua" w:cs="Calibri"/>
          <w:b/>
          <w:bCs/>
        </w:rPr>
      </w:pPr>
      <w:r w:rsidRPr="0011034E">
        <w:rPr>
          <w:rFonts w:ascii="Book Antiqua" w:hAnsi="Book Antiqua" w:cs="Calibri"/>
          <w:b/>
          <w:bCs/>
        </w:rPr>
        <w:t>Duration</w:t>
      </w:r>
      <w:r w:rsidRPr="0011034E">
        <w:rPr>
          <w:rFonts w:ascii="Book Antiqua" w:hAnsi="Book Antiqua" w:cs="Calibri"/>
          <w:b/>
          <w:bCs/>
        </w:rPr>
        <w:tab/>
        <w:t xml:space="preserve">: Oct 2021 – </w:t>
      </w:r>
      <w:r w:rsidR="00A76BF0" w:rsidRPr="0011034E">
        <w:rPr>
          <w:rFonts w:ascii="Book Antiqua" w:hAnsi="Book Antiqua" w:cs="Calibri"/>
          <w:b/>
          <w:bCs/>
        </w:rPr>
        <w:t>Feb</w:t>
      </w:r>
      <w:r w:rsidR="008F6587" w:rsidRPr="0011034E">
        <w:rPr>
          <w:rFonts w:ascii="Book Antiqua" w:hAnsi="Book Antiqua" w:cs="Calibri"/>
          <w:b/>
          <w:bCs/>
        </w:rPr>
        <w:t xml:space="preserve"> 2025</w:t>
      </w:r>
    </w:p>
    <w:p w14:paraId="5577DFC5" w14:textId="77777777" w:rsidR="00C73137" w:rsidRPr="00BE7974" w:rsidRDefault="00C73137" w:rsidP="00C73137">
      <w:pPr>
        <w:suppressAutoHyphens w:val="0"/>
        <w:rPr>
          <w:rFonts w:ascii="Book Antiqua" w:hAnsi="Book Antiqua" w:cs="Calibri"/>
          <w:b/>
          <w:bCs/>
          <w:u w:val="single"/>
        </w:rPr>
      </w:pPr>
    </w:p>
    <w:p w14:paraId="72D06F24" w14:textId="77777777" w:rsidR="00720D2B" w:rsidRPr="00BE7974" w:rsidRDefault="00720D2B" w:rsidP="00720D2B">
      <w:pPr>
        <w:pStyle w:val="NormalWeb"/>
        <w:tabs>
          <w:tab w:val="left" w:pos="-360"/>
          <w:tab w:val="left" w:pos="0"/>
        </w:tabs>
        <w:spacing w:before="0" w:after="0"/>
        <w:ind w:right="18"/>
        <w:rPr>
          <w:rFonts w:ascii="Book Antiqua" w:hAnsi="Book Antiqua" w:cs="Calibri"/>
          <w:b/>
          <w:bCs/>
          <w:sz w:val="20"/>
          <w:szCs w:val="20"/>
          <w:u w:val="single"/>
        </w:rPr>
      </w:pPr>
      <w:r w:rsidRPr="00BE7974">
        <w:rPr>
          <w:rFonts w:ascii="Book Antiqua" w:hAnsi="Book Antiqua" w:cs="Calibri"/>
          <w:b/>
          <w:bCs/>
          <w:sz w:val="20"/>
          <w:szCs w:val="20"/>
          <w:u w:val="single"/>
        </w:rPr>
        <w:t>Project #1</w:t>
      </w:r>
    </w:p>
    <w:p w14:paraId="4144AB78" w14:textId="77777777" w:rsidR="00720D2B" w:rsidRPr="00BE7974" w:rsidRDefault="00720D2B" w:rsidP="00720D2B">
      <w:pPr>
        <w:tabs>
          <w:tab w:val="left" w:pos="-360"/>
          <w:tab w:val="left" w:pos="0"/>
        </w:tabs>
        <w:ind w:right="18"/>
        <w:rPr>
          <w:rFonts w:ascii="Book Antiqua" w:hAnsi="Book Antiqua" w:cs="Calibri"/>
        </w:rPr>
      </w:pPr>
      <w:r w:rsidRPr="00BE7974">
        <w:rPr>
          <w:rFonts w:ascii="Book Antiqua" w:hAnsi="Book Antiqua" w:cs="Calibri"/>
          <w:iCs/>
        </w:rPr>
        <w:t xml:space="preserve">Title </w:t>
      </w:r>
      <w:r w:rsidRPr="00BE7974">
        <w:rPr>
          <w:rFonts w:ascii="Book Antiqua" w:hAnsi="Book Antiqua" w:cs="Calibri"/>
        </w:rPr>
        <w:tab/>
      </w:r>
      <w:r w:rsidRPr="00BE7974">
        <w:rPr>
          <w:rFonts w:ascii="Book Antiqua" w:hAnsi="Book Antiqua" w:cs="Calibri"/>
        </w:rPr>
        <w:tab/>
        <w:t xml:space="preserve">: </w:t>
      </w:r>
      <w:r w:rsidR="00E668A2">
        <w:rPr>
          <w:rFonts w:ascii="Book Antiqua" w:hAnsi="Book Antiqua" w:cs="Calibri"/>
        </w:rPr>
        <w:t>North American Saving Bank</w:t>
      </w:r>
      <w:r w:rsidR="00E668A2">
        <w:rPr>
          <w:rFonts w:ascii="Book Antiqua" w:hAnsi="Book Antiqua" w:cs="Cambria"/>
          <w:u w:val="single"/>
        </w:rPr>
        <w:t xml:space="preserve"> (</w:t>
      </w:r>
      <w:r>
        <w:rPr>
          <w:rFonts w:ascii="Book Antiqua" w:hAnsi="Book Antiqua" w:cs="Cambria"/>
          <w:u w:val="single"/>
        </w:rPr>
        <w:t>NASB Bank</w:t>
      </w:r>
      <w:r w:rsidR="00E668A2">
        <w:rPr>
          <w:rFonts w:ascii="Book Antiqua" w:hAnsi="Book Antiqua" w:cs="Cambria"/>
          <w:u w:val="single"/>
        </w:rPr>
        <w:t>)</w:t>
      </w:r>
      <w:r>
        <w:rPr>
          <w:rFonts w:ascii="Book Antiqua" w:hAnsi="Book Antiqua" w:cs="Cambria"/>
          <w:u w:val="single"/>
        </w:rPr>
        <w:t xml:space="preserve"> </w:t>
      </w:r>
      <w:r w:rsidR="00DE112E">
        <w:rPr>
          <w:rFonts w:ascii="Book Antiqua" w:hAnsi="Book Antiqua" w:cs="Cambria"/>
          <w:u w:val="single"/>
        </w:rPr>
        <w:t>Application</w:t>
      </w:r>
      <w:r w:rsidR="00E668A2">
        <w:rPr>
          <w:rFonts w:ascii="Book Antiqua" w:hAnsi="Book Antiqua" w:cs="Cambria"/>
          <w:u w:val="single"/>
        </w:rPr>
        <w:t>s</w:t>
      </w:r>
    </w:p>
    <w:p w14:paraId="0272E9F2" w14:textId="77777777" w:rsidR="00720D2B" w:rsidRPr="00BE7974" w:rsidRDefault="00720D2B" w:rsidP="00720D2B">
      <w:pPr>
        <w:tabs>
          <w:tab w:val="left" w:pos="-360"/>
          <w:tab w:val="left" w:pos="0"/>
        </w:tabs>
        <w:ind w:right="18"/>
        <w:rPr>
          <w:rFonts w:ascii="Book Antiqua" w:hAnsi="Book Antiqua" w:cs="Calibri"/>
        </w:rPr>
      </w:pPr>
      <w:r w:rsidRPr="00BE7974">
        <w:rPr>
          <w:rFonts w:ascii="Book Antiqua" w:hAnsi="Book Antiqua" w:cs="Calibri"/>
        </w:rPr>
        <w:t xml:space="preserve">Client </w:t>
      </w:r>
      <w:r w:rsidRPr="00BE7974">
        <w:rPr>
          <w:rFonts w:ascii="Book Antiqua" w:hAnsi="Book Antiqua" w:cs="Calibri"/>
        </w:rPr>
        <w:tab/>
      </w:r>
      <w:r w:rsidRPr="00BE7974">
        <w:rPr>
          <w:rFonts w:ascii="Book Antiqua" w:hAnsi="Book Antiqua" w:cs="Calibri"/>
        </w:rPr>
        <w:tab/>
        <w:t xml:space="preserve">: </w:t>
      </w:r>
      <w:r>
        <w:rPr>
          <w:rFonts w:ascii="Book Antiqua" w:hAnsi="Book Antiqua" w:cs="Calibri"/>
        </w:rPr>
        <w:t>North American Saving Bank</w:t>
      </w:r>
      <w:r w:rsidRPr="00BE7974">
        <w:rPr>
          <w:rFonts w:ascii="Book Antiqua" w:hAnsi="Book Antiqua" w:cs="Calibri"/>
        </w:rPr>
        <w:t xml:space="preserve">, </w:t>
      </w:r>
      <w:r w:rsidR="00930030" w:rsidRPr="00930030">
        <w:rPr>
          <w:rFonts w:ascii="Book Antiqua" w:hAnsi="Book Antiqua" w:cs="Calibri"/>
        </w:rPr>
        <w:t>Kansas</w:t>
      </w:r>
      <w:r w:rsidR="00930030">
        <w:rPr>
          <w:rFonts w:ascii="Book Antiqua" w:hAnsi="Book Antiqua" w:cs="Calibri"/>
        </w:rPr>
        <w:t xml:space="preserve"> City, </w:t>
      </w:r>
      <w:r w:rsidRPr="00BE7974">
        <w:rPr>
          <w:rFonts w:ascii="Book Antiqua" w:hAnsi="Book Antiqua" w:cs="Calibri"/>
        </w:rPr>
        <w:t>USA</w:t>
      </w:r>
    </w:p>
    <w:p w14:paraId="0D85AA1B" w14:textId="77777777" w:rsidR="00720D2B" w:rsidRPr="00BE7974" w:rsidRDefault="00720D2B" w:rsidP="00720D2B">
      <w:pPr>
        <w:tabs>
          <w:tab w:val="left" w:pos="-360"/>
          <w:tab w:val="left" w:pos="0"/>
        </w:tabs>
        <w:ind w:right="18"/>
        <w:rPr>
          <w:rFonts w:ascii="Book Antiqua" w:hAnsi="Book Antiqua" w:cs="Calibri"/>
        </w:rPr>
      </w:pPr>
      <w:r w:rsidRPr="00BE7974">
        <w:rPr>
          <w:rFonts w:ascii="Book Antiqua" w:hAnsi="Book Antiqua" w:cs="Calibri"/>
        </w:rPr>
        <w:t>Domain</w:t>
      </w:r>
      <w:r w:rsidRPr="00BE7974">
        <w:rPr>
          <w:rFonts w:ascii="Book Antiqua" w:hAnsi="Book Antiqua" w:cs="Calibri"/>
        </w:rPr>
        <w:tab/>
      </w:r>
      <w:r w:rsidRPr="00BE7974">
        <w:rPr>
          <w:rFonts w:ascii="Book Antiqua" w:hAnsi="Book Antiqua" w:cs="Calibri"/>
        </w:rPr>
        <w:tab/>
        <w:t xml:space="preserve">: </w:t>
      </w:r>
      <w:r>
        <w:rPr>
          <w:rFonts w:ascii="Book Antiqua" w:hAnsi="Book Antiqua" w:cs="Calibri"/>
        </w:rPr>
        <w:t>Finance, Marketing</w:t>
      </w:r>
    </w:p>
    <w:p w14:paraId="5BDB8256" w14:textId="77777777" w:rsidR="00720D2B" w:rsidRPr="00BE7974" w:rsidRDefault="00720D2B" w:rsidP="00720D2B">
      <w:pPr>
        <w:tabs>
          <w:tab w:val="left" w:pos="-360"/>
          <w:tab w:val="left" w:pos="0"/>
        </w:tabs>
        <w:ind w:right="18"/>
        <w:rPr>
          <w:rFonts w:ascii="Book Antiqua" w:hAnsi="Book Antiqua" w:cs="Calibri"/>
        </w:rPr>
      </w:pPr>
      <w:r w:rsidRPr="00BE7974">
        <w:rPr>
          <w:rFonts w:ascii="Book Antiqua" w:hAnsi="Book Antiqua" w:cs="Calibri"/>
          <w:iCs/>
        </w:rPr>
        <w:t>Project Type</w:t>
      </w:r>
      <w:r w:rsidRPr="00BE7974">
        <w:rPr>
          <w:rFonts w:ascii="Book Antiqua" w:hAnsi="Book Antiqua" w:cs="Calibri"/>
        </w:rPr>
        <w:tab/>
        <w:t xml:space="preserve">: </w:t>
      </w:r>
      <w:r w:rsidR="00E85274">
        <w:rPr>
          <w:rFonts w:ascii="Book Antiqua" w:hAnsi="Book Antiqua" w:cs="Calibri"/>
        </w:rPr>
        <w:t>FINC, Banking</w:t>
      </w:r>
      <w:r w:rsidR="00D62F0A">
        <w:rPr>
          <w:rFonts w:ascii="Book Antiqua" w:hAnsi="Book Antiqua" w:cs="Calibri"/>
        </w:rPr>
        <w:t xml:space="preserve">, </w:t>
      </w:r>
      <w:r w:rsidR="00237376">
        <w:rPr>
          <w:rFonts w:ascii="Book Antiqua" w:hAnsi="Book Antiqua" w:cs="Calibri"/>
        </w:rPr>
        <w:t xml:space="preserve">Loan </w:t>
      </w:r>
      <w:r w:rsidR="00723554">
        <w:rPr>
          <w:rFonts w:ascii="Book Antiqua" w:hAnsi="Book Antiqua" w:cs="Calibri"/>
        </w:rPr>
        <w:t>Management, Marketing</w:t>
      </w:r>
    </w:p>
    <w:p w14:paraId="0F23F463" w14:textId="3932176D" w:rsidR="00720D2B" w:rsidRPr="00BE7974" w:rsidRDefault="00720D2B" w:rsidP="00720D2B">
      <w:pPr>
        <w:pStyle w:val="NormalWeb"/>
        <w:tabs>
          <w:tab w:val="left" w:pos="-360"/>
          <w:tab w:val="left" w:pos="0"/>
        </w:tabs>
        <w:spacing w:before="0" w:after="0"/>
        <w:ind w:right="18"/>
        <w:rPr>
          <w:rFonts w:ascii="Book Antiqua" w:hAnsi="Book Antiqua" w:cs="Calibri"/>
          <w:sz w:val="20"/>
          <w:szCs w:val="20"/>
        </w:rPr>
      </w:pPr>
      <w:r w:rsidRPr="00BE7974">
        <w:rPr>
          <w:rFonts w:ascii="Book Antiqua" w:hAnsi="Book Antiqua" w:cs="Calibri"/>
          <w:iCs/>
          <w:sz w:val="20"/>
          <w:szCs w:val="20"/>
        </w:rPr>
        <w:t>Role</w:t>
      </w:r>
      <w:r w:rsidR="00390028">
        <w:rPr>
          <w:rFonts w:ascii="Book Antiqua" w:hAnsi="Book Antiqua" w:cs="Calibri"/>
          <w:iCs/>
          <w:sz w:val="20"/>
          <w:szCs w:val="20"/>
        </w:rPr>
        <w:t xml:space="preserve"> (Remote)</w:t>
      </w:r>
      <w:r w:rsidRPr="00BE7974">
        <w:rPr>
          <w:rFonts w:ascii="Book Antiqua" w:hAnsi="Book Antiqua" w:cs="Calibri"/>
          <w:sz w:val="20"/>
          <w:szCs w:val="20"/>
        </w:rPr>
        <w:tab/>
        <w:t xml:space="preserve">: </w:t>
      </w:r>
      <w:r w:rsidR="0038774E">
        <w:rPr>
          <w:rFonts w:ascii="Book Antiqua" w:hAnsi="Book Antiqua" w:cs="Calibri"/>
          <w:sz w:val="20"/>
          <w:szCs w:val="20"/>
        </w:rPr>
        <w:t xml:space="preserve">Software </w:t>
      </w:r>
      <w:r w:rsidR="00A745A4">
        <w:rPr>
          <w:rFonts w:ascii="Book Antiqua" w:hAnsi="Book Antiqua" w:cs="Calibri"/>
          <w:sz w:val="20"/>
          <w:szCs w:val="20"/>
        </w:rPr>
        <w:t>Architect</w:t>
      </w:r>
    </w:p>
    <w:p w14:paraId="716336F4" w14:textId="77777777" w:rsidR="00720D2B" w:rsidRPr="00BE7974" w:rsidRDefault="00720D2B" w:rsidP="00720D2B">
      <w:pPr>
        <w:pStyle w:val="NormalWeb"/>
        <w:tabs>
          <w:tab w:val="left" w:pos="-360"/>
          <w:tab w:val="left" w:pos="0"/>
        </w:tabs>
        <w:spacing w:before="0" w:after="0"/>
        <w:ind w:right="18"/>
        <w:rPr>
          <w:rFonts w:ascii="Book Antiqua" w:hAnsi="Book Antiqua" w:cs="Calibri"/>
          <w:sz w:val="20"/>
          <w:szCs w:val="20"/>
        </w:rPr>
      </w:pPr>
    </w:p>
    <w:p w14:paraId="0640294D" w14:textId="77777777" w:rsidR="00720D2B" w:rsidRPr="00BE7974" w:rsidRDefault="00720D2B" w:rsidP="00720D2B">
      <w:pPr>
        <w:pStyle w:val="NormalWeb"/>
        <w:tabs>
          <w:tab w:val="left" w:pos="-360"/>
          <w:tab w:val="left" w:pos="0"/>
        </w:tabs>
        <w:spacing w:before="0" w:after="0"/>
        <w:ind w:right="18"/>
        <w:rPr>
          <w:rFonts w:ascii="Book Antiqua" w:hAnsi="Book Antiqua" w:cs="Calibri"/>
          <w:b/>
          <w:bCs/>
          <w:sz w:val="20"/>
          <w:szCs w:val="20"/>
        </w:rPr>
      </w:pPr>
      <w:r w:rsidRPr="00BE7974">
        <w:rPr>
          <w:rFonts w:ascii="Book Antiqua" w:hAnsi="Book Antiqua" w:cs="Calibri"/>
          <w:b/>
          <w:bCs/>
          <w:sz w:val="20"/>
          <w:szCs w:val="20"/>
        </w:rPr>
        <w:t xml:space="preserve">Technologies used: </w:t>
      </w:r>
      <w:r w:rsidRPr="00BE7974">
        <w:rPr>
          <w:rFonts w:ascii="Book Antiqua" w:hAnsi="Book Antiqua" w:cs="Calibri"/>
          <w:bCs/>
          <w:sz w:val="20"/>
          <w:szCs w:val="20"/>
        </w:rPr>
        <w:t>C#,</w:t>
      </w:r>
      <w:r w:rsidR="00930030">
        <w:rPr>
          <w:rFonts w:ascii="Book Antiqua" w:hAnsi="Book Antiqua" w:cs="Calibri"/>
          <w:bCs/>
          <w:sz w:val="20"/>
          <w:szCs w:val="20"/>
        </w:rPr>
        <w:t xml:space="preserve"> Angular</w:t>
      </w:r>
      <w:r w:rsidR="006D42C3">
        <w:rPr>
          <w:rFonts w:ascii="Book Antiqua" w:hAnsi="Book Antiqua" w:cs="Calibri"/>
          <w:bCs/>
          <w:sz w:val="20"/>
          <w:szCs w:val="20"/>
        </w:rPr>
        <w:t>,</w:t>
      </w:r>
      <w:r w:rsidR="00DE112E">
        <w:rPr>
          <w:rFonts w:ascii="Book Antiqua" w:hAnsi="Book Antiqua" w:cs="Calibri"/>
          <w:bCs/>
          <w:sz w:val="20"/>
          <w:szCs w:val="20"/>
        </w:rPr>
        <w:t xml:space="preserve"> </w:t>
      </w:r>
      <w:r w:rsidR="00365D04">
        <w:rPr>
          <w:rFonts w:ascii="Book Antiqua" w:hAnsi="Book Antiqua" w:cs="Calibri"/>
          <w:bCs/>
          <w:sz w:val="20"/>
          <w:szCs w:val="20"/>
        </w:rPr>
        <w:t xml:space="preserve">React, </w:t>
      </w:r>
      <w:r w:rsidR="00546864">
        <w:rPr>
          <w:rFonts w:ascii="Book Antiqua" w:hAnsi="Book Antiqua" w:cs="Calibri"/>
          <w:bCs/>
          <w:sz w:val="20"/>
          <w:szCs w:val="20"/>
        </w:rPr>
        <w:t xml:space="preserve">Python, Node.js, </w:t>
      </w:r>
      <w:r w:rsidR="00686AE0">
        <w:rPr>
          <w:rFonts w:ascii="Book Antiqua" w:hAnsi="Book Antiqua" w:cs="Calibri"/>
          <w:bCs/>
          <w:sz w:val="20"/>
          <w:szCs w:val="20"/>
        </w:rPr>
        <w:t>.</w:t>
      </w:r>
      <w:r w:rsidR="00DE112E">
        <w:rPr>
          <w:rFonts w:ascii="Book Antiqua" w:hAnsi="Book Antiqua" w:cs="Calibri"/>
          <w:bCs/>
          <w:sz w:val="20"/>
          <w:szCs w:val="20"/>
        </w:rPr>
        <w:t xml:space="preserve">Net Framework .Net Core, </w:t>
      </w:r>
      <w:r w:rsidR="00930030">
        <w:rPr>
          <w:rFonts w:ascii="Book Antiqua" w:hAnsi="Book Antiqua" w:cs="Calibri"/>
          <w:bCs/>
          <w:sz w:val="20"/>
          <w:szCs w:val="20"/>
        </w:rPr>
        <w:t>Micro Services</w:t>
      </w:r>
      <w:r w:rsidR="00DE112E">
        <w:rPr>
          <w:rFonts w:ascii="Book Antiqua" w:hAnsi="Book Antiqua" w:cs="Calibri"/>
          <w:bCs/>
          <w:sz w:val="20"/>
          <w:szCs w:val="20"/>
        </w:rPr>
        <w:t>,</w:t>
      </w:r>
      <w:r w:rsidR="006A76B6" w:rsidRPr="006A76B6">
        <w:rPr>
          <w:rFonts w:ascii="Segoe UI" w:hAnsi="Segoe UI" w:cs="Segoe UI"/>
          <w:sz w:val="21"/>
          <w:szCs w:val="21"/>
          <w:shd w:val="clear" w:color="auto" w:fill="FFFFFF"/>
        </w:rPr>
        <w:t xml:space="preserve"> </w:t>
      </w:r>
      <w:r w:rsidR="006A76B6">
        <w:rPr>
          <w:rFonts w:ascii="Segoe UI" w:hAnsi="Segoe UI" w:cs="Segoe UI"/>
          <w:sz w:val="21"/>
          <w:szCs w:val="21"/>
          <w:shd w:val="clear" w:color="auto" w:fill="FFFFFF"/>
        </w:rPr>
        <w:t>Sitecore</w:t>
      </w:r>
      <w:r w:rsidR="00DE112E">
        <w:rPr>
          <w:rFonts w:ascii="Book Antiqua" w:hAnsi="Book Antiqua" w:cs="Calibri"/>
          <w:bCs/>
          <w:sz w:val="20"/>
          <w:szCs w:val="20"/>
        </w:rPr>
        <w:t xml:space="preserve"> Entity framework,</w:t>
      </w:r>
      <w:r w:rsidRPr="00BE7974">
        <w:rPr>
          <w:rFonts w:ascii="Book Antiqua" w:hAnsi="Book Antiqua" w:cs="Calibri"/>
          <w:bCs/>
          <w:sz w:val="20"/>
          <w:szCs w:val="20"/>
        </w:rPr>
        <w:t xml:space="preserve"> </w:t>
      </w:r>
      <w:r w:rsidR="00DE112E">
        <w:rPr>
          <w:rFonts w:ascii="Book Antiqua" w:hAnsi="Book Antiqua" w:cs="Calibri"/>
          <w:bCs/>
          <w:sz w:val="20"/>
          <w:szCs w:val="20"/>
        </w:rPr>
        <w:t xml:space="preserve">Web Forms, </w:t>
      </w:r>
      <w:r w:rsidRPr="00BE7974">
        <w:rPr>
          <w:rFonts w:ascii="Book Antiqua" w:hAnsi="Book Antiqua" w:cs="Calibri"/>
          <w:bCs/>
          <w:sz w:val="20"/>
          <w:szCs w:val="20"/>
        </w:rPr>
        <w:t xml:space="preserve">MVC5, </w:t>
      </w:r>
      <w:r>
        <w:rPr>
          <w:rFonts w:ascii="Book Antiqua" w:hAnsi="Book Antiqua" w:cs="Calibri"/>
          <w:bCs/>
          <w:sz w:val="20"/>
          <w:szCs w:val="20"/>
        </w:rPr>
        <w:t>Angular</w:t>
      </w:r>
      <w:r w:rsidRPr="00BE7974">
        <w:rPr>
          <w:rFonts w:ascii="Book Antiqua" w:hAnsi="Book Antiqua" w:cs="Calibri"/>
          <w:bCs/>
          <w:sz w:val="20"/>
          <w:szCs w:val="20"/>
        </w:rPr>
        <w:t>,</w:t>
      </w:r>
      <w:r w:rsidR="00AA2390" w:rsidRPr="00AA2390">
        <w:t xml:space="preserve"> </w:t>
      </w:r>
      <w:r w:rsidR="00AA2390" w:rsidRPr="00AA2390">
        <w:rPr>
          <w:rFonts w:ascii="Book Antiqua" w:hAnsi="Book Antiqua" w:cs="Calibri"/>
          <w:bCs/>
          <w:sz w:val="20"/>
          <w:szCs w:val="20"/>
        </w:rPr>
        <w:t>SharePoint</w:t>
      </w:r>
      <w:r w:rsidR="00AA2390">
        <w:rPr>
          <w:rFonts w:ascii="Book Antiqua" w:hAnsi="Book Antiqua" w:cs="Calibri"/>
          <w:bCs/>
          <w:sz w:val="20"/>
          <w:szCs w:val="20"/>
        </w:rPr>
        <w:t>,</w:t>
      </w:r>
      <w:r>
        <w:rPr>
          <w:rFonts w:ascii="Book Antiqua" w:hAnsi="Book Antiqua" w:cs="Calibri"/>
          <w:bCs/>
          <w:sz w:val="20"/>
          <w:szCs w:val="20"/>
        </w:rPr>
        <w:t xml:space="preserve"> Sitefinity Framework,</w:t>
      </w:r>
      <w:r w:rsidRPr="00BE7974">
        <w:rPr>
          <w:rFonts w:ascii="Book Antiqua" w:hAnsi="Book Antiqua" w:cs="Calibri"/>
          <w:bCs/>
          <w:sz w:val="20"/>
          <w:szCs w:val="20"/>
        </w:rPr>
        <w:t xml:space="preserve"> </w:t>
      </w:r>
      <w:r w:rsidR="00A31ECF">
        <w:rPr>
          <w:rFonts w:ascii="Book Antiqua" w:hAnsi="Book Antiqua" w:cs="Calibri"/>
          <w:bCs/>
          <w:sz w:val="20"/>
          <w:szCs w:val="20"/>
        </w:rPr>
        <w:t>MS</w:t>
      </w:r>
      <w:r>
        <w:rPr>
          <w:rFonts w:ascii="Book Antiqua" w:hAnsi="Book Antiqua" w:cs="Calibri"/>
          <w:bCs/>
          <w:sz w:val="20"/>
          <w:szCs w:val="20"/>
        </w:rPr>
        <w:t xml:space="preserve">SQL </w:t>
      </w:r>
      <w:r w:rsidR="00A31ECF">
        <w:rPr>
          <w:rFonts w:ascii="Book Antiqua" w:hAnsi="Book Antiqua" w:cs="Calibri"/>
          <w:bCs/>
          <w:sz w:val="20"/>
          <w:szCs w:val="20"/>
        </w:rPr>
        <w:t>SSRS</w:t>
      </w:r>
      <w:r w:rsidR="00DE112E">
        <w:rPr>
          <w:rFonts w:ascii="Book Antiqua" w:hAnsi="Book Antiqua" w:cs="Calibri"/>
          <w:bCs/>
          <w:sz w:val="20"/>
          <w:szCs w:val="20"/>
        </w:rPr>
        <w:t xml:space="preserve">, Jenkins, </w:t>
      </w:r>
      <w:r w:rsidR="00DE112E">
        <w:rPr>
          <w:rFonts w:ascii="Book Antiqua" w:hAnsi="Book Antiqua" w:cs="Calibri"/>
          <w:bCs/>
          <w:sz w:val="20"/>
          <w:szCs w:val="20"/>
        </w:rPr>
        <w:lastRenderedPageBreak/>
        <w:t>Devops,</w:t>
      </w:r>
      <w:r w:rsidR="006D42C3">
        <w:rPr>
          <w:rFonts w:ascii="Book Antiqua" w:hAnsi="Book Antiqua" w:cs="Calibri"/>
          <w:bCs/>
          <w:sz w:val="20"/>
          <w:szCs w:val="20"/>
        </w:rPr>
        <w:t xml:space="preserve"> </w:t>
      </w:r>
      <w:r w:rsidR="00DE112E">
        <w:rPr>
          <w:rFonts w:ascii="Book Antiqua" w:hAnsi="Book Antiqua" w:cs="Calibri"/>
          <w:bCs/>
          <w:sz w:val="20"/>
          <w:szCs w:val="20"/>
        </w:rPr>
        <w:t xml:space="preserve">GitHub, </w:t>
      </w:r>
      <w:r w:rsidR="006D42C3">
        <w:rPr>
          <w:rFonts w:ascii="Book Antiqua" w:hAnsi="Book Antiqua" w:cs="Calibri"/>
          <w:bCs/>
          <w:sz w:val="20"/>
          <w:szCs w:val="20"/>
        </w:rPr>
        <w:t xml:space="preserve">NgRx, </w:t>
      </w:r>
      <w:r w:rsidR="00DE112E">
        <w:rPr>
          <w:rFonts w:ascii="Book Antiqua" w:hAnsi="Book Antiqua" w:cs="Calibri"/>
          <w:bCs/>
          <w:sz w:val="20"/>
          <w:szCs w:val="20"/>
        </w:rPr>
        <w:t>Java</w:t>
      </w:r>
      <w:r w:rsidR="00686AE0">
        <w:rPr>
          <w:rFonts w:ascii="Book Antiqua" w:hAnsi="Book Antiqua" w:cs="Calibri"/>
          <w:bCs/>
          <w:sz w:val="20"/>
          <w:szCs w:val="20"/>
        </w:rPr>
        <w:t>S</w:t>
      </w:r>
      <w:r w:rsidR="00DE112E">
        <w:rPr>
          <w:rFonts w:ascii="Book Antiqua" w:hAnsi="Book Antiqua" w:cs="Calibri"/>
          <w:bCs/>
          <w:sz w:val="20"/>
          <w:szCs w:val="20"/>
        </w:rPr>
        <w:t xml:space="preserve">cript, </w:t>
      </w:r>
      <w:r w:rsidR="00686AE0">
        <w:rPr>
          <w:rFonts w:ascii="Book Antiqua" w:hAnsi="Book Antiqua" w:cs="Calibri"/>
          <w:bCs/>
          <w:sz w:val="20"/>
          <w:szCs w:val="20"/>
        </w:rPr>
        <w:t>T</w:t>
      </w:r>
      <w:r w:rsidR="00DE112E">
        <w:rPr>
          <w:rFonts w:ascii="Book Antiqua" w:hAnsi="Book Antiqua" w:cs="Calibri"/>
          <w:bCs/>
          <w:sz w:val="20"/>
          <w:szCs w:val="20"/>
        </w:rPr>
        <w:t>ype</w:t>
      </w:r>
      <w:r w:rsidR="00686AE0">
        <w:rPr>
          <w:rFonts w:ascii="Book Antiqua" w:hAnsi="Book Antiqua" w:cs="Calibri"/>
          <w:bCs/>
          <w:sz w:val="20"/>
          <w:szCs w:val="20"/>
        </w:rPr>
        <w:t>S</w:t>
      </w:r>
      <w:r w:rsidR="00DE112E">
        <w:rPr>
          <w:rFonts w:ascii="Book Antiqua" w:hAnsi="Book Antiqua" w:cs="Calibri"/>
          <w:bCs/>
          <w:sz w:val="20"/>
          <w:szCs w:val="20"/>
        </w:rPr>
        <w:t>cript, jQuery, HTML, CSS.</w:t>
      </w:r>
      <w:r w:rsidR="003A4F07">
        <w:rPr>
          <w:rFonts w:ascii="Book Antiqua" w:hAnsi="Book Antiqua" w:cs="Calibri"/>
          <w:bCs/>
          <w:sz w:val="20"/>
          <w:szCs w:val="20"/>
        </w:rPr>
        <w:t xml:space="preserve"> OpenAI, GenAI</w:t>
      </w:r>
      <w:r w:rsidR="00A745A4">
        <w:rPr>
          <w:rFonts w:ascii="Book Antiqua" w:hAnsi="Book Antiqua" w:cs="Calibri"/>
          <w:bCs/>
          <w:sz w:val="20"/>
          <w:szCs w:val="20"/>
        </w:rPr>
        <w:t>, Azure Cloud Services</w:t>
      </w:r>
      <w:r w:rsidR="009840C4">
        <w:rPr>
          <w:rFonts w:ascii="Book Antiqua" w:hAnsi="Book Antiqua" w:cs="Calibri"/>
          <w:bCs/>
          <w:sz w:val="20"/>
          <w:szCs w:val="20"/>
        </w:rPr>
        <w:t xml:space="preserve">, </w:t>
      </w:r>
      <w:r w:rsidR="009840C4" w:rsidRPr="009840C4">
        <w:rPr>
          <w:rFonts w:ascii="Book Antiqua" w:hAnsi="Book Antiqua" w:cs="Calibri"/>
          <w:bCs/>
          <w:sz w:val="20"/>
          <w:szCs w:val="20"/>
        </w:rPr>
        <w:t>CQRS</w:t>
      </w:r>
      <w:r w:rsidR="004841F8">
        <w:rPr>
          <w:rFonts w:ascii="Book Antiqua" w:hAnsi="Book Antiqua" w:cs="Calibri"/>
          <w:bCs/>
          <w:sz w:val="20"/>
          <w:szCs w:val="20"/>
        </w:rPr>
        <w:t>.</w:t>
      </w:r>
      <w:r w:rsidR="000156D5">
        <w:rPr>
          <w:rFonts w:ascii="Book Antiqua" w:hAnsi="Book Antiqua" w:cs="Calibri"/>
          <w:bCs/>
          <w:sz w:val="20"/>
          <w:szCs w:val="20"/>
        </w:rPr>
        <w:t xml:space="preserve"> </w:t>
      </w:r>
      <w:r w:rsidR="005F5AB4">
        <w:rPr>
          <w:rFonts w:ascii="Book Antiqua" w:hAnsi="Book Antiqua" w:cs="Calibri"/>
          <w:bCs/>
          <w:sz w:val="20"/>
          <w:szCs w:val="20"/>
        </w:rPr>
        <w:t>Oracle, SQL</w:t>
      </w:r>
      <w:r w:rsidR="000156D5">
        <w:rPr>
          <w:rFonts w:ascii="Book Antiqua" w:hAnsi="Book Antiqua" w:cs="Calibri"/>
          <w:bCs/>
          <w:sz w:val="20"/>
          <w:szCs w:val="20"/>
        </w:rPr>
        <w:t>.</w:t>
      </w:r>
      <w:r w:rsidR="00642DEB">
        <w:rPr>
          <w:rFonts w:ascii="Book Antiqua" w:hAnsi="Book Antiqua" w:cs="Calibri"/>
          <w:bCs/>
          <w:sz w:val="20"/>
          <w:szCs w:val="20"/>
        </w:rPr>
        <w:t xml:space="preserve"> Power automate, </w:t>
      </w:r>
      <w:r w:rsidR="0063212F" w:rsidRPr="0063212F">
        <w:rPr>
          <w:rFonts w:ascii="Book Antiqua" w:hAnsi="Book Antiqua" w:cs="Calibri"/>
          <w:bCs/>
          <w:sz w:val="20"/>
          <w:szCs w:val="20"/>
        </w:rPr>
        <w:t>PowerBuilder</w:t>
      </w:r>
      <w:r w:rsidR="00642DEB">
        <w:rPr>
          <w:rFonts w:ascii="Book Antiqua" w:hAnsi="Book Antiqua" w:cs="Calibri"/>
          <w:bCs/>
          <w:sz w:val="20"/>
          <w:szCs w:val="20"/>
        </w:rPr>
        <w:t>.</w:t>
      </w:r>
    </w:p>
    <w:p w14:paraId="667D2FC9" w14:textId="77777777" w:rsidR="00720D2B" w:rsidRPr="00BE7974" w:rsidRDefault="00720D2B" w:rsidP="00720D2B">
      <w:pPr>
        <w:pStyle w:val="Heading7"/>
        <w:tabs>
          <w:tab w:val="left" w:pos="-360"/>
          <w:tab w:val="left" w:pos="0"/>
          <w:tab w:val="left" w:pos="5820"/>
        </w:tabs>
        <w:ind w:right="18"/>
        <w:rPr>
          <w:rFonts w:ascii="Book Antiqua" w:hAnsi="Book Antiqua" w:cs="Calibri"/>
          <w:b/>
          <w:bCs/>
          <w:sz w:val="20"/>
          <w:szCs w:val="20"/>
        </w:rPr>
      </w:pPr>
      <w:r w:rsidRPr="00BE7974">
        <w:rPr>
          <w:rFonts w:ascii="Book Antiqua" w:hAnsi="Book Antiqua" w:cs="Calibri"/>
          <w:b/>
          <w:bCs/>
          <w:sz w:val="20"/>
          <w:szCs w:val="20"/>
        </w:rPr>
        <w:t>Project Description:</w:t>
      </w:r>
      <w:r w:rsidRPr="00BE7974">
        <w:rPr>
          <w:rFonts w:ascii="Book Antiqua" w:hAnsi="Book Antiqua" w:cs="Calibri"/>
          <w:b/>
          <w:bCs/>
          <w:sz w:val="20"/>
          <w:szCs w:val="20"/>
        </w:rPr>
        <w:tab/>
      </w:r>
    </w:p>
    <w:p w14:paraId="6B9F106D" w14:textId="77777777" w:rsidR="00720D2B" w:rsidRDefault="00720D2B" w:rsidP="00720D2B">
      <w:pPr>
        <w:spacing w:line="238" w:lineRule="auto"/>
        <w:ind w:left="9" w:right="40"/>
        <w:jc w:val="both"/>
        <w:rPr>
          <w:rFonts w:ascii="Book Antiqua" w:hAnsi="Book Antiqua" w:cs="Calibri"/>
        </w:rPr>
      </w:pPr>
      <w:r w:rsidRPr="00720D2B">
        <w:rPr>
          <w:rFonts w:ascii="Book Antiqua" w:hAnsi="Book Antiqua" w:cs="Calibri"/>
        </w:rPr>
        <w:t>North American Savings Bank (NASB) offers a full range of bank account and home loan products with competitive rates based in Kansas City, Missouri.</w:t>
      </w:r>
    </w:p>
    <w:p w14:paraId="504620B4" w14:textId="77777777" w:rsidR="00720D2B" w:rsidRPr="00BE7974" w:rsidRDefault="00720D2B" w:rsidP="00720D2B">
      <w:pPr>
        <w:pStyle w:val="Heading5"/>
        <w:tabs>
          <w:tab w:val="left" w:pos="-360"/>
          <w:tab w:val="left" w:pos="0"/>
        </w:tabs>
        <w:ind w:right="18"/>
        <w:rPr>
          <w:rFonts w:ascii="Book Antiqua" w:hAnsi="Book Antiqua" w:cs="Calibri"/>
          <w:i w:val="0"/>
          <w:iCs w:val="0"/>
          <w:sz w:val="20"/>
          <w:szCs w:val="20"/>
        </w:rPr>
      </w:pPr>
      <w:r w:rsidRPr="00BE7974">
        <w:rPr>
          <w:rFonts w:ascii="Book Antiqua" w:hAnsi="Book Antiqua" w:cs="Calibri"/>
          <w:i w:val="0"/>
          <w:iCs w:val="0"/>
          <w:sz w:val="20"/>
          <w:szCs w:val="20"/>
        </w:rPr>
        <w:t>Roles and Responsibilities:</w:t>
      </w:r>
    </w:p>
    <w:p w14:paraId="2D618404" w14:textId="77777777" w:rsidR="001B22E9" w:rsidRPr="007035D7" w:rsidRDefault="005F5AB4" w:rsidP="001B22E9">
      <w:pPr>
        <w:numPr>
          <w:ilvl w:val="0"/>
          <w:numId w:val="2"/>
        </w:numPr>
        <w:tabs>
          <w:tab w:val="left" w:pos="0"/>
        </w:tabs>
        <w:suppressAutoHyphens w:val="0"/>
        <w:ind w:right="18"/>
        <w:jc w:val="both"/>
        <w:rPr>
          <w:rFonts w:ascii="Book Antiqua" w:hAnsi="Book Antiqua" w:cs="Calibri"/>
          <w:bCs/>
        </w:rPr>
      </w:pPr>
      <w:r w:rsidRPr="007035D7">
        <w:rPr>
          <w:rFonts w:ascii="Book Antiqua" w:hAnsi="Book Antiqua" w:cs="Calibri"/>
          <w:bCs/>
        </w:rPr>
        <w:t xml:space="preserve">Led architecture, design, and development of scalable applications using </w:t>
      </w:r>
      <w:r w:rsidRPr="007035D7">
        <w:rPr>
          <w:rFonts w:ascii="Book Antiqua" w:hAnsi="Book Antiqua" w:cs="Calibri"/>
          <w:b/>
          <w:bCs/>
        </w:rPr>
        <w:t>Microservices, .NET Core, and Angular</w:t>
      </w:r>
      <w:r w:rsidRPr="007035D7">
        <w:rPr>
          <w:rFonts w:ascii="Book Antiqua" w:hAnsi="Book Antiqua" w:cs="Calibri"/>
          <w:bCs/>
        </w:rPr>
        <w:t xml:space="preserve"> in a cloud-native environment.</w:t>
      </w:r>
    </w:p>
    <w:p w14:paraId="11125324" w14:textId="77777777" w:rsidR="005F5AB4" w:rsidRPr="007035D7" w:rsidRDefault="005F5AB4" w:rsidP="005F5AB4">
      <w:pPr>
        <w:numPr>
          <w:ilvl w:val="0"/>
          <w:numId w:val="2"/>
        </w:numPr>
        <w:tabs>
          <w:tab w:val="left" w:pos="0"/>
        </w:tabs>
        <w:suppressAutoHyphens w:val="0"/>
        <w:ind w:right="18"/>
        <w:jc w:val="both"/>
        <w:rPr>
          <w:rFonts w:ascii="Book Antiqua" w:hAnsi="Book Antiqua" w:cs="Calibri"/>
          <w:bCs/>
        </w:rPr>
      </w:pPr>
      <w:r w:rsidRPr="007035D7">
        <w:rPr>
          <w:rFonts w:ascii="Book Antiqua" w:hAnsi="Book Antiqua" w:cs="Calibri"/>
          <w:bCs/>
        </w:rPr>
        <w:t xml:space="preserve">Designed and optimized data models, stored procedures, and backend integration with </w:t>
      </w:r>
      <w:r w:rsidRPr="007035D7">
        <w:rPr>
          <w:rFonts w:ascii="Book Antiqua" w:hAnsi="Book Antiqua" w:cs="Calibri"/>
          <w:b/>
          <w:bCs/>
        </w:rPr>
        <w:t xml:space="preserve">Oracle and SQL </w:t>
      </w:r>
      <w:r w:rsidRPr="007035D7">
        <w:rPr>
          <w:rFonts w:ascii="Book Antiqua" w:hAnsi="Book Antiqua" w:cs="Calibri"/>
          <w:bCs/>
        </w:rPr>
        <w:t>Server for high-volume financial transactions.</w:t>
      </w:r>
    </w:p>
    <w:p w14:paraId="070C3CB6" w14:textId="77777777" w:rsidR="005F5AB4" w:rsidRPr="007035D7" w:rsidRDefault="005F5AB4" w:rsidP="005F5AB4">
      <w:pPr>
        <w:numPr>
          <w:ilvl w:val="0"/>
          <w:numId w:val="2"/>
        </w:numPr>
        <w:tabs>
          <w:tab w:val="left" w:pos="0"/>
        </w:tabs>
        <w:suppressAutoHyphens w:val="0"/>
        <w:ind w:right="18"/>
        <w:jc w:val="both"/>
        <w:rPr>
          <w:rFonts w:ascii="Book Antiqua" w:hAnsi="Book Antiqua" w:cs="Calibri"/>
          <w:bCs/>
        </w:rPr>
      </w:pPr>
      <w:r w:rsidRPr="007035D7">
        <w:rPr>
          <w:rFonts w:ascii="Book Antiqua" w:hAnsi="Book Antiqua" w:cs="Calibri"/>
          <w:bCs/>
        </w:rPr>
        <w:t xml:space="preserve">Collaborated with business analysts to create custom </w:t>
      </w:r>
      <w:r w:rsidRPr="007035D7">
        <w:rPr>
          <w:rFonts w:ascii="Book Antiqua" w:hAnsi="Book Antiqua" w:cs="Calibri"/>
          <w:b/>
          <w:bCs/>
        </w:rPr>
        <w:t>Power BI</w:t>
      </w:r>
      <w:r w:rsidRPr="007035D7">
        <w:rPr>
          <w:rFonts w:ascii="Book Antiqua" w:hAnsi="Book Antiqua" w:cs="Calibri"/>
          <w:bCs/>
        </w:rPr>
        <w:t xml:space="preserve"> dashboards, KPIs, and reports by sourcing data from both SQL Server and Oracle-based systems.</w:t>
      </w:r>
    </w:p>
    <w:p w14:paraId="7B81C12B" w14:textId="77777777" w:rsidR="005D22E0" w:rsidRPr="007035D7" w:rsidRDefault="00060E6A" w:rsidP="00844FE9">
      <w:pPr>
        <w:numPr>
          <w:ilvl w:val="0"/>
          <w:numId w:val="2"/>
        </w:numPr>
        <w:tabs>
          <w:tab w:val="left" w:pos="0"/>
        </w:tabs>
        <w:suppressAutoHyphens w:val="0"/>
        <w:ind w:right="18"/>
        <w:jc w:val="both"/>
        <w:rPr>
          <w:rFonts w:ascii="Book Antiqua" w:hAnsi="Book Antiqua" w:cs="Calibri"/>
          <w:bCs/>
        </w:rPr>
      </w:pPr>
      <w:r w:rsidRPr="007035D7">
        <w:rPr>
          <w:rFonts w:ascii="Book Antiqua" w:hAnsi="Book Antiqua"/>
        </w:rPr>
        <w:t xml:space="preserve">Implemented </w:t>
      </w:r>
      <w:r w:rsidR="004173E0" w:rsidRPr="007035D7">
        <w:rPr>
          <w:rFonts w:ascii="Book Antiqua" w:hAnsi="Book Antiqua"/>
          <w:b/>
        </w:rPr>
        <w:t xml:space="preserve">Azure AD B2C </w:t>
      </w:r>
      <w:r w:rsidR="005D22E0" w:rsidRPr="007035D7">
        <w:rPr>
          <w:rFonts w:ascii="Book Antiqua" w:hAnsi="Book Antiqua"/>
          <w:b/>
        </w:rPr>
        <w:t>authentication</w:t>
      </w:r>
      <w:r w:rsidR="005D22E0" w:rsidRPr="007035D7">
        <w:rPr>
          <w:rFonts w:ascii="Book Antiqua" w:hAnsi="Book Antiqua"/>
        </w:rPr>
        <w:t xml:space="preserve">, </w:t>
      </w:r>
      <w:r w:rsidR="005D22E0" w:rsidRPr="007035D7">
        <w:rPr>
          <w:rFonts w:ascii="Book Antiqua" w:hAnsi="Book Antiqua"/>
          <w:b/>
        </w:rPr>
        <w:t>Azure Function</w:t>
      </w:r>
      <w:r w:rsidR="005D22E0" w:rsidRPr="007035D7">
        <w:rPr>
          <w:rFonts w:ascii="Book Antiqua" w:hAnsi="Book Antiqua"/>
        </w:rPr>
        <w:t xml:space="preserve">, </w:t>
      </w:r>
      <w:r w:rsidR="005D22E0" w:rsidRPr="007035D7">
        <w:rPr>
          <w:rFonts w:ascii="Book Antiqua" w:hAnsi="Book Antiqua"/>
          <w:b/>
        </w:rPr>
        <w:t>API/APP Gateway, App Service</w:t>
      </w:r>
      <w:r w:rsidR="005D22E0" w:rsidRPr="007035D7">
        <w:rPr>
          <w:rFonts w:ascii="Book Antiqua" w:hAnsi="Book Antiqua"/>
        </w:rPr>
        <w:t xml:space="preserve">, </w:t>
      </w:r>
      <w:r w:rsidR="005D22E0" w:rsidRPr="007035D7">
        <w:rPr>
          <w:rFonts w:ascii="Book Antiqua" w:hAnsi="Book Antiqua"/>
          <w:b/>
        </w:rPr>
        <w:t>AKS</w:t>
      </w:r>
      <w:r w:rsidR="00F87170" w:rsidRPr="007035D7">
        <w:rPr>
          <w:rFonts w:ascii="Book Antiqua" w:hAnsi="Book Antiqua"/>
        </w:rPr>
        <w:t xml:space="preserve"> </w:t>
      </w:r>
    </w:p>
    <w:p w14:paraId="3BDC9185" w14:textId="77777777" w:rsidR="00A82639" w:rsidRPr="007035D7" w:rsidRDefault="00A82639" w:rsidP="00844FE9">
      <w:pPr>
        <w:numPr>
          <w:ilvl w:val="0"/>
          <w:numId w:val="2"/>
        </w:numPr>
        <w:tabs>
          <w:tab w:val="left" w:pos="0"/>
        </w:tabs>
        <w:suppressAutoHyphens w:val="0"/>
        <w:ind w:right="18"/>
        <w:jc w:val="both"/>
        <w:rPr>
          <w:rFonts w:ascii="Book Antiqua" w:hAnsi="Book Antiqua" w:cs="Calibri"/>
          <w:bCs/>
        </w:rPr>
      </w:pPr>
      <w:r w:rsidRPr="007035D7">
        <w:rPr>
          <w:rFonts w:ascii="Book Antiqua" w:hAnsi="Book Antiqua" w:cs="Calibri"/>
          <w:bCs/>
        </w:rPr>
        <w:t xml:space="preserve">Implemented </w:t>
      </w:r>
      <w:r w:rsidRPr="007035D7">
        <w:rPr>
          <w:rFonts w:ascii="Book Antiqua" w:hAnsi="Book Antiqua" w:cs="Calibri"/>
          <w:b/>
          <w:bCs/>
        </w:rPr>
        <w:t>CI/CD</w:t>
      </w:r>
      <w:r w:rsidRPr="007035D7">
        <w:rPr>
          <w:rFonts w:ascii="Book Antiqua" w:hAnsi="Book Antiqua" w:cs="Calibri"/>
          <w:bCs/>
        </w:rPr>
        <w:t xml:space="preserve"> pipelines</w:t>
      </w:r>
      <w:r w:rsidR="00E668A2" w:rsidRPr="007035D7">
        <w:rPr>
          <w:rFonts w:ascii="Book Antiqua" w:hAnsi="Book Antiqua" w:cs="Calibri"/>
          <w:bCs/>
        </w:rPr>
        <w:t xml:space="preserve"> using </w:t>
      </w:r>
      <w:r w:rsidR="00A9011D" w:rsidRPr="007035D7">
        <w:rPr>
          <w:rFonts w:ascii="Book Antiqua" w:hAnsi="Book Antiqua" w:cs="Calibri"/>
          <w:bCs/>
        </w:rPr>
        <w:t>Jenkins</w:t>
      </w:r>
      <w:r w:rsidRPr="007035D7">
        <w:rPr>
          <w:rFonts w:ascii="Book Antiqua" w:hAnsi="Book Antiqua" w:cs="Calibri"/>
          <w:bCs/>
        </w:rPr>
        <w:t xml:space="preserve"> and automated deployments for web apps and databases</w:t>
      </w:r>
      <w:r w:rsidR="00A9011D" w:rsidRPr="007035D7">
        <w:rPr>
          <w:rFonts w:ascii="Book Antiqua" w:hAnsi="Book Antiqua" w:cs="Calibri"/>
          <w:bCs/>
        </w:rPr>
        <w:t>.</w:t>
      </w:r>
    </w:p>
    <w:p w14:paraId="17C781BF" w14:textId="77777777" w:rsidR="00A82639" w:rsidRDefault="007035D7" w:rsidP="00A82639">
      <w:pPr>
        <w:numPr>
          <w:ilvl w:val="0"/>
          <w:numId w:val="2"/>
        </w:numPr>
        <w:tabs>
          <w:tab w:val="left" w:pos="0"/>
        </w:tabs>
        <w:suppressAutoHyphens w:val="0"/>
        <w:ind w:right="18"/>
        <w:jc w:val="both"/>
        <w:rPr>
          <w:rFonts w:ascii="Book Antiqua" w:hAnsi="Book Antiqua" w:cs="Calibri"/>
          <w:bCs/>
        </w:rPr>
      </w:pPr>
      <w:r w:rsidRPr="007035D7">
        <w:rPr>
          <w:rFonts w:ascii="Book Antiqua" w:hAnsi="Book Antiqua" w:cs="Calibri"/>
          <w:bCs/>
        </w:rPr>
        <w:t xml:space="preserve">Migrated legacy customer portal to microservices architecture using </w:t>
      </w:r>
      <w:r w:rsidRPr="007035D7">
        <w:rPr>
          <w:rFonts w:ascii="Book Antiqua" w:hAnsi="Book Antiqua" w:cs="Calibri"/>
          <w:b/>
          <w:bCs/>
        </w:rPr>
        <w:t>.NET Core and React</w:t>
      </w:r>
      <w:r w:rsidR="00A82639" w:rsidRPr="007035D7">
        <w:rPr>
          <w:rFonts w:ascii="Book Antiqua" w:hAnsi="Book Antiqua" w:cs="Calibri"/>
          <w:bCs/>
        </w:rPr>
        <w:t>.</w:t>
      </w:r>
    </w:p>
    <w:p w14:paraId="38D2452A" w14:textId="3D4322A8" w:rsidR="005C64E5" w:rsidRPr="005C64E5" w:rsidRDefault="005C64E5" w:rsidP="005C64E5">
      <w:pPr>
        <w:pStyle w:val="ListParagraph"/>
        <w:numPr>
          <w:ilvl w:val="0"/>
          <w:numId w:val="2"/>
        </w:numPr>
        <w:spacing w:before="100" w:beforeAutospacing="1" w:after="100" w:afterAutospacing="1"/>
        <w:rPr>
          <w:sz w:val="24"/>
          <w:szCs w:val="24"/>
          <w:lang w:eastAsia="en-US"/>
        </w:rPr>
      </w:pPr>
      <w:r w:rsidRPr="005C64E5">
        <w:rPr>
          <w:sz w:val="24"/>
          <w:szCs w:val="24"/>
          <w:lang w:eastAsia="en-US"/>
        </w:rPr>
        <w:t xml:space="preserve">Developed interactive dashboards and admin panels using </w:t>
      </w:r>
      <w:r w:rsidRPr="005C64E5">
        <w:rPr>
          <w:b/>
          <w:bCs/>
          <w:sz w:val="24"/>
          <w:szCs w:val="24"/>
          <w:lang w:eastAsia="en-US"/>
        </w:rPr>
        <w:t>Blazor Server</w:t>
      </w:r>
      <w:r w:rsidRPr="005C64E5">
        <w:rPr>
          <w:sz w:val="24"/>
          <w:szCs w:val="24"/>
          <w:lang w:eastAsia="en-US"/>
        </w:rPr>
        <w:t>, improving real-time user interaction without heavy front-end frameworks like Angular or React.</w:t>
      </w:r>
    </w:p>
    <w:p w14:paraId="54D1FD90" w14:textId="5B828D2B" w:rsidR="005C64E5" w:rsidRPr="005C64E5" w:rsidRDefault="005C64E5" w:rsidP="005C64E5">
      <w:pPr>
        <w:pStyle w:val="ListParagraph"/>
        <w:numPr>
          <w:ilvl w:val="0"/>
          <w:numId w:val="2"/>
        </w:numPr>
        <w:spacing w:before="100" w:beforeAutospacing="1" w:after="100" w:afterAutospacing="1"/>
        <w:rPr>
          <w:sz w:val="24"/>
          <w:szCs w:val="24"/>
          <w:lang w:eastAsia="en-US"/>
        </w:rPr>
      </w:pPr>
      <w:r w:rsidRPr="005C64E5">
        <w:rPr>
          <w:sz w:val="24"/>
          <w:szCs w:val="24"/>
          <w:lang w:eastAsia="en-US"/>
        </w:rPr>
        <w:t xml:space="preserve">Migrated legacy ASP.NET MVC components to </w:t>
      </w:r>
      <w:r w:rsidRPr="005C64E5">
        <w:rPr>
          <w:b/>
          <w:bCs/>
          <w:sz w:val="24"/>
          <w:szCs w:val="24"/>
          <w:lang w:eastAsia="en-US"/>
        </w:rPr>
        <w:t>Blazor components</w:t>
      </w:r>
      <w:r w:rsidRPr="005C64E5">
        <w:rPr>
          <w:sz w:val="24"/>
          <w:szCs w:val="24"/>
          <w:lang w:eastAsia="en-US"/>
        </w:rPr>
        <w:t xml:space="preserve"> to streamline front-end logic with shared C# models and service calls across client and server.</w:t>
      </w:r>
    </w:p>
    <w:p w14:paraId="5BC93B7A" w14:textId="77777777" w:rsidR="000156D5" w:rsidRPr="0091683E" w:rsidRDefault="000156D5" w:rsidP="00720D2B">
      <w:pPr>
        <w:numPr>
          <w:ilvl w:val="0"/>
          <w:numId w:val="2"/>
        </w:numPr>
        <w:tabs>
          <w:tab w:val="left" w:pos="0"/>
        </w:tabs>
        <w:suppressAutoHyphens w:val="0"/>
        <w:ind w:right="18"/>
        <w:jc w:val="both"/>
        <w:rPr>
          <w:rFonts w:ascii="Book Antiqua" w:hAnsi="Book Antiqua" w:cs="Calibri"/>
          <w:b/>
          <w:bCs/>
          <w:u w:val="single"/>
        </w:rPr>
      </w:pPr>
      <w:r w:rsidRPr="007035D7">
        <w:rPr>
          <w:rFonts w:ascii="Book Antiqua" w:hAnsi="Book Antiqua"/>
        </w:rPr>
        <w:t>Developed a hybrid mobile banking app using Ionic to enable customers to access account details, loan applications, and push notification.</w:t>
      </w:r>
    </w:p>
    <w:p w14:paraId="51FB8EE9" w14:textId="77777777" w:rsidR="0091683E" w:rsidRPr="0091683E" w:rsidRDefault="0091683E" w:rsidP="0091683E">
      <w:pPr>
        <w:pStyle w:val="ListParagraph"/>
        <w:numPr>
          <w:ilvl w:val="0"/>
          <w:numId w:val="2"/>
        </w:numPr>
        <w:tabs>
          <w:tab w:val="left" w:pos="0"/>
        </w:tabs>
        <w:spacing w:after="0"/>
        <w:ind w:right="18"/>
        <w:jc w:val="both"/>
        <w:rPr>
          <w:rFonts w:ascii="Book Antiqua" w:hAnsi="Book Antiqua" w:cs="Calibri"/>
          <w:bCs/>
          <w:sz w:val="20"/>
          <w:szCs w:val="20"/>
        </w:rPr>
      </w:pPr>
      <w:r w:rsidRPr="0091683E">
        <w:rPr>
          <w:rFonts w:ascii="Book Antiqua" w:hAnsi="Book Antiqua" w:cs="Calibri"/>
          <w:bCs/>
          <w:sz w:val="20"/>
          <w:szCs w:val="20"/>
        </w:rPr>
        <w:t>Designed and optimized complex T-SQL queries and stored procedures for high-volume data retrieval related to shipment and fleet tracking.</w:t>
      </w:r>
    </w:p>
    <w:p w14:paraId="3AA66772" w14:textId="77777777" w:rsidR="0091683E" w:rsidRPr="0091683E" w:rsidRDefault="0091683E" w:rsidP="0091683E">
      <w:pPr>
        <w:pStyle w:val="ListParagraph"/>
        <w:numPr>
          <w:ilvl w:val="0"/>
          <w:numId w:val="2"/>
        </w:numPr>
        <w:tabs>
          <w:tab w:val="left" w:pos="0"/>
        </w:tabs>
        <w:spacing w:after="0"/>
        <w:ind w:right="18"/>
        <w:jc w:val="both"/>
        <w:rPr>
          <w:rFonts w:ascii="Book Antiqua" w:hAnsi="Book Antiqua" w:cs="Calibri"/>
          <w:bCs/>
          <w:sz w:val="20"/>
          <w:szCs w:val="20"/>
        </w:rPr>
      </w:pPr>
      <w:r w:rsidRPr="0091683E">
        <w:rPr>
          <w:rFonts w:ascii="Book Antiqua" w:hAnsi="Book Antiqua" w:cs="Calibri"/>
          <w:bCs/>
          <w:sz w:val="20"/>
          <w:szCs w:val="20"/>
        </w:rPr>
        <w:t>Developed and maintained ETL pipelines using SQL Server Integration Services (SSIS) to consolidate GPS logs, sensor data, and IoT telemetry for analytics dashboards.</w:t>
      </w:r>
    </w:p>
    <w:p w14:paraId="1CDB6259" w14:textId="77777777" w:rsidR="00FA26CC" w:rsidRPr="00FA26CC" w:rsidRDefault="00FA26CC" w:rsidP="00FA26CC">
      <w:pPr>
        <w:pStyle w:val="ListParagraph"/>
        <w:numPr>
          <w:ilvl w:val="0"/>
          <w:numId w:val="2"/>
        </w:numPr>
        <w:spacing w:after="0"/>
        <w:rPr>
          <w:rFonts w:ascii="Book Antiqua" w:hAnsi="Book Antiqua"/>
          <w:sz w:val="20"/>
          <w:szCs w:val="20"/>
        </w:rPr>
      </w:pPr>
      <w:r w:rsidRPr="00FA26CC">
        <w:rPr>
          <w:rFonts w:ascii="Book Antiqua" w:hAnsi="Book Antiqua"/>
          <w:sz w:val="20"/>
          <w:szCs w:val="20"/>
        </w:rPr>
        <w:t xml:space="preserve">Developed modern web parts, extensions, and customizations using </w:t>
      </w:r>
      <w:r w:rsidRPr="00FA26CC">
        <w:rPr>
          <w:rFonts w:ascii="Book Antiqua" w:hAnsi="Book Antiqua"/>
          <w:b/>
          <w:bCs/>
          <w:sz w:val="20"/>
          <w:szCs w:val="20"/>
        </w:rPr>
        <w:t>SharePoint Framework (SPFx)</w:t>
      </w:r>
      <w:r w:rsidRPr="00FA26CC">
        <w:rPr>
          <w:rFonts w:ascii="Book Antiqua" w:hAnsi="Book Antiqua"/>
          <w:sz w:val="20"/>
          <w:szCs w:val="20"/>
        </w:rPr>
        <w:t>, ReactJS, TypeScript, and REST APIs for enhanced customer and employee portals.</w:t>
      </w:r>
    </w:p>
    <w:p w14:paraId="2758B352" w14:textId="77777777" w:rsidR="00FA26CC" w:rsidRPr="00FA26CC" w:rsidRDefault="00FA26CC" w:rsidP="00FA26CC">
      <w:pPr>
        <w:pStyle w:val="ListParagraph"/>
        <w:numPr>
          <w:ilvl w:val="0"/>
          <w:numId w:val="2"/>
        </w:numPr>
        <w:spacing w:after="0"/>
        <w:rPr>
          <w:rFonts w:ascii="Book Antiqua" w:hAnsi="Book Antiqua"/>
          <w:sz w:val="20"/>
          <w:szCs w:val="20"/>
        </w:rPr>
      </w:pPr>
      <w:r w:rsidRPr="00FA26CC">
        <w:rPr>
          <w:rFonts w:ascii="Book Antiqua" w:hAnsi="Book Antiqua"/>
          <w:sz w:val="20"/>
          <w:szCs w:val="20"/>
        </w:rPr>
        <w:t xml:space="preserve">Built automated document approval workflows integrating </w:t>
      </w:r>
      <w:r w:rsidRPr="00FA26CC">
        <w:rPr>
          <w:rFonts w:ascii="Book Antiqua" w:hAnsi="Book Antiqua"/>
          <w:b/>
          <w:bCs/>
          <w:sz w:val="20"/>
          <w:szCs w:val="20"/>
        </w:rPr>
        <w:t>SharePoint</w:t>
      </w:r>
      <w:r w:rsidRPr="00FA26CC">
        <w:rPr>
          <w:rFonts w:ascii="Book Antiqua" w:hAnsi="Book Antiqua"/>
          <w:sz w:val="20"/>
          <w:szCs w:val="20"/>
        </w:rPr>
        <w:t xml:space="preserve">, </w:t>
      </w:r>
      <w:r w:rsidRPr="00FA26CC">
        <w:rPr>
          <w:rFonts w:ascii="Book Antiqua" w:hAnsi="Book Antiqua"/>
          <w:b/>
          <w:bCs/>
          <w:sz w:val="20"/>
          <w:szCs w:val="20"/>
        </w:rPr>
        <w:t>Power Automate</w:t>
      </w:r>
      <w:r w:rsidRPr="00FA26CC">
        <w:rPr>
          <w:rFonts w:ascii="Book Antiqua" w:hAnsi="Book Antiqua"/>
          <w:sz w:val="20"/>
          <w:szCs w:val="20"/>
        </w:rPr>
        <w:t xml:space="preserve">, and </w:t>
      </w:r>
      <w:r w:rsidRPr="00FA26CC">
        <w:rPr>
          <w:rFonts w:ascii="Book Antiqua" w:hAnsi="Book Antiqua"/>
          <w:b/>
          <w:bCs/>
          <w:sz w:val="20"/>
          <w:szCs w:val="20"/>
        </w:rPr>
        <w:t>Azure Logic Apps</w:t>
      </w:r>
      <w:r w:rsidRPr="00FA26CC">
        <w:rPr>
          <w:rFonts w:ascii="Book Antiqua" w:hAnsi="Book Antiqua"/>
          <w:sz w:val="20"/>
          <w:szCs w:val="20"/>
        </w:rPr>
        <w:t xml:space="preserve"> for streamlined loan processing and client onboarding.</w:t>
      </w:r>
    </w:p>
    <w:p w14:paraId="10E4131B" w14:textId="77777777" w:rsidR="00D858C9" w:rsidRPr="007035D7" w:rsidRDefault="00D858C9" w:rsidP="00D858C9">
      <w:pPr>
        <w:numPr>
          <w:ilvl w:val="0"/>
          <w:numId w:val="2"/>
        </w:numPr>
        <w:tabs>
          <w:tab w:val="left" w:pos="0"/>
        </w:tabs>
        <w:suppressAutoHyphens w:val="0"/>
        <w:ind w:right="18"/>
        <w:jc w:val="both"/>
        <w:rPr>
          <w:rFonts w:ascii="Book Antiqua" w:hAnsi="Book Antiqua" w:cs="Calibri"/>
          <w:bCs/>
        </w:rPr>
      </w:pPr>
      <w:r w:rsidRPr="007035D7">
        <w:rPr>
          <w:rFonts w:ascii="Book Antiqua" w:hAnsi="Book Antiqua" w:cs="Calibri"/>
          <w:bCs/>
        </w:rPr>
        <w:t xml:space="preserve">Automated document workflows using </w:t>
      </w:r>
      <w:r w:rsidRPr="007035D7">
        <w:rPr>
          <w:rFonts w:ascii="Book Antiqua" w:hAnsi="Book Antiqua" w:cs="Calibri"/>
          <w:b/>
          <w:bCs/>
        </w:rPr>
        <w:t>Power Automate</w:t>
      </w:r>
      <w:r w:rsidRPr="007035D7">
        <w:rPr>
          <w:rFonts w:ascii="Book Antiqua" w:hAnsi="Book Antiqua" w:cs="Calibri"/>
          <w:bCs/>
        </w:rPr>
        <w:t xml:space="preserve"> to streamline loan processing and compliance reporting.</w:t>
      </w:r>
    </w:p>
    <w:p w14:paraId="18BD9CC5" w14:textId="77777777" w:rsidR="00545F45" w:rsidRPr="00545F45" w:rsidRDefault="00545F45" w:rsidP="00545F45">
      <w:pPr>
        <w:numPr>
          <w:ilvl w:val="0"/>
          <w:numId w:val="2"/>
        </w:numPr>
        <w:tabs>
          <w:tab w:val="left" w:pos="0"/>
        </w:tabs>
        <w:suppressAutoHyphens w:val="0"/>
        <w:ind w:right="18"/>
        <w:jc w:val="both"/>
        <w:rPr>
          <w:rFonts w:ascii="Book Antiqua" w:hAnsi="Book Antiqua" w:cs="Calibri"/>
          <w:bCs/>
        </w:rPr>
      </w:pPr>
      <w:r w:rsidRPr="00545F45">
        <w:rPr>
          <w:rFonts w:ascii="Book Antiqua" w:hAnsi="Book Antiqua" w:cs="Calibri"/>
          <w:bCs/>
        </w:rPr>
        <w:t xml:space="preserve">Led modernization of legacy loan origination and servicing systems, including components built with </w:t>
      </w:r>
      <w:r w:rsidRPr="0063212F">
        <w:rPr>
          <w:rFonts w:ascii="Book Antiqua" w:hAnsi="Book Antiqua" w:cs="Calibri"/>
          <w:b/>
          <w:bCs/>
        </w:rPr>
        <w:t>Power</w:t>
      </w:r>
      <w:r w:rsidR="0063212F">
        <w:rPr>
          <w:rFonts w:ascii="Book Antiqua" w:hAnsi="Book Antiqua" w:cs="Calibri"/>
          <w:b/>
          <w:bCs/>
        </w:rPr>
        <w:t xml:space="preserve"> </w:t>
      </w:r>
      <w:r w:rsidRPr="0063212F">
        <w:rPr>
          <w:rFonts w:ascii="Book Antiqua" w:hAnsi="Book Antiqua" w:cs="Calibri"/>
          <w:b/>
          <w:bCs/>
        </w:rPr>
        <w:t>Builder</w:t>
      </w:r>
      <w:r w:rsidRPr="00545F45">
        <w:rPr>
          <w:rFonts w:ascii="Book Antiqua" w:hAnsi="Book Antiqua" w:cs="Calibri"/>
          <w:bCs/>
        </w:rPr>
        <w:t>, migrating critical logic into .NET Core microservices.</w:t>
      </w:r>
    </w:p>
    <w:p w14:paraId="3D34009E" w14:textId="61C9F453" w:rsidR="00D858C9" w:rsidRDefault="00545F45" w:rsidP="00545F45">
      <w:pPr>
        <w:numPr>
          <w:ilvl w:val="0"/>
          <w:numId w:val="2"/>
        </w:numPr>
        <w:tabs>
          <w:tab w:val="left" w:pos="0"/>
        </w:tabs>
        <w:suppressAutoHyphens w:val="0"/>
        <w:ind w:right="18"/>
        <w:jc w:val="both"/>
        <w:rPr>
          <w:rFonts w:ascii="Book Antiqua" w:hAnsi="Book Antiqua" w:cs="Calibri"/>
          <w:bCs/>
        </w:rPr>
      </w:pPr>
      <w:r w:rsidRPr="00545F45">
        <w:rPr>
          <w:rFonts w:ascii="Book Antiqua" w:hAnsi="Book Antiqua" w:cs="Calibri"/>
          <w:bCs/>
        </w:rPr>
        <w:t xml:space="preserve">Analyzed and refactored existing </w:t>
      </w:r>
      <w:bookmarkStart w:id="0" w:name="_Hlk199321671"/>
      <w:r w:rsidRPr="0063212F">
        <w:rPr>
          <w:rFonts w:ascii="Book Antiqua" w:hAnsi="Book Antiqua" w:cs="Calibri"/>
          <w:b/>
          <w:bCs/>
        </w:rPr>
        <w:t>PowerBuilder</w:t>
      </w:r>
      <w:r w:rsidRPr="00545F45">
        <w:rPr>
          <w:rFonts w:ascii="Book Antiqua" w:hAnsi="Book Antiqua" w:cs="Calibri"/>
          <w:bCs/>
        </w:rPr>
        <w:t xml:space="preserve"> </w:t>
      </w:r>
      <w:bookmarkEnd w:id="0"/>
      <w:r w:rsidRPr="00545F45">
        <w:rPr>
          <w:rFonts w:ascii="Book Antiqua" w:hAnsi="Book Antiqua" w:cs="Calibri"/>
          <w:bCs/>
        </w:rPr>
        <w:t xml:space="preserve">scripts to align with the new cloud-native architecture and integrate with Azure-based </w:t>
      </w:r>
      <w:r w:rsidR="009E03DD" w:rsidRPr="00545F45">
        <w:rPr>
          <w:rFonts w:ascii="Book Antiqua" w:hAnsi="Book Antiqua" w:cs="Calibri"/>
          <w:bCs/>
        </w:rPr>
        <w:t>APIs.</w:t>
      </w:r>
    </w:p>
    <w:p w14:paraId="0F087914" w14:textId="77777777" w:rsidR="00720D2B" w:rsidRPr="00E928A0" w:rsidRDefault="006D42C3" w:rsidP="00720D2B">
      <w:pPr>
        <w:numPr>
          <w:ilvl w:val="0"/>
          <w:numId w:val="2"/>
        </w:numPr>
        <w:tabs>
          <w:tab w:val="left" w:pos="0"/>
        </w:tabs>
        <w:suppressAutoHyphens w:val="0"/>
        <w:ind w:right="18"/>
        <w:jc w:val="both"/>
        <w:rPr>
          <w:rFonts w:ascii="Book Antiqua" w:hAnsi="Book Antiqua" w:cs="Calibri"/>
          <w:b/>
          <w:bCs/>
          <w:u w:val="single"/>
        </w:rPr>
      </w:pPr>
      <w:r w:rsidRPr="007035D7">
        <w:rPr>
          <w:rFonts w:ascii="Book Antiqua" w:hAnsi="Book Antiqua" w:cs="Calibri"/>
        </w:rPr>
        <w:t xml:space="preserve">Implemented </w:t>
      </w:r>
      <w:r w:rsidRPr="007035D7">
        <w:rPr>
          <w:rFonts w:ascii="Book Antiqua" w:hAnsi="Book Antiqua" w:cs="Calibri"/>
          <w:b/>
        </w:rPr>
        <w:t>RabbitMQ</w:t>
      </w:r>
      <w:r w:rsidRPr="007035D7">
        <w:rPr>
          <w:rFonts w:ascii="Book Antiqua" w:hAnsi="Book Antiqua" w:cs="Calibri"/>
        </w:rPr>
        <w:t xml:space="preserve"> as </w:t>
      </w:r>
      <w:r w:rsidR="00E928A0">
        <w:rPr>
          <w:rFonts w:ascii="Book Antiqua" w:hAnsi="Book Antiqua" w:cs="Calibri"/>
          <w:b/>
        </w:rPr>
        <w:t>S</w:t>
      </w:r>
      <w:r w:rsidRPr="00E928A0">
        <w:rPr>
          <w:rFonts w:ascii="Book Antiqua" w:hAnsi="Book Antiqua" w:cs="Calibri"/>
          <w:b/>
        </w:rPr>
        <w:t xml:space="preserve">ervice bus </w:t>
      </w:r>
      <w:r w:rsidRPr="007035D7">
        <w:rPr>
          <w:rFonts w:ascii="Book Antiqua" w:hAnsi="Book Antiqua" w:cs="Calibri"/>
        </w:rPr>
        <w:t>for communication between Microservices</w:t>
      </w:r>
      <w:r>
        <w:rPr>
          <w:rFonts w:ascii="Book Antiqua" w:hAnsi="Book Antiqua" w:cs="Calibri"/>
        </w:rPr>
        <w:t>.</w:t>
      </w:r>
    </w:p>
    <w:p w14:paraId="5319B946" w14:textId="77777777" w:rsidR="00E928A0" w:rsidRPr="00831203" w:rsidRDefault="00E928A0" w:rsidP="00E928A0">
      <w:pPr>
        <w:numPr>
          <w:ilvl w:val="0"/>
          <w:numId w:val="2"/>
        </w:numPr>
        <w:tabs>
          <w:tab w:val="left" w:pos="0"/>
        </w:tabs>
        <w:suppressAutoHyphens w:val="0"/>
        <w:ind w:right="18"/>
        <w:jc w:val="both"/>
        <w:rPr>
          <w:rFonts w:ascii="Book Antiqua" w:hAnsi="Book Antiqua" w:cs="Calibri"/>
          <w:bCs/>
        </w:rPr>
      </w:pPr>
      <w:r w:rsidRPr="00831203">
        <w:rPr>
          <w:rFonts w:ascii="Book Antiqua" w:hAnsi="Book Antiqua" w:cs="Calibri"/>
          <w:bCs/>
        </w:rPr>
        <w:t xml:space="preserve">Integrated </w:t>
      </w:r>
      <w:r w:rsidRPr="00E928A0">
        <w:rPr>
          <w:rFonts w:ascii="Book Antiqua" w:hAnsi="Book Antiqua" w:cs="Calibri"/>
          <w:b/>
          <w:bCs/>
        </w:rPr>
        <w:t xml:space="preserve">Azure Service Bus </w:t>
      </w:r>
      <w:r w:rsidRPr="00831203">
        <w:rPr>
          <w:rFonts w:ascii="Book Antiqua" w:hAnsi="Book Antiqua" w:cs="Calibri"/>
          <w:bCs/>
        </w:rPr>
        <w:t>for background jobs including document verification and KYC workflows.</w:t>
      </w:r>
    </w:p>
    <w:p w14:paraId="2EEF5178" w14:textId="5D93B802" w:rsidR="00E928A0" w:rsidRPr="00473AEA" w:rsidRDefault="00E928A0" w:rsidP="00473AEA">
      <w:pPr>
        <w:numPr>
          <w:ilvl w:val="0"/>
          <w:numId w:val="2"/>
        </w:numPr>
        <w:tabs>
          <w:tab w:val="left" w:pos="0"/>
        </w:tabs>
        <w:suppressAutoHyphens w:val="0"/>
        <w:ind w:right="18"/>
        <w:jc w:val="both"/>
        <w:rPr>
          <w:rFonts w:ascii="Book Antiqua" w:hAnsi="Book Antiqua" w:cs="Calibri"/>
          <w:bCs/>
        </w:rPr>
      </w:pPr>
      <w:r w:rsidRPr="00831203">
        <w:rPr>
          <w:rFonts w:ascii="Book Antiqua" w:hAnsi="Book Antiqua" w:cs="Calibri"/>
          <w:bCs/>
        </w:rPr>
        <w:t xml:space="preserve">Leveraged </w:t>
      </w:r>
      <w:r w:rsidRPr="00E928A0">
        <w:rPr>
          <w:rFonts w:ascii="Book Antiqua" w:hAnsi="Book Antiqua" w:cs="Calibri"/>
          <w:b/>
          <w:bCs/>
        </w:rPr>
        <w:t>Azure App Insights</w:t>
      </w:r>
      <w:r w:rsidRPr="00831203">
        <w:rPr>
          <w:rFonts w:ascii="Book Antiqua" w:hAnsi="Book Antiqua" w:cs="Calibri"/>
          <w:bCs/>
        </w:rPr>
        <w:t xml:space="preserve"> to trace user sessions, identify bottlenecks, and improve application reliability.</w:t>
      </w:r>
    </w:p>
    <w:p w14:paraId="00888F2A" w14:textId="77777777" w:rsidR="004A1785" w:rsidRDefault="004A1785" w:rsidP="004A1785">
      <w:pPr>
        <w:pStyle w:val="NormalWeb"/>
        <w:tabs>
          <w:tab w:val="left" w:pos="-360"/>
          <w:tab w:val="left" w:pos="0"/>
        </w:tabs>
        <w:spacing w:before="0" w:after="0"/>
        <w:ind w:right="18"/>
        <w:rPr>
          <w:rFonts w:ascii="Book Antiqua" w:hAnsi="Book Antiqua" w:cs="Calibri"/>
          <w:b/>
          <w:bCs/>
          <w:sz w:val="20"/>
          <w:szCs w:val="20"/>
          <w:u w:val="single"/>
        </w:rPr>
      </w:pPr>
    </w:p>
    <w:p w14:paraId="0765A29D" w14:textId="77777777" w:rsidR="00473AEA" w:rsidRPr="00BE7974" w:rsidRDefault="00473AEA" w:rsidP="004A1785">
      <w:pPr>
        <w:pStyle w:val="NormalWeb"/>
        <w:tabs>
          <w:tab w:val="left" w:pos="-360"/>
          <w:tab w:val="left" w:pos="0"/>
        </w:tabs>
        <w:spacing w:before="0" w:after="0"/>
        <w:ind w:right="18"/>
        <w:rPr>
          <w:rFonts w:ascii="Book Antiqua" w:hAnsi="Book Antiqua" w:cs="Calibri"/>
          <w:b/>
          <w:bCs/>
          <w:sz w:val="20"/>
          <w:szCs w:val="20"/>
          <w:u w:val="single"/>
        </w:rPr>
      </w:pPr>
    </w:p>
    <w:p w14:paraId="11E8F003" w14:textId="77777777" w:rsidR="004A1785" w:rsidRPr="00BE7974" w:rsidRDefault="004A1785" w:rsidP="004A1785">
      <w:pPr>
        <w:pStyle w:val="NormalWeb"/>
        <w:tabs>
          <w:tab w:val="left" w:pos="-360"/>
          <w:tab w:val="left" w:pos="0"/>
        </w:tabs>
        <w:spacing w:before="0" w:after="0"/>
        <w:ind w:right="18"/>
        <w:rPr>
          <w:rFonts w:ascii="Book Antiqua" w:hAnsi="Book Antiqua" w:cs="Calibri"/>
          <w:b/>
          <w:bCs/>
          <w:sz w:val="20"/>
          <w:szCs w:val="20"/>
          <w:u w:val="single"/>
        </w:rPr>
      </w:pPr>
      <w:r w:rsidRPr="00BE7974">
        <w:rPr>
          <w:rFonts w:ascii="Book Antiqua" w:hAnsi="Book Antiqua" w:cs="Calibri"/>
          <w:b/>
          <w:bCs/>
          <w:sz w:val="20"/>
          <w:szCs w:val="20"/>
          <w:u w:val="single"/>
        </w:rPr>
        <w:t>Project #</w:t>
      </w:r>
      <w:r w:rsidR="00D86C18">
        <w:rPr>
          <w:rFonts w:ascii="Book Antiqua" w:hAnsi="Book Antiqua" w:cs="Calibri"/>
          <w:b/>
          <w:bCs/>
          <w:sz w:val="20"/>
          <w:szCs w:val="20"/>
          <w:u w:val="single"/>
        </w:rPr>
        <w:t>2</w:t>
      </w:r>
    </w:p>
    <w:p w14:paraId="304C6DF2" w14:textId="77777777" w:rsidR="004A1785" w:rsidRDefault="004A1785" w:rsidP="004A1785">
      <w:pPr>
        <w:outlineLvl w:val="0"/>
        <w:rPr>
          <w:rFonts w:ascii="Book Antiqua" w:hAnsi="Book Antiqua"/>
        </w:rPr>
      </w:pPr>
    </w:p>
    <w:p w14:paraId="7F22AD7F" w14:textId="77777777" w:rsidR="004A1785" w:rsidRPr="000F0803" w:rsidRDefault="004A1785" w:rsidP="004A1785">
      <w:pPr>
        <w:outlineLvl w:val="0"/>
        <w:rPr>
          <w:rFonts w:ascii="Book Antiqua" w:hAnsi="Book Antiqua"/>
        </w:rPr>
      </w:pPr>
      <w:r w:rsidRPr="000F0803">
        <w:rPr>
          <w:rFonts w:ascii="Book Antiqua" w:hAnsi="Book Antiqua"/>
        </w:rPr>
        <w:t xml:space="preserve">Title </w:t>
      </w:r>
      <w:r w:rsidRPr="000F0803">
        <w:rPr>
          <w:rFonts w:ascii="Book Antiqua" w:hAnsi="Book Antiqua"/>
        </w:rPr>
        <w:tab/>
      </w:r>
      <w:r w:rsidRPr="000F0803">
        <w:rPr>
          <w:rFonts w:ascii="Book Antiqua" w:hAnsi="Book Antiqua"/>
        </w:rPr>
        <w:tab/>
        <w:t xml:space="preserve">: CAREASSIST </w:t>
      </w:r>
    </w:p>
    <w:p w14:paraId="7066DBC1" w14:textId="77777777" w:rsidR="004A1785" w:rsidRPr="000F0803" w:rsidRDefault="004A1785" w:rsidP="004A1785">
      <w:pPr>
        <w:outlineLvl w:val="0"/>
        <w:rPr>
          <w:rFonts w:ascii="Book Antiqua" w:hAnsi="Book Antiqua"/>
        </w:rPr>
      </w:pPr>
      <w:r w:rsidRPr="000F0803">
        <w:rPr>
          <w:rFonts w:ascii="Book Antiqua" w:hAnsi="Book Antiqua"/>
        </w:rPr>
        <w:t xml:space="preserve">Client </w:t>
      </w:r>
      <w:r w:rsidRPr="000F0803">
        <w:rPr>
          <w:rFonts w:ascii="Book Antiqua" w:hAnsi="Book Antiqua"/>
        </w:rPr>
        <w:tab/>
      </w:r>
      <w:r w:rsidRPr="000F0803">
        <w:rPr>
          <w:rFonts w:ascii="Book Antiqua" w:hAnsi="Book Antiqua"/>
        </w:rPr>
        <w:tab/>
        <w:t>: State of Oregon's</w:t>
      </w:r>
      <w:r w:rsidR="00D414CE">
        <w:rPr>
          <w:rFonts w:ascii="Book Antiqua" w:hAnsi="Book Antiqua"/>
        </w:rPr>
        <w:t xml:space="preserve"> Federal</w:t>
      </w:r>
      <w:r w:rsidRPr="000F0803">
        <w:rPr>
          <w:rFonts w:ascii="Book Antiqua" w:hAnsi="Book Antiqua"/>
        </w:rPr>
        <w:t xml:space="preserve"> </w:t>
      </w:r>
      <w:r w:rsidR="009863B3">
        <w:rPr>
          <w:rFonts w:ascii="Book Antiqua" w:hAnsi="Book Antiqua"/>
        </w:rPr>
        <w:t xml:space="preserve">Government </w:t>
      </w:r>
      <w:r w:rsidRPr="000F0803">
        <w:rPr>
          <w:rFonts w:ascii="Book Antiqua" w:hAnsi="Book Antiqua"/>
        </w:rPr>
        <w:t>Health Authority (OHA), USA</w:t>
      </w:r>
    </w:p>
    <w:p w14:paraId="350971E0" w14:textId="77777777" w:rsidR="004A1785" w:rsidRPr="000F0803" w:rsidRDefault="004A1785" w:rsidP="004A1785">
      <w:pPr>
        <w:outlineLvl w:val="0"/>
        <w:rPr>
          <w:rFonts w:ascii="Book Antiqua" w:hAnsi="Book Antiqua"/>
        </w:rPr>
      </w:pPr>
      <w:r w:rsidRPr="000F0803">
        <w:rPr>
          <w:rFonts w:ascii="Book Antiqua" w:hAnsi="Book Antiqua"/>
        </w:rPr>
        <w:t>Domain</w:t>
      </w:r>
      <w:r w:rsidRPr="000F0803">
        <w:rPr>
          <w:rFonts w:ascii="Book Antiqua" w:hAnsi="Book Antiqua"/>
        </w:rPr>
        <w:tab/>
      </w:r>
      <w:r w:rsidRPr="000F0803">
        <w:rPr>
          <w:rFonts w:ascii="Book Antiqua" w:hAnsi="Book Antiqua"/>
        </w:rPr>
        <w:tab/>
        <w:t xml:space="preserve">: </w:t>
      </w:r>
      <w:r w:rsidR="00F00A28">
        <w:rPr>
          <w:rFonts w:ascii="Book Antiqua" w:hAnsi="Book Antiqua"/>
        </w:rPr>
        <w:t xml:space="preserve">Health &amp; Care </w:t>
      </w:r>
      <w:r w:rsidRPr="000F0803">
        <w:rPr>
          <w:rFonts w:ascii="Book Antiqua" w:hAnsi="Book Antiqua"/>
        </w:rPr>
        <w:t xml:space="preserve"> </w:t>
      </w:r>
    </w:p>
    <w:p w14:paraId="46627478" w14:textId="77777777" w:rsidR="004A1785" w:rsidRPr="000F0803" w:rsidRDefault="004A1785" w:rsidP="004A1785">
      <w:pPr>
        <w:outlineLvl w:val="0"/>
        <w:rPr>
          <w:rFonts w:ascii="Book Antiqua" w:hAnsi="Book Antiqua"/>
        </w:rPr>
      </w:pPr>
      <w:r w:rsidRPr="000F0803">
        <w:rPr>
          <w:rFonts w:ascii="Book Antiqua" w:hAnsi="Book Antiqua"/>
        </w:rPr>
        <w:t>Project Type</w:t>
      </w:r>
      <w:r w:rsidRPr="000F0803">
        <w:rPr>
          <w:rFonts w:ascii="Book Antiqua" w:hAnsi="Book Antiqua"/>
        </w:rPr>
        <w:tab/>
        <w:t>: Case Management system</w:t>
      </w:r>
    </w:p>
    <w:p w14:paraId="4A1AEE1E" w14:textId="77777777" w:rsidR="004A1785" w:rsidRPr="000F0803" w:rsidRDefault="004A1785" w:rsidP="004A1785">
      <w:pPr>
        <w:outlineLvl w:val="0"/>
        <w:rPr>
          <w:rFonts w:ascii="Book Antiqua" w:hAnsi="Book Antiqua"/>
        </w:rPr>
      </w:pPr>
      <w:r w:rsidRPr="000F0803">
        <w:rPr>
          <w:rFonts w:ascii="Book Antiqua" w:hAnsi="Book Antiqua"/>
        </w:rPr>
        <w:t>Role</w:t>
      </w:r>
      <w:r w:rsidRPr="000F0803">
        <w:rPr>
          <w:rFonts w:ascii="Book Antiqua" w:hAnsi="Book Antiqua"/>
        </w:rPr>
        <w:tab/>
      </w:r>
      <w:r w:rsidRPr="000F0803">
        <w:rPr>
          <w:rFonts w:ascii="Book Antiqua" w:hAnsi="Book Antiqua"/>
        </w:rPr>
        <w:tab/>
        <w:t xml:space="preserve">: </w:t>
      </w:r>
      <w:r w:rsidR="007A54D8">
        <w:rPr>
          <w:rFonts w:ascii="Book Antiqua" w:hAnsi="Book Antiqua"/>
        </w:rPr>
        <w:t>Technical Lead/ Architect</w:t>
      </w:r>
    </w:p>
    <w:p w14:paraId="062DDC87" w14:textId="77777777" w:rsidR="00C653EC" w:rsidRDefault="00C653EC" w:rsidP="004A1785">
      <w:pPr>
        <w:outlineLvl w:val="0"/>
        <w:rPr>
          <w:rFonts w:ascii="Book Antiqua" w:hAnsi="Book Antiqua"/>
          <w:b/>
        </w:rPr>
      </w:pPr>
    </w:p>
    <w:p w14:paraId="2871E28A" w14:textId="77777777" w:rsidR="004A1785" w:rsidRPr="000F0803" w:rsidRDefault="004A1785" w:rsidP="004A1785">
      <w:pPr>
        <w:outlineLvl w:val="0"/>
        <w:rPr>
          <w:rFonts w:ascii="Book Antiqua" w:hAnsi="Book Antiqua"/>
        </w:rPr>
      </w:pPr>
      <w:r w:rsidRPr="00642717">
        <w:rPr>
          <w:rFonts w:ascii="Book Antiqua" w:hAnsi="Book Antiqua"/>
          <w:b/>
        </w:rPr>
        <w:t>Technologies used</w:t>
      </w:r>
      <w:r w:rsidRPr="000F0803">
        <w:rPr>
          <w:rFonts w:ascii="Book Antiqua" w:hAnsi="Book Antiqua"/>
        </w:rPr>
        <w:t>: C#, .Net Core 6, Angular 12</w:t>
      </w:r>
      <w:r w:rsidR="009D5183">
        <w:rPr>
          <w:rFonts w:ascii="Book Antiqua" w:hAnsi="Book Antiqua"/>
        </w:rPr>
        <w:t xml:space="preserve">, </w:t>
      </w:r>
      <w:r w:rsidR="00A6641E">
        <w:rPr>
          <w:rFonts w:ascii="Book Antiqua" w:hAnsi="Book Antiqua"/>
        </w:rPr>
        <w:t xml:space="preserve">React.JS, </w:t>
      </w:r>
      <w:r w:rsidR="009D5183">
        <w:rPr>
          <w:rFonts w:ascii="Book Antiqua" w:hAnsi="Book Antiqua"/>
        </w:rPr>
        <w:t>Frontend</w:t>
      </w:r>
      <w:r w:rsidRPr="000F0803">
        <w:rPr>
          <w:rFonts w:ascii="Book Antiqua" w:hAnsi="Book Antiqua"/>
        </w:rPr>
        <w:t xml:space="preserve"> MFE </w:t>
      </w:r>
      <w:r w:rsidR="009D5183">
        <w:rPr>
          <w:rFonts w:ascii="Book Antiqua" w:hAnsi="Book Antiqua"/>
        </w:rPr>
        <w:t>A</w:t>
      </w:r>
      <w:r w:rsidRPr="000F0803">
        <w:rPr>
          <w:rFonts w:ascii="Book Antiqua" w:hAnsi="Book Antiqua"/>
        </w:rPr>
        <w:t>rchitecture, Azure AD B2C, Azure Logic app, Azure Service Buss, SignalR, Cammunda Workflow Engine, API Health Check, Swagger, Postman, SQL Server 2019.</w:t>
      </w:r>
      <w:r w:rsidR="001662F5">
        <w:rPr>
          <w:rFonts w:ascii="Book Antiqua" w:hAnsi="Book Antiqua"/>
        </w:rPr>
        <w:t xml:space="preserve"> Azure Ad B2C, Blob Storage, AKS, Azu</w:t>
      </w:r>
      <w:r w:rsidR="00F20568">
        <w:rPr>
          <w:rFonts w:ascii="Book Antiqua" w:hAnsi="Book Antiqua"/>
        </w:rPr>
        <w:t>r</w:t>
      </w:r>
      <w:r w:rsidR="001662F5">
        <w:rPr>
          <w:rFonts w:ascii="Book Antiqua" w:hAnsi="Book Antiqua"/>
        </w:rPr>
        <w:t>e Function, API gateway, App Gateway, App configuration.</w:t>
      </w:r>
      <w:r w:rsidR="00BF2CE4">
        <w:rPr>
          <w:rFonts w:ascii="Book Antiqua" w:hAnsi="Book Antiqua"/>
        </w:rPr>
        <w:t xml:space="preserve"> ETL, Power BI.</w:t>
      </w:r>
    </w:p>
    <w:p w14:paraId="340C8427" w14:textId="77777777" w:rsidR="004A1785" w:rsidRPr="00642717" w:rsidRDefault="004A1785" w:rsidP="004A1785">
      <w:pPr>
        <w:outlineLvl w:val="0"/>
        <w:rPr>
          <w:rFonts w:ascii="Book Antiqua" w:hAnsi="Book Antiqua"/>
          <w:b/>
        </w:rPr>
      </w:pPr>
      <w:r w:rsidRPr="00642717">
        <w:rPr>
          <w:rFonts w:ascii="Book Antiqua" w:hAnsi="Book Antiqua"/>
          <w:b/>
        </w:rPr>
        <w:t>Project Description:</w:t>
      </w:r>
      <w:r w:rsidRPr="00642717">
        <w:rPr>
          <w:rFonts w:ascii="Book Antiqua" w:hAnsi="Book Antiqua"/>
          <w:b/>
        </w:rPr>
        <w:tab/>
      </w:r>
    </w:p>
    <w:p w14:paraId="5F369299" w14:textId="77777777" w:rsidR="00143716" w:rsidRPr="000F0803" w:rsidRDefault="004A1785" w:rsidP="00143716">
      <w:pPr>
        <w:outlineLvl w:val="0"/>
        <w:rPr>
          <w:rFonts w:ascii="Book Antiqua" w:hAnsi="Book Antiqua"/>
        </w:rPr>
      </w:pPr>
      <w:r w:rsidRPr="000F0803">
        <w:rPr>
          <w:rFonts w:ascii="Book Antiqua" w:hAnsi="Book Antiqua"/>
        </w:rPr>
        <w:lastRenderedPageBreak/>
        <w:t xml:space="preserve">The CAREAssist is HIV Care </w:t>
      </w:r>
      <w:r w:rsidR="0028115B">
        <w:rPr>
          <w:rFonts w:ascii="Book Antiqua" w:hAnsi="Book Antiqua"/>
        </w:rPr>
        <w:t>&amp;</w:t>
      </w:r>
      <w:r w:rsidRPr="000F0803">
        <w:rPr>
          <w:rFonts w:ascii="Book Antiqua" w:hAnsi="Book Antiqua"/>
        </w:rPr>
        <w:t xml:space="preserve"> Treatment </w:t>
      </w:r>
      <w:r w:rsidR="001B6A54">
        <w:rPr>
          <w:rFonts w:ascii="Book Antiqua" w:hAnsi="Book Antiqua"/>
        </w:rPr>
        <w:t>system</w:t>
      </w:r>
      <w:r w:rsidRPr="000F0803">
        <w:rPr>
          <w:rFonts w:ascii="Book Antiqua" w:hAnsi="Book Antiqua"/>
        </w:rPr>
        <w:t xml:space="preserve"> </w:t>
      </w:r>
      <w:r w:rsidR="00143716">
        <w:rPr>
          <w:rFonts w:ascii="Book Antiqua" w:hAnsi="Book Antiqua"/>
        </w:rPr>
        <w:t xml:space="preserve">of US state of Oregon’s health Authority </w:t>
      </w:r>
      <w:r w:rsidR="001B6A54">
        <w:rPr>
          <w:rFonts w:ascii="Book Antiqua" w:hAnsi="Book Antiqua"/>
        </w:rPr>
        <w:t xml:space="preserve">with </w:t>
      </w:r>
      <w:r w:rsidRPr="000F0803">
        <w:rPr>
          <w:rFonts w:ascii="Book Antiqua" w:hAnsi="Book Antiqua"/>
        </w:rPr>
        <w:t xml:space="preserve">housing assistance </w:t>
      </w:r>
      <w:r w:rsidR="001B6A54">
        <w:rPr>
          <w:rFonts w:ascii="Book Antiqua" w:hAnsi="Book Antiqua"/>
        </w:rPr>
        <w:t>application</w:t>
      </w:r>
      <w:r w:rsidRPr="000F0803">
        <w:rPr>
          <w:rFonts w:ascii="Book Antiqua" w:hAnsi="Book Antiqua"/>
        </w:rPr>
        <w:t xml:space="preserve"> called OHOP Housing.</w:t>
      </w:r>
      <w:r w:rsidR="00143716">
        <w:rPr>
          <w:rFonts w:ascii="Book Antiqua" w:hAnsi="Book Antiqua"/>
        </w:rPr>
        <w:t xml:space="preserve"> T</w:t>
      </w:r>
      <w:r w:rsidR="00143716" w:rsidRPr="000F0803">
        <w:rPr>
          <w:rFonts w:ascii="Book Antiqua" w:hAnsi="Book Antiqua"/>
        </w:rPr>
        <w:t>he CAREAssist program serves approximately 3,900 clients each year. Of the 3,900 clients served by the program, approximately 600 are new or returning clients.</w:t>
      </w:r>
    </w:p>
    <w:p w14:paraId="4BA2EDE5" w14:textId="77777777" w:rsidR="004A1785" w:rsidRPr="000F0803" w:rsidRDefault="004A1785" w:rsidP="004A1785">
      <w:pPr>
        <w:outlineLvl w:val="0"/>
        <w:rPr>
          <w:rFonts w:ascii="Book Antiqua" w:hAnsi="Book Antiqua"/>
        </w:rPr>
      </w:pPr>
      <w:r w:rsidRPr="000F0803">
        <w:rPr>
          <w:rFonts w:ascii="Book Antiqua" w:hAnsi="Book Antiqua"/>
        </w:rPr>
        <w:t xml:space="preserve">CAREAssist is resulting in two client records to track client information services, financial transactions and communications. </w:t>
      </w:r>
    </w:p>
    <w:p w14:paraId="448D3CC3" w14:textId="77777777" w:rsidR="004A1785" w:rsidRPr="000F751D" w:rsidRDefault="004A1785" w:rsidP="0071036A">
      <w:pPr>
        <w:outlineLvl w:val="0"/>
        <w:rPr>
          <w:rFonts w:ascii="Book Antiqua" w:hAnsi="Book Antiqua"/>
          <w:b/>
        </w:rPr>
      </w:pPr>
      <w:r w:rsidRPr="000F751D">
        <w:rPr>
          <w:rFonts w:ascii="Book Antiqua" w:hAnsi="Book Antiqua"/>
          <w:b/>
        </w:rPr>
        <w:t>Roles and Responsibilities:</w:t>
      </w:r>
    </w:p>
    <w:p w14:paraId="7960E51F" w14:textId="77777777" w:rsidR="004A1785" w:rsidRDefault="001C516D" w:rsidP="0071036A">
      <w:pPr>
        <w:pStyle w:val="ListParagraph"/>
        <w:numPr>
          <w:ilvl w:val="0"/>
          <w:numId w:val="18"/>
        </w:numPr>
        <w:spacing w:after="0"/>
        <w:outlineLvl w:val="0"/>
        <w:rPr>
          <w:rFonts w:ascii="Book Antiqua" w:hAnsi="Book Antiqua"/>
          <w:sz w:val="20"/>
          <w:szCs w:val="20"/>
        </w:rPr>
      </w:pPr>
      <w:r w:rsidRPr="001C516D">
        <w:rPr>
          <w:rFonts w:ascii="Book Antiqua" w:hAnsi="Book Antiqua"/>
          <w:sz w:val="20"/>
          <w:szCs w:val="20"/>
        </w:rPr>
        <w:t>Le</w:t>
      </w:r>
      <w:r>
        <w:rPr>
          <w:rFonts w:ascii="Book Antiqua" w:hAnsi="Book Antiqua"/>
          <w:sz w:val="20"/>
          <w:szCs w:val="20"/>
        </w:rPr>
        <w:t>a</w:t>
      </w:r>
      <w:r w:rsidRPr="001C516D">
        <w:rPr>
          <w:rFonts w:ascii="Book Antiqua" w:hAnsi="Book Antiqua"/>
          <w:sz w:val="20"/>
          <w:szCs w:val="20"/>
        </w:rPr>
        <w:t>d design and development of case management application</w:t>
      </w:r>
      <w:r w:rsidR="004A1785" w:rsidRPr="000F751D">
        <w:rPr>
          <w:rFonts w:ascii="Book Antiqua" w:hAnsi="Book Antiqua"/>
          <w:sz w:val="20"/>
          <w:szCs w:val="20"/>
        </w:rPr>
        <w:t>.</w:t>
      </w:r>
    </w:p>
    <w:p w14:paraId="1542BFC4" w14:textId="77777777" w:rsidR="0071036A" w:rsidRPr="0071036A" w:rsidRDefault="001C516D" w:rsidP="0071036A">
      <w:pPr>
        <w:pStyle w:val="ListParagraph"/>
        <w:numPr>
          <w:ilvl w:val="0"/>
          <w:numId w:val="18"/>
        </w:numPr>
        <w:spacing w:after="0"/>
        <w:outlineLvl w:val="0"/>
        <w:rPr>
          <w:rFonts w:ascii="Book Antiqua" w:hAnsi="Book Antiqua" w:cs="Calibri"/>
          <w:sz w:val="20"/>
          <w:szCs w:val="20"/>
        </w:rPr>
      </w:pPr>
      <w:r w:rsidRPr="001C516D">
        <w:rPr>
          <w:rFonts w:ascii="Book Antiqua" w:hAnsi="Book Antiqua" w:cs="Calibri"/>
          <w:sz w:val="20"/>
          <w:szCs w:val="20"/>
        </w:rPr>
        <w:t>Delivered enterprise solutions using .NET Core and Appian low-code platform (SAIL, Records, Reports)</w:t>
      </w:r>
      <w:r w:rsidR="0071036A" w:rsidRPr="0071036A">
        <w:rPr>
          <w:rFonts w:ascii="Book Antiqua" w:hAnsi="Book Antiqua" w:cs="Calibri"/>
          <w:sz w:val="20"/>
          <w:szCs w:val="20"/>
        </w:rPr>
        <w:t>.</w:t>
      </w:r>
    </w:p>
    <w:p w14:paraId="3CC36C17" w14:textId="77777777" w:rsidR="0071036A" w:rsidRPr="0071036A" w:rsidRDefault="0071036A" w:rsidP="0071036A">
      <w:pPr>
        <w:pStyle w:val="ListParagraph"/>
        <w:numPr>
          <w:ilvl w:val="0"/>
          <w:numId w:val="18"/>
        </w:numPr>
        <w:spacing w:after="0"/>
        <w:outlineLvl w:val="0"/>
        <w:rPr>
          <w:rFonts w:ascii="Book Antiqua" w:hAnsi="Book Antiqua" w:cs="Calibri"/>
          <w:sz w:val="20"/>
          <w:szCs w:val="20"/>
        </w:rPr>
      </w:pPr>
      <w:r w:rsidRPr="0071036A">
        <w:rPr>
          <w:rFonts w:ascii="Book Antiqua" w:hAnsi="Book Antiqua" w:cs="Calibri"/>
          <w:sz w:val="20"/>
          <w:szCs w:val="20"/>
        </w:rPr>
        <w:t>Worked closely with BAs and Architects to deliver business process solutions using Appian low-code platform.</w:t>
      </w:r>
    </w:p>
    <w:p w14:paraId="30167670" w14:textId="77777777" w:rsidR="0071036A" w:rsidRPr="0071036A" w:rsidRDefault="0071036A" w:rsidP="0071036A">
      <w:pPr>
        <w:pStyle w:val="ListParagraph"/>
        <w:numPr>
          <w:ilvl w:val="0"/>
          <w:numId w:val="18"/>
        </w:numPr>
        <w:spacing w:after="0"/>
        <w:outlineLvl w:val="0"/>
        <w:rPr>
          <w:rFonts w:ascii="Book Antiqua" w:hAnsi="Book Antiqua" w:cs="Calibri"/>
          <w:sz w:val="20"/>
          <w:szCs w:val="20"/>
        </w:rPr>
      </w:pPr>
      <w:r w:rsidRPr="0071036A">
        <w:rPr>
          <w:rFonts w:ascii="Book Antiqua" w:hAnsi="Book Antiqua" w:cs="Calibri"/>
          <w:sz w:val="20"/>
          <w:szCs w:val="20"/>
        </w:rPr>
        <w:t>Developed backend services, integrated Appian workflows with databases and external REST APIs.</w:t>
      </w:r>
    </w:p>
    <w:p w14:paraId="68CA767C" w14:textId="77777777" w:rsidR="0071036A" w:rsidRPr="0071036A" w:rsidRDefault="0071036A" w:rsidP="0071036A">
      <w:pPr>
        <w:pStyle w:val="ListParagraph"/>
        <w:numPr>
          <w:ilvl w:val="0"/>
          <w:numId w:val="18"/>
        </w:numPr>
        <w:spacing w:after="0"/>
        <w:outlineLvl w:val="0"/>
        <w:rPr>
          <w:rFonts w:ascii="Book Antiqua" w:hAnsi="Book Antiqua" w:cs="Calibri"/>
          <w:sz w:val="20"/>
          <w:szCs w:val="20"/>
        </w:rPr>
      </w:pPr>
      <w:r w:rsidRPr="0071036A">
        <w:rPr>
          <w:rFonts w:ascii="Book Antiqua" w:hAnsi="Book Antiqua" w:cs="Calibri"/>
          <w:sz w:val="20"/>
          <w:szCs w:val="20"/>
        </w:rPr>
        <w:t>Conducted code reviews, data modeling sessions, and performance optimizations.</w:t>
      </w:r>
    </w:p>
    <w:p w14:paraId="3A305E0C" w14:textId="77777777" w:rsidR="0071036A" w:rsidRPr="0071036A" w:rsidRDefault="0071036A" w:rsidP="0071036A">
      <w:pPr>
        <w:pStyle w:val="ListParagraph"/>
        <w:numPr>
          <w:ilvl w:val="0"/>
          <w:numId w:val="18"/>
        </w:numPr>
        <w:spacing w:after="0"/>
        <w:outlineLvl w:val="0"/>
        <w:rPr>
          <w:rFonts w:ascii="Book Antiqua" w:hAnsi="Book Antiqua" w:cs="Calibri"/>
          <w:sz w:val="20"/>
          <w:szCs w:val="20"/>
        </w:rPr>
      </w:pPr>
      <w:r w:rsidRPr="0071036A">
        <w:rPr>
          <w:rFonts w:ascii="Book Antiqua" w:hAnsi="Book Antiqua" w:cs="Calibri"/>
          <w:sz w:val="20"/>
          <w:szCs w:val="20"/>
        </w:rPr>
        <w:t>Managed hybrid cloud deployments (Azure/AWS) with strong focus on DevOps and automation.</w:t>
      </w:r>
    </w:p>
    <w:p w14:paraId="6C94B485" w14:textId="77777777" w:rsidR="009A0D96" w:rsidRPr="000F751D" w:rsidRDefault="0071036A" w:rsidP="0071036A">
      <w:pPr>
        <w:pStyle w:val="ListParagraph"/>
        <w:numPr>
          <w:ilvl w:val="0"/>
          <w:numId w:val="18"/>
        </w:numPr>
        <w:spacing w:after="0"/>
        <w:outlineLvl w:val="0"/>
        <w:rPr>
          <w:rFonts w:ascii="Book Antiqua" w:hAnsi="Book Antiqua"/>
          <w:sz w:val="20"/>
          <w:szCs w:val="20"/>
        </w:rPr>
      </w:pPr>
      <w:r w:rsidRPr="0071036A">
        <w:rPr>
          <w:rFonts w:ascii="Book Antiqua" w:hAnsi="Book Antiqua" w:cs="Calibri"/>
          <w:sz w:val="20"/>
          <w:szCs w:val="20"/>
        </w:rPr>
        <w:t>Engaged in Agile ceremonies, driving sprint delivery and process improvement initiatives.</w:t>
      </w:r>
    </w:p>
    <w:p w14:paraId="1FDE3B12" w14:textId="77777777" w:rsidR="004A1785" w:rsidRPr="000F751D" w:rsidRDefault="006D42C3" w:rsidP="000F751D">
      <w:pPr>
        <w:pStyle w:val="ListParagraph"/>
        <w:numPr>
          <w:ilvl w:val="0"/>
          <w:numId w:val="18"/>
        </w:numPr>
        <w:spacing w:after="0"/>
        <w:outlineLvl w:val="0"/>
        <w:rPr>
          <w:rFonts w:ascii="Book Antiqua" w:hAnsi="Book Antiqua"/>
          <w:sz w:val="20"/>
          <w:szCs w:val="20"/>
        </w:rPr>
      </w:pPr>
      <w:r>
        <w:rPr>
          <w:rFonts w:ascii="Book Antiqua" w:hAnsi="Book Antiqua"/>
          <w:sz w:val="20"/>
          <w:szCs w:val="20"/>
        </w:rPr>
        <w:t>Integrated Azure service bus for the communication between micro services</w:t>
      </w:r>
      <w:r w:rsidR="009A0D96">
        <w:rPr>
          <w:rFonts w:ascii="Book Antiqua" w:hAnsi="Book Antiqua"/>
          <w:sz w:val="20"/>
          <w:szCs w:val="20"/>
        </w:rPr>
        <w:t>.</w:t>
      </w:r>
    </w:p>
    <w:p w14:paraId="2B8CD278" w14:textId="77777777" w:rsidR="00A40ABA" w:rsidRPr="00A40ABA" w:rsidRDefault="00A40ABA" w:rsidP="00A40ABA">
      <w:pPr>
        <w:pStyle w:val="ListParagraph"/>
        <w:numPr>
          <w:ilvl w:val="0"/>
          <w:numId w:val="18"/>
        </w:numPr>
        <w:spacing w:after="0"/>
        <w:outlineLvl w:val="0"/>
        <w:rPr>
          <w:rFonts w:ascii="Book Antiqua" w:hAnsi="Book Antiqua"/>
          <w:sz w:val="20"/>
          <w:szCs w:val="20"/>
        </w:rPr>
      </w:pPr>
      <w:r w:rsidRPr="00A40ABA">
        <w:rPr>
          <w:rFonts w:ascii="Book Antiqua" w:hAnsi="Book Antiqua"/>
          <w:sz w:val="20"/>
          <w:szCs w:val="20"/>
        </w:rPr>
        <w:t>Facilitating planning, tracking and scheduling software deliverables</w:t>
      </w:r>
      <w:r w:rsidR="009A0D96">
        <w:rPr>
          <w:rFonts w:ascii="Book Antiqua" w:hAnsi="Book Antiqua"/>
          <w:sz w:val="20"/>
          <w:szCs w:val="20"/>
        </w:rPr>
        <w:t>.</w:t>
      </w:r>
    </w:p>
    <w:p w14:paraId="54731085" w14:textId="77777777" w:rsidR="004A1785" w:rsidRDefault="004A1785" w:rsidP="00A40ABA">
      <w:pPr>
        <w:pStyle w:val="ListParagraph"/>
        <w:numPr>
          <w:ilvl w:val="0"/>
          <w:numId w:val="18"/>
        </w:numPr>
        <w:spacing w:after="0"/>
        <w:outlineLvl w:val="0"/>
        <w:rPr>
          <w:rFonts w:ascii="Book Antiqua" w:hAnsi="Book Antiqua"/>
          <w:sz w:val="20"/>
          <w:szCs w:val="20"/>
        </w:rPr>
      </w:pPr>
      <w:r w:rsidRPr="000F751D">
        <w:rPr>
          <w:rFonts w:ascii="Book Antiqua" w:hAnsi="Book Antiqua"/>
          <w:sz w:val="20"/>
          <w:szCs w:val="20"/>
        </w:rPr>
        <w:t xml:space="preserve">Worked on </w:t>
      </w:r>
      <w:r w:rsidR="009A0D96">
        <w:rPr>
          <w:rFonts w:ascii="Book Antiqua" w:hAnsi="Book Antiqua"/>
          <w:sz w:val="20"/>
          <w:szCs w:val="20"/>
        </w:rPr>
        <w:t xml:space="preserve">Backend APIs as well as on </w:t>
      </w:r>
      <w:r w:rsidRPr="000F751D">
        <w:rPr>
          <w:rFonts w:ascii="Book Antiqua" w:hAnsi="Book Antiqua"/>
          <w:sz w:val="20"/>
          <w:szCs w:val="20"/>
        </w:rPr>
        <w:t>front-end task in Angular client app.</w:t>
      </w:r>
    </w:p>
    <w:p w14:paraId="5D4DB0BB" w14:textId="77777777" w:rsidR="003A687E" w:rsidRPr="003A687E" w:rsidRDefault="003A687E" w:rsidP="003A687E">
      <w:pPr>
        <w:pStyle w:val="ListParagraph"/>
        <w:numPr>
          <w:ilvl w:val="0"/>
          <w:numId w:val="18"/>
        </w:numPr>
        <w:spacing w:after="0"/>
        <w:outlineLvl w:val="0"/>
        <w:rPr>
          <w:rFonts w:ascii="Book Antiqua" w:hAnsi="Book Antiqua"/>
          <w:sz w:val="20"/>
          <w:szCs w:val="20"/>
        </w:rPr>
      </w:pPr>
      <w:r w:rsidRPr="003A687E">
        <w:rPr>
          <w:rFonts w:ascii="Book Antiqua" w:hAnsi="Book Antiqua"/>
          <w:sz w:val="20"/>
          <w:szCs w:val="20"/>
        </w:rPr>
        <w:t>Designed and triggered business workflow automation using Microsoft Power Automate.</w:t>
      </w:r>
    </w:p>
    <w:p w14:paraId="0881DDCA" w14:textId="77777777" w:rsidR="003A687E" w:rsidRDefault="003A687E" w:rsidP="003A687E">
      <w:pPr>
        <w:pStyle w:val="ListParagraph"/>
        <w:numPr>
          <w:ilvl w:val="0"/>
          <w:numId w:val="18"/>
        </w:numPr>
        <w:spacing w:after="0"/>
        <w:outlineLvl w:val="0"/>
        <w:rPr>
          <w:rFonts w:ascii="Book Antiqua" w:hAnsi="Book Antiqua"/>
          <w:sz w:val="20"/>
          <w:szCs w:val="20"/>
        </w:rPr>
      </w:pPr>
      <w:r w:rsidRPr="003A687E">
        <w:rPr>
          <w:rFonts w:ascii="Book Antiqua" w:hAnsi="Book Antiqua"/>
          <w:sz w:val="20"/>
          <w:szCs w:val="20"/>
        </w:rPr>
        <w:t>Monitored application health and performance using Azure APM, addressing bottlenecks in real time.</w:t>
      </w:r>
    </w:p>
    <w:p w14:paraId="7926386A" w14:textId="77777777" w:rsidR="004A1785" w:rsidRDefault="006D42C3" w:rsidP="0044358C">
      <w:pPr>
        <w:pStyle w:val="ListParagraph"/>
        <w:numPr>
          <w:ilvl w:val="0"/>
          <w:numId w:val="18"/>
        </w:numPr>
        <w:spacing w:after="0"/>
        <w:outlineLvl w:val="0"/>
        <w:rPr>
          <w:rFonts w:ascii="Book Antiqua" w:hAnsi="Book Antiqua"/>
          <w:sz w:val="20"/>
          <w:szCs w:val="20"/>
        </w:rPr>
      </w:pPr>
      <w:r w:rsidRPr="00C653EC">
        <w:rPr>
          <w:rFonts w:ascii="Book Antiqua" w:hAnsi="Book Antiqua"/>
          <w:sz w:val="20"/>
          <w:szCs w:val="20"/>
        </w:rPr>
        <w:t>Improved application performance with indexing, performance turning on database level.</w:t>
      </w:r>
    </w:p>
    <w:p w14:paraId="4A4F36E3" w14:textId="77777777" w:rsidR="00C653EC" w:rsidRDefault="00C653EC" w:rsidP="00C653EC">
      <w:pPr>
        <w:outlineLvl w:val="0"/>
        <w:rPr>
          <w:rFonts w:ascii="Book Antiqua" w:hAnsi="Book Antiqua"/>
        </w:rPr>
      </w:pPr>
    </w:p>
    <w:p w14:paraId="5BF99062" w14:textId="77777777" w:rsidR="00C653EC" w:rsidRPr="00BE7974" w:rsidRDefault="00C653EC" w:rsidP="00C653EC">
      <w:pPr>
        <w:pStyle w:val="NormalWeb"/>
        <w:tabs>
          <w:tab w:val="left" w:pos="-360"/>
          <w:tab w:val="left" w:pos="0"/>
        </w:tabs>
        <w:spacing w:before="0" w:after="0"/>
        <w:ind w:right="18"/>
        <w:rPr>
          <w:rFonts w:ascii="Book Antiqua" w:hAnsi="Book Antiqua" w:cs="Calibri"/>
          <w:b/>
          <w:bCs/>
          <w:sz w:val="20"/>
          <w:szCs w:val="20"/>
          <w:u w:val="single"/>
        </w:rPr>
      </w:pPr>
      <w:r w:rsidRPr="00BE7974">
        <w:rPr>
          <w:rFonts w:ascii="Book Antiqua" w:hAnsi="Book Antiqua" w:cs="Calibri"/>
          <w:b/>
          <w:bCs/>
          <w:sz w:val="20"/>
          <w:szCs w:val="20"/>
          <w:u w:val="single"/>
        </w:rPr>
        <w:t>Project #</w:t>
      </w:r>
      <w:r w:rsidR="00D86C18">
        <w:rPr>
          <w:rFonts w:ascii="Book Antiqua" w:hAnsi="Book Antiqua" w:cs="Calibri"/>
          <w:b/>
          <w:bCs/>
          <w:sz w:val="20"/>
          <w:szCs w:val="20"/>
          <w:u w:val="single"/>
        </w:rPr>
        <w:t>3</w:t>
      </w:r>
    </w:p>
    <w:p w14:paraId="1024EB5A" w14:textId="77777777" w:rsidR="00C653EC" w:rsidRPr="000F0803" w:rsidRDefault="00C653EC" w:rsidP="00C653EC">
      <w:pPr>
        <w:outlineLvl w:val="0"/>
        <w:rPr>
          <w:rFonts w:ascii="Book Antiqua" w:hAnsi="Book Antiqua"/>
        </w:rPr>
      </w:pPr>
    </w:p>
    <w:p w14:paraId="736596D0" w14:textId="77777777" w:rsidR="00C653EC" w:rsidRPr="000F0803" w:rsidRDefault="00C653EC" w:rsidP="00C653EC">
      <w:pPr>
        <w:outlineLvl w:val="0"/>
        <w:rPr>
          <w:rFonts w:ascii="Book Antiqua" w:hAnsi="Book Antiqua"/>
        </w:rPr>
      </w:pPr>
      <w:r w:rsidRPr="000F0803">
        <w:rPr>
          <w:rFonts w:ascii="Book Antiqua" w:hAnsi="Book Antiqua"/>
        </w:rPr>
        <w:t xml:space="preserve">Title </w:t>
      </w:r>
      <w:r w:rsidRPr="000F0803">
        <w:rPr>
          <w:rFonts w:ascii="Book Antiqua" w:hAnsi="Book Antiqua"/>
        </w:rPr>
        <w:tab/>
      </w:r>
      <w:r w:rsidRPr="000F0803">
        <w:rPr>
          <w:rFonts w:ascii="Book Antiqua" w:hAnsi="Book Antiqua"/>
        </w:rPr>
        <w:tab/>
        <w:t>: NYOAG Cloud CMS</w:t>
      </w:r>
    </w:p>
    <w:p w14:paraId="1B578F78" w14:textId="77777777" w:rsidR="00C653EC" w:rsidRPr="000F0803" w:rsidRDefault="00C653EC" w:rsidP="00C653EC">
      <w:pPr>
        <w:outlineLvl w:val="0"/>
        <w:rPr>
          <w:rFonts w:ascii="Book Antiqua" w:hAnsi="Book Antiqua"/>
        </w:rPr>
      </w:pPr>
      <w:r w:rsidRPr="000F0803">
        <w:rPr>
          <w:rFonts w:ascii="Book Antiqua" w:hAnsi="Book Antiqua"/>
        </w:rPr>
        <w:t xml:space="preserve">Client </w:t>
      </w:r>
      <w:r w:rsidRPr="000F0803">
        <w:rPr>
          <w:rFonts w:ascii="Book Antiqua" w:hAnsi="Book Antiqua"/>
        </w:rPr>
        <w:tab/>
      </w:r>
      <w:r w:rsidRPr="000F0803">
        <w:rPr>
          <w:rFonts w:ascii="Book Antiqua" w:hAnsi="Book Antiqua"/>
        </w:rPr>
        <w:tab/>
        <w:t>: New York</w:t>
      </w:r>
      <w:r>
        <w:rPr>
          <w:rFonts w:ascii="Book Antiqua" w:hAnsi="Book Antiqua"/>
        </w:rPr>
        <w:t xml:space="preserve"> State of Attorney General</w:t>
      </w:r>
      <w:r w:rsidRPr="000F0803">
        <w:rPr>
          <w:rFonts w:ascii="Book Antiqua" w:hAnsi="Book Antiqua"/>
        </w:rPr>
        <w:t>, USA</w:t>
      </w:r>
    </w:p>
    <w:p w14:paraId="0927A346" w14:textId="77777777" w:rsidR="00C653EC" w:rsidRPr="000F0803" w:rsidRDefault="00C653EC" w:rsidP="00C653EC">
      <w:pPr>
        <w:outlineLvl w:val="0"/>
        <w:rPr>
          <w:rFonts w:ascii="Book Antiqua" w:hAnsi="Book Antiqua"/>
        </w:rPr>
      </w:pPr>
      <w:r w:rsidRPr="000F0803">
        <w:rPr>
          <w:rFonts w:ascii="Book Antiqua" w:hAnsi="Book Antiqua"/>
        </w:rPr>
        <w:t>Domain</w:t>
      </w:r>
      <w:r w:rsidRPr="000F0803">
        <w:rPr>
          <w:rFonts w:ascii="Book Antiqua" w:hAnsi="Book Antiqua"/>
        </w:rPr>
        <w:tab/>
      </w:r>
      <w:r w:rsidRPr="000F0803">
        <w:rPr>
          <w:rFonts w:ascii="Book Antiqua" w:hAnsi="Book Antiqua"/>
        </w:rPr>
        <w:tab/>
        <w:t xml:space="preserve">: </w:t>
      </w:r>
      <w:r>
        <w:rPr>
          <w:rFonts w:ascii="Book Antiqua" w:hAnsi="Book Antiqua"/>
        </w:rPr>
        <w:t xml:space="preserve">Office of Attiring General Filling &amp; Registration </w:t>
      </w:r>
    </w:p>
    <w:p w14:paraId="50AF5C24" w14:textId="77777777" w:rsidR="00C653EC" w:rsidRPr="000F0803" w:rsidRDefault="00C653EC" w:rsidP="00C653EC">
      <w:pPr>
        <w:outlineLvl w:val="0"/>
        <w:rPr>
          <w:rFonts w:ascii="Book Antiqua" w:hAnsi="Book Antiqua"/>
        </w:rPr>
      </w:pPr>
      <w:r w:rsidRPr="000F0803">
        <w:rPr>
          <w:rFonts w:ascii="Book Antiqua" w:hAnsi="Book Antiqua"/>
        </w:rPr>
        <w:t>Project Type</w:t>
      </w:r>
      <w:r w:rsidRPr="000F0803">
        <w:rPr>
          <w:rFonts w:ascii="Book Antiqua" w:hAnsi="Book Antiqua"/>
        </w:rPr>
        <w:tab/>
        <w:t>: Case Management system</w:t>
      </w:r>
    </w:p>
    <w:p w14:paraId="726EB541" w14:textId="77777777" w:rsidR="00C653EC" w:rsidRPr="000F0803" w:rsidRDefault="00C653EC" w:rsidP="00C653EC">
      <w:pPr>
        <w:outlineLvl w:val="0"/>
        <w:rPr>
          <w:rFonts w:ascii="Book Antiqua" w:hAnsi="Book Antiqua"/>
        </w:rPr>
      </w:pPr>
      <w:r w:rsidRPr="000F0803">
        <w:rPr>
          <w:rFonts w:ascii="Book Antiqua" w:hAnsi="Book Antiqua"/>
        </w:rPr>
        <w:t>Team Size           : 15</w:t>
      </w:r>
    </w:p>
    <w:p w14:paraId="1C2C7933" w14:textId="63F35E42" w:rsidR="00C653EC" w:rsidRPr="000F0803" w:rsidRDefault="00C653EC" w:rsidP="00C653EC">
      <w:pPr>
        <w:outlineLvl w:val="0"/>
        <w:rPr>
          <w:rFonts w:ascii="Book Antiqua" w:hAnsi="Book Antiqua"/>
        </w:rPr>
      </w:pPr>
      <w:r w:rsidRPr="000F0803">
        <w:rPr>
          <w:rFonts w:ascii="Book Antiqua" w:hAnsi="Book Antiqua"/>
        </w:rPr>
        <w:t>Role</w:t>
      </w:r>
      <w:r w:rsidRPr="000F0803">
        <w:rPr>
          <w:rFonts w:ascii="Book Antiqua" w:hAnsi="Book Antiqua"/>
        </w:rPr>
        <w:tab/>
      </w:r>
      <w:r w:rsidRPr="000F0803">
        <w:rPr>
          <w:rFonts w:ascii="Book Antiqua" w:hAnsi="Book Antiqua"/>
        </w:rPr>
        <w:tab/>
        <w:t xml:space="preserve">: </w:t>
      </w:r>
      <w:r>
        <w:rPr>
          <w:rFonts w:ascii="Book Antiqua" w:hAnsi="Book Antiqua"/>
        </w:rPr>
        <w:t xml:space="preserve"> </w:t>
      </w:r>
      <w:r w:rsidR="0038774E">
        <w:rPr>
          <w:rFonts w:ascii="Book Antiqua" w:hAnsi="Book Antiqua"/>
        </w:rPr>
        <w:t>Software Architect</w:t>
      </w:r>
    </w:p>
    <w:p w14:paraId="32B2662C" w14:textId="7819989C" w:rsidR="00C653EC" w:rsidRPr="000F0803" w:rsidRDefault="00880932" w:rsidP="00C653EC">
      <w:pPr>
        <w:outlineLvl w:val="0"/>
        <w:rPr>
          <w:rFonts w:ascii="Book Antiqua" w:hAnsi="Book Antiqua"/>
        </w:rPr>
      </w:pPr>
      <w:r>
        <w:rPr>
          <w:rFonts w:ascii="Book Antiqua" w:hAnsi="Book Antiqua"/>
        </w:rPr>
        <w:t>s</w:t>
      </w:r>
    </w:p>
    <w:p w14:paraId="01067E7B" w14:textId="77777777" w:rsidR="00C653EC" w:rsidRDefault="00C653EC" w:rsidP="00C653EC">
      <w:pPr>
        <w:outlineLvl w:val="0"/>
        <w:rPr>
          <w:rFonts w:ascii="Book Antiqua" w:hAnsi="Book Antiqua"/>
        </w:rPr>
      </w:pPr>
      <w:r w:rsidRPr="00642717">
        <w:rPr>
          <w:rFonts w:ascii="Book Antiqua" w:hAnsi="Book Antiqua"/>
          <w:b/>
        </w:rPr>
        <w:t>Technologies used</w:t>
      </w:r>
      <w:r w:rsidRPr="000F0803">
        <w:rPr>
          <w:rFonts w:ascii="Book Antiqua" w:hAnsi="Book Antiqua"/>
        </w:rPr>
        <w:t xml:space="preserve">: C#, .Net Core 6, ReactJS, Azure AD B2C, </w:t>
      </w:r>
      <w:r>
        <w:rPr>
          <w:rFonts w:ascii="Book Antiqua" w:hAnsi="Book Antiqua"/>
        </w:rPr>
        <w:t xml:space="preserve">Azure Logic App, Azure App/ API Gateway, </w:t>
      </w:r>
      <w:r w:rsidRPr="000F0803">
        <w:rPr>
          <w:rFonts w:ascii="Book Antiqua" w:hAnsi="Book Antiqua"/>
        </w:rPr>
        <w:t xml:space="preserve">SignalR, </w:t>
      </w:r>
      <w:r>
        <w:rPr>
          <w:rFonts w:ascii="Book Antiqua" w:hAnsi="Book Antiqua"/>
        </w:rPr>
        <w:t>Azure Service Buss</w:t>
      </w:r>
      <w:r w:rsidRPr="000F0803">
        <w:rPr>
          <w:rFonts w:ascii="Book Antiqua" w:hAnsi="Book Antiqua"/>
        </w:rPr>
        <w:t>, API Health Check, Swagger, Postman, SQL Server 2019.</w:t>
      </w:r>
    </w:p>
    <w:p w14:paraId="712ED5A6" w14:textId="77777777" w:rsidR="00C653EC" w:rsidRPr="00642717" w:rsidRDefault="00C653EC" w:rsidP="00C653EC">
      <w:pPr>
        <w:outlineLvl w:val="0"/>
        <w:rPr>
          <w:rFonts w:ascii="Book Antiqua" w:hAnsi="Book Antiqua"/>
          <w:b/>
        </w:rPr>
      </w:pPr>
      <w:r w:rsidRPr="00642717">
        <w:rPr>
          <w:rFonts w:ascii="Book Antiqua" w:hAnsi="Book Antiqua"/>
          <w:b/>
        </w:rPr>
        <w:t>Project Description:</w:t>
      </w:r>
      <w:r w:rsidRPr="00642717">
        <w:rPr>
          <w:rFonts w:ascii="Book Antiqua" w:hAnsi="Book Antiqua"/>
          <w:b/>
        </w:rPr>
        <w:tab/>
      </w:r>
    </w:p>
    <w:p w14:paraId="2CC73E83" w14:textId="77777777" w:rsidR="00C653EC" w:rsidRPr="000F0803" w:rsidRDefault="00C653EC" w:rsidP="00C653EC">
      <w:pPr>
        <w:outlineLvl w:val="0"/>
        <w:rPr>
          <w:rFonts w:ascii="Book Antiqua" w:hAnsi="Book Antiqua"/>
        </w:rPr>
      </w:pPr>
      <w:r w:rsidRPr="000F0803">
        <w:rPr>
          <w:rFonts w:ascii="Book Antiqua" w:hAnsi="Book Antiqua"/>
        </w:rPr>
        <w:t xml:space="preserve">The NYOAG CMS </w:t>
      </w:r>
      <w:r>
        <w:rPr>
          <w:rFonts w:ascii="Book Antiqua" w:hAnsi="Book Antiqua"/>
        </w:rPr>
        <w:t>is real estate filling</w:t>
      </w:r>
      <w:r w:rsidRPr="000F0803">
        <w:rPr>
          <w:rFonts w:ascii="Book Antiqua" w:hAnsi="Book Antiqua"/>
        </w:rPr>
        <w:t xml:space="preserve"> </w:t>
      </w:r>
      <w:r>
        <w:rPr>
          <w:rFonts w:ascii="Book Antiqua" w:hAnsi="Book Antiqua"/>
        </w:rPr>
        <w:t xml:space="preserve">and case </w:t>
      </w:r>
      <w:r w:rsidR="008F08D9">
        <w:rPr>
          <w:rFonts w:ascii="Book Antiqua" w:hAnsi="Book Antiqua"/>
        </w:rPr>
        <w:t>management</w:t>
      </w:r>
      <w:r>
        <w:rPr>
          <w:rFonts w:ascii="Book Antiqua" w:hAnsi="Book Antiqua"/>
        </w:rPr>
        <w:t xml:space="preserve"> system</w:t>
      </w:r>
      <w:r w:rsidRPr="000F0803">
        <w:rPr>
          <w:rFonts w:ascii="Book Antiqua" w:hAnsi="Book Antiqua"/>
        </w:rPr>
        <w:t xml:space="preserve"> </w:t>
      </w:r>
      <w:r>
        <w:rPr>
          <w:rFonts w:ascii="Book Antiqua" w:hAnsi="Book Antiqua"/>
        </w:rPr>
        <w:t>of New York state of attorney general w</w:t>
      </w:r>
      <w:r w:rsidRPr="000F0803">
        <w:rPr>
          <w:rFonts w:ascii="Book Antiqua" w:hAnsi="Book Antiqua"/>
        </w:rPr>
        <w:t>hich automated registration of approximately 4,000 broker dealers per year for REF and approximately 6,000 broker dealers and salespersons registrations for IPB as well as registrations of franchise and theatrical production syndications.</w:t>
      </w:r>
    </w:p>
    <w:p w14:paraId="72B5FA88" w14:textId="77777777" w:rsidR="00C653EC" w:rsidRPr="000F0803" w:rsidRDefault="00C653EC" w:rsidP="00C653EC">
      <w:pPr>
        <w:outlineLvl w:val="0"/>
        <w:rPr>
          <w:rFonts w:ascii="Book Antiqua" w:hAnsi="Book Antiqua"/>
        </w:rPr>
      </w:pPr>
      <w:r w:rsidRPr="00C3533D">
        <w:rPr>
          <w:rFonts w:ascii="Book Antiqua" w:hAnsi="Book Antiqua"/>
          <w:b/>
        </w:rPr>
        <w:t>Roles and Responsibilities</w:t>
      </w:r>
      <w:r w:rsidRPr="000F0803">
        <w:rPr>
          <w:rFonts w:ascii="Book Antiqua" w:hAnsi="Book Antiqua"/>
        </w:rPr>
        <w:t>:</w:t>
      </w:r>
    </w:p>
    <w:p w14:paraId="4A593688" w14:textId="77777777" w:rsidR="001B22E9" w:rsidRPr="001B22E9" w:rsidRDefault="009D0E2C" w:rsidP="001B22E9">
      <w:pPr>
        <w:pStyle w:val="ListParagraph"/>
        <w:numPr>
          <w:ilvl w:val="0"/>
          <w:numId w:val="19"/>
        </w:numPr>
        <w:spacing w:after="0"/>
        <w:outlineLvl w:val="0"/>
        <w:rPr>
          <w:rFonts w:ascii="Book Antiqua" w:hAnsi="Book Antiqua"/>
          <w:sz w:val="20"/>
          <w:szCs w:val="20"/>
        </w:rPr>
      </w:pPr>
      <w:r w:rsidRPr="009D0E2C">
        <w:rPr>
          <w:rFonts w:ascii="Book Antiqua" w:hAnsi="Book Antiqua"/>
          <w:sz w:val="20"/>
          <w:szCs w:val="20"/>
        </w:rPr>
        <w:t>Le</w:t>
      </w:r>
      <w:r>
        <w:rPr>
          <w:rFonts w:ascii="Book Antiqua" w:hAnsi="Book Antiqua"/>
          <w:sz w:val="20"/>
          <w:szCs w:val="20"/>
        </w:rPr>
        <w:t>a</w:t>
      </w:r>
      <w:r w:rsidRPr="009D0E2C">
        <w:rPr>
          <w:rFonts w:ascii="Book Antiqua" w:hAnsi="Book Antiqua"/>
          <w:sz w:val="20"/>
          <w:szCs w:val="20"/>
        </w:rPr>
        <w:t>d the design and development of enterprise-grade web applications using .NET Core for backend APIs and React for dynamic frontend interfaces.</w:t>
      </w:r>
    </w:p>
    <w:p w14:paraId="5B8DD44C" w14:textId="77777777" w:rsidR="009D0E2C" w:rsidRPr="009D0E2C" w:rsidRDefault="009D0E2C" w:rsidP="00532D0F">
      <w:pPr>
        <w:pStyle w:val="ListParagraph"/>
        <w:numPr>
          <w:ilvl w:val="0"/>
          <w:numId w:val="19"/>
        </w:numPr>
        <w:spacing w:after="0"/>
        <w:outlineLvl w:val="0"/>
        <w:rPr>
          <w:rFonts w:ascii="Book Antiqua" w:hAnsi="Book Antiqua"/>
          <w:sz w:val="20"/>
          <w:szCs w:val="20"/>
        </w:rPr>
      </w:pPr>
      <w:r w:rsidRPr="009D0E2C">
        <w:rPr>
          <w:rFonts w:ascii="Book Antiqua" w:hAnsi="Book Antiqua"/>
          <w:sz w:val="20"/>
          <w:szCs w:val="20"/>
        </w:rPr>
        <w:t>Designed microservices-based architecture leveraging .NET Core, deployed via Azure App Services and integrated with Azure-native components.</w:t>
      </w:r>
    </w:p>
    <w:p w14:paraId="6B166017" w14:textId="77777777" w:rsidR="009B5EB5" w:rsidRPr="009B5EB5" w:rsidRDefault="009B5EB5" w:rsidP="009B5EB5">
      <w:pPr>
        <w:pStyle w:val="ListParagraph"/>
        <w:numPr>
          <w:ilvl w:val="0"/>
          <w:numId w:val="19"/>
        </w:numPr>
        <w:spacing w:after="0"/>
        <w:rPr>
          <w:rFonts w:ascii="Book Antiqua" w:hAnsi="Book Antiqua"/>
          <w:sz w:val="20"/>
          <w:szCs w:val="20"/>
        </w:rPr>
      </w:pPr>
      <w:r w:rsidRPr="009B5EB5">
        <w:rPr>
          <w:rFonts w:ascii="Book Antiqua" w:hAnsi="Book Antiqua"/>
          <w:sz w:val="20"/>
          <w:szCs w:val="20"/>
        </w:rPr>
        <w:t>Migrated Oracle databases to SQL Server, redesigned schemas and validated data transformations</w:t>
      </w:r>
    </w:p>
    <w:p w14:paraId="5471558E" w14:textId="77777777" w:rsidR="009D0E2C" w:rsidRPr="009D0E2C" w:rsidRDefault="009D0E2C" w:rsidP="009B5EB5">
      <w:pPr>
        <w:pStyle w:val="ListParagraph"/>
        <w:numPr>
          <w:ilvl w:val="0"/>
          <w:numId w:val="19"/>
        </w:numPr>
        <w:spacing w:after="0"/>
        <w:outlineLvl w:val="0"/>
        <w:rPr>
          <w:rFonts w:ascii="Book Antiqua" w:hAnsi="Book Antiqua"/>
          <w:sz w:val="20"/>
          <w:szCs w:val="20"/>
        </w:rPr>
      </w:pPr>
      <w:r w:rsidRPr="009D0E2C">
        <w:rPr>
          <w:rFonts w:ascii="Book Antiqua" w:hAnsi="Book Antiqua"/>
          <w:sz w:val="20"/>
          <w:szCs w:val="20"/>
        </w:rPr>
        <w:t xml:space="preserve">Implemented authentication and authorization workflows using </w:t>
      </w:r>
      <w:r w:rsidRPr="005F5AB4">
        <w:rPr>
          <w:rFonts w:ascii="Book Antiqua" w:hAnsi="Book Antiqua"/>
          <w:b/>
          <w:sz w:val="20"/>
          <w:szCs w:val="20"/>
        </w:rPr>
        <w:t>Azure AD B2C</w:t>
      </w:r>
      <w:r w:rsidRPr="009D0E2C">
        <w:rPr>
          <w:rFonts w:ascii="Book Antiqua" w:hAnsi="Book Antiqua"/>
          <w:sz w:val="20"/>
          <w:szCs w:val="20"/>
        </w:rPr>
        <w:t>, managing user flows and access policies across modules.</w:t>
      </w:r>
    </w:p>
    <w:p w14:paraId="1AEC0487" w14:textId="77777777" w:rsidR="009D0E2C" w:rsidRPr="009D0E2C" w:rsidRDefault="009D0E2C" w:rsidP="00532D0F">
      <w:pPr>
        <w:pStyle w:val="ListParagraph"/>
        <w:numPr>
          <w:ilvl w:val="0"/>
          <w:numId w:val="19"/>
        </w:numPr>
        <w:spacing w:after="0"/>
        <w:outlineLvl w:val="0"/>
        <w:rPr>
          <w:rFonts w:ascii="Book Antiqua" w:hAnsi="Book Antiqua"/>
          <w:sz w:val="20"/>
          <w:szCs w:val="20"/>
        </w:rPr>
      </w:pPr>
      <w:r w:rsidRPr="009D0E2C">
        <w:rPr>
          <w:rFonts w:ascii="Book Antiqua" w:hAnsi="Book Antiqua"/>
          <w:sz w:val="20"/>
          <w:szCs w:val="20"/>
        </w:rPr>
        <w:t xml:space="preserve">Created </w:t>
      </w:r>
      <w:r w:rsidRPr="005F5AB4">
        <w:rPr>
          <w:rFonts w:ascii="Book Antiqua" w:hAnsi="Book Antiqua"/>
          <w:b/>
          <w:sz w:val="20"/>
          <w:szCs w:val="20"/>
        </w:rPr>
        <w:t>ERD</w:t>
      </w:r>
      <w:r w:rsidRPr="009D0E2C">
        <w:rPr>
          <w:rFonts w:ascii="Book Antiqua" w:hAnsi="Book Antiqua"/>
          <w:sz w:val="20"/>
          <w:szCs w:val="20"/>
        </w:rPr>
        <w:t xml:space="preserve"> diagrams and relational data models for business-critical subsystems </w:t>
      </w:r>
      <w:r w:rsidR="00532D0F">
        <w:rPr>
          <w:rFonts w:ascii="Book Antiqua" w:hAnsi="Book Antiqua"/>
          <w:sz w:val="20"/>
          <w:szCs w:val="20"/>
        </w:rPr>
        <w:t>e.g</w:t>
      </w:r>
      <w:r w:rsidRPr="009D0E2C">
        <w:rPr>
          <w:rFonts w:ascii="Book Antiqua" w:hAnsi="Book Antiqua"/>
          <w:sz w:val="20"/>
          <w:szCs w:val="20"/>
        </w:rPr>
        <w:t xml:space="preserve"> REF and IPB.</w:t>
      </w:r>
    </w:p>
    <w:p w14:paraId="6B765DA5" w14:textId="77777777" w:rsidR="009D0E2C" w:rsidRPr="009D0E2C" w:rsidRDefault="009D0E2C" w:rsidP="00532D0F">
      <w:pPr>
        <w:pStyle w:val="ListParagraph"/>
        <w:numPr>
          <w:ilvl w:val="0"/>
          <w:numId w:val="19"/>
        </w:numPr>
        <w:spacing w:after="0"/>
        <w:outlineLvl w:val="0"/>
        <w:rPr>
          <w:rFonts w:ascii="Book Antiqua" w:hAnsi="Book Antiqua"/>
          <w:sz w:val="20"/>
          <w:szCs w:val="20"/>
        </w:rPr>
      </w:pPr>
      <w:r w:rsidRPr="009D0E2C">
        <w:rPr>
          <w:rFonts w:ascii="Book Antiqua" w:hAnsi="Book Antiqua"/>
          <w:sz w:val="20"/>
          <w:szCs w:val="20"/>
        </w:rPr>
        <w:t>Delivered POCs (Proof of Concepts) to evaluate and integrate new tools, frameworks, and cloud-native services into the overall platform.</w:t>
      </w:r>
    </w:p>
    <w:p w14:paraId="36F38265" w14:textId="77777777" w:rsidR="009D0E2C" w:rsidRPr="009D0E2C" w:rsidRDefault="00EF63A9" w:rsidP="00532D0F">
      <w:pPr>
        <w:pStyle w:val="ListParagraph"/>
        <w:numPr>
          <w:ilvl w:val="0"/>
          <w:numId w:val="19"/>
        </w:numPr>
        <w:spacing w:after="0"/>
        <w:outlineLvl w:val="0"/>
        <w:rPr>
          <w:rFonts w:ascii="Book Antiqua" w:hAnsi="Book Antiqua"/>
          <w:sz w:val="20"/>
          <w:szCs w:val="20"/>
        </w:rPr>
      </w:pPr>
      <w:r>
        <w:rPr>
          <w:rFonts w:ascii="Book Antiqua" w:hAnsi="Book Antiqua"/>
          <w:sz w:val="20"/>
          <w:szCs w:val="20"/>
        </w:rPr>
        <w:t xml:space="preserve">Implemented </w:t>
      </w:r>
      <w:r w:rsidR="009D0E2C" w:rsidRPr="009D0E2C">
        <w:rPr>
          <w:rFonts w:ascii="Book Antiqua" w:hAnsi="Book Antiqua"/>
          <w:sz w:val="20"/>
          <w:szCs w:val="20"/>
        </w:rPr>
        <w:t>backend REST APIs with .NET Core and Entity Framework</w:t>
      </w:r>
      <w:r w:rsidR="001D3011">
        <w:rPr>
          <w:rFonts w:ascii="Book Antiqua" w:hAnsi="Book Antiqua"/>
          <w:sz w:val="20"/>
          <w:szCs w:val="20"/>
        </w:rPr>
        <w:t xml:space="preserve"> </w:t>
      </w:r>
      <w:r w:rsidR="001D3011" w:rsidRPr="001D3011">
        <w:rPr>
          <w:rFonts w:ascii="Book Antiqua" w:hAnsi="Book Antiqua"/>
          <w:sz w:val="20"/>
          <w:szCs w:val="20"/>
        </w:rPr>
        <w:t>LINQ</w:t>
      </w:r>
      <w:r w:rsidR="009D7C5D">
        <w:rPr>
          <w:rFonts w:ascii="Book Antiqua" w:hAnsi="Book Antiqua"/>
          <w:sz w:val="20"/>
          <w:szCs w:val="20"/>
        </w:rPr>
        <w:t xml:space="preserve"> quries</w:t>
      </w:r>
      <w:r w:rsidR="009D0E2C" w:rsidRPr="009D0E2C">
        <w:rPr>
          <w:rFonts w:ascii="Book Antiqua" w:hAnsi="Book Antiqua"/>
          <w:sz w:val="20"/>
          <w:szCs w:val="20"/>
        </w:rPr>
        <w:t>, supporting secure and scalable business operations.</w:t>
      </w:r>
    </w:p>
    <w:p w14:paraId="36DE357B" w14:textId="77777777" w:rsidR="009D0E2C" w:rsidRPr="009D0E2C" w:rsidRDefault="009D0E2C" w:rsidP="00532D0F">
      <w:pPr>
        <w:pStyle w:val="ListParagraph"/>
        <w:numPr>
          <w:ilvl w:val="0"/>
          <w:numId w:val="19"/>
        </w:numPr>
        <w:spacing w:after="0"/>
        <w:outlineLvl w:val="0"/>
        <w:rPr>
          <w:rFonts w:ascii="Book Antiqua" w:hAnsi="Book Antiqua"/>
          <w:sz w:val="20"/>
          <w:szCs w:val="20"/>
        </w:rPr>
      </w:pPr>
      <w:r w:rsidRPr="009D0E2C">
        <w:rPr>
          <w:rFonts w:ascii="Book Antiqua" w:hAnsi="Book Antiqua"/>
          <w:sz w:val="20"/>
          <w:szCs w:val="20"/>
        </w:rPr>
        <w:t xml:space="preserve">Contributed to frontend development using </w:t>
      </w:r>
      <w:r w:rsidRPr="009D0E2C">
        <w:rPr>
          <w:rFonts w:ascii="Book Antiqua" w:hAnsi="Book Antiqua"/>
          <w:b/>
          <w:sz w:val="20"/>
          <w:szCs w:val="20"/>
        </w:rPr>
        <w:t>React and Angular</w:t>
      </w:r>
      <w:r w:rsidRPr="009D0E2C">
        <w:rPr>
          <w:rFonts w:ascii="Book Antiqua" w:hAnsi="Book Antiqua"/>
          <w:sz w:val="20"/>
          <w:szCs w:val="20"/>
        </w:rPr>
        <w:t>, creating reusable components and integrating APIs for seamless UX.</w:t>
      </w:r>
    </w:p>
    <w:p w14:paraId="05B692E4" w14:textId="77777777" w:rsidR="00C653EC" w:rsidRDefault="009D0E2C" w:rsidP="00532D0F">
      <w:pPr>
        <w:pStyle w:val="ListParagraph"/>
        <w:numPr>
          <w:ilvl w:val="0"/>
          <w:numId w:val="19"/>
        </w:numPr>
        <w:spacing w:after="0"/>
        <w:outlineLvl w:val="0"/>
        <w:rPr>
          <w:rFonts w:ascii="Book Antiqua" w:hAnsi="Book Antiqua"/>
          <w:sz w:val="20"/>
          <w:szCs w:val="20"/>
        </w:rPr>
      </w:pPr>
      <w:r w:rsidRPr="009D0E2C">
        <w:rPr>
          <w:rFonts w:ascii="Book Antiqua" w:hAnsi="Book Antiqua"/>
          <w:sz w:val="20"/>
          <w:szCs w:val="20"/>
        </w:rPr>
        <w:t xml:space="preserve">Reviewed and maintained application frameworks, ensuring maintainability, performance optimization, and integration readiness with </w:t>
      </w:r>
      <w:r w:rsidRPr="005F5AB4">
        <w:rPr>
          <w:rFonts w:ascii="Book Antiqua" w:hAnsi="Book Antiqua"/>
          <w:b/>
          <w:sz w:val="20"/>
          <w:szCs w:val="20"/>
        </w:rPr>
        <w:t>Azure DevOps CI/CD</w:t>
      </w:r>
      <w:r w:rsidRPr="009D0E2C">
        <w:rPr>
          <w:rFonts w:ascii="Book Antiqua" w:hAnsi="Book Antiqua"/>
          <w:sz w:val="20"/>
          <w:szCs w:val="20"/>
        </w:rPr>
        <w:t xml:space="preserve"> workflows</w:t>
      </w:r>
      <w:r w:rsidR="00C653EC" w:rsidRPr="00C3533D">
        <w:rPr>
          <w:rFonts w:ascii="Book Antiqua" w:hAnsi="Book Antiqua"/>
          <w:sz w:val="20"/>
          <w:szCs w:val="20"/>
        </w:rPr>
        <w:t>.</w:t>
      </w:r>
    </w:p>
    <w:p w14:paraId="7D31BE81" w14:textId="77777777" w:rsidR="00640E79" w:rsidRDefault="00640E79" w:rsidP="00640E79">
      <w:pPr>
        <w:outlineLvl w:val="0"/>
        <w:rPr>
          <w:rFonts w:ascii="Book Antiqua" w:hAnsi="Book Antiqua"/>
        </w:rPr>
      </w:pPr>
    </w:p>
    <w:p w14:paraId="3A9921A2" w14:textId="77777777" w:rsidR="00640E79" w:rsidRPr="00640E79" w:rsidRDefault="00640E79" w:rsidP="00640E79">
      <w:pPr>
        <w:outlineLvl w:val="0"/>
        <w:rPr>
          <w:rFonts w:ascii="Book Antiqua" w:hAnsi="Book Antiqua"/>
        </w:rPr>
      </w:pPr>
    </w:p>
    <w:p w14:paraId="482DFB30" w14:textId="77777777" w:rsidR="00D6106B" w:rsidRDefault="00D6106B" w:rsidP="00532D0F">
      <w:pPr>
        <w:outlineLvl w:val="0"/>
        <w:rPr>
          <w:rFonts w:ascii="Book Antiqua" w:hAnsi="Book Antiqua"/>
        </w:rPr>
      </w:pPr>
    </w:p>
    <w:p w14:paraId="270A296B" w14:textId="77777777" w:rsidR="00D86C18" w:rsidRPr="00BE7974" w:rsidRDefault="00D86C18" w:rsidP="00D86C18">
      <w:pPr>
        <w:pStyle w:val="NormalWeb"/>
        <w:tabs>
          <w:tab w:val="left" w:pos="-360"/>
          <w:tab w:val="left" w:pos="0"/>
        </w:tabs>
        <w:spacing w:before="0" w:after="0"/>
        <w:ind w:right="18"/>
        <w:rPr>
          <w:rFonts w:ascii="Book Antiqua" w:hAnsi="Book Antiqua" w:cs="Calibri"/>
          <w:b/>
          <w:bCs/>
          <w:sz w:val="20"/>
          <w:szCs w:val="20"/>
          <w:u w:val="single"/>
        </w:rPr>
      </w:pPr>
      <w:r w:rsidRPr="00BE7974">
        <w:rPr>
          <w:rFonts w:ascii="Book Antiqua" w:hAnsi="Book Antiqua" w:cs="Calibri"/>
          <w:b/>
          <w:bCs/>
          <w:sz w:val="20"/>
          <w:szCs w:val="20"/>
          <w:u w:val="single"/>
        </w:rPr>
        <w:t>Project #</w:t>
      </w:r>
      <w:r>
        <w:rPr>
          <w:rFonts w:ascii="Book Antiqua" w:hAnsi="Book Antiqua" w:cs="Calibri"/>
          <w:b/>
          <w:bCs/>
          <w:sz w:val="20"/>
          <w:szCs w:val="20"/>
          <w:u w:val="single"/>
        </w:rPr>
        <w:t>4</w:t>
      </w:r>
    </w:p>
    <w:p w14:paraId="4BE3C490" w14:textId="77777777" w:rsidR="00D86C18" w:rsidRPr="00BE7974" w:rsidRDefault="00D86C18" w:rsidP="00D86C18">
      <w:pPr>
        <w:tabs>
          <w:tab w:val="left" w:pos="-360"/>
          <w:tab w:val="left" w:pos="0"/>
        </w:tabs>
        <w:ind w:right="18"/>
        <w:rPr>
          <w:rFonts w:ascii="Book Antiqua" w:hAnsi="Book Antiqua" w:cs="Calibri"/>
          <w:iCs/>
        </w:rPr>
      </w:pPr>
    </w:p>
    <w:p w14:paraId="7BF8A838" w14:textId="77777777" w:rsidR="00D86C18" w:rsidRPr="00BE7974" w:rsidRDefault="00D86C18" w:rsidP="00D86C18">
      <w:pPr>
        <w:tabs>
          <w:tab w:val="left" w:pos="-360"/>
          <w:tab w:val="left" w:pos="0"/>
        </w:tabs>
        <w:ind w:right="18"/>
        <w:rPr>
          <w:rFonts w:ascii="Book Antiqua" w:hAnsi="Book Antiqua" w:cs="Calibri"/>
        </w:rPr>
      </w:pPr>
      <w:r w:rsidRPr="00BE7974">
        <w:rPr>
          <w:rFonts w:ascii="Book Antiqua" w:hAnsi="Book Antiqua" w:cs="Calibri"/>
          <w:iCs/>
        </w:rPr>
        <w:t xml:space="preserve">Title </w:t>
      </w:r>
      <w:r w:rsidRPr="00BE7974">
        <w:rPr>
          <w:rFonts w:ascii="Book Antiqua" w:hAnsi="Book Antiqua" w:cs="Calibri"/>
        </w:rPr>
        <w:tab/>
      </w:r>
      <w:r w:rsidRPr="00BE7974">
        <w:rPr>
          <w:rFonts w:ascii="Book Antiqua" w:hAnsi="Book Antiqua" w:cs="Calibri"/>
        </w:rPr>
        <w:tab/>
        <w:t xml:space="preserve">: </w:t>
      </w:r>
      <w:r w:rsidRPr="00BE7974">
        <w:rPr>
          <w:rFonts w:ascii="Book Antiqua" w:hAnsi="Book Antiqua" w:cs="Cambria"/>
          <w:u w:val="single"/>
        </w:rPr>
        <w:t>APRILAIRE - IoT</w:t>
      </w:r>
    </w:p>
    <w:p w14:paraId="0D5A595E" w14:textId="77777777" w:rsidR="00D86C18" w:rsidRPr="00BE7974" w:rsidRDefault="00D86C18" w:rsidP="00D86C18">
      <w:pPr>
        <w:tabs>
          <w:tab w:val="left" w:pos="-360"/>
          <w:tab w:val="left" w:pos="0"/>
        </w:tabs>
        <w:ind w:right="18"/>
        <w:rPr>
          <w:rFonts w:ascii="Book Antiqua" w:hAnsi="Book Antiqua" w:cs="Calibri"/>
        </w:rPr>
      </w:pPr>
      <w:r w:rsidRPr="00BE7974">
        <w:rPr>
          <w:rFonts w:ascii="Book Antiqua" w:hAnsi="Book Antiqua" w:cs="Calibri"/>
        </w:rPr>
        <w:t xml:space="preserve">Client </w:t>
      </w:r>
      <w:r w:rsidRPr="00BE7974">
        <w:rPr>
          <w:rFonts w:ascii="Book Antiqua" w:hAnsi="Book Antiqua" w:cs="Calibri"/>
        </w:rPr>
        <w:tab/>
      </w:r>
      <w:r w:rsidRPr="00BE7974">
        <w:rPr>
          <w:rFonts w:ascii="Book Antiqua" w:hAnsi="Book Antiqua" w:cs="Calibri"/>
        </w:rPr>
        <w:tab/>
        <w:t>: AprilAire</w:t>
      </w:r>
      <w:r>
        <w:rPr>
          <w:rFonts w:ascii="Book Antiqua" w:hAnsi="Book Antiqua" w:cs="Calibri"/>
        </w:rPr>
        <w:t>,</w:t>
      </w:r>
      <w:r w:rsidRPr="008F6587">
        <w:rPr>
          <w:rFonts w:ascii="Book Antiqua" w:hAnsi="Book Antiqua" w:cs="Calibri"/>
        </w:rPr>
        <w:t xml:space="preserve"> Madison, WI USA</w:t>
      </w:r>
    </w:p>
    <w:p w14:paraId="5E2329B6" w14:textId="77777777" w:rsidR="00D86C18" w:rsidRPr="00BE7974" w:rsidRDefault="00D86C18" w:rsidP="00D86C18">
      <w:pPr>
        <w:tabs>
          <w:tab w:val="left" w:pos="-360"/>
          <w:tab w:val="left" w:pos="0"/>
        </w:tabs>
        <w:ind w:right="18"/>
        <w:rPr>
          <w:rFonts w:ascii="Book Antiqua" w:hAnsi="Book Antiqua" w:cs="Calibri"/>
        </w:rPr>
      </w:pPr>
      <w:r w:rsidRPr="00BE7974">
        <w:rPr>
          <w:rFonts w:ascii="Book Antiqua" w:hAnsi="Book Antiqua" w:cs="Calibri"/>
        </w:rPr>
        <w:t>Domain</w:t>
      </w:r>
      <w:r w:rsidRPr="00BE7974">
        <w:rPr>
          <w:rFonts w:ascii="Book Antiqua" w:hAnsi="Book Antiqua" w:cs="Calibri"/>
        </w:rPr>
        <w:tab/>
      </w:r>
      <w:r w:rsidRPr="00BE7974">
        <w:rPr>
          <w:rFonts w:ascii="Book Antiqua" w:hAnsi="Book Antiqua" w:cs="Calibri"/>
        </w:rPr>
        <w:tab/>
        <w:t xml:space="preserve">: IoT- </w:t>
      </w:r>
      <w:r w:rsidR="00AD2CBC" w:rsidRPr="00AD2CBC">
        <w:rPr>
          <w:rFonts w:ascii="Book Antiqua" w:hAnsi="Book Antiqua" w:cs="Calibri"/>
        </w:rPr>
        <w:t>Internet of Things</w:t>
      </w:r>
    </w:p>
    <w:p w14:paraId="06041EA9" w14:textId="77777777" w:rsidR="00D86C18" w:rsidRPr="00BE7974" w:rsidRDefault="00D86C18" w:rsidP="00D86C18">
      <w:pPr>
        <w:tabs>
          <w:tab w:val="left" w:pos="-360"/>
          <w:tab w:val="left" w:pos="0"/>
        </w:tabs>
        <w:ind w:right="18"/>
        <w:rPr>
          <w:rFonts w:ascii="Book Antiqua" w:hAnsi="Book Antiqua" w:cs="Calibri"/>
        </w:rPr>
      </w:pPr>
      <w:r w:rsidRPr="00BE7974">
        <w:rPr>
          <w:rFonts w:ascii="Book Antiqua" w:hAnsi="Book Antiqua" w:cs="Calibri"/>
          <w:iCs/>
        </w:rPr>
        <w:t>Project Type</w:t>
      </w:r>
      <w:r w:rsidRPr="00BE7974">
        <w:rPr>
          <w:rFonts w:ascii="Book Antiqua" w:hAnsi="Book Antiqua" w:cs="Calibri"/>
        </w:rPr>
        <w:tab/>
        <w:t>: IoT</w:t>
      </w:r>
      <w:r>
        <w:rPr>
          <w:rFonts w:ascii="Book Antiqua" w:hAnsi="Book Antiqua" w:cs="Calibri"/>
        </w:rPr>
        <w:t>-</w:t>
      </w:r>
      <w:r w:rsidRPr="00BE7974">
        <w:rPr>
          <w:rFonts w:ascii="Book Antiqua" w:hAnsi="Book Antiqua" w:cs="Calibri"/>
        </w:rPr>
        <w:t xml:space="preserve"> </w:t>
      </w:r>
      <w:r>
        <w:rPr>
          <w:rFonts w:ascii="Book Antiqua" w:hAnsi="Book Antiqua" w:cs="Calibri"/>
        </w:rPr>
        <w:t xml:space="preserve">Thermostat </w:t>
      </w:r>
      <w:r w:rsidRPr="00BE7974">
        <w:rPr>
          <w:rFonts w:ascii="Book Antiqua" w:hAnsi="Book Antiqua" w:cs="Calibri"/>
        </w:rPr>
        <w:t>Devices Control system</w:t>
      </w:r>
    </w:p>
    <w:p w14:paraId="6718F051" w14:textId="77777777" w:rsidR="00D86C18" w:rsidRPr="00BE7974" w:rsidRDefault="00D86C18" w:rsidP="00D86C18">
      <w:pPr>
        <w:pStyle w:val="NormalWeb"/>
        <w:tabs>
          <w:tab w:val="left" w:pos="-360"/>
          <w:tab w:val="left" w:pos="0"/>
        </w:tabs>
        <w:spacing w:before="0" w:after="0"/>
        <w:ind w:right="18"/>
        <w:rPr>
          <w:rFonts w:ascii="Book Antiqua" w:hAnsi="Book Antiqua" w:cs="Calibri"/>
          <w:sz w:val="20"/>
          <w:szCs w:val="20"/>
        </w:rPr>
      </w:pPr>
      <w:r w:rsidRPr="00BE7974">
        <w:rPr>
          <w:rFonts w:ascii="Book Antiqua" w:hAnsi="Book Antiqua" w:cs="Calibri"/>
          <w:iCs/>
          <w:sz w:val="20"/>
          <w:szCs w:val="20"/>
        </w:rPr>
        <w:t>Role</w:t>
      </w:r>
      <w:r w:rsidRPr="00BE7974">
        <w:rPr>
          <w:rFonts w:ascii="Book Antiqua" w:hAnsi="Book Antiqua" w:cs="Calibri"/>
          <w:sz w:val="20"/>
          <w:szCs w:val="20"/>
        </w:rPr>
        <w:tab/>
      </w:r>
      <w:r w:rsidRPr="00BE7974">
        <w:rPr>
          <w:rFonts w:ascii="Book Antiqua" w:hAnsi="Book Antiqua" w:cs="Calibri"/>
          <w:sz w:val="20"/>
          <w:szCs w:val="20"/>
        </w:rPr>
        <w:tab/>
        <w:t xml:space="preserve">: </w:t>
      </w:r>
      <w:r w:rsidR="0026342C">
        <w:rPr>
          <w:rFonts w:ascii="Book Antiqua" w:hAnsi="Book Antiqua" w:cs="Calibri"/>
          <w:sz w:val="20"/>
          <w:szCs w:val="20"/>
        </w:rPr>
        <w:t xml:space="preserve"> Principal</w:t>
      </w:r>
      <w:r>
        <w:rPr>
          <w:rFonts w:ascii="Book Antiqua" w:hAnsi="Book Antiqua" w:cs="Calibri"/>
          <w:sz w:val="20"/>
          <w:szCs w:val="20"/>
        </w:rPr>
        <w:t xml:space="preserve"> Software Engineer</w:t>
      </w:r>
    </w:p>
    <w:p w14:paraId="42C832BC" w14:textId="77777777" w:rsidR="00D86C18" w:rsidRDefault="00D86C18" w:rsidP="00D86C18">
      <w:pPr>
        <w:pStyle w:val="NormalWeb"/>
        <w:tabs>
          <w:tab w:val="left" w:pos="-360"/>
          <w:tab w:val="left" w:pos="0"/>
        </w:tabs>
        <w:spacing w:before="0" w:after="0"/>
        <w:ind w:right="18"/>
        <w:rPr>
          <w:rFonts w:ascii="Book Antiqua" w:hAnsi="Book Antiqua" w:cs="Calibri"/>
          <w:b/>
          <w:bCs/>
          <w:sz w:val="20"/>
          <w:szCs w:val="20"/>
        </w:rPr>
      </w:pPr>
    </w:p>
    <w:p w14:paraId="154F31F0" w14:textId="77777777" w:rsidR="00D86C18" w:rsidRPr="00BE7974" w:rsidRDefault="00D86C18" w:rsidP="00D86C18">
      <w:pPr>
        <w:pStyle w:val="NormalWeb"/>
        <w:tabs>
          <w:tab w:val="left" w:pos="-360"/>
          <w:tab w:val="left" w:pos="0"/>
        </w:tabs>
        <w:spacing w:before="0" w:after="0"/>
        <w:ind w:right="18"/>
        <w:rPr>
          <w:rFonts w:ascii="Book Antiqua" w:hAnsi="Book Antiqua" w:cs="Calibri"/>
          <w:b/>
          <w:bCs/>
          <w:sz w:val="20"/>
          <w:szCs w:val="20"/>
        </w:rPr>
      </w:pPr>
      <w:r w:rsidRPr="00BE7974">
        <w:rPr>
          <w:rFonts w:ascii="Book Antiqua" w:hAnsi="Book Antiqua" w:cs="Calibri"/>
          <w:b/>
          <w:bCs/>
          <w:sz w:val="20"/>
          <w:szCs w:val="20"/>
        </w:rPr>
        <w:t xml:space="preserve">Technologies used: </w:t>
      </w:r>
      <w:r w:rsidRPr="00BE7974">
        <w:rPr>
          <w:rFonts w:ascii="Book Antiqua" w:hAnsi="Book Antiqua" w:cs="Calibri"/>
          <w:bCs/>
          <w:sz w:val="20"/>
          <w:szCs w:val="20"/>
        </w:rPr>
        <w:t xml:space="preserve">C#, </w:t>
      </w:r>
      <w:r w:rsidR="007E371D">
        <w:rPr>
          <w:rFonts w:ascii="Book Antiqua" w:hAnsi="Book Antiqua" w:cs="Calibri"/>
          <w:bCs/>
          <w:sz w:val="20"/>
          <w:szCs w:val="20"/>
        </w:rPr>
        <w:t xml:space="preserve">Angular, </w:t>
      </w:r>
      <w:r w:rsidRPr="00BE7974">
        <w:rPr>
          <w:rFonts w:ascii="Book Antiqua" w:hAnsi="Book Antiqua" w:cs="Calibri"/>
          <w:bCs/>
          <w:sz w:val="20"/>
          <w:szCs w:val="20"/>
        </w:rPr>
        <w:t xml:space="preserve">WCF, MVC5, HAProxy, COMM Server, MQTT, MOSQITTO, Thermostat, Nginx, AWS Lambda, AWS SQS, AWS SNS, AWS Redis Cache, AWS ELB, AWS S3, AWS code Pipelines, AWS code build, AWS Code Star, AWS </w:t>
      </w:r>
      <w:r>
        <w:rPr>
          <w:rFonts w:ascii="Book Antiqua" w:hAnsi="Book Antiqua" w:cs="Calibri"/>
          <w:bCs/>
          <w:sz w:val="20"/>
          <w:szCs w:val="20"/>
        </w:rPr>
        <w:t xml:space="preserve">Steps Function, Elastic Search, RDS, </w:t>
      </w:r>
      <w:r w:rsidR="00220A00">
        <w:rPr>
          <w:rFonts w:ascii="Book Antiqua" w:hAnsi="Book Antiqua" w:cs="Calibri"/>
          <w:bCs/>
          <w:sz w:val="20"/>
          <w:szCs w:val="20"/>
        </w:rPr>
        <w:t>Terraform</w:t>
      </w:r>
      <w:r>
        <w:rPr>
          <w:rFonts w:ascii="Book Antiqua" w:hAnsi="Book Antiqua" w:cs="Calibri"/>
          <w:bCs/>
          <w:sz w:val="20"/>
          <w:szCs w:val="20"/>
        </w:rPr>
        <w:t>.</w:t>
      </w:r>
    </w:p>
    <w:p w14:paraId="1A3B7D49" w14:textId="77777777" w:rsidR="00D86C18" w:rsidRPr="00BE7974" w:rsidRDefault="00D86C18" w:rsidP="00D86C18">
      <w:pPr>
        <w:pStyle w:val="Heading7"/>
        <w:tabs>
          <w:tab w:val="left" w:pos="-360"/>
          <w:tab w:val="left" w:pos="0"/>
          <w:tab w:val="left" w:pos="5820"/>
        </w:tabs>
        <w:ind w:right="18"/>
        <w:rPr>
          <w:rFonts w:ascii="Book Antiqua" w:hAnsi="Book Antiqua" w:cs="Calibri"/>
          <w:b/>
          <w:bCs/>
          <w:sz w:val="20"/>
          <w:szCs w:val="20"/>
        </w:rPr>
      </w:pPr>
      <w:r w:rsidRPr="00BE7974">
        <w:rPr>
          <w:rFonts w:ascii="Book Antiqua" w:hAnsi="Book Antiqua" w:cs="Calibri"/>
          <w:b/>
          <w:bCs/>
          <w:sz w:val="20"/>
          <w:szCs w:val="20"/>
        </w:rPr>
        <w:t>Project Description:</w:t>
      </w:r>
      <w:r w:rsidRPr="00BE7974">
        <w:rPr>
          <w:rFonts w:ascii="Book Antiqua" w:hAnsi="Book Antiqua" w:cs="Calibri"/>
          <w:b/>
          <w:bCs/>
          <w:sz w:val="20"/>
          <w:szCs w:val="20"/>
        </w:rPr>
        <w:tab/>
      </w:r>
    </w:p>
    <w:p w14:paraId="77421CBA" w14:textId="77777777" w:rsidR="00D86C18" w:rsidRDefault="00D86C18" w:rsidP="00D86C18">
      <w:pPr>
        <w:spacing w:line="238" w:lineRule="auto"/>
        <w:ind w:left="9" w:right="40"/>
        <w:jc w:val="both"/>
        <w:rPr>
          <w:rFonts w:ascii="Book Antiqua" w:hAnsi="Book Antiqua" w:cs="Calibri"/>
        </w:rPr>
      </w:pPr>
      <w:r w:rsidRPr="00BE7974">
        <w:rPr>
          <w:rFonts w:ascii="Book Antiqua" w:hAnsi="Book Antiqua" w:cs="Calibri"/>
        </w:rPr>
        <w:t>Aprilaire is the brand under which Research Products Corporation markets indoor air quality products with the two names being largely synonymous. Research Products is based in Madison, Wisconsin, United States and manufactures humidifiers, dehumidifiers, air cleaners, thermostats, ventilation and zone control HVAC systems.</w:t>
      </w:r>
    </w:p>
    <w:p w14:paraId="3E550927" w14:textId="77777777" w:rsidR="002909A1" w:rsidRDefault="002909A1" w:rsidP="00D86C18">
      <w:pPr>
        <w:spacing w:line="238" w:lineRule="auto"/>
        <w:ind w:left="9" w:right="40"/>
        <w:jc w:val="both"/>
        <w:rPr>
          <w:rFonts w:ascii="Book Antiqua" w:hAnsi="Book Antiqua" w:cs="Calibri"/>
        </w:rPr>
      </w:pPr>
    </w:p>
    <w:p w14:paraId="5F4CE120" w14:textId="77777777" w:rsidR="00D86C18" w:rsidRPr="00BE7974" w:rsidRDefault="00D86C18" w:rsidP="00D86C18">
      <w:pPr>
        <w:pStyle w:val="Heading5"/>
        <w:tabs>
          <w:tab w:val="left" w:pos="-360"/>
          <w:tab w:val="left" w:pos="0"/>
        </w:tabs>
        <w:spacing w:before="0"/>
        <w:ind w:right="18"/>
        <w:rPr>
          <w:rFonts w:ascii="Book Antiqua" w:hAnsi="Book Antiqua" w:cs="Calibri"/>
          <w:i w:val="0"/>
          <w:iCs w:val="0"/>
          <w:sz w:val="20"/>
          <w:szCs w:val="20"/>
        </w:rPr>
      </w:pPr>
      <w:r w:rsidRPr="00BE7974">
        <w:rPr>
          <w:rFonts w:ascii="Book Antiqua" w:hAnsi="Book Antiqua" w:cs="Calibri"/>
          <w:i w:val="0"/>
          <w:iCs w:val="0"/>
          <w:sz w:val="20"/>
          <w:szCs w:val="20"/>
        </w:rPr>
        <w:t>Roles and Responsibilities:</w:t>
      </w:r>
    </w:p>
    <w:p w14:paraId="23657F2A" w14:textId="77777777" w:rsidR="009922D5" w:rsidRPr="009922D5" w:rsidRDefault="009922D5" w:rsidP="009922D5">
      <w:pPr>
        <w:pStyle w:val="ListParagraph"/>
        <w:numPr>
          <w:ilvl w:val="0"/>
          <w:numId w:val="19"/>
        </w:numPr>
        <w:tabs>
          <w:tab w:val="left" w:pos="-360"/>
          <w:tab w:val="left" w:pos="0"/>
        </w:tabs>
        <w:spacing w:after="0"/>
        <w:ind w:right="18"/>
        <w:outlineLvl w:val="0"/>
        <w:rPr>
          <w:rFonts w:ascii="Book Antiqua" w:hAnsi="Book Antiqua" w:cs="Calibri"/>
          <w:bCs/>
          <w:sz w:val="20"/>
          <w:szCs w:val="20"/>
        </w:rPr>
      </w:pPr>
      <w:r w:rsidRPr="009922D5">
        <w:rPr>
          <w:rFonts w:ascii="Book Antiqua" w:hAnsi="Book Antiqua" w:cs="Calibri"/>
          <w:bCs/>
          <w:sz w:val="20"/>
          <w:szCs w:val="20"/>
        </w:rPr>
        <w:t xml:space="preserve">Developed scalable IoT services using </w:t>
      </w:r>
      <w:r w:rsidRPr="004F5D08">
        <w:rPr>
          <w:rFonts w:ascii="Book Antiqua" w:hAnsi="Book Antiqua" w:cs="Calibri"/>
          <w:b/>
          <w:bCs/>
          <w:sz w:val="20"/>
          <w:szCs w:val="20"/>
        </w:rPr>
        <w:t>HAProxy, MQTT, COMM Server</w:t>
      </w:r>
      <w:r w:rsidRPr="009922D5">
        <w:rPr>
          <w:rFonts w:ascii="Book Antiqua" w:hAnsi="Book Antiqua" w:cs="Calibri"/>
          <w:bCs/>
          <w:sz w:val="20"/>
          <w:szCs w:val="20"/>
        </w:rPr>
        <w:t>, and thermostat device integrations</w:t>
      </w:r>
    </w:p>
    <w:p w14:paraId="07CC2F60" w14:textId="77777777" w:rsidR="009922D5" w:rsidRPr="004F5D08" w:rsidRDefault="009922D5" w:rsidP="009922D5">
      <w:pPr>
        <w:pStyle w:val="ListParagraph"/>
        <w:numPr>
          <w:ilvl w:val="0"/>
          <w:numId w:val="19"/>
        </w:numPr>
        <w:tabs>
          <w:tab w:val="left" w:pos="-360"/>
          <w:tab w:val="left" w:pos="0"/>
        </w:tabs>
        <w:spacing w:after="0"/>
        <w:ind w:right="18"/>
        <w:outlineLvl w:val="0"/>
        <w:rPr>
          <w:rFonts w:ascii="Book Antiqua" w:hAnsi="Book Antiqua" w:cs="Calibri"/>
          <w:b/>
          <w:bCs/>
          <w:sz w:val="20"/>
          <w:szCs w:val="20"/>
        </w:rPr>
      </w:pPr>
      <w:r w:rsidRPr="009922D5">
        <w:rPr>
          <w:rFonts w:ascii="Book Antiqua" w:hAnsi="Book Antiqua" w:cs="Calibri"/>
          <w:bCs/>
          <w:sz w:val="20"/>
          <w:szCs w:val="20"/>
        </w:rPr>
        <w:t xml:space="preserve">Implemented </w:t>
      </w:r>
      <w:r w:rsidRPr="004F5D08">
        <w:rPr>
          <w:rFonts w:ascii="Book Antiqua" w:hAnsi="Book Antiqua" w:cs="Calibri"/>
          <w:b/>
          <w:bCs/>
          <w:sz w:val="20"/>
          <w:szCs w:val="20"/>
        </w:rPr>
        <w:t xml:space="preserve">CI/CD </w:t>
      </w:r>
      <w:r w:rsidRPr="009922D5">
        <w:rPr>
          <w:rFonts w:ascii="Book Antiqua" w:hAnsi="Book Antiqua" w:cs="Calibri"/>
          <w:bCs/>
          <w:sz w:val="20"/>
          <w:szCs w:val="20"/>
        </w:rPr>
        <w:t xml:space="preserve">pipelines using </w:t>
      </w:r>
      <w:r w:rsidRPr="004F5D08">
        <w:rPr>
          <w:rFonts w:ascii="Book Antiqua" w:hAnsi="Book Antiqua" w:cs="Calibri"/>
          <w:b/>
          <w:bCs/>
          <w:sz w:val="20"/>
          <w:szCs w:val="20"/>
        </w:rPr>
        <w:t>AWS CodeDeploy</w:t>
      </w:r>
      <w:r w:rsidRPr="009922D5">
        <w:rPr>
          <w:rFonts w:ascii="Book Antiqua" w:hAnsi="Book Antiqua" w:cs="Calibri"/>
          <w:bCs/>
          <w:sz w:val="20"/>
          <w:szCs w:val="20"/>
        </w:rPr>
        <w:t xml:space="preserve">, integrating </w:t>
      </w:r>
      <w:r w:rsidRPr="004F5D08">
        <w:rPr>
          <w:rFonts w:ascii="Book Antiqua" w:hAnsi="Book Antiqua" w:cs="Calibri"/>
          <w:b/>
          <w:bCs/>
          <w:sz w:val="20"/>
          <w:szCs w:val="20"/>
        </w:rPr>
        <w:t>Lambda functions, Redis, SQS, SNS, and S3 services</w:t>
      </w:r>
      <w:r w:rsidR="004F5D08">
        <w:rPr>
          <w:rFonts w:ascii="Book Antiqua" w:hAnsi="Book Antiqua" w:cs="Calibri"/>
          <w:b/>
          <w:bCs/>
          <w:sz w:val="20"/>
          <w:szCs w:val="20"/>
        </w:rPr>
        <w:t>.</w:t>
      </w:r>
    </w:p>
    <w:p w14:paraId="3F42236F" w14:textId="77777777" w:rsidR="009922D5" w:rsidRPr="009922D5" w:rsidRDefault="009922D5" w:rsidP="009922D5">
      <w:pPr>
        <w:pStyle w:val="ListParagraph"/>
        <w:numPr>
          <w:ilvl w:val="0"/>
          <w:numId w:val="19"/>
        </w:numPr>
        <w:tabs>
          <w:tab w:val="left" w:pos="-360"/>
          <w:tab w:val="left" w:pos="0"/>
        </w:tabs>
        <w:spacing w:after="0"/>
        <w:ind w:right="18"/>
        <w:outlineLvl w:val="0"/>
        <w:rPr>
          <w:rFonts w:ascii="Book Antiqua" w:hAnsi="Book Antiqua" w:cs="Calibri"/>
          <w:bCs/>
          <w:sz w:val="20"/>
          <w:szCs w:val="20"/>
        </w:rPr>
      </w:pPr>
      <w:r w:rsidRPr="009922D5">
        <w:rPr>
          <w:rFonts w:ascii="Book Antiqua" w:hAnsi="Book Antiqua" w:cs="Calibri"/>
          <w:bCs/>
          <w:sz w:val="20"/>
          <w:szCs w:val="20"/>
        </w:rPr>
        <w:t>Led a team of 4 developers, providing mentorship and resolving code-level and logical implementation challenges</w:t>
      </w:r>
    </w:p>
    <w:p w14:paraId="67561D95" w14:textId="77777777" w:rsidR="009922D5" w:rsidRPr="004F5D08" w:rsidRDefault="009922D5" w:rsidP="009922D5">
      <w:pPr>
        <w:pStyle w:val="ListParagraph"/>
        <w:numPr>
          <w:ilvl w:val="0"/>
          <w:numId w:val="19"/>
        </w:numPr>
        <w:tabs>
          <w:tab w:val="left" w:pos="-360"/>
          <w:tab w:val="left" w:pos="0"/>
        </w:tabs>
        <w:spacing w:after="0"/>
        <w:ind w:right="18"/>
        <w:outlineLvl w:val="0"/>
        <w:rPr>
          <w:rFonts w:ascii="Book Antiqua" w:hAnsi="Book Antiqua" w:cs="Calibri"/>
          <w:b/>
          <w:bCs/>
          <w:sz w:val="20"/>
          <w:szCs w:val="20"/>
        </w:rPr>
      </w:pPr>
      <w:r w:rsidRPr="009922D5">
        <w:rPr>
          <w:rFonts w:ascii="Book Antiqua" w:hAnsi="Book Antiqua" w:cs="Calibri"/>
          <w:bCs/>
          <w:sz w:val="20"/>
          <w:szCs w:val="20"/>
        </w:rPr>
        <w:t xml:space="preserve">Configured </w:t>
      </w:r>
      <w:r w:rsidRPr="004F5D08">
        <w:rPr>
          <w:rFonts w:ascii="Book Antiqua" w:hAnsi="Book Antiqua" w:cs="Calibri"/>
          <w:b/>
          <w:bCs/>
          <w:sz w:val="20"/>
          <w:szCs w:val="20"/>
        </w:rPr>
        <w:t>AWS Step Functions</w:t>
      </w:r>
      <w:r w:rsidRPr="009922D5">
        <w:rPr>
          <w:rFonts w:ascii="Book Antiqua" w:hAnsi="Book Antiqua" w:cs="Calibri"/>
          <w:bCs/>
          <w:sz w:val="20"/>
          <w:szCs w:val="20"/>
        </w:rPr>
        <w:t xml:space="preserve">, implemented Elasticsearch, and optimized </w:t>
      </w:r>
      <w:r w:rsidRPr="004F5D08">
        <w:rPr>
          <w:rFonts w:ascii="Book Antiqua" w:hAnsi="Book Antiqua" w:cs="Calibri"/>
          <w:b/>
          <w:bCs/>
          <w:sz w:val="20"/>
          <w:szCs w:val="20"/>
        </w:rPr>
        <w:t>RDS with Elastic Load Balancing (ELB)</w:t>
      </w:r>
    </w:p>
    <w:p w14:paraId="6DB9C92C" w14:textId="77777777" w:rsidR="009922D5" w:rsidRPr="009922D5" w:rsidRDefault="009922D5" w:rsidP="009922D5">
      <w:pPr>
        <w:pStyle w:val="ListParagraph"/>
        <w:numPr>
          <w:ilvl w:val="0"/>
          <w:numId w:val="19"/>
        </w:numPr>
        <w:tabs>
          <w:tab w:val="left" w:pos="-360"/>
          <w:tab w:val="left" w:pos="0"/>
        </w:tabs>
        <w:spacing w:after="0"/>
        <w:ind w:right="18"/>
        <w:outlineLvl w:val="0"/>
        <w:rPr>
          <w:rFonts w:ascii="Book Antiqua" w:hAnsi="Book Antiqua" w:cs="Calibri"/>
          <w:bCs/>
          <w:sz w:val="20"/>
          <w:szCs w:val="20"/>
        </w:rPr>
      </w:pPr>
      <w:r w:rsidRPr="009922D5">
        <w:rPr>
          <w:rFonts w:ascii="Book Antiqua" w:hAnsi="Book Antiqua" w:cs="Calibri"/>
          <w:bCs/>
          <w:sz w:val="20"/>
          <w:szCs w:val="20"/>
        </w:rPr>
        <w:t>Managed task allocation through JIRA, assigned issues with ticket references, and generated progress reports</w:t>
      </w:r>
    </w:p>
    <w:p w14:paraId="0B679A58" w14:textId="77777777" w:rsidR="009922D5" w:rsidRPr="009922D5" w:rsidRDefault="009922D5" w:rsidP="009922D5">
      <w:pPr>
        <w:pStyle w:val="ListParagraph"/>
        <w:numPr>
          <w:ilvl w:val="0"/>
          <w:numId w:val="19"/>
        </w:numPr>
        <w:tabs>
          <w:tab w:val="left" w:pos="-360"/>
          <w:tab w:val="left" w:pos="0"/>
        </w:tabs>
        <w:spacing w:after="0"/>
        <w:ind w:right="18"/>
        <w:outlineLvl w:val="0"/>
        <w:rPr>
          <w:rFonts w:ascii="Book Antiqua" w:hAnsi="Book Antiqua" w:cs="Calibri"/>
          <w:bCs/>
          <w:sz w:val="20"/>
          <w:szCs w:val="20"/>
        </w:rPr>
      </w:pPr>
      <w:r w:rsidRPr="009922D5">
        <w:rPr>
          <w:rFonts w:ascii="Book Antiqua" w:hAnsi="Book Antiqua" w:cs="Calibri"/>
          <w:bCs/>
          <w:sz w:val="20"/>
          <w:szCs w:val="20"/>
        </w:rPr>
        <w:t xml:space="preserve">Implemented </w:t>
      </w:r>
      <w:r w:rsidRPr="008B79FD">
        <w:rPr>
          <w:rFonts w:ascii="Book Antiqua" w:hAnsi="Book Antiqua" w:cs="Calibri"/>
          <w:b/>
          <w:bCs/>
          <w:sz w:val="20"/>
          <w:szCs w:val="20"/>
        </w:rPr>
        <w:t>Infrastructure as Code</w:t>
      </w:r>
      <w:r w:rsidRPr="009922D5">
        <w:rPr>
          <w:rFonts w:ascii="Book Antiqua" w:hAnsi="Book Antiqua" w:cs="Calibri"/>
          <w:bCs/>
          <w:sz w:val="20"/>
          <w:szCs w:val="20"/>
        </w:rPr>
        <w:t xml:space="preserve"> (IaC) using </w:t>
      </w:r>
      <w:r w:rsidRPr="004F5D08">
        <w:rPr>
          <w:rFonts w:ascii="Book Antiqua" w:hAnsi="Book Antiqua" w:cs="Calibri"/>
          <w:b/>
          <w:bCs/>
          <w:sz w:val="20"/>
          <w:szCs w:val="20"/>
        </w:rPr>
        <w:t>Terraform</w:t>
      </w:r>
      <w:r w:rsidRPr="009922D5">
        <w:rPr>
          <w:rFonts w:ascii="Book Antiqua" w:hAnsi="Book Antiqua" w:cs="Calibri"/>
          <w:bCs/>
          <w:sz w:val="20"/>
          <w:szCs w:val="20"/>
        </w:rPr>
        <w:t xml:space="preserve"> to provision AWS services (EC2, RDS, IAM), ensuring consistent and repeatable environment setup across development and production</w:t>
      </w:r>
    </w:p>
    <w:p w14:paraId="2098D11A" w14:textId="77777777" w:rsidR="00D86C18" w:rsidRPr="00D86C18" w:rsidRDefault="00D86C18" w:rsidP="00D86C18">
      <w:pPr>
        <w:tabs>
          <w:tab w:val="left" w:pos="-360"/>
          <w:tab w:val="left" w:pos="0"/>
        </w:tabs>
        <w:ind w:right="18"/>
        <w:outlineLvl w:val="0"/>
        <w:rPr>
          <w:rFonts w:ascii="Book Antiqua" w:hAnsi="Book Antiqua"/>
        </w:rPr>
      </w:pPr>
    </w:p>
    <w:p w14:paraId="219A8F97" w14:textId="77777777" w:rsidR="00D759C1" w:rsidRPr="00BE7974" w:rsidRDefault="00D759C1" w:rsidP="00D759C1">
      <w:pPr>
        <w:pStyle w:val="NormalWeb"/>
        <w:tabs>
          <w:tab w:val="left" w:pos="-360"/>
          <w:tab w:val="left" w:pos="0"/>
        </w:tabs>
        <w:spacing w:before="0" w:after="0"/>
        <w:ind w:right="18"/>
        <w:rPr>
          <w:rFonts w:ascii="Book Antiqua" w:hAnsi="Book Antiqua" w:cs="Calibri"/>
          <w:b/>
          <w:bCs/>
          <w:sz w:val="20"/>
          <w:szCs w:val="20"/>
          <w:u w:val="single"/>
        </w:rPr>
      </w:pPr>
      <w:r w:rsidRPr="00BE7974">
        <w:rPr>
          <w:rFonts w:ascii="Book Antiqua" w:hAnsi="Book Antiqua" w:cs="Calibri"/>
          <w:b/>
          <w:bCs/>
          <w:sz w:val="20"/>
          <w:szCs w:val="20"/>
          <w:u w:val="single"/>
        </w:rPr>
        <w:t>Organization</w:t>
      </w:r>
      <w:r w:rsidRPr="00BE7974">
        <w:rPr>
          <w:rFonts w:ascii="Book Antiqua" w:hAnsi="Book Antiqua" w:cs="Calibri"/>
          <w:b/>
          <w:bCs/>
          <w:sz w:val="20"/>
          <w:szCs w:val="20"/>
          <w:u w:val="single"/>
        </w:rPr>
        <w:tab/>
        <w:t>: XDimension Solutions</w:t>
      </w:r>
    </w:p>
    <w:p w14:paraId="41834FB9" w14:textId="77CD6099" w:rsidR="00D759C1" w:rsidRPr="0011034E" w:rsidRDefault="00D759C1" w:rsidP="00D759C1">
      <w:pPr>
        <w:pStyle w:val="NormalWeb"/>
        <w:tabs>
          <w:tab w:val="left" w:pos="-360"/>
          <w:tab w:val="left" w:pos="0"/>
        </w:tabs>
        <w:spacing w:before="0" w:after="0"/>
        <w:ind w:right="18"/>
        <w:rPr>
          <w:rFonts w:ascii="Book Antiqua" w:hAnsi="Book Antiqua" w:cs="Calibri"/>
          <w:b/>
          <w:bCs/>
          <w:sz w:val="20"/>
          <w:szCs w:val="20"/>
        </w:rPr>
      </w:pPr>
      <w:r w:rsidRPr="0011034E">
        <w:rPr>
          <w:rFonts w:ascii="Book Antiqua" w:hAnsi="Book Antiqua" w:cs="Calibri"/>
          <w:b/>
          <w:bCs/>
          <w:sz w:val="20"/>
          <w:szCs w:val="20"/>
        </w:rPr>
        <w:t>Duration</w:t>
      </w:r>
      <w:r w:rsidR="0011034E">
        <w:rPr>
          <w:rFonts w:ascii="Book Antiqua" w:hAnsi="Book Antiqua" w:cs="Calibri"/>
          <w:b/>
          <w:bCs/>
          <w:sz w:val="20"/>
          <w:szCs w:val="20"/>
        </w:rPr>
        <w:t xml:space="preserve">     </w:t>
      </w:r>
      <w:r w:rsidR="00880932" w:rsidRPr="0011034E">
        <w:rPr>
          <w:rFonts w:ascii="Book Antiqua" w:hAnsi="Book Antiqua" w:cs="Calibri"/>
          <w:bCs/>
          <w:sz w:val="20"/>
          <w:szCs w:val="20"/>
        </w:rPr>
        <w:t>March</w:t>
      </w:r>
      <w:r w:rsidR="00880932">
        <w:rPr>
          <w:rFonts w:ascii="Book Antiqua" w:hAnsi="Book Antiqua" w:cs="Calibri"/>
          <w:bCs/>
          <w:sz w:val="20"/>
          <w:szCs w:val="20"/>
        </w:rPr>
        <w:t xml:space="preserve"> </w:t>
      </w:r>
      <w:r w:rsidR="00880932" w:rsidRPr="0011034E">
        <w:rPr>
          <w:rFonts w:ascii="Book Antiqua" w:hAnsi="Book Antiqua" w:cs="Calibri"/>
          <w:bCs/>
          <w:sz w:val="20"/>
          <w:szCs w:val="20"/>
        </w:rPr>
        <w:t>2020</w:t>
      </w:r>
      <w:r w:rsidRPr="0011034E">
        <w:rPr>
          <w:rFonts w:ascii="Book Antiqua" w:hAnsi="Book Antiqua" w:cs="Calibri"/>
          <w:bCs/>
          <w:sz w:val="20"/>
          <w:szCs w:val="20"/>
        </w:rPr>
        <w:t xml:space="preserve"> – </w:t>
      </w:r>
      <w:r w:rsidR="00880932">
        <w:rPr>
          <w:rFonts w:ascii="Book Antiqua" w:hAnsi="Book Antiqua" w:cs="Calibri"/>
          <w:bCs/>
          <w:sz w:val="20"/>
          <w:szCs w:val="20"/>
        </w:rPr>
        <w:t>Oct 2021</w:t>
      </w:r>
    </w:p>
    <w:p w14:paraId="65964B10" w14:textId="77777777" w:rsidR="00D759C1" w:rsidRPr="00BE7974" w:rsidRDefault="00D759C1" w:rsidP="00EF277A">
      <w:pPr>
        <w:tabs>
          <w:tab w:val="left" w:pos="0"/>
        </w:tabs>
        <w:suppressAutoHyphens w:val="0"/>
        <w:ind w:left="360" w:right="18"/>
        <w:jc w:val="both"/>
        <w:rPr>
          <w:rFonts w:ascii="Book Antiqua" w:hAnsi="Book Antiqua" w:cs="Calibri"/>
          <w:b/>
          <w:bCs/>
          <w:u w:val="single"/>
        </w:rPr>
      </w:pPr>
    </w:p>
    <w:p w14:paraId="51CAA35E" w14:textId="77777777" w:rsidR="00A17796" w:rsidRPr="00BE7974" w:rsidRDefault="0011034E" w:rsidP="00A17796">
      <w:pPr>
        <w:tabs>
          <w:tab w:val="left" w:pos="-360"/>
          <w:tab w:val="left" w:pos="0"/>
        </w:tabs>
        <w:ind w:right="18"/>
        <w:rPr>
          <w:rFonts w:ascii="Book Antiqua" w:hAnsi="Book Antiqua" w:cs="Calibri"/>
          <w:b/>
        </w:rPr>
      </w:pPr>
      <w:r w:rsidRPr="0011034E">
        <w:rPr>
          <w:rFonts w:ascii="Book Antiqua" w:hAnsi="Book Antiqua" w:cs="Calibri"/>
          <w:b/>
          <w:iCs/>
        </w:rPr>
        <w:t xml:space="preserve">Project </w:t>
      </w:r>
      <w:r w:rsidR="00A17796" w:rsidRPr="0011034E">
        <w:rPr>
          <w:rFonts w:ascii="Book Antiqua" w:hAnsi="Book Antiqua" w:cs="Calibri"/>
          <w:b/>
          <w:iCs/>
        </w:rPr>
        <w:t>Title</w:t>
      </w:r>
      <w:r w:rsidR="00A17796" w:rsidRPr="00BE7974">
        <w:rPr>
          <w:rFonts w:ascii="Book Antiqua" w:hAnsi="Book Antiqua" w:cs="Calibri"/>
          <w:iCs/>
        </w:rPr>
        <w:t xml:space="preserve"> </w:t>
      </w:r>
      <w:r w:rsidR="00A17796" w:rsidRPr="00BE7974">
        <w:rPr>
          <w:rFonts w:ascii="Book Antiqua" w:hAnsi="Book Antiqua" w:cs="Calibri"/>
        </w:rPr>
        <w:tab/>
        <w:t xml:space="preserve">: </w:t>
      </w:r>
      <w:r w:rsidR="008646C7" w:rsidRPr="00BE7974">
        <w:rPr>
          <w:rFonts w:ascii="Book Antiqua" w:hAnsi="Book Antiqua" w:cs="Calibri"/>
        </w:rPr>
        <w:t xml:space="preserve">LEASECRUNCH~ </w:t>
      </w:r>
      <w:r w:rsidR="00723554">
        <w:rPr>
          <w:rFonts w:ascii="Book Antiqua" w:hAnsi="Book Antiqua" w:cs="Calibri"/>
        </w:rPr>
        <w:t xml:space="preserve">Finance &amp; </w:t>
      </w:r>
      <w:r w:rsidR="008646C7" w:rsidRPr="00BE7974">
        <w:rPr>
          <w:rFonts w:ascii="Book Antiqua" w:hAnsi="Book Antiqua" w:cs="Calibri"/>
        </w:rPr>
        <w:t>Lease Management System</w:t>
      </w:r>
    </w:p>
    <w:p w14:paraId="65EA1EF8" w14:textId="77777777" w:rsidR="00A17796" w:rsidRPr="00BE7974" w:rsidRDefault="00A17796" w:rsidP="00A17796">
      <w:pPr>
        <w:tabs>
          <w:tab w:val="left" w:pos="-360"/>
          <w:tab w:val="left" w:pos="0"/>
        </w:tabs>
        <w:ind w:right="18"/>
        <w:rPr>
          <w:rFonts w:ascii="Book Antiqua" w:hAnsi="Book Antiqua" w:cs="Calibri"/>
        </w:rPr>
      </w:pPr>
      <w:r w:rsidRPr="00BE7974">
        <w:rPr>
          <w:rFonts w:ascii="Book Antiqua" w:hAnsi="Book Antiqua" w:cs="Calibri"/>
        </w:rPr>
        <w:t xml:space="preserve">Client </w:t>
      </w:r>
      <w:r w:rsidRPr="00BE7974">
        <w:rPr>
          <w:rFonts w:ascii="Book Antiqua" w:hAnsi="Book Antiqua" w:cs="Calibri"/>
        </w:rPr>
        <w:tab/>
      </w:r>
      <w:r w:rsidRPr="00BE7974">
        <w:rPr>
          <w:rFonts w:ascii="Book Antiqua" w:hAnsi="Book Antiqua" w:cs="Calibri"/>
        </w:rPr>
        <w:tab/>
        <w:t>:</w:t>
      </w:r>
      <w:r w:rsidR="008646C7" w:rsidRPr="00BE7974">
        <w:rPr>
          <w:rFonts w:ascii="Book Antiqua" w:hAnsi="Book Antiqua" w:cs="Calibri"/>
        </w:rPr>
        <w:t xml:space="preserve"> LeaseCrunch, USA</w:t>
      </w:r>
    </w:p>
    <w:p w14:paraId="61B2F76B" w14:textId="77777777" w:rsidR="00A17796" w:rsidRPr="00BE7974" w:rsidRDefault="00A17796" w:rsidP="00A17796">
      <w:pPr>
        <w:tabs>
          <w:tab w:val="left" w:pos="-360"/>
          <w:tab w:val="left" w:pos="0"/>
        </w:tabs>
        <w:ind w:right="18"/>
        <w:rPr>
          <w:rFonts w:ascii="Book Antiqua" w:hAnsi="Book Antiqua" w:cs="Calibri"/>
        </w:rPr>
      </w:pPr>
      <w:r w:rsidRPr="00BE7974">
        <w:rPr>
          <w:rFonts w:ascii="Book Antiqua" w:hAnsi="Book Antiqua" w:cs="Calibri"/>
        </w:rPr>
        <w:t>Domain</w:t>
      </w:r>
      <w:r w:rsidRPr="00BE7974">
        <w:rPr>
          <w:rFonts w:ascii="Book Antiqua" w:hAnsi="Book Antiqua" w:cs="Calibri"/>
        </w:rPr>
        <w:tab/>
      </w:r>
      <w:r w:rsidRPr="00BE7974">
        <w:rPr>
          <w:rFonts w:ascii="Book Antiqua" w:hAnsi="Book Antiqua" w:cs="Calibri"/>
        </w:rPr>
        <w:tab/>
        <w:t xml:space="preserve">: </w:t>
      </w:r>
      <w:r w:rsidR="008C7C5E" w:rsidRPr="00BE7974">
        <w:rPr>
          <w:rFonts w:ascii="Book Antiqua" w:hAnsi="Book Antiqua" w:cs="Calibri"/>
        </w:rPr>
        <w:t>FINC</w:t>
      </w:r>
      <w:r w:rsidR="008646C7" w:rsidRPr="00BE7974">
        <w:rPr>
          <w:rFonts w:ascii="Book Antiqua" w:hAnsi="Book Antiqua" w:cs="Calibri"/>
        </w:rPr>
        <w:t>/</w:t>
      </w:r>
      <w:r w:rsidR="008C7C5E" w:rsidRPr="00BE7974">
        <w:rPr>
          <w:rFonts w:ascii="Book Antiqua" w:hAnsi="Book Antiqua" w:cs="Calibri"/>
        </w:rPr>
        <w:t>Banking/Leasing</w:t>
      </w:r>
    </w:p>
    <w:p w14:paraId="29CAB038" w14:textId="77777777" w:rsidR="00A17796" w:rsidRPr="00BE7974" w:rsidRDefault="00A17796" w:rsidP="00A17796">
      <w:pPr>
        <w:tabs>
          <w:tab w:val="left" w:pos="-360"/>
          <w:tab w:val="left" w:pos="0"/>
        </w:tabs>
        <w:ind w:right="18"/>
        <w:rPr>
          <w:rFonts w:ascii="Book Antiqua" w:hAnsi="Book Antiqua" w:cs="Calibri"/>
        </w:rPr>
      </w:pPr>
      <w:r w:rsidRPr="00BE7974">
        <w:rPr>
          <w:rFonts w:ascii="Book Antiqua" w:hAnsi="Book Antiqua" w:cs="Calibri"/>
          <w:iCs/>
        </w:rPr>
        <w:t>Project Type</w:t>
      </w:r>
      <w:r w:rsidRPr="00BE7974">
        <w:rPr>
          <w:rFonts w:ascii="Book Antiqua" w:hAnsi="Book Antiqua" w:cs="Calibri"/>
        </w:rPr>
        <w:tab/>
        <w:t>:</w:t>
      </w:r>
      <w:r w:rsidR="008646C7" w:rsidRPr="00BE7974">
        <w:rPr>
          <w:rFonts w:ascii="Book Antiqua" w:hAnsi="Book Antiqua" w:cs="Calibri"/>
        </w:rPr>
        <w:t xml:space="preserve"> </w:t>
      </w:r>
      <w:r w:rsidR="00237376">
        <w:rPr>
          <w:rFonts w:ascii="Book Antiqua" w:hAnsi="Book Antiqua" w:cs="Calibri"/>
        </w:rPr>
        <w:t xml:space="preserve">Finance and </w:t>
      </w:r>
      <w:r w:rsidR="008646C7" w:rsidRPr="00BE7974">
        <w:rPr>
          <w:rFonts w:ascii="Book Antiqua" w:hAnsi="Book Antiqua" w:cs="Calibri"/>
        </w:rPr>
        <w:t>Lease Management system</w:t>
      </w:r>
      <w:r w:rsidRPr="00BE7974">
        <w:rPr>
          <w:rFonts w:ascii="Book Antiqua" w:hAnsi="Book Antiqua" w:cs="Calibri"/>
        </w:rPr>
        <w:tab/>
      </w:r>
    </w:p>
    <w:p w14:paraId="5FD720D8" w14:textId="77777777" w:rsidR="00A17796" w:rsidRPr="00BE7974" w:rsidRDefault="00A17796" w:rsidP="00A17796">
      <w:pPr>
        <w:pStyle w:val="Header"/>
        <w:tabs>
          <w:tab w:val="left" w:pos="-360"/>
          <w:tab w:val="left" w:pos="0"/>
        </w:tabs>
        <w:ind w:right="18"/>
        <w:rPr>
          <w:rFonts w:ascii="Book Antiqua" w:hAnsi="Book Antiqua" w:cs="Calibri"/>
        </w:rPr>
      </w:pPr>
      <w:r w:rsidRPr="00BE7974">
        <w:rPr>
          <w:rFonts w:ascii="Book Antiqua" w:hAnsi="Book Antiqua" w:cs="Calibri"/>
          <w:iCs/>
        </w:rPr>
        <w:t xml:space="preserve">Team Size        </w:t>
      </w:r>
      <w:r w:rsidR="00754673" w:rsidRPr="00BE7974">
        <w:rPr>
          <w:rFonts w:ascii="Book Antiqua" w:hAnsi="Book Antiqua" w:cs="Calibri"/>
          <w:iCs/>
        </w:rPr>
        <w:t xml:space="preserve"> :</w:t>
      </w:r>
      <w:r w:rsidRPr="00BE7974">
        <w:rPr>
          <w:rFonts w:ascii="Book Antiqua" w:hAnsi="Book Antiqua" w:cs="Calibri"/>
        </w:rPr>
        <w:t xml:space="preserve"> </w:t>
      </w:r>
      <w:r w:rsidR="008646C7" w:rsidRPr="00BE7974">
        <w:rPr>
          <w:rFonts w:ascii="Book Antiqua" w:hAnsi="Book Antiqua" w:cs="Calibri"/>
        </w:rPr>
        <w:t>1</w:t>
      </w:r>
      <w:r w:rsidR="00D83EED" w:rsidRPr="00BE7974">
        <w:rPr>
          <w:rFonts w:ascii="Book Antiqua" w:hAnsi="Book Antiqua" w:cs="Calibri"/>
        </w:rPr>
        <w:t>2</w:t>
      </w:r>
    </w:p>
    <w:p w14:paraId="5B13E9C4" w14:textId="3133D09B" w:rsidR="00A17796" w:rsidRPr="00BE7974" w:rsidRDefault="00A17796" w:rsidP="00A17796">
      <w:pPr>
        <w:pStyle w:val="NormalWeb"/>
        <w:tabs>
          <w:tab w:val="left" w:pos="-360"/>
          <w:tab w:val="left" w:pos="0"/>
        </w:tabs>
        <w:spacing w:before="0" w:after="0"/>
        <w:ind w:right="18"/>
        <w:rPr>
          <w:rFonts w:ascii="Book Antiqua" w:hAnsi="Book Antiqua" w:cs="Calibri"/>
          <w:sz w:val="20"/>
          <w:szCs w:val="20"/>
        </w:rPr>
      </w:pPr>
      <w:r w:rsidRPr="00BE7974">
        <w:rPr>
          <w:rFonts w:ascii="Book Antiqua" w:hAnsi="Book Antiqua" w:cs="Calibri"/>
          <w:iCs/>
          <w:sz w:val="20"/>
          <w:szCs w:val="20"/>
        </w:rPr>
        <w:t>Role</w:t>
      </w:r>
      <w:r w:rsidRPr="00BE7974">
        <w:rPr>
          <w:rFonts w:ascii="Book Antiqua" w:hAnsi="Book Antiqua" w:cs="Calibri"/>
          <w:sz w:val="20"/>
          <w:szCs w:val="20"/>
        </w:rPr>
        <w:tab/>
      </w:r>
      <w:r w:rsidRPr="00BE7974">
        <w:rPr>
          <w:rFonts w:ascii="Book Antiqua" w:hAnsi="Book Antiqua" w:cs="Calibri"/>
          <w:sz w:val="20"/>
          <w:szCs w:val="20"/>
        </w:rPr>
        <w:tab/>
        <w:t xml:space="preserve">: </w:t>
      </w:r>
      <w:r w:rsidR="006A06CB">
        <w:rPr>
          <w:rFonts w:ascii="Book Antiqua" w:hAnsi="Book Antiqua" w:cs="Calibri"/>
          <w:sz w:val="20"/>
          <w:szCs w:val="20"/>
        </w:rPr>
        <w:t>Lead Develop/</w:t>
      </w:r>
      <w:r w:rsidR="00EF7004">
        <w:rPr>
          <w:rFonts w:ascii="Book Antiqua" w:hAnsi="Book Antiqua" w:cs="Calibri"/>
          <w:sz w:val="20"/>
          <w:szCs w:val="20"/>
        </w:rPr>
        <w:t xml:space="preserve">Software </w:t>
      </w:r>
      <w:r w:rsidR="002D0C24" w:rsidRPr="00BE7974">
        <w:rPr>
          <w:rFonts w:ascii="Book Antiqua" w:hAnsi="Book Antiqua" w:cs="Calibri"/>
          <w:sz w:val="20"/>
          <w:szCs w:val="20"/>
        </w:rPr>
        <w:t>Architect</w:t>
      </w:r>
    </w:p>
    <w:p w14:paraId="25FBE23D" w14:textId="77777777" w:rsidR="00A17796" w:rsidRPr="00BE7974" w:rsidRDefault="00A17796" w:rsidP="00A17796">
      <w:pPr>
        <w:pStyle w:val="NormalWeb"/>
        <w:tabs>
          <w:tab w:val="left" w:pos="-360"/>
          <w:tab w:val="left" w:pos="0"/>
        </w:tabs>
        <w:spacing w:before="0" w:after="0"/>
        <w:ind w:right="18"/>
        <w:rPr>
          <w:rFonts w:ascii="Book Antiqua" w:hAnsi="Book Antiqua" w:cs="Calibri"/>
          <w:sz w:val="20"/>
          <w:szCs w:val="20"/>
        </w:rPr>
      </w:pPr>
    </w:p>
    <w:p w14:paraId="4B23166D" w14:textId="77777777" w:rsidR="008646C7" w:rsidRPr="00BE7974" w:rsidRDefault="00A17796" w:rsidP="008646C7">
      <w:pPr>
        <w:jc w:val="both"/>
        <w:rPr>
          <w:rFonts w:ascii="Book Antiqua" w:hAnsi="Book Antiqua" w:cstheme="minorHAnsi"/>
          <w:b/>
          <w:u w:val="single"/>
        </w:rPr>
      </w:pPr>
      <w:r w:rsidRPr="00BE7974">
        <w:rPr>
          <w:rFonts w:ascii="Book Antiqua" w:hAnsi="Book Antiqua" w:cs="Calibri"/>
          <w:b/>
          <w:bCs/>
        </w:rPr>
        <w:t xml:space="preserve">Technologies used: </w:t>
      </w:r>
      <w:r w:rsidR="008646C7" w:rsidRPr="00BE7974">
        <w:rPr>
          <w:rFonts w:ascii="Book Antiqua" w:hAnsi="Book Antiqua" w:cstheme="minorHAnsi"/>
          <w:bCs/>
        </w:rPr>
        <w:t>C# .Net C</w:t>
      </w:r>
      <w:r w:rsidR="009C492E">
        <w:rPr>
          <w:rFonts w:ascii="Book Antiqua" w:hAnsi="Book Antiqua" w:cstheme="minorHAnsi"/>
          <w:bCs/>
        </w:rPr>
        <w:t>ore</w:t>
      </w:r>
      <w:r w:rsidR="008646C7" w:rsidRPr="00BE7974">
        <w:rPr>
          <w:rFonts w:ascii="Book Antiqua" w:hAnsi="Book Antiqua" w:cstheme="minorHAnsi"/>
          <w:bCs/>
        </w:rPr>
        <w:t>,</w:t>
      </w:r>
      <w:r w:rsidR="007E371D">
        <w:rPr>
          <w:rFonts w:ascii="Book Antiqua" w:hAnsi="Book Antiqua" w:cstheme="minorHAnsi"/>
          <w:bCs/>
        </w:rPr>
        <w:t xml:space="preserve"> </w:t>
      </w:r>
      <w:r w:rsidR="00070B85">
        <w:rPr>
          <w:rFonts w:ascii="Book Antiqua" w:hAnsi="Book Antiqua" w:cstheme="minorHAnsi"/>
          <w:bCs/>
        </w:rPr>
        <w:t>React</w:t>
      </w:r>
      <w:r w:rsidR="007E371D">
        <w:rPr>
          <w:rFonts w:ascii="Book Antiqua" w:hAnsi="Book Antiqua" w:cstheme="minorHAnsi"/>
          <w:bCs/>
        </w:rPr>
        <w:t>,</w:t>
      </w:r>
      <w:r w:rsidR="008646C7" w:rsidRPr="00BE7974">
        <w:rPr>
          <w:rFonts w:ascii="Book Antiqua" w:hAnsi="Book Antiqua" w:cstheme="minorHAnsi"/>
          <w:bCs/>
        </w:rPr>
        <w:t xml:space="preserve"> Entity, </w:t>
      </w:r>
      <w:r w:rsidR="00823400">
        <w:rPr>
          <w:rFonts w:ascii="Book Antiqua" w:hAnsi="Book Antiqua" w:cstheme="minorHAnsi"/>
          <w:bCs/>
        </w:rPr>
        <w:t>Blaz</w:t>
      </w:r>
      <w:r w:rsidR="00A46487">
        <w:rPr>
          <w:rFonts w:ascii="Book Antiqua" w:hAnsi="Book Antiqua" w:cstheme="minorHAnsi"/>
          <w:bCs/>
        </w:rPr>
        <w:t>o</w:t>
      </w:r>
      <w:r w:rsidR="00823400">
        <w:rPr>
          <w:rFonts w:ascii="Book Antiqua" w:hAnsi="Book Antiqua" w:cstheme="minorHAnsi"/>
          <w:bCs/>
        </w:rPr>
        <w:t>r</w:t>
      </w:r>
      <w:r w:rsidR="00A46487">
        <w:rPr>
          <w:rFonts w:ascii="Book Antiqua" w:hAnsi="Book Antiqua" w:cstheme="minorHAnsi"/>
          <w:bCs/>
        </w:rPr>
        <w:t xml:space="preserve">, </w:t>
      </w:r>
      <w:r w:rsidR="008646C7" w:rsidRPr="00BE7974">
        <w:rPr>
          <w:rFonts w:ascii="Book Antiqua" w:hAnsi="Book Antiqua" w:cstheme="minorHAnsi"/>
          <w:bCs/>
        </w:rPr>
        <w:t xml:space="preserve">MVC 5, Micro Services Architecture, </w:t>
      </w:r>
      <w:r w:rsidR="008C7C5E" w:rsidRPr="00BE7974">
        <w:rPr>
          <w:rFonts w:ascii="Book Antiqua" w:hAnsi="Book Antiqua" w:cstheme="minorHAnsi"/>
          <w:bCs/>
        </w:rPr>
        <w:t xml:space="preserve">React, </w:t>
      </w:r>
      <w:r w:rsidR="008646C7" w:rsidRPr="00BE7974">
        <w:rPr>
          <w:rFonts w:ascii="Book Antiqua" w:hAnsi="Book Antiqua" w:cstheme="minorHAnsi"/>
          <w:bCs/>
        </w:rPr>
        <w:t>Blazor,</w:t>
      </w:r>
      <w:r w:rsidR="008C7C5E" w:rsidRPr="00BE7974">
        <w:rPr>
          <w:rFonts w:ascii="Book Antiqua" w:hAnsi="Book Antiqua" w:cstheme="minorHAnsi"/>
          <w:bCs/>
        </w:rPr>
        <w:t xml:space="preserve"> Azure AD B2C,</w:t>
      </w:r>
      <w:r w:rsidR="007A54D8" w:rsidRPr="007A54D8">
        <w:rPr>
          <w:rFonts w:ascii="Book Antiqua" w:hAnsi="Book Antiqua" w:cs="Arial"/>
          <w:color w:val="000000"/>
        </w:rPr>
        <w:t xml:space="preserve"> Azure App Insights</w:t>
      </w:r>
      <w:r w:rsidR="007A54D8">
        <w:rPr>
          <w:rFonts w:ascii="Book Antiqua" w:hAnsi="Book Antiqua" w:cs="Arial"/>
          <w:color w:val="000000"/>
        </w:rPr>
        <w:t>,</w:t>
      </w:r>
      <w:r w:rsidR="008C7C5E" w:rsidRPr="00BE7974">
        <w:rPr>
          <w:rFonts w:ascii="Book Antiqua" w:hAnsi="Book Antiqua" w:cstheme="minorHAnsi"/>
          <w:bCs/>
        </w:rPr>
        <w:t xml:space="preserve"> Azure App Gateway, Azure App Service, Azure SQL database, Azure Blob Storage, Azure Configurations,</w:t>
      </w:r>
      <w:r w:rsidR="008646C7" w:rsidRPr="00BE7974">
        <w:rPr>
          <w:rFonts w:ascii="Book Antiqua" w:hAnsi="Book Antiqua" w:cstheme="minorHAnsi"/>
          <w:bCs/>
        </w:rPr>
        <w:t xml:space="preserve"> Docker </w:t>
      </w:r>
      <w:r w:rsidR="00967B8F" w:rsidRPr="00BE7974">
        <w:rPr>
          <w:rFonts w:ascii="Book Antiqua" w:hAnsi="Book Antiqua" w:cstheme="minorHAnsi"/>
          <w:bCs/>
        </w:rPr>
        <w:t>Containers,</w:t>
      </w:r>
      <w:r w:rsidR="008646C7" w:rsidRPr="00BE7974">
        <w:rPr>
          <w:rFonts w:ascii="Book Antiqua" w:hAnsi="Book Antiqua" w:cstheme="minorHAnsi"/>
          <w:bCs/>
        </w:rPr>
        <w:t xml:space="preserve"> Telerik Chart Controls, MediatorR, Swagger</w:t>
      </w:r>
      <w:r w:rsidR="004C5075">
        <w:rPr>
          <w:rFonts w:ascii="Book Antiqua" w:hAnsi="Book Antiqua" w:cstheme="minorHAnsi"/>
          <w:bCs/>
        </w:rPr>
        <w:t>,</w:t>
      </w:r>
      <w:r w:rsidR="008646C7" w:rsidRPr="00BE7974">
        <w:rPr>
          <w:rFonts w:ascii="Book Antiqua" w:hAnsi="Book Antiqua" w:cstheme="minorHAnsi"/>
          <w:bCs/>
        </w:rPr>
        <w:t xml:space="preserve"> </w:t>
      </w:r>
      <w:r w:rsidR="00A909F0">
        <w:rPr>
          <w:rFonts w:ascii="Book Antiqua" w:hAnsi="Book Antiqua" w:cstheme="minorHAnsi"/>
          <w:bCs/>
        </w:rPr>
        <w:t xml:space="preserve">Azure Service Bus, </w:t>
      </w:r>
      <w:r w:rsidR="00DB6D71">
        <w:rPr>
          <w:rFonts w:ascii="Book Antiqua" w:hAnsi="Book Antiqua" w:cstheme="minorHAnsi"/>
          <w:bCs/>
        </w:rPr>
        <w:t>Owin Middleware</w:t>
      </w:r>
      <w:r w:rsidR="00FA3535">
        <w:rPr>
          <w:rFonts w:ascii="Book Antiqua" w:hAnsi="Book Antiqua" w:cstheme="minorHAnsi"/>
          <w:bCs/>
        </w:rPr>
        <w:t xml:space="preserve">. </w:t>
      </w:r>
    </w:p>
    <w:p w14:paraId="1C202C64" w14:textId="77777777" w:rsidR="00A17796" w:rsidRPr="00BE7974" w:rsidRDefault="00A17796" w:rsidP="00A17796">
      <w:pPr>
        <w:pStyle w:val="NormalWeb"/>
        <w:tabs>
          <w:tab w:val="left" w:pos="-360"/>
          <w:tab w:val="left" w:pos="0"/>
        </w:tabs>
        <w:spacing w:before="0" w:after="0"/>
        <w:ind w:right="18"/>
        <w:rPr>
          <w:rFonts w:ascii="Book Antiqua" w:hAnsi="Book Antiqua" w:cs="Calibri"/>
          <w:b/>
          <w:bCs/>
          <w:sz w:val="20"/>
          <w:szCs w:val="20"/>
        </w:rPr>
      </w:pPr>
    </w:p>
    <w:p w14:paraId="1953B52C" w14:textId="77777777" w:rsidR="008C7C5E" w:rsidRPr="00BE7974" w:rsidRDefault="00A17796" w:rsidP="008C7C5E">
      <w:pPr>
        <w:jc w:val="both"/>
        <w:rPr>
          <w:rFonts w:ascii="Book Antiqua" w:hAnsi="Book Antiqua" w:cstheme="minorHAnsi"/>
          <w:bCs/>
        </w:rPr>
      </w:pPr>
      <w:r w:rsidRPr="00BE7974">
        <w:rPr>
          <w:rFonts w:ascii="Book Antiqua" w:hAnsi="Book Antiqua" w:cs="Calibri"/>
          <w:b/>
          <w:bCs/>
        </w:rPr>
        <w:t>Project Description:</w:t>
      </w:r>
      <w:r w:rsidR="00E5235F" w:rsidRPr="00BE7974">
        <w:rPr>
          <w:rFonts w:ascii="Book Antiqua" w:hAnsi="Book Antiqua" w:cs="Calibri"/>
          <w:b/>
          <w:bCs/>
        </w:rPr>
        <w:t xml:space="preserve"> </w:t>
      </w:r>
      <w:r w:rsidR="00E5235F" w:rsidRPr="00BE7974">
        <w:rPr>
          <w:rFonts w:ascii="Book Antiqua" w:hAnsi="Book Antiqua" w:cs="Calibri"/>
          <w:bCs/>
        </w:rPr>
        <w:t>The</w:t>
      </w:r>
      <w:r w:rsidR="00E5235F" w:rsidRPr="00BE7974">
        <w:rPr>
          <w:rFonts w:ascii="Book Antiqua" w:hAnsi="Book Antiqua" w:cs="Calibri"/>
          <w:b/>
          <w:bCs/>
        </w:rPr>
        <w:t xml:space="preserve"> </w:t>
      </w:r>
      <w:r w:rsidR="008C7C5E" w:rsidRPr="00BE7974">
        <w:rPr>
          <w:rFonts w:ascii="Book Antiqua" w:hAnsi="Book Antiqua" w:cstheme="minorHAnsi"/>
          <w:bCs/>
        </w:rPr>
        <w:t>LeaseCrunch is a simple, scalable, cloud-based solution that allows CPA firms, companies and government entities to address the biggest challenges in the new lease standard while automating the required deliverables. It easy-to use solution for CPA Firms to audit their clients’ lease accounting. LeaseCrunch is a trusted source for lease accounting calculations, reducing the hours of an audit, giving firm better economies of scale.</w:t>
      </w:r>
    </w:p>
    <w:p w14:paraId="3B5A1F58" w14:textId="77777777" w:rsidR="008C7C5E" w:rsidRPr="00BE7974" w:rsidRDefault="008C7C5E" w:rsidP="001E62D9">
      <w:pPr>
        <w:pStyle w:val="ListParagraph"/>
        <w:numPr>
          <w:ilvl w:val="0"/>
          <w:numId w:val="3"/>
        </w:numPr>
        <w:spacing w:after="0" w:line="240" w:lineRule="auto"/>
        <w:contextualSpacing/>
        <w:jc w:val="both"/>
        <w:rPr>
          <w:rFonts w:ascii="Book Antiqua" w:hAnsi="Book Antiqua" w:cstheme="minorHAnsi"/>
          <w:bCs/>
          <w:sz w:val="20"/>
          <w:szCs w:val="20"/>
        </w:rPr>
      </w:pPr>
      <w:r w:rsidRPr="00BE7974">
        <w:rPr>
          <w:rFonts w:ascii="Book Antiqua" w:hAnsi="Book Antiqua" w:cstheme="minorHAnsi"/>
          <w:bCs/>
          <w:sz w:val="20"/>
          <w:szCs w:val="20"/>
        </w:rPr>
        <w:t>Security Service</w:t>
      </w:r>
    </w:p>
    <w:p w14:paraId="0B713BF4" w14:textId="77777777" w:rsidR="008C7C5E" w:rsidRPr="00BE7974" w:rsidRDefault="008C7C5E" w:rsidP="001E62D9">
      <w:pPr>
        <w:pStyle w:val="ListParagraph"/>
        <w:numPr>
          <w:ilvl w:val="0"/>
          <w:numId w:val="3"/>
        </w:numPr>
        <w:spacing w:after="0" w:line="240" w:lineRule="auto"/>
        <w:contextualSpacing/>
        <w:jc w:val="both"/>
        <w:rPr>
          <w:rFonts w:ascii="Book Antiqua" w:hAnsi="Book Antiqua" w:cstheme="minorHAnsi"/>
          <w:bCs/>
          <w:sz w:val="20"/>
          <w:szCs w:val="20"/>
        </w:rPr>
      </w:pPr>
      <w:r w:rsidRPr="00BE7974">
        <w:rPr>
          <w:rFonts w:ascii="Book Antiqua" w:hAnsi="Book Antiqua" w:cstheme="minorHAnsi"/>
          <w:bCs/>
          <w:sz w:val="20"/>
          <w:szCs w:val="20"/>
        </w:rPr>
        <w:t>General Ledger Service</w:t>
      </w:r>
    </w:p>
    <w:p w14:paraId="1215AFF9" w14:textId="77777777" w:rsidR="008C7C5E" w:rsidRPr="00BE7974" w:rsidRDefault="008C7C5E" w:rsidP="001E62D9">
      <w:pPr>
        <w:pStyle w:val="ListParagraph"/>
        <w:numPr>
          <w:ilvl w:val="0"/>
          <w:numId w:val="3"/>
        </w:numPr>
        <w:spacing w:after="0" w:line="240" w:lineRule="auto"/>
        <w:contextualSpacing/>
        <w:jc w:val="both"/>
        <w:rPr>
          <w:rFonts w:ascii="Book Antiqua" w:hAnsi="Book Antiqua" w:cstheme="minorHAnsi"/>
          <w:bCs/>
          <w:sz w:val="20"/>
          <w:szCs w:val="20"/>
        </w:rPr>
      </w:pPr>
      <w:r w:rsidRPr="00BE7974">
        <w:rPr>
          <w:rFonts w:ascii="Book Antiqua" w:hAnsi="Book Antiqua" w:cstheme="minorHAnsi"/>
          <w:bCs/>
          <w:sz w:val="20"/>
          <w:szCs w:val="20"/>
        </w:rPr>
        <w:t>Audit Service</w:t>
      </w:r>
      <w:r w:rsidR="00DB6D71">
        <w:rPr>
          <w:rFonts w:ascii="Book Antiqua" w:hAnsi="Book Antiqua" w:cstheme="minorHAnsi"/>
          <w:bCs/>
          <w:sz w:val="20"/>
          <w:szCs w:val="20"/>
        </w:rPr>
        <w:t xml:space="preserve"> </w:t>
      </w:r>
    </w:p>
    <w:p w14:paraId="650C9D00" w14:textId="77777777" w:rsidR="008C7C5E" w:rsidRPr="00BE7974" w:rsidRDefault="008C7C5E" w:rsidP="001E62D9">
      <w:pPr>
        <w:pStyle w:val="ListParagraph"/>
        <w:numPr>
          <w:ilvl w:val="0"/>
          <w:numId w:val="3"/>
        </w:numPr>
        <w:spacing w:after="0" w:line="240" w:lineRule="auto"/>
        <w:contextualSpacing/>
        <w:jc w:val="both"/>
        <w:rPr>
          <w:rFonts w:ascii="Book Antiqua" w:hAnsi="Book Antiqua" w:cstheme="minorHAnsi"/>
          <w:bCs/>
          <w:sz w:val="20"/>
          <w:szCs w:val="20"/>
        </w:rPr>
      </w:pPr>
      <w:r w:rsidRPr="00BE7974">
        <w:rPr>
          <w:rFonts w:ascii="Book Antiqua" w:hAnsi="Book Antiqua" w:cstheme="minorHAnsi"/>
          <w:bCs/>
          <w:sz w:val="20"/>
          <w:szCs w:val="20"/>
        </w:rPr>
        <w:t>Notification service</w:t>
      </w:r>
    </w:p>
    <w:p w14:paraId="2FEFF606" w14:textId="77777777" w:rsidR="008C7C5E" w:rsidRPr="00BE7974" w:rsidRDefault="008C7C5E" w:rsidP="001E62D9">
      <w:pPr>
        <w:pStyle w:val="ListParagraph"/>
        <w:numPr>
          <w:ilvl w:val="0"/>
          <w:numId w:val="3"/>
        </w:numPr>
        <w:spacing w:after="0" w:line="240" w:lineRule="auto"/>
        <w:contextualSpacing/>
        <w:jc w:val="both"/>
        <w:rPr>
          <w:rFonts w:ascii="Book Antiqua" w:hAnsi="Book Antiqua" w:cstheme="minorHAnsi"/>
          <w:bCs/>
          <w:sz w:val="20"/>
          <w:szCs w:val="20"/>
        </w:rPr>
      </w:pPr>
      <w:r w:rsidRPr="00BE7974">
        <w:rPr>
          <w:rFonts w:ascii="Book Antiqua" w:hAnsi="Book Antiqua" w:cstheme="minorHAnsi"/>
          <w:bCs/>
          <w:sz w:val="20"/>
          <w:szCs w:val="20"/>
        </w:rPr>
        <w:t>Administration</w:t>
      </w:r>
    </w:p>
    <w:p w14:paraId="23BE02AC" w14:textId="77777777" w:rsidR="008C7C5E" w:rsidRDefault="008C7C5E" w:rsidP="001E62D9">
      <w:pPr>
        <w:pStyle w:val="ListParagraph"/>
        <w:numPr>
          <w:ilvl w:val="0"/>
          <w:numId w:val="3"/>
        </w:numPr>
        <w:spacing w:after="0" w:line="240" w:lineRule="auto"/>
        <w:contextualSpacing/>
        <w:jc w:val="both"/>
        <w:rPr>
          <w:rFonts w:ascii="Book Antiqua" w:hAnsi="Book Antiqua" w:cstheme="minorHAnsi"/>
          <w:bCs/>
          <w:sz w:val="20"/>
          <w:szCs w:val="20"/>
        </w:rPr>
      </w:pPr>
      <w:r w:rsidRPr="00BE7974">
        <w:rPr>
          <w:rFonts w:ascii="Book Antiqua" w:hAnsi="Book Antiqua" w:cstheme="minorHAnsi"/>
          <w:bCs/>
          <w:sz w:val="20"/>
          <w:szCs w:val="20"/>
        </w:rPr>
        <w:t>Lease Reporting</w:t>
      </w:r>
    </w:p>
    <w:p w14:paraId="4B7946B1" w14:textId="77777777" w:rsidR="00251D3A" w:rsidRDefault="00251D3A" w:rsidP="00251D3A">
      <w:pPr>
        <w:pStyle w:val="ListParagraph"/>
        <w:spacing w:after="0" w:line="240" w:lineRule="auto"/>
        <w:contextualSpacing/>
        <w:jc w:val="both"/>
        <w:rPr>
          <w:rFonts w:ascii="Book Antiqua" w:hAnsi="Book Antiqua" w:cstheme="minorHAnsi"/>
          <w:bCs/>
          <w:sz w:val="20"/>
          <w:szCs w:val="20"/>
        </w:rPr>
      </w:pPr>
    </w:p>
    <w:p w14:paraId="0699D5B6" w14:textId="77777777" w:rsidR="00DE70FD" w:rsidRPr="00BE7974" w:rsidRDefault="00DE70FD" w:rsidP="00251D3A">
      <w:pPr>
        <w:pStyle w:val="ListParagraph"/>
        <w:spacing w:after="0" w:line="240" w:lineRule="auto"/>
        <w:contextualSpacing/>
        <w:jc w:val="both"/>
        <w:rPr>
          <w:rFonts w:ascii="Book Antiqua" w:hAnsi="Book Antiqua" w:cstheme="minorHAnsi"/>
          <w:bCs/>
          <w:sz w:val="20"/>
          <w:szCs w:val="20"/>
        </w:rPr>
      </w:pPr>
    </w:p>
    <w:p w14:paraId="56A85FB0" w14:textId="77777777" w:rsidR="00A17796" w:rsidRPr="00BE7974" w:rsidRDefault="00A17796" w:rsidP="00A17796">
      <w:pPr>
        <w:pStyle w:val="Heading5"/>
        <w:tabs>
          <w:tab w:val="left" w:pos="-360"/>
          <w:tab w:val="left" w:pos="0"/>
        </w:tabs>
        <w:ind w:right="18"/>
        <w:rPr>
          <w:rFonts w:ascii="Book Antiqua" w:hAnsi="Book Antiqua" w:cs="Calibri"/>
          <w:i w:val="0"/>
          <w:iCs w:val="0"/>
          <w:sz w:val="20"/>
          <w:szCs w:val="20"/>
        </w:rPr>
      </w:pPr>
      <w:r w:rsidRPr="00BE7974">
        <w:rPr>
          <w:rFonts w:ascii="Book Antiqua" w:hAnsi="Book Antiqua" w:cs="Calibri"/>
          <w:i w:val="0"/>
          <w:iCs w:val="0"/>
          <w:sz w:val="20"/>
          <w:szCs w:val="20"/>
        </w:rPr>
        <w:lastRenderedPageBreak/>
        <w:t>Roles and Responsibilities:</w:t>
      </w:r>
      <w:r w:rsidR="00220650" w:rsidRPr="00BE7974">
        <w:rPr>
          <w:rFonts w:ascii="Book Antiqua" w:hAnsi="Book Antiqua" w:cs="Calibri"/>
          <w:i w:val="0"/>
          <w:iCs w:val="0"/>
          <w:sz w:val="20"/>
          <w:szCs w:val="20"/>
        </w:rPr>
        <w:t xml:space="preserve"> </w:t>
      </w:r>
    </w:p>
    <w:p w14:paraId="146BC219" w14:textId="77777777" w:rsidR="008C7C5E" w:rsidRPr="00BE7974" w:rsidRDefault="00823400" w:rsidP="00A56734">
      <w:pPr>
        <w:pStyle w:val="ListParagraph"/>
        <w:numPr>
          <w:ilvl w:val="0"/>
          <w:numId w:val="4"/>
        </w:numPr>
        <w:spacing w:after="0"/>
        <w:rPr>
          <w:rFonts w:ascii="Book Antiqua" w:hAnsi="Book Antiqua" w:cs="Arial"/>
          <w:color w:val="000000"/>
          <w:sz w:val="20"/>
          <w:szCs w:val="20"/>
        </w:rPr>
      </w:pPr>
      <w:r w:rsidRPr="00823400">
        <w:rPr>
          <w:rFonts w:ascii="Book Antiqua" w:hAnsi="Book Antiqua" w:cs="Arial"/>
          <w:color w:val="000000"/>
          <w:sz w:val="20"/>
          <w:szCs w:val="20"/>
        </w:rPr>
        <w:t xml:space="preserve">Developed scalable financial and lease management modules using </w:t>
      </w:r>
      <w:r w:rsidRPr="00823400">
        <w:rPr>
          <w:rFonts w:ascii="Book Antiqua" w:hAnsi="Book Antiqua" w:cs="Arial"/>
          <w:b/>
          <w:bCs/>
          <w:color w:val="000000"/>
          <w:sz w:val="20"/>
          <w:szCs w:val="20"/>
        </w:rPr>
        <w:t>.NET Core</w:t>
      </w:r>
      <w:r w:rsidRPr="00823400">
        <w:rPr>
          <w:rFonts w:ascii="Book Antiqua" w:hAnsi="Book Antiqua" w:cs="Arial"/>
          <w:color w:val="000000"/>
          <w:sz w:val="20"/>
          <w:szCs w:val="20"/>
        </w:rPr>
        <w:t xml:space="preserve">, </w:t>
      </w:r>
      <w:r w:rsidRPr="00823400">
        <w:rPr>
          <w:rFonts w:ascii="Book Antiqua" w:hAnsi="Book Antiqua" w:cs="Arial"/>
          <w:b/>
          <w:bCs/>
          <w:color w:val="000000"/>
          <w:sz w:val="20"/>
          <w:szCs w:val="20"/>
        </w:rPr>
        <w:t>Entity Framework</w:t>
      </w:r>
      <w:r w:rsidRPr="00823400">
        <w:rPr>
          <w:rFonts w:ascii="Book Antiqua" w:hAnsi="Book Antiqua" w:cs="Arial"/>
          <w:color w:val="000000"/>
          <w:sz w:val="20"/>
          <w:szCs w:val="20"/>
        </w:rPr>
        <w:t xml:space="preserve">, and </w:t>
      </w:r>
      <w:r w:rsidR="00A46487" w:rsidRPr="00A46487">
        <w:rPr>
          <w:rFonts w:ascii="Book Antiqua" w:hAnsi="Book Antiqua" w:cs="Arial"/>
          <w:b/>
          <w:color w:val="000000"/>
          <w:sz w:val="20"/>
          <w:szCs w:val="20"/>
        </w:rPr>
        <w:t>React</w:t>
      </w:r>
      <w:r w:rsidR="00A46487">
        <w:rPr>
          <w:rFonts w:ascii="Book Antiqua" w:hAnsi="Book Antiqua" w:cs="Arial"/>
          <w:color w:val="000000"/>
          <w:sz w:val="20"/>
          <w:szCs w:val="20"/>
        </w:rPr>
        <w:t xml:space="preserve">, </w:t>
      </w:r>
      <w:r w:rsidR="000C24F1">
        <w:rPr>
          <w:rFonts w:ascii="Book Antiqua" w:hAnsi="Book Antiqua" w:cs="Arial"/>
          <w:color w:val="000000"/>
          <w:sz w:val="20"/>
          <w:szCs w:val="20"/>
        </w:rPr>
        <w:t xml:space="preserve">MVC, </w:t>
      </w:r>
      <w:r w:rsidR="000C24F1" w:rsidRPr="000C24F1">
        <w:rPr>
          <w:rFonts w:ascii="Book Antiqua" w:hAnsi="Book Antiqua" w:cs="Arial"/>
          <w:color w:val="000000"/>
          <w:sz w:val="20"/>
          <w:szCs w:val="20"/>
        </w:rPr>
        <w:t>Razor Pages</w:t>
      </w:r>
      <w:r w:rsidR="000C24F1">
        <w:rPr>
          <w:rFonts w:ascii="Book Antiqua" w:hAnsi="Book Antiqua" w:cs="Arial"/>
          <w:color w:val="000000"/>
          <w:sz w:val="20"/>
          <w:szCs w:val="20"/>
        </w:rPr>
        <w:t xml:space="preserve">, </w:t>
      </w:r>
      <w:r w:rsidRPr="00823400">
        <w:rPr>
          <w:rFonts w:ascii="Book Antiqua" w:hAnsi="Book Antiqua" w:cs="Arial"/>
          <w:b/>
          <w:bCs/>
          <w:color w:val="000000"/>
          <w:sz w:val="20"/>
          <w:szCs w:val="20"/>
        </w:rPr>
        <w:t>Blazor</w:t>
      </w:r>
      <w:r w:rsidRPr="00823400">
        <w:rPr>
          <w:rFonts w:ascii="Book Antiqua" w:hAnsi="Book Antiqua" w:cs="Arial"/>
          <w:color w:val="000000"/>
          <w:sz w:val="20"/>
          <w:szCs w:val="20"/>
        </w:rPr>
        <w:t xml:space="preserve"> for rich, interactive web interfa</w:t>
      </w:r>
      <w:r>
        <w:rPr>
          <w:rFonts w:ascii="Book Antiqua" w:hAnsi="Book Antiqua" w:cs="Arial"/>
          <w:color w:val="000000"/>
          <w:sz w:val="20"/>
          <w:szCs w:val="20"/>
        </w:rPr>
        <w:t>ces</w:t>
      </w:r>
      <w:r w:rsidR="008C7C5E" w:rsidRPr="00BE7974">
        <w:rPr>
          <w:rFonts w:ascii="Book Antiqua" w:hAnsi="Book Antiqua" w:cs="Arial"/>
          <w:color w:val="000000"/>
          <w:sz w:val="20"/>
          <w:szCs w:val="20"/>
        </w:rPr>
        <w:t>.</w:t>
      </w:r>
    </w:p>
    <w:p w14:paraId="050206C9" w14:textId="77777777" w:rsidR="008C7C5E" w:rsidRPr="00BE7974" w:rsidRDefault="00365082" w:rsidP="00A56734">
      <w:pPr>
        <w:pStyle w:val="ListParagraph"/>
        <w:numPr>
          <w:ilvl w:val="0"/>
          <w:numId w:val="4"/>
        </w:numPr>
        <w:spacing w:after="0"/>
        <w:rPr>
          <w:rFonts w:ascii="Book Antiqua" w:hAnsi="Book Antiqua" w:cs="Arial"/>
          <w:color w:val="000000"/>
          <w:sz w:val="20"/>
          <w:szCs w:val="20"/>
        </w:rPr>
      </w:pPr>
      <w:r>
        <w:rPr>
          <w:rFonts w:ascii="Book Antiqua" w:hAnsi="Book Antiqua" w:cs="Arial"/>
          <w:color w:val="000000"/>
          <w:sz w:val="20"/>
          <w:szCs w:val="20"/>
        </w:rPr>
        <w:t xml:space="preserve">Migrated the existing application from </w:t>
      </w:r>
      <w:r w:rsidRPr="001B22E9">
        <w:rPr>
          <w:rFonts w:ascii="Book Antiqua" w:hAnsi="Book Antiqua" w:cs="Arial"/>
          <w:b/>
          <w:color w:val="000000"/>
          <w:sz w:val="20"/>
          <w:szCs w:val="20"/>
        </w:rPr>
        <w:t>AWS cloud</w:t>
      </w:r>
      <w:r w:rsidR="00F67EBA" w:rsidRPr="001B22E9">
        <w:rPr>
          <w:rFonts w:ascii="Book Antiqua" w:hAnsi="Book Antiqua" w:cs="Arial"/>
          <w:b/>
          <w:color w:val="000000"/>
          <w:sz w:val="20"/>
          <w:szCs w:val="20"/>
        </w:rPr>
        <w:t xml:space="preserve"> EC2, RDS, S3, Lambda, Cognito, LEB</w:t>
      </w:r>
      <w:r w:rsidRPr="001B22E9">
        <w:rPr>
          <w:rFonts w:ascii="Book Antiqua" w:hAnsi="Book Antiqua" w:cs="Arial"/>
          <w:b/>
          <w:color w:val="000000"/>
          <w:sz w:val="20"/>
          <w:szCs w:val="20"/>
        </w:rPr>
        <w:t xml:space="preserve"> to Azure Cloud</w:t>
      </w:r>
      <w:r w:rsidR="00F67EBA" w:rsidRPr="001B22E9">
        <w:rPr>
          <w:rFonts w:ascii="Book Antiqua" w:hAnsi="Book Antiqua" w:cs="Arial"/>
          <w:b/>
          <w:color w:val="000000"/>
          <w:sz w:val="20"/>
          <w:szCs w:val="20"/>
        </w:rPr>
        <w:t xml:space="preserve"> Azure B2C, API &amp; App Gateway, Blob Storage, Insights Azure SQL, Azure Function</w:t>
      </w:r>
      <w:r>
        <w:rPr>
          <w:rFonts w:ascii="Book Antiqua" w:hAnsi="Book Antiqua" w:cs="Arial"/>
          <w:color w:val="000000"/>
          <w:sz w:val="20"/>
          <w:szCs w:val="20"/>
        </w:rPr>
        <w:t>.</w:t>
      </w:r>
    </w:p>
    <w:p w14:paraId="39CB0E5C" w14:textId="77777777" w:rsidR="008C7C5E" w:rsidRPr="00BE7974" w:rsidRDefault="00DB6D71" w:rsidP="00A56734">
      <w:pPr>
        <w:pStyle w:val="ListParagraph"/>
        <w:numPr>
          <w:ilvl w:val="0"/>
          <w:numId w:val="4"/>
        </w:numPr>
        <w:spacing w:after="0"/>
        <w:rPr>
          <w:rFonts w:ascii="Book Antiqua" w:hAnsi="Book Antiqua" w:cs="Arial"/>
          <w:color w:val="000000"/>
          <w:sz w:val="20"/>
          <w:szCs w:val="20"/>
        </w:rPr>
      </w:pPr>
      <w:r>
        <w:rPr>
          <w:rFonts w:ascii="Book Antiqua" w:hAnsi="Book Antiqua" w:cs="Arial"/>
          <w:color w:val="000000"/>
          <w:sz w:val="20"/>
          <w:szCs w:val="20"/>
        </w:rPr>
        <w:t xml:space="preserve">Improved application performance with </w:t>
      </w:r>
      <w:r w:rsidR="00A408B5">
        <w:rPr>
          <w:rFonts w:ascii="Book Antiqua" w:hAnsi="Book Antiqua" w:cs="Arial"/>
          <w:color w:val="000000"/>
          <w:sz w:val="20"/>
          <w:szCs w:val="20"/>
        </w:rPr>
        <w:t xml:space="preserve">Query optimization and </w:t>
      </w:r>
      <w:r>
        <w:rPr>
          <w:rFonts w:ascii="Book Antiqua" w:hAnsi="Book Antiqua" w:cs="Arial"/>
          <w:color w:val="000000"/>
          <w:sz w:val="20"/>
          <w:szCs w:val="20"/>
        </w:rPr>
        <w:t xml:space="preserve">Redis cache implementation </w:t>
      </w:r>
    </w:p>
    <w:p w14:paraId="3DF2A1E2" w14:textId="77777777" w:rsidR="008C7C5E" w:rsidRPr="00BE7974" w:rsidRDefault="00365082" w:rsidP="00A56734">
      <w:pPr>
        <w:pStyle w:val="ListParagraph"/>
        <w:numPr>
          <w:ilvl w:val="0"/>
          <w:numId w:val="4"/>
        </w:numPr>
        <w:spacing w:after="0"/>
        <w:rPr>
          <w:rFonts w:ascii="Book Antiqua" w:hAnsi="Book Antiqua" w:cs="Arial"/>
          <w:color w:val="000000"/>
          <w:sz w:val="20"/>
          <w:szCs w:val="20"/>
        </w:rPr>
      </w:pPr>
      <w:r>
        <w:rPr>
          <w:rFonts w:ascii="Book Antiqua" w:hAnsi="Book Antiqua" w:cs="Arial"/>
          <w:color w:val="000000"/>
          <w:sz w:val="20"/>
          <w:szCs w:val="20"/>
        </w:rPr>
        <w:t xml:space="preserve">Implemented Azure </w:t>
      </w:r>
      <w:r w:rsidRPr="001B22E9">
        <w:rPr>
          <w:rFonts w:ascii="Book Antiqua" w:hAnsi="Book Antiqua" w:cs="Arial"/>
          <w:b/>
          <w:color w:val="000000"/>
          <w:sz w:val="20"/>
          <w:szCs w:val="20"/>
        </w:rPr>
        <w:t>AD B2C, Azure Blob Storage and Azure Configuration services</w:t>
      </w:r>
      <w:r>
        <w:rPr>
          <w:rFonts w:ascii="Book Antiqua" w:hAnsi="Book Antiqua" w:cs="Arial"/>
          <w:color w:val="000000"/>
          <w:sz w:val="20"/>
          <w:szCs w:val="20"/>
        </w:rPr>
        <w:t>.</w:t>
      </w:r>
    </w:p>
    <w:p w14:paraId="2039395D" w14:textId="77777777" w:rsidR="008C7C5E" w:rsidRPr="00BE7974" w:rsidRDefault="00DB6D71" w:rsidP="00A56734">
      <w:pPr>
        <w:pStyle w:val="ListParagraph"/>
        <w:numPr>
          <w:ilvl w:val="0"/>
          <w:numId w:val="4"/>
        </w:numPr>
        <w:spacing w:after="0"/>
        <w:rPr>
          <w:rFonts w:ascii="Book Antiqua" w:hAnsi="Book Antiqua" w:cs="Arial"/>
          <w:color w:val="000000"/>
          <w:sz w:val="20"/>
          <w:szCs w:val="20"/>
        </w:rPr>
      </w:pPr>
      <w:r>
        <w:rPr>
          <w:rFonts w:ascii="Book Antiqua" w:hAnsi="Book Antiqua" w:cs="Arial"/>
          <w:color w:val="000000"/>
          <w:sz w:val="20"/>
          <w:szCs w:val="20"/>
        </w:rPr>
        <w:t xml:space="preserve">Implemented ELK </w:t>
      </w:r>
      <w:r w:rsidRPr="001B22E9">
        <w:rPr>
          <w:rFonts w:ascii="Book Antiqua" w:hAnsi="Book Antiqua" w:cs="Arial"/>
          <w:b/>
          <w:color w:val="000000"/>
          <w:sz w:val="20"/>
          <w:szCs w:val="20"/>
        </w:rPr>
        <w:t>Elastic search Kibana</w:t>
      </w:r>
      <w:r>
        <w:rPr>
          <w:rFonts w:ascii="Book Antiqua" w:hAnsi="Book Antiqua" w:cs="Arial"/>
          <w:color w:val="000000"/>
          <w:sz w:val="20"/>
          <w:szCs w:val="20"/>
        </w:rPr>
        <w:t xml:space="preserve"> for the centralize logging and monitoring system</w:t>
      </w:r>
      <w:r w:rsidR="008C7C5E" w:rsidRPr="00BE7974">
        <w:rPr>
          <w:rFonts w:ascii="Book Antiqua" w:hAnsi="Book Antiqua" w:cs="Arial"/>
          <w:color w:val="000000"/>
          <w:sz w:val="20"/>
          <w:szCs w:val="20"/>
        </w:rPr>
        <w:t>.</w:t>
      </w:r>
    </w:p>
    <w:p w14:paraId="4E5A6B98" w14:textId="77777777" w:rsidR="008C7C5E" w:rsidRPr="00BE7974" w:rsidRDefault="008C7C5E" w:rsidP="00A56734">
      <w:pPr>
        <w:pStyle w:val="ListParagraph"/>
        <w:numPr>
          <w:ilvl w:val="0"/>
          <w:numId w:val="4"/>
        </w:numPr>
        <w:spacing w:after="0"/>
        <w:rPr>
          <w:rFonts w:ascii="Book Antiqua" w:hAnsi="Book Antiqua" w:cs="Arial"/>
          <w:color w:val="000000"/>
          <w:sz w:val="20"/>
          <w:szCs w:val="20"/>
        </w:rPr>
      </w:pPr>
      <w:r w:rsidRPr="00BE7974">
        <w:rPr>
          <w:rFonts w:ascii="Book Antiqua" w:hAnsi="Book Antiqua" w:cs="Arial"/>
          <w:color w:val="000000"/>
          <w:sz w:val="20"/>
          <w:szCs w:val="20"/>
        </w:rPr>
        <w:t>Providing the development team with architectural blueprints to follow.</w:t>
      </w:r>
    </w:p>
    <w:p w14:paraId="7DDE72A4" w14:textId="77777777" w:rsidR="008C7C5E" w:rsidRPr="00BE7974" w:rsidRDefault="008C7C5E" w:rsidP="00A56734">
      <w:pPr>
        <w:pStyle w:val="ListParagraph"/>
        <w:numPr>
          <w:ilvl w:val="0"/>
          <w:numId w:val="4"/>
        </w:numPr>
        <w:spacing w:after="0"/>
        <w:rPr>
          <w:rFonts w:ascii="Book Antiqua" w:hAnsi="Book Antiqua" w:cs="Arial"/>
          <w:color w:val="000000"/>
          <w:sz w:val="20"/>
          <w:szCs w:val="20"/>
        </w:rPr>
      </w:pPr>
      <w:r w:rsidRPr="00BE7974">
        <w:rPr>
          <w:rFonts w:ascii="Book Antiqua" w:hAnsi="Book Antiqua" w:cs="Arial"/>
          <w:color w:val="000000"/>
          <w:sz w:val="20"/>
          <w:szCs w:val="20"/>
        </w:rPr>
        <w:t>Guiding and assisting the development team throughout the process.</w:t>
      </w:r>
    </w:p>
    <w:p w14:paraId="59E10845" w14:textId="77777777" w:rsidR="007A54D8" w:rsidRPr="007A54D8" w:rsidRDefault="007A54D8" w:rsidP="007A54D8">
      <w:pPr>
        <w:pStyle w:val="ListParagraph"/>
        <w:numPr>
          <w:ilvl w:val="0"/>
          <w:numId w:val="4"/>
        </w:numPr>
        <w:spacing w:after="0"/>
        <w:rPr>
          <w:rFonts w:ascii="Book Antiqua" w:hAnsi="Book Antiqua" w:cs="Arial"/>
          <w:color w:val="000000"/>
          <w:sz w:val="20"/>
          <w:szCs w:val="20"/>
        </w:rPr>
      </w:pPr>
      <w:r w:rsidRPr="007A54D8">
        <w:rPr>
          <w:rFonts w:ascii="Book Antiqua" w:hAnsi="Book Antiqua" w:cs="Arial"/>
          <w:color w:val="000000"/>
          <w:sz w:val="20"/>
          <w:szCs w:val="20"/>
        </w:rPr>
        <w:t xml:space="preserve">Utilized </w:t>
      </w:r>
      <w:r w:rsidRPr="001B22E9">
        <w:rPr>
          <w:rFonts w:ascii="Book Antiqua" w:hAnsi="Book Antiqua" w:cs="Arial"/>
          <w:b/>
          <w:color w:val="000000"/>
          <w:sz w:val="20"/>
          <w:szCs w:val="20"/>
        </w:rPr>
        <w:t>Azure Service Bus</w:t>
      </w:r>
      <w:r w:rsidRPr="007A54D8">
        <w:rPr>
          <w:rFonts w:ascii="Book Antiqua" w:hAnsi="Book Antiqua" w:cs="Arial"/>
          <w:color w:val="000000"/>
          <w:sz w:val="20"/>
          <w:szCs w:val="20"/>
        </w:rPr>
        <w:t xml:space="preserve"> for asynchronous messaging between distributed services.</w:t>
      </w:r>
    </w:p>
    <w:p w14:paraId="2907214D" w14:textId="77777777" w:rsidR="008C7C5E" w:rsidRDefault="007A54D8" w:rsidP="007A54D8">
      <w:pPr>
        <w:pStyle w:val="ListParagraph"/>
        <w:numPr>
          <w:ilvl w:val="0"/>
          <w:numId w:val="4"/>
        </w:numPr>
        <w:spacing w:after="0"/>
        <w:rPr>
          <w:rFonts w:ascii="Book Antiqua" w:hAnsi="Book Antiqua" w:cs="Arial"/>
          <w:color w:val="000000"/>
          <w:sz w:val="20"/>
          <w:szCs w:val="20"/>
        </w:rPr>
      </w:pPr>
      <w:r w:rsidRPr="007A54D8">
        <w:rPr>
          <w:rFonts w:ascii="Book Antiqua" w:hAnsi="Book Antiqua" w:cs="Arial"/>
          <w:color w:val="000000"/>
          <w:sz w:val="20"/>
          <w:szCs w:val="20"/>
        </w:rPr>
        <w:t xml:space="preserve">Enabled observability through Azure </w:t>
      </w:r>
      <w:r w:rsidRPr="001B22E9">
        <w:rPr>
          <w:rFonts w:ascii="Book Antiqua" w:hAnsi="Book Antiqua" w:cs="Arial"/>
          <w:b/>
          <w:color w:val="000000"/>
          <w:sz w:val="20"/>
          <w:szCs w:val="20"/>
        </w:rPr>
        <w:t>App Insights and logging telemetry</w:t>
      </w:r>
      <w:r w:rsidR="008C7C5E" w:rsidRPr="00BE7974">
        <w:rPr>
          <w:rFonts w:ascii="Book Antiqua" w:hAnsi="Book Antiqua" w:cs="Arial"/>
          <w:color w:val="000000"/>
          <w:sz w:val="20"/>
          <w:szCs w:val="20"/>
        </w:rPr>
        <w:t>.</w:t>
      </w:r>
    </w:p>
    <w:p w14:paraId="11953F79" w14:textId="77777777" w:rsidR="009F4A8F" w:rsidRDefault="009F4A8F" w:rsidP="009F4A8F">
      <w:pPr>
        <w:rPr>
          <w:rFonts w:ascii="Book Antiqua" w:hAnsi="Book Antiqua" w:cs="Arial"/>
          <w:color w:val="000000"/>
        </w:rPr>
      </w:pPr>
    </w:p>
    <w:p w14:paraId="25B0B6C9" w14:textId="77777777" w:rsidR="009F4A8F" w:rsidRDefault="009F4A8F" w:rsidP="009F4A8F">
      <w:pPr>
        <w:rPr>
          <w:rFonts w:ascii="Book Antiqua" w:hAnsi="Book Antiqua" w:cs="Arial"/>
          <w:color w:val="000000"/>
        </w:rPr>
      </w:pPr>
    </w:p>
    <w:p w14:paraId="07610ED8" w14:textId="77777777" w:rsidR="00023D27" w:rsidRPr="00BE7974" w:rsidRDefault="00023D27" w:rsidP="00023D27">
      <w:pPr>
        <w:pStyle w:val="NormalWeb"/>
        <w:tabs>
          <w:tab w:val="left" w:pos="-360"/>
          <w:tab w:val="left" w:pos="0"/>
        </w:tabs>
        <w:spacing w:before="0" w:after="0"/>
        <w:ind w:right="18"/>
        <w:rPr>
          <w:rFonts w:ascii="Book Antiqua" w:hAnsi="Book Antiqua" w:cs="Calibri"/>
          <w:b/>
          <w:bCs/>
          <w:sz w:val="20"/>
          <w:szCs w:val="20"/>
          <w:u w:val="single"/>
        </w:rPr>
      </w:pPr>
      <w:r w:rsidRPr="00BE7974">
        <w:rPr>
          <w:rFonts w:ascii="Book Antiqua" w:hAnsi="Book Antiqua" w:cs="Calibri"/>
          <w:b/>
          <w:bCs/>
          <w:sz w:val="20"/>
          <w:szCs w:val="20"/>
          <w:u w:val="single"/>
        </w:rPr>
        <w:t>Organization</w:t>
      </w:r>
      <w:r w:rsidRPr="00BE7974">
        <w:rPr>
          <w:rFonts w:ascii="Book Antiqua" w:hAnsi="Book Antiqua" w:cs="Calibri"/>
          <w:b/>
          <w:bCs/>
          <w:sz w:val="20"/>
          <w:szCs w:val="20"/>
          <w:u w:val="single"/>
        </w:rPr>
        <w:tab/>
        <w:t xml:space="preserve">: </w:t>
      </w:r>
      <w:r>
        <w:rPr>
          <w:rFonts w:ascii="Book Antiqua" w:hAnsi="Book Antiqua" w:cs="Calibri"/>
          <w:b/>
          <w:bCs/>
          <w:sz w:val="20"/>
          <w:szCs w:val="20"/>
          <w:u w:val="single"/>
        </w:rPr>
        <w:t xml:space="preserve">Evento </w:t>
      </w:r>
      <w:r w:rsidR="00090E2C">
        <w:rPr>
          <w:rFonts w:ascii="Book Antiqua" w:hAnsi="Book Antiqua" w:cs="Calibri"/>
          <w:b/>
          <w:bCs/>
          <w:sz w:val="20"/>
          <w:szCs w:val="20"/>
          <w:u w:val="single"/>
        </w:rPr>
        <w:t>Solutions</w:t>
      </w:r>
    </w:p>
    <w:p w14:paraId="3183356F" w14:textId="77777777" w:rsidR="00023D27" w:rsidRPr="00BE7974" w:rsidRDefault="00023D27" w:rsidP="00023D27">
      <w:pPr>
        <w:pStyle w:val="NormalWeb"/>
        <w:tabs>
          <w:tab w:val="left" w:pos="-360"/>
          <w:tab w:val="left" w:pos="0"/>
        </w:tabs>
        <w:spacing w:before="0" w:after="0"/>
        <w:ind w:right="18"/>
        <w:rPr>
          <w:rFonts w:ascii="Book Antiqua" w:hAnsi="Book Antiqua" w:cs="Calibri"/>
          <w:b/>
          <w:bCs/>
          <w:sz w:val="20"/>
          <w:szCs w:val="20"/>
          <w:u w:val="single"/>
        </w:rPr>
      </w:pPr>
      <w:r w:rsidRPr="00BE7974">
        <w:rPr>
          <w:rFonts w:ascii="Book Antiqua" w:hAnsi="Book Antiqua" w:cs="Calibri"/>
          <w:b/>
          <w:bCs/>
          <w:sz w:val="20"/>
          <w:szCs w:val="20"/>
          <w:u w:val="single"/>
        </w:rPr>
        <w:t>Duration</w:t>
      </w:r>
      <w:r w:rsidRPr="00BE7974">
        <w:rPr>
          <w:rFonts w:ascii="Book Antiqua" w:hAnsi="Book Antiqua" w:cs="Calibri"/>
          <w:b/>
          <w:bCs/>
          <w:sz w:val="20"/>
          <w:szCs w:val="20"/>
          <w:u w:val="single"/>
        </w:rPr>
        <w:tab/>
        <w:t xml:space="preserve">: </w:t>
      </w:r>
      <w:r w:rsidR="00E11873" w:rsidRPr="00E11873">
        <w:rPr>
          <w:rFonts w:ascii="Book Antiqua" w:hAnsi="Book Antiqua" w:cs="Calibri"/>
          <w:b/>
          <w:bCs/>
          <w:sz w:val="20"/>
          <w:szCs w:val="20"/>
          <w:u w:val="single"/>
        </w:rPr>
        <w:t>April 2019 – March2020</w:t>
      </w:r>
    </w:p>
    <w:p w14:paraId="11A5A94F" w14:textId="77777777" w:rsidR="00023D27" w:rsidRPr="00BE7974" w:rsidRDefault="00023D27" w:rsidP="00023D27">
      <w:pPr>
        <w:tabs>
          <w:tab w:val="left" w:pos="0"/>
        </w:tabs>
        <w:suppressAutoHyphens w:val="0"/>
        <w:ind w:left="360" w:right="18"/>
        <w:jc w:val="both"/>
        <w:rPr>
          <w:rFonts w:ascii="Book Antiqua" w:hAnsi="Book Antiqua" w:cs="Calibri"/>
          <w:b/>
          <w:bCs/>
          <w:u w:val="single"/>
        </w:rPr>
      </w:pPr>
    </w:p>
    <w:p w14:paraId="1B5D0834" w14:textId="77777777" w:rsidR="00023D27" w:rsidRPr="00BE7974" w:rsidRDefault="00023D27" w:rsidP="00023D27">
      <w:pPr>
        <w:pStyle w:val="NormalWeb"/>
        <w:tabs>
          <w:tab w:val="left" w:pos="-360"/>
          <w:tab w:val="left" w:pos="0"/>
        </w:tabs>
        <w:spacing w:before="0" w:after="0"/>
        <w:ind w:right="18"/>
        <w:rPr>
          <w:rFonts w:ascii="Book Antiqua" w:hAnsi="Book Antiqua" w:cs="Calibri"/>
          <w:b/>
          <w:bCs/>
          <w:sz w:val="20"/>
          <w:szCs w:val="20"/>
          <w:u w:val="single"/>
        </w:rPr>
      </w:pPr>
      <w:r w:rsidRPr="00BE7974">
        <w:rPr>
          <w:rFonts w:ascii="Book Antiqua" w:hAnsi="Book Antiqua" w:cs="Calibri"/>
          <w:b/>
          <w:bCs/>
          <w:sz w:val="20"/>
          <w:szCs w:val="20"/>
          <w:u w:val="single"/>
        </w:rPr>
        <w:t>Project #1</w:t>
      </w:r>
    </w:p>
    <w:p w14:paraId="5B1077D3" w14:textId="77777777" w:rsidR="00023D27" w:rsidRPr="00BE7974" w:rsidRDefault="00023D27" w:rsidP="00023D27">
      <w:pPr>
        <w:tabs>
          <w:tab w:val="left" w:pos="-360"/>
          <w:tab w:val="left" w:pos="0"/>
        </w:tabs>
        <w:ind w:right="18"/>
        <w:rPr>
          <w:rFonts w:ascii="Book Antiqua" w:hAnsi="Book Antiqua" w:cs="Calibri"/>
          <w:iCs/>
        </w:rPr>
      </w:pPr>
    </w:p>
    <w:p w14:paraId="21D1B7B1" w14:textId="77777777" w:rsidR="00023D27" w:rsidRPr="00BE7974" w:rsidRDefault="00023D27" w:rsidP="00023D27">
      <w:pPr>
        <w:tabs>
          <w:tab w:val="left" w:pos="-360"/>
          <w:tab w:val="left" w:pos="0"/>
        </w:tabs>
        <w:ind w:right="18"/>
        <w:rPr>
          <w:rFonts w:ascii="Book Antiqua" w:hAnsi="Book Antiqua" w:cs="Calibri"/>
          <w:b/>
        </w:rPr>
      </w:pPr>
      <w:r w:rsidRPr="00BE7974">
        <w:rPr>
          <w:rFonts w:ascii="Book Antiqua" w:hAnsi="Book Antiqua" w:cs="Calibri"/>
          <w:iCs/>
        </w:rPr>
        <w:t xml:space="preserve">Title </w:t>
      </w:r>
      <w:r w:rsidRPr="00BE7974">
        <w:rPr>
          <w:rFonts w:ascii="Book Antiqua" w:hAnsi="Book Antiqua" w:cs="Calibri"/>
        </w:rPr>
        <w:tab/>
      </w:r>
      <w:r w:rsidRPr="00BE7974">
        <w:rPr>
          <w:rFonts w:ascii="Book Antiqua" w:hAnsi="Book Antiqua" w:cs="Calibri"/>
        </w:rPr>
        <w:tab/>
        <w:t xml:space="preserve">: </w:t>
      </w:r>
      <w:r w:rsidRPr="00E11873">
        <w:rPr>
          <w:rFonts w:ascii="Book Antiqua" w:hAnsi="Book Antiqua" w:cs="Calibri"/>
          <w:u w:val="single"/>
        </w:rPr>
        <w:t>Event</w:t>
      </w:r>
      <w:r w:rsidR="00E11873" w:rsidRPr="00E11873">
        <w:rPr>
          <w:rFonts w:ascii="Book Antiqua" w:hAnsi="Book Antiqua" w:cs="Calibri"/>
          <w:u w:val="single"/>
        </w:rPr>
        <w:t>o</w:t>
      </w:r>
      <w:r w:rsidRPr="00E11873">
        <w:rPr>
          <w:rFonts w:ascii="Book Antiqua" w:hAnsi="Book Antiqua" w:cs="Calibri"/>
          <w:u w:val="single"/>
        </w:rPr>
        <w:t xml:space="preserve"> Management System (EMS)</w:t>
      </w:r>
    </w:p>
    <w:p w14:paraId="0580B335" w14:textId="77777777" w:rsidR="00023D27" w:rsidRPr="00BE7974" w:rsidRDefault="00023D27" w:rsidP="00023D27">
      <w:pPr>
        <w:tabs>
          <w:tab w:val="left" w:pos="-360"/>
          <w:tab w:val="left" w:pos="0"/>
        </w:tabs>
        <w:ind w:right="18"/>
        <w:rPr>
          <w:rFonts w:ascii="Book Antiqua" w:hAnsi="Book Antiqua" w:cs="Calibri"/>
        </w:rPr>
      </w:pPr>
      <w:r w:rsidRPr="00BE7974">
        <w:rPr>
          <w:rFonts w:ascii="Book Antiqua" w:hAnsi="Book Antiqua" w:cs="Calibri"/>
        </w:rPr>
        <w:t xml:space="preserve">Client </w:t>
      </w:r>
      <w:r w:rsidRPr="00BE7974">
        <w:rPr>
          <w:rFonts w:ascii="Book Antiqua" w:hAnsi="Book Antiqua" w:cs="Calibri"/>
        </w:rPr>
        <w:tab/>
      </w:r>
      <w:r w:rsidRPr="00BE7974">
        <w:rPr>
          <w:rFonts w:ascii="Book Antiqua" w:hAnsi="Book Antiqua" w:cs="Calibri"/>
        </w:rPr>
        <w:tab/>
        <w:t xml:space="preserve">: </w:t>
      </w:r>
      <w:r w:rsidR="00E11873" w:rsidRPr="00E11873">
        <w:rPr>
          <w:rFonts w:ascii="Book Antiqua" w:hAnsi="Book Antiqua" w:cs="Calibri"/>
          <w:bCs/>
        </w:rPr>
        <w:t>Evento Smart solutions</w:t>
      </w:r>
      <w:r w:rsidRPr="00BE7974">
        <w:rPr>
          <w:rFonts w:ascii="Book Antiqua" w:hAnsi="Book Antiqua" w:cs="Calibri"/>
        </w:rPr>
        <w:t xml:space="preserve">, </w:t>
      </w:r>
      <w:r>
        <w:rPr>
          <w:rFonts w:ascii="Book Antiqua" w:hAnsi="Book Antiqua" w:cs="Calibri"/>
        </w:rPr>
        <w:t>Dubai, UAE.</w:t>
      </w:r>
    </w:p>
    <w:p w14:paraId="3567AAAE" w14:textId="77777777" w:rsidR="00023D27" w:rsidRPr="00BE7974" w:rsidRDefault="00023D27" w:rsidP="00023D27">
      <w:pPr>
        <w:tabs>
          <w:tab w:val="left" w:pos="-360"/>
          <w:tab w:val="left" w:pos="0"/>
        </w:tabs>
        <w:ind w:right="18"/>
        <w:rPr>
          <w:rFonts w:ascii="Book Antiqua" w:hAnsi="Book Antiqua" w:cs="Calibri"/>
        </w:rPr>
      </w:pPr>
      <w:r w:rsidRPr="00BE7974">
        <w:rPr>
          <w:rFonts w:ascii="Book Antiqua" w:hAnsi="Book Antiqua" w:cs="Calibri"/>
        </w:rPr>
        <w:t>Domain</w:t>
      </w:r>
      <w:r w:rsidRPr="00BE7974">
        <w:rPr>
          <w:rFonts w:ascii="Book Antiqua" w:hAnsi="Book Antiqua" w:cs="Calibri"/>
        </w:rPr>
        <w:tab/>
      </w:r>
      <w:r w:rsidRPr="00BE7974">
        <w:rPr>
          <w:rFonts w:ascii="Book Antiqua" w:hAnsi="Book Antiqua" w:cs="Calibri"/>
        </w:rPr>
        <w:tab/>
        <w:t xml:space="preserve">: </w:t>
      </w:r>
      <w:r>
        <w:rPr>
          <w:rFonts w:ascii="Book Antiqua" w:hAnsi="Book Antiqua" w:cs="Calibri"/>
        </w:rPr>
        <w:t>CMS, CRM, Inventory, Accounts, HR</w:t>
      </w:r>
    </w:p>
    <w:p w14:paraId="650BB86A" w14:textId="77777777" w:rsidR="00023D27" w:rsidRPr="00BE7974" w:rsidRDefault="00023D27" w:rsidP="00023D27">
      <w:pPr>
        <w:tabs>
          <w:tab w:val="left" w:pos="-360"/>
          <w:tab w:val="left" w:pos="0"/>
        </w:tabs>
        <w:ind w:right="18"/>
        <w:rPr>
          <w:rFonts w:ascii="Book Antiqua" w:hAnsi="Book Antiqua" w:cs="Calibri"/>
        </w:rPr>
      </w:pPr>
      <w:r w:rsidRPr="00BE7974">
        <w:rPr>
          <w:rFonts w:ascii="Book Antiqua" w:hAnsi="Book Antiqua" w:cs="Calibri"/>
          <w:iCs/>
        </w:rPr>
        <w:t>Project Type</w:t>
      </w:r>
      <w:r w:rsidRPr="00BE7974">
        <w:rPr>
          <w:rFonts w:ascii="Book Antiqua" w:hAnsi="Book Antiqua" w:cs="Calibri"/>
        </w:rPr>
        <w:tab/>
        <w:t xml:space="preserve">: </w:t>
      </w:r>
      <w:r>
        <w:rPr>
          <w:rFonts w:ascii="Book Antiqua" w:hAnsi="Book Antiqua" w:cs="Calibri"/>
        </w:rPr>
        <w:t>Event Management System</w:t>
      </w:r>
      <w:r w:rsidRPr="00BE7974">
        <w:rPr>
          <w:rFonts w:ascii="Book Antiqua" w:hAnsi="Book Antiqua" w:cs="Calibri"/>
        </w:rPr>
        <w:tab/>
      </w:r>
    </w:p>
    <w:p w14:paraId="0DAEA73B" w14:textId="77777777" w:rsidR="00023D27" w:rsidRPr="00BE7974" w:rsidRDefault="00023D27" w:rsidP="00023D27">
      <w:pPr>
        <w:pStyle w:val="Header"/>
        <w:tabs>
          <w:tab w:val="left" w:pos="-360"/>
          <w:tab w:val="left" w:pos="0"/>
        </w:tabs>
        <w:ind w:right="18"/>
        <w:rPr>
          <w:rFonts w:ascii="Book Antiqua" w:hAnsi="Book Antiqua" w:cs="Calibri"/>
        </w:rPr>
      </w:pPr>
      <w:r w:rsidRPr="00BE7974">
        <w:rPr>
          <w:rFonts w:ascii="Book Antiqua" w:hAnsi="Book Antiqua" w:cs="Calibri"/>
          <w:iCs/>
        </w:rPr>
        <w:t xml:space="preserve">Team Size           </w:t>
      </w:r>
      <w:r w:rsidRPr="00BE7974">
        <w:rPr>
          <w:rFonts w:ascii="Book Antiqua" w:hAnsi="Book Antiqua" w:cs="Calibri"/>
        </w:rPr>
        <w:t>: 1</w:t>
      </w:r>
      <w:r w:rsidR="00177360">
        <w:rPr>
          <w:rFonts w:ascii="Book Antiqua" w:hAnsi="Book Antiqua" w:cs="Calibri"/>
        </w:rPr>
        <w:t>0</w:t>
      </w:r>
    </w:p>
    <w:p w14:paraId="00524B6B" w14:textId="77777777" w:rsidR="00023D27" w:rsidRPr="00BE7974" w:rsidRDefault="00023D27" w:rsidP="00023D27">
      <w:pPr>
        <w:pStyle w:val="NormalWeb"/>
        <w:tabs>
          <w:tab w:val="left" w:pos="-360"/>
          <w:tab w:val="left" w:pos="0"/>
        </w:tabs>
        <w:spacing w:before="0" w:after="0"/>
        <w:ind w:right="18"/>
        <w:rPr>
          <w:rFonts w:ascii="Book Antiqua" w:hAnsi="Book Antiqua" w:cs="Calibri"/>
          <w:sz w:val="20"/>
          <w:szCs w:val="20"/>
        </w:rPr>
      </w:pPr>
      <w:r w:rsidRPr="00BE7974">
        <w:rPr>
          <w:rFonts w:ascii="Book Antiqua" w:hAnsi="Book Antiqua" w:cs="Calibri"/>
          <w:iCs/>
          <w:sz w:val="20"/>
          <w:szCs w:val="20"/>
        </w:rPr>
        <w:t>Role</w:t>
      </w:r>
      <w:r w:rsidRPr="00BE7974">
        <w:rPr>
          <w:rFonts w:ascii="Book Antiqua" w:hAnsi="Book Antiqua" w:cs="Calibri"/>
          <w:sz w:val="20"/>
          <w:szCs w:val="20"/>
        </w:rPr>
        <w:tab/>
      </w:r>
      <w:r w:rsidRPr="00BE7974">
        <w:rPr>
          <w:rFonts w:ascii="Book Antiqua" w:hAnsi="Book Antiqua" w:cs="Calibri"/>
          <w:sz w:val="20"/>
          <w:szCs w:val="20"/>
        </w:rPr>
        <w:tab/>
        <w:t xml:space="preserve">: </w:t>
      </w:r>
      <w:r w:rsidR="00EC72F9">
        <w:rPr>
          <w:rFonts w:ascii="Book Antiqua" w:hAnsi="Book Antiqua" w:cs="Calibri"/>
          <w:sz w:val="20"/>
          <w:szCs w:val="20"/>
        </w:rPr>
        <w:t xml:space="preserve"> </w:t>
      </w:r>
      <w:r w:rsidR="0014485F">
        <w:rPr>
          <w:rFonts w:ascii="Book Antiqua" w:hAnsi="Book Antiqua" w:cs="Calibri"/>
          <w:sz w:val="20"/>
          <w:szCs w:val="20"/>
        </w:rPr>
        <w:t>Solutions</w:t>
      </w:r>
      <w:r w:rsidRPr="00BE7974">
        <w:rPr>
          <w:rFonts w:ascii="Book Antiqua" w:hAnsi="Book Antiqua" w:cs="Calibri"/>
          <w:sz w:val="20"/>
          <w:szCs w:val="20"/>
        </w:rPr>
        <w:t xml:space="preserve"> Architect</w:t>
      </w:r>
    </w:p>
    <w:p w14:paraId="7023F832" w14:textId="77777777" w:rsidR="00023D27" w:rsidRPr="00BE7974" w:rsidRDefault="00023D27" w:rsidP="00023D27">
      <w:pPr>
        <w:pStyle w:val="NormalWeb"/>
        <w:tabs>
          <w:tab w:val="left" w:pos="-360"/>
          <w:tab w:val="left" w:pos="0"/>
        </w:tabs>
        <w:spacing w:before="0" w:after="0"/>
        <w:ind w:right="18"/>
        <w:rPr>
          <w:rFonts w:ascii="Book Antiqua" w:hAnsi="Book Antiqua" w:cs="Calibri"/>
          <w:sz w:val="20"/>
          <w:szCs w:val="20"/>
        </w:rPr>
      </w:pPr>
    </w:p>
    <w:p w14:paraId="2EF59C70" w14:textId="77777777" w:rsidR="00023D27" w:rsidRPr="00BE7974" w:rsidRDefault="00023D27" w:rsidP="00023D27">
      <w:pPr>
        <w:jc w:val="both"/>
        <w:rPr>
          <w:rFonts w:ascii="Book Antiqua" w:hAnsi="Book Antiqua" w:cstheme="minorHAnsi"/>
          <w:b/>
          <w:u w:val="single"/>
        </w:rPr>
      </w:pPr>
      <w:r w:rsidRPr="00BE7974">
        <w:rPr>
          <w:rFonts w:ascii="Book Antiqua" w:hAnsi="Book Antiqua" w:cs="Calibri"/>
          <w:b/>
          <w:bCs/>
        </w:rPr>
        <w:t xml:space="preserve">Technologies used: </w:t>
      </w:r>
      <w:r w:rsidR="00A40ABA" w:rsidRPr="00BE7974">
        <w:rPr>
          <w:rFonts w:ascii="Book Antiqua" w:hAnsi="Book Antiqua" w:cstheme="minorHAnsi"/>
          <w:bCs/>
        </w:rPr>
        <w:t>C# .Net</w:t>
      </w:r>
      <w:r w:rsidRPr="00BE7974">
        <w:rPr>
          <w:rFonts w:ascii="Book Antiqua" w:hAnsi="Book Antiqua" w:cstheme="minorHAnsi"/>
          <w:bCs/>
        </w:rPr>
        <w:t xml:space="preserve"> 5, Entity Framework Core,</w:t>
      </w:r>
      <w:r w:rsidR="0014485F">
        <w:rPr>
          <w:rFonts w:ascii="Book Antiqua" w:hAnsi="Book Antiqua" w:cstheme="minorHAnsi"/>
          <w:bCs/>
        </w:rPr>
        <w:t xml:space="preserve"> Web API,</w:t>
      </w:r>
      <w:r w:rsidRPr="00BE7974">
        <w:rPr>
          <w:rFonts w:ascii="Book Antiqua" w:hAnsi="Book Antiqua" w:cstheme="minorHAnsi"/>
          <w:bCs/>
        </w:rPr>
        <w:t xml:space="preserve"> </w:t>
      </w:r>
      <w:r w:rsidR="0014485F">
        <w:rPr>
          <w:rFonts w:ascii="Book Antiqua" w:hAnsi="Book Antiqua" w:cstheme="minorHAnsi"/>
          <w:bCs/>
        </w:rPr>
        <w:t>Angular 11</w:t>
      </w:r>
      <w:r w:rsidRPr="00BE7974">
        <w:rPr>
          <w:rFonts w:ascii="Book Antiqua" w:hAnsi="Book Antiqua" w:cstheme="minorHAnsi"/>
          <w:bCs/>
        </w:rPr>
        <w:t>, Micro Services Architecture</w:t>
      </w:r>
      <w:r w:rsidR="0014485F">
        <w:rPr>
          <w:rFonts w:ascii="Book Antiqua" w:hAnsi="Book Antiqua" w:cstheme="minorHAnsi"/>
          <w:bCs/>
        </w:rPr>
        <w:t>, Identity Server 2, AWS S3, EC2, AWS ELB, AWS RDS, AWS Code Pipelines, AWS Code Build, AWS Code Deploy Service,</w:t>
      </w:r>
      <w:r w:rsidRPr="00BE7974">
        <w:rPr>
          <w:rFonts w:ascii="Book Antiqua" w:hAnsi="Book Antiqua" w:cstheme="minorHAnsi"/>
          <w:bCs/>
        </w:rPr>
        <w:t xml:space="preserve"> Docker Containers, Telerik Chart Controls, MediatorR, Swagger, JQuery, XML, CSS, HTML, DHTML, XQuery, XPath, Rest Services, Visual Studio 2019, MS SQL Server 2019</w:t>
      </w:r>
    </w:p>
    <w:p w14:paraId="1F7F49BC" w14:textId="77777777" w:rsidR="00023D27" w:rsidRPr="00BE7974" w:rsidRDefault="00023D27" w:rsidP="00023D27">
      <w:pPr>
        <w:pStyle w:val="NormalWeb"/>
        <w:tabs>
          <w:tab w:val="left" w:pos="-360"/>
          <w:tab w:val="left" w:pos="0"/>
        </w:tabs>
        <w:spacing w:before="0" w:after="0"/>
        <w:ind w:right="18"/>
        <w:rPr>
          <w:rFonts w:ascii="Book Antiqua" w:hAnsi="Book Antiqua" w:cs="Calibri"/>
          <w:b/>
          <w:bCs/>
          <w:sz w:val="20"/>
          <w:szCs w:val="20"/>
        </w:rPr>
      </w:pPr>
    </w:p>
    <w:p w14:paraId="713C6AFD" w14:textId="77777777" w:rsidR="00E11873" w:rsidRPr="00E11873" w:rsidRDefault="00023D27" w:rsidP="00E11873">
      <w:pPr>
        <w:jc w:val="both"/>
        <w:rPr>
          <w:rFonts w:ascii="Book Antiqua" w:hAnsi="Book Antiqua" w:cs="Calibri"/>
          <w:bCs/>
        </w:rPr>
      </w:pPr>
      <w:r w:rsidRPr="00BE7974">
        <w:rPr>
          <w:rFonts w:ascii="Book Antiqua" w:hAnsi="Book Antiqua" w:cs="Calibri"/>
          <w:b/>
          <w:bCs/>
        </w:rPr>
        <w:t xml:space="preserve">Project Description: </w:t>
      </w:r>
      <w:r w:rsidR="00E11873" w:rsidRPr="00E11873">
        <w:rPr>
          <w:rFonts w:ascii="Book Antiqua" w:hAnsi="Book Antiqua" w:cs="Calibri"/>
          <w:bCs/>
        </w:rPr>
        <w:t xml:space="preserve">EMS is enterprise web platform to automate internal and external processes in the Evento Smart solutions. It is centralized web-based system that </w:t>
      </w:r>
      <w:r w:rsidR="00F8191E">
        <w:rPr>
          <w:rFonts w:ascii="Book Antiqua" w:hAnsi="Book Antiqua" w:cs="Calibri"/>
          <w:bCs/>
        </w:rPr>
        <w:t>automated</w:t>
      </w:r>
      <w:r w:rsidR="00E11873" w:rsidRPr="00E11873">
        <w:rPr>
          <w:rFonts w:ascii="Book Antiqua" w:hAnsi="Book Antiqua" w:cs="Calibri"/>
          <w:bCs/>
        </w:rPr>
        <w:t xml:space="preserve"> all manual processes running in different departments.  </w:t>
      </w:r>
    </w:p>
    <w:p w14:paraId="35E166DE" w14:textId="77777777" w:rsidR="00E11873" w:rsidRPr="00E039F9" w:rsidRDefault="00E11873" w:rsidP="00E039F9">
      <w:pPr>
        <w:jc w:val="both"/>
        <w:rPr>
          <w:rFonts w:ascii="Book Antiqua" w:hAnsi="Book Antiqua" w:cs="Calibri"/>
          <w:bCs/>
        </w:rPr>
      </w:pPr>
      <w:r w:rsidRPr="00E039F9">
        <w:rPr>
          <w:rFonts w:ascii="Book Antiqua" w:hAnsi="Book Antiqua" w:cs="Calibri"/>
          <w:bCs/>
        </w:rPr>
        <w:t>Following are modules in the system</w:t>
      </w:r>
    </w:p>
    <w:p w14:paraId="23342F56" w14:textId="77777777" w:rsidR="00E11873" w:rsidRPr="00E11873" w:rsidRDefault="00E11873" w:rsidP="001E62D9">
      <w:pPr>
        <w:pStyle w:val="ListParagraph"/>
        <w:numPr>
          <w:ilvl w:val="0"/>
          <w:numId w:val="16"/>
        </w:numPr>
        <w:spacing w:after="0"/>
        <w:jc w:val="both"/>
        <w:rPr>
          <w:rFonts w:ascii="Book Antiqua" w:hAnsi="Book Antiqua" w:cs="Calibri"/>
          <w:bCs/>
          <w:sz w:val="20"/>
          <w:szCs w:val="20"/>
        </w:rPr>
      </w:pPr>
      <w:r w:rsidRPr="00E11873">
        <w:rPr>
          <w:rFonts w:ascii="Book Antiqua" w:hAnsi="Book Antiqua" w:cs="Calibri"/>
          <w:bCs/>
          <w:sz w:val="20"/>
          <w:szCs w:val="20"/>
        </w:rPr>
        <w:t>CMS- Content management system</w:t>
      </w:r>
    </w:p>
    <w:p w14:paraId="2408C42B" w14:textId="77777777" w:rsidR="00E11873" w:rsidRPr="00E11873" w:rsidRDefault="00E11873" w:rsidP="001E62D9">
      <w:pPr>
        <w:pStyle w:val="ListParagraph"/>
        <w:numPr>
          <w:ilvl w:val="0"/>
          <w:numId w:val="16"/>
        </w:numPr>
        <w:spacing w:after="0"/>
        <w:jc w:val="both"/>
        <w:rPr>
          <w:rFonts w:ascii="Book Antiqua" w:hAnsi="Book Antiqua" w:cs="Calibri"/>
          <w:bCs/>
          <w:sz w:val="20"/>
          <w:szCs w:val="20"/>
        </w:rPr>
      </w:pPr>
      <w:r w:rsidRPr="00E11873">
        <w:rPr>
          <w:rFonts w:ascii="Book Antiqua" w:hAnsi="Book Antiqua" w:cs="Calibri"/>
          <w:bCs/>
          <w:sz w:val="20"/>
          <w:szCs w:val="20"/>
        </w:rPr>
        <w:t xml:space="preserve">CRM- Customer </w:t>
      </w:r>
      <w:r w:rsidR="00E96F42">
        <w:rPr>
          <w:rFonts w:ascii="Book Antiqua" w:hAnsi="Book Antiqua" w:cs="Calibri"/>
          <w:bCs/>
          <w:sz w:val="20"/>
          <w:szCs w:val="20"/>
        </w:rPr>
        <w:t>Relationship</w:t>
      </w:r>
      <w:r w:rsidRPr="00E11873">
        <w:rPr>
          <w:rFonts w:ascii="Book Antiqua" w:hAnsi="Book Antiqua" w:cs="Calibri"/>
          <w:bCs/>
          <w:sz w:val="20"/>
          <w:szCs w:val="20"/>
        </w:rPr>
        <w:t xml:space="preserve"> Management </w:t>
      </w:r>
    </w:p>
    <w:p w14:paraId="7F5A7BDC" w14:textId="77777777" w:rsidR="00E11873" w:rsidRPr="00E11873" w:rsidRDefault="00E11873" w:rsidP="001E62D9">
      <w:pPr>
        <w:pStyle w:val="ListParagraph"/>
        <w:numPr>
          <w:ilvl w:val="0"/>
          <w:numId w:val="16"/>
        </w:numPr>
        <w:spacing w:after="0"/>
        <w:jc w:val="both"/>
        <w:rPr>
          <w:rFonts w:ascii="Book Antiqua" w:hAnsi="Book Antiqua" w:cs="Calibri"/>
          <w:bCs/>
          <w:sz w:val="20"/>
          <w:szCs w:val="20"/>
        </w:rPr>
      </w:pPr>
      <w:r w:rsidRPr="00E11873">
        <w:rPr>
          <w:rFonts w:ascii="Book Antiqua" w:hAnsi="Book Antiqua" w:cs="Calibri"/>
          <w:bCs/>
          <w:sz w:val="20"/>
          <w:szCs w:val="20"/>
        </w:rPr>
        <w:t>Project Task Management</w:t>
      </w:r>
    </w:p>
    <w:p w14:paraId="4D4EA9BF" w14:textId="77777777" w:rsidR="00E11873" w:rsidRPr="00E11873" w:rsidRDefault="00E11873" w:rsidP="001E62D9">
      <w:pPr>
        <w:pStyle w:val="ListParagraph"/>
        <w:numPr>
          <w:ilvl w:val="0"/>
          <w:numId w:val="16"/>
        </w:numPr>
        <w:spacing w:after="0"/>
        <w:jc w:val="both"/>
        <w:rPr>
          <w:rFonts w:ascii="Book Antiqua" w:hAnsi="Book Antiqua" w:cs="Calibri"/>
          <w:bCs/>
          <w:sz w:val="20"/>
          <w:szCs w:val="20"/>
        </w:rPr>
      </w:pPr>
      <w:r w:rsidRPr="00E11873">
        <w:rPr>
          <w:rFonts w:ascii="Book Antiqua" w:hAnsi="Book Antiqua" w:cs="Calibri"/>
          <w:bCs/>
          <w:sz w:val="20"/>
          <w:szCs w:val="20"/>
        </w:rPr>
        <w:t>Inventory</w:t>
      </w:r>
    </w:p>
    <w:p w14:paraId="5DD2E3C5" w14:textId="77777777" w:rsidR="00E11873" w:rsidRPr="00E11873" w:rsidRDefault="00E11873" w:rsidP="001E62D9">
      <w:pPr>
        <w:pStyle w:val="ListParagraph"/>
        <w:numPr>
          <w:ilvl w:val="0"/>
          <w:numId w:val="16"/>
        </w:numPr>
        <w:spacing w:after="0"/>
        <w:jc w:val="both"/>
        <w:rPr>
          <w:rFonts w:ascii="Book Antiqua" w:hAnsi="Book Antiqua" w:cs="Calibri"/>
          <w:bCs/>
          <w:sz w:val="20"/>
          <w:szCs w:val="20"/>
        </w:rPr>
      </w:pPr>
      <w:r w:rsidRPr="00E11873">
        <w:rPr>
          <w:rFonts w:ascii="Book Antiqua" w:hAnsi="Book Antiqua" w:cs="Calibri"/>
          <w:bCs/>
          <w:sz w:val="20"/>
          <w:szCs w:val="20"/>
        </w:rPr>
        <w:t>Accounts</w:t>
      </w:r>
    </w:p>
    <w:p w14:paraId="7E78DF2B" w14:textId="77777777" w:rsidR="00E11873" w:rsidRPr="00E11873" w:rsidRDefault="00E11873" w:rsidP="001E62D9">
      <w:pPr>
        <w:pStyle w:val="ListParagraph"/>
        <w:numPr>
          <w:ilvl w:val="0"/>
          <w:numId w:val="16"/>
        </w:numPr>
        <w:spacing w:after="0"/>
        <w:jc w:val="both"/>
        <w:rPr>
          <w:rFonts w:ascii="Book Antiqua" w:hAnsi="Book Antiqua" w:cs="Calibri"/>
          <w:bCs/>
          <w:sz w:val="20"/>
          <w:szCs w:val="20"/>
        </w:rPr>
      </w:pPr>
      <w:r>
        <w:rPr>
          <w:rFonts w:ascii="Book Antiqua" w:hAnsi="Book Antiqua" w:cs="Calibri"/>
          <w:bCs/>
          <w:sz w:val="20"/>
          <w:szCs w:val="20"/>
        </w:rPr>
        <w:t xml:space="preserve">HR- </w:t>
      </w:r>
      <w:r w:rsidRPr="00E11873">
        <w:rPr>
          <w:rFonts w:ascii="Book Antiqua" w:hAnsi="Book Antiqua" w:cs="Calibri"/>
          <w:bCs/>
          <w:sz w:val="20"/>
          <w:szCs w:val="20"/>
        </w:rPr>
        <w:t>Manpower</w:t>
      </w:r>
    </w:p>
    <w:p w14:paraId="7E167652" w14:textId="77777777" w:rsidR="00E11873" w:rsidRPr="00E11873" w:rsidRDefault="00E11873" w:rsidP="001E62D9">
      <w:pPr>
        <w:pStyle w:val="ListParagraph"/>
        <w:numPr>
          <w:ilvl w:val="0"/>
          <w:numId w:val="16"/>
        </w:numPr>
        <w:spacing w:after="0"/>
        <w:jc w:val="both"/>
        <w:rPr>
          <w:rFonts w:ascii="Book Antiqua" w:hAnsi="Book Antiqua" w:cs="Calibri"/>
          <w:bCs/>
          <w:sz w:val="20"/>
          <w:szCs w:val="20"/>
        </w:rPr>
      </w:pPr>
      <w:r w:rsidRPr="00E11873">
        <w:rPr>
          <w:rFonts w:ascii="Book Antiqua" w:hAnsi="Book Antiqua" w:cs="Calibri"/>
          <w:bCs/>
          <w:sz w:val="20"/>
          <w:szCs w:val="20"/>
        </w:rPr>
        <w:t>Data Cleaning &amp; Reporting</w:t>
      </w:r>
    </w:p>
    <w:p w14:paraId="3EC611D0" w14:textId="77777777" w:rsidR="00023D27" w:rsidRPr="00BE7974" w:rsidRDefault="00023D27" w:rsidP="00E11873">
      <w:pPr>
        <w:pStyle w:val="Heading5"/>
        <w:tabs>
          <w:tab w:val="left" w:pos="-360"/>
          <w:tab w:val="left" w:pos="0"/>
        </w:tabs>
        <w:ind w:right="18"/>
        <w:rPr>
          <w:rFonts w:ascii="Book Antiqua" w:hAnsi="Book Antiqua" w:cs="Calibri"/>
          <w:i w:val="0"/>
          <w:iCs w:val="0"/>
          <w:sz w:val="20"/>
          <w:szCs w:val="20"/>
        </w:rPr>
      </w:pPr>
      <w:r w:rsidRPr="00BE7974">
        <w:rPr>
          <w:rFonts w:ascii="Book Antiqua" w:hAnsi="Book Antiqua" w:cs="Calibri"/>
          <w:i w:val="0"/>
          <w:iCs w:val="0"/>
          <w:sz w:val="20"/>
          <w:szCs w:val="20"/>
        </w:rPr>
        <w:t xml:space="preserve">Roles and Responsibilities: </w:t>
      </w:r>
    </w:p>
    <w:p w14:paraId="4FA6334D" w14:textId="77777777" w:rsidR="00F8191E" w:rsidRPr="00F8191E" w:rsidRDefault="00F8191E" w:rsidP="001E62D9">
      <w:pPr>
        <w:pStyle w:val="ListParagraph"/>
        <w:numPr>
          <w:ilvl w:val="0"/>
          <w:numId w:val="17"/>
        </w:numPr>
        <w:tabs>
          <w:tab w:val="left" w:pos="0"/>
        </w:tabs>
        <w:spacing w:after="0" w:line="240" w:lineRule="auto"/>
        <w:ind w:right="18"/>
        <w:jc w:val="both"/>
        <w:rPr>
          <w:rFonts w:ascii="Book Antiqua" w:hAnsi="Book Antiqua" w:cs="Arial"/>
          <w:color w:val="000000"/>
        </w:rPr>
      </w:pPr>
      <w:bookmarkStart w:id="1" w:name="_Hlk121786158"/>
      <w:r w:rsidRPr="00F8191E">
        <w:rPr>
          <w:rFonts w:ascii="Book Antiqua" w:hAnsi="Book Antiqua" w:cs="Arial"/>
          <w:color w:val="000000"/>
        </w:rPr>
        <w:t>Provided succinct solutions and write the SOW, BR, FSD, SRS and design specifications documents, designed micro services-based architecture.</w:t>
      </w:r>
    </w:p>
    <w:bookmarkEnd w:id="1"/>
    <w:p w14:paraId="360AE98A" w14:textId="77777777" w:rsidR="00F8191E" w:rsidRPr="00F8191E" w:rsidRDefault="00F8191E" w:rsidP="001E62D9">
      <w:pPr>
        <w:pStyle w:val="ListParagraph"/>
        <w:numPr>
          <w:ilvl w:val="0"/>
          <w:numId w:val="17"/>
        </w:numPr>
        <w:tabs>
          <w:tab w:val="left" w:pos="0"/>
        </w:tabs>
        <w:spacing w:after="0" w:line="240" w:lineRule="auto"/>
        <w:ind w:right="18"/>
        <w:jc w:val="both"/>
        <w:rPr>
          <w:rFonts w:ascii="Book Antiqua" w:hAnsi="Book Antiqua" w:cs="Arial"/>
          <w:color w:val="000000"/>
        </w:rPr>
      </w:pPr>
      <w:r w:rsidRPr="00F8191E">
        <w:rPr>
          <w:rFonts w:ascii="Book Antiqua" w:hAnsi="Book Antiqua" w:cs="Arial"/>
          <w:color w:val="000000"/>
        </w:rPr>
        <w:t xml:space="preserve">Lead for the translation of business objectives and requirements into functional solutions. Participate in design reviews and recommend improvements. </w:t>
      </w:r>
    </w:p>
    <w:p w14:paraId="5BAE216E" w14:textId="77777777" w:rsidR="00F8191E" w:rsidRPr="00F8191E" w:rsidRDefault="00F8191E" w:rsidP="001E62D9">
      <w:pPr>
        <w:pStyle w:val="ListParagraph"/>
        <w:numPr>
          <w:ilvl w:val="0"/>
          <w:numId w:val="17"/>
        </w:numPr>
        <w:tabs>
          <w:tab w:val="left" w:pos="0"/>
        </w:tabs>
        <w:spacing w:after="0" w:line="240" w:lineRule="auto"/>
        <w:ind w:right="18"/>
        <w:jc w:val="both"/>
        <w:rPr>
          <w:rFonts w:ascii="Book Antiqua" w:hAnsi="Book Antiqua" w:cs="Arial"/>
          <w:color w:val="000000"/>
        </w:rPr>
      </w:pPr>
      <w:r w:rsidRPr="00F8191E">
        <w:rPr>
          <w:rFonts w:ascii="Book Antiqua" w:hAnsi="Book Antiqua" w:cs="Arial"/>
          <w:color w:val="000000"/>
        </w:rPr>
        <w:t>Provided cloud base solutions and implemented AWS, Azure Services.</w:t>
      </w:r>
    </w:p>
    <w:p w14:paraId="4245720C" w14:textId="77777777" w:rsidR="00F8191E" w:rsidRPr="00F8191E" w:rsidRDefault="00F8191E" w:rsidP="001E62D9">
      <w:pPr>
        <w:pStyle w:val="ListParagraph"/>
        <w:numPr>
          <w:ilvl w:val="0"/>
          <w:numId w:val="17"/>
        </w:numPr>
        <w:tabs>
          <w:tab w:val="left" w:pos="0"/>
        </w:tabs>
        <w:spacing w:after="0" w:line="240" w:lineRule="auto"/>
        <w:ind w:right="18"/>
        <w:jc w:val="both"/>
        <w:rPr>
          <w:rFonts w:ascii="Book Antiqua" w:hAnsi="Book Antiqua" w:cs="Arial"/>
          <w:color w:val="000000"/>
        </w:rPr>
      </w:pPr>
      <w:r w:rsidRPr="00F8191E">
        <w:rPr>
          <w:rFonts w:ascii="Book Antiqua" w:hAnsi="Book Antiqua" w:cs="Arial"/>
          <w:color w:val="000000"/>
        </w:rPr>
        <w:t>DevOps CI &amp; CD integrations, EC2s, S3, RDS, Lambda, Auto scaling, Docker &amp; containers and NoSQL migration.</w:t>
      </w:r>
    </w:p>
    <w:p w14:paraId="7D34FE36" w14:textId="77777777" w:rsidR="00F8191E" w:rsidRPr="00F8191E" w:rsidRDefault="00F8191E" w:rsidP="001E62D9">
      <w:pPr>
        <w:pStyle w:val="ListParagraph"/>
        <w:numPr>
          <w:ilvl w:val="0"/>
          <w:numId w:val="17"/>
        </w:numPr>
        <w:tabs>
          <w:tab w:val="left" w:pos="0"/>
        </w:tabs>
        <w:spacing w:after="0" w:line="240" w:lineRule="auto"/>
        <w:ind w:right="18"/>
        <w:jc w:val="both"/>
        <w:rPr>
          <w:rFonts w:ascii="Book Antiqua" w:hAnsi="Book Antiqua" w:cs="Arial"/>
          <w:color w:val="000000"/>
        </w:rPr>
      </w:pPr>
      <w:r w:rsidRPr="00F8191E">
        <w:rPr>
          <w:rFonts w:ascii="Book Antiqua" w:hAnsi="Book Antiqua" w:cs="Arial"/>
          <w:color w:val="000000"/>
        </w:rPr>
        <w:t xml:space="preserve">Develop most effective technical solutions to meet business requirements. </w:t>
      </w:r>
    </w:p>
    <w:p w14:paraId="7509653C" w14:textId="77777777" w:rsidR="00F8191E" w:rsidRPr="00F8191E" w:rsidRDefault="00F8191E" w:rsidP="001E62D9">
      <w:pPr>
        <w:pStyle w:val="ListParagraph"/>
        <w:numPr>
          <w:ilvl w:val="0"/>
          <w:numId w:val="17"/>
        </w:numPr>
        <w:tabs>
          <w:tab w:val="left" w:pos="0"/>
        </w:tabs>
        <w:spacing w:after="0" w:line="240" w:lineRule="auto"/>
        <w:ind w:right="18"/>
        <w:jc w:val="both"/>
        <w:rPr>
          <w:rFonts w:ascii="Book Antiqua" w:hAnsi="Book Antiqua" w:cs="Arial"/>
          <w:color w:val="000000"/>
        </w:rPr>
      </w:pPr>
      <w:r w:rsidRPr="00F8191E">
        <w:rPr>
          <w:rFonts w:ascii="Book Antiqua" w:hAnsi="Book Antiqua" w:cs="Arial"/>
          <w:color w:val="000000"/>
        </w:rPr>
        <w:t>New technologies in-house trainings &amp; Project’s code reviews.</w:t>
      </w:r>
    </w:p>
    <w:p w14:paraId="047DA629" w14:textId="77777777" w:rsidR="00F8191E" w:rsidRPr="00F8191E" w:rsidRDefault="00F8191E" w:rsidP="001E62D9">
      <w:pPr>
        <w:pStyle w:val="ListParagraph"/>
        <w:numPr>
          <w:ilvl w:val="0"/>
          <w:numId w:val="17"/>
        </w:numPr>
        <w:tabs>
          <w:tab w:val="left" w:pos="0"/>
        </w:tabs>
        <w:spacing w:after="0" w:line="240" w:lineRule="auto"/>
        <w:ind w:right="18"/>
        <w:jc w:val="both"/>
        <w:rPr>
          <w:rFonts w:ascii="Book Antiqua" w:hAnsi="Book Antiqua" w:cs="Arial"/>
          <w:color w:val="000000"/>
        </w:rPr>
      </w:pPr>
      <w:r w:rsidRPr="00F8191E">
        <w:rPr>
          <w:rFonts w:ascii="Book Antiqua" w:hAnsi="Book Antiqua" w:cs="Arial"/>
          <w:color w:val="000000"/>
        </w:rPr>
        <w:t>Leading team of 1</w:t>
      </w:r>
      <w:r w:rsidR="00177360">
        <w:rPr>
          <w:rFonts w:ascii="Book Antiqua" w:hAnsi="Book Antiqua" w:cs="Arial"/>
          <w:color w:val="000000"/>
        </w:rPr>
        <w:t>0</w:t>
      </w:r>
      <w:r w:rsidRPr="00F8191E">
        <w:rPr>
          <w:rFonts w:ascii="Book Antiqua" w:hAnsi="Book Antiqua" w:cs="Arial"/>
          <w:color w:val="000000"/>
        </w:rPr>
        <w:t>+ developers, designer and QAs.</w:t>
      </w:r>
    </w:p>
    <w:p w14:paraId="635C3401" w14:textId="77777777" w:rsidR="00F8191E" w:rsidRDefault="00F8191E" w:rsidP="001E62D9">
      <w:pPr>
        <w:pStyle w:val="ListParagraph"/>
        <w:numPr>
          <w:ilvl w:val="0"/>
          <w:numId w:val="17"/>
        </w:numPr>
        <w:tabs>
          <w:tab w:val="left" w:pos="0"/>
        </w:tabs>
        <w:spacing w:after="0" w:line="240" w:lineRule="auto"/>
        <w:ind w:right="18"/>
        <w:jc w:val="both"/>
        <w:rPr>
          <w:rFonts w:ascii="Book Antiqua" w:hAnsi="Book Antiqua" w:cs="Arial"/>
          <w:color w:val="000000"/>
        </w:rPr>
      </w:pPr>
      <w:r w:rsidRPr="00F8191E">
        <w:rPr>
          <w:rFonts w:ascii="Book Antiqua" w:hAnsi="Book Antiqua" w:cs="Arial"/>
          <w:color w:val="000000"/>
        </w:rPr>
        <w:t xml:space="preserve">Agile Scrum Sprints &amp; Kanban Planning and Estimation </w:t>
      </w:r>
    </w:p>
    <w:p w14:paraId="634404A5" w14:textId="77777777" w:rsidR="00D86C18" w:rsidRDefault="00D86C18" w:rsidP="00D86C18">
      <w:pPr>
        <w:pStyle w:val="ListParagraph"/>
        <w:tabs>
          <w:tab w:val="left" w:pos="0"/>
        </w:tabs>
        <w:spacing w:after="0" w:line="240" w:lineRule="auto"/>
        <w:ind w:left="785" w:right="18"/>
        <w:jc w:val="both"/>
        <w:rPr>
          <w:rFonts w:ascii="Book Antiqua" w:hAnsi="Book Antiqua" w:cs="Arial"/>
          <w:color w:val="000000"/>
        </w:rPr>
      </w:pPr>
    </w:p>
    <w:p w14:paraId="787832E1" w14:textId="77777777" w:rsidR="00014A93" w:rsidRDefault="00014A93" w:rsidP="00DB6D71">
      <w:pPr>
        <w:tabs>
          <w:tab w:val="left" w:pos="0"/>
        </w:tabs>
        <w:ind w:right="18"/>
        <w:jc w:val="both"/>
        <w:rPr>
          <w:rFonts w:ascii="Book Antiqua" w:hAnsi="Book Antiqua" w:cs="Arial"/>
          <w:color w:val="000000"/>
        </w:rPr>
      </w:pPr>
    </w:p>
    <w:p w14:paraId="0AB3D6B4" w14:textId="77777777" w:rsidR="00014A93" w:rsidRDefault="00014A93" w:rsidP="00DB6D71">
      <w:pPr>
        <w:tabs>
          <w:tab w:val="left" w:pos="0"/>
        </w:tabs>
        <w:ind w:right="18"/>
        <w:jc w:val="both"/>
        <w:rPr>
          <w:rFonts w:ascii="Book Antiqua" w:hAnsi="Book Antiqua" w:cs="Arial"/>
          <w:color w:val="000000"/>
        </w:rPr>
      </w:pPr>
    </w:p>
    <w:p w14:paraId="6BB8F869" w14:textId="77777777" w:rsidR="008875F6" w:rsidRDefault="008875F6" w:rsidP="00DB6D71">
      <w:pPr>
        <w:tabs>
          <w:tab w:val="left" w:pos="0"/>
        </w:tabs>
        <w:ind w:right="18"/>
        <w:jc w:val="both"/>
        <w:rPr>
          <w:rFonts w:ascii="Book Antiqua" w:hAnsi="Book Antiqua" w:cs="Arial"/>
          <w:color w:val="000000"/>
        </w:rPr>
      </w:pPr>
    </w:p>
    <w:p w14:paraId="321ECFED" w14:textId="77777777" w:rsidR="00D759C1" w:rsidRPr="00BE7974" w:rsidRDefault="00D759C1" w:rsidP="00D759C1">
      <w:pPr>
        <w:pStyle w:val="NormalWeb"/>
        <w:tabs>
          <w:tab w:val="left" w:pos="-360"/>
          <w:tab w:val="left" w:pos="0"/>
        </w:tabs>
        <w:spacing w:before="0" w:after="0"/>
        <w:ind w:right="18"/>
        <w:rPr>
          <w:rFonts w:ascii="Book Antiqua" w:hAnsi="Book Antiqua" w:cs="Calibri"/>
          <w:b/>
          <w:bCs/>
          <w:sz w:val="20"/>
          <w:szCs w:val="20"/>
          <w:u w:val="single"/>
        </w:rPr>
      </w:pPr>
      <w:r w:rsidRPr="00BE7974">
        <w:rPr>
          <w:rFonts w:ascii="Book Antiqua" w:hAnsi="Book Antiqua" w:cs="Calibri"/>
          <w:b/>
          <w:bCs/>
          <w:sz w:val="20"/>
          <w:szCs w:val="20"/>
          <w:u w:val="single"/>
        </w:rPr>
        <w:t>Organization</w:t>
      </w:r>
      <w:r w:rsidRPr="00BE7974">
        <w:rPr>
          <w:rFonts w:ascii="Book Antiqua" w:hAnsi="Book Antiqua" w:cs="Calibri"/>
          <w:b/>
          <w:bCs/>
          <w:sz w:val="20"/>
          <w:szCs w:val="20"/>
          <w:u w:val="single"/>
        </w:rPr>
        <w:tab/>
        <w:t>: Quantum LHE</w:t>
      </w:r>
    </w:p>
    <w:p w14:paraId="631B93A2" w14:textId="77777777" w:rsidR="00D759C1" w:rsidRPr="00BE7974" w:rsidRDefault="00D759C1" w:rsidP="00D759C1">
      <w:pPr>
        <w:pStyle w:val="NormalWeb"/>
        <w:tabs>
          <w:tab w:val="left" w:pos="-360"/>
          <w:tab w:val="left" w:pos="0"/>
        </w:tabs>
        <w:spacing w:before="0" w:after="0"/>
        <w:ind w:right="18"/>
        <w:rPr>
          <w:rFonts w:ascii="Book Antiqua" w:hAnsi="Book Antiqua" w:cs="Calibri"/>
          <w:b/>
          <w:bCs/>
          <w:sz w:val="20"/>
          <w:szCs w:val="20"/>
          <w:u w:val="single"/>
        </w:rPr>
      </w:pPr>
      <w:r w:rsidRPr="00BE7974">
        <w:rPr>
          <w:rFonts w:ascii="Book Antiqua" w:hAnsi="Book Antiqua" w:cs="Calibri"/>
          <w:b/>
          <w:bCs/>
          <w:sz w:val="20"/>
          <w:szCs w:val="20"/>
          <w:u w:val="single"/>
        </w:rPr>
        <w:t>Duration</w:t>
      </w:r>
      <w:r w:rsidRPr="00BE7974">
        <w:rPr>
          <w:rFonts w:ascii="Book Antiqua" w:hAnsi="Book Antiqua" w:cs="Calibri"/>
          <w:b/>
          <w:bCs/>
          <w:sz w:val="20"/>
          <w:szCs w:val="20"/>
          <w:u w:val="single"/>
        </w:rPr>
        <w:tab/>
        <w:t>: July 2014 – March 2019</w:t>
      </w:r>
    </w:p>
    <w:p w14:paraId="33FB9434" w14:textId="77777777" w:rsidR="00D759C1" w:rsidRPr="00BE7974" w:rsidRDefault="00D759C1" w:rsidP="0052410E">
      <w:pPr>
        <w:tabs>
          <w:tab w:val="left" w:pos="0"/>
        </w:tabs>
        <w:suppressAutoHyphens w:val="0"/>
        <w:ind w:left="360" w:right="18"/>
        <w:jc w:val="both"/>
        <w:rPr>
          <w:rFonts w:ascii="Book Antiqua" w:hAnsi="Book Antiqua" w:cs="Calibri"/>
        </w:rPr>
      </w:pPr>
    </w:p>
    <w:p w14:paraId="55716D60" w14:textId="77777777" w:rsidR="00A17796" w:rsidRPr="00BE7974" w:rsidRDefault="00A17796" w:rsidP="00A17796">
      <w:pPr>
        <w:pStyle w:val="NormalWeb"/>
        <w:tabs>
          <w:tab w:val="left" w:pos="-360"/>
          <w:tab w:val="left" w:pos="0"/>
        </w:tabs>
        <w:spacing w:before="0" w:after="0"/>
        <w:ind w:right="18"/>
        <w:rPr>
          <w:rFonts w:ascii="Book Antiqua" w:hAnsi="Book Antiqua" w:cs="Calibri"/>
          <w:b/>
          <w:bCs/>
          <w:sz w:val="20"/>
          <w:szCs w:val="20"/>
          <w:u w:val="single"/>
        </w:rPr>
      </w:pPr>
      <w:r w:rsidRPr="00BE7974">
        <w:rPr>
          <w:rFonts w:ascii="Book Antiqua" w:hAnsi="Book Antiqua" w:cs="Calibri"/>
          <w:b/>
          <w:bCs/>
          <w:sz w:val="20"/>
          <w:szCs w:val="20"/>
          <w:u w:val="single"/>
        </w:rPr>
        <w:t>Project #</w:t>
      </w:r>
      <w:r w:rsidR="00D759C1" w:rsidRPr="00BE7974">
        <w:rPr>
          <w:rFonts w:ascii="Book Antiqua" w:hAnsi="Book Antiqua" w:cs="Calibri"/>
          <w:b/>
          <w:bCs/>
          <w:sz w:val="20"/>
          <w:szCs w:val="20"/>
          <w:u w:val="single"/>
        </w:rPr>
        <w:t>1</w:t>
      </w:r>
    </w:p>
    <w:p w14:paraId="7B7DD795" w14:textId="77777777" w:rsidR="00A17796" w:rsidRPr="00BE7974" w:rsidRDefault="00A17796" w:rsidP="00A17796">
      <w:pPr>
        <w:tabs>
          <w:tab w:val="left" w:pos="-360"/>
          <w:tab w:val="left" w:pos="0"/>
        </w:tabs>
        <w:ind w:right="18"/>
        <w:rPr>
          <w:rFonts w:ascii="Book Antiqua" w:hAnsi="Book Antiqua" w:cs="Calibri"/>
          <w:iCs/>
        </w:rPr>
      </w:pPr>
    </w:p>
    <w:p w14:paraId="25C47BEC" w14:textId="77777777" w:rsidR="00A17796" w:rsidRPr="00BE7974" w:rsidRDefault="00A17796" w:rsidP="00A17796">
      <w:pPr>
        <w:tabs>
          <w:tab w:val="left" w:pos="-360"/>
          <w:tab w:val="left" w:pos="0"/>
        </w:tabs>
        <w:ind w:right="18"/>
        <w:rPr>
          <w:rFonts w:ascii="Book Antiqua" w:hAnsi="Book Antiqua" w:cs="Calibri"/>
          <w:b/>
        </w:rPr>
      </w:pPr>
      <w:r w:rsidRPr="00BE7974">
        <w:rPr>
          <w:rFonts w:ascii="Book Antiqua" w:hAnsi="Book Antiqua" w:cs="Calibri"/>
          <w:iCs/>
        </w:rPr>
        <w:t xml:space="preserve">Title </w:t>
      </w:r>
      <w:r w:rsidRPr="00BE7974">
        <w:rPr>
          <w:rFonts w:ascii="Book Antiqua" w:hAnsi="Book Antiqua" w:cs="Calibri"/>
        </w:rPr>
        <w:tab/>
      </w:r>
      <w:r w:rsidRPr="00BE7974">
        <w:rPr>
          <w:rFonts w:ascii="Book Antiqua" w:hAnsi="Book Antiqua" w:cs="Calibri"/>
        </w:rPr>
        <w:tab/>
        <w:t xml:space="preserve">: </w:t>
      </w:r>
      <w:r w:rsidR="00D83EED" w:rsidRPr="00BE7974">
        <w:rPr>
          <w:rFonts w:ascii="Book Antiqua" w:hAnsi="Book Antiqua" w:cstheme="minorHAnsi"/>
          <w:bCs/>
          <w:u w:val="single"/>
        </w:rPr>
        <w:t>VIAVANA</w:t>
      </w:r>
    </w:p>
    <w:p w14:paraId="7DD2CBE5" w14:textId="77777777" w:rsidR="00A17796" w:rsidRPr="00BE7974" w:rsidRDefault="00A17796" w:rsidP="00A17796">
      <w:pPr>
        <w:tabs>
          <w:tab w:val="left" w:pos="-360"/>
          <w:tab w:val="left" w:pos="0"/>
        </w:tabs>
        <w:ind w:right="18"/>
        <w:rPr>
          <w:rFonts w:ascii="Book Antiqua" w:hAnsi="Book Antiqua" w:cs="Calibri"/>
        </w:rPr>
      </w:pPr>
      <w:r w:rsidRPr="00BE7974">
        <w:rPr>
          <w:rFonts w:ascii="Book Antiqua" w:hAnsi="Book Antiqua" w:cs="Calibri"/>
        </w:rPr>
        <w:t xml:space="preserve">Client </w:t>
      </w:r>
      <w:r w:rsidRPr="00BE7974">
        <w:rPr>
          <w:rFonts w:ascii="Book Antiqua" w:hAnsi="Book Antiqua" w:cs="Calibri"/>
        </w:rPr>
        <w:tab/>
      </w:r>
      <w:r w:rsidRPr="00BE7974">
        <w:rPr>
          <w:rFonts w:ascii="Book Antiqua" w:hAnsi="Book Antiqua" w:cs="Calibri"/>
        </w:rPr>
        <w:tab/>
        <w:t>:</w:t>
      </w:r>
      <w:r w:rsidR="00D83EED" w:rsidRPr="00BE7974">
        <w:rPr>
          <w:rFonts w:ascii="Book Antiqua" w:hAnsi="Book Antiqua" w:cs="Calibri"/>
        </w:rPr>
        <w:t xml:space="preserve"> Promentum Capital A/S, Denmark</w:t>
      </w:r>
    </w:p>
    <w:p w14:paraId="1AE5151E" w14:textId="77777777" w:rsidR="00A17796" w:rsidRPr="00BE7974" w:rsidRDefault="00A17796" w:rsidP="00A17796">
      <w:pPr>
        <w:tabs>
          <w:tab w:val="left" w:pos="-360"/>
          <w:tab w:val="left" w:pos="0"/>
        </w:tabs>
        <w:ind w:right="18"/>
        <w:rPr>
          <w:rFonts w:ascii="Book Antiqua" w:hAnsi="Book Antiqua" w:cs="Calibri"/>
        </w:rPr>
      </w:pPr>
      <w:r w:rsidRPr="00BE7974">
        <w:rPr>
          <w:rFonts w:ascii="Book Antiqua" w:hAnsi="Book Antiqua" w:cs="Calibri"/>
        </w:rPr>
        <w:t>Domain</w:t>
      </w:r>
      <w:r w:rsidRPr="00BE7974">
        <w:rPr>
          <w:rFonts w:ascii="Book Antiqua" w:hAnsi="Book Antiqua" w:cs="Calibri"/>
        </w:rPr>
        <w:tab/>
      </w:r>
      <w:r w:rsidRPr="00BE7974">
        <w:rPr>
          <w:rFonts w:ascii="Book Antiqua" w:hAnsi="Book Antiqua" w:cs="Calibri"/>
        </w:rPr>
        <w:tab/>
        <w:t xml:space="preserve">: </w:t>
      </w:r>
      <w:r w:rsidR="00D83EED" w:rsidRPr="00BE7974">
        <w:rPr>
          <w:rFonts w:ascii="Book Antiqua" w:hAnsi="Book Antiqua" w:cs="Calibri"/>
        </w:rPr>
        <w:t>Travel &amp; Tours</w:t>
      </w:r>
    </w:p>
    <w:p w14:paraId="6167DC37" w14:textId="77777777" w:rsidR="00A17796" w:rsidRPr="00BE7974" w:rsidRDefault="00A17796" w:rsidP="00A17796">
      <w:pPr>
        <w:tabs>
          <w:tab w:val="left" w:pos="-360"/>
          <w:tab w:val="left" w:pos="0"/>
        </w:tabs>
        <w:ind w:right="18"/>
        <w:rPr>
          <w:rFonts w:ascii="Book Antiqua" w:hAnsi="Book Antiqua" w:cs="Calibri"/>
        </w:rPr>
      </w:pPr>
      <w:r w:rsidRPr="00BE7974">
        <w:rPr>
          <w:rFonts w:ascii="Book Antiqua" w:hAnsi="Book Antiqua" w:cs="Calibri"/>
          <w:iCs/>
        </w:rPr>
        <w:t>Project Type</w:t>
      </w:r>
      <w:r w:rsidRPr="00BE7974">
        <w:rPr>
          <w:rFonts w:ascii="Book Antiqua" w:hAnsi="Book Antiqua" w:cs="Calibri"/>
        </w:rPr>
        <w:tab/>
        <w:t>:</w:t>
      </w:r>
      <w:r w:rsidR="00D83EED" w:rsidRPr="00BE7974">
        <w:rPr>
          <w:rFonts w:ascii="Book Antiqua" w:hAnsi="Book Antiqua" w:cs="Calibri"/>
        </w:rPr>
        <w:t xml:space="preserve"> Travel and Tour Management System</w:t>
      </w:r>
    </w:p>
    <w:p w14:paraId="68780C49" w14:textId="77777777" w:rsidR="00A17796" w:rsidRPr="00BE7974" w:rsidRDefault="00A17796" w:rsidP="00A17796">
      <w:pPr>
        <w:pStyle w:val="Header"/>
        <w:tabs>
          <w:tab w:val="left" w:pos="-360"/>
          <w:tab w:val="left" w:pos="0"/>
        </w:tabs>
        <w:ind w:right="18"/>
        <w:rPr>
          <w:rFonts w:ascii="Book Antiqua" w:hAnsi="Book Antiqua" w:cs="Calibri"/>
        </w:rPr>
      </w:pPr>
      <w:r w:rsidRPr="00BE7974">
        <w:rPr>
          <w:rFonts w:ascii="Book Antiqua" w:hAnsi="Book Antiqua" w:cs="Calibri"/>
          <w:iCs/>
        </w:rPr>
        <w:t xml:space="preserve">Team Size           </w:t>
      </w:r>
      <w:r w:rsidRPr="00BE7974">
        <w:rPr>
          <w:rFonts w:ascii="Book Antiqua" w:hAnsi="Book Antiqua" w:cs="Calibri"/>
        </w:rPr>
        <w:t xml:space="preserve">: </w:t>
      </w:r>
      <w:r w:rsidR="00D83EED" w:rsidRPr="00BE7974">
        <w:rPr>
          <w:rFonts w:ascii="Book Antiqua" w:hAnsi="Book Antiqua" w:cs="Calibri"/>
        </w:rPr>
        <w:t>10</w:t>
      </w:r>
    </w:p>
    <w:p w14:paraId="607C3258" w14:textId="77777777" w:rsidR="00A17796" w:rsidRPr="00BE7974" w:rsidRDefault="00A17796" w:rsidP="00A17796">
      <w:pPr>
        <w:pStyle w:val="NormalWeb"/>
        <w:tabs>
          <w:tab w:val="left" w:pos="-360"/>
          <w:tab w:val="left" w:pos="0"/>
        </w:tabs>
        <w:spacing w:before="0" w:after="0"/>
        <w:ind w:right="18"/>
        <w:rPr>
          <w:rFonts w:ascii="Book Antiqua" w:hAnsi="Book Antiqua" w:cs="Calibri"/>
          <w:sz w:val="20"/>
          <w:szCs w:val="20"/>
        </w:rPr>
      </w:pPr>
      <w:r w:rsidRPr="00BE7974">
        <w:rPr>
          <w:rFonts w:ascii="Book Antiqua" w:hAnsi="Book Antiqua" w:cs="Calibri"/>
          <w:iCs/>
          <w:sz w:val="20"/>
          <w:szCs w:val="20"/>
        </w:rPr>
        <w:t>Role</w:t>
      </w:r>
      <w:r w:rsidRPr="00BE7974">
        <w:rPr>
          <w:rFonts w:ascii="Book Antiqua" w:hAnsi="Book Antiqua" w:cs="Calibri"/>
          <w:sz w:val="20"/>
          <w:szCs w:val="20"/>
        </w:rPr>
        <w:tab/>
      </w:r>
      <w:r w:rsidRPr="00BE7974">
        <w:rPr>
          <w:rFonts w:ascii="Book Antiqua" w:hAnsi="Book Antiqua" w:cs="Calibri"/>
          <w:sz w:val="20"/>
          <w:szCs w:val="20"/>
        </w:rPr>
        <w:tab/>
        <w:t xml:space="preserve">: </w:t>
      </w:r>
      <w:r w:rsidR="004F1953" w:rsidRPr="00BE7974">
        <w:rPr>
          <w:rFonts w:ascii="Book Antiqua" w:hAnsi="Book Antiqua" w:cs="Calibri"/>
          <w:sz w:val="20"/>
          <w:szCs w:val="20"/>
        </w:rPr>
        <w:t>Principal Software Engineer</w:t>
      </w:r>
      <w:r w:rsidR="00D83EED" w:rsidRPr="00BE7974">
        <w:rPr>
          <w:rFonts w:ascii="Book Antiqua" w:hAnsi="Book Antiqua" w:cs="Calibri"/>
          <w:sz w:val="20"/>
          <w:szCs w:val="20"/>
        </w:rPr>
        <w:t xml:space="preserve">/ </w:t>
      </w:r>
      <w:r w:rsidR="004F1953" w:rsidRPr="00BE7974">
        <w:rPr>
          <w:rFonts w:ascii="Book Antiqua" w:hAnsi="Book Antiqua" w:cs="Calibri"/>
          <w:sz w:val="20"/>
          <w:szCs w:val="20"/>
        </w:rPr>
        <w:t xml:space="preserve">Software </w:t>
      </w:r>
      <w:r w:rsidR="00D83EED" w:rsidRPr="00BE7974">
        <w:rPr>
          <w:rFonts w:ascii="Book Antiqua" w:hAnsi="Book Antiqua" w:cs="Calibri"/>
          <w:sz w:val="20"/>
          <w:szCs w:val="20"/>
        </w:rPr>
        <w:t>Architect</w:t>
      </w:r>
    </w:p>
    <w:p w14:paraId="17A45468" w14:textId="77777777" w:rsidR="002B24E2" w:rsidRDefault="002B24E2" w:rsidP="00D83EED">
      <w:pPr>
        <w:jc w:val="both"/>
        <w:rPr>
          <w:rFonts w:ascii="Book Antiqua" w:hAnsi="Book Antiqua" w:cs="Calibri"/>
          <w:b/>
          <w:bCs/>
        </w:rPr>
      </w:pPr>
    </w:p>
    <w:p w14:paraId="1646C59E" w14:textId="77777777" w:rsidR="00D83EED" w:rsidRPr="00BE7974" w:rsidRDefault="00A17796" w:rsidP="00D83EED">
      <w:pPr>
        <w:jc w:val="both"/>
        <w:rPr>
          <w:rFonts w:ascii="Book Antiqua" w:hAnsi="Book Antiqua" w:cstheme="minorHAnsi"/>
          <w:bCs/>
        </w:rPr>
      </w:pPr>
      <w:r w:rsidRPr="00BE7974">
        <w:rPr>
          <w:rFonts w:ascii="Book Antiqua" w:hAnsi="Book Antiqua" w:cs="Calibri"/>
          <w:b/>
          <w:bCs/>
        </w:rPr>
        <w:t xml:space="preserve">Technologies used: </w:t>
      </w:r>
      <w:r w:rsidR="00D83EED" w:rsidRPr="00BE7974">
        <w:rPr>
          <w:rFonts w:ascii="Book Antiqua" w:hAnsi="Book Antiqua" w:cstheme="minorHAnsi"/>
          <w:bCs/>
        </w:rPr>
        <w:t xml:space="preserve">C# .Net 4.5, Core 3.1, .Net 5, MVC 5, Micro Services, </w:t>
      </w:r>
      <w:r w:rsidR="00D83EED" w:rsidRPr="00BE7974">
        <w:rPr>
          <w:rFonts w:ascii="Book Antiqua" w:hAnsi="Book Antiqua" w:cstheme="minorHAnsi"/>
          <w:bCs/>
          <w:u w:val="single"/>
        </w:rPr>
        <w:t>Angular 8</w:t>
      </w:r>
      <w:r w:rsidR="00D83EED" w:rsidRPr="00BE7974">
        <w:rPr>
          <w:rFonts w:ascii="Book Antiqua" w:hAnsi="Book Antiqua" w:cstheme="minorHAnsi"/>
          <w:bCs/>
        </w:rPr>
        <w:t>, Java Scripting, JQuery, XML, CSS, HTML, DHTML, XQuery, XPath, HTML Parser web Kit, Web services, Windows Services, Visual Studio 2010, MS SQL Server 2005/2008,</w:t>
      </w:r>
      <w:r w:rsidR="00D759C1" w:rsidRPr="00BE7974">
        <w:rPr>
          <w:rFonts w:ascii="Book Antiqua" w:hAnsi="Book Antiqua" w:cstheme="minorHAnsi"/>
          <w:bCs/>
        </w:rPr>
        <w:t xml:space="preserve"> </w:t>
      </w:r>
      <w:r w:rsidR="00D83EED" w:rsidRPr="00BE7974">
        <w:rPr>
          <w:rFonts w:ascii="Book Antiqua" w:hAnsi="Book Antiqua" w:cstheme="minorHAnsi"/>
          <w:bCs/>
        </w:rPr>
        <w:t xml:space="preserve">Microsoft Visual Studio Crystal Report 2005, </w:t>
      </w:r>
    </w:p>
    <w:p w14:paraId="3417FBD7" w14:textId="77777777" w:rsidR="00D83EED" w:rsidRPr="00BE7974" w:rsidRDefault="00D83EED" w:rsidP="00D83EED">
      <w:pPr>
        <w:jc w:val="both"/>
        <w:rPr>
          <w:rFonts w:ascii="Book Antiqua" w:hAnsi="Book Antiqua" w:cstheme="minorHAnsi"/>
          <w:bCs/>
        </w:rPr>
      </w:pPr>
      <w:r w:rsidRPr="00BE7974">
        <w:rPr>
          <w:rFonts w:ascii="Book Antiqua" w:hAnsi="Book Antiqua" w:cstheme="minorHAnsi"/>
          <w:bCs/>
        </w:rPr>
        <w:t>AWS Service Integration, EC2, S3, SES, AMI, Elastic Redis Cache, Security group, Code Deploy Service, CI &amp; CD, cloud watch, Elastic Load balancing, CDN, RabitMQ</w:t>
      </w:r>
    </w:p>
    <w:p w14:paraId="17253ED9" w14:textId="77777777" w:rsidR="00245A67" w:rsidRPr="00BE7974" w:rsidRDefault="00245A67" w:rsidP="00D83EED">
      <w:pPr>
        <w:jc w:val="both"/>
        <w:rPr>
          <w:rFonts w:ascii="Book Antiqua" w:hAnsi="Book Antiqua" w:cstheme="minorHAnsi"/>
          <w:bCs/>
        </w:rPr>
      </w:pPr>
    </w:p>
    <w:p w14:paraId="0AE8D936" w14:textId="77777777" w:rsidR="005A2EA1" w:rsidRDefault="00A17796" w:rsidP="005A2EA1">
      <w:pPr>
        <w:jc w:val="both"/>
      </w:pPr>
      <w:r w:rsidRPr="00BE7974">
        <w:rPr>
          <w:rFonts w:ascii="Book Antiqua" w:hAnsi="Book Antiqua" w:cs="Calibri"/>
          <w:b/>
          <w:bCs/>
        </w:rPr>
        <w:t>Project Description:</w:t>
      </w:r>
      <w:r w:rsidR="00D83EED" w:rsidRPr="00BE7974">
        <w:rPr>
          <w:rFonts w:ascii="Book Antiqua" w:hAnsi="Book Antiqua" w:cstheme="minorHAnsi"/>
          <w:bCs/>
        </w:rPr>
        <w:t xml:space="preserve"> </w:t>
      </w:r>
      <w:r w:rsidR="005A2EA1" w:rsidRPr="005A2EA1">
        <w:rPr>
          <w:bCs/>
        </w:rPr>
        <w:t>Viavana</w:t>
      </w:r>
      <w:r w:rsidR="005A2EA1" w:rsidRPr="005A2EA1">
        <w:t xml:space="preserve"> is a comprehensive Travel and Tour Management System integrated with IATA Galileo, GTA, and other global suppliers to search and book flights and hotels. Designed for business travelers and tour operators, it supports profile management, bookings, loyalty points, preferences, refunds, and cancellations. Built with SOA architecture and modern Microsoft technologies, it includes modules for security, booking engines, admin, reports, order fulfillment, and integrations with multiple travel and payment systems.</w:t>
      </w:r>
    </w:p>
    <w:p w14:paraId="21E19FF2" w14:textId="77777777" w:rsidR="005A2EA1" w:rsidRDefault="005A2EA1" w:rsidP="005A2EA1">
      <w:pPr>
        <w:jc w:val="both"/>
        <w:rPr>
          <w:rFonts w:ascii="Book Antiqua" w:hAnsi="Book Antiqua" w:cs="Calibri"/>
        </w:rPr>
      </w:pPr>
    </w:p>
    <w:p w14:paraId="67C1CAA6" w14:textId="77777777" w:rsidR="00A17796" w:rsidRPr="00BE7974" w:rsidRDefault="00A17796" w:rsidP="005A2EA1">
      <w:pPr>
        <w:jc w:val="both"/>
        <w:rPr>
          <w:rFonts w:ascii="Book Antiqua" w:hAnsi="Book Antiqua" w:cs="Calibri"/>
          <w:i/>
          <w:iCs/>
        </w:rPr>
      </w:pPr>
      <w:r w:rsidRPr="00BE7974">
        <w:rPr>
          <w:rFonts w:ascii="Book Antiqua" w:hAnsi="Book Antiqua" w:cs="Calibri"/>
        </w:rPr>
        <w:t>Roles and Responsibilities:</w:t>
      </w:r>
    </w:p>
    <w:p w14:paraId="108823F1" w14:textId="77777777" w:rsidR="007550EE" w:rsidRPr="00EA3855" w:rsidRDefault="007550EE" w:rsidP="007550EE">
      <w:pPr>
        <w:pStyle w:val="ListParagraph"/>
        <w:numPr>
          <w:ilvl w:val="0"/>
          <w:numId w:val="24"/>
        </w:numPr>
        <w:spacing w:after="0"/>
        <w:rPr>
          <w:rFonts w:ascii="Book Antiqua" w:hAnsi="Book Antiqua"/>
          <w:sz w:val="20"/>
          <w:szCs w:val="20"/>
        </w:rPr>
      </w:pPr>
      <w:r w:rsidRPr="00EA3855">
        <w:rPr>
          <w:rFonts w:ascii="Book Antiqua" w:hAnsi="Book Antiqua"/>
          <w:sz w:val="20"/>
          <w:szCs w:val="20"/>
        </w:rPr>
        <w:t xml:space="preserve">Designed and developed scalable enterprise applications using </w:t>
      </w:r>
      <w:r w:rsidRPr="00EA3855">
        <w:rPr>
          <w:rFonts w:ascii="Book Antiqua" w:hAnsi="Book Antiqua"/>
          <w:b/>
          <w:bCs/>
          <w:sz w:val="20"/>
          <w:szCs w:val="20"/>
        </w:rPr>
        <w:t>C# .NET Framework 4.5</w:t>
      </w:r>
      <w:r w:rsidRPr="00EA3855">
        <w:rPr>
          <w:rFonts w:ascii="Book Antiqua" w:hAnsi="Book Antiqua"/>
          <w:sz w:val="20"/>
          <w:szCs w:val="20"/>
        </w:rPr>
        <w:t xml:space="preserve">, </w:t>
      </w:r>
      <w:r w:rsidRPr="00EA3855">
        <w:rPr>
          <w:rFonts w:ascii="Book Antiqua" w:hAnsi="Book Antiqua"/>
          <w:b/>
          <w:bCs/>
          <w:sz w:val="20"/>
          <w:szCs w:val="20"/>
        </w:rPr>
        <w:t>.NET Core 3.1</w:t>
      </w:r>
      <w:r w:rsidRPr="00EA3855">
        <w:rPr>
          <w:rFonts w:ascii="Book Antiqua" w:hAnsi="Book Antiqua"/>
          <w:sz w:val="20"/>
          <w:szCs w:val="20"/>
        </w:rPr>
        <w:t xml:space="preserve">, and </w:t>
      </w:r>
      <w:r w:rsidRPr="00EA3855">
        <w:rPr>
          <w:rFonts w:ascii="Book Antiqua" w:hAnsi="Book Antiqua"/>
          <w:b/>
          <w:bCs/>
          <w:sz w:val="20"/>
          <w:szCs w:val="20"/>
        </w:rPr>
        <w:t>.NET 5</w:t>
      </w:r>
      <w:r w:rsidRPr="00EA3855">
        <w:rPr>
          <w:rFonts w:ascii="Book Antiqua" w:hAnsi="Book Antiqua"/>
          <w:sz w:val="20"/>
          <w:szCs w:val="20"/>
        </w:rPr>
        <w:t xml:space="preserve">, leveraging </w:t>
      </w:r>
      <w:r w:rsidRPr="00EA3855">
        <w:rPr>
          <w:rFonts w:ascii="Book Antiqua" w:hAnsi="Book Antiqua"/>
          <w:b/>
          <w:bCs/>
          <w:sz w:val="20"/>
          <w:szCs w:val="20"/>
        </w:rPr>
        <w:t>MVC 5</w:t>
      </w:r>
      <w:r w:rsidRPr="00EA3855">
        <w:rPr>
          <w:rFonts w:ascii="Book Antiqua" w:hAnsi="Book Antiqua"/>
          <w:sz w:val="20"/>
          <w:szCs w:val="20"/>
        </w:rPr>
        <w:t xml:space="preserve"> and </w:t>
      </w:r>
      <w:r w:rsidRPr="00EA3855">
        <w:rPr>
          <w:rFonts w:ascii="Book Antiqua" w:hAnsi="Book Antiqua"/>
          <w:b/>
          <w:bCs/>
          <w:sz w:val="20"/>
          <w:szCs w:val="20"/>
        </w:rPr>
        <w:t>Microservices architecture</w:t>
      </w:r>
      <w:r w:rsidRPr="00EA3855">
        <w:rPr>
          <w:rFonts w:ascii="Book Antiqua" w:hAnsi="Book Antiqua"/>
          <w:sz w:val="20"/>
          <w:szCs w:val="20"/>
        </w:rPr>
        <w:t xml:space="preserve"> for modular, maintainable solutions.</w:t>
      </w:r>
    </w:p>
    <w:p w14:paraId="51D77BAA" w14:textId="77777777" w:rsidR="007550EE" w:rsidRPr="00EA3855" w:rsidRDefault="007550EE" w:rsidP="007550EE">
      <w:pPr>
        <w:pStyle w:val="ListParagraph"/>
        <w:numPr>
          <w:ilvl w:val="0"/>
          <w:numId w:val="24"/>
        </w:numPr>
        <w:spacing w:after="0"/>
        <w:rPr>
          <w:rFonts w:ascii="Book Antiqua" w:hAnsi="Book Antiqua"/>
          <w:sz w:val="20"/>
          <w:szCs w:val="20"/>
        </w:rPr>
      </w:pPr>
      <w:r w:rsidRPr="00EA3855">
        <w:rPr>
          <w:rFonts w:ascii="Book Antiqua" w:hAnsi="Book Antiqua"/>
          <w:sz w:val="20"/>
          <w:szCs w:val="20"/>
        </w:rPr>
        <w:t xml:space="preserve">Built responsive and interactive UI components using </w:t>
      </w:r>
      <w:r w:rsidRPr="00EA3855">
        <w:rPr>
          <w:rFonts w:ascii="Book Antiqua" w:hAnsi="Book Antiqua"/>
          <w:b/>
          <w:bCs/>
          <w:sz w:val="20"/>
          <w:szCs w:val="20"/>
        </w:rPr>
        <w:t>Angular 8</w:t>
      </w:r>
      <w:r w:rsidRPr="00EA3855">
        <w:rPr>
          <w:rFonts w:ascii="Book Antiqua" w:hAnsi="Book Antiqua"/>
          <w:sz w:val="20"/>
          <w:szCs w:val="20"/>
        </w:rPr>
        <w:t xml:space="preserve">, </w:t>
      </w:r>
      <w:r w:rsidRPr="00EA3855">
        <w:rPr>
          <w:rFonts w:ascii="Book Antiqua" w:hAnsi="Book Antiqua"/>
          <w:b/>
          <w:bCs/>
          <w:sz w:val="20"/>
          <w:szCs w:val="20"/>
        </w:rPr>
        <w:t>JavaScript</w:t>
      </w:r>
      <w:r w:rsidRPr="00EA3855">
        <w:rPr>
          <w:rFonts w:ascii="Book Antiqua" w:hAnsi="Book Antiqua"/>
          <w:sz w:val="20"/>
          <w:szCs w:val="20"/>
        </w:rPr>
        <w:t xml:space="preserve">, </w:t>
      </w:r>
      <w:r w:rsidRPr="00EA3855">
        <w:rPr>
          <w:rFonts w:ascii="Book Antiqua" w:hAnsi="Book Antiqua"/>
          <w:b/>
          <w:bCs/>
          <w:sz w:val="20"/>
          <w:szCs w:val="20"/>
        </w:rPr>
        <w:t>jQuery</w:t>
      </w:r>
      <w:r w:rsidRPr="00EA3855">
        <w:rPr>
          <w:rFonts w:ascii="Book Antiqua" w:hAnsi="Book Antiqua"/>
          <w:sz w:val="20"/>
          <w:szCs w:val="20"/>
        </w:rPr>
        <w:t xml:space="preserve">, </w:t>
      </w:r>
      <w:r w:rsidRPr="00EA3855">
        <w:rPr>
          <w:rFonts w:ascii="Book Antiqua" w:hAnsi="Book Antiqua"/>
          <w:b/>
          <w:bCs/>
          <w:sz w:val="20"/>
          <w:szCs w:val="20"/>
        </w:rPr>
        <w:t>HTML5</w:t>
      </w:r>
      <w:r w:rsidRPr="00EA3855">
        <w:rPr>
          <w:rFonts w:ascii="Book Antiqua" w:hAnsi="Book Antiqua"/>
          <w:sz w:val="20"/>
          <w:szCs w:val="20"/>
        </w:rPr>
        <w:t xml:space="preserve">, </w:t>
      </w:r>
      <w:r w:rsidRPr="00EA3855">
        <w:rPr>
          <w:rFonts w:ascii="Book Antiqua" w:hAnsi="Book Antiqua"/>
          <w:b/>
          <w:bCs/>
          <w:sz w:val="20"/>
          <w:szCs w:val="20"/>
        </w:rPr>
        <w:t>CSS3</w:t>
      </w:r>
      <w:r w:rsidRPr="00EA3855">
        <w:rPr>
          <w:rFonts w:ascii="Book Antiqua" w:hAnsi="Book Antiqua"/>
          <w:sz w:val="20"/>
          <w:szCs w:val="20"/>
        </w:rPr>
        <w:t xml:space="preserve">, and legacy HTML/DHTML with </w:t>
      </w:r>
      <w:r w:rsidRPr="00EA3855">
        <w:rPr>
          <w:rFonts w:ascii="Book Antiqua" w:hAnsi="Book Antiqua"/>
          <w:b/>
          <w:bCs/>
          <w:sz w:val="20"/>
          <w:szCs w:val="20"/>
        </w:rPr>
        <w:t>XML</w:t>
      </w:r>
      <w:r w:rsidRPr="00EA3855">
        <w:rPr>
          <w:rFonts w:ascii="Book Antiqua" w:hAnsi="Book Antiqua"/>
          <w:sz w:val="20"/>
          <w:szCs w:val="20"/>
        </w:rPr>
        <w:t xml:space="preserve">, </w:t>
      </w:r>
      <w:r w:rsidRPr="00EA3855">
        <w:rPr>
          <w:rFonts w:ascii="Book Antiqua" w:hAnsi="Book Antiqua"/>
          <w:b/>
          <w:bCs/>
          <w:sz w:val="20"/>
          <w:szCs w:val="20"/>
        </w:rPr>
        <w:t>XQuery</w:t>
      </w:r>
      <w:r w:rsidRPr="00EA3855">
        <w:rPr>
          <w:rFonts w:ascii="Book Antiqua" w:hAnsi="Book Antiqua"/>
          <w:sz w:val="20"/>
          <w:szCs w:val="20"/>
        </w:rPr>
        <w:t xml:space="preserve">, and </w:t>
      </w:r>
      <w:r w:rsidRPr="00EA3855">
        <w:rPr>
          <w:rFonts w:ascii="Book Antiqua" w:hAnsi="Book Antiqua"/>
          <w:b/>
          <w:bCs/>
          <w:sz w:val="20"/>
          <w:szCs w:val="20"/>
        </w:rPr>
        <w:t>XPath</w:t>
      </w:r>
      <w:r w:rsidRPr="00EA3855">
        <w:rPr>
          <w:rFonts w:ascii="Book Antiqua" w:hAnsi="Book Antiqua"/>
          <w:sz w:val="20"/>
          <w:szCs w:val="20"/>
        </w:rPr>
        <w:t xml:space="preserve"> parsing support.</w:t>
      </w:r>
    </w:p>
    <w:p w14:paraId="52AFFB8E" w14:textId="77777777" w:rsidR="007550EE" w:rsidRPr="00EA3855" w:rsidRDefault="007550EE" w:rsidP="007550EE">
      <w:pPr>
        <w:pStyle w:val="ListParagraph"/>
        <w:numPr>
          <w:ilvl w:val="0"/>
          <w:numId w:val="24"/>
        </w:numPr>
        <w:spacing w:after="0"/>
        <w:rPr>
          <w:rFonts w:ascii="Book Antiqua" w:hAnsi="Book Antiqua"/>
          <w:sz w:val="20"/>
          <w:szCs w:val="20"/>
        </w:rPr>
      </w:pPr>
      <w:r w:rsidRPr="00EA3855">
        <w:rPr>
          <w:rFonts w:ascii="Book Antiqua" w:hAnsi="Book Antiqua"/>
          <w:sz w:val="20"/>
          <w:szCs w:val="20"/>
        </w:rPr>
        <w:t xml:space="preserve">Created and formatted </w:t>
      </w:r>
      <w:r w:rsidRPr="00EA3855">
        <w:rPr>
          <w:rFonts w:ascii="Book Antiqua" w:hAnsi="Book Antiqua"/>
          <w:b/>
          <w:bCs/>
          <w:sz w:val="20"/>
          <w:szCs w:val="20"/>
        </w:rPr>
        <w:t>dynamic reports using Crystal Reports 2005</w:t>
      </w:r>
      <w:r w:rsidRPr="00EA3855">
        <w:rPr>
          <w:rFonts w:ascii="Book Antiqua" w:hAnsi="Book Antiqua"/>
          <w:sz w:val="20"/>
          <w:szCs w:val="20"/>
        </w:rPr>
        <w:t xml:space="preserve">, integrated with </w:t>
      </w:r>
      <w:r w:rsidRPr="00EA3855">
        <w:rPr>
          <w:rFonts w:ascii="Book Antiqua" w:hAnsi="Book Antiqua"/>
          <w:b/>
          <w:bCs/>
          <w:sz w:val="20"/>
          <w:szCs w:val="20"/>
        </w:rPr>
        <w:t>MS SQL Server 2005/2008</w:t>
      </w:r>
      <w:r w:rsidRPr="00EA3855">
        <w:rPr>
          <w:rFonts w:ascii="Book Antiqua" w:hAnsi="Book Antiqua"/>
          <w:sz w:val="20"/>
          <w:szCs w:val="20"/>
        </w:rPr>
        <w:t xml:space="preserve"> using stored procedures and custom queries.</w:t>
      </w:r>
    </w:p>
    <w:p w14:paraId="44524569" w14:textId="77777777" w:rsidR="007550EE" w:rsidRPr="00EA3855" w:rsidRDefault="007550EE" w:rsidP="007550EE">
      <w:pPr>
        <w:pStyle w:val="ListParagraph"/>
        <w:numPr>
          <w:ilvl w:val="0"/>
          <w:numId w:val="24"/>
        </w:numPr>
        <w:spacing w:after="0"/>
        <w:rPr>
          <w:rFonts w:ascii="Book Antiqua" w:hAnsi="Book Antiqua"/>
          <w:sz w:val="20"/>
          <w:szCs w:val="20"/>
        </w:rPr>
      </w:pPr>
      <w:r w:rsidRPr="00EA3855">
        <w:rPr>
          <w:rFonts w:ascii="Book Antiqua" w:hAnsi="Book Antiqua"/>
          <w:sz w:val="20"/>
          <w:szCs w:val="20"/>
        </w:rPr>
        <w:t xml:space="preserve">Developed backend logic using </w:t>
      </w:r>
      <w:r w:rsidRPr="00EA3855">
        <w:rPr>
          <w:rFonts w:ascii="Book Antiqua" w:hAnsi="Book Antiqua"/>
          <w:b/>
          <w:bCs/>
          <w:sz w:val="20"/>
          <w:szCs w:val="20"/>
        </w:rPr>
        <w:t>Visual Studio 2010</w:t>
      </w:r>
      <w:r w:rsidRPr="00EA3855">
        <w:rPr>
          <w:rFonts w:ascii="Book Antiqua" w:hAnsi="Book Antiqua"/>
          <w:sz w:val="20"/>
          <w:szCs w:val="20"/>
        </w:rPr>
        <w:t xml:space="preserve">, writing modular service layers and APIs, and utilizing </w:t>
      </w:r>
      <w:r w:rsidRPr="00EA3855">
        <w:rPr>
          <w:rFonts w:ascii="Book Antiqua" w:hAnsi="Book Antiqua"/>
          <w:b/>
          <w:bCs/>
          <w:sz w:val="20"/>
          <w:szCs w:val="20"/>
        </w:rPr>
        <w:t>MS SQL Server</w:t>
      </w:r>
      <w:r w:rsidRPr="00EA3855">
        <w:rPr>
          <w:rFonts w:ascii="Book Antiqua" w:hAnsi="Book Antiqua"/>
          <w:sz w:val="20"/>
          <w:szCs w:val="20"/>
        </w:rPr>
        <w:t xml:space="preserve"> for complex data operations.</w:t>
      </w:r>
    </w:p>
    <w:p w14:paraId="233DAA48" w14:textId="77777777" w:rsidR="007550EE" w:rsidRPr="00EA3855" w:rsidRDefault="007550EE" w:rsidP="007550EE">
      <w:pPr>
        <w:pStyle w:val="ListParagraph"/>
        <w:numPr>
          <w:ilvl w:val="0"/>
          <w:numId w:val="24"/>
        </w:numPr>
        <w:spacing w:after="0"/>
        <w:rPr>
          <w:rFonts w:ascii="Book Antiqua" w:hAnsi="Book Antiqua"/>
          <w:sz w:val="20"/>
          <w:szCs w:val="20"/>
        </w:rPr>
      </w:pPr>
      <w:r w:rsidRPr="00EA3855">
        <w:rPr>
          <w:rFonts w:ascii="Book Antiqua" w:hAnsi="Book Antiqua"/>
          <w:sz w:val="20"/>
          <w:szCs w:val="20"/>
        </w:rPr>
        <w:t xml:space="preserve">Deployed and maintained applications on </w:t>
      </w:r>
      <w:r w:rsidRPr="00EA3855">
        <w:rPr>
          <w:rFonts w:ascii="Book Antiqua" w:hAnsi="Book Antiqua"/>
          <w:b/>
          <w:bCs/>
          <w:sz w:val="20"/>
          <w:szCs w:val="20"/>
        </w:rPr>
        <w:t>AWS Cloud</w:t>
      </w:r>
      <w:r w:rsidRPr="00EA3855">
        <w:rPr>
          <w:rFonts w:ascii="Book Antiqua" w:hAnsi="Book Antiqua"/>
          <w:sz w:val="20"/>
          <w:szCs w:val="20"/>
        </w:rPr>
        <w:t xml:space="preserve">, leveraging services such as </w:t>
      </w:r>
      <w:r w:rsidRPr="00EA3855">
        <w:rPr>
          <w:rFonts w:ascii="Book Antiqua" w:hAnsi="Book Antiqua"/>
          <w:b/>
          <w:bCs/>
          <w:sz w:val="20"/>
          <w:szCs w:val="20"/>
        </w:rPr>
        <w:t>EC2</w:t>
      </w:r>
      <w:r w:rsidRPr="00EA3855">
        <w:rPr>
          <w:rFonts w:ascii="Book Antiqua" w:hAnsi="Book Antiqua"/>
          <w:sz w:val="20"/>
          <w:szCs w:val="20"/>
        </w:rPr>
        <w:t xml:space="preserve">, </w:t>
      </w:r>
      <w:r w:rsidRPr="00EA3855">
        <w:rPr>
          <w:rFonts w:ascii="Book Antiqua" w:hAnsi="Book Antiqua"/>
          <w:b/>
          <w:bCs/>
          <w:sz w:val="20"/>
          <w:szCs w:val="20"/>
        </w:rPr>
        <w:t>S3</w:t>
      </w:r>
      <w:r w:rsidRPr="00EA3855">
        <w:rPr>
          <w:rFonts w:ascii="Book Antiqua" w:hAnsi="Book Antiqua"/>
          <w:sz w:val="20"/>
          <w:szCs w:val="20"/>
        </w:rPr>
        <w:t xml:space="preserve">, </w:t>
      </w:r>
      <w:r w:rsidRPr="00EA3855">
        <w:rPr>
          <w:rFonts w:ascii="Book Antiqua" w:hAnsi="Book Antiqua"/>
          <w:b/>
          <w:bCs/>
          <w:sz w:val="20"/>
          <w:szCs w:val="20"/>
        </w:rPr>
        <w:t>AMI</w:t>
      </w:r>
      <w:r w:rsidRPr="00EA3855">
        <w:rPr>
          <w:rFonts w:ascii="Book Antiqua" w:hAnsi="Book Antiqua"/>
          <w:sz w:val="20"/>
          <w:szCs w:val="20"/>
        </w:rPr>
        <w:t xml:space="preserve">, </w:t>
      </w:r>
      <w:r w:rsidRPr="00EA3855">
        <w:rPr>
          <w:rFonts w:ascii="Book Antiqua" w:hAnsi="Book Antiqua"/>
          <w:b/>
          <w:bCs/>
          <w:sz w:val="20"/>
          <w:szCs w:val="20"/>
        </w:rPr>
        <w:t>Elastic Load Balancing (ELB)</w:t>
      </w:r>
      <w:r w:rsidRPr="00EA3855">
        <w:rPr>
          <w:rFonts w:ascii="Book Antiqua" w:hAnsi="Book Antiqua"/>
          <w:sz w:val="20"/>
          <w:szCs w:val="20"/>
        </w:rPr>
        <w:t xml:space="preserve">, and </w:t>
      </w:r>
      <w:r w:rsidRPr="00EA3855">
        <w:rPr>
          <w:rFonts w:ascii="Book Antiqua" w:hAnsi="Book Antiqua"/>
          <w:b/>
          <w:bCs/>
          <w:sz w:val="20"/>
          <w:szCs w:val="20"/>
        </w:rPr>
        <w:t>CloudFront CDN</w:t>
      </w:r>
      <w:r w:rsidRPr="00EA3855">
        <w:rPr>
          <w:rFonts w:ascii="Book Antiqua" w:hAnsi="Book Antiqua"/>
          <w:sz w:val="20"/>
          <w:szCs w:val="20"/>
        </w:rPr>
        <w:t>.</w:t>
      </w:r>
    </w:p>
    <w:p w14:paraId="0FBA5D88" w14:textId="77777777" w:rsidR="007550EE" w:rsidRPr="00EA3855" w:rsidRDefault="007550EE" w:rsidP="007550EE">
      <w:pPr>
        <w:pStyle w:val="ListParagraph"/>
        <w:numPr>
          <w:ilvl w:val="0"/>
          <w:numId w:val="24"/>
        </w:numPr>
        <w:spacing w:after="0"/>
        <w:rPr>
          <w:rFonts w:ascii="Book Antiqua" w:hAnsi="Book Antiqua"/>
          <w:sz w:val="20"/>
          <w:szCs w:val="20"/>
        </w:rPr>
      </w:pPr>
      <w:r w:rsidRPr="00EA3855">
        <w:rPr>
          <w:rFonts w:ascii="Book Antiqua" w:hAnsi="Book Antiqua"/>
          <w:sz w:val="20"/>
          <w:szCs w:val="20"/>
        </w:rPr>
        <w:t xml:space="preserve">Set up </w:t>
      </w:r>
      <w:r w:rsidRPr="00EA3855">
        <w:rPr>
          <w:rFonts w:ascii="Book Antiqua" w:hAnsi="Book Antiqua"/>
          <w:b/>
          <w:bCs/>
          <w:sz w:val="20"/>
          <w:szCs w:val="20"/>
        </w:rPr>
        <w:t>CI/CD pipelines using AWS CodeDeploy</w:t>
      </w:r>
      <w:r w:rsidRPr="00EA3855">
        <w:rPr>
          <w:rFonts w:ascii="Book Antiqua" w:hAnsi="Book Antiqua"/>
          <w:sz w:val="20"/>
          <w:szCs w:val="20"/>
        </w:rPr>
        <w:t>, enabling automated code releases and infrastructure provisioning.</w:t>
      </w:r>
    </w:p>
    <w:p w14:paraId="7BA2E7EB" w14:textId="77777777" w:rsidR="007550EE" w:rsidRPr="00EA3855" w:rsidRDefault="007550EE" w:rsidP="007550EE">
      <w:pPr>
        <w:pStyle w:val="ListParagraph"/>
        <w:numPr>
          <w:ilvl w:val="0"/>
          <w:numId w:val="24"/>
        </w:numPr>
        <w:spacing w:after="0"/>
        <w:rPr>
          <w:rFonts w:ascii="Book Antiqua" w:hAnsi="Book Antiqua"/>
          <w:sz w:val="20"/>
          <w:szCs w:val="20"/>
        </w:rPr>
      </w:pPr>
      <w:r w:rsidRPr="00EA3855">
        <w:rPr>
          <w:rFonts w:ascii="Book Antiqua" w:hAnsi="Book Antiqua"/>
          <w:sz w:val="20"/>
          <w:szCs w:val="20"/>
        </w:rPr>
        <w:t xml:space="preserve">Integrated </w:t>
      </w:r>
      <w:r w:rsidRPr="00EA3855">
        <w:rPr>
          <w:rFonts w:ascii="Book Antiqua" w:hAnsi="Book Antiqua"/>
          <w:b/>
          <w:bCs/>
          <w:sz w:val="20"/>
          <w:szCs w:val="20"/>
        </w:rPr>
        <w:t>AWS CloudWatch</w:t>
      </w:r>
      <w:r w:rsidRPr="00EA3855">
        <w:rPr>
          <w:rFonts w:ascii="Book Antiqua" w:hAnsi="Book Antiqua"/>
          <w:sz w:val="20"/>
          <w:szCs w:val="20"/>
        </w:rPr>
        <w:t xml:space="preserve"> for real-time logging, alerting, and application health monitoring.</w:t>
      </w:r>
    </w:p>
    <w:p w14:paraId="33A82772" w14:textId="77777777" w:rsidR="007550EE" w:rsidRPr="00EA3855" w:rsidRDefault="007550EE" w:rsidP="007550EE">
      <w:pPr>
        <w:pStyle w:val="ListParagraph"/>
        <w:numPr>
          <w:ilvl w:val="0"/>
          <w:numId w:val="24"/>
        </w:numPr>
        <w:spacing w:after="0"/>
        <w:rPr>
          <w:rFonts w:ascii="Book Antiqua" w:hAnsi="Book Antiqua"/>
          <w:sz w:val="20"/>
          <w:szCs w:val="20"/>
        </w:rPr>
      </w:pPr>
      <w:r w:rsidRPr="00EA3855">
        <w:rPr>
          <w:rFonts w:ascii="Book Antiqua" w:hAnsi="Book Antiqua"/>
          <w:sz w:val="20"/>
          <w:szCs w:val="20"/>
        </w:rPr>
        <w:t xml:space="preserve">Managed email notifications and user communications through </w:t>
      </w:r>
      <w:r w:rsidRPr="00EA3855">
        <w:rPr>
          <w:rFonts w:ascii="Book Antiqua" w:hAnsi="Book Antiqua"/>
          <w:b/>
          <w:bCs/>
          <w:sz w:val="20"/>
          <w:szCs w:val="20"/>
        </w:rPr>
        <w:t>AWS SES (Simple Email Service)</w:t>
      </w:r>
      <w:r w:rsidRPr="00EA3855">
        <w:rPr>
          <w:rFonts w:ascii="Book Antiqua" w:hAnsi="Book Antiqua"/>
          <w:sz w:val="20"/>
          <w:szCs w:val="20"/>
        </w:rPr>
        <w:t>.</w:t>
      </w:r>
    </w:p>
    <w:p w14:paraId="54FE0AAB" w14:textId="77777777" w:rsidR="007550EE" w:rsidRPr="00EA3855" w:rsidRDefault="007550EE" w:rsidP="007550EE">
      <w:pPr>
        <w:pStyle w:val="ListParagraph"/>
        <w:numPr>
          <w:ilvl w:val="0"/>
          <w:numId w:val="24"/>
        </w:numPr>
        <w:spacing w:after="0"/>
        <w:rPr>
          <w:rFonts w:ascii="Book Antiqua" w:hAnsi="Book Antiqua"/>
          <w:sz w:val="20"/>
          <w:szCs w:val="20"/>
        </w:rPr>
      </w:pPr>
      <w:r w:rsidRPr="00EA3855">
        <w:rPr>
          <w:rFonts w:ascii="Book Antiqua" w:hAnsi="Book Antiqua"/>
          <w:sz w:val="20"/>
          <w:szCs w:val="20"/>
        </w:rPr>
        <w:t xml:space="preserve">Configured and managed </w:t>
      </w:r>
      <w:r w:rsidRPr="00EA3855">
        <w:rPr>
          <w:rFonts w:ascii="Book Antiqua" w:hAnsi="Book Antiqua"/>
          <w:b/>
          <w:bCs/>
          <w:sz w:val="20"/>
          <w:szCs w:val="20"/>
        </w:rPr>
        <w:t>Security Groups</w:t>
      </w:r>
      <w:r w:rsidRPr="00EA3855">
        <w:rPr>
          <w:rFonts w:ascii="Book Antiqua" w:hAnsi="Book Antiqua"/>
          <w:sz w:val="20"/>
          <w:szCs w:val="20"/>
        </w:rPr>
        <w:t xml:space="preserve">, IAM roles, and </w:t>
      </w:r>
      <w:r w:rsidRPr="00EA3855">
        <w:rPr>
          <w:rFonts w:ascii="Book Antiqua" w:hAnsi="Book Antiqua"/>
          <w:b/>
          <w:bCs/>
          <w:sz w:val="20"/>
          <w:szCs w:val="20"/>
        </w:rPr>
        <w:t>Elastic Redis Cache</w:t>
      </w:r>
      <w:r w:rsidRPr="00EA3855">
        <w:rPr>
          <w:rFonts w:ascii="Book Antiqua" w:hAnsi="Book Antiqua"/>
          <w:sz w:val="20"/>
          <w:szCs w:val="20"/>
        </w:rPr>
        <w:t xml:space="preserve"> to support secure, high-performance caching for distributed .NET applications.</w:t>
      </w:r>
    </w:p>
    <w:p w14:paraId="30EC1C30" w14:textId="77777777" w:rsidR="007550EE" w:rsidRPr="00EA3855" w:rsidRDefault="007550EE" w:rsidP="007550EE">
      <w:pPr>
        <w:pStyle w:val="ListParagraph"/>
        <w:numPr>
          <w:ilvl w:val="0"/>
          <w:numId w:val="24"/>
        </w:numPr>
        <w:spacing w:after="0"/>
        <w:rPr>
          <w:rFonts w:ascii="Book Antiqua" w:hAnsi="Book Antiqua"/>
          <w:sz w:val="20"/>
          <w:szCs w:val="20"/>
        </w:rPr>
      </w:pPr>
      <w:r w:rsidRPr="00EA3855">
        <w:rPr>
          <w:rFonts w:ascii="Book Antiqua" w:hAnsi="Book Antiqua"/>
          <w:sz w:val="20"/>
          <w:szCs w:val="20"/>
        </w:rPr>
        <w:t xml:space="preserve">Utilized </w:t>
      </w:r>
      <w:r w:rsidRPr="00EA3855">
        <w:rPr>
          <w:rFonts w:ascii="Book Antiqua" w:hAnsi="Book Antiqua"/>
          <w:b/>
          <w:bCs/>
          <w:sz w:val="20"/>
          <w:szCs w:val="20"/>
        </w:rPr>
        <w:t>RabbitMQ</w:t>
      </w:r>
      <w:r w:rsidRPr="00EA3855">
        <w:rPr>
          <w:rFonts w:ascii="Book Antiqua" w:hAnsi="Book Antiqua"/>
          <w:sz w:val="20"/>
          <w:szCs w:val="20"/>
        </w:rPr>
        <w:t xml:space="preserve"> as a message broker for decoupled, asynchronous processing across microservices.</w:t>
      </w:r>
    </w:p>
    <w:p w14:paraId="6D021DA6" w14:textId="77777777" w:rsidR="00AB3195" w:rsidRDefault="00AB3195" w:rsidP="00EA3855">
      <w:pPr>
        <w:pStyle w:val="ListParagraph"/>
        <w:tabs>
          <w:tab w:val="left" w:pos="0"/>
        </w:tabs>
        <w:spacing w:after="0" w:line="240" w:lineRule="auto"/>
        <w:ind w:left="785" w:right="18"/>
        <w:jc w:val="both"/>
        <w:rPr>
          <w:rFonts w:ascii="Book Antiqua" w:hAnsi="Book Antiqua" w:cs="Calibri"/>
          <w:sz w:val="20"/>
          <w:szCs w:val="20"/>
        </w:rPr>
      </w:pPr>
    </w:p>
    <w:p w14:paraId="05385CB3" w14:textId="77777777" w:rsidR="005A2EA1" w:rsidRPr="00824A20" w:rsidRDefault="005A2EA1" w:rsidP="00824A20">
      <w:pPr>
        <w:pBdr>
          <w:bottom w:val="single" w:sz="4" w:space="1" w:color="auto"/>
        </w:pBdr>
        <w:tabs>
          <w:tab w:val="left" w:pos="-360"/>
          <w:tab w:val="left" w:pos="0"/>
        </w:tabs>
        <w:ind w:right="18"/>
        <w:rPr>
          <w:rFonts w:ascii="Book Antiqua" w:hAnsi="Book Antiqua" w:cs="Calibri"/>
          <w:b/>
          <w:bCs/>
        </w:rPr>
      </w:pPr>
      <w:r w:rsidRPr="00824A20">
        <w:rPr>
          <w:rFonts w:ascii="Book Antiqua" w:hAnsi="Book Antiqua" w:cs="Calibri"/>
          <w:b/>
          <w:bCs/>
        </w:rPr>
        <w:t>EDUCATIONAL QUALIFICATION</w:t>
      </w:r>
    </w:p>
    <w:p w14:paraId="5E48E803" w14:textId="77777777" w:rsidR="005A2EA1" w:rsidRPr="00BE7974" w:rsidRDefault="005A2EA1" w:rsidP="005A2EA1">
      <w:pPr>
        <w:tabs>
          <w:tab w:val="left" w:pos="-720"/>
          <w:tab w:val="left" w:pos="-360"/>
          <w:tab w:val="left" w:pos="0"/>
        </w:tabs>
        <w:ind w:right="18"/>
        <w:rPr>
          <w:rFonts w:ascii="Book Antiqua" w:hAnsi="Book Antiqua" w:cs="Calibri"/>
          <w:b/>
          <w:bCs/>
        </w:rPr>
      </w:pPr>
    </w:p>
    <w:p w14:paraId="2DF9A2A4" w14:textId="77777777" w:rsidR="005A2EA1" w:rsidRPr="00BE7974" w:rsidRDefault="005A2EA1" w:rsidP="005A2EA1">
      <w:pPr>
        <w:pStyle w:val="ListParagraph"/>
        <w:widowControl w:val="0"/>
        <w:numPr>
          <w:ilvl w:val="0"/>
          <w:numId w:val="14"/>
        </w:numPr>
        <w:tabs>
          <w:tab w:val="left" w:pos="720"/>
        </w:tabs>
        <w:autoSpaceDE w:val="0"/>
        <w:autoSpaceDN w:val="0"/>
        <w:adjustRightInd w:val="0"/>
        <w:spacing w:after="0" w:line="240" w:lineRule="auto"/>
        <w:rPr>
          <w:rFonts w:ascii="Book Antiqua" w:hAnsi="Book Antiqua" w:cstheme="minorHAnsi"/>
          <w:b/>
          <w:sz w:val="20"/>
          <w:szCs w:val="20"/>
        </w:rPr>
      </w:pPr>
      <w:r>
        <w:rPr>
          <w:rFonts w:ascii="Book Antiqua" w:hAnsi="Book Antiqua" w:cstheme="minorHAnsi"/>
          <w:b/>
          <w:sz w:val="20"/>
          <w:szCs w:val="20"/>
        </w:rPr>
        <w:t>Master of Information Technology (</w:t>
      </w:r>
      <w:r w:rsidRPr="00BE7974">
        <w:rPr>
          <w:rFonts w:ascii="Book Antiqua" w:hAnsi="Book Antiqua" w:cstheme="minorHAnsi"/>
          <w:b/>
          <w:sz w:val="20"/>
          <w:szCs w:val="20"/>
        </w:rPr>
        <w:t>MS IT) 2005 - 2007</w:t>
      </w:r>
    </w:p>
    <w:p w14:paraId="5CE14877" w14:textId="77777777" w:rsidR="005A2EA1" w:rsidRPr="00BE7974" w:rsidRDefault="005A2EA1" w:rsidP="005A2EA1">
      <w:pPr>
        <w:pStyle w:val="ListParagraph"/>
        <w:widowControl w:val="0"/>
        <w:tabs>
          <w:tab w:val="left" w:pos="720"/>
        </w:tabs>
        <w:autoSpaceDE w:val="0"/>
        <w:autoSpaceDN w:val="0"/>
        <w:adjustRightInd w:val="0"/>
        <w:spacing w:after="0" w:line="240" w:lineRule="auto"/>
        <w:ind w:left="360"/>
        <w:rPr>
          <w:rFonts w:ascii="Book Antiqua" w:hAnsi="Book Antiqua" w:cstheme="minorHAnsi"/>
          <w:sz w:val="20"/>
          <w:szCs w:val="20"/>
        </w:rPr>
      </w:pPr>
      <w:r w:rsidRPr="00BE7974">
        <w:rPr>
          <w:rFonts w:ascii="Book Antiqua" w:hAnsi="Book Antiqua" w:cstheme="minorHAnsi"/>
          <w:sz w:val="20"/>
          <w:szCs w:val="20"/>
        </w:rPr>
        <w:t>University of Punjab</w:t>
      </w:r>
    </w:p>
    <w:p w14:paraId="49A5E3BB" w14:textId="77777777" w:rsidR="005A2EA1" w:rsidRPr="00BE7974" w:rsidRDefault="005A2EA1" w:rsidP="005A2EA1">
      <w:pPr>
        <w:pStyle w:val="ListParagraph"/>
        <w:widowControl w:val="0"/>
        <w:numPr>
          <w:ilvl w:val="0"/>
          <w:numId w:val="14"/>
        </w:numPr>
        <w:tabs>
          <w:tab w:val="left" w:pos="720"/>
        </w:tabs>
        <w:autoSpaceDE w:val="0"/>
        <w:autoSpaceDN w:val="0"/>
        <w:adjustRightInd w:val="0"/>
        <w:spacing w:after="0" w:line="240" w:lineRule="auto"/>
        <w:rPr>
          <w:rFonts w:ascii="Book Antiqua" w:hAnsi="Book Antiqua" w:cstheme="minorHAnsi"/>
          <w:b/>
          <w:sz w:val="20"/>
          <w:szCs w:val="20"/>
        </w:rPr>
      </w:pPr>
      <w:r>
        <w:rPr>
          <w:rFonts w:ascii="Book Antiqua" w:hAnsi="Book Antiqua" w:cstheme="minorHAnsi"/>
          <w:b/>
          <w:sz w:val="20"/>
          <w:szCs w:val="20"/>
        </w:rPr>
        <w:t>Bachelor of Computer Science, (BSCS</w:t>
      </w:r>
      <w:r w:rsidRPr="00BE7974">
        <w:rPr>
          <w:rFonts w:ascii="Book Antiqua" w:hAnsi="Book Antiqua" w:cstheme="minorHAnsi"/>
          <w:b/>
          <w:sz w:val="20"/>
          <w:szCs w:val="20"/>
        </w:rPr>
        <w:t>) 2000 - 2004</w:t>
      </w:r>
    </w:p>
    <w:p w14:paraId="7C1E695A" w14:textId="77777777" w:rsidR="005A2EA1" w:rsidRPr="00BE7974" w:rsidRDefault="005A2EA1" w:rsidP="005A2EA1">
      <w:pPr>
        <w:pStyle w:val="ListParagraph"/>
        <w:widowControl w:val="0"/>
        <w:tabs>
          <w:tab w:val="left" w:pos="720"/>
        </w:tabs>
        <w:autoSpaceDE w:val="0"/>
        <w:autoSpaceDN w:val="0"/>
        <w:adjustRightInd w:val="0"/>
        <w:spacing w:after="0" w:line="240" w:lineRule="auto"/>
        <w:ind w:left="360"/>
        <w:rPr>
          <w:rFonts w:ascii="Book Antiqua" w:hAnsi="Book Antiqua" w:cstheme="minorHAnsi"/>
          <w:sz w:val="20"/>
          <w:szCs w:val="20"/>
        </w:rPr>
      </w:pPr>
      <w:r w:rsidRPr="00BE7974">
        <w:rPr>
          <w:rFonts w:ascii="Book Antiqua" w:hAnsi="Book Antiqua" w:cstheme="minorHAnsi"/>
          <w:sz w:val="20"/>
          <w:szCs w:val="20"/>
        </w:rPr>
        <w:t>AIOU, Islamabad</w:t>
      </w:r>
    </w:p>
    <w:p w14:paraId="35BC9B88" w14:textId="77777777" w:rsidR="000C1095" w:rsidRPr="00BE7974" w:rsidRDefault="00AD1647" w:rsidP="00AD1647">
      <w:pPr>
        <w:tabs>
          <w:tab w:val="left" w:pos="-720"/>
          <w:tab w:val="left" w:pos="-360"/>
          <w:tab w:val="left" w:pos="0"/>
          <w:tab w:val="left" w:pos="3696"/>
        </w:tabs>
        <w:ind w:right="18"/>
        <w:jc w:val="both"/>
        <w:rPr>
          <w:rFonts w:ascii="Book Antiqua" w:hAnsi="Book Antiqua"/>
        </w:rPr>
      </w:pPr>
      <w:r w:rsidRPr="00BE7974">
        <w:rPr>
          <w:rFonts w:ascii="Book Antiqua" w:hAnsi="Book Antiqua"/>
        </w:rPr>
        <w:tab/>
      </w:r>
    </w:p>
    <w:p w14:paraId="1FA77139" w14:textId="77777777" w:rsidR="000C1095" w:rsidRPr="00824A20" w:rsidRDefault="000C1095" w:rsidP="00824A20">
      <w:pPr>
        <w:pBdr>
          <w:bottom w:val="single" w:sz="4" w:space="1" w:color="auto"/>
        </w:pBdr>
        <w:tabs>
          <w:tab w:val="left" w:pos="-720"/>
          <w:tab w:val="left" w:pos="-360"/>
          <w:tab w:val="left" w:pos="0"/>
        </w:tabs>
        <w:ind w:right="18"/>
        <w:jc w:val="both"/>
        <w:rPr>
          <w:rFonts w:ascii="Book Antiqua" w:hAnsi="Book Antiqua"/>
          <w:b/>
        </w:rPr>
      </w:pPr>
      <w:r w:rsidRPr="00824A20">
        <w:rPr>
          <w:rFonts w:ascii="Book Antiqua" w:hAnsi="Book Antiqua"/>
          <w:b/>
        </w:rPr>
        <w:t>AWARDS &amp; ACHIEVEMENTS</w:t>
      </w:r>
    </w:p>
    <w:p w14:paraId="75AF4FC0" w14:textId="77777777" w:rsidR="00A17796" w:rsidRPr="00BE7974" w:rsidRDefault="00A17796" w:rsidP="00262A31">
      <w:pPr>
        <w:tabs>
          <w:tab w:val="left" w:pos="-720"/>
          <w:tab w:val="left" w:pos="-360"/>
          <w:tab w:val="left" w:pos="0"/>
        </w:tabs>
        <w:ind w:right="18"/>
        <w:jc w:val="both"/>
        <w:rPr>
          <w:rFonts w:ascii="Book Antiqua" w:hAnsi="Book Antiqua"/>
          <w:b/>
          <w:u w:val="single"/>
        </w:rPr>
      </w:pPr>
    </w:p>
    <w:p w14:paraId="619373DB" w14:textId="77777777" w:rsidR="00A17796" w:rsidRPr="00BE7974" w:rsidRDefault="00F360BB" w:rsidP="001E62D9">
      <w:pPr>
        <w:numPr>
          <w:ilvl w:val="0"/>
          <w:numId w:val="2"/>
        </w:numPr>
        <w:tabs>
          <w:tab w:val="left" w:pos="0"/>
        </w:tabs>
        <w:suppressAutoHyphens w:val="0"/>
        <w:ind w:right="18"/>
        <w:jc w:val="both"/>
        <w:rPr>
          <w:rFonts w:ascii="Book Antiqua" w:hAnsi="Book Antiqua" w:cs="Calibri"/>
        </w:rPr>
      </w:pPr>
      <w:r w:rsidRPr="00BE7974">
        <w:rPr>
          <w:rFonts w:ascii="Book Antiqua" w:hAnsi="Book Antiqua" w:cs="Calibri"/>
        </w:rPr>
        <w:t>Loyalty Award, by Quantum LHE, 201</w:t>
      </w:r>
      <w:r w:rsidR="00472FE6" w:rsidRPr="00BE7974">
        <w:rPr>
          <w:rFonts w:ascii="Book Antiqua" w:hAnsi="Book Antiqua" w:cs="Calibri"/>
        </w:rPr>
        <w:t>8</w:t>
      </w:r>
    </w:p>
    <w:p w14:paraId="70D0832E" w14:textId="77777777" w:rsidR="00A17796" w:rsidRPr="00BE7974" w:rsidRDefault="00F360BB" w:rsidP="001E62D9">
      <w:pPr>
        <w:numPr>
          <w:ilvl w:val="0"/>
          <w:numId w:val="2"/>
        </w:numPr>
        <w:tabs>
          <w:tab w:val="left" w:pos="0"/>
        </w:tabs>
        <w:suppressAutoHyphens w:val="0"/>
        <w:ind w:right="18"/>
        <w:jc w:val="both"/>
        <w:rPr>
          <w:rFonts w:ascii="Book Antiqua" w:hAnsi="Book Antiqua" w:cs="Calibri"/>
        </w:rPr>
      </w:pPr>
      <w:r w:rsidRPr="00BE7974">
        <w:rPr>
          <w:rFonts w:ascii="Book Antiqua" w:hAnsi="Book Antiqua" w:cs="Calibri"/>
        </w:rPr>
        <w:t xml:space="preserve">Programing Quiz Winner, Punjab </w:t>
      </w:r>
      <w:r w:rsidR="00324F4F" w:rsidRPr="00BE7974">
        <w:rPr>
          <w:rFonts w:ascii="Book Antiqua" w:hAnsi="Book Antiqua" w:cs="Calibri"/>
        </w:rPr>
        <w:t>University, 2006</w:t>
      </w:r>
    </w:p>
    <w:sectPr w:rsidR="00A17796" w:rsidRPr="00BE7974" w:rsidSect="006778EF">
      <w:headerReference w:type="even" r:id="rId10"/>
      <w:headerReference w:type="default" r:id="rId11"/>
      <w:footerReference w:type="even" r:id="rId12"/>
      <w:footerReference w:type="default" r:id="rId13"/>
      <w:headerReference w:type="first" r:id="rId14"/>
      <w:footerReference w:type="first" r:id="rId15"/>
      <w:pgSz w:w="11906" w:h="16838" w:code="9"/>
      <w:pgMar w:top="578" w:right="836" w:bottom="720" w:left="1152" w:header="360" w:footer="240" w:gutter="0"/>
      <w:cols w:space="72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070B0" w14:textId="77777777" w:rsidR="00CD4BAE" w:rsidRDefault="00CD4BAE">
      <w:r>
        <w:separator/>
      </w:r>
    </w:p>
  </w:endnote>
  <w:endnote w:type="continuationSeparator" w:id="0">
    <w:p w14:paraId="480564D8" w14:textId="77777777" w:rsidR="00CD4BAE" w:rsidRDefault="00CD4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OpenSymbol">
    <w:altName w:val="Calibri"/>
    <w:panose1 w:val="020B0604020202020204"/>
    <w:charset w:val="00"/>
    <w:family w:val="auto"/>
    <w:pitch w:val="variable"/>
    <w:sig w:usb0="800000AF" w:usb1="1001ECEA"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8FAD" w14:textId="77777777" w:rsidR="0057113A" w:rsidRDefault="005711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774444"/>
      <w:docPartObj>
        <w:docPartGallery w:val="Page Numbers (Bottom of Page)"/>
        <w:docPartUnique/>
      </w:docPartObj>
    </w:sdtPr>
    <w:sdtEndPr>
      <w:rPr>
        <w:noProof/>
      </w:rPr>
    </w:sdtEndPr>
    <w:sdtContent>
      <w:p w14:paraId="0A3B570A" w14:textId="77777777" w:rsidR="00DE112E" w:rsidRDefault="00DE112E">
        <w:pPr>
          <w:pStyle w:val="Footer"/>
        </w:pPr>
        <w:r>
          <w:fldChar w:fldCharType="begin"/>
        </w:r>
        <w:r>
          <w:instrText xml:space="preserve"> PAGE   \* MERGEFORMAT </w:instrText>
        </w:r>
        <w:r>
          <w:fldChar w:fldCharType="separate"/>
        </w:r>
        <w:r>
          <w:rPr>
            <w:noProof/>
          </w:rPr>
          <w:t>2</w:t>
        </w:r>
        <w:r>
          <w:rPr>
            <w:noProof/>
          </w:rPr>
          <w:fldChar w:fldCharType="end"/>
        </w:r>
      </w:p>
    </w:sdtContent>
  </w:sdt>
  <w:p w14:paraId="2186BFF3" w14:textId="77777777" w:rsidR="00DE112E" w:rsidRPr="00DA3A8E" w:rsidRDefault="00DE112E" w:rsidP="00DA3A8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D6D1" w14:textId="77777777" w:rsidR="0057113A" w:rsidRDefault="005711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DC158" w14:textId="77777777" w:rsidR="00CD4BAE" w:rsidRDefault="00CD4BAE">
      <w:r>
        <w:separator/>
      </w:r>
    </w:p>
  </w:footnote>
  <w:footnote w:type="continuationSeparator" w:id="0">
    <w:p w14:paraId="2E6C3B0F" w14:textId="77777777" w:rsidR="00CD4BAE" w:rsidRDefault="00CD4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EA0D" w14:textId="77777777" w:rsidR="0057113A" w:rsidRDefault="005711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BC7D4" w14:textId="77777777" w:rsidR="0057113A" w:rsidRDefault="005711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DF87" w14:textId="77777777" w:rsidR="0057113A" w:rsidRDefault="00571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219"/>
        </w:tabs>
        <w:ind w:left="213" w:hanging="432"/>
      </w:pPr>
      <w:rPr>
        <w:rFonts w:ascii="Symbol" w:hAnsi="Symbol" w:cs="Symbol" w:hint="default"/>
        <w:color w:val="000000"/>
        <w:sz w:val="22"/>
        <w:szCs w:val="22"/>
      </w:rPr>
    </w:lvl>
    <w:lvl w:ilvl="1">
      <w:start w:val="1"/>
      <w:numFmt w:val="none"/>
      <w:suff w:val="nothing"/>
      <w:lvlText w:val=""/>
      <w:lvlJc w:val="left"/>
      <w:pPr>
        <w:tabs>
          <w:tab w:val="num" w:pos="-219"/>
        </w:tabs>
        <w:ind w:left="357" w:hanging="576"/>
      </w:pPr>
      <w:rPr>
        <w:rFonts w:ascii="Courier New" w:hAnsi="Courier New" w:cs="Courier New" w:hint="default"/>
      </w:rPr>
    </w:lvl>
    <w:lvl w:ilvl="2">
      <w:start w:val="1"/>
      <w:numFmt w:val="none"/>
      <w:suff w:val="nothing"/>
      <w:lvlText w:val=""/>
      <w:lvlJc w:val="left"/>
      <w:pPr>
        <w:tabs>
          <w:tab w:val="num" w:pos="-219"/>
        </w:tabs>
        <w:ind w:left="501" w:hanging="720"/>
      </w:pPr>
      <w:rPr>
        <w:rFonts w:ascii="Wingdings" w:hAnsi="Wingdings" w:cs="Wingdings" w:hint="default"/>
      </w:rPr>
    </w:lvl>
    <w:lvl w:ilvl="3">
      <w:start w:val="1"/>
      <w:numFmt w:val="none"/>
      <w:suff w:val="nothing"/>
      <w:lvlText w:val=""/>
      <w:lvlJc w:val="left"/>
      <w:pPr>
        <w:tabs>
          <w:tab w:val="num" w:pos="-219"/>
        </w:tabs>
        <w:ind w:left="645" w:hanging="864"/>
      </w:pPr>
    </w:lvl>
    <w:lvl w:ilvl="4">
      <w:start w:val="1"/>
      <w:numFmt w:val="none"/>
      <w:suff w:val="nothing"/>
      <w:lvlText w:val=""/>
      <w:lvlJc w:val="left"/>
      <w:pPr>
        <w:tabs>
          <w:tab w:val="num" w:pos="-219"/>
        </w:tabs>
        <w:ind w:left="789" w:hanging="1008"/>
      </w:pPr>
    </w:lvl>
    <w:lvl w:ilvl="5">
      <w:start w:val="1"/>
      <w:numFmt w:val="none"/>
      <w:suff w:val="nothing"/>
      <w:lvlText w:val=""/>
      <w:lvlJc w:val="left"/>
      <w:pPr>
        <w:tabs>
          <w:tab w:val="num" w:pos="-219"/>
        </w:tabs>
        <w:ind w:left="933" w:hanging="1152"/>
      </w:pPr>
    </w:lvl>
    <w:lvl w:ilvl="6">
      <w:start w:val="1"/>
      <w:numFmt w:val="none"/>
      <w:suff w:val="nothing"/>
      <w:lvlText w:val=""/>
      <w:lvlJc w:val="left"/>
      <w:pPr>
        <w:tabs>
          <w:tab w:val="num" w:pos="-219"/>
        </w:tabs>
        <w:ind w:left="1077" w:hanging="1296"/>
      </w:pPr>
    </w:lvl>
    <w:lvl w:ilvl="7">
      <w:start w:val="1"/>
      <w:numFmt w:val="none"/>
      <w:suff w:val="nothing"/>
      <w:lvlText w:val=""/>
      <w:lvlJc w:val="left"/>
      <w:pPr>
        <w:tabs>
          <w:tab w:val="num" w:pos="-219"/>
        </w:tabs>
        <w:ind w:left="1221" w:hanging="1440"/>
      </w:pPr>
    </w:lvl>
    <w:lvl w:ilvl="8">
      <w:start w:val="1"/>
      <w:numFmt w:val="none"/>
      <w:suff w:val="nothing"/>
      <w:lvlText w:val=""/>
      <w:lvlJc w:val="left"/>
      <w:pPr>
        <w:tabs>
          <w:tab w:val="num" w:pos="-219"/>
        </w:tabs>
        <w:ind w:left="1365"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cs="Symbol" w:hint="default"/>
        <w:color w:val="000000"/>
        <w:sz w:val="22"/>
        <w:szCs w:val="22"/>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Symbol" w:hint="default"/>
        <w:color w:val="000000"/>
        <w:sz w:val="20"/>
        <w:szCs w:val="22"/>
        <w:lang w:val="en-GB"/>
      </w:rPr>
    </w:lvl>
    <w:lvl w:ilvl="1">
      <w:start w:val="1"/>
      <w:numFmt w:val="bullet"/>
      <w:lvlText w:val="◦"/>
      <w:lvlJc w:val="left"/>
      <w:pPr>
        <w:tabs>
          <w:tab w:val="num" w:pos="1080"/>
        </w:tabs>
        <w:ind w:left="1080" w:hanging="360"/>
      </w:pPr>
      <w:rPr>
        <w:rFonts w:ascii="OpenSymbol" w:hAnsi="OpenSymbol" w:cs="Courier New" w:hint="default"/>
        <w:sz w:val="20"/>
      </w:rPr>
    </w:lvl>
    <w:lvl w:ilvl="2">
      <w:start w:val="1"/>
      <w:numFmt w:val="bullet"/>
      <w:lvlText w:val="▪"/>
      <w:lvlJc w:val="left"/>
      <w:pPr>
        <w:tabs>
          <w:tab w:val="num" w:pos="1440"/>
        </w:tabs>
        <w:ind w:left="1440" w:hanging="360"/>
      </w:pPr>
      <w:rPr>
        <w:rFonts w:ascii="OpenSymbol" w:hAnsi="OpenSymbol" w:cs="Courier New" w:hint="default"/>
        <w:sz w:val="20"/>
      </w:rPr>
    </w:lvl>
    <w:lvl w:ilvl="3">
      <w:start w:val="1"/>
      <w:numFmt w:val="bullet"/>
      <w:lvlText w:val=""/>
      <w:lvlJc w:val="left"/>
      <w:pPr>
        <w:tabs>
          <w:tab w:val="num" w:pos="1800"/>
        </w:tabs>
        <w:ind w:left="1800" w:hanging="360"/>
      </w:pPr>
      <w:rPr>
        <w:rFonts w:ascii="Symbol" w:hAnsi="Symbol" w:cs="Symbol" w:hint="default"/>
        <w:color w:val="000000"/>
        <w:sz w:val="20"/>
        <w:szCs w:val="22"/>
        <w:lang w:val="en-GB"/>
      </w:rPr>
    </w:lvl>
    <w:lvl w:ilvl="4">
      <w:start w:val="1"/>
      <w:numFmt w:val="bullet"/>
      <w:lvlText w:val="◦"/>
      <w:lvlJc w:val="left"/>
      <w:pPr>
        <w:tabs>
          <w:tab w:val="num" w:pos="2160"/>
        </w:tabs>
        <w:ind w:left="2160" w:hanging="360"/>
      </w:pPr>
      <w:rPr>
        <w:rFonts w:ascii="OpenSymbol" w:hAnsi="OpenSymbol" w:cs="Courier New" w:hint="default"/>
        <w:sz w:val="20"/>
      </w:rPr>
    </w:lvl>
    <w:lvl w:ilvl="5">
      <w:start w:val="1"/>
      <w:numFmt w:val="bullet"/>
      <w:lvlText w:val="▪"/>
      <w:lvlJc w:val="left"/>
      <w:pPr>
        <w:tabs>
          <w:tab w:val="num" w:pos="2520"/>
        </w:tabs>
        <w:ind w:left="2520" w:hanging="360"/>
      </w:pPr>
      <w:rPr>
        <w:rFonts w:ascii="OpenSymbol" w:hAnsi="OpenSymbol" w:cs="Courier New" w:hint="default"/>
        <w:sz w:val="20"/>
      </w:rPr>
    </w:lvl>
    <w:lvl w:ilvl="6">
      <w:start w:val="1"/>
      <w:numFmt w:val="bullet"/>
      <w:lvlText w:val=""/>
      <w:lvlJc w:val="left"/>
      <w:pPr>
        <w:tabs>
          <w:tab w:val="num" w:pos="2880"/>
        </w:tabs>
        <w:ind w:left="2880" w:hanging="360"/>
      </w:pPr>
      <w:rPr>
        <w:rFonts w:ascii="Symbol" w:hAnsi="Symbol" w:cs="Symbol" w:hint="default"/>
        <w:color w:val="000000"/>
        <w:sz w:val="20"/>
        <w:szCs w:val="22"/>
        <w:lang w:val="en-GB"/>
      </w:rPr>
    </w:lvl>
    <w:lvl w:ilvl="7">
      <w:start w:val="1"/>
      <w:numFmt w:val="bullet"/>
      <w:lvlText w:val="◦"/>
      <w:lvlJc w:val="left"/>
      <w:pPr>
        <w:tabs>
          <w:tab w:val="num" w:pos="3240"/>
        </w:tabs>
        <w:ind w:left="3240" w:hanging="360"/>
      </w:pPr>
      <w:rPr>
        <w:rFonts w:ascii="OpenSymbol" w:hAnsi="OpenSymbol" w:cs="Courier New" w:hint="default"/>
        <w:sz w:val="20"/>
      </w:rPr>
    </w:lvl>
    <w:lvl w:ilvl="8">
      <w:start w:val="1"/>
      <w:numFmt w:val="bullet"/>
      <w:lvlText w:val="▪"/>
      <w:lvlJc w:val="left"/>
      <w:pPr>
        <w:tabs>
          <w:tab w:val="num" w:pos="3600"/>
        </w:tabs>
        <w:ind w:left="3600" w:hanging="360"/>
      </w:pPr>
      <w:rPr>
        <w:rFonts w:ascii="OpenSymbol" w:hAnsi="OpenSymbol" w:cs="Courier New" w:hint="default"/>
        <w:sz w:val="20"/>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Wingdings" w:hint="default"/>
      </w:rPr>
    </w:lvl>
  </w:abstractNum>
  <w:abstractNum w:abstractNumId="4" w15:restartNumberingAfterBreak="0">
    <w:nsid w:val="00000005"/>
    <w:multiLevelType w:val="singleLevel"/>
    <w:tmpl w:val="00000005"/>
    <w:name w:val="WW8Num5"/>
    <w:lvl w:ilvl="0">
      <w:start w:val="1"/>
      <w:numFmt w:val="decimal"/>
      <w:lvlText w:val="%1."/>
      <w:lvlJc w:val="left"/>
      <w:pPr>
        <w:tabs>
          <w:tab w:val="num" w:pos="0"/>
        </w:tabs>
        <w:ind w:left="720" w:hanging="360"/>
      </w:pPr>
      <w:rPr>
        <w:rFonts w:ascii="Symbol" w:hAnsi="Symbol" w:cs="Symbol" w:hint="default"/>
        <w:sz w:val="22"/>
        <w:szCs w:val="22"/>
        <w:lang w:val="en-US"/>
      </w:rPr>
    </w:lvl>
  </w:abstractNum>
  <w:abstractNum w:abstractNumId="5"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color w:val="0000FF"/>
        <w:kern w:val="1"/>
        <w:sz w:val="22"/>
        <w:szCs w:val="22"/>
        <w:lang w:val="en-US"/>
      </w:rPr>
    </w:lvl>
  </w:abstractNum>
  <w:abstractNum w:abstractNumId="6" w15:restartNumberingAfterBreak="0">
    <w:nsid w:val="04113C75"/>
    <w:multiLevelType w:val="hybridMultilevel"/>
    <w:tmpl w:val="4DAC225A"/>
    <w:lvl w:ilvl="0" w:tplc="04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06A10289"/>
    <w:multiLevelType w:val="hybridMultilevel"/>
    <w:tmpl w:val="EF9267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7474FE3"/>
    <w:multiLevelType w:val="multilevel"/>
    <w:tmpl w:val="FB74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5224F"/>
    <w:multiLevelType w:val="hybridMultilevel"/>
    <w:tmpl w:val="E64EF2A8"/>
    <w:lvl w:ilvl="0" w:tplc="0C000001">
      <w:start w:val="1"/>
      <w:numFmt w:val="bullet"/>
      <w:lvlText w:val=""/>
      <w:lvlJc w:val="left"/>
      <w:pPr>
        <w:ind w:left="786" w:hanging="360"/>
      </w:pPr>
      <w:rPr>
        <w:rFonts w:ascii="Symbol" w:hAnsi="Symbol" w:hint="default"/>
      </w:rPr>
    </w:lvl>
    <w:lvl w:ilvl="1" w:tplc="0C000003" w:tentative="1">
      <w:start w:val="1"/>
      <w:numFmt w:val="bullet"/>
      <w:lvlText w:val="o"/>
      <w:lvlJc w:val="left"/>
      <w:pPr>
        <w:ind w:left="1506" w:hanging="360"/>
      </w:pPr>
      <w:rPr>
        <w:rFonts w:ascii="Courier New" w:hAnsi="Courier New" w:cs="Courier New" w:hint="default"/>
      </w:rPr>
    </w:lvl>
    <w:lvl w:ilvl="2" w:tplc="0C000005" w:tentative="1">
      <w:start w:val="1"/>
      <w:numFmt w:val="bullet"/>
      <w:lvlText w:val=""/>
      <w:lvlJc w:val="left"/>
      <w:pPr>
        <w:ind w:left="2226" w:hanging="360"/>
      </w:pPr>
      <w:rPr>
        <w:rFonts w:ascii="Wingdings" w:hAnsi="Wingdings" w:hint="default"/>
      </w:rPr>
    </w:lvl>
    <w:lvl w:ilvl="3" w:tplc="0C000001" w:tentative="1">
      <w:start w:val="1"/>
      <w:numFmt w:val="bullet"/>
      <w:lvlText w:val=""/>
      <w:lvlJc w:val="left"/>
      <w:pPr>
        <w:ind w:left="2946" w:hanging="360"/>
      </w:pPr>
      <w:rPr>
        <w:rFonts w:ascii="Symbol" w:hAnsi="Symbol" w:hint="default"/>
      </w:rPr>
    </w:lvl>
    <w:lvl w:ilvl="4" w:tplc="0C000003" w:tentative="1">
      <w:start w:val="1"/>
      <w:numFmt w:val="bullet"/>
      <w:lvlText w:val="o"/>
      <w:lvlJc w:val="left"/>
      <w:pPr>
        <w:ind w:left="3666" w:hanging="360"/>
      </w:pPr>
      <w:rPr>
        <w:rFonts w:ascii="Courier New" w:hAnsi="Courier New" w:cs="Courier New" w:hint="default"/>
      </w:rPr>
    </w:lvl>
    <w:lvl w:ilvl="5" w:tplc="0C000005" w:tentative="1">
      <w:start w:val="1"/>
      <w:numFmt w:val="bullet"/>
      <w:lvlText w:val=""/>
      <w:lvlJc w:val="left"/>
      <w:pPr>
        <w:ind w:left="4386" w:hanging="360"/>
      </w:pPr>
      <w:rPr>
        <w:rFonts w:ascii="Wingdings" w:hAnsi="Wingdings" w:hint="default"/>
      </w:rPr>
    </w:lvl>
    <w:lvl w:ilvl="6" w:tplc="0C000001" w:tentative="1">
      <w:start w:val="1"/>
      <w:numFmt w:val="bullet"/>
      <w:lvlText w:val=""/>
      <w:lvlJc w:val="left"/>
      <w:pPr>
        <w:ind w:left="5106" w:hanging="360"/>
      </w:pPr>
      <w:rPr>
        <w:rFonts w:ascii="Symbol" w:hAnsi="Symbol" w:hint="default"/>
      </w:rPr>
    </w:lvl>
    <w:lvl w:ilvl="7" w:tplc="0C000003" w:tentative="1">
      <w:start w:val="1"/>
      <w:numFmt w:val="bullet"/>
      <w:lvlText w:val="o"/>
      <w:lvlJc w:val="left"/>
      <w:pPr>
        <w:ind w:left="5826" w:hanging="360"/>
      </w:pPr>
      <w:rPr>
        <w:rFonts w:ascii="Courier New" w:hAnsi="Courier New" w:cs="Courier New" w:hint="default"/>
      </w:rPr>
    </w:lvl>
    <w:lvl w:ilvl="8" w:tplc="0C000005" w:tentative="1">
      <w:start w:val="1"/>
      <w:numFmt w:val="bullet"/>
      <w:lvlText w:val=""/>
      <w:lvlJc w:val="left"/>
      <w:pPr>
        <w:ind w:left="6546" w:hanging="360"/>
      </w:pPr>
      <w:rPr>
        <w:rFonts w:ascii="Wingdings" w:hAnsi="Wingdings" w:hint="default"/>
      </w:rPr>
    </w:lvl>
  </w:abstractNum>
  <w:abstractNum w:abstractNumId="10" w15:restartNumberingAfterBreak="0">
    <w:nsid w:val="0CF70261"/>
    <w:multiLevelType w:val="hybridMultilevel"/>
    <w:tmpl w:val="C6B2365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6321A0"/>
    <w:multiLevelType w:val="hybridMultilevel"/>
    <w:tmpl w:val="5B869E2E"/>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5BF72C1"/>
    <w:multiLevelType w:val="hybridMultilevel"/>
    <w:tmpl w:val="3F0290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AF5709F"/>
    <w:multiLevelType w:val="hybridMultilevel"/>
    <w:tmpl w:val="B968532E"/>
    <w:lvl w:ilvl="0" w:tplc="0409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14" w15:restartNumberingAfterBreak="0">
    <w:nsid w:val="1EAB4CC5"/>
    <w:multiLevelType w:val="hybridMultilevel"/>
    <w:tmpl w:val="3D184E56"/>
    <w:lvl w:ilvl="0" w:tplc="CA000D32">
      <w:start w:val="1"/>
      <w:numFmt w:val="bullet"/>
      <w:pStyle w:val="Bullets"/>
      <w:lvlText w:val=""/>
      <w:lvlJc w:val="left"/>
      <w:pPr>
        <w:tabs>
          <w:tab w:val="num" w:pos="216"/>
        </w:tabs>
        <w:ind w:left="432" w:hanging="216"/>
      </w:pPr>
      <w:rPr>
        <w:rFonts w:ascii="Symbol" w:hAnsi="Symbol" w:hint="default"/>
        <w:b w:val="0"/>
        <w:i w:val="0"/>
        <w:color w:val="808080"/>
        <w:sz w:val="12"/>
        <w:szCs w:val="12"/>
      </w:rPr>
    </w:lvl>
    <w:lvl w:ilvl="1" w:tplc="04090001">
      <w:start w:val="1"/>
      <w:numFmt w:val="bullet"/>
      <w:lvlText w:val=""/>
      <w:lvlJc w:val="left"/>
      <w:pPr>
        <w:tabs>
          <w:tab w:val="num" w:pos="1440"/>
        </w:tabs>
        <w:ind w:left="1440" w:hanging="360"/>
      </w:pPr>
      <w:rPr>
        <w:rFonts w:ascii="Symbol" w:hAnsi="Symbol" w:hint="default"/>
        <w:b w:val="0"/>
        <w:i w:val="0"/>
        <w:color w:val="808080"/>
        <w:sz w:val="12"/>
        <w:szCs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F700FF"/>
    <w:multiLevelType w:val="multilevel"/>
    <w:tmpl w:val="C55A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913D8"/>
    <w:multiLevelType w:val="hybridMultilevel"/>
    <w:tmpl w:val="CE74EAD6"/>
    <w:lvl w:ilvl="0" w:tplc="20000001">
      <w:start w:val="1"/>
      <w:numFmt w:val="bullet"/>
      <w:lvlText w:val=""/>
      <w:lvlJc w:val="left"/>
      <w:pPr>
        <w:ind w:left="720" w:hanging="360"/>
      </w:pPr>
      <w:rPr>
        <w:rFonts w:ascii="Symbol" w:hAnsi="Symbol" w:hint="default"/>
      </w:rPr>
    </w:lvl>
    <w:lvl w:ilvl="1" w:tplc="A276F45C">
      <w:numFmt w:val="bullet"/>
      <w:lvlText w:val="•"/>
      <w:lvlJc w:val="left"/>
      <w:pPr>
        <w:ind w:left="1440" w:hanging="360"/>
      </w:pPr>
      <w:rPr>
        <w:rFonts w:ascii="Book Antiqua" w:eastAsia="Times New Roman" w:hAnsi="Book Antiqua" w:cs="Times New Roman"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24381FDF"/>
    <w:multiLevelType w:val="hybridMultilevel"/>
    <w:tmpl w:val="9196B6F6"/>
    <w:lvl w:ilvl="0" w:tplc="EE7EEC94">
      <w:numFmt w:val="bullet"/>
      <w:lvlText w:val=""/>
      <w:lvlJc w:val="left"/>
      <w:pPr>
        <w:ind w:left="720" w:hanging="360"/>
      </w:pPr>
      <w:rPr>
        <w:rFonts w:ascii="Book Antiqua" w:eastAsia="Times New Roman" w:hAnsi="Book Antiqua"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31595397"/>
    <w:multiLevelType w:val="hybridMultilevel"/>
    <w:tmpl w:val="2F8098B8"/>
    <w:lvl w:ilvl="0" w:tplc="20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32070467"/>
    <w:multiLevelType w:val="hybridMultilevel"/>
    <w:tmpl w:val="190C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941664"/>
    <w:multiLevelType w:val="hybridMultilevel"/>
    <w:tmpl w:val="8398FBE2"/>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21" w15:restartNumberingAfterBreak="0">
    <w:nsid w:val="3BAF55EE"/>
    <w:multiLevelType w:val="hybridMultilevel"/>
    <w:tmpl w:val="891806B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0CE6DE5"/>
    <w:multiLevelType w:val="multilevel"/>
    <w:tmpl w:val="6C0C6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029A2"/>
    <w:multiLevelType w:val="hybridMultilevel"/>
    <w:tmpl w:val="E8AEEDA8"/>
    <w:lvl w:ilvl="0" w:tplc="20000001">
      <w:start w:val="1"/>
      <w:numFmt w:val="bullet"/>
      <w:lvlText w:val=""/>
      <w:lvlJc w:val="left"/>
      <w:pPr>
        <w:ind w:left="643"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52D1EC4"/>
    <w:multiLevelType w:val="hybridMultilevel"/>
    <w:tmpl w:val="239A550C"/>
    <w:lvl w:ilvl="0" w:tplc="04090001">
      <w:start w:val="1"/>
      <w:numFmt w:val="bullet"/>
      <w:lvlText w:val=""/>
      <w:lvlJc w:val="left"/>
      <w:pPr>
        <w:ind w:left="720" w:hanging="360"/>
      </w:pPr>
      <w:rPr>
        <w:rFonts w:ascii="Symbol" w:hAnsi="Symbol" w:hint="default"/>
      </w:rPr>
    </w:lvl>
    <w:lvl w:ilvl="1" w:tplc="4D926340">
      <w:numFmt w:val="bullet"/>
      <w:lvlText w:val="•"/>
      <w:lvlJc w:val="left"/>
      <w:pPr>
        <w:ind w:left="502" w:hanging="360"/>
      </w:pPr>
      <w:rPr>
        <w:rFonts w:ascii="Book Antiqua" w:eastAsia="Times New Roman" w:hAnsi="Book Antiqu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4E2AC5"/>
    <w:multiLevelType w:val="hybridMultilevel"/>
    <w:tmpl w:val="E410D004"/>
    <w:lvl w:ilvl="0" w:tplc="3446C5D6">
      <w:start w:val="1"/>
      <w:numFmt w:val="bullet"/>
      <w:lvlText w:val=""/>
      <w:lvlJc w:val="left"/>
      <w:pPr>
        <w:ind w:left="643" w:hanging="360"/>
      </w:pPr>
      <w:rPr>
        <w:rFonts w:ascii="Symbol" w:hAnsi="Symbol" w:hint="default"/>
      </w:rPr>
    </w:lvl>
    <w:lvl w:ilvl="1" w:tplc="355EDE5A">
      <w:start w:val="1"/>
      <w:numFmt w:val="bullet"/>
      <w:lvlText w:val="o"/>
      <w:lvlJc w:val="left"/>
      <w:pPr>
        <w:ind w:left="1080" w:hanging="360"/>
      </w:pPr>
      <w:rPr>
        <w:rFonts w:ascii="Courier New" w:hAnsi="Courier New" w:cs="Courier New" w:hint="default"/>
      </w:rPr>
    </w:lvl>
    <w:lvl w:ilvl="2" w:tplc="A1BE5F1A" w:tentative="1">
      <w:start w:val="1"/>
      <w:numFmt w:val="bullet"/>
      <w:lvlText w:val=""/>
      <w:lvlJc w:val="left"/>
      <w:pPr>
        <w:ind w:left="1800" w:hanging="360"/>
      </w:pPr>
      <w:rPr>
        <w:rFonts w:ascii="Wingdings" w:hAnsi="Wingdings" w:hint="default"/>
      </w:rPr>
    </w:lvl>
    <w:lvl w:ilvl="3" w:tplc="D5FE06F8" w:tentative="1">
      <w:start w:val="1"/>
      <w:numFmt w:val="bullet"/>
      <w:lvlText w:val=""/>
      <w:lvlJc w:val="left"/>
      <w:pPr>
        <w:ind w:left="2520" w:hanging="360"/>
      </w:pPr>
      <w:rPr>
        <w:rFonts w:ascii="Symbol" w:hAnsi="Symbol" w:hint="default"/>
      </w:rPr>
    </w:lvl>
    <w:lvl w:ilvl="4" w:tplc="C3CA95E6" w:tentative="1">
      <w:start w:val="1"/>
      <w:numFmt w:val="bullet"/>
      <w:lvlText w:val="o"/>
      <w:lvlJc w:val="left"/>
      <w:pPr>
        <w:ind w:left="3240" w:hanging="360"/>
      </w:pPr>
      <w:rPr>
        <w:rFonts w:ascii="Courier New" w:hAnsi="Courier New" w:cs="Courier New" w:hint="default"/>
      </w:rPr>
    </w:lvl>
    <w:lvl w:ilvl="5" w:tplc="1CCAB06E" w:tentative="1">
      <w:start w:val="1"/>
      <w:numFmt w:val="bullet"/>
      <w:lvlText w:val=""/>
      <w:lvlJc w:val="left"/>
      <w:pPr>
        <w:ind w:left="3960" w:hanging="360"/>
      </w:pPr>
      <w:rPr>
        <w:rFonts w:ascii="Wingdings" w:hAnsi="Wingdings" w:hint="default"/>
      </w:rPr>
    </w:lvl>
    <w:lvl w:ilvl="6" w:tplc="DA3E35C2" w:tentative="1">
      <w:start w:val="1"/>
      <w:numFmt w:val="bullet"/>
      <w:lvlText w:val=""/>
      <w:lvlJc w:val="left"/>
      <w:pPr>
        <w:ind w:left="4680" w:hanging="360"/>
      </w:pPr>
      <w:rPr>
        <w:rFonts w:ascii="Symbol" w:hAnsi="Symbol" w:hint="default"/>
      </w:rPr>
    </w:lvl>
    <w:lvl w:ilvl="7" w:tplc="C576B40E" w:tentative="1">
      <w:start w:val="1"/>
      <w:numFmt w:val="bullet"/>
      <w:lvlText w:val="o"/>
      <w:lvlJc w:val="left"/>
      <w:pPr>
        <w:ind w:left="5400" w:hanging="360"/>
      </w:pPr>
      <w:rPr>
        <w:rFonts w:ascii="Courier New" w:hAnsi="Courier New" w:cs="Courier New" w:hint="default"/>
      </w:rPr>
    </w:lvl>
    <w:lvl w:ilvl="8" w:tplc="FCFCFFD8" w:tentative="1">
      <w:start w:val="1"/>
      <w:numFmt w:val="bullet"/>
      <w:lvlText w:val=""/>
      <w:lvlJc w:val="left"/>
      <w:pPr>
        <w:ind w:left="6120" w:hanging="360"/>
      </w:pPr>
      <w:rPr>
        <w:rFonts w:ascii="Wingdings" w:hAnsi="Wingdings" w:hint="default"/>
      </w:rPr>
    </w:lvl>
  </w:abstractNum>
  <w:abstractNum w:abstractNumId="26" w15:restartNumberingAfterBreak="0">
    <w:nsid w:val="4D5D1F06"/>
    <w:multiLevelType w:val="hybridMultilevel"/>
    <w:tmpl w:val="B34E4B26"/>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DF91F76"/>
    <w:multiLevelType w:val="hybridMultilevel"/>
    <w:tmpl w:val="62CCA55A"/>
    <w:lvl w:ilvl="0" w:tplc="20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52457917"/>
    <w:multiLevelType w:val="hybridMultilevel"/>
    <w:tmpl w:val="965E191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6253544F"/>
    <w:multiLevelType w:val="hybridMultilevel"/>
    <w:tmpl w:val="25D838A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63DB0482"/>
    <w:multiLevelType w:val="hybridMultilevel"/>
    <w:tmpl w:val="3ECEB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2E5974"/>
    <w:multiLevelType w:val="hybridMultilevel"/>
    <w:tmpl w:val="E2D20D14"/>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D404449"/>
    <w:multiLevelType w:val="hybridMultilevel"/>
    <w:tmpl w:val="A84AC1DC"/>
    <w:lvl w:ilvl="0" w:tplc="20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7D5D2D39"/>
    <w:multiLevelType w:val="hybridMultilevel"/>
    <w:tmpl w:val="63DEB218"/>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80513270">
    <w:abstractNumId w:val="0"/>
  </w:num>
  <w:num w:numId="2" w16cid:durableId="373118723">
    <w:abstractNumId w:val="25"/>
  </w:num>
  <w:num w:numId="3" w16cid:durableId="1098018877">
    <w:abstractNumId w:val="24"/>
  </w:num>
  <w:num w:numId="4" w16cid:durableId="1852256510">
    <w:abstractNumId w:val="12"/>
  </w:num>
  <w:num w:numId="5" w16cid:durableId="401101809">
    <w:abstractNumId w:val="20"/>
  </w:num>
  <w:num w:numId="6" w16cid:durableId="1421022823">
    <w:abstractNumId w:val="14"/>
  </w:num>
  <w:num w:numId="7" w16cid:durableId="1898665669">
    <w:abstractNumId w:val="33"/>
  </w:num>
  <w:num w:numId="8" w16cid:durableId="289553020">
    <w:abstractNumId w:val="11"/>
  </w:num>
  <w:num w:numId="9" w16cid:durableId="1953825869">
    <w:abstractNumId w:val="26"/>
  </w:num>
  <w:num w:numId="10" w16cid:durableId="1540823230">
    <w:abstractNumId w:val="30"/>
  </w:num>
  <w:num w:numId="11" w16cid:durableId="465392284">
    <w:abstractNumId w:val="29"/>
  </w:num>
  <w:num w:numId="12" w16cid:durableId="317733932">
    <w:abstractNumId w:val="10"/>
  </w:num>
  <w:num w:numId="13" w16cid:durableId="2117023285">
    <w:abstractNumId w:val="19"/>
  </w:num>
  <w:num w:numId="14" w16cid:durableId="1710763195">
    <w:abstractNumId w:val="6"/>
  </w:num>
  <w:num w:numId="15" w16cid:durableId="1437553112">
    <w:abstractNumId w:val="28"/>
  </w:num>
  <w:num w:numId="16" w16cid:durableId="1181553092">
    <w:abstractNumId w:val="31"/>
  </w:num>
  <w:num w:numId="17" w16cid:durableId="1288122306">
    <w:abstractNumId w:val="13"/>
  </w:num>
  <w:num w:numId="18" w16cid:durableId="1207720521">
    <w:abstractNumId w:val="23"/>
  </w:num>
  <w:num w:numId="19" w16cid:durableId="708650314">
    <w:abstractNumId w:val="7"/>
  </w:num>
  <w:num w:numId="20" w16cid:durableId="347102261">
    <w:abstractNumId w:val="21"/>
  </w:num>
  <w:num w:numId="21" w16cid:durableId="253436398">
    <w:abstractNumId w:val="17"/>
  </w:num>
  <w:num w:numId="22" w16cid:durableId="975338355">
    <w:abstractNumId w:val="9"/>
  </w:num>
  <w:num w:numId="23" w16cid:durableId="529682788">
    <w:abstractNumId w:val="8"/>
  </w:num>
  <w:num w:numId="24" w16cid:durableId="2143887957">
    <w:abstractNumId w:val="32"/>
  </w:num>
  <w:num w:numId="25" w16cid:durableId="1069811379">
    <w:abstractNumId w:val="16"/>
  </w:num>
  <w:num w:numId="26" w16cid:durableId="246116257">
    <w:abstractNumId w:val="18"/>
  </w:num>
  <w:num w:numId="27" w16cid:durableId="670063548">
    <w:abstractNumId w:val="27"/>
  </w:num>
  <w:num w:numId="28" w16cid:durableId="485508967">
    <w:abstractNumId w:val="22"/>
  </w:num>
  <w:num w:numId="29" w16cid:durableId="1437486411">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20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199"/>
    <w:rsid w:val="000020AE"/>
    <w:rsid w:val="00002378"/>
    <w:rsid w:val="000063AA"/>
    <w:rsid w:val="00006A7B"/>
    <w:rsid w:val="0001090E"/>
    <w:rsid w:val="00014A93"/>
    <w:rsid w:val="000156D5"/>
    <w:rsid w:val="000218E5"/>
    <w:rsid w:val="00023D27"/>
    <w:rsid w:val="00025678"/>
    <w:rsid w:val="00027E45"/>
    <w:rsid w:val="00052974"/>
    <w:rsid w:val="0005393C"/>
    <w:rsid w:val="00060E6A"/>
    <w:rsid w:val="00062FDD"/>
    <w:rsid w:val="0006594F"/>
    <w:rsid w:val="00066E3B"/>
    <w:rsid w:val="00070B85"/>
    <w:rsid w:val="00082779"/>
    <w:rsid w:val="00083B2F"/>
    <w:rsid w:val="000862C0"/>
    <w:rsid w:val="00086F71"/>
    <w:rsid w:val="00090D70"/>
    <w:rsid w:val="00090E2C"/>
    <w:rsid w:val="000912C3"/>
    <w:rsid w:val="0009192B"/>
    <w:rsid w:val="00096677"/>
    <w:rsid w:val="00097DDC"/>
    <w:rsid w:val="000A1603"/>
    <w:rsid w:val="000A308B"/>
    <w:rsid w:val="000A71F1"/>
    <w:rsid w:val="000B2678"/>
    <w:rsid w:val="000B3DF0"/>
    <w:rsid w:val="000C1095"/>
    <w:rsid w:val="000C200F"/>
    <w:rsid w:val="000C24F1"/>
    <w:rsid w:val="000C6AB3"/>
    <w:rsid w:val="000D0066"/>
    <w:rsid w:val="000D7AD4"/>
    <w:rsid w:val="000E0F49"/>
    <w:rsid w:val="000E1DEE"/>
    <w:rsid w:val="000E7061"/>
    <w:rsid w:val="000F2406"/>
    <w:rsid w:val="000F249B"/>
    <w:rsid w:val="000F37BD"/>
    <w:rsid w:val="000F60CF"/>
    <w:rsid w:val="000F751D"/>
    <w:rsid w:val="00107D19"/>
    <w:rsid w:val="0011034E"/>
    <w:rsid w:val="00110EBE"/>
    <w:rsid w:val="00113519"/>
    <w:rsid w:val="00115FC9"/>
    <w:rsid w:val="0011742F"/>
    <w:rsid w:val="00120E87"/>
    <w:rsid w:val="001216E3"/>
    <w:rsid w:val="00133802"/>
    <w:rsid w:val="00134AE3"/>
    <w:rsid w:val="00143716"/>
    <w:rsid w:val="0014485F"/>
    <w:rsid w:val="00145D47"/>
    <w:rsid w:val="00147D2C"/>
    <w:rsid w:val="00151AF3"/>
    <w:rsid w:val="00161A80"/>
    <w:rsid w:val="00165549"/>
    <w:rsid w:val="001660F7"/>
    <w:rsid w:val="001662F5"/>
    <w:rsid w:val="00173333"/>
    <w:rsid w:val="00176C14"/>
    <w:rsid w:val="00177360"/>
    <w:rsid w:val="001822D8"/>
    <w:rsid w:val="001858B0"/>
    <w:rsid w:val="00190F70"/>
    <w:rsid w:val="00192738"/>
    <w:rsid w:val="001936EF"/>
    <w:rsid w:val="00197837"/>
    <w:rsid w:val="00197E3B"/>
    <w:rsid w:val="001A0835"/>
    <w:rsid w:val="001A59BA"/>
    <w:rsid w:val="001A60C5"/>
    <w:rsid w:val="001B05AC"/>
    <w:rsid w:val="001B22E9"/>
    <w:rsid w:val="001B2A6F"/>
    <w:rsid w:val="001B6A54"/>
    <w:rsid w:val="001B6BCF"/>
    <w:rsid w:val="001C10A0"/>
    <w:rsid w:val="001C29CD"/>
    <w:rsid w:val="001C2CA4"/>
    <w:rsid w:val="001C36CE"/>
    <w:rsid w:val="001C516D"/>
    <w:rsid w:val="001D09F5"/>
    <w:rsid w:val="001D3011"/>
    <w:rsid w:val="001D4476"/>
    <w:rsid w:val="001E0ED3"/>
    <w:rsid w:val="001E186A"/>
    <w:rsid w:val="001E2C81"/>
    <w:rsid w:val="001E2FF7"/>
    <w:rsid w:val="001E35CC"/>
    <w:rsid w:val="001E3629"/>
    <w:rsid w:val="001E3E3D"/>
    <w:rsid w:val="001E3FF5"/>
    <w:rsid w:val="001E4A94"/>
    <w:rsid w:val="001E4D20"/>
    <w:rsid w:val="001E62D9"/>
    <w:rsid w:val="001E684E"/>
    <w:rsid w:val="001E689A"/>
    <w:rsid w:val="001E7C2C"/>
    <w:rsid w:val="001F048E"/>
    <w:rsid w:val="001F1666"/>
    <w:rsid w:val="001F50E8"/>
    <w:rsid w:val="001F75D7"/>
    <w:rsid w:val="001F7ED8"/>
    <w:rsid w:val="0020237F"/>
    <w:rsid w:val="0020387F"/>
    <w:rsid w:val="00204D4E"/>
    <w:rsid w:val="00207485"/>
    <w:rsid w:val="0021382C"/>
    <w:rsid w:val="00216936"/>
    <w:rsid w:val="002169AF"/>
    <w:rsid w:val="00216AE7"/>
    <w:rsid w:val="00220650"/>
    <w:rsid w:val="00220A00"/>
    <w:rsid w:val="002260F6"/>
    <w:rsid w:val="0023280A"/>
    <w:rsid w:val="00237376"/>
    <w:rsid w:val="00241BA2"/>
    <w:rsid w:val="0024407A"/>
    <w:rsid w:val="00245A67"/>
    <w:rsid w:val="0024632A"/>
    <w:rsid w:val="00250DAF"/>
    <w:rsid w:val="00251D3A"/>
    <w:rsid w:val="00261228"/>
    <w:rsid w:val="002616FB"/>
    <w:rsid w:val="00262353"/>
    <w:rsid w:val="00262A31"/>
    <w:rsid w:val="0026342C"/>
    <w:rsid w:val="0026591B"/>
    <w:rsid w:val="002670E1"/>
    <w:rsid w:val="00271EB6"/>
    <w:rsid w:val="0027209C"/>
    <w:rsid w:val="002743F7"/>
    <w:rsid w:val="002755BB"/>
    <w:rsid w:val="00276317"/>
    <w:rsid w:val="00280BDA"/>
    <w:rsid w:val="0028115B"/>
    <w:rsid w:val="00281549"/>
    <w:rsid w:val="0028253F"/>
    <w:rsid w:val="00284242"/>
    <w:rsid w:val="00285599"/>
    <w:rsid w:val="00287E03"/>
    <w:rsid w:val="002909A1"/>
    <w:rsid w:val="0029175E"/>
    <w:rsid w:val="002966AC"/>
    <w:rsid w:val="0029729E"/>
    <w:rsid w:val="00297539"/>
    <w:rsid w:val="002A49FD"/>
    <w:rsid w:val="002A518D"/>
    <w:rsid w:val="002B13BD"/>
    <w:rsid w:val="002B24E2"/>
    <w:rsid w:val="002B4772"/>
    <w:rsid w:val="002B58BA"/>
    <w:rsid w:val="002C4A4A"/>
    <w:rsid w:val="002C4CE0"/>
    <w:rsid w:val="002C5100"/>
    <w:rsid w:val="002D0C24"/>
    <w:rsid w:val="002D36B3"/>
    <w:rsid w:val="002D52C5"/>
    <w:rsid w:val="002D6E70"/>
    <w:rsid w:val="002E0DDD"/>
    <w:rsid w:val="002E6121"/>
    <w:rsid w:val="002E65D8"/>
    <w:rsid w:val="002F1C00"/>
    <w:rsid w:val="0030072D"/>
    <w:rsid w:val="00301622"/>
    <w:rsid w:val="00301738"/>
    <w:rsid w:val="00317181"/>
    <w:rsid w:val="00321927"/>
    <w:rsid w:val="003232D4"/>
    <w:rsid w:val="00324DED"/>
    <w:rsid w:val="00324E51"/>
    <w:rsid w:val="00324F4F"/>
    <w:rsid w:val="00325469"/>
    <w:rsid w:val="00327D7A"/>
    <w:rsid w:val="0033107D"/>
    <w:rsid w:val="0033587A"/>
    <w:rsid w:val="00335FCA"/>
    <w:rsid w:val="00342B5F"/>
    <w:rsid w:val="00352396"/>
    <w:rsid w:val="003530A1"/>
    <w:rsid w:val="003620AE"/>
    <w:rsid w:val="00362199"/>
    <w:rsid w:val="00365082"/>
    <w:rsid w:val="00365D04"/>
    <w:rsid w:val="00370BF1"/>
    <w:rsid w:val="00373F80"/>
    <w:rsid w:val="0038774E"/>
    <w:rsid w:val="00390028"/>
    <w:rsid w:val="00390428"/>
    <w:rsid w:val="003908A6"/>
    <w:rsid w:val="0039323A"/>
    <w:rsid w:val="0039379C"/>
    <w:rsid w:val="00395480"/>
    <w:rsid w:val="00396D9C"/>
    <w:rsid w:val="003A181C"/>
    <w:rsid w:val="003A4147"/>
    <w:rsid w:val="003A4F07"/>
    <w:rsid w:val="003A687E"/>
    <w:rsid w:val="003B0A06"/>
    <w:rsid w:val="003B3776"/>
    <w:rsid w:val="003B4199"/>
    <w:rsid w:val="003B618B"/>
    <w:rsid w:val="003B6D59"/>
    <w:rsid w:val="003D24BA"/>
    <w:rsid w:val="003D5091"/>
    <w:rsid w:val="003D55E1"/>
    <w:rsid w:val="003D5A8A"/>
    <w:rsid w:val="003E455D"/>
    <w:rsid w:val="003E54F5"/>
    <w:rsid w:val="003E62EB"/>
    <w:rsid w:val="003E65CF"/>
    <w:rsid w:val="003E6FD3"/>
    <w:rsid w:val="003F0049"/>
    <w:rsid w:val="003F134A"/>
    <w:rsid w:val="003F3B87"/>
    <w:rsid w:val="003F49AD"/>
    <w:rsid w:val="003F5D6B"/>
    <w:rsid w:val="003F5FD6"/>
    <w:rsid w:val="004001AC"/>
    <w:rsid w:val="00401174"/>
    <w:rsid w:val="00403481"/>
    <w:rsid w:val="0040422D"/>
    <w:rsid w:val="0041433F"/>
    <w:rsid w:val="00415A01"/>
    <w:rsid w:val="004173E0"/>
    <w:rsid w:val="004174E5"/>
    <w:rsid w:val="004205F1"/>
    <w:rsid w:val="004251C8"/>
    <w:rsid w:val="004277D9"/>
    <w:rsid w:val="00427DC2"/>
    <w:rsid w:val="00433458"/>
    <w:rsid w:val="004365C3"/>
    <w:rsid w:val="00437F2D"/>
    <w:rsid w:val="00450747"/>
    <w:rsid w:val="004539BC"/>
    <w:rsid w:val="00455253"/>
    <w:rsid w:val="0046371C"/>
    <w:rsid w:val="00472FE6"/>
    <w:rsid w:val="004735E3"/>
    <w:rsid w:val="00473AEA"/>
    <w:rsid w:val="00476D9C"/>
    <w:rsid w:val="0047760F"/>
    <w:rsid w:val="004808D4"/>
    <w:rsid w:val="0048102E"/>
    <w:rsid w:val="004841F8"/>
    <w:rsid w:val="00490A6F"/>
    <w:rsid w:val="00491E0E"/>
    <w:rsid w:val="004A0E64"/>
    <w:rsid w:val="004A1785"/>
    <w:rsid w:val="004A6BAA"/>
    <w:rsid w:val="004A7B3C"/>
    <w:rsid w:val="004A7C01"/>
    <w:rsid w:val="004B6BCA"/>
    <w:rsid w:val="004C5075"/>
    <w:rsid w:val="004C7E47"/>
    <w:rsid w:val="004E014A"/>
    <w:rsid w:val="004E1A22"/>
    <w:rsid w:val="004E28A4"/>
    <w:rsid w:val="004E5EE1"/>
    <w:rsid w:val="004E6539"/>
    <w:rsid w:val="004E7509"/>
    <w:rsid w:val="004E7EC0"/>
    <w:rsid w:val="004E7FC6"/>
    <w:rsid w:val="004F1953"/>
    <w:rsid w:val="004F2501"/>
    <w:rsid w:val="004F5D08"/>
    <w:rsid w:val="004F5EBA"/>
    <w:rsid w:val="005030E2"/>
    <w:rsid w:val="005061D9"/>
    <w:rsid w:val="00506822"/>
    <w:rsid w:val="00506B27"/>
    <w:rsid w:val="005120B3"/>
    <w:rsid w:val="00517DB1"/>
    <w:rsid w:val="00522553"/>
    <w:rsid w:val="00523444"/>
    <w:rsid w:val="0052410E"/>
    <w:rsid w:val="00532D0F"/>
    <w:rsid w:val="00535246"/>
    <w:rsid w:val="00544C03"/>
    <w:rsid w:val="00545F45"/>
    <w:rsid w:val="00546864"/>
    <w:rsid w:val="00552632"/>
    <w:rsid w:val="0055702F"/>
    <w:rsid w:val="00563C03"/>
    <w:rsid w:val="005656AF"/>
    <w:rsid w:val="00565C60"/>
    <w:rsid w:val="005671E6"/>
    <w:rsid w:val="0057113A"/>
    <w:rsid w:val="0057458E"/>
    <w:rsid w:val="00575720"/>
    <w:rsid w:val="00581E09"/>
    <w:rsid w:val="00582A78"/>
    <w:rsid w:val="0058750C"/>
    <w:rsid w:val="00591E3D"/>
    <w:rsid w:val="005922B6"/>
    <w:rsid w:val="00593B57"/>
    <w:rsid w:val="00597122"/>
    <w:rsid w:val="005A0400"/>
    <w:rsid w:val="005A1A22"/>
    <w:rsid w:val="005A2EA1"/>
    <w:rsid w:val="005A5152"/>
    <w:rsid w:val="005A5904"/>
    <w:rsid w:val="005A680F"/>
    <w:rsid w:val="005B12B7"/>
    <w:rsid w:val="005B2CD3"/>
    <w:rsid w:val="005B72FE"/>
    <w:rsid w:val="005B7676"/>
    <w:rsid w:val="005C2D6F"/>
    <w:rsid w:val="005C64E5"/>
    <w:rsid w:val="005D22E0"/>
    <w:rsid w:val="005D55B3"/>
    <w:rsid w:val="005D6CEE"/>
    <w:rsid w:val="005D7410"/>
    <w:rsid w:val="005E0D11"/>
    <w:rsid w:val="005E3679"/>
    <w:rsid w:val="005F3FCC"/>
    <w:rsid w:val="005F5AB4"/>
    <w:rsid w:val="00610264"/>
    <w:rsid w:val="0061043D"/>
    <w:rsid w:val="006104FF"/>
    <w:rsid w:val="00612292"/>
    <w:rsid w:val="0061299C"/>
    <w:rsid w:val="006157B2"/>
    <w:rsid w:val="00616F45"/>
    <w:rsid w:val="006235D3"/>
    <w:rsid w:val="0062718D"/>
    <w:rsid w:val="0063212F"/>
    <w:rsid w:val="00632C8A"/>
    <w:rsid w:val="006333DD"/>
    <w:rsid w:val="00634D5C"/>
    <w:rsid w:val="006356E5"/>
    <w:rsid w:val="00637DDA"/>
    <w:rsid w:val="00640AB6"/>
    <w:rsid w:val="00640E79"/>
    <w:rsid w:val="00642112"/>
    <w:rsid w:val="006422AE"/>
    <w:rsid w:val="00642DEB"/>
    <w:rsid w:val="00643123"/>
    <w:rsid w:val="00645302"/>
    <w:rsid w:val="00650675"/>
    <w:rsid w:val="0065075B"/>
    <w:rsid w:val="0066101C"/>
    <w:rsid w:val="00672160"/>
    <w:rsid w:val="006742D6"/>
    <w:rsid w:val="006746FC"/>
    <w:rsid w:val="006759C9"/>
    <w:rsid w:val="00677367"/>
    <w:rsid w:val="006778EF"/>
    <w:rsid w:val="00684F64"/>
    <w:rsid w:val="00686AE0"/>
    <w:rsid w:val="006901C4"/>
    <w:rsid w:val="00690481"/>
    <w:rsid w:val="00691D57"/>
    <w:rsid w:val="006921E6"/>
    <w:rsid w:val="006972E9"/>
    <w:rsid w:val="006A06CB"/>
    <w:rsid w:val="006A0A1D"/>
    <w:rsid w:val="006A429E"/>
    <w:rsid w:val="006A76B6"/>
    <w:rsid w:val="006B7295"/>
    <w:rsid w:val="006C007D"/>
    <w:rsid w:val="006C09D4"/>
    <w:rsid w:val="006C4481"/>
    <w:rsid w:val="006C6083"/>
    <w:rsid w:val="006C6A38"/>
    <w:rsid w:val="006D3325"/>
    <w:rsid w:val="006D42C3"/>
    <w:rsid w:val="006D51D4"/>
    <w:rsid w:val="006E0534"/>
    <w:rsid w:val="006E2E18"/>
    <w:rsid w:val="006E42F8"/>
    <w:rsid w:val="006E61D3"/>
    <w:rsid w:val="006F4839"/>
    <w:rsid w:val="007035D7"/>
    <w:rsid w:val="007043CC"/>
    <w:rsid w:val="0071036A"/>
    <w:rsid w:val="00712B62"/>
    <w:rsid w:val="00715645"/>
    <w:rsid w:val="00720D2B"/>
    <w:rsid w:val="007210F1"/>
    <w:rsid w:val="00723554"/>
    <w:rsid w:val="00724FEE"/>
    <w:rsid w:val="007311F3"/>
    <w:rsid w:val="00731F5A"/>
    <w:rsid w:val="00733393"/>
    <w:rsid w:val="00734568"/>
    <w:rsid w:val="00735132"/>
    <w:rsid w:val="00735879"/>
    <w:rsid w:val="00736C83"/>
    <w:rsid w:val="00737A69"/>
    <w:rsid w:val="00740706"/>
    <w:rsid w:val="00745986"/>
    <w:rsid w:val="00746CB7"/>
    <w:rsid w:val="007535AD"/>
    <w:rsid w:val="00753672"/>
    <w:rsid w:val="00754673"/>
    <w:rsid w:val="007550EE"/>
    <w:rsid w:val="00756199"/>
    <w:rsid w:val="00757D09"/>
    <w:rsid w:val="00760C5E"/>
    <w:rsid w:val="007677FD"/>
    <w:rsid w:val="0077041D"/>
    <w:rsid w:val="007718A1"/>
    <w:rsid w:val="007821F7"/>
    <w:rsid w:val="007841CD"/>
    <w:rsid w:val="00784F80"/>
    <w:rsid w:val="00790C1E"/>
    <w:rsid w:val="00794F4C"/>
    <w:rsid w:val="00796AF5"/>
    <w:rsid w:val="007A516E"/>
    <w:rsid w:val="007A54D8"/>
    <w:rsid w:val="007A6DFD"/>
    <w:rsid w:val="007A701E"/>
    <w:rsid w:val="007A734C"/>
    <w:rsid w:val="007B009E"/>
    <w:rsid w:val="007B281E"/>
    <w:rsid w:val="007B2D9A"/>
    <w:rsid w:val="007B4F37"/>
    <w:rsid w:val="007B7B59"/>
    <w:rsid w:val="007C075D"/>
    <w:rsid w:val="007C2945"/>
    <w:rsid w:val="007D6B7E"/>
    <w:rsid w:val="007D798C"/>
    <w:rsid w:val="007E1854"/>
    <w:rsid w:val="007E371D"/>
    <w:rsid w:val="007E4BFF"/>
    <w:rsid w:val="007E5BAA"/>
    <w:rsid w:val="007E5FEC"/>
    <w:rsid w:val="007E73DF"/>
    <w:rsid w:val="007F13B6"/>
    <w:rsid w:val="007F2DF6"/>
    <w:rsid w:val="007F3667"/>
    <w:rsid w:val="00800A49"/>
    <w:rsid w:val="008072C5"/>
    <w:rsid w:val="008121B9"/>
    <w:rsid w:val="00813BB4"/>
    <w:rsid w:val="00814B6D"/>
    <w:rsid w:val="00816340"/>
    <w:rsid w:val="00817E2F"/>
    <w:rsid w:val="00821825"/>
    <w:rsid w:val="00823400"/>
    <w:rsid w:val="00824A20"/>
    <w:rsid w:val="0082788C"/>
    <w:rsid w:val="00831203"/>
    <w:rsid w:val="00833482"/>
    <w:rsid w:val="00841A21"/>
    <w:rsid w:val="00841FB4"/>
    <w:rsid w:val="00845A30"/>
    <w:rsid w:val="008478DE"/>
    <w:rsid w:val="008516C5"/>
    <w:rsid w:val="00854A93"/>
    <w:rsid w:val="008631AC"/>
    <w:rsid w:val="0086322C"/>
    <w:rsid w:val="00864687"/>
    <w:rsid w:val="008646C7"/>
    <w:rsid w:val="00865D1B"/>
    <w:rsid w:val="00867142"/>
    <w:rsid w:val="00880932"/>
    <w:rsid w:val="0088316C"/>
    <w:rsid w:val="008864D5"/>
    <w:rsid w:val="008875F6"/>
    <w:rsid w:val="0088774C"/>
    <w:rsid w:val="00891B8A"/>
    <w:rsid w:val="00893A7C"/>
    <w:rsid w:val="008A03D3"/>
    <w:rsid w:val="008A05FD"/>
    <w:rsid w:val="008A2F62"/>
    <w:rsid w:val="008A39E3"/>
    <w:rsid w:val="008A52A0"/>
    <w:rsid w:val="008B1141"/>
    <w:rsid w:val="008B1D1B"/>
    <w:rsid w:val="008B38EC"/>
    <w:rsid w:val="008B66E2"/>
    <w:rsid w:val="008B79FD"/>
    <w:rsid w:val="008C259C"/>
    <w:rsid w:val="008C4D27"/>
    <w:rsid w:val="008C5DA4"/>
    <w:rsid w:val="008C7C5E"/>
    <w:rsid w:val="008D0E40"/>
    <w:rsid w:val="008D62CD"/>
    <w:rsid w:val="008E2F91"/>
    <w:rsid w:val="008E4E81"/>
    <w:rsid w:val="008E7CBE"/>
    <w:rsid w:val="008E7FD8"/>
    <w:rsid w:val="008F08D9"/>
    <w:rsid w:val="008F1C1C"/>
    <w:rsid w:val="008F510A"/>
    <w:rsid w:val="008F63E6"/>
    <w:rsid w:val="008F6587"/>
    <w:rsid w:val="008F7573"/>
    <w:rsid w:val="009010B0"/>
    <w:rsid w:val="00903F73"/>
    <w:rsid w:val="0091078F"/>
    <w:rsid w:val="00912BF3"/>
    <w:rsid w:val="0091317A"/>
    <w:rsid w:val="0091683E"/>
    <w:rsid w:val="0091695E"/>
    <w:rsid w:val="009177CA"/>
    <w:rsid w:val="009213A2"/>
    <w:rsid w:val="0092290C"/>
    <w:rsid w:val="00924119"/>
    <w:rsid w:val="00930030"/>
    <w:rsid w:val="00930FB8"/>
    <w:rsid w:val="0094076E"/>
    <w:rsid w:val="00940B41"/>
    <w:rsid w:val="00946DE1"/>
    <w:rsid w:val="009472CB"/>
    <w:rsid w:val="0095013C"/>
    <w:rsid w:val="009538D3"/>
    <w:rsid w:val="00954C22"/>
    <w:rsid w:val="00956230"/>
    <w:rsid w:val="0096048E"/>
    <w:rsid w:val="0096660D"/>
    <w:rsid w:val="00967B8F"/>
    <w:rsid w:val="00967ED4"/>
    <w:rsid w:val="00980C0B"/>
    <w:rsid w:val="009810E8"/>
    <w:rsid w:val="00981816"/>
    <w:rsid w:val="00982AEF"/>
    <w:rsid w:val="009840C4"/>
    <w:rsid w:val="00984E48"/>
    <w:rsid w:val="009863B3"/>
    <w:rsid w:val="00987CBB"/>
    <w:rsid w:val="00987FA1"/>
    <w:rsid w:val="00990FE5"/>
    <w:rsid w:val="00992091"/>
    <w:rsid w:val="009922D5"/>
    <w:rsid w:val="0099290F"/>
    <w:rsid w:val="009939F0"/>
    <w:rsid w:val="009957C7"/>
    <w:rsid w:val="00996454"/>
    <w:rsid w:val="009A0D96"/>
    <w:rsid w:val="009A340A"/>
    <w:rsid w:val="009A4AF8"/>
    <w:rsid w:val="009A661D"/>
    <w:rsid w:val="009A66EB"/>
    <w:rsid w:val="009B1294"/>
    <w:rsid w:val="009B5EB5"/>
    <w:rsid w:val="009C0EBD"/>
    <w:rsid w:val="009C1FDF"/>
    <w:rsid w:val="009C492E"/>
    <w:rsid w:val="009C7B09"/>
    <w:rsid w:val="009D0E2C"/>
    <w:rsid w:val="009D38F6"/>
    <w:rsid w:val="009D5183"/>
    <w:rsid w:val="009D7C5D"/>
    <w:rsid w:val="009E03DD"/>
    <w:rsid w:val="009E1D48"/>
    <w:rsid w:val="009E5E56"/>
    <w:rsid w:val="009E7BD6"/>
    <w:rsid w:val="009F3449"/>
    <w:rsid w:val="009F3A43"/>
    <w:rsid w:val="009F4A8F"/>
    <w:rsid w:val="00A01AF6"/>
    <w:rsid w:val="00A03990"/>
    <w:rsid w:val="00A06CB8"/>
    <w:rsid w:val="00A06EDF"/>
    <w:rsid w:val="00A0792E"/>
    <w:rsid w:val="00A17796"/>
    <w:rsid w:val="00A22A2A"/>
    <w:rsid w:val="00A31773"/>
    <w:rsid w:val="00A31ECF"/>
    <w:rsid w:val="00A31F4D"/>
    <w:rsid w:val="00A333E3"/>
    <w:rsid w:val="00A33581"/>
    <w:rsid w:val="00A3493B"/>
    <w:rsid w:val="00A408B5"/>
    <w:rsid w:val="00A40ABA"/>
    <w:rsid w:val="00A42A3B"/>
    <w:rsid w:val="00A46487"/>
    <w:rsid w:val="00A47585"/>
    <w:rsid w:val="00A51720"/>
    <w:rsid w:val="00A54180"/>
    <w:rsid w:val="00A542BD"/>
    <w:rsid w:val="00A54AE8"/>
    <w:rsid w:val="00A56734"/>
    <w:rsid w:val="00A56943"/>
    <w:rsid w:val="00A57FDD"/>
    <w:rsid w:val="00A658D5"/>
    <w:rsid w:val="00A6641E"/>
    <w:rsid w:val="00A72D42"/>
    <w:rsid w:val="00A745A4"/>
    <w:rsid w:val="00A76BF0"/>
    <w:rsid w:val="00A77D64"/>
    <w:rsid w:val="00A82639"/>
    <w:rsid w:val="00A9011D"/>
    <w:rsid w:val="00A909F0"/>
    <w:rsid w:val="00A913B5"/>
    <w:rsid w:val="00A97C59"/>
    <w:rsid w:val="00A97F2F"/>
    <w:rsid w:val="00AA2116"/>
    <w:rsid w:val="00AA2390"/>
    <w:rsid w:val="00AA301F"/>
    <w:rsid w:val="00AA49F7"/>
    <w:rsid w:val="00AA4DA1"/>
    <w:rsid w:val="00AB1463"/>
    <w:rsid w:val="00AB3195"/>
    <w:rsid w:val="00AB43C6"/>
    <w:rsid w:val="00AB51F9"/>
    <w:rsid w:val="00AB5DAB"/>
    <w:rsid w:val="00AB6470"/>
    <w:rsid w:val="00AD1647"/>
    <w:rsid w:val="00AD168D"/>
    <w:rsid w:val="00AD2CBC"/>
    <w:rsid w:val="00AD5BF8"/>
    <w:rsid w:val="00AE3945"/>
    <w:rsid w:val="00AE6019"/>
    <w:rsid w:val="00AF5851"/>
    <w:rsid w:val="00AF63F1"/>
    <w:rsid w:val="00AF75FE"/>
    <w:rsid w:val="00B00B44"/>
    <w:rsid w:val="00B0772C"/>
    <w:rsid w:val="00B07ACD"/>
    <w:rsid w:val="00B15A90"/>
    <w:rsid w:val="00B20CC4"/>
    <w:rsid w:val="00B21490"/>
    <w:rsid w:val="00B2331B"/>
    <w:rsid w:val="00B2366A"/>
    <w:rsid w:val="00B256E1"/>
    <w:rsid w:val="00B26327"/>
    <w:rsid w:val="00B27654"/>
    <w:rsid w:val="00B3019E"/>
    <w:rsid w:val="00B34168"/>
    <w:rsid w:val="00B34ECC"/>
    <w:rsid w:val="00B418FE"/>
    <w:rsid w:val="00B44265"/>
    <w:rsid w:val="00B469AB"/>
    <w:rsid w:val="00B50610"/>
    <w:rsid w:val="00B52B8E"/>
    <w:rsid w:val="00B6322A"/>
    <w:rsid w:val="00B639D8"/>
    <w:rsid w:val="00B66D70"/>
    <w:rsid w:val="00B736AF"/>
    <w:rsid w:val="00B861A0"/>
    <w:rsid w:val="00B8637A"/>
    <w:rsid w:val="00BA2A5B"/>
    <w:rsid w:val="00BA3286"/>
    <w:rsid w:val="00BA51F5"/>
    <w:rsid w:val="00BA6F22"/>
    <w:rsid w:val="00BB0858"/>
    <w:rsid w:val="00BB5EAE"/>
    <w:rsid w:val="00BC0A3A"/>
    <w:rsid w:val="00BD1F3D"/>
    <w:rsid w:val="00BD314A"/>
    <w:rsid w:val="00BD6E86"/>
    <w:rsid w:val="00BE02C2"/>
    <w:rsid w:val="00BE1611"/>
    <w:rsid w:val="00BE3408"/>
    <w:rsid w:val="00BE52B5"/>
    <w:rsid w:val="00BE7974"/>
    <w:rsid w:val="00BE7A40"/>
    <w:rsid w:val="00BF16AD"/>
    <w:rsid w:val="00BF2A91"/>
    <w:rsid w:val="00BF2CE4"/>
    <w:rsid w:val="00BF4D09"/>
    <w:rsid w:val="00BF5E3A"/>
    <w:rsid w:val="00BF5FFA"/>
    <w:rsid w:val="00BF718D"/>
    <w:rsid w:val="00C03CCC"/>
    <w:rsid w:val="00C062ED"/>
    <w:rsid w:val="00C20C87"/>
    <w:rsid w:val="00C22A3E"/>
    <w:rsid w:val="00C24BC4"/>
    <w:rsid w:val="00C254CD"/>
    <w:rsid w:val="00C266D1"/>
    <w:rsid w:val="00C3010F"/>
    <w:rsid w:val="00C318C3"/>
    <w:rsid w:val="00C32BC4"/>
    <w:rsid w:val="00C34012"/>
    <w:rsid w:val="00C3401C"/>
    <w:rsid w:val="00C3533D"/>
    <w:rsid w:val="00C55D64"/>
    <w:rsid w:val="00C56D52"/>
    <w:rsid w:val="00C57330"/>
    <w:rsid w:val="00C579EC"/>
    <w:rsid w:val="00C653EC"/>
    <w:rsid w:val="00C6629E"/>
    <w:rsid w:val="00C70611"/>
    <w:rsid w:val="00C73137"/>
    <w:rsid w:val="00C92DE6"/>
    <w:rsid w:val="00C955B9"/>
    <w:rsid w:val="00CA25DB"/>
    <w:rsid w:val="00CA3CC3"/>
    <w:rsid w:val="00CA4FEF"/>
    <w:rsid w:val="00CB0493"/>
    <w:rsid w:val="00CB74A5"/>
    <w:rsid w:val="00CC03E8"/>
    <w:rsid w:val="00CC4CD2"/>
    <w:rsid w:val="00CD058A"/>
    <w:rsid w:val="00CD0AA8"/>
    <w:rsid w:val="00CD1944"/>
    <w:rsid w:val="00CD4BAE"/>
    <w:rsid w:val="00CD4FE2"/>
    <w:rsid w:val="00CD5428"/>
    <w:rsid w:val="00CD6073"/>
    <w:rsid w:val="00CD732F"/>
    <w:rsid w:val="00CE2227"/>
    <w:rsid w:val="00CE336E"/>
    <w:rsid w:val="00CE366D"/>
    <w:rsid w:val="00CE46B4"/>
    <w:rsid w:val="00CF0F72"/>
    <w:rsid w:val="00CF108D"/>
    <w:rsid w:val="00CF2E1A"/>
    <w:rsid w:val="00CF7D14"/>
    <w:rsid w:val="00D07DB5"/>
    <w:rsid w:val="00D12DA2"/>
    <w:rsid w:val="00D214AB"/>
    <w:rsid w:val="00D259E9"/>
    <w:rsid w:val="00D26E81"/>
    <w:rsid w:val="00D2769F"/>
    <w:rsid w:val="00D31F9E"/>
    <w:rsid w:val="00D33A5D"/>
    <w:rsid w:val="00D34A39"/>
    <w:rsid w:val="00D34B08"/>
    <w:rsid w:val="00D409C4"/>
    <w:rsid w:val="00D414CE"/>
    <w:rsid w:val="00D445E8"/>
    <w:rsid w:val="00D4573C"/>
    <w:rsid w:val="00D54E83"/>
    <w:rsid w:val="00D56CB2"/>
    <w:rsid w:val="00D57AC4"/>
    <w:rsid w:val="00D605A3"/>
    <w:rsid w:val="00D60E37"/>
    <w:rsid w:val="00D60E93"/>
    <w:rsid w:val="00D6106B"/>
    <w:rsid w:val="00D6254C"/>
    <w:rsid w:val="00D62F0A"/>
    <w:rsid w:val="00D639E3"/>
    <w:rsid w:val="00D63B1D"/>
    <w:rsid w:val="00D641F1"/>
    <w:rsid w:val="00D641FC"/>
    <w:rsid w:val="00D667E1"/>
    <w:rsid w:val="00D725DA"/>
    <w:rsid w:val="00D759C1"/>
    <w:rsid w:val="00D772A7"/>
    <w:rsid w:val="00D81DB8"/>
    <w:rsid w:val="00D83EED"/>
    <w:rsid w:val="00D858C9"/>
    <w:rsid w:val="00D86217"/>
    <w:rsid w:val="00D86C18"/>
    <w:rsid w:val="00D914D8"/>
    <w:rsid w:val="00D92CC1"/>
    <w:rsid w:val="00DA25A1"/>
    <w:rsid w:val="00DA3A8E"/>
    <w:rsid w:val="00DA4D86"/>
    <w:rsid w:val="00DA55D7"/>
    <w:rsid w:val="00DB0151"/>
    <w:rsid w:val="00DB3C80"/>
    <w:rsid w:val="00DB6D71"/>
    <w:rsid w:val="00DC42BF"/>
    <w:rsid w:val="00DD562A"/>
    <w:rsid w:val="00DE0B7F"/>
    <w:rsid w:val="00DE0B83"/>
    <w:rsid w:val="00DE112E"/>
    <w:rsid w:val="00DE70FD"/>
    <w:rsid w:val="00DE75CF"/>
    <w:rsid w:val="00DF2B2D"/>
    <w:rsid w:val="00DF4F13"/>
    <w:rsid w:val="00DF6D25"/>
    <w:rsid w:val="00DF6D8B"/>
    <w:rsid w:val="00DF743D"/>
    <w:rsid w:val="00E01195"/>
    <w:rsid w:val="00E01C96"/>
    <w:rsid w:val="00E039F9"/>
    <w:rsid w:val="00E06521"/>
    <w:rsid w:val="00E11873"/>
    <w:rsid w:val="00E15D85"/>
    <w:rsid w:val="00E1615C"/>
    <w:rsid w:val="00E16833"/>
    <w:rsid w:val="00E220ED"/>
    <w:rsid w:val="00E22289"/>
    <w:rsid w:val="00E2693F"/>
    <w:rsid w:val="00E30759"/>
    <w:rsid w:val="00E30F9A"/>
    <w:rsid w:val="00E313E7"/>
    <w:rsid w:val="00E34865"/>
    <w:rsid w:val="00E36497"/>
    <w:rsid w:val="00E4036A"/>
    <w:rsid w:val="00E41C2D"/>
    <w:rsid w:val="00E4224B"/>
    <w:rsid w:val="00E46C44"/>
    <w:rsid w:val="00E5235F"/>
    <w:rsid w:val="00E53F26"/>
    <w:rsid w:val="00E5472D"/>
    <w:rsid w:val="00E56322"/>
    <w:rsid w:val="00E56A11"/>
    <w:rsid w:val="00E64527"/>
    <w:rsid w:val="00E64E25"/>
    <w:rsid w:val="00E668A2"/>
    <w:rsid w:val="00E773D0"/>
    <w:rsid w:val="00E77C27"/>
    <w:rsid w:val="00E824CF"/>
    <w:rsid w:val="00E84A60"/>
    <w:rsid w:val="00E85274"/>
    <w:rsid w:val="00E85B91"/>
    <w:rsid w:val="00E928A0"/>
    <w:rsid w:val="00E96F42"/>
    <w:rsid w:val="00E97283"/>
    <w:rsid w:val="00EA3855"/>
    <w:rsid w:val="00EA4CCF"/>
    <w:rsid w:val="00EA69F2"/>
    <w:rsid w:val="00EA6D1F"/>
    <w:rsid w:val="00EB2ABD"/>
    <w:rsid w:val="00EB4652"/>
    <w:rsid w:val="00EB54A7"/>
    <w:rsid w:val="00EB5B6B"/>
    <w:rsid w:val="00EC183F"/>
    <w:rsid w:val="00EC28F2"/>
    <w:rsid w:val="00EC34AF"/>
    <w:rsid w:val="00EC6E70"/>
    <w:rsid w:val="00EC72F9"/>
    <w:rsid w:val="00ED1E34"/>
    <w:rsid w:val="00EE124C"/>
    <w:rsid w:val="00EE16FD"/>
    <w:rsid w:val="00EE2F09"/>
    <w:rsid w:val="00EE3F44"/>
    <w:rsid w:val="00EE3FB0"/>
    <w:rsid w:val="00EF277A"/>
    <w:rsid w:val="00EF3CDC"/>
    <w:rsid w:val="00EF63A9"/>
    <w:rsid w:val="00EF7004"/>
    <w:rsid w:val="00F00A28"/>
    <w:rsid w:val="00F03A44"/>
    <w:rsid w:val="00F07441"/>
    <w:rsid w:val="00F1427C"/>
    <w:rsid w:val="00F149EC"/>
    <w:rsid w:val="00F15AD8"/>
    <w:rsid w:val="00F15C36"/>
    <w:rsid w:val="00F20568"/>
    <w:rsid w:val="00F20D1F"/>
    <w:rsid w:val="00F235B5"/>
    <w:rsid w:val="00F25EDF"/>
    <w:rsid w:val="00F3112A"/>
    <w:rsid w:val="00F31317"/>
    <w:rsid w:val="00F360BB"/>
    <w:rsid w:val="00F36E48"/>
    <w:rsid w:val="00F40CC8"/>
    <w:rsid w:val="00F412CC"/>
    <w:rsid w:val="00F4337C"/>
    <w:rsid w:val="00F43A29"/>
    <w:rsid w:val="00F51B62"/>
    <w:rsid w:val="00F52B67"/>
    <w:rsid w:val="00F54AA6"/>
    <w:rsid w:val="00F6063E"/>
    <w:rsid w:val="00F63CC4"/>
    <w:rsid w:val="00F6573A"/>
    <w:rsid w:val="00F674FD"/>
    <w:rsid w:val="00F67EBA"/>
    <w:rsid w:val="00F7174E"/>
    <w:rsid w:val="00F7182B"/>
    <w:rsid w:val="00F7276D"/>
    <w:rsid w:val="00F72B73"/>
    <w:rsid w:val="00F730A6"/>
    <w:rsid w:val="00F743A6"/>
    <w:rsid w:val="00F800B3"/>
    <w:rsid w:val="00F80226"/>
    <w:rsid w:val="00F8191E"/>
    <w:rsid w:val="00F84028"/>
    <w:rsid w:val="00F87170"/>
    <w:rsid w:val="00F946E1"/>
    <w:rsid w:val="00F953E9"/>
    <w:rsid w:val="00FA0DD3"/>
    <w:rsid w:val="00FA26CC"/>
    <w:rsid w:val="00FA3535"/>
    <w:rsid w:val="00FA3B5D"/>
    <w:rsid w:val="00FA638E"/>
    <w:rsid w:val="00FA7109"/>
    <w:rsid w:val="00FB5505"/>
    <w:rsid w:val="00FC0892"/>
    <w:rsid w:val="00FC12F8"/>
    <w:rsid w:val="00FC1B15"/>
    <w:rsid w:val="00FD052E"/>
    <w:rsid w:val="00FD18D0"/>
    <w:rsid w:val="00FD2539"/>
    <w:rsid w:val="00FD5063"/>
    <w:rsid w:val="00FE3A84"/>
    <w:rsid w:val="00FF6221"/>
    <w:rsid w:val="00FF758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02EE69D"/>
  <w15:docId w15:val="{7BC0FC4F-AE0D-435A-83D5-5F5F17A0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18B"/>
    <w:pPr>
      <w:suppressAutoHyphens/>
    </w:pPr>
    <w:rPr>
      <w:lang w:val="en-US" w:eastAsia="ar-SA"/>
    </w:rPr>
  </w:style>
  <w:style w:type="paragraph" w:styleId="Heading1">
    <w:name w:val="heading 1"/>
    <w:basedOn w:val="Normal"/>
    <w:next w:val="Normal"/>
    <w:qFormat/>
    <w:rsid w:val="00DC42BF"/>
    <w:pPr>
      <w:keepNext/>
      <w:numPr>
        <w:numId w:val="1"/>
      </w:numPr>
      <w:spacing w:before="240" w:after="60"/>
      <w:outlineLvl w:val="0"/>
    </w:pPr>
    <w:rPr>
      <w:rFonts w:ascii="Cambria" w:hAnsi="Cambria" w:cs="Cambria"/>
      <w:b/>
      <w:bCs/>
      <w:kern w:val="1"/>
      <w:sz w:val="32"/>
      <w:szCs w:val="32"/>
    </w:rPr>
  </w:style>
  <w:style w:type="paragraph" w:styleId="Heading2">
    <w:name w:val="heading 2"/>
    <w:basedOn w:val="Normal"/>
    <w:next w:val="Normal"/>
    <w:qFormat/>
    <w:rsid w:val="00DC42BF"/>
    <w:pPr>
      <w:keepNext/>
      <w:tabs>
        <w:tab w:val="num" w:pos="0"/>
      </w:tabs>
      <w:ind w:left="576" w:hanging="576"/>
      <w:jc w:val="center"/>
      <w:outlineLvl w:val="1"/>
    </w:pPr>
    <w:rPr>
      <w:rFonts w:ascii="Cambria" w:hAnsi="Cambria" w:cs="Cambria"/>
      <w:b/>
      <w:bCs/>
      <w:i/>
      <w:iCs/>
      <w:sz w:val="28"/>
      <w:szCs w:val="28"/>
    </w:rPr>
  </w:style>
  <w:style w:type="paragraph" w:styleId="Heading3">
    <w:name w:val="heading 3"/>
    <w:basedOn w:val="Normal"/>
    <w:next w:val="Normal"/>
    <w:link w:val="Heading3Char"/>
    <w:uiPriority w:val="9"/>
    <w:semiHidden/>
    <w:unhideWhenUsed/>
    <w:qFormat/>
    <w:rsid w:val="00F03A4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03A4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32C8A"/>
    <w:pPr>
      <w:spacing w:before="240" w:after="60"/>
      <w:outlineLvl w:val="4"/>
    </w:pPr>
    <w:rPr>
      <w:rFonts w:ascii="Calibri" w:hAnsi="Calibri"/>
      <w:b/>
      <w:bCs/>
      <w:i/>
      <w:iCs/>
      <w:sz w:val="26"/>
      <w:szCs w:val="26"/>
    </w:rPr>
  </w:style>
  <w:style w:type="paragraph" w:styleId="Heading7">
    <w:name w:val="heading 7"/>
    <w:basedOn w:val="Normal"/>
    <w:next w:val="Normal"/>
    <w:link w:val="Heading7Char"/>
    <w:uiPriority w:val="9"/>
    <w:unhideWhenUsed/>
    <w:qFormat/>
    <w:rsid w:val="00632C8A"/>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DC42BF"/>
    <w:rPr>
      <w:rFonts w:ascii="Symbol" w:hAnsi="Symbol" w:cs="Symbol" w:hint="default"/>
      <w:color w:val="000000"/>
      <w:sz w:val="22"/>
      <w:szCs w:val="22"/>
    </w:rPr>
  </w:style>
  <w:style w:type="character" w:customStyle="1" w:styleId="WW8Num1z1">
    <w:name w:val="WW8Num1z1"/>
    <w:rsid w:val="00DC42BF"/>
    <w:rPr>
      <w:rFonts w:ascii="Courier New" w:hAnsi="Courier New" w:cs="Courier New" w:hint="default"/>
    </w:rPr>
  </w:style>
  <w:style w:type="character" w:customStyle="1" w:styleId="WW8Num1z2">
    <w:name w:val="WW8Num1z2"/>
    <w:rsid w:val="00DC42BF"/>
    <w:rPr>
      <w:rFonts w:ascii="Wingdings" w:hAnsi="Wingdings" w:cs="Wingdings" w:hint="default"/>
    </w:rPr>
  </w:style>
  <w:style w:type="character" w:customStyle="1" w:styleId="WW8Num1z3">
    <w:name w:val="WW8Num1z3"/>
    <w:rsid w:val="00DC42BF"/>
  </w:style>
  <w:style w:type="character" w:customStyle="1" w:styleId="WW8Num1z4">
    <w:name w:val="WW8Num1z4"/>
    <w:rsid w:val="00DC42BF"/>
  </w:style>
  <w:style w:type="character" w:customStyle="1" w:styleId="WW8Num1z5">
    <w:name w:val="WW8Num1z5"/>
    <w:rsid w:val="00DC42BF"/>
  </w:style>
  <w:style w:type="character" w:customStyle="1" w:styleId="WW8Num1z6">
    <w:name w:val="WW8Num1z6"/>
    <w:rsid w:val="00DC42BF"/>
  </w:style>
  <w:style w:type="character" w:customStyle="1" w:styleId="WW8Num1z7">
    <w:name w:val="WW8Num1z7"/>
    <w:rsid w:val="00DC42BF"/>
  </w:style>
  <w:style w:type="character" w:customStyle="1" w:styleId="WW8Num1z8">
    <w:name w:val="WW8Num1z8"/>
    <w:rsid w:val="00DC42BF"/>
  </w:style>
  <w:style w:type="character" w:customStyle="1" w:styleId="WW8Num2z0">
    <w:name w:val="WW8Num2z0"/>
    <w:rsid w:val="00DC42BF"/>
    <w:rPr>
      <w:rFonts w:ascii="Symbol" w:eastAsia="Times New Roman" w:hAnsi="Symbol" w:cs="Symbol" w:hint="default"/>
      <w:color w:val="000000"/>
      <w:sz w:val="22"/>
      <w:szCs w:val="22"/>
    </w:rPr>
  </w:style>
  <w:style w:type="character" w:customStyle="1" w:styleId="WW8Num3z0">
    <w:name w:val="WW8Num3z0"/>
    <w:rsid w:val="00DC42BF"/>
    <w:rPr>
      <w:rFonts w:ascii="Symbol" w:hAnsi="Symbol" w:cs="Symbol" w:hint="default"/>
      <w:color w:val="000000"/>
      <w:sz w:val="20"/>
      <w:szCs w:val="22"/>
      <w:lang w:val="en-GB"/>
    </w:rPr>
  </w:style>
  <w:style w:type="character" w:customStyle="1" w:styleId="WW8Num3z1">
    <w:name w:val="WW8Num3z1"/>
    <w:rsid w:val="00DC42BF"/>
    <w:rPr>
      <w:rFonts w:ascii="Courier New" w:hAnsi="Courier New" w:cs="Courier New" w:hint="default"/>
      <w:sz w:val="20"/>
    </w:rPr>
  </w:style>
  <w:style w:type="character" w:customStyle="1" w:styleId="WW8Num4z0">
    <w:name w:val="WW8Num4z0"/>
    <w:rsid w:val="00DC42BF"/>
    <w:rPr>
      <w:rFonts w:ascii="Wingdings" w:hAnsi="Wingdings" w:cs="Wingdings" w:hint="default"/>
    </w:rPr>
  </w:style>
  <w:style w:type="character" w:customStyle="1" w:styleId="WW8Num5z0">
    <w:name w:val="WW8Num5z0"/>
    <w:rsid w:val="00DC42BF"/>
    <w:rPr>
      <w:rFonts w:ascii="Symbol" w:hAnsi="Symbol" w:cs="Symbol" w:hint="default"/>
      <w:sz w:val="22"/>
      <w:szCs w:val="22"/>
      <w:lang w:val="en-US"/>
    </w:rPr>
  </w:style>
  <w:style w:type="character" w:customStyle="1" w:styleId="WW8Num6z0">
    <w:name w:val="WW8Num6z0"/>
    <w:rsid w:val="00DC42BF"/>
    <w:rPr>
      <w:rFonts w:ascii="Symbol" w:eastAsia="Lucida Sans Unicode" w:hAnsi="Symbol" w:cs="Symbol" w:hint="default"/>
      <w:color w:val="0000FF"/>
      <w:kern w:val="1"/>
      <w:sz w:val="22"/>
      <w:szCs w:val="22"/>
      <w:lang w:val="en-US"/>
    </w:rPr>
  </w:style>
  <w:style w:type="character" w:customStyle="1" w:styleId="WW8Num5z1">
    <w:name w:val="WW8Num5z1"/>
    <w:rsid w:val="00DC42BF"/>
    <w:rPr>
      <w:rFonts w:ascii="Courier New" w:hAnsi="Courier New" w:cs="Courier New" w:hint="default"/>
    </w:rPr>
  </w:style>
  <w:style w:type="character" w:customStyle="1" w:styleId="WW8Num5z2">
    <w:name w:val="WW8Num5z2"/>
    <w:rsid w:val="00DC42BF"/>
    <w:rPr>
      <w:rFonts w:ascii="Wingdings" w:hAnsi="Wingdings" w:cs="Wingdings" w:hint="default"/>
    </w:rPr>
  </w:style>
  <w:style w:type="character" w:customStyle="1" w:styleId="WW8Num6z1">
    <w:name w:val="WW8Num6z1"/>
    <w:rsid w:val="00DC42BF"/>
    <w:rPr>
      <w:rFonts w:ascii="Courier New" w:hAnsi="Courier New" w:cs="Courier New" w:hint="default"/>
    </w:rPr>
  </w:style>
  <w:style w:type="character" w:customStyle="1" w:styleId="WW8Num6z2">
    <w:name w:val="WW8Num6z2"/>
    <w:rsid w:val="00DC42BF"/>
    <w:rPr>
      <w:rFonts w:ascii="Wingdings" w:hAnsi="Wingdings" w:cs="Wingdings" w:hint="default"/>
    </w:rPr>
  </w:style>
  <w:style w:type="character" w:customStyle="1" w:styleId="WW8Num7z0">
    <w:name w:val="WW8Num7z0"/>
    <w:rsid w:val="00DC42BF"/>
    <w:rPr>
      <w:rFonts w:cs="Times New Roman"/>
      <w:sz w:val="21"/>
      <w:szCs w:val="21"/>
      <w:lang w:val="en-US"/>
    </w:rPr>
  </w:style>
  <w:style w:type="character" w:customStyle="1" w:styleId="WW8Num7z1">
    <w:name w:val="WW8Num7z1"/>
    <w:rsid w:val="00DC42BF"/>
  </w:style>
  <w:style w:type="character" w:customStyle="1" w:styleId="WW8Num7z2">
    <w:name w:val="WW8Num7z2"/>
    <w:rsid w:val="00DC42BF"/>
  </w:style>
  <w:style w:type="character" w:customStyle="1" w:styleId="WW8Num7z3">
    <w:name w:val="WW8Num7z3"/>
    <w:rsid w:val="00DC42BF"/>
  </w:style>
  <w:style w:type="character" w:customStyle="1" w:styleId="WW8Num7z4">
    <w:name w:val="WW8Num7z4"/>
    <w:rsid w:val="00DC42BF"/>
  </w:style>
  <w:style w:type="character" w:customStyle="1" w:styleId="WW8Num7z5">
    <w:name w:val="WW8Num7z5"/>
    <w:rsid w:val="00DC42BF"/>
  </w:style>
  <w:style w:type="character" w:customStyle="1" w:styleId="WW8Num7z6">
    <w:name w:val="WW8Num7z6"/>
    <w:rsid w:val="00DC42BF"/>
  </w:style>
  <w:style w:type="character" w:customStyle="1" w:styleId="WW8Num7z7">
    <w:name w:val="WW8Num7z7"/>
    <w:rsid w:val="00DC42BF"/>
  </w:style>
  <w:style w:type="character" w:customStyle="1" w:styleId="WW8Num7z8">
    <w:name w:val="WW8Num7z8"/>
    <w:rsid w:val="00DC42BF"/>
  </w:style>
  <w:style w:type="character" w:customStyle="1" w:styleId="WW8Num8z0">
    <w:name w:val="WW8Num8z0"/>
    <w:rsid w:val="00DC42BF"/>
    <w:rPr>
      <w:rFonts w:ascii="Symbol" w:hAnsi="Symbol" w:cs="Symbol" w:hint="default"/>
    </w:rPr>
  </w:style>
  <w:style w:type="character" w:customStyle="1" w:styleId="WW8Num8z1">
    <w:name w:val="WW8Num8z1"/>
    <w:rsid w:val="00DC42BF"/>
    <w:rPr>
      <w:rFonts w:ascii="Courier New" w:hAnsi="Courier New" w:cs="Courier New" w:hint="default"/>
    </w:rPr>
  </w:style>
  <w:style w:type="character" w:customStyle="1" w:styleId="WW8Num8z2">
    <w:name w:val="WW8Num8z2"/>
    <w:rsid w:val="00DC42BF"/>
    <w:rPr>
      <w:rFonts w:ascii="Wingdings" w:hAnsi="Wingdings" w:cs="Wingdings" w:hint="default"/>
    </w:rPr>
  </w:style>
  <w:style w:type="character" w:customStyle="1" w:styleId="WW8Num8z3">
    <w:name w:val="WW8Num8z3"/>
    <w:rsid w:val="00DC42BF"/>
  </w:style>
  <w:style w:type="character" w:customStyle="1" w:styleId="WW8Num8z4">
    <w:name w:val="WW8Num8z4"/>
    <w:rsid w:val="00DC42BF"/>
  </w:style>
  <w:style w:type="character" w:customStyle="1" w:styleId="WW8Num8z5">
    <w:name w:val="WW8Num8z5"/>
    <w:rsid w:val="00DC42BF"/>
  </w:style>
  <w:style w:type="character" w:customStyle="1" w:styleId="WW8Num8z6">
    <w:name w:val="WW8Num8z6"/>
    <w:rsid w:val="00DC42BF"/>
  </w:style>
  <w:style w:type="character" w:customStyle="1" w:styleId="WW8Num8z7">
    <w:name w:val="WW8Num8z7"/>
    <w:rsid w:val="00DC42BF"/>
  </w:style>
  <w:style w:type="character" w:customStyle="1" w:styleId="WW8Num8z8">
    <w:name w:val="WW8Num8z8"/>
    <w:rsid w:val="00DC42BF"/>
  </w:style>
  <w:style w:type="character" w:customStyle="1" w:styleId="WW8Num9z0">
    <w:name w:val="WW8Num9z0"/>
    <w:rsid w:val="00DC42BF"/>
    <w:rPr>
      <w:rFonts w:ascii="Wingdings" w:hAnsi="Wingdings" w:cs="Wingdings" w:hint="default"/>
      <w:sz w:val="22"/>
      <w:szCs w:val="22"/>
    </w:rPr>
  </w:style>
  <w:style w:type="character" w:customStyle="1" w:styleId="WW8Num9z1">
    <w:name w:val="WW8Num9z1"/>
    <w:rsid w:val="00DC42BF"/>
    <w:rPr>
      <w:rFonts w:ascii="Courier New" w:hAnsi="Courier New" w:cs="Courier New" w:hint="default"/>
    </w:rPr>
  </w:style>
  <w:style w:type="character" w:customStyle="1" w:styleId="WW8Num9z2">
    <w:name w:val="WW8Num9z2"/>
    <w:rsid w:val="00DC42BF"/>
    <w:rPr>
      <w:rFonts w:ascii="Wingdings" w:hAnsi="Wingdings" w:cs="Wingdings" w:hint="default"/>
    </w:rPr>
  </w:style>
  <w:style w:type="character" w:customStyle="1" w:styleId="WW8Num10z0">
    <w:name w:val="WW8Num10z0"/>
    <w:rsid w:val="00DC42BF"/>
    <w:rPr>
      <w:rFonts w:ascii="Wingdings" w:hAnsi="Wingdings" w:cs="Wingdings" w:hint="default"/>
    </w:rPr>
  </w:style>
  <w:style w:type="character" w:customStyle="1" w:styleId="WW8Num10z1">
    <w:name w:val="WW8Num10z1"/>
    <w:rsid w:val="00DC42BF"/>
    <w:rPr>
      <w:rFonts w:ascii="Courier New" w:hAnsi="Courier New" w:cs="Courier New" w:hint="default"/>
    </w:rPr>
  </w:style>
  <w:style w:type="character" w:customStyle="1" w:styleId="WW8Num10z2">
    <w:name w:val="WW8Num10z2"/>
    <w:rsid w:val="00DC42BF"/>
    <w:rPr>
      <w:rFonts w:ascii="Wingdings" w:hAnsi="Wingdings" w:cs="Wingdings" w:hint="default"/>
    </w:rPr>
  </w:style>
  <w:style w:type="character" w:customStyle="1" w:styleId="WW8Num2z1">
    <w:name w:val="WW8Num2z1"/>
    <w:rsid w:val="00DC42BF"/>
    <w:rPr>
      <w:rFonts w:ascii="Courier New" w:hAnsi="Courier New" w:cs="Courier New" w:hint="default"/>
    </w:rPr>
  </w:style>
  <w:style w:type="character" w:customStyle="1" w:styleId="WW8Num2z2">
    <w:name w:val="WW8Num2z2"/>
    <w:rsid w:val="00DC42BF"/>
    <w:rPr>
      <w:rFonts w:ascii="Wingdings" w:hAnsi="Wingdings" w:cs="Wingdings" w:hint="default"/>
    </w:rPr>
  </w:style>
  <w:style w:type="character" w:customStyle="1" w:styleId="WW8Num3z2">
    <w:name w:val="WW8Num3z2"/>
    <w:rsid w:val="00DC42BF"/>
    <w:rPr>
      <w:rFonts w:ascii="Wingdings" w:hAnsi="Wingdings" w:cs="Wingdings" w:hint="default"/>
      <w:sz w:val="20"/>
    </w:rPr>
  </w:style>
  <w:style w:type="character" w:customStyle="1" w:styleId="WW8Num4z1">
    <w:name w:val="WW8Num4z1"/>
    <w:rsid w:val="00DC42BF"/>
    <w:rPr>
      <w:rFonts w:ascii="Courier New" w:hAnsi="Courier New" w:cs="Courier New" w:hint="default"/>
    </w:rPr>
  </w:style>
  <w:style w:type="character" w:customStyle="1" w:styleId="WW8Num4z3">
    <w:name w:val="WW8Num4z3"/>
    <w:rsid w:val="00DC42BF"/>
    <w:rPr>
      <w:rFonts w:ascii="Symbol" w:hAnsi="Symbol" w:cs="Symbol" w:hint="default"/>
    </w:rPr>
  </w:style>
  <w:style w:type="character" w:customStyle="1" w:styleId="WW8Num9z3">
    <w:name w:val="WW8Num9z3"/>
    <w:rsid w:val="00DC42BF"/>
    <w:rPr>
      <w:rFonts w:ascii="Symbol" w:hAnsi="Symbol" w:cs="Symbol" w:hint="default"/>
    </w:rPr>
  </w:style>
  <w:style w:type="character" w:customStyle="1" w:styleId="WW8Num10z3">
    <w:name w:val="WW8Num10z3"/>
    <w:rsid w:val="00DC42BF"/>
    <w:rPr>
      <w:rFonts w:ascii="Symbol" w:hAnsi="Symbol" w:cs="Symbol" w:hint="default"/>
    </w:rPr>
  </w:style>
  <w:style w:type="character" w:customStyle="1" w:styleId="WW8Num11z0">
    <w:name w:val="WW8Num11z0"/>
    <w:rsid w:val="00DC42BF"/>
    <w:rPr>
      <w:rFonts w:ascii="Symbol" w:hAnsi="Symbol" w:cs="Symbol" w:hint="default"/>
    </w:rPr>
  </w:style>
  <w:style w:type="character" w:customStyle="1" w:styleId="WW8Num11z1">
    <w:name w:val="WW8Num11z1"/>
    <w:rsid w:val="00DC42BF"/>
    <w:rPr>
      <w:rFonts w:ascii="Courier New" w:hAnsi="Courier New" w:cs="Courier New" w:hint="default"/>
    </w:rPr>
  </w:style>
  <w:style w:type="character" w:customStyle="1" w:styleId="WW8Num11z2">
    <w:name w:val="WW8Num11z2"/>
    <w:rsid w:val="00DC42BF"/>
    <w:rPr>
      <w:rFonts w:ascii="Wingdings" w:hAnsi="Wingdings" w:cs="Wingdings" w:hint="default"/>
    </w:rPr>
  </w:style>
  <w:style w:type="character" w:customStyle="1" w:styleId="WW8Num12z0">
    <w:name w:val="WW8Num12z0"/>
    <w:rsid w:val="00DC42BF"/>
    <w:rPr>
      <w:rFonts w:ascii="Symbol" w:hAnsi="Symbol" w:cs="Symbol" w:hint="default"/>
    </w:rPr>
  </w:style>
  <w:style w:type="character" w:customStyle="1" w:styleId="WW8Num12z1">
    <w:name w:val="WW8Num12z1"/>
    <w:rsid w:val="00DC42BF"/>
    <w:rPr>
      <w:rFonts w:ascii="Courier New" w:hAnsi="Courier New" w:cs="Courier New" w:hint="default"/>
    </w:rPr>
  </w:style>
  <w:style w:type="character" w:customStyle="1" w:styleId="WW8Num12z2">
    <w:name w:val="WW8Num12z2"/>
    <w:rsid w:val="00DC42BF"/>
    <w:rPr>
      <w:rFonts w:ascii="Wingdings" w:hAnsi="Wingdings" w:cs="Wingdings" w:hint="default"/>
    </w:rPr>
  </w:style>
  <w:style w:type="character" w:customStyle="1" w:styleId="WW8Num13z0">
    <w:name w:val="WW8Num13z0"/>
    <w:rsid w:val="00DC42BF"/>
    <w:rPr>
      <w:rFonts w:ascii="Symbol" w:hAnsi="Symbol" w:cs="Symbol" w:hint="default"/>
    </w:rPr>
  </w:style>
  <w:style w:type="character" w:customStyle="1" w:styleId="WW8Num13z1">
    <w:name w:val="WW8Num13z1"/>
    <w:rsid w:val="00DC42BF"/>
    <w:rPr>
      <w:rFonts w:ascii="Courier New" w:hAnsi="Courier New" w:cs="Courier New" w:hint="default"/>
    </w:rPr>
  </w:style>
  <w:style w:type="character" w:customStyle="1" w:styleId="WW8Num13z2">
    <w:name w:val="WW8Num13z2"/>
    <w:rsid w:val="00DC42BF"/>
    <w:rPr>
      <w:rFonts w:ascii="Wingdings" w:hAnsi="Wingdings" w:cs="Wingdings" w:hint="default"/>
    </w:rPr>
  </w:style>
  <w:style w:type="character" w:customStyle="1" w:styleId="WW8Num14z0">
    <w:name w:val="WW8Num14z0"/>
    <w:rsid w:val="00DC42BF"/>
    <w:rPr>
      <w:rFonts w:ascii="Symbol" w:hAnsi="Symbol" w:cs="Symbol" w:hint="default"/>
    </w:rPr>
  </w:style>
  <w:style w:type="character" w:customStyle="1" w:styleId="WW8Num14z1">
    <w:name w:val="WW8Num14z1"/>
    <w:rsid w:val="00DC42BF"/>
    <w:rPr>
      <w:rFonts w:ascii="Courier New" w:hAnsi="Courier New" w:cs="Courier New" w:hint="default"/>
    </w:rPr>
  </w:style>
  <w:style w:type="character" w:customStyle="1" w:styleId="WW8Num14z2">
    <w:name w:val="WW8Num14z2"/>
    <w:rsid w:val="00DC42BF"/>
    <w:rPr>
      <w:rFonts w:ascii="Wingdings" w:hAnsi="Wingdings" w:cs="Wingdings" w:hint="default"/>
    </w:rPr>
  </w:style>
  <w:style w:type="character" w:customStyle="1" w:styleId="WW8Num15z0">
    <w:name w:val="WW8Num15z0"/>
    <w:rsid w:val="00DC42BF"/>
    <w:rPr>
      <w:rFonts w:ascii="Symbol" w:hAnsi="Symbol" w:cs="Symbol" w:hint="default"/>
    </w:rPr>
  </w:style>
  <w:style w:type="character" w:customStyle="1" w:styleId="WW8Num15z1">
    <w:name w:val="WW8Num15z1"/>
    <w:rsid w:val="00DC42BF"/>
    <w:rPr>
      <w:rFonts w:ascii="Courier New" w:hAnsi="Courier New" w:cs="Courier New" w:hint="default"/>
    </w:rPr>
  </w:style>
  <w:style w:type="character" w:customStyle="1" w:styleId="WW8Num15z2">
    <w:name w:val="WW8Num15z2"/>
    <w:rsid w:val="00DC42BF"/>
    <w:rPr>
      <w:rFonts w:ascii="Wingdings" w:hAnsi="Wingdings" w:cs="Wingdings" w:hint="default"/>
    </w:rPr>
  </w:style>
  <w:style w:type="character" w:customStyle="1" w:styleId="WW8Num16z0">
    <w:name w:val="WW8Num16z0"/>
    <w:rsid w:val="00DC42BF"/>
    <w:rPr>
      <w:rFonts w:ascii="Symbol" w:hAnsi="Symbol" w:cs="Symbol" w:hint="default"/>
    </w:rPr>
  </w:style>
  <w:style w:type="character" w:customStyle="1" w:styleId="WW8Num16z1">
    <w:name w:val="WW8Num16z1"/>
    <w:rsid w:val="00DC42BF"/>
    <w:rPr>
      <w:rFonts w:ascii="Courier New" w:hAnsi="Courier New" w:cs="Courier New" w:hint="default"/>
    </w:rPr>
  </w:style>
  <w:style w:type="character" w:customStyle="1" w:styleId="WW8Num16z2">
    <w:name w:val="WW8Num16z2"/>
    <w:rsid w:val="00DC42BF"/>
    <w:rPr>
      <w:rFonts w:ascii="Wingdings" w:hAnsi="Wingdings" w:cs="Wingdings" w:hint="default"/>
    </w:rPr>
  </w:style>
  <w:style w:type="character" w:customStyle="1" w:styleId="WW8Num17z0">
    <w:name w:val="WW8Num17z0"/>
    <w:rsid w:val="00DC42BF"/>
    <w:rPr>
      <w:rFonts w:ascii="Symbol" w:hAnsi="Symbol" w:cs="Symbol" w:hint="default"/>
    </w:rPr>
  </w:style>
  <w:style w:type="character" w:customStyle="1" w:styleId="WW8Num17z1">
    <w:name w:val="WW8Num17z1"/>
    <w:rsid w:val="00DC42BF"/>
    <w:rPr>
      <w:rFonts w:ascii="Courier New" w:hAnsi="Courier New" w:cs="Courier New" w:hint="default"/>
    </w:rPr>
  </w:style>
  <w:style w:type="character" w:customStyle="1" w:styleId="WW8Num17z2">
    <w:name w:val="WW8Num17z2"/>
    <w:rsid w:val="00DC42BF"/>
    <w:rPr>
      <w:rFonts w:ascii="Wingdings" w:hAnsi="Wingdings" w:cs="Wingdings" w:hint="default"/>
    </w:rPr>
  </w:style>
  <w:style w:type="character" w:customStyle="1" w:styleId="WW8Num18z0">
    <w:name w:val="WW8Num18z0"/>
    <w:rsid w:val="00DC42BF"/>
    <w:rPr>
      <w:rFonts w:ascii="Symbol" w:hAnsi="Symbol" w:cs="Symbol" w:hint="default"/>
    </w:rPr>
  </w:style>
  <w:style w:type="character" w:customStyle="1" w:styleId="WW8Num18z1">
    <w:name w:val="WW8Num18z1"/>
    <w:rsid w:val="00DC42BF"/>
    <w:rPr>
      <w:rFonts w:ascii="Courier New" w:hAnsi="Courier New" w:cs="Courier New" w:hint="default"/>
    </w:rPr>
  </w:style>
  <w:style w:type="character" w:customStyle="1" w:styleId="WW8Num18z2">
    <w:name w:val="WW8Num18z2"/>
    <w:rsid w:val="00DC42BF"/>
    <w:rPr>
      <w:rFonts w:ascii="Wingdings" w:hAnsi="Wingdings" w:cs="Wingdings" w:hint="default"/>
    </w:rPr>
  </w:style>
  <w:style w:type="character" w:customStyle="1" w:styleId="WW8Num19z0">
    <w:name w:val="WW8Num19z0"/>
    <w:rsid w:val="00DC42BF"/>
    <w:rPr>
      <w:rFonts w:ascii="Symbol" w:hAnsi="Symbol" w:cs="Symbol" w:hint="default"/>
    </w:rPr>
  </w:style>
  <w:style w:type="character" w:customStyle="1" w:styleId="WW8Num19z1">
    <w:name w:val="WW8Num19z1"/>
    <w:rsid w:val="00DC42BF"/>
    <w:rPr>
      <w:rFonts w:ascii="Courier New" w:hAnsi="Courier New" w:cs="Courier New" w:hint="default"/>
    </w:rPr>
  </w:style>
  <w:style w:type="character" w:customStyle="1" w:styleId="WW8Num19z2">
    <w:name w:val="WW8Num19z2"/>
    <w:rsid w:val="00DC42BF"/>
    <w:rPr>
      <w:rFonts w:ascii="Wingdings" w:hAnsi="Wingdings" w:cs="Wingdings" w:hint="default"/>
    </w:rPr>
  </w:style>
  <w:style w:type="character" w:customStyle="1" w:styleId="WW-DefaultParagraphFont">
    <w:name w:val="WW-Default Paragraph Font"/>
    <w:rsid w:val="00DC42BF"/>
  </w:style>
  <w:style w:type="character" w:customStyle="1" w:styleId="Heading1Char">
    <w:name w:val="Heading 1 Char"/>
    <w:rsid w:val="00DC42BF"/>
    <w:rPr>
      <w:rFonts w:ascii="Cambria" w:eastAsia="Times New Roman" w:hAnsi="Cambria" w:cs="Times New Roman"/>
      <w:b/>
      <w:bCs/>
      <w:kern w:val="1"/>
      <w:sz w:val="32"/>
      <w:szCs w:val="32"/>
    </w:rPr>
  </w:style>
  <w:style w:type="character" w:customStyle="1" w:styleId="Heading2Char">
    <w:name w:val="Heading 2 Char"/>
    <w:rsid w:val="00DC42BF"/>
    <w:rPr>
      <w:rFonts w:ascii="Cambria" w:eastAsia="Times New Roman" w:hAnsi="Cambria" w:cs="Times New Roman"/>
      <w:b/>
      <w:bCs/>
      <w:i/>
      <w:iCs/>
      <w:sz w:val="28"/>
      <w:szCs w:val="28"/>
    </w:rPr>
  </w:style>
  <w:style w:type="character" w:styleId="Strong">
    <w:name w:val="Strong"/>
    <w:uiPriority w:val="22"/>
    <w:qFormat/>
    <w:rsid w:val="00DC42BF"/>
    <w:rPr>
      <w:rFonts w:cs="Times New Roman"/>
      <w:b/>
      <w:bCs/>
    </w:rPr>
  </w:style>
  <w:style w:type="character" w:customStyle="1" w:styleId="BodyTextIndentChar">
    <w:name w:val="Body Text Indent Char"/>
    <w:rsid w:val="00DC42BF"/>
    <w:rPr>
      <w:rFonts w:cs="Times New Roman"/>
      <w:sz w:val="20"/>
      <w:szCs w:val="20"/>
    </w:rPr>
  </w:style>
  <w:style w:type="character" w:customStyle="1" w:styleId="CharChar">
    <w:name w:val="Char Char"/>
    <w:rsid w:val="00DC42BF"/>
    <w:rPr>
      <w:rFonts w:cs="Times New Roman"/>
      <w:sz w:val="24"/>
      <w:szCs w:val="24"/>
      <w:lang w:val="en-US"/>
    </w:rPr>
  </w:style>
  <w:style w:type="character" w:customStyle="1" w:styleId="HeaderChar">
    <w:name w:val="Header Char"/>
    <w:uiPriority w:val="99"/>
    <w:rsid w:val="00DC42BF"/>
    <w:rPr>
      <w:rFonts w:cs="Times New Roman"/>
      <w:sz w:val="20"/>
      <w:szCs w:val="20"/>
    </w:rPr>
  </w:style>
  <w:style w:type="character" w:customStyle="1" w:styleId="FooterChar">
    <w:name w:val="Footer Char"/>
    <w:uiPriority w:val="99"/>
    <w:rsid w:val="00DC42BF"/>
    <w:rPr>
      <w:rFonts w:cs="Times New Roman"/>
      <w:sz w:val="20"/>
      <w:szCs w:val="20"/>
    </w:rPr>
  </w:style>
  <w:style w:type="character" w:styleId="Hyperlink">
    <w:name w:val="Hyperlink"/>
    <w:uiPriority w:val="99"/>
    <w:rsid w:val="00DC42BF"/>
    <w:rPr>
      <w:color w:val="0000FF"/>
      <w:u w:val="single"/>
    </w:rPr>
  </w:style>
  <w:style w:type="character" w:styleId="HTMLTypewriter">
    <w:name w:val="HTML Typewriter"/>
    <w:rsid w:val="00DC42BF"/>
    <w:rPr>
      <w:rFonts w:ascii="Courier New" w:eastAsia="Times New Roman" w:hAnsi="Courier New" w:cs="Courier New"/>
      <w:sz w:val="20"/>
      <w:szCs w:val="20"/>
    </w:rPr>
  </w:style>
  <w:style w:type="paragraph" w:customStyle="1" w:styleId="Heading">
    <w:name w:val="Heading"/>
    <w:basedOn w:val="Normal"/>
    <w:next w:val="BodyText"/>
    <w:rsid w:val="00DC42BF"/>
    <w:pPr>
      <w:keepNext/>
      <w:spacing w:before="240" w:after="120"/>
    </w:pPr>
    <w:rPr>
      <w:rFonts w:ascii="Arial" w:eastAsia="Microsoft YaHei" w:hAnsi="Arial" w:cs="Mangal"/>
      <w:sz w:val="28"/>
      <w:szCs w:val="28"/>
    </w:rPr>
  </w:style>
  <w:style w:type="paragraph" w:styleId="BodyText">
    <w:name w:val="Body Text"/>
    <w:basedOn w:val="Normal"/>
    <w:rsid w:val="00DC42BF"/>
    <w:pPr>
      <w:spacing w:after="120"/>
    </w:pPr>
  </w:style>
  <w:style w:type="paragraph" w:styleId="List">
    <w:name w:val="List"/>
    <w:basedOn w:val="BodyText"/>
    <w:rsid w:val="00DC42BF"/>
    <w:rPr>
      <w:rFonts w:cs="Mangal"/>
    </w:rPr>
  </w:style>
  <w:style w:type="paragraph" w:styleId="Caption">
    <w:name w:val="caption"/>
    <w:basedOn w:val="Normal"/>
    <w:qFormat/>
    <w:rsid w:val="00DC42BF"/>
    <w:pPr>
      <w:suppressLineNumbers/>
      <w:spacing w:before="120" w:after="120"/>
    </w:pPr>
    <w:rPr>
      <w:rFonts w:cs="Mangal"/>
      <w:i/>
      <w:iCs/>
      <w:sz w:val="24"/>
      <w:szCs w:val="24"/>
    </w:rPr>
  </w:style>
  <w:style w:type="paragraph" w:customStyle="1" w:styleId="Index">
    <w:name w:val="Index"/>
    <w:basedOn w:val="Normal"/>
    <w:rsid w:val="00DC42BF"/>
    <w:pPr>
      <w:suppressLineNumbers/>
    </w:pPr>
    <w:rPr>
      <w:rFonts w:cs="Mangal"/>
    </w:rPr>
  </w:style>
  <w:style w:type="paragraph" w:styleId="BodyTextIndent">
    <w:name w:val="Body Text Indent"/>
    <w:basedOn w:val="Normal"/>
    <w:rsid w:val="00DC42BF"/>
    <w:pPr>
      <w:ind w:firstLine="720"/>
    </w:pPr>
  </w:style>
  <w:style w:type="paragraph" w:styleId="NormalWeb">
    <w:name w:val="Normal (Web)"/>
    <w:basedOn w:val="Normal"/>
    <w:uiPriority w:val="99"/>
    <w:rsid w:val="00DC42BF"/>
    <w:pPr>
      <w:spacing w:before="280" w:after="280"/>
    </w:pPr>
    <w:rPr>
      <w:sz w:val="24"/>
      <w:szCs w:val="24"/>
    </w:rPr>
  </w:style>
  <w:style w:type="paragraph" w:customStyle="1" w:styleId="Name">
    <w:name w:val="Name"/>
    <w:basedOn w:val="Normal"/>
    <w:rsid w:val="00DC42BF"/>
    <w:pPr>
      <w:ind w:left="360"/>
    </w:pPr>
    <w:rPr>
      <w:rFonts w:ascii="Arial Black" w:hAnsi="Arial Black" w:cs="Arial Black"/>
      <w:b/>
      <w:bCs/>
      <w:sz w:val="58"/>
      <w:szCs w:val="58"/>
    </w:rPr>
  </w:style>
  <w:style w:type="paragraph" w:styleId="Header">
    <w:name w:val="header"/>
    <w:aliases w:val="h,Header - HPS Document,even"/>
    <w:basedOn w:val="Normal"/>
    <w:link w:val="HeaderChar1"/>
    <w:rsid w:val="00DC42BF"/>
    <w:pPr>
      <w:tabs>
        <w:tab w:val="center" w:pos="4680"/>
        <w:tab w:val="right" w:pos="9360"/>
      </w:tabs>
    </w:pPr>
  </w:style>
  <w:style w:type="paragraph" w:styleId="Footer">
    <w:name w:val="footer"/>
    <w:basedOn w:val="Normal"/>
    <w:uiPriority w:val="99"/>
    <w:rsid w:val="00DC42BF"/>
    <w:pPr>
      <w:tabs>
        <w:tab w:val="center" w:pos="4680"/>
        <w:tab w:val="right" w:pos="9360"/>
      </w:tabs>
    </w:pPr>
  </w:style>
  <w:style w:type="paragraph" w:styleId="ListParagraph">
    <w:name w:val="List Paragraph"/>
    <w:basedOn w:val="Normal"/>
    <w:uiPriority w:val="34"/>
    <w:qFormat/>
    <w:rsid w:val="00DC42BF"/>
    <w:pPr>
      <w:suppressAutoHyphens w:val="0"/>
      <w:spacing w:after="200" w:line="276" w:lineRule="auto"/>
      <w:ind w:left="720"/>
    </w:pPr>
    <w:rPr>
      <w:rFonts w:ascii="Calibri" w:eastAsia="Calibri" w:hAnsi="Calibri"/>
      <w:sz w:val="22"/>
      <w:szCs w:val="22"/>
    </w:rPr>
  </w:style>
  <w:style w:type="character" w:customStyle="1" w:styleId="Heading5Char">
    <w:name w:val="Heading 5 Char"/>
    <w:link w:val="Heading5"/>
    <w:uiPriority w:val="9"/>
    <w:rsid w:val="00632C8A"/>
    <w:rPr>
      <w:rFonts w:ascii="Calibri" w:eastAsia="Times New Roman" w:hAnsi="Calibri" w:cs="Times New Roman"/>
      <w:b/>
      <w:bCs/>
      <w:i/>
      <w:iCs/>
      <w:sz w:val="26"/>
      <w:szCs w:val="26"/>
      <w:lang w:eastAsia="ar-SA"/>
    </w:rPr>
  </w:style>
  <w:style w:type="character" w:customStyle="1" w:styleId="Heading7Char">
    <w:name w:val="Heading 7 Char"/>
    <w:link w:val="Heading7"/>
    <w:uiPriority w:val="9"/>
    <w:rsid w:val="00632C8A"/>
    <w:rPr>
      <w:rFonts w:ascii="Calibri" w:eastAsia="Times New Roman" w:hAnsi="Calibri" w:cs="Times New Roman"/>
      <w:sz w:val="24"/>
      <w:szCs w:val="24"/>
      <w:lang w:eastAsia="ar-SA"/>
    </w:rPr>
  </w:style>
  <w:style w:type="paragraph" w:customStyle="1" w:styleId="ExplanatoryText">
    <w:name w:val="Explanatory Text"/>
    <w:basedOn w:val="Normal"/>
    <w:rsid w:val="00CD5428"/>
    <w:pPr>
      <w:suppressAutoHyphens w:val="0"/>
    </w:pPr>
    <w:rPr>
      <w:rFonts w:ascii="Helvetica" w:hAnsi="Helvetica" w:cs="Arial"/>
      <w:color w:val="0000FF"/>
      <w:sz w:val="18"/>
      <w:lang w:val="en-GB" w:eastAsia="en-US"/>
    </w:rPr>
  </w:style>
  <w:style w:type="paragraph" w:styleId="BalloonText">
    <w:name w:val="Balloon Text"/>
    <w:basedOn w:val="Normal"/>
    <w:link w:val="BalloonTextChar"/>
    <w:uiPriority w:val="99"/>
    <w:semiHidden/>
    <w:unhideWhenUsed/>
    <w:rsid w:val="00756199"/>
    <w:rPr>
      <w:rFonts w:ascii="Segoe UI" w:hAnsi="Segoe UI"/>
      <w:sz w:val="18"/>
      <w:szCs w:val="18"/>
    </w:rPr>
  </w:style>
  <w:style w:type="character" w:customStyle="1" w:styleId="BalloonTextChar">
    <w:name w:val="Balloon Text Char"/>
    <w:link w:val="BalloonText"/>
    <w:uiPriority w:val="99"/>
    <w:semiHidden/>
    <w:rsid w:val="00756199"/>
    <w:rPr>
      <w:rFonts w:ascii="Segoe UI" w:hAnsi="Segoe UI" w:cs="Segoe UI"/>
      <w:sz w:val="18"/>
      <w:szCs w:val="18"/>
      <w:lang w:eastAsia="ar-SA"/>
    </w:rPr>
  </w:style>
  <w:style w:type="table" w:styleId="TableGrid">
    <w:name w:val="Table Grid"/>
    <w:basedOn w:val="TableNormal"/>
    <w:uiPriority w:val="59"/>
    <w:rsid w:val="00BA2A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rsid w:val="009C1FDF"/>
    <w:pPr>
      <w:pBdr>
        <w:top w:val="nil"/>
        <w:left w:val="nil"/>
        <w:bottom w:val="nil"/>
        <w:right w:val="nil"/>
        <w:between w:val="nil"/>
      </w:pBdr>
    </w:pPr>
    <w:rPr>
      <w:color w:val="000000"/>
      <w:lang w:val="en-US"/>
    </w:rPr>
  </w:style>
  <w:style w:type="paragraph" w:customStyle="1" w:styleId="Bullets">
    <w:name w:val="Bullets"/>
    <w:basedOn w:val="Normal"/>
    <w:rsid w:val="00634D5C"/>
    <w:pPr>
      <w:numPr>
        <w:numId w:val="6"/>
      </w:numPr>
      <w:suppressAutoHyphens w:val="0"/>
      <w:spacing w:before="40" w:after="120" w:line="220" w:lineRule="exact"/>
      <w:contextualSpacing/>
    </w:pPr>
    <w:rPr>
      <w:rFonts w:ascii="Tahoma" w:hAnsi="Tahoma"/>
      <w:spacing w:val="10"/>
      <w:sz w:val="16"/>
      <w:szCs w:val="16"/>
      <w:lang w:eastAsia="en-US"/>
    </w:rPr>
  </w:style>
  <w:style w:type="character" w:customStyle="1" w:styleId="HeaderChar1">
    <w:name w:val="Header Char1"/>
    <w:aliases w:val="h Char,Header - HPS Document Char,even Char"/>
    <w:link w:val="Header"/>
    <w:rsid w:val="004F5EBA"/>
    <w:rPr>
      <w:lang w:val="en-US" w:eastAsia="ar-SA"/>
    </w:rPr>
  </w:style>
  <w:style w:type="character" w:styleId="UnresolvedMention">
    <w:name w:val="Unresolved Mention"/>
    <w:basedOn w:val="DefaultParagraphFont"/>
    <w:uiPriority w:val="99"/>
    <w:semiHidden/>
    <w:unhideWhenUsed/>
    <w:rsid w:val="0095013C"/>
    <w:rPr>
      <w:color w:val="605E5C"/>
      <w:shd w:val="clear" w:color="auto" w:fill="E1DFDD"/>
    </w:rPr>
  </w:style>
  <w:style w:type="character" w:customStyle="1" w:styleId="Heading3Char">
    <w:name w:val="Heading 3 Char"/>
    <w:basedOn w:val="DefaultParagraphFont"/>
    <w:link w:val="Heading3"/>
    <w:uiPriority w:val="9"/>
    <w:semiHidden/>
    <w:rsid w:val="00F03A44"/>
    <w:rPr>
      <w:rFonts w:asciiTheme="majorHAnsi" w:eastAsiaTheme="majorEastAsia" w:hAnsiTheme="majorHAnsi" w:cstheme="majorBidi"/>
      <w:color w:val="1F3763" w:themeColor="accent1" w:themeShade="7F"/>
      <w:sz w:val="24"/>
      <w:szCs w:val="24"/>
      <w:lang w:val="en-US" w:eastAsia="ar-SA"/>
    </w:rPr>
  </w:style>
  <w:style w:type="character" w:customStyle="1" w:styleId="Heading4Char">
    <w:name w:val="Heading 4 Char"/>
    <w:basedOn w:val="DefaultParagraphFont"/>
    <w:link w:val="Heading4"/>
    <w:uiPriority w:val="9"/>
    <w:semiHidden/>
    <w:rsid w:val="00F03A44"/>
    <w:rPr>
      <w:rFonts w:asciiTheme="majorHAnsi" w:eastAsiaTheme="majorEastAsia" w:hAnsiTheme="majorHAnsi" w:cstheme="majorBidi"/>
      <w:i/>
      <w:iCs/>
      <w:color w:val="2F5496" w:themeColor="accent1" w:themeShade="BF"/>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3981">
      <w:bodyDiv w:val="1"/>
      <w:marLeft w:val="0"/>
      <w:marRight w:val="0"/>
      <w:marTop w:val="0"/>
      <w:marBottom w:val="0"/>
      <w:divBdr>
        <w:top w:val="none" w:sz="0" w:space="0" w:color="auto"/>
        <w:left w:val="none" w:sz="0" w:space="0" w:color="auto"/>
        <w:bottom w:val="none" w:sz="0" w:space="0" w:color="auto"/>
        <w:right w:val="none" w:sz="0" w:space="0" w:color="auto"/>
      </w:divBdr>
    </w:div>
    <w:div w:id="42097884">
      <w:bodyDiv w:val="1"/>
      <w:marLeft w:val="0"/>
      <w:marRight w:val="0"/>
      <w:marTop w:val="0"/>
      <w:marBottom w:val="0"/>
      <w:divBdr>
        <w:top w:val="none" w:sz="0" w:space="0" w:color="auto"/>
        <w:left w:val="none" w:sz="0" w:space="0" w:color="auto"/>
        <w:bottom w:val="none" w:sz="0" w:space="0" w:color="auto"/>
        <w:right w:val="none" w:sz="0" w:space="0" w:color="auto"/>
      </w:divBdr>
    </w:div>
    <w:div w:id="44990283">
      <w:bodyDiv w:val="1"/>
      <w:marLeft w:val="0"/>
      <w:marRight w:val="0"/>
      <w:marTop w:val="0"/>
      <w:marBottom w:val="0"/>
      <w:divBdr>
        <w:top w:val="none" w:sz="0" w:space="0" w:color="auto"/>
        <w:left w:val="none" w:sz="0" w:space="0" w:color="auto"/>
        <w:bottom w:val="none" w:sz="0" w:space="0" w:color="auto"/>
        <w:right w:val="none" w:sz="0" w:space="0" w:color="auto"/>
      </w:divBdr>
    </w:div>
    <w:div w:id="81493976">
      <w:bodyDiv w:val="1"/>
      <w:marLeft w:val="0"/>
      <w:marRight w:val="0"/>
      <w:marTop w:val="0"/>
      <w:marBottom w:val="0"/>
      <w:divBdr>
        <w:top w:val="none" w:sz="0" w:space="0" w:color="auto"/>
        <w:left w:val="none" w:sz="0" w:space="0" w:color="auto"/>
        <w:bottom w:val="none" w:sz="0" w:space="0" w:color="auto"/>
        <w:right w:val="none" w:sz="0" w:space="0" w:color="auto"/>
      </w:divBdr>
    </w:div>
    <w:div w:id="98109720">
      <w:bodyDiv w:val="1"/>
      <w:marLeft w:val="0"/>
      <w:marRight w:val="0"/>
      <w:marTop w:val="0"/>
      <w:marBottom w:val="0"/>
      <w:divBdr>
        <w:top w:val="none" w:sz="0" w:space="0" w:color="auto"/>
        <w:left w:val="none" w:sz="0" w:space="0" w:color="auto"/>
        <w:bottom w:val="none" w:sz="0" w:space="0" w:color="auto"/>
        <w:right w:val="none" w:sz="0" w:space="0" w:color="auto"/>
      </w:divBdr>
    </w:div>
    <w:div w:id="100535555">
      <w:bodyDiv w:val="1"/>
      <w:marLeft w:val="0"/>
      <w:marRight w:val="0"/>
      <w:marTop w:val="0"/>
      <w:marBottom w:val="0"/>
      <w:divBdr>
        <w:top w:val="none" w:sz="0" w:space="0" w:color="auto"/>
        <w:left w:val="none" w:sz="0" w:space="0" w:color="auto"/>
        <w:bottom w:val="none" w:sz="0" w:space="0" w:color="auto"/>
        <w:right w:val="none" w:sz="0" w:space="0" w:color="auto"/>
      </w:divBdr>
    </w:div>
    <w:div w:id="214895857">
      <w:bodyDiv w:val="1"/>
      <w:marLeft w:val="0"/>
      <w:marRight w:val="0"/>
      <w:marTop w:val="0"/>
      <w:marBottom w:val="0"/>
      <w:divBdr>
        <w:top w:val="none" w:sz="0" w:space="0" w:color="auto"/>
        <w:left w:val="none" w:sz="0" w:space="0" w:color="auto"/>
        <w:bottom w:val="none" w:sz="0" w:space="0" w:color="auto"/>
        <w:right w:val="none" w:sz="0" w:space="0" w:color="auto"/>
      </w:divBdr>
      <w:divsChild>
        <w:div w:id="1838497166">
          <w:marLeft w:val="0"/>
          <w:marRight w:val="0"/>
          <w:marTop w:val="0"/>
          <w:marBottom w:val="0"/>
          <w:divBdr>
            <w:top w:val="none" w:sz="0" w:space="0" w:color="auto"/>
            <w:left w:val="none" w:sz="0" w:space="0" w:color="auto"/>
            <w:bottom w:val="none" w:sz="0" w:space="0" w:color="auto"/>
            <w:right w:val="none" w:sz="0" w:space="0" w:color="auto"/>
          </w:divBdr>
        </w:div>
      </w:divsChild>
    </w:div>
    <w:div w:id="236135327">
      <w:bodyDiv w:val="1"/>
      <w:marLeft w:val="0"/>
      <w:marRight w:val="0"/>
      <w:marTop w:val="0"/>
      <w:marBottom w:val="0"/>
      <w:divBdr>
        <w:top w:val="none" w:sz="0" w:space="0" w:color="auto"/>
        <w:left w:val="none" w:sz="0" w:space="0" w:color="auto"/>
        <w:bottom w:val="none" w:sz="0" w:space="0" w:color="auto"/>
        <w:right w:val="none" w:sz="0" w:space="0" w:color="auto"/>
      </w:divBdr>
    </w:div>
    <w:div w:id="238027293">
      <w:bodyDiv w:val="1"/>
      <w:marLeft w:val="0"/>
      <w:marRight w:val="0"/>
      <w:marTop w:val="0"/>
      <w:marBottom w:val="0"/>
      <w:divBdr>
        <w:top w:val="none" w:sz="0" w:space="0" w:color="auto"/>
        <w:left w:val="none" w:sz="0" w:space="0" w:color="auto"/>
        <w:bottom w:val="none" w:sz="0" w:space="0" w:color="auto"/>
        <w:right w:val="none" w:sz="0" w:space="0" w:color="auto"/>
      </w:divBdr>
    </w:div>
    <w:div w:id="306475611">
      <w:bodyDiv w:val="1"/>
      <w:marLeft w:val="0"/>
      <w:marRight w:val="0"/>
      <w:marTop w:val="0"/>
      <w:marBottom w:val="0"/>
      <w:divBdr>
        <w:top w:val="none" w:sz="0" w:space="0" w:color="auto"/>
        <w:left w:val="none" w:sz="0" w:space="0" w:color="auto"/>
        <w:bottom w:val="none" w:sz="0" w:space="0" w:color="auto"/>
        <w:right w:val="none" w:sz="0" w:space="0" w:color="auto"/>
      </w:divBdr>
    </w:div>
    <w:div w:id="318072349">
      <w:bodyDiv w:val="1"/>
      <w:marLeft w:val="0"/>
      <w:marRight w:val="0"/>
      <w:marTop w:val="0"/>
      <w:marBottom w:val="0"/>
      <w:divBdr>
        <w:top w:val="none" w:sz="0" w:space="0" w:color="auto"/>
        <w:left w:val="none" w:sz="0" w:space="0" w:color="auto"/>
        <w:bottom w:val="none" w:sz="0" w:space="0" w:color="auto"/>
        <w:right w:val="none" w:sz="0" w:space="0" w:color="auto"/>
      </w:divBdr>
    </w:div>
    <w:div w:id="343434645">
      <w:bodyDiv w:val="1"/>
      <w:marLeft w:val="0"/>
      <w:marRight w:val="0"/>
      <w:marTop w:val="0"/>
      <w:marBottom w:val="0"/>
      <w:divBdr>
        <w:top w:val="none" w:sz="0" w:space="0" w:color="auto"/>
        <w:left w:val="none" w:sz="0" w:space="0" w:color="auto"/>
        <w:bottom w:val="none" w:sz="0" w:space="0" w:color="auto"/>
        <w:right w:val="none" w:sz="0" w:space="0" w:color="auto"/>
      </w:divBdr>
      <w:divsChild>
        <w:div w:id="2074811285">
          <w:marLeft w:val="0"/>
          <w:marRight w:val="0"/>
          <w:marTop w:val="0"/>
          <w:marBottom w:val="0"/>
          <w:divBdr>
            <w:top w:val="none" w:sz="0" w:space="0" w:color="auto"/>
            <w:left w:val="none" w:sz="0" w:space="0" w:color="auto"/>
            <w:bottom w:val="none" w:sz="0" w:space="0" w:color="auto"/>
            <w:right w:val="none" w:sz="0" w:space="0" w:color="auto"/>
          </w:divBdr>
        </w:div>
      </w:divsChild>
    </w:div>
    <w:div w:id="459303345">
      <w:bodyDiv w:val="1"/>
      <w:marLeft w:val="0"/>
      <w:marRight w:val="0"/>
      <w:marTop w:val="0"/>
      <w:marBottom w:val="0"/>
      <w:divBdr>
        <w:top w:val="none" w:sz="0" w:space="0" w:color="auto"/>
        <w:left w:val="none" w:sz="0" w:space="0" w:color="auto"/>
        <w:bottom w:val="none" w:sz="0" w:space="0" w:color="auto"/>
        <w:right w:val="none" w:sz="0" w:space="0" w:color="auto"/>
      </w:divBdr>
    </w:div>
    <w:div w:id="501317096">
      <w:bodyDiv w:val="1"/>
      <w:marLeft w:val="0"/>
      <w:marRight w:val="0"/>
      <w:marTop w:val="0"/>
      <w:marBottom w:val="0"/>
      <w:divBdr>
        <w:top w:val="none" w:sz="0" w:space="0" w:color="auto"/>
        <w:left w:val="none" w:sz="0" w:space="0" w:color="auto"/>
        <w:bottom w:val="none" w:sz="0" w:space="0" w:color="auto"/>
        <w:right w:val="none" w:sz="0" w:space="0" w:color="auto"/>
      </w:divBdr>
    </w:div>
    <w:div w:id="552087349">
      <w:bodyDiv w:val="1"/>
      <w:marLeft w:val="0"/>
      <w:marRight w:val="0"/>
      <w:marTop w:val="0"/>
      <w:marBottom w:val="0"/>
      <w:divBdr>
        <w:top w:val="none" w:sz="0" w:space="0" w:color="auto"/>
        <w:left w:val="none" w:sz="0" w:space="0" w:color="auto"/>
        <w:bottom w:val="none" w:sz="0" w:space="0" w:color="auto"/>
        <w:right w:val="none" w:sz="0" w:space="0" w:color="auto"/>
      </w:divBdr>
    </w:div>
    <w:div w:id="555631861">
      <w:bodyDiv w:val="1"/>
      <w:marLeft w:val="0"/>
      <w:marRight w:val="0"/>
      <w:marTop w:val="0"/>
      <w:marBottom w:val="0"/>
      <w:divBdr>
        <w:top w:val="none" w:sz="0" w:space="0" w:color="auto"/>
        <w:left w:val="none" w:sz="0" w:space="0" w:color="auto"/>
        <w:bottom w:val="none" w:sz="0" w:space="0" w:color="auto"/>
        <w:right w:val="none" w:sz="0" w:space="0" w:color="auto"/>
      </w:divBdr>
    </w:div>
    <w:div w:id="602034646">
      <w:bodyDiv w:val="1"/>
      <w:marLeft w:val="0"/>
      <w:marRight w:val="0"/>
      <w:marTop w:val="0"/>
      <w:marBottom w:val="0"/>
      <w:divBdr>
        <w:top w:val="none" w:sz="0" w:space="0" w:color="auto"/>
        <w:left w:val="none" w:sz="0" w:space="0" w:color="auto"/>
        <w:bottom w:val="none" w:sz="0" w:space="0" w:color="auto"/>
        <w:right w:val="none" w:sz="0" w:space="0" w:color="auto"/>
      </w:divBdr>
    </w:div>
    <w:div w:id="606930861">
      <w:bodyDiv w:val="1"/>
      <w:marLeft w:val="0"/>
      <w:marRight w:val="0"/>
      <w:marTop w:val="0"/>
      <w:marBottom w:val="0"/>
      <w:divBdr>
        <w:top w:val="none" w:sz="0" w:space="0" w:color="auto"/>
        <w:left w:val="none" w:sz="0" w:space="0" w:color="auto"/>
        <w:bottom w:val="none" w:sz="0" w:space="0" w:color="auto"/>
        <w:right w:val="none" w:sz="0" w:space="0" w:color="auto"/>
      </w:divBdr>
    </w:div>
    <w:div w:id="642999657">
      <w:bodyDiv w:val="1"/>
      <w:marLeft w:val="0"/>
      <w:marRight w:val="0"/>
      <w:marTop w:val="0"/>
      <w:marBottom w:val="0"/>
      <w:divBdr>
        <w:top w:val="none" w:sz="0" w:space="0" w:color="auto"/>
        <w:left w:val="none" w:sz="0" w:space="0" w:color="auto"/>
        <w:bottom w:val="none" w:sz="0" w:space="0" w:color="auto"/>
        <w:right w:val="none" w:sz="0" w:space="0" w:color="auto"/>
      </w:divBdr>
    </w:div>
    <w:div w:id="655574425">
      <w:bodyDiv w:val="1"/>
      <w:marLeft w:val="0"/>
      <w:marRight w:val="0"/>
      <w:marTop w:val="0"/>
      <w:marBottom w:val="0"/>
      <w:divBdr>
        <w:top w:val="none" w:sz="0" w:space="0" w:color="auto"/>
        <w:left w:val="none" w:sz="0" w:space="0" w:color="auto"/>
        <w:bottom w:val="none" w:sz="0" w:space="0" w:color="auto"/>
        <w:right w:val="none" w:sz="0" w:space="0" w:color="auto"/>
      </w:divBdr>
    </w:div>
    <w:div w:id="776750046">
      <w:bodyDiv w:val="1"/>
      <w:marLeft w:val="0"/>
      <w:marRight w:val="0"/>
      <w:marTop w:val="0"/>
      <w:marBottom w:val="0"/>
      <w:divBdr>
        <w:top w:val="none" w:sz="0" w:space="0" w:color="auto"/>
        <w:left w:val="none" w:sz="0" w:space="0" w:color="auto"/>
        <w:bottom w:val="none" w:sz="0" w:space="0" w:color="auto"/>
        <w:right w:val="none" w:sz="0" w:space="0" w:color="auto"/>
      </w:divBdr>
    </w:div>
    <w:div w:id="835340683">
      <w:bodyDiv w:val="1"/>
      <w:marLeft w:val="0"/>
      <w:marRight w:val="0"/>
      <w:marTop w:val="0"/>
      <w:marBottom w:val="0"/>
      <w:divBdr>
        <w:top w:val="none" w:sz="0" w:space="0" w:color="auto"/>
        <w:left w:val="none" w:sz="0" w:space="0" w:color="auto"/>
        <w:bottom w:val="none" w:sz="0" w:space="0" w:color="auto"/>
        <w:right w:val="none" w:sz="0" w:space="0" w:color="auto"/>
      </w:divBdr>
    </w:div>
    <w:div w:id="906038604">
      <w:bodyDiv w:val="1"/>
      <w:marLeft w:val="0"/>
      <w:marRight w:val="0"/>
      <w:marTop w:val="0"/>
      <w:marBottom w:val="0"/>
      <w:divBdr>
        <w:top w:val="none" w:sz="0" w:space="0" w:color="auto"/>
        <w:left w:val="none" w:sz="0" w:space="0" w:color="auto"/>
        <w:bottom w:val="none" w:sz="0" w:space="0" w:color="auto"/>
        <w:right w:val="none" w:sz="0" w:space="0" w:color="auto"/>
      </w:divBdr>
    </w:div>
    <w:div w:id="1006447113">
      <w:bodyDiv w:val="1"/>
      <w:marLeft w:val="0"/>
      <w:marRight w:val="0"/>
      <w:marTop w:val="0"/>
      <w:marBottom w:val="0"/>
      <w:divBdr>
        <w:top w:val="none" w:sz="0" w:space="0" w:color="auto"/>
        <w:left w:val="none" w:sz="0" w:space="0" w:color="auto"/>
        <w:bottom w:val="none" w:sz="0" w:space="0" w:color="auto"/>
        <w:right w:val="none" w:sz="0" w:space="0" w:color="auto"/>
      </w:divBdr>
    </w:div>
    <w:div w:id="1039670879">
      <w:bodyDiv w:val="1"/>
      <w:marLeft w:val="0"/>
      <w:marRight w:val="0"/>
      <w:marTop w:val="0"/>
      <w:marBottom w:val="0"/>
      <w:divBdr>
        <w:top w:val="none" w:sz="0" w:space="0" w:color="auto"/>
        <w:left w:val="none" w:sz="0" w:space="0" w:color="auto"/>
        <w:bottom w:val="none" w:sz="0" w:space="0" w:color="auto"/>
        <w:right w:val="none" w:sz="0" w:space="0" w:color="auto"/>
      </w:divBdr>
    </w:div>
    <w:div w:id="1073313003">
      <w:bodyDiv w:val="1"/>
      <w:marLeft w:val="0"/>
      <w:marRight w:val="0"/>
      <w:marTop w:val="0"/>
      <w:marBottom w:val="0"/>
      <w:divBdr>
        <w:top w:val="none" w:sz="0" w:space="0" w:color="auto"/>
        <w:left w:val="none" w:sz="0" w:space="0" w:color="auto"/>
        <w:bottom w:val="none" w:sz="0" w:space="0" w:color="auto"/>
        <w:right w:val="none" w:sz="0" w:space="0" w:color="auto"/>
      </w:divBdr>
    </w:div>
    <w:div w:id="1099713923">
      <w:bodyDiv w:val="1"/>
      <w:marLeft w:val="0"/>
      <w:marRight w:val="0"/>
      <w:marTop w:val="0"/>
      <w:marBottom w:val="0"/>
      <w:divBdr>
        <w:top w:val="none" w:sz="0" w:space="0" w:color="auto"/>
        <w:left w:val="none" w:sz="0" w:space="0" w:color="auto"/>
        <w:bottom w:val="none" w:sz="0" w:space="0" w:color="auto"/>
        <w:right w:val="none" w:sz="0" w:space="0" w:color="auto"/>
      </w:divBdr>
    </w:div>
    <w:div w:id="1121071623">
      <w:bodyDiv w:val="1"/>
      <w:marLeft w:val="0"/>
      <w:marRight w:val="0"/>
      <w:marTop w:val="0"/>
      <w:marBottom w:val="0"/>
      <w:divBdr>
        <w:top w:val="none" w:sz="0" w:space="0" w:color="auto"/>
        <w:left w:val="none" w:sz="0" w:space="0" w:color="auto"/>
        <w:bottom w:val="none" w:sz="0" w:space="0" w:color="auto"/>
        <w:right w:val="none" w:sz="0" w:space="0" w:color="auto"/>
      </w:divBdr>
    </w:div>
    <w:div w:id="1122310290">
      <w:bodyDiv w:val="1"/>
      <w:marLeft w:val="0"/>
      <w:marRight w:val="0"/>
      <w:marTop w:val="0"/>
      <w:marBottom w:val="0"/>
      <w:divBdr>
        <w:top w:val="none" w:sz="0" w:space="0" w:color="auto"/>
        <w:left w:val="none" w:sz="0" w:space="0" w:color="auto"/>
        <w:bottom w:val="none" w:sz="0" w:space="0" w:color="auto"/>
        <w:right w:val="none" w:sz="0" w:space="0" w:color="auto"/>
      </w:divBdr>
    </w:div>
    <w:div w:id="1123814223">
      <w:bodyDiv w:val="1"/>
      <w:marLeft w:val="0"/>
      <w:marRight w:val="0"/>
      <w:marTop w:val="0"/>
      <w:marBottom w:val="0"/>
      <w:divBdr>
        <w:top w:val="none" w:sz="0" w:space="0" w:color="auto"/>
        <w:left w:val="none" w:sz="0" w:space="0" w:color="auto"/>
        <w:bottom w:val="none" w:sz="0" w:space="0" w:color="auto"/>
        <w:right w:val="none" w:sz="0" w:space="0" w:color="auto"/>
      </w:divBdr>
    </w:div>
    <w:div w:id="1154223669">
      <w:bodyDiv w:val="1"/>
      <w:marLeft w:val="0"/>
      <w:marRight w:val="0"/>
      <w:marTop w:val="0"/>
      <w:marBottom w:val="0"/>
      <w:divBdr>
        <w:top w:val="none" w:sz="0" w:space="0" w:color="auto"/>
        <w:left w:val="none" w:sz="0" w:space="0" w:color="auto"/>
        <w:bottom w:val="none" w:sz="0" w:space="0" w:color="auto"/>
        <w:right w:val="none" w:sz="0" w:space="0" w:color="auto"/>
      </w:divBdr>
    </w:div>
    <w:div w:id="1186213371">
      <w:bodyDiv w:val="1"/>
      <w:marLeft w:val="0"/>
      <w:marRight w:val="0"/>
      <w:marTop w:val="0"/>
      <w:marBottom w:val="0"/>
      <w:divBdr>
        <w:top w:val="none" w:sz="0" w:space="0" w:color="auto"/>
        <w:left w:val="none" w:sz="0" w:space="0" w:color="auto"/>
        <w:bottom w:val="none" w:sz="0" w:space="0" w:color="auto"/>
        <w:right w:val="none" w:sz="0" w:space="0" w:color="auto"/>
      </w:divBdr>
    </w:div>
    <w:div w:id="1191187351">
      <w:bodyDiv w:val="1"/>
      <w:marLeft w:val="0"/>
      <w:marRight w:val="0"/>
      <w:marTop w:val="0"/>
      <w:marBottom w:val="0"/>
      <w:divBdr>
        <w:top w:val="none" w:sz="0" w:space="0" w:color="auto"/>
        <w:left w:val="none" w:sz="0" w:space="0" w:color="auto"/>
        <w:bottom w:val="none" w:sz="0" w:space="0" w:color="auto"/>
        <w:right w:val="none" w:sz="0" w:space="0" w:color="auto"/>
      </w:divBdr>
    </w:div>
    <w:div w:id="1265531220">
      <w:bodyDiv w:val="1"/>
      <w:marLeft w:val="0"/>
      <w:marRight w:val="0"/>
      <w:marTop w:val="0"/>
      <w:marBottom w:val="0"/>
      <w:divBdr>
        <w:top w:val="none" w:sz="0" w:space="0" w:color="auto"/>
        <w:left w:val="none" w:sz="0" w:space="0" w:color="auto"/>
        <w:bottom w:val="none" w:sz="0" w:space="0" w:color="auto"/>
        <w:right w:val="none" w:sz="0" w:space="0" w:color="auto"/>
      </w:divBdr>
    </w:div>
    <w:div w:id="1274676048">
      <w:bodyDiv w:val="1"/>
      <w:marLeft w:val="0"/>
      <w:marRight w:val="0"/>
      <w:marTop w:val="0"/>
      <w:marBottom w:val="0"/>
      <w:divBdr>
        <w:top w:val="none" w:sz="0" w:space="0" w:color="auto"/>
        <w:left w:val="none" w:sz="0" w:space="0" w:color="auto"/>
        <w:bottom w:val="none" w:sz="0" w:space="0" w:color="auto"/>
        <w:right w:val="none" w:sz="0" w:space="0" w:color="auto"/>
      </w:divBdr>
      <w:divsChild>
        <w:div w:id="359479242">
          <w:marLeft w:val="0"/>
          <w:marRight w:val="0"/>
          <w:marTop w:val="0"/>
          <w:marBottom w:val="0"/>
          <w:divBdr>
            <w:top w:val="none" w:sz="0" w:space="0" w:color="auto"/>
            <w:left w:val="none" w:sz="0" w:space="0" w:color="auto"/>
            <w:bottom w:val="none" w:sz="0" w:space="0" w:color="auto"/>
            <w:right w:val="none" w:sz="0" w:space="0" w:color="auto"/>
          </w:divBdr>
        </w:div>
      </w:divsChild>
    </w:div>
    <w:div w:id="1286424493">
      <w:bodyDiv w:val="1"/>
      <w:marLeft w:val="0"/>
      <w:marRight w:val="0"/>
      <w:marTop w:val="0"/>
      <w:marBottom w:val="0"/>
      <w:divBdr>
        <w:top w:val="none" w:sz="0" w:space="0" w:color="auto"/>
        <w:left w:val="none" w:sz="0" w:space="0" w:color="auto"/>
        <w:bottom w:val="none" w:sz="0" w:space="0" w:color="auto"/>
        <w:right w:val="none" w:sz="0" w:space="0" w:color="auto"/>
      </w:divBdr>
    </w:div>
    <w:div w:id="1308899856">
      <w:bodyDiv w:val="1"/>
      <w:marLeft w:val="0"/>
      <w:marRight w:val="0"/>
      <w:marTop w:val="0"/>
      <w:marBottom w:val="0"/>
      <w:divBdr>
        <w:top w:val="none" w:sz="0" w:space="0" w:color="auto"/>
        <w:left w:val="none" w:sz="0" w:space="0" w:color="auto"/>
        <w:bottom w:val="none" w:sz="0" w:space="0" w:color="auto"/>
        <w:right w:val="none" w:sz="0" w:space="0" w:color="auto"/>
      </w:divBdr>
    </w:div>
    <w:div w:id="1312948986">
      <w:bodyDiv w:val="1"/>
      <w:marLeft w:val="0"/>
      <w:marRight w:val="0"/>
      <w:marTop w:val="0"/>
      <w:marBottom w:val="0"/>
      <w:divBdr>
        <w:top w:val="none" w:sz="0" w:space="0" w:color="auto"/>
        <w:left w:val="none" w:sz="0" w:space="0" w:color="auto"/>
        <w:bottom w:val="none" w:sz="0" w:space="0" w:color="auto"/>
        <w:right w:val="none" w:sz="0" w:space="0" w:color="auto"/>
      </w:divBdr>
    </w:div>
    <w:div w:id="1322270218">
      <w:bodyDiv w:val="1"/>
      <w:marLeft w:val="0"/>
      <w:marRight w:val="0"/>
      <w:marTop w:val="0"/>
      <w:marBottom w:val="0"/>
      <w:divBdr>
        <w:top w:val="none" w:sz="0" w:space="0" w:color="auto"/>
        <w:left w:val="none" w:sz="0" w:space="0" w:color="auto"/>
        <w:bottom w:val="none" w:sz="0" w:space="0" w:color="auto"/>
        <w:right w:val="none" w:sz="0" w:space="0" w:color="auto"/>
      </w:divBdr>
    </w:div>
    <w:div w:id="1341815303">
      <w:bodyDiv w:val="1"/>
      <w:marLeft w:val="0"/>
      <w:marRight w:val="0"/>
      <w:marTop w:val="0"/>
      <w:marBottom w:val="0"/>
      <w:divBdr>
        <w:top w:val="none" w:sz="0" w:space="0" w:color="auto"/>
        <w:left w:val="none" w:sz="0" w:space="0" w:color="auto"/>
        <w:bottom w:val="none" w:sz="0" w:space="0" w:color="auto"/>
        <w:right w:val="none" w:sz="0" w:space="0" w:color="auto"/>
      </w:divBdr>
    </w:div>
    <w:div w:id="1395004306">
      <w:bodyDiv w:val="1"/>
      <w:marLeft w:val="0"/>
      <w:marRight w:val="0"/>
      <w:marTop w:val="0"/>
      <w:marBottom w:val="0"/>
      <w:divBdr>
        <w:top w:val="none" w:sz="0" w:space="0" w:color="auto"/>
        <w:left w:val="none" w:sz="0" w:space="0" w:color="auto"/>
        <w:bottom w:val="none" w:sz="0" w:space="0" w:color="auto"/>
        <w:right w:val="none" w:sz="0" w:space="0" w:color="auto"/>
      </w:divBdr>
    </w:div>
    <w:div w:id="1408841089">
      <w:bodyDiv w:val="1"/>
      <w:marLeft w:val="0"/>
      <w:marRight w:val="0"/>
      <w:marTop w:val="0"/>
      <w:marBottom w:val="0"/>
      <w:divBdr>
        <w:top w:val="none" w:sz="0" w:space="0" w:color="auto"/>
        <w:left w:val="none" w:sz="0" w:space="0" w:color="auto"/>
        <w:bottom w:val="none" w:sz="0" w:space="0" w:color="auto"/>
        <w:right w:val="none" w:sz="0" w:space="0" w:color="auto"/>
      </w:divBdr>
    </w:div>
    <w:div w:id="1419860530">
      <w:bodyDiv w:val="1"/>
      <w:marLeft w:val="0"/>
      <w:marRight w:val="0"/>
      <w:marTop w:val="0"/>
      <w:marBottom w:val="0"/>
      <w:divBdr>
        <w:top w:val="none" w:sz="0" w:space="0" w:color="auto"/>
        <w:left w:val="none" w:sz="0" w:space="0" w:color="auto"/>
        <w:bottom w:val="none" w:sz="0" w:space="0" w:color="auto"/>
        <w:right w:val="none" w:sz="0" w:space="0" w:color="auto"/>
      </w:divBdr>
    </w:div>
    <w:div w:id="1483279374">
      <w:bodyDiv w:val="1"/>
      <w:marLeft w:val="0"/>
      <w:marRight w:val="0"/>
      <w:marTop w:val="0"/>
      <w:marBottom w:val="0"/>
      <w:divBdr>
        <w:top w:val="none" w:sz="0" w:space="0" w:color="auto"/>
        <w:left w:val="none" w:sz="0" w:space="0" w:color="auto"/>
        <w:bottom w:val="none" w:sz="0" w:space="0" w:color="auto"/>
        <w:right w:val="none" w:sz="0" w:space="0" w:color="auto"/>
      </w:divBdr>
    </w:div>
    <w:div w:id="1500384029">
      <w:bodyDiv w:val="1"/>
      <w:marLeft w:val="0"/>
      <w:marRight w:val="0"/>
      <w:marTop w:val="0"/>
      <w:marBottom w:val="0"/>
      <w:divBdr>
        <w:top w:val="none" w:sz="0" w:space="0" w:color="auto"/>
        <w:left w:val="none" w:sz="0" w:space="0" w:color="auto"/>
        <w:bottom w:val="none" w:sz="0" w:space="0" w:color="auto"/>
        <w:right w:val="none" w:sz="0" w:space="0" w:color="auto"/>
      </w:divBdr>
    </w:div>
    <w:div w:id="1558739070">
      <w:bodyDiv w:val="1"/>
      <w:marLeft w:val="0"/>
      <w:marRight w:val="0"/>
      <w:marTop w:val="0"/>
      <w:marBottom w:val="0"/>
      <w:divBdr>
        <w:top w:val="none" w:sz="0" w:space="0" w:color="auto"/>
        <w:left w:val="none" w:sz="0" w:space="0" w:color="auto"/>
        <w:bottom w:val="none" w:sz="0" w:space="0" w:color="auto"/>
        <w:right w:val="none" w:sz="0" w:space="0" w:color="auto"/>
      </w:divBdr>
    </w:div>
    <w:div w:id="1611620871">
      <w:bodyDiv w:val="1"/>
      <w:marLeft w:val="0"/>
      <w:marRight w:val="0"/>
      <w:marTop w:val="0"/>
      <w:marBottom w:val="0"/>
      <w:divBdr>
        <w:top w:val="none" w:sz="0" w:space="0" w:color="auto"/>
        <w:left w:val="none" w:sz="0" w:space="0" w:color="auto"/>
        <w:bottom w:val="none" w:sz="0" w:space="0" w:color="auto"/>
        <w:right w:val="none" w:sz="0" w:space="0" w:color="auto"/>
      </w:divBdr>
    </w:div>
    <w:div w:id="1618412065">
      <w:bodyDiv w:val="1"/>
      <w:marLeft w:val="0"/>
      <w:marRight w:val="0"/>
      <w:marTop w:val="0"/>
      <w:marBottom w:val="0"/>
      <w:divBdr>
        <w:top w:val="none" w:sz="0" w:space="0" w:color="auto"/>
        <w:left w:val="none" w:sz="0" w:space="0" w:color="auto"/>
        <w:bottom w:val="none" w:sz="0" w:space="0" w:color="auto"/>
        <w:right w:val="none" w:sz="0" w:space="0" w:color="auto"/>
      </w:divBdr>
    </w:div>
    <w:div w:id="1636374519">
      <w:bodyDiv w:val="1"/>
      <w:marLeft w:val="0"/>
      <w:marRight w:val="0"/>
      <w:marTop w:val="0"/>
      <w:marBottom w:val="0"/>
      <w:divBdr>
        <w:top w:val="none" w:sz="0" w:space="0" w:color="auto"/>
        <w:left w:val="none" w:sz="0" w:space="0" w:color="auto"/>
        <w:bottom w:val="none" w:sz="0" w:space="0" w:color="auto"/>
        <w:right w:val="none" w:sz="0" w:space="0" w:color="auto"/>
      </w:divBdr>
    </w:div>
    <w:div w:id="1668054837">
      <w:bodyDiv w:val="1"/>
      <w:marLeft w:val="0"/>
      <w:marRight w:val="0"/>
      <w:marTop w:val="0"/>
      <w:marBottom w:val="0"/>
      <w:divBdr>
        <w:top w:val="none" w:sz="0" w:space="0" w:color="auto"/>
        <w:left w:val="none" w:sz="0" w:space="0" w:color="auto"/>
        <w:bottom w:val="none" w:sz="0" w:space="0" w:color="auto"/>
        <w:right w:val="none" w:sz="0" w:space="0" w:color="auto"/>
      </w:divBdr>
    </w:div>
    <w:div w:id="1702317536">
      <w:bodyDiv w:val="1"/>
      <w:marLeft w:val="0"/>
      <w:marRight w:val="0"/>
      <w:marTop w:val="0"/>
      <w:marBottom w:val="0"/>
      <w:divBdr>
        <w:top w:val="none" w:sz="0" w:space="0" w:color="auto"/>
        <w:left w:val="none" w:sz="0" w:space="0" w:color="auto"/>
        <w:bottom w:val="none" w:sz="0" w:space="0" w:color="auto"/>
        <w:right w:val="none" w:sz="0" w:space="0" w:color="auto"/>
      </w:divBdr>
    </w:div>
    <w:div w:id="1730113465">
      <w:bodyDiv w:val="1"/>
      <w:marLeft w:val="0"/>
      <w:marRight w:val="0"/>
      <w:marTop w:val="0"/>
      <w:marBottom w:val="0"/>
      <w:divBdr>
        <w:top w:val="none" w:sz="0" w:space="0" w:color="auto"/>
        <w:left w:val="none" w:sz="0" w:space="0" w:color="auto"/>
        <w:bottom w:val="none" w:sz="0" w:space="0" w:color="auto"/>
        <w:right w:val="none" w:sz="0" w:space="0" w:color="auto"/>
      </w:divBdr>
    </w:div>
    <w:div w:id="1916282879">
      <w:bodyDiv w:val="1"/>
      <w:marLeft w:val="0"/>
      <w:marRight w:val="0"/>
      <w:marTop w:val="0"/>
      <w:marBottom w:val="0"/>
      <w:divBdr>
        <w:top w:val="none" w:sz="0" w:space="0" w:color="auto"/>
        <w:left w:val="none" w:sz="0" w:space="0" w:color="auto"/>
        <w:bottom w:val="none" w:sz="0" w:space="0" w:color="auto"/>
        <w:right w:val="none" w:sz="0" w:space="0" w:color="auto"/>
      </w:divBdr>
    </w:div>
    <w:div w:id="2081755022">
      <w:bodyDiv w:val="1"/>
      <w:marLeft w:val="0"/>
      <w:marRight w:val="0"/>
      <w:marTop w:val="0"/>
      <w:marBottom w:val="0"/>
      <w:divBdr>
        <w:top w:val="none" w:sz="0" w:space="0" w:color="auto"/>
        <w:left w:val="none" w:sz="0" w:space="0" w:color="auto"/>
        <w:bottom w:val="none" w:sz="0" w:space="0" w:color="auto"/>
        <w:right w:val="none" w:sz="0" w:space="0" w:color="auto"/>
      </w:divBdr>
    </w:div>
    <w:div w:id="210071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_aslamkhan@hot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muhammad-aslam-b3961626/"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D35CA-B45D-4977-ABBE-7B34CDCF9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3456</Words>
  <Characters>22172</Characters>
  <Application>Microsoft Office Word</Application>
  <DocSecurity>0</DocSecurity>
  <Lines>446</Lines>
  <Paragraphs>248</Paragraphs>
  <ScaleCrop>false</ScaleCrop>
  <HeadingPairs>
    <vt:vector size="2" baseType="variant">
      <vt:variant>
        <vt:lpstr>Title</vt:lpstr>
      </vt:variant>
      <vt:variant>
        <vt:i4>1</vt:i4>
      </vt:variant>
    </vt:vector>
  </HeadingPairs>
  <TitlesOfParts>
    <vt:vector size="1" baseType="lpstr">
      <vt:lpstr>Mr</vt:lpstr>
    </vt:vector>
  </TitlesOfParts>
  <Company>Microsoft</Company>
  <LinksUpToDate>false</LinksUpToDate>
  <CharactersWithSpaces>25662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dc:title>
  <dc:subject/>
  <dc:creator>basu</dc:creator>
  <cp:keywords/>
  <dc:description/>
  <cp:lastModifiedBy>Aslam, Muhammad (Contractor)</cp:lastModifiedBy>
  <cp:revision>12</cp:revision>
  <cp:lastPrinted>2025-05-05T22:31:00Z</cp:lastPrinted>
  <dcterms:created xsi:type="dcterms:W3CDTF">2025-09-09T21:37:00Z</dcterms:created>
  <dcterms:modified xsi:type="dcterms:W3CDTF">2026-02-25T01:15:00Z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fa3880-44e8-458b-8d4d-5acc5ed3d728_Enabled">
    <vt:lpwstr>true</vt:lpwstr>
  </property>
  <property fmtid="{D5CDD505-2E9C-101B-9397-08002B2CF9AE}" pid="3" name="MSIP_Label_bffa3880-44e8-458b-8d4d-5acc5ed3d728_SetDate">
    <vt:lpwstr>2025-08-13T04:32:29Z</vt:lpwstr>
  </property>
  <property fmtid="{D5CDD505-2E9C-101B-9397-08002B2CF9AE}" pid="4" name="MSIP_Label_bffa3880-44e8-458b-8d4d-5acc5ed3d728_Method">
    <vt:lpwstr>Standard</vt:lpwstr>
  </property>
  <property fmtid="{D5CDD505-2E9C-101B-9397-08002B2CF9AE}" pid="5" name="MSIP_Label_bffa3880-44e8-458b-8d4d-5acc5ed3d728_Name">
    <vt:lpwstr>bffa3880-44e8-458b-8d4d-5acc5ed3d728</vt:lpwstr>
  </property>
  <property fmtid="{D5CDD505-2E9C-101B-9397-08002B2CF9AE}" pid="6" name="MSIP_Label_bffa3880-44e8-458b-8d4d-5acc5ed3d728_SiteId">
    <vt:lpwstr>2ba9001d-d7f9-43a3-a098-6a927ac715ca</vt:lpwstr>
  </property>
  <property fmtid="{D5CDD505-2E9C-101B-9397-08002B2CF9AE}" pid="7" name="MSIP_Label_bffa3880-44e8-458b-8d4d-5acc5ed3d728_ActionId">
    <vt:lpwstr>7ce1f1df-065a-4ca0-bd1d-e3abdd3a28c8</vt:lpwstr>
  </property>
  <property fmtid="{D5CDD505-2E9C-101B-9397-08002B2CF9AE}" pid="8" name="MSIP_Label_bffa3880-44e8-458b-8d4d-5acc5ed3d728_ContentBits">
    <vt:lpwstr>0</vt:lpwstr>
  </property>
  <property fmtid="{D5CDD505-2E9C-101B-9397-08002B2CF9AE}" pid="9" name="MSIP_Label_bffa3880-44e8-458b-8d4d-5acc5ed3d728_Tag">
    <vt:lpwstr>50, 3, 0, 1</vt:lpwstr>
  </property>
</Properties>
</file>